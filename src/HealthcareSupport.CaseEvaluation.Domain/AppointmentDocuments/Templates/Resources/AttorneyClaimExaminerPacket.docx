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CD45" w14:textId="77777777" w:rsidR="00EC2EB3" w:rsidRDefault="00EC2EB3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  <w:r>
        <w:rPr>
          <w:rFonts w:ascii="Footlight MT Light" w:hAnsi="Footlight MT Light" w:cs="Arial"/>
          <w:b/>
          <w:bCs/>
          <w:color w:val="333333"/>
          <w:sz w:val="51"/>
          <w:szCs w:val="51"/>
        </w:rPr>
        <w:t>Yuri Falkinstein</w:t>
      </w:r>
      <w:r w:rsidRPr="0093792D">
        <w:rPr>
          <w:rFonts w:ascii="Footlight MT Light" w:hAnsi="Footlight MT Light" w:cs="Arial"/>
          <w:b/>
          <w:bCs/>
          <w:color w:val="333333"/>
          <w:sz w:val="51"/>
          <w:szCs w:val="51"/>
        </w:rPr>
        <w:t>, M.D., FAAOS</w:t>
      </w:r>
    </w:p>
    <w:p w14:paraId="3990BF7C" w14:textId="77777777" w:rsidR="00EC2EB3" w:rsidRPr="006A537A" w:rsidRDefault="00EC2EB3" w:rsidP="00EC2EB3">
      <w:pPr>
        <w:pStyle w:val="Header"/>
        <w:contextualSpacing/>
        <w:rPr>
          <w:sz w:val="18"/>
          <w:szCs w:val="18"/>
        </w:rPr>
      </w:pPr>
      <w:r w:rsidRPr="006A537A">
        <w:rPr>
          <w:rFonts w:ascii="Footlight MT Light" w:hAnsi="Footlight MT Light" w:cs="Arial"/>
          <w:b/>
          <w:bCs/>
          <w:color w:val="333333"/>
          <w:sz w:val="18"/>
          <w:szCs w:val="18"/>
        </w:rPr>
        <w:t>FELLOW, AMERICAN ACADEMY OF ORTHOPAEDIC SURGEONS</w:t>
      </w:r>
    </w:p>
    <w:p w14:paraId="010ED5B6" w14:textId="77777777" w:rsidR="00EC2EB3" w:rsidRDefault="00EC2EB3" w:rsidP="00EC2EB3">
      <w:pPr>
        <w:spacing w:line="252" w:lineRule="auto"/>
        <w:contextualSpacing/>
        <w:rPr>
          <w:rFonts w:ascii="Calibri" w:hAnsi="Calibri" w:cs="Calibri"/>
          <w:lang w:val="en"/>
        </w:rPr>
      </w:pPr>
    </w:p>
    <w:p w14:paraId="31295C8B" w14:textId="77777777" w:rsidR="00EC2EB3" w:rsidRDefault="00971901" w:rsidP="00EC2EB3">
      <w:pPr>
        <w:ind w:right="90"/>
        <w:contextualSpacing/>
        <w:rPr>
          <w:rFonts w:cs="Calibri"/>
        </w:rPr>
      </w:pPr>
      <w:r w:rsidRPr="00623693">
        <w:rPr>
          <w:rFonts w:ascii="Calibri" w:hAnsi="Calibri" w:cs="Calibri"/>
          <w:lang w:val="en"/>
        </w:rPr>
        <w:t>##Others.DateNow##</w:t>
      </w:r>
    </w:p>
    <w:p w14:paraId="1AD00788" w14:textId="77777777" w:rsidR="00EC2EB3" w:rsidRDefault="00EC2EB3" w:rsidP="00EC2EB3">
      <w:pPr>
        <w:ind w:right="90"/>
        <w:contextualSpacing/>
        <w:rPr>
          <w:rFonts w:ascii="Arial" w:hAnsi="Arial" w:cs="Arial"/>
          <w:color w:val="000000"/>
          <w:sz w:val="20"/>
          <w:szCs w:val="20"/>
          <w:lang w:val="en"/>
        </w:rPr>
      </w:pPr>
      <w:r w:rsidRPr="002914E5">
        <w:rPr>
          <w:rFonts w:cs="Calibri"/>
        </w:rPr>
        <w:t xml:space="preserve">Applicant Attorney : </w:t>
      </w:r>
      <w:r w:rsidR="009B6740" w:rsidRPr="00623693">
        <w:rPr>
          <w:rFonts w:ascii="Calibri" w:hAnsi="Calibri" w:cs="Calibri"/>
          <w:lang w:val="en"/>
        </w:rPr>
        <w:t>##PatientAttorneys.AttorneyName##</w:t>
      </w:r>
      <w:r w:rsidRPr="00CA61AB">
        <w:rPr>
          <w:rFonts w:cs="Calibri"/>
          <w:highlight w:val="yellow"/>
        </w:rPr>
        <w:t xml:space="preserve">        </w:t>
      </w:r>
      <w:r w:rsidRPr="00CA61AB">
        <w:rPr>
          <w:rFonts w:cs="Calibri"/>
          <w:highlight w:val="yellow"/>
        </w:rPr>
        <w:br/>
      </w:r>
      <w:r w:rsidRPr="002914E5">
        <w:rPr>
          <w:rFonts w:cs="Calibri"/>
        </w:rPr>
        <w:t xml:space="preserve">Defense Attorney: </w:t>
      </w:r>
      <w:r w:rsidR="00510E5F" w:rsidRPr="00510E5F">
        <w:rPr>
          <w:rFonts w:ascii="Calibri" w:hAnsi="Calibri" w:cs="Calibri"/>
          <w:lang w:val="en"/>
        </w:rPr>
        <w:t>##DefenseAttorneys.AttorneyName##</w:t>
      </w:r>
      <w:r w:rsidRPr="00510E5F">
        <w:rPr>
          <w:rFonts w:ascii="Calibri" w:hAnsi="Calibri" w:cs="Calibri"/>
          <w:lang w:val="en"/>
        </w:rPr>
        <w:br/>
      </w:r>
      <w:r w:rsidRPr="002914E5">
        <w:rPr>
          <w:rFonts w:cs="Calibri"/>
        </w:rPr>
        <w:t xml:space="preserve">Adjustor Name : </w:t>
      </w:r>
      <w:r w:rsidR="00470C6A" w:rsidRPr="009E5390">
        <w:rPr>
          <w:rFonts w:ascii="Calibri" w:hAnsi="Calibri" w:cs="Calibri"/>
          <w:lang w:val="en"/>
        </w:rPr>
        <w:t>##InjuryDetails.ClaimExaminerName##</w:t>
      </w:r>
      <w:r w:rsidRPr="00CA61AB">
        <w:rPr>
          <w:rFonts w:cs="Calibri"/>
          <w:highlight w:val="yellow"/>
        </w:rPr>
        <w:t xml:space="preserve">  </w:t>
      </w:r>
      <w:r w:rsidRPr="00CA61AB">
        <w:rPr>
          <w:rFonts w:cs="Calibri"/>
          <w:highlight w:val="yellow"/>
        </w:rPr>
        <w:br/>
      </w:r>
      <w:r w:rsidRPr="00CA61AB">
        <w:rPr>
          <w:rFonts w:cs="Arial"/>
          <w:color w:val="333333"/>
          <w:highlight w:val="yellow"/>
          <w:lang w:val="en"/>
        </w:rPr>
        <w:br/>
      </w:r>
      <w:r w:rsidRPr="002914E5">
        <w:rPr>
          <w:rFonts w:cs="Arial"/>
          <w:color w:val="333333"/>
          <w:lang w:val="en"/>
        </w:rPr>
        <w:t xml:space="preserve">Re: Applicant: </w:t>
      </w:r>
      <w:r w:rsidR="00354FDB" w:rsidRPr="00354FDB">
        <w:rPr>
          <w:rFonts w:cs="Arial"/>
          <w:color w:val="333333"/>
          <w:lang w:val="en"/>
        </w:rPr>
        <w:t>##Patients.FirstName##</w:t>
      </w:r>
      <w:r w:rsidR="00354FDB">
        <w:rPr>
          <w:rFonts w:cs="Arial"/>
          <w:color w:val="333333"/>
          <w:lang w:val="en"/>
        </w:rPr>
        <w:t xml:space="preserve"> </w:t>
      </w:r>
      <w:r w:rsidR="00354FDB" w:rsidRPr="00354FDB">
        <w:rPr>
          <w:rFonts w:cs="Arial"/>
          <w:color w:val="333333"/>
          <w:lang w:val="en"/>
        </w:rPr>
        <w:t>##Patients.LastName##</w:t>
      </w:r>
      <w:r w:rsidRPr="00CA61AB">
        <w:rPr>
          <w:rFonts w:cs="Arial"/>
          <w:color w:val="333333"/>
          <w:highlight w:val="yellow"/>
          <w:lang w:val="en"/>
        </w:rPr>
        <w:t xml:space="preserve"> </w:t>
      </w:r>
      <w:r w:rsidRPr="00CA61AB">
        <w:rPr>
          <w:rFonts w:cs="Arial"/>
          <w:color w:val="333333"/>
          <w:highlight w:val="yellow"/>
          <w:lang w:val="en"/>
        </w:rPr>
        <w:br/>
      </w:r>
      <w:r w:rsidRPr="002914E5">
        <w:rPr>
          <w:rFonts w:cs="Arial"/>
          <w:color w:val="333333"/>
          <w:lang w:val="en"/>
        </w:rPr>
        <w:t xml:space="preserve">Employer: </w:t>
      </w:r>
      <w:r w:rsidR="007F3C85" w:rsidRPr="009E5390">
        <w:rPr>
          <w:rFonts w:ascii="Calibri" w:hAnsi="Calibri" w:cs="Calibri"/>
          <w:lang w:val="en"/>
        </w:rPr>
        <w:t>##EmployerDetails.EmployerName##</w:t>
      </w:r>
      <w:r w:rsidRPr="00CA61AB">
        <w:rPr>
          <w:rFonts w:cs="Arial"/>
          <w:color w:val="333333"/>
          <w:highlight w:val="yellow"/>
          <w:lang w:val="en"/>
        </w:rPr>
        <w:t xml:space="preserve"> </w:t>
      </w:r>
      <w:r w:rsidRPr="00CA61AB">
        <w:rPr>
          <w:rFonts w:cs="Arial"/>
          <w:color w:val="333333"/>
          <w:highlight w:val="yellow"/>
          <w:lang w:val="en"/>
        </w:rPr>
        <w:br/>
      </w:r>
      <w:r w:rsidRPr="002914E5">
        <w:rPr>
          <w:rFonts w:cs="Arial"/>
          <w:color w:val="333333"/>
          <w:lang w:val="en"/>
        </w:rPr>
        <w:t xml:space="preserve">DOI: </w:t>
      </w:r>
      <w:r w:rsidR="00770DD8" w:rsidRPr="009E5390">
        <w:rPr>
          <w:rFonts w:ascii="Calibri" w:hAnsi="Calibri" w:cs="Calibri"/>
          <w:lang w:val="en"/>
        </w:rPr>
        <w:t>##InjuryDetails.DateOfInjury##</w:t>
      </w:r>
      <w:r w:rsidR="00A8079E">
        <w:rPr>
          <w:rFonts w:cs="Arial"/>
          <w:color w:val="333333"/>
          <w:highlight w:val="yellow"/>
          <w:lang w:val="en"/>
        </w:rPr>
        <w:t xml:space="preserve">  </w:t>
      </w:r>
      <w:r w:rsidR="00A8079E">
        <w:rPr>
          <w:rFonts w:cs="Arial"/>
          <w:color w:val="333333"/>
          <w:highlight w:val="yellow"/>
          <w:lang w:val="en"/>
        </w:rPr>
        <w:br/>
      </w:r>
      <w:r w:rsidR="00A8079E" w:rsidRPr="002914E5">
        <w:rPr>
          <w:rFonts w:cs="Arial"/>
          <w:color w:val="333333"/>
          <w:lang w:val="en"/>
        </w:rPr>
        <w:t>Claim:</w:t>
      </w:r>
      <w:r w:rsidR="00A8079E">
        <w:rPr>
          <w:rFonts w:cs="Arial"/>
          <w:color w:val="333333"/>
          <w:lang w:val="en"/>
        </w:rPr>
        <w:t xml:space="preserve"> </w:t>
      </w:r>
      <w:r w:rsidR="00AB28E3" w:rsidRPr="009E5390">
        <w:rPr>
          <w:rFonts w:ascii="Calibri" w:hAnsi="Calibri" w:cs="Calibri"/>
          <w:lang w:val="en"/>
        </w:rPr>
        <w:t>##InjuryDetails.ClaimNumber##</w:t>
      </w:r>
      <w:r>
        <w:rPr>
          <w:rFonts w:ascii="Arial" w:hAnsi="Arial" w:cs="Arial"/>
          <w:color w:val="333333"/>
          <w:sz w:val="20"/>
          <w:szCs w:val="20"/>
          <w:lang w:val="en"/>
        </w:rPr>
        <w:br/>
      </w:r>
      <w:r>
        <w:rPr>
          <w:rFonts w:ascii="Arial" w:hAnsi="Arial" w:cs="Arial"/>
          <w:color w:val="333333"/>
          <w:sz w:val="20"/>
          <w:szCs w:val="20"/>
          <w:lang w:val="en"/>
        </w:rPr>
        <w:br/>
      </w:r>
      <w:r w:rsidRPr="002914E5">
        <w:rPr>
          <w:rFonts w:ascii="Arial" w:hAnsi="Arial" w:cs="Arial"/>
          <w:color w:val="000000"/>
          <w:sz w:val="20"/>
          <w:szCs w:val="20"/>
          <w:lang w:val="en"/>
        </w:rPr>
        <w:t xml:space="preserve">Please be advised that </w:t>
      </w:r>
      <w:r w:rsidR="002914E5" w:rsidRPr="00354FDB">
        <w:rPr>
          <w:rFonts w:cs="Arial"/>
          <w:color w:val="333333"/>
          <w:lang w:val="en"/>
        </w:rPr>
        <w:t>##Patients.FirstName##</w:t>
      </w:r>
      <w:r w:rsidR="002914E5">
        <w:rPr>
          <w:rFonts w:cs="Arial"/>
          <w:color w:val="333333"/>
          <w:lang w:val="en"/>
        </w:rPr>
        <w:t xml:space="preserve"> </w:t>
      </w:r>
      <w:r w:rsidR="002914E5" w:rsidRPr="00354FDB">
        <w:rPr>
          <w:rFonts w:cs="Arial"/>
          <w:color w:val="333333"/>
          <w:lang w:val="en"/>
        </w:rPr>
        <w:t>##Patients.LastName</w:t>
      </w:r>
      <w:r w:rsidR="002914E5" w:rsidRPr="002914E5">
        <w:rPr>
          <w:rFonts w:cs="Arial"/>
          <w:color w:val="333333"/>
          <w:lang w:val="en"/>
        </w:rPr>
        <w:t xml:space="preserve">## </w:t>
      </w:r>
      <w:r w:rsidRPr="002914E5">
        <w:rPr>
          <w:rFonts w:ascii="Arial" w:hAnsi="Arial" w:cs="Arial"/>
          <w:color w:val="000000"/>
          <w:sz w:val="20"/>
          <w:szCs w:val="20"/>
          <w:lang w:val="en"/>
        </w:rPr>
        <w:t xml:space="preserve"> has been scheduled with</w:t>
      </w:r>
      <w:r>
        <w:rPr>
          <w:rFonts w:ascii="Arial" w:hAnsi="Arial" w:cs="Arial"/>
          <w:color w:val="000000"/>
          <w:sz w:val="20"/>
          <w:szCs w:val="20"/>
          <w:lang w:val="en"/>
        </w:rPr>
        <w:t xml:space="preserve"> Yuri Falkinstein, M.D. on </w:t>
      </w:r>
      <w:r w:rsidR="00032DC1" w:rsidRPr="00032DC1">
        <w:rPr>
          <w:rFonts w:ascii="Arial" w:hAnsi="Arial" w:cs="Arial"/>
          <w:color w:val="000000"/>
          <w:sz w:val="20"/>
          <w:szCs w:val="20"/>
          <w:u w:val="single"/>
          <w:lang w:val="en"/>
        </w:rPr>
        <w:t xml:space="preserve"> ##Appointments.AvailableDate## </w:t>
      </w:r>
      <w:r w:rsidRPr="00032DC1">
        <w:rPr>
          <w:rFonts w:ascii="Arial" w:hAnsi="Arial" w:cs="Arial"/>
          <w:color w:val="000000"/>
          <w:sz w:val="20"/>
          <w:szCs w:val="20"/>
          <w:lang w:val="en"/>
        </w:rPr>
        <w:t xml:space="preserve"> at </w:t>
      </w:r>
      <w:r w:rsidR="00032DC1" w:rsidRPr="00032DC1">
        <w:rPr>
          <w:rFonts w:ascii="Arial" w:hAnsi="Arial" w:cs="Arial"/>
          <w:color w:val="000000"/>
          <w:sz w:val="20"/>
          <w:szCs w:val="20"/>
          <w:u w:val="single"/>
          <w:lang w:val="en"/>
        </w:rPr>
        <w:t>##Appointments.AppointmenTime##</w:t>
      </w:r>
      <w:r>
        <w:rPr>
          <w:rFonts w:ascii="Arial" w:hAnsi="Arial" w:cs="Arial"/>
          <w:color w:val="000000"/>
          <w:sz w:val="20"/>
          <w:szCs w:val="20"/>
          <w:lang w:val="en"/>
        </w:rPr>
        <w:t>. The appointment will be held at:</w:t>
      </w:r>
    </w:p>
    <w:p w14:paraId="39BDB2E1" w14:textId="77777777" w:rsidR="00EC2EB3" w:rsidRDefault="00EC2EB3" w:rsidP="00EC2EB3">
      <w:pPr>
        <w:ind w:right="90"/>
        <w:contextualSpacing/>
        <w:rPr>
          <w:rFonts w:ascii="Arial" w:hAnsi="Arial" w:cs="Arial"/>
          <w:color w:val="000000"/>
          <w:sz w:val="20"/>
          <w:szCs w:val="20"/>
          <w:lang w:val="en"/>
        </w:rPr>
      </w:pPr>
    </w:p>
    <w:p w14:paraId="3D8421FD" w14:textId="77777777" w:rsidR="0003351D" w:rsidRDefault="00EC2EB3" w:rsidP="00755D92">
      <w:pPr>
        <w:ind w:right="90"/>
        <w:contextualSpacing/>
        <w:jc w:val="center"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Arial" w:hAnsi="Arial" w:cs="Arial"/>
          <w:color w:val="333333"/>
          <w:sz w:val="20"/>
          <w:szCs w:val="20"/>
          <w:lang w:val="en"/>
        </w:rPr>
        <w:t>West Coast Spine Institute</w:t>
      </w:r>
    </w:p>
    <w:p w14:paraId="1118CA91" w14:textId="77777777" w:rsidR="00F15DB3" w:rsidRDefault="0003351D" w:rsidP="00755D92">
      <w:pPr>
        <w:ind w:right="90"/>
        <w:contextualSpacing/>
        <w:jc w:val="center"/>
        <w:rPr>
          <w:rFonts w:ascii="Arial" w:hAnsi="Arial" w:cs="Arial"/>
          <w:b/>
          <w:color w:val="333333"/>
          <w:sz w:val="20"/>
          <w:szCs w:val="20"/>
          <w:lang w:val="en"/>
        </w:rPr>
      </w:pPr>
      <w:r w:rsidRPr="0003351D">
        <w:rPr>
          <w:rFonts w:ascii="Arial" w:hAnsi="Arial" w:cs="Arial"/>
          <w:b/>
          <w:color w:val="333333"/>
          <w:sz w:val="20"/>
          <w:szCs w:val="20"/>
          <w:lang w:val="en"/>
        </w:rPr>
        <w:t>##Appointments.Location##</w:t>
      </w:r>
      <w:r w:rsidR="0088777E">
        <w:rPr>
          <w:rFonts w:ascii="Arial" w:hAnsi="Arial" w:cs="Arial"/>
          <w:b/>
          <w:color w:val="333333"/>
          <w:sz w:val="20"/>
          <w:szCs w:val="20"/>
          <w:lang w:val="en"/>
        </w:rPr>
        <w:br/>
        <w:t>##Appointments.LocationAddress</w:t>
      </w:r>
      <w:r w:rsidR="00F15DB3">
        <w:rPr>
          <w:rFonts w:ascii="Arial" w:hAnsi="Arial" w:cs="Arial"/>
          <w:b/>
          <w:color w:val="333333"/>
          <w:sz w:val="20"/>
          <w:szCs w:val="20"/>
          <w:lang w:val="en"/>
        </w:rPr>
        <w:t>##</w:t>
      </w:r>
    </w:p>
    <w:p w14:paraId="7F1FE67A" w14:textId="77777777" w:rsidR="00EC2EB3" w:rsidRPr="00755D92" w:rsidRDefault="0088777E" w:rsidP="00755D92">
      <w:pPr>
        <w:ind w:right="90"/>
        <w:contextualSpacing/>
        <w:jc w:val="center"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Arial" w:hAnsi="Arial" w:cs="Arial"/>
          <w:b/>
          <w:color w:val="333333"/>
          <w:sz w:val="20"/>
          <w:szCs w:val="20"/>
          <w:lang w:val="en"/>
        </w:rPr>
        <w:t>##Appointments.LocationCity##, ##Ap</w:t>
      </w:r>
      <w:r w:rsidR="00711BE0">
        <w:rPr>
          <w:rFonts w:ascii="Arial" w:hAnsi="Arial" w:cs="Arial"/>
          <w:b/>
          <w:color w:val="333333"/>
          <w:sz w:val="20"/>
          <w:szCs w:val="20"/>
          <w:lang w:val="en"/>
        </w:rPr>
        <w:t>p</w:t>
      </w:r>
      <w:r>
        <w:rPr>
          <w:rFonts w:ascii="Arial" w:hAnsi="Arial" w:cs="Arial"/>
          <w:b/>
          <w:color w:val="333333"/>
          <w:sz w:val="20"/>
          <w:szCs w:val="20"/>
          <w:lang w:val="en"/>
        </w:rPr>
        <w:t xml:space="preserve">ointments.LocationState##, </w:t>
      </w:r>
      <w:r w:rsidR="00C25867">
        <w:rPr>
          <w:rFonts w:ascii="Arial" w:hAnsi="Arial" w:cs="Arial"/>
          <w:b/>
          <w:color w:val="333333"/>
          <w:sz w:val="20"/>
          <w:szCs w:val="20"/>
          <w:lang w:val="en"/>
        </w:rPr>
        <w:t>##</w:t>
      </w:r>
      <w:r>
        <w:rPr>
          <w:rFonts w:ascii="Arial" w:hAnsi="Arial" w:cs="Arial"/>
          <w:b/>
          <w:color w:val="333333"/>
          <w:sz w:val="20"/>
          <w:szCs w:val="20"/>
          <w:lang w:val="en"/>
        </w:rPr>
        <w:t>Appointments.LocationZipCode##</w:t>
      </w:r>
    </w:p>
    <w:p w14:paraId="05D9D34E" w14:textId="77777777" w:rsidR="00EC2EB3" w:rsidRDefault="00EC2EB3" w:rsidP="00EC2EB3">
      <w:pPr>
        <w:ind w:right="9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</w:p>
    <w:p w14:paraId="108C09EA" w14:textId="77777777" w:rsidR="00EC2EB3" w:rsidRDefault="00EC2EB3" w:rsidP="00EC2EB3">
      <w:pPr>
        <w:ind w:right="9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Arial" w:hAnsi="Arial" w:cs="Arial"/>
          <w:color w:val="333333"/>
          <w:sz w:val="20"/>
          <w:szCs w:val="20"/>
          <w:lang w:val="en"/>
        </w:rPr>
        <w:t>In order to assist you in a timely manner and comply with Labor Code section 4060 we are requesting the following:</w:t>
      </w:r>
    </w:p>
    <w:p w14:paraId="676520C9" w14:textId="77777777" w:rsidR="00EC2EB3" w:rsidRDefault="00EC2EB3" w:rsidP="00EC2EB3">
      <w:pPr>
        <w:tabs>
          <w:tab w:val="left" w:pos="720"/>
        </w:tabs>
        <w:spacing w:before="100" w:after="100"/>
        <w:ind w:left="1020" w:right="90" w:hanging="36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Symbol" w:hAnsi="Symbol" w:cs="Symbol"/>
          <w:color w:val="333333"/>
          <w:sz w:val="20"/>
          <w:szCs w:val="20"/>
          <w:lang w:val="en"/>
        </w:rPr>
        <w:t></w:t>
      </w:r>
      <w:r>
        <w:rPr>
          <w:rFonts w:ascii="Symbol" w:hAnsi="Symbol" w:cs="Symbol"/>
          <w:color w:val="333333"/>
          <w:sz w:val="20"/>
          <w:szCs w:val="20"/>
          <w:lang w:val="en"/>
        </w:rPr>
        <w:tab/>
      </w:r>
      <w:r>
        <w:rPr>
          <w:rFonts w:ascii="Arial" w:hAnsi="Arial" w:cs="Arial"/>
          <w:color w:val="333333"/>
          <w:sz w:val="20"/>
          <w:szCs w:val="20"/>
          <w:lang w:val="en"/>
        </w:rPr>
        <w:t xml:space="preserve">A Fully executed </w:t>
      </w:r>
      <w:r>
        <w:rPr>
          <w:rFonts w:ascii="Arial" w:hAnsi="Arial" w:cs="Arial"/>
          <w:b/>
          <w:bCs/>
          <w:color w:val="333333"/>
          <w:sz w:val="20"/>
          <w:szCs w:val="20"/>
          <w:lang w:val="en"/>
        </w:rPr>
        <w:t>Joint/Advocacy Letter</w:t>
      </w:r>
      <w:r>
        <w:rPr>
          <w:rFonts w:ascii="Arial" w:hAnsi="Arial" w:cs="Arial"/>
          <w:color w:val="333333"/>
          <w:sz w:val="20"/>
          <w:szCs w:val="20"/>
          <w:lang w:val="en"/>
        </w:rPr>
        <w:t xml:space="preserve"> and</w:t>
      </w:r>
      <w:r>
        <w:rPr>
          <w:rFonts w:ascii="Arial" w:hAnsi="Arial" w:cs="Arial"/>
          <w:b/>
          <w:bCs/>
          <w:color w:val="333333"/>
          <w:sz w:val="20"/>
          <w:szCs w:val="20"/>
          <w:lang w:val="en"/>
        </w:rPr>
        <w:t xml:space="preserve"> all medical records</w:t>
      </w:r>
      <w:r>
        <w:rPr>
          <w:rFonts w:ascii="Arial" w:hAnsi="Arial" w:cs="Arial"/>
          <w:color w:val="333333"/>
          <w:sz w:val="20"/>
          <w:szCs w:val="20"/>
          <w:lang w:val="en"/>
        </w:rPr>
        <w:t xml:space="preserve"> </w:t>
      </w:r>
      <w:r>
        <w:rPr>
          <w:rFonts w:ascii="Arial" w:hAnsi="Arial" w:cs="Arial"/>
          <w:b/>
          <w:bCs/>
          <w:color w:val="333333"/>
          <w:sz w:val="20"/>
          <w:szCs w:val="20"/>
          <w:u w:val="single"/>
          <w:lang w:val="en"/>
        </w:rPr>
        <w:t>MUST</w:t>
      </w:r>
      <w:r>
        <w:rPr>
          <w:rFonts w:ascii="Arial" w:hAnsi="Arial" w:cs="Arial"/>
          <w:color w:val="333333"/>
          <w:sz w:val="20"/>
          <w:szCs w:val="20"/>
          <w:lang w:val="en"/>
        </w:rPr>
        <w:t xml:space="preserve"> be received </w:t>
      </w:r>
      <w:r>
        <w:rPr>
          <w:rFonts w:ascii="Arial" w:hAnsi="Arial" w:cs="Arial"/>
          <w:b/>
          <w:bCs/>
          <w:color w:val="333333"/>
          <w:sz w:val="20"/>
          <w:szCs w:val="20"/>
          <w:lang w:val="en"/>
        </w:rPr>
        <w:t>no later than 30 days before the patient’s scheduled appointment</w:t>
      </w:r>
      <w:r>
        <w:rPr>
          <w:rFonts w:ascii="Arial" w:hAnsi="Arial" w:cs="Arial"/>
          <w:color w:val="333333"/>
          <w:sz w:val="20"/>
          <w:szCs w:val="20"/>
          <w:lang w:val="en"/>
        </w:rPr>
        <w:t xml:space="preserve">. </w:t>
      </w:r>
      <w:r>
        <w:rPr>
          <w:rFonts w:ascii="Arial" w:hAnsi="Arial" w:cs="Arial"/>
          <w:b/>
          <w:bCs/>
          <w:color w:val="333333"/>
          <w:sz w:val="20"/>
          <w:szCs w:val="20"/>
          <w:u w:val="single"/>
          <w:lang w:val="en"/>
        </w:rPr>
        <w:t>If this does not occur, the above appointment may be RESCHEDULED</w:t>
      </w:r>
      <w:r>
        <w:rPr>
          <w:rFonts w:ascii="Arial" w:hAnsi="Arial" w:cs="Arial"/>
          <w:color w:val="333333"/>
          <w:sz w:val="20"/>
          <w:szCs w:val="20"/>
          <w:lang w:val="en"/>
        </w:rPr>
        <w:t>.</w:t>
      </w:r>
    </w:p>
    <w:p w14:paraId="2DA7A380" w14:textId="77777777" w:rsidR="00EC2EB3" w:rsidRDefault="00EC2EB3" w:rsidP="00EC2EB3">
      <w:pPr>
        <w:tabs>
          <w:tab w:val="left" w:pos="720"/>
        </w:tabs>
        <w:spacing w:before="100" w:after="100"/>
        <w:ind w:left="1020" w:right="90" w:hanging="36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Symbol" w:hAnsi="Symbol" w:cs="Symbol"/>
          <w:color w:val="333333"/>
          <w:sz w:val="20"/>
          <w:szCs w:val="20"/>
          <w:lang w:val="en"/>
        </w:rPr>
        <w:t></w:t>
      </w:r>
      <w:r>
        <w:rPr>
          <w:rFonts w:ascii="Symbol" w:hAnsi="Symbol" w:cs="Symbol"/>
          <w:color w:val="333333"/>
          <w:sz w:val="20"/>
          <w:szCs w:val="20"/>
          <w:lang w:val="en"/>
        </w:rPr>
        <w:tab/>
      </w:r>
      <w:r>
        <w:rPr>
          <w:rFonts w:ascii="Arial" w:hAnsi="Arial" w:cs="Arial"/>
          <w:b/>
          <w:bCs/>
          <w:color w:val="333333"/>
          <w:sz w:val="20"/>
          <w:szCs w:val="20"/>
          <w:u w:val="single"/>
          <w:lang w:val="en"/>
        </w:rPr>
        <w:t>If the medical records are not received within the timeline given, it may become necessary to issue a supplemental report and/or the patient will be rescheduled for a second appointment.</w:t>
      </w:r>
    </w:p>
    <w:p w14:paraId="13382F3C" w14:textId="77777777" w:rsidR="00EC2EB3" w:rsidRDefault="00EC2EB3" w:rsidP="00EC2EB3">
      <w:pPr>
        <w:tabs>
          <w:tab w:val="left" w:pos="720"/>
        </w:tabs>
        <w:spacing w:before="100" w:after="100"/>
        <w:ind w:left="1020" w:right="90" w:hanging="36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Symbol" w:hAnsi="Symbol" w:cs="Symbol"/>
          <w:color w:val="333333"/>
          <w:sz w:val="20"/>
          <w:szCs w:val="20"/>
          <w:lang w:val="en"/>
        </w:rPr>
        <w:t></w:t>
      </w:r>
      <w:r>
        <w:rPr>
          <w:rFonts w:ascii="Symbol" w:hAnsi="Symbol" w:cs="Symbol"/>
          <w:color w:val="333333"/>
          <w:sz w:val="20"/>
          <w:szCs w:val="20"/>
          <w:lang w:val="en"/>
        </w:rPr>
        <w:tab/>
      </w:r>
      <w:r>
        <w:rPr>
          <w:rFonts w:ascii="Symbol" w:hAnsi="Symbol" w:cs="Symbol"/>
          <w:b/>
          <w:color w:val="333333"/>
          <w:sz w:val="20"/>
          <w:szCs w:val="20"/>
          <w:lang w:val="en"/>
        </w:rPr>
        <w:t></w:t>
      </w:r>
      <w:proofErr w:type="spellStart"/>
      <w:r>
        <w:rPr>
          <w:rFonts w:ascii="Arial" w:hAnsi="Arial" w:cs="Arial"/>
          <w:b/>
          <w:bCs/>
          <w:color w:val="333333"/>
          <w:sz w:val="20"/>
          <w:szCs w:val="20"/>
          <w:lang w:val="en"/>
        </w:rPr>
        <w:t>ll</w:t>
      </w:r>
      <w:proofErr w:type="spellEnd"/>
      <w:r>
        <w:rPr>
          <w:rFonts w:ascii="Arial" w:hAnsi="Arial" w:cs="Arial"/>
          <w:b/>
          <w:bCs/>
          <w:color w:val="333333"/>
          <w:sz w:val="20"/>
          <w:szCs w:val="20"/>
          <w:lang w:val="en"/>
        </w:rPr>
        <w:t xml:space="preserve"> overnight packages must be sent to 16530 Ventura Blvd., Suite 130, Encino, CA 91436. </w:t>
      </w:r>
      <w:r>
        <w:rPr>
          <w:rFonts w:ascii="Arial" w:hAnsi="Arial" w:cs="Arial"/>
          <w:color w:val="333333"/>
          <w:sz w:val="20"/>
          <w:szCs w:val="20"/>
          <w:lang w:val="en"/>
        </w:rPr>
        <w:t xml:space="preserve">All other correspondence must be sent to </w:t>
      </w:r>
      <w:r>
        <w:rPr>
          <w:rFonts w:ascii="TimesNewRomanPSMT" w:hAnsi="TimesNewRomanPSMT" w:cs="TimesNewRomanPSMT"/>
          <w:sz w:val="20"/>
          <w:szCs w:val="20"/>
          <w:lang w:val="en"/>
        </w:rPr>
        <w:t>P.O. Box 261656 Encino, CA 91426</w:t>
      </w:r>
      <w:r>
        <w:rPr>
          <w:rFonts w:ascii="Arial" w:hAnsi="Arial" w:cs="Arial"/>
          <w:color w:val="333333"/>
          <w:sz w:val="20"/>
          <w:szCs w:val="20"/>
          <w:lang w:val="en"/>
        </w:rPr>
        <w:t>.</w:t>
      </w:r>
    </w:p>
    <w:p w14:paraId="6D78BA14" w14:textId="77777777" w:rsidR="00EC2EB3" w:rsidRDefault="00EC2EB3" w:rsidP="00EC2EB3">
      <w:pPr>
        <w:tabs>
          <w:tab w:val="left" w:pos="720"/>
        </w:tabs>
        <w:spacing w:before="100" w:after="100"/>
        <w:ind w:left="1020" w:right="90" w:hanging="36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Symbol" w:hAnsi="Symbol" w:cs="Symbol"/>
          <w:color w:val="333333"/>
          <w:sz w:val="20"/>
          <w:szCs w:val="20"/>
          <w:lang w:val="en"/>
        </w:rPr>
        <w:t></w:t>
      </w:r>
      <w:r>
        <w:rPr>
          <w:rFonts w:ascii="Symbol" w:hAnsi="Symbol" w:cs="Symbol"/>
          <w:color w:val="333333"/>
          <w:sz w:val="20"/>
          <w:szCs w:val="20"/>
          <w:lang w:val="en"/>
        </w:rPr>
        <w:tab/>
      </w:r>
      <w:r>
        <w:rPr>
          <w:rFonts w:ascii="Arial" w:hAnsi="Arial" w:cs="Arial"/>
          <w:color w:val="333333"/>
          <w:sz w:val="20"/>
          <w:szCs w:val="20"/>
          <w:lang w:val="en"/>
        </w:rPr>
        <w:t>The Parking fee for</w:t>
      </w:r>
      <w:r>
        <w:rPr>
          <w:rFonts w:ascii="Arial" w:hAnsi="Arial" w:cs="Arial"/>
          <w:color w:val="000000"/>
          <w:sz w:val="20"/>
          <w:szCs w:val="20"/>
          <w:lang w:val="en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"/>
        </w:rPr>
        <w:fldChar w:fldCharType="begin"/>
      </w:r>
      <w:r>
        <w:rPr>
          <w:rFonts w:ascii="Arial" w:hAnsi="Arial" w:cs="Arial"/>
          <w:color w:val="000000"/>
          <w:sz w:val="20"/>
          <w:szCs w:val="20"/>
          <w:lang w:val="en"/>
        </w:rPr>
        <w:instrText xml:space="preserve"> MERGEFIELD M_805 \* MERGEFORMAT </w:instrText>
      </w:r>
      <w:r>
        <w:rPr>
          <w:rFonts w:ascii="Arial" w:hAnsi="Arial" w:cs="Arial"/>
          <w:color w:val="000000"/>
          <w:sz w:val="20"/>
          <w:szCs w:val="20"/>
          <w:lang w:val="en"/>
        </w:rPr>
        <w:fldChar w:fldCharType="separate"/>
      </w:r>
      <w:r>
        <w:rPr>
          <w:rFonts w:ascii="Arial" w:hAnsi="Arial" w:cs="Arial"/>
          <w:noProof/>
          <w:color w:val="000000"/>
          <w:sz w:val="20"/>
          <w:szCs w:val="20"/>
          <w:lang w:val="en"/>
        </w:rPr>
        <w:t xml:space="preserve">WEST COAST SPINE </w:t>
      </w:r>
      <w:r w:rsidR="000B6080">
        <w:rPr>
          <w:rFonts w:ascii="Arial" w:hAnsi="Arial" w:cs="Arial"/>
          <w:noProof/>
          <w:color w:val="000000"/>
          <w:sz w:val="20"/>
          <w:szCs w:val="20"/>
          <w:lang w:val="en"/>
        </w:rPr>
        <w:t xml:space="preserve"> ##Appointments.Location##</w:t>
      </w:r>
      <w:r>
        <w:rPr>
          <w:rFonts w:ascii="Arial" w:hAnsi="Arial" w:cs="Arial"/>
          <w:color w:val="000000"/>
          <w:sz w:val="20"/>
          <w:szCs w:val="20"/>
          <w:lang w:val="en"/>
        </w:rPr>
        <w:fldChar w:fldCharType="end"/>
      </w:r>
      <w:r>
        <w:rPr>
          <w:rFonts w:ascii="Arial" w:hAnsi="Arial" w:cs="Arial"/>
          <w:color w:val="333333"/>
          <w:sz w:val="20"/>
          <w:szCs w:val="20"/>
          <w:lang w:val="en"/>
        </w:rPr>
        <w:t xml:space="preserve"> is</w:t>
      </w:r>
      <w:r>
        <w:rPr>
          <w:rFonts w:ascii="Arial" w:hAnsi="Arial" w:cs="Arial"/>
          <w:b/>
          <w:bCs/>
          <w:color w:val="333333"/>
          <w:sz w:val="20"/>
          <w:szCs w:val="20"/>
          <w:lang w:val="en"/>
        </w:rPr>
        <w:t xml:space="preserve"> </w:t>
      </w:r>
      <w:r w:rsidRPr="005253B2">
        <w:rPr>
          <w:rFonts w:ascii="Arial" w:hAnsi="Arial" w:cs="Arial"/>
          <w:b/>
          <w:bCs/>
          <w:color w:val="333333"/>
          <w:sz w:val="20"/>
          <w:szCs w:val="20"/>
          <w:lang w:val="en"/>
        </w:rPr>
        <w:t>$</w:t>
      </w:r>
      <w:r w:rsidR="00350FED">
        <w:rPr>
          <w:rFonts w:ascii="Arial" w:hAnsi="Arial" w:cs="Arial"/>
          <w:b/>
          <w:bCs/>
          <w:color w:val="333333"/>
          <w:sz w:val="20"/>
          <w:szCs w:val="20"/>
          <w:lang w:val="en"/>
        </w:rPr>
        <w:t xml:space="preserve"> ##Appointments.LocationParkingFee</w:t>
      </w:r>
      <w:r w:rsidR="00FC189D">
        <w:rPr>
          <w:rFonts w:ascii="Arial" w:hAnsi="Arial" w:cs="Arial"/>
          <w:b/>
          <w:bCs/>
          <w:color w:val="333333"/>
          <w:sz w:val="20"/>
          <w:szCs w:val="20"/>
          <w:lang w:val="en"/>
        </w:rPr>
        <w:t>##</w:t>
      </w:r>
      <w:r w:rsidR="00350FED">
        <w:rPr>
          <w:rFonts w:ascii="Arial" w:hAnsi="Arial" w:cs="Arial"/>
          <w:b/>
          <w:bCs/>
          <w:color w:val="333333"/>
          <w:sz w:val="20"/>
          <w:szCs w:val="20"/>
          <w:lang w:val="en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lang w:val="en"/>
        </w:rPr>
        <w:t>.Please be sure the patient is given a map to our location.</w:t>
      </w:r>
    </w:p>
    <w:p w14:paraId="4B8794B1" w14:textId="4CDE32F4" w:rsidR="00EC2EB3" w:rsidRDefault="00EC2EB3" w:rsidP="00EC2EB3">
      <w:pPr>
        <w:tabs>
          <w:tab w:val="left" w:pos="720"/>
        </w:tabs>
        <w:spacing w:before="100" w:after="100"/>
        <w:ind w:left="1020" w:right="90" w:hanging="36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Symbol" w:hAnsi="Symbol" w:cs="Symbol"/>
          <w:color w:val="333333"/>
          <w:sz w:val="20"/>
          <w:szCs w:val="20"/>
          <w:lang w:val="en"/>
        </w:rPr>
        <w:t></w:t>
      </w:r>
      <w:r>
        <w:rPr>
          <w:rFonts w:ascii="Symbol" w:hAnsi="Symbol" w:cs="Symbol"/>
          <w:color w:val="333333"/>
          <w:sz w:val="20"/>
          <w:szCs w:val="20"/>
          <w:lang w:val="en"/>
        </w:rPr>
        <w:tab/>
      </w:r>
      <w:r w:rsidR="00DB0B4F" w:rsidRPr="00DB0B4F">
        <w:rPr>
          <w:rFonts w:ascii="Arial" w:eastAsia="Calibri" w:hAnsi="Arial" w:cs="Arial"/>
          <w:color w:val="333333"/>
          <w:sz w:val="20"/>
          <w:szCs w:val="20"/>
          <w:u w:val="single"/>
          <w:lang w:val="en"/>
        </w:rPr>
        <w:t>Missed Appointment</w:t>
      </w:r>
      <w:r w:rsidR="00DB0B4F" w:rsidRPr="00DB0B4F">
        <w:rPr>
          <w:rFonts w:ascii="Arial" w:eastAsia="Calibri" w:hAnsi="Arial" w:cs="Arial"/>
          <w:color w:val="333333"/>
          <w:sz w:val="20"/>
          <w:szCs w:val="20"/>
          <w:lang w:val="en"/>
        </w:rPr>
        <w:t xml:space="preserve"> charge is $503.75. If the appointment is </w:t>
      </w:r>
      <w:r w:rsidR="00DB0B4F" w:rsidRPr="00DB0B4F">
        <w:rPr>
          <w:rFonts w:ascii="Arial" w:eastAsia="Calibri" w:hAnsi="Arial" w:cs="Arial"/>
          <w:color w:val="333333"/>
          <w:sz w:val="20"/>
          <w:szCs w:val="20"/>
          <w:u w:val="single"/>
          <w:lang w:val="en"/>
        </w:rPr>
        <w:t>cancelled within six (6) days</w:t>
      </w:r>
      <w:r w:rsidR="00DB0B4F" w:rsidRPr="00DB0B4F">
        <w:rPr>
          <w:rFonts w:ascii="Arial" w:eastAsia="Calibri" w:hAnsi="Arial" w:cs="Arial"/>
          <w:color w:val="333333"/>
          <w:sz w:val="20"/>
          <w:szCs w:val="20"/>
          <w:lang w:val="en"/>
        </w:rPr>
        <w:t xml:space="preserve"> of the scheduled appointment, we will charge $503.75 plus the time spent reviewing the medical records per the labor code.</w:t>
      </w:r>
    </w:p>
    <w:p w14:paraId="2B6014DB" w14:textId="77777777" w:rsidR="00EC2EB3" w:rsidRDefault="00EC2EB3" w:rsidP="00EC2EB3">
      <w:pPr>
        <w:spacing w:line="252" w:lineRule="auto"/>
        <w:ind w:right="9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</w:p>
    <w:p w14:paraId="200CE522" w14:textId="77777777" w:rsidR="00EC2EB3" w:rsidRDefault="00EC2EB3" w:rsidP="00EC2EB3">
      <w:pPr>
        <w:spacing w:line="252" w:lineRule="auto"/>
        <w:ind w:right="9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</w:p>
    <w:p w14:paraId="29BF1F72" w14:textId="77777777" w:rsidR="00EC2EB3" w:rsidRDefault="00EC2EB3" w:rsidP="00EC2EB3">
      <w:pPr>
        <w:spacing w:line="252" w:lineRule="auto"/>
        <w:ind w:right="9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Arial" w:hAnsi="Arial" w:cs="Arial"/>
          <w:color w:val="333333"/>
          <w:sz w:val="20"/>
          <w:szCs w:val="20"/>
          <w:lang w:val="en"/>
        </w:rPr>
        <w:t xml:space="preserve">Thank you, </w:t>
      </w:r>
      <w:r>
        <w:rPr>
          <w:rFonts w:ascii="Arial" w:hAnsi="Arial" w:cs="Arial"/>
          <w:color w:val="333333"/>
          <w:sz w:val="20"/>
          <w:szCs w:val="20"/>
          <w:lang w:val="en"/>
        </w:rPr>
        <w:br/>
      </w:r>
    </w:p>
    <w:p w14:paraId="242626F1" w14:textId="77777777" w:rsidR="00EC2EB3" w:rsidRDefault="00EC2EB3" w:rsidP="00EC2EB3">
      <w:pPr>
        <w:spacing w:line="252" w:lineRule="auto"/>
        <w:ind w:right="9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</w:p>
    <w:p w14:paraId="66B0ACD0" w14:textId="77777777" w:rsidR="00EC2EB3" w:rsidRDefault="00EC2EB3" w:rsidP="00EC2EB3">
      <w:pPr>
        <w:spacing w:line="252" w:lineRule="auto"/>
        <w:ind w:right="90"/>
        <w:contextualSpacing/>
        <w:rPr>
          <w:rFonts w:ascii="Arial" w:hAnsi="Arial" w:cs="Arial"/>
          <w:color w:val="333333"/>
          <w:sz w:val="20"/>
          <w:szCs w:val="20"/>
          <w:lang w:val="en"/>
        </w:rPr>
      </w:pPr>
      <w:r>
        <w:rPr>
          <w:rFonts w:ascii="Arial" w:hAnsi="Arial" w:cs="Arial"/>
          <w:color w:val="333333"/>
          <w:sz w:val="20"/>
          <w:szCs w:val="20"/>
          <w:lang w:val="en"/>
        </w:rPr>
        <w:br/>
      </w:r>
      <w:r w:rsidR="00590B3C">
        <w:rPr>
          <w:rFonts w:ascii="Arial" w:hAnsi="Arial" w:cs="Arial"/>
          <w:color w:val="333333"/>
          <w:sz w:val="20"/>
          <w:szCs w:val="20"/>
          <w:lang w:val="en"/>
        </w:rPr>
        <w:t>APPOINTMENT DEPARTMENT</w:t>
      </w:r>
    </w:p>
    <w:p w14:paraId="22E2896C" w14:textId="77777777" w:rsidR="00EC2EB3" w:rsidRDefault="00EC2EB3" w:rsidP="00EC2EB3">
      <w:pPr>
        <w:contextualSpacing/>
        <w:jc w:val="center"/>
        <w:rPr>
          <w:rFonts w:ascii="Arial" w:hAnsi="Arial" w:cs="Arial"/>
          <w:sz w:val="20"/>
          <w:szCs w:val="20"/>
          <w:lang w:val="en"/>
        </w:rPr>
      </w:pPr>
    </w:p>
    <w:p w14:paraId="67BEB040" w14:textId="77777777" w:rsidR="00EC2EB3" w:rsidRDefault="00EC2EB3" w:rsidP="00EC2EB3">
      <w:pPr>
        <w:contextualSpacing/>
        <w:jc w:val="center"/>
        <w:rPr>
          <w:rFonts w:ascii="Arial" w:hAnsi="Arial" w:cs="Arial"/>
          <w:sz w:val="20"/>
          <w:szCs w:val="20"/>
          <w:lang w:val="en"/>
        </w:rPr>
      </w:pPr>
    </w:p>
    <w:p w14:paraId="197C740C" w14:textId="77777777" w:rsidR="00EC2EB3" w:rsidRDefault="00EC2EB3" w:rsidP="00EC2EB3">
      <w:pPr>
        <w:contextualSpacing/>
        <w:jc w:val="center"/>
        <w:rPr>
          <w:rFonts w:ascii="Arial" w:hAnsi="Arial" w:cs="Arial"/>
          <w:b/>
          <w:bCs/>
          <w:color w:val="333333"/>
          <w:sz w:val="21"/>
          <w:szCs w:val="21"/>
          <w:lang w:val="en"/>
        </w:rPr>
      </w:pPr>
    </w:p>
    <w:p w14:paraId="567CC04F" w14:textId="77777777" w:rsidR="00EC2EB3" w:rsidRDefault="00EC2EB3" w:rsidP="00EC2EB3">
      <w:pPr>
        <w:contextualSpacing/>
        <w:jc w:val="center"/>
        <w:rPr>
          <w:rFonts w:ascii="Arial" w:hAnsi="Arial" w:cs="Arial"/>
          <w:b/>
          <w:bCs/>
          <w:color w:val="333333"/>
          <w:sz w:val="21"/>
          <w:szCs w:val="21"/>
          <w:lang w:val="en"/>
        </w:rPr>
      </w:pP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SCHEDULING: (818) 582-2600</w:t>
      </w:r>
      <w:r w:rsidRPr="006A537A">
        <w:rPr>
          <w:rFonts w:ascii="Arial" w:hAnsi="Arial" w:cs="Arial"/>
          <w:color w:val="333333"/>
          <w:sz w:val="21"/>
          <w:szCs w:val="21"/>
          <w:lang w:val="en"/>
        </w:rPr>
        <w:br/>
      </w: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>P.O. Box 26</w:t>
      </w: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1656</w:t>
      </w: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>, Encino, CA 91426</w:t>
      </w:r>
    </w:p>
    <w:p w14:paraId="0AEA6946" w14:textId="77777777" w:rsidR="00EC2EB3" w:rsidRDefault="00EC2EB3" w:rsidP="00EC2EB3">
      <w:pPr>
        <w:contextualSpacing/>
        <w:jc w:val="center"/>
        <w:rPr>
          <w:rFonts w:ascii="Arial" w:hAnsi="Arial" w:cs="Arial"/>
          <w:b/>
          <w:bCs/>
          <w:color w:val="333333"/>
          <w:sz w:val="21"/>
          <w:szCs w:val="21"/>
          <w:lang w:val="en"/>
        </w:rPr>
      </w:pP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 xml:space="preserve">FAX: </w:t>
      </w: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(818) 855-2466</w:t>
      </w:r>
    </w:p>
    <w:p w14:paraId="5DD55C59" w14:textId="77777777" w:rsidR="00EC2EB3" w:rsidRDefault="00EC2EB3" w:rsidP="00EC2EB3">
      <w:pPr>
        <w:contextualSpacing/>
        <w:jc w:val="center"/>
        <w:rPr>
          <w:rFonts w:ascii="Arial" w:hAnsi="Arial" w:cs="Arial"/>
          <w:b/>
          <w:bCs/>
          <w:color w:val="333333"/>
          <w:sz w:val="21"/>
          <w:szCs w:val="21"/>
          <w:lang w:val="en"/>
        </w:rPr>
      </w:pPr>
    </w:p>
    <w:p w14:paraId="5D44ABD4" w14:textId="77777777" w:rsidR="00EC2EB3" w:rsidRPr="006A142E" w:rsidRDefault="00EC2EB3" w:rsidP="00EC2EB3">
      <w:pPr>
        <w:contextualSpacing/>
        <w:jc w:val="center"/>
        <w:rPr>
          <w:rFonts w:ascii="Arial" w:hAnsi="Arial" w:cs="Arial"/>
          <w:sz w:val="20"/>
          <w:szCs w:val="20"/>
          <w:lang w:val="en"/>
        </w:rPr>
        <w:sectPr w:rsidR="00EC2EB3" w:rsidRPr="006A142E" w:rsidSect="00E93E3D">
          <w:footerReference w:type="default" r:id="rId8"/>
          <w:pgSz w:w="12240" w:h="15840"/>
          <w:pgMar w:top="450" w:right="1440" w:bottom="270" w:left="1440" w:header="270" w:footer="132" w:gutter="0"/>
          <w:cols w:space="720"/>
          <w:docGrid w:linePitch="360"/>
        </w:sectPr>
      </w:pPr>
    </w:p>
    <w:p w14:paraId="2E80DAA1" w14:textId="77777777" w:rsidR="00EC2EB3" w:rsidRPr="006834CC" w:rsidRDefault="00EC2EB3" w:rsidP="00EC2EB3">
      <w:pPr>
        <w:tabs>
          <w:tab w:val="left" w:pos="7830"/>
        </w:tabs>
        <w:spacing w:before="67"/>
        <w:ind w:left="987" w:right="810"/>
        <w:contextualSpacing/>
        <w:jc w:val="center"/>
        <w:outlineLvl w:val="0"/>
      </w:pPr>
      <w:r w:rsidRPr="006834CC">
        <w:rPr>
          <w:rFonts w:ascii="Calibri" w:hAnsi="Calibri" w:cs="Calibri"/>
          <w:b/>
          <w:bCs/>
          <w:iCs/>
          <w:spacing w:val="-1"/>
        </w:rPr>
        <w:lastRenderedPageBreak/>
        <w:t>State</w:t>
      </w:r>
      <w:r w:rsidRPr="006834CC">
        <w:rPr>
          <w:rFonts w:ascii="Calibri" w:hAnsi="Calibri" w:cs="Calibri"/>
          <w:b/>
          <w:bCs/>
          <w:iCs/>
          <w:spacing w:val="-8"/>
        </w:rPr>
        <w:t xml:space="preserve"> </w:t>
      </w:r>
      <w:r w:rsidRPr="006834CC">
        <w:rPr>
          <w:rFonts w:ascii="Calibri" w:hAnsi="Calibri" w:cs="Calibri"/>
          <w:b/>
          <w:bCs/>
          <w:iCs/>
        </w:rPr>
        <w:t>of</w:t>
      </w:r>
      <w:r w:rsidRPr="006834CC">
        <w:rPr>
          <w:rFonts w:ascii="Calibri" w:hAnsi="Calibri" w:cs="Calibri"/>
          <w:b/>
          <w:bCs/>
          <w:iCs/>
          <w:spacing w:val="-10"/>
        </w:rPr>
        <w:t xml:space="preserve"> </w:t>
      </w:r>
      <w:r w:rsidRPr="006834CC">
        <w:rPr>
          <w:rFonts w:ascii="Calibri" w:hAnsi="Calibri" w:cs="Calibri"/>
          <w:b/>
          <w:bCs/>
          <w:iCs/>
        </w:rPr>
        <w:t>California</w:t>
      </w:r>
    </w:p>
    <w:p w14:paraId="20501A92" w14:textId="77777777" w:rsidR="00EC2EB3" w:rsidRPr="006834CC" w:rsidRDefault="00EC2EB3" w:rsidP="00EC2EB3">
      <w:pPr>
        <w:ind w:left="987" w:right="908"/>
        <w:contextualSpacing/>
        <w:jc w:val="center"/>
        <w:rPr>
          <w:rFonts w:ascii="Calibri" w:hAnsi="Calibri" w:cs="Calibri"/>
        </w:rPr>
      </w:pPr>
      <w:r w:rsidRPr="006834CC">
        <w:rPr>
          <w:rFonts w:ascii="Calibri" w:hAnsi="Calibri" w:cs="Calibri"/>
          <w:b/>
          <w:bCs/>
          <w:iCs/>
          <w:spacing w:val="-1"/>
        </w:rPr>
        <w:t>DIVISION</w:t>
      </w:r>
      <w:r w:rsidRPr="006834CC">
        <w:rPr>
          <w:rFonts w:ascii="Calibri" w:hAnsi="Calibri" w:cs="Calibri"/>
          <w:b/>
          <w:bCs/>
          <w:iCs/>
          <w:spacing w:val="-9"/>
        </w:rPr>
        <w:t xml:space="preserve"> </w:t>
      </w:r>
      <w:r w:rsidRPr="006834CC">
        <w:rPr>
          <w:rFonts w:ascii="Calibri" w:hAnsi="Calibri" w:cs="Calibri"/>
          <w:b/>
          <w:bCs/>
          <w:iCs/>
          <w:spacing w:val="-1"/>
        </w:rPr>
        <w:t>OF</w:t>
      </w:r>
      <w:r w:rsidRPr="006834CC">
        <w:rPr>
          <w:rFonts w:ascii="Calibri" w:hAnsi="Calibri" w:cs="Calibri"/>
          <w:b/>
          <w:bCs/>
          <w:iCs/>
          <w:spacing w:val="-8"/>
        </w:rPr>
        <w:t xml:space="preserve"> </w:t>
      </w:r>
      <w:r w:rsidRPr="006834CC">
        <w:rPr>
          <w:rFonts w:ascii="Calibri" w:hAnsi="Calibri" w:cs="Calibri"/>
          <w:b/>
          <w:bCs/>
          <w:iCs/>
        </w:rPr>
        <w:t>WORKERS’</w:t>
      </w:r>
      <w:r w:rsidRPr="006834CC">
        <w:rPr>
          <w:rFonts w:ascii="Calibri" w:hAnsi="Calibri" w:cs="Calibri"/>
          <w:b/>
          <w:bCs/>
          <w:iCs/>
          <w:spacing w:val="-9"/>
        </w:rPr>
        <w:t xml:space="preserve"> </w:t>
      </w:r>
      <w:r w:rsidRPr="006834CC">
        <w:rPr>
          <w:rFonts w:ascii="Calibri" w:hAnsi="Calibri" w:cs="Calibri"/>
          <w:b/>
          <w:bCs/>
          <w:iCs/>
          <w:spacing w:val="-1"/>
        </w:rPr>
        <w:t>COMPENSATION</w:t>
      </w:r>
      <w:r w:rsidRPr="006834CC">
        <w:rPr>
          <w:rFonts w:ascii="Calibri" w:hAnsi="Calibri" w:cs="Calibri"/>
          <w:b/>
          <w:bCs/>
          <w:iCs/>
          <w:spacing w:val="-9"/>
        </w:rPr>
        <w:t xml:space="preserve"> </w:t>
      </w:r>
      <w:r w:rsidRPr="006834CC">
        <w:rPr>
          <w:rFonts w:ascii="Calibri" w:hAnsi="Calibri" w:cs="Calibri"/>
          <w:b/>
          <w:bCs/>
          <w:iCs/>
        </w:rPr>
        <w:t>-</w:t>
      </w:r>
      <w:r w:rsidRPr="006834CC">
        <w:rPr>
          <w:rFonts w:ascii="Calibri" w:hAnsi="Calibri" w:cs="Calibri"/>
          <w:b/>
          <w:bCs/>
          <w:iCs/>
          <w:spacing w:val="-9"/>
        </w:rPr>
        <w:t xml:space="preserve"> </w:t>
      </w:r>
      <w:r w:rsidRPr="006834CC">
        <w:rPr>
          <w:rFonts w:ascii="Calibri" w:hAnsi="Calibri" w:cs="Calibri"/>
          <w:b/>
          <w:bCs/>
          <w:iCs/>
        </w:rPr>
        <w:t>MEDICAL</w:t>
      </w:r>
      <w:r w:rsidRPr="006834CC">
        <w:rPr>
          <w:rFonts w:ascii="Calibri" w:hAnsi="Calibri" w:cs="Calibri"/>
          <w:b/>
          <w:bCs/>
          <w:iCs/>
          <w:spacing w:val="-10"/>
        </w:rPr>
        <w:t xml:space="preserve"> </w:t>
      </w:r>
      <w:r w:rsidRPr="006834CC">
        <w:rPr>
          <w:rFonts w:ascii="Calibri" w:hAnsi="Calibri" w:cs="Calibri"/>
          <w:b/>
          <w:bCs/>
          <w:iCs/>
        </w:rPr>
        <w:t>UNIT</w:t>
      </w:r>
    </w:p>
    <w:p w14:paraId="3C1822D7" w14:textId="77777777" w:rsidR="00EC2EB3" w:rsidRDefault="00EC2EB3" w:rsidP="00EC2EB3">
      <w:pPr>
        <w:spacing w:before="134"/>
        <w:ind w:left="988" w:right="908"/>
        <w:contextualSpacing/>
        <w:jc w:val="center"/>
        <w:rPr>
          <w:b/>
          <w:bCs/>
          <w:spacing w:val="-1"/>
          <w:sz w:val="18"/>
          <w:szCs w:val="18"/>
        </w:rPr>
      </w:pPr>
      <w:r w:rsidRPr="006834CC">
        <w:rPr>
          <w:b/>
          <w:bCs/>
          <w:sz w:val="18"/>
          <w:szCs w:val="18"/>
        </w:rPr>
        <w:t>AME</w:t>
      </w:r>
      <w:r w:rsidRPr="006834CC">
        <w:rPr>
          <w:b/>
          <w:bCs/>
          <w:spacing w:val="-6"/>
          <w:sz w:val="18"/>
          <w:szCs w:val="18"/>
        </w:rPr>
        <w:t xml:space="preserve"> </w:t>
      </w:r>
      <w:r w:rsidRPr="006834CC">
        <w:rPr>
          <w:b/>
          <w:bCs/>
          <w:sz w:val="18"/>
          <w:szCs w:val="18"/>
        </w:rPr>
        <w:t>or</w:t>
      </w:r>
      <w:r w:rsidRPr="006834CC">
        <w:rPr>
          <w:b/>
          <w:bCs/>
          <w:spacing w:val="-6"/>
          <w:sz w:val="18"/>
          <w:szCs w:val="18"/>
        </w:rPr>
        <w:t xml:space="preserve"> </w:t>
      </w:r>
      <w:r w:rsidRPr="006834CC">
        <w:rPr>
          <w:b/>
          <w:bCs/>
          <w:sz w:val="18"/>
          <w:szCs w:val="18"/>
        </w:rPr>
        <w:t>QME</w:t>
      </w:r>
      <w:r w:rsidRPr="006834CC">
        <w:rPr>
          <w:b/>
          <w:bCs/>
          <w:spacing w:val="-6"/>
          <w:sz w:val="18"/>
          <w:szCs w:val="18"/>
        </w:rPr>
        <w:t xml:space="preserve"> </w:t>
      </w:r>
      <w:r w:rsidRPr="006834CC">
        <w:rPr>
          <w:b/>
          <w:bCs/>
          <w:sz w:val="18"/>
          <w:szCs w:val="18"/>
        </w:rPr>
        <w:t>Declaration</w:t>
      </w:r>
      <w:r w:rsidRPr="006834CC">
        <w:rPr>
          <w:b/>
          <w:bCs/>
          <w:spacing w:val="-6"/>
          <w:sz w:val="18"/>
          <w:szCs w:val="18"/>
        </w:rPr>
        <w:t xml:space="preserve"> </w:t>
      </w:r>
      <w:r>
        <w:rPr>
          <w:b/>
          <w:bCs/>
          <w:spacing w:val="-6"/>
          <w:sz w:val="18"/>
          <w:szCs w:val="18"/>
        </w:rPr>
        <w:t xml:space="preserve">  </w:t>
      </w:r>
      <w:r w:rsidRPr="006834CC">
        <w:rPr>
          <w:b/>
          <w:bCs/>
          <w:spacing w:val="-6"/>
          <w:sz w:val="18"/>
          <w:szCs w:val="18"/>
        </w:rPr>
        <w:t xml:space="preserve"> </w:t>
      </w:r>
      <w:r w:rsidRPr="006834CC">
        <w:rPr>
          <w:b/>
          <w:bCs/>
          <w:sz w:val="18"/>
          <w:szCs w:val="18"/>
        </w:rPr>
        <w:t>(Lab.</w:t>
      </w:r>
      <w:r w:rsidRPr="006834CC">
        <w:rPr>
          <w:b/>
          <w:bCs/>
          <w:spacing w:val="-6"/>
          <w:sz w:val="18"/>
          <w:szCs w:val="18"/>
        </w:rPr>
        <w:t xml:space="preserve"> </w:t>
      </w:r>
      <w:r w:rsidRPr="006834CC">
        <w:rPr>
          <w:b/>
          <w:bCs/>
          <w:sz w:val="18"/>
          <w:szCs w:val="18"/>
        </w:rPr>
        <w:t>Code</w:t>
      </w:r>
      <w:r w:rsidRPr="006834CC">
        <w:rPr>
          <w:b/>
          <w:bCs/>
          <w:spacing w:val="-5"/>
          <w:sz w:val="18"/>
          <w:szCs w:val="18"/>
        </w:rPr>
        <w:t xml:space="preserve"> </w:t>
      </w:r>
      <w:r w:rsidRPr="006834CC">
        <w:rPr>
          <w:b/>
          <w:bCs/>
          <w:sz w:val="18"/>
          <w:szCs w:val="18"/>
        </w:rPr>
        <w:t>§</w:t>
      </w:r>
      <w:r w:rsidRPr="006834CC">
        <w:rPr>
          <w:b/>
          <w:bCs/>
          <w:spacing w:val="-6"/>
          <w:sz w:val="18"/>
          <w:szCs w:val="18"/>
        </w:rPr>
        <w:t xml:space="preserve"> </w:t>
      </w:r>
      <w:r w:rsidRPr="006834CC">
        <w:rPr>
          <w:b/>
          <w:bCs/>
          <w:spacing w:val="-1"/>
          <w:sz w:val="18"/>
          <w:szCs w:val="18"/>
        </w:rPr>
        <w:t>4062.3(</w:t>
      </w:r>
      <w:proofErr w:type="spellStart"/>
      <w:r w:rsidRPr="006834CC">
        <w:rPr>
          <w:b/>
          <w:bCs/>
          <w:spacing w:val="-1"/>
          <w:sz w:val="18"/>
          <w:szCs w:val="18"/>
        </w:rPr>
        <w:t>i</w:t>
      </w:r>
      <w:proofErr w:type="spellEnd"/>
      <w:r w:rsidRPr="006834CC">
        <w:rPr>
          <w:b/>
          <w:bCs/>
          <w:spacing w:val="-1"/>
          <w:sz w:val="18"/>
          <w:szCs w:val="18"/>
        </w:rPr>
        <w:t>))</w:t>
      </w:r>
    </w:p>
    <w:p w14:paraId="04FD56BE" w14:textId="77777777" w:rsidR="00EC2EB3" w:rsidRPr="006834CC" w:rsidRDefault="00EC2EB3" w:rsidP="00EC2EB3">
      <w:pPr>
        <w:spacing w:before="134"/>
        <w:ind w:left="988" w:right="908"/>
        <w:contextualSpacing/>
        <w:jc w:val="center"/>
        <w:rPr>
          <w:b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703296" behindDoc="0" locked="0" layoutInCell="1" allowOverlap="1" wp14:anchorId="657B9028" wp14:editId="50564BF6">
                <wp:simplePos x="0" y="0"/>
                <wp:positionH relativeFrom="column">
                  <wp:posOffset>-350520</wp:posOffset>
                </wp:positionH>
                <wp:positionV relativeFrom="paragraph">
                  <wp:posOffset>161289</wp:posOffset>
                </wp:positionV>
                <wp:extent cx="6666865" cy="0"/>
                <wp:effectExtent l="0" t="0" r="19685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6686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BFD5C6" id="Straight Connector 9" o:spid="_x0000_s1026" style="position:absolute;z-index:251703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6pt,12.7pt" to="497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" strokecolor="windowText" strokeweight="1pt">
                <v:stroke joinstyle="miter"/>
                <o:lock v:ext="edit" shapetype="f"/>
              </v:lin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9"/>
        <w:gridCol w:w="4691"/>
      </w:tblGrid>
      <w:tr w:rsidR="00EC2EB3" w14:paraId="168EBDF2" w14:textId="77777777" w:rsidTr="00E93E3D">
        <w:trPr>
          <w:trHeight w:val="377"/>
        </w:trPr>
        <w:tc>
          <w:tcPr>
            <w:tcW w:w="4788" w:type="dxa"/>
            <w:vAlign w:val="center"/>
          </w:tcPr>
          <w:p w14:paraId="05F57930" w14:textId="77777777" w:rsidR="001D0161" w:rsidRPr="00026488" w:rsidRDefault="00EC2EB3" w:rsidP="001D0161">
            <w:pPr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B85E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Case </w:t>
            </w:r>
            <w:r w:rsidRPr="001D0161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Name : </w:t>
            </w:r>
            <w:r w:rsidR="001D0161" w:rsidRPr="00026488">
              <w:rPr>
                <w:rFonts w:cs="Arial"/>
                <w:color w:val="333333"/>
                <w:sz w:val="20"/>
                <w:szCs w:val="20"/>
                <w:lang w:val="en"/>
              </w:rPr>
              <w:t>##Patients.FirstName## ##Patients.LastName#</w:t>
            </w:r>
            <w:r w:rsidR="00735069" w:rsidRPr="00026488">
              <w:rPr>
                <w:rFonts w:cs="Arial"/>
                <w:color w:val="333333"/>
                <w:sz w:val="20"/>
                <w:szCs w:val="20"/>
                <w:lang w:val="en"/>
              </w:rPr>
              <w:t>#</w:t>
            </w:r>
          </w:p>
        </w:tc>
        <w:tc>
          <w:tcPr>
            <w:tcW w:w="4788" w:type="dxa"/>
            <w:vAlign w:val="center"/>
          </w:tcPr>
          <w:p w14:paraId="3536E8D3" w14:textId="77777777" w:rsidR="00EC2EB3" w:rsidRPr="00B85E2F" w:rsidRDefault="00EC2EB3" w:rsidP="00E93E3D">
            <w:pPr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B85E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V</w:t>
            </w:r>
            <w:r w:rsidRPr="00A979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: </w:t>
            </w:r>
            <w:r w:rsidR="00A9792F" w:rsidRPr="002A3DBF">
              <w:rPr>
                <w:rFonts w:cstheme="minorHAnsi"/>
                <w:sz w:val="20"/>
                <w:szCs w:val="20"/>
                <w:lang w:val="en-IN"/>
              </w:rPr>
              <w:t>##EmployerDetails.EmployerName##</w:t>
            </w:r>
          </w:p>
        </w:tc>
      </w:tr>
      <w:tr w:rsidR="00026488" w14:paraId="6D10C73D" w14:textId="77777777" w:rsidTr="00E93E3D">
        <w:trPr>
          <w:trHeight w:val="377"/>
        </w:trPr>
        <w:tc>
          <w:tcPr>
            <w:tcW w:w="4788" w:type="dxa"/>
            <w:vAlign w:val="center"/>
          </w:tcPr>
          <w:p w14:paraId="7D19B7D7" w14:textId="77777777" w:rsidR="00026488" w:rsidRPr="00B85E2F" w:rsidRDefault="00026488" w:rsidP="001D0161">
            <w:pPr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788" w:type="dxa"/>
            <w:vAlign w:val="center"/>
          </w:tcPr>
          <w:p w14:paraId="5EAEA585" w14:textId="77777777" w:rsidR="00026488" w:rsidRPr="00B85E2F" w:rsidRDefault="00026488" w:rsidP="00E93E3D">
            <w:pPr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</w:tc>
      </w:tr>
      <w:tr w:rsidR="00EC2EB3" w14:paraId="7030BF3D" w14:textId="77777777" w:rsidTr="00E93E3D">
        <w:trPr>
          <w:trHeight w:val="242"/>
        </w:trPr>
        <w:tc>
          <w:tcPr>
            <w:tcW w:w="4788" w:type="dxa"/>
            <w:vAlign w:val="center"/>
          </w:tcPr>
          <w:p w14:paraId="37B86CE4" w14:textId="77777777" w:rsidR="00EC2EB3" w:rsidRPr="00B85E2F" w:rsidRDefault="00EC2EB3" w:rsidP="00E93E3D">
            <w:pPr>
              <w:contextualSpacing/>
              <w:rPr>
                <w:rFonts w:ascii="Arial" w:eastAsia="Calibri" w:hAnsi="Arial" w:cs="Arial"/>
                <w:bCs/>
                <w:sz w:val="18"/>
                <w:szCs w:val="18"/>
              </w:rPr>
            </w:pPr>
          </w:p>
        </w:tc>
        <w:tc>
          <w:tcPr>
            <w:tcW w:w="4788" w:type="dxa"/>
            <w:vAlign w:val="center"/>
          </w:tcPr>
          <w:p w14:paraId="393638E0" w14:textId="77777777" w:rsidR="00EC2EB3" w:rsidRPr="00B85E2F" w:rsidRDefault="00EC2EB3" w:rsidP="00A9792F">
            <w:pPr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B85E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     </w:t>
            </w:r>
          </w:p>
        </w:tc>
      </w:tr>
      <w:tr w:rsidR="00EC2EB3" w14:paraId="365F8929" w14:textId="77777777" w:rsidTr="00E93E3D">
        <w:trPr>
          <w:trHeight w:val="747"/>
        </w:trPr>
        <w:tc>
          <w:tcPr>
            <w:tcW w:w="4788" w:type="dxa"/>
            <w:vAlign w:val="center"/>
          </w:tcPr>
          <w:p w14:paraId="19258D82" w14:textId="77777777" w:rsidR="00EC2EB3" w:rsidRPr="00B85E2F" w:rsidRDefault="00EC2EB3" w:rsidP="0036107B">
            <w:pPr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B85E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Claim No</w:t>
            </w:r>
            <w:r w:rsidR="0036107B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:  </w:t>
            </w:r>
            <w:r w:rsidR="0036107B" w:rsidRPr="00AA45BD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##InjuryDetails.ClaimNumber##</w:t>
            </w:r>
            <w:r w:rsidR="0036107B" w:rsidRPr="00B85E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4788" w:type="dxa"/>
            <w:vAlign w:val="bottom"/>
          </w:tcPr>
          <w:p w14:paraId="50B281ED" w14:textId="77777777" w:rsidR="00EC2EB3" w:rsidRPr="00B85E2F" w:rsidRDefault="00EC2EB3" w:rsidP="00E93E3D">
            <w:pPr>
              <w:tabs>
                <w:tab w:val="left" w:pos="3333"/>
              </w:tabs>
              <w:spacing w:before="74"/>
              <w:ind w:left="100"/>
              <w:contextualSpacing/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</w:pPr>
          </w:p>
          <w:p w14:paraId="6B2F48CC" w14:textId="77777777" w:rsidR="009B008E" w:rsidRPr="00BB22D0" w:rsidRDefault="00EC2EB3" w:rsidP="00BB22D0">
            <w:pPr>
              <w:tabs>
                <w:tab w:val="left" w:pos="3333"/>
              </w:tabs>
              <w:spacing w:before="74"/>
              <w:ind w:left="100"/>
              <w:contextualSpacing/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</w:pPr>
            <w:r w:rsidRPr="00B85E2F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EAMS or</w:t>
            </w:r>
            <w:r w:rsidRPr="00B85E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 w:rsidRPr="00B85E2F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WCAB Case</w:t>
            </w:r>
            <w:r w:rsidRPr="00B85E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 w:rsidRPr="00B85E2F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No. </w:t>
            </w:r>
            <w:r w:rsidRPr="00B85E2F">
              <w:rPr>
                <w:rFonts w:ascii="Arial" w:eastAsia="Calibri" w:hAnsi="Arial" w:cs="Arial"/>
                <w:b/>
                <w:bCs/>
                <w:spacing w:val="-2"/>
                <w:sz w:val="18"/>
                <w:szCs w:val="18"/>
              </w:rPr>
              <w:t>(</w:t>
            </w:r>
            <w:r w:rsidRPr="00B85E2F">
              <w:rPr>
                <w:rFonts w:ascii="Arial" w:eastAsia="Calibri" w:hAnsi="Arial" w:cs="Arial"/>
                <w:b/>
                <w:bCs/>
                <w:i/>
                <w:iCs/>
                <w:spacing w:val="-2"/>
                <w:sz w:val="18"/>
                <w:szCs w:val="18"/>
              </w:rPr>
              <w:t>if</w:t>
            </w:r>
            <w:r w:rsidRPr="00B85E2F">
              <w:rPr>
                <w:rFonts w:ascii="Arial" w:eastAsia="Calibri" w:hAnsi="Arial" w:cs="Arial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B85E2F">
              <w:rPr>
                <w:rFonts w:ascii="Arial" w:eastAsia="Calibri" w:hAnsi="Arial" w:cs="Arial"/>
                <w:b/>
                <w:bCs/>
                <w:i/>
                <w:iCs/>
                <w:spacing w:val="-1"/>
                <w:sz w:val="18"/>
                <w:szCs w:val="18"/>
              </w:rPr>
              <w:t>any</w:t>
            </w:r>
            <w:r w:rsidRPr="00A9792F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):</w:t>
            </w:r>
            <w:r w:rsidRPr="00CA61AB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  <w:highlight w:val="yellow"/>
              </w:rPr>
              <w:t xml:space="preserve"> </w:t>
            </w:r>
            <w:r w:rsidR="009B008E" w:rsidRPr="00AA45BD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##InjuryDetails.Wcab</w:t>
            </w:r>
            <w:r w:rsidR="007A245C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Adj</w:t>
            </w:r>
            <w:r w:rsidR="009B008E" w:rsidRPr="00AA45BD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##</w:t>
            </w:r>
            <w:r w:rsidR="009B008E">
              <w:rPr>
                <w:rFonts w:ascii="Arial" w:eastAsia="Calibri" w:hAnsi="Arial" w:cs="Arial"/>
                <w:sz w:val="18"/>
                <w:szCs w:val="18"/>
              </w:rPr>
              <w:t xml:space="preserve">  </w:t>
            </w:r>
          </w:p>
          <w:p w14:paraId="1008A2F0" w14:textId="77777777" w:rsidR="00EC2EB3" w:rsidRPr="00B85E2F" w:rsidRDefault="00EC2EB3" w:rsidP="00E93E3D">
            <w:pPr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</w:p>
        </w:tc>
      </w:tr>
    </w:tbl>
    <w:p w14:paraId="0A1DB7AC" w14:textId="77777777" w:rsidR="00EC2EB3" w:rsidRPr="006834CC" w:rsidRDefault="00C67415" w:rsidP="00EC2EB3">
      <w:pPr>
        <w:tabs>
          <w:tab w:val="left" w:pos="8138"/>
        </w:tabs>
        <w:ind w:left="373"/>
        <w:contextualSpacing/>
        <w:rPr>
          <w:sz w:val="20"/>
          <w:szCs w:val="20"/>
        </w:rPr>
      </w:pPr>
      <w:r>
        <w:rPr>
          <w:spacing w:val="-1"/>
          <w:sz w:val="20"/>
          <w:szCs w:val="20"/>
        </w:rPr>
        <w:t xml:space="preserve">I, </w:t>
      </w:r>
      <w:r w:rsidR="00892016" w:rsidRPr="00892016">
        <w:rPr>
          <w:rFonts w:ascii="Arial" w:hAnsi="Arial" w:cs="Arial"/>
          <w:sz w:val="18"/>
          <w:szCs w:val="18"/>
          <w:u w:val="single"/>
        </w:rPr>
        <w:t>##Appointments.PrimaryResponsibleUserName##</w:t>
      </w:r>
      <w:r w:rsidR="00892016">
        <w:rPr>
          <w:rFonts w:ascii="Arial" w:hAnsi="Arial" w:cs="Arial"/>
          <w:sz w:val="18"/>
          <w:szCs w:val="18"/>
          <w:u w:val="single"/>
        </w:rPr>
        <w:t xml:space="preserve">                                                                         </w:t>
      </w:r>
      <w:r w:rsidR="001D7151">
        <w:rPr>
          <w:spacing w:val="-1"/>
          <w:sz w:val="20"/>
          <w:szCs w:val="20"/>
        </w:rPr>
        <w:t xml:space="preserve">, </w:t>
      </w:r>
      <w:r w:rsidR="00EC2EB3" w:rsidRPr="006834CC">
        <w:rPr>
          <w:spacing w:val="-1"/>
          <w:sz w:val="20"/>
          <w:szCs w:val="20"/>
        </w:rPr>
        <w:t>declare:</w:t>
      </w:r>
    </w:p>
    <w:p w14:paraId="311C09CB" w14:textId="77777777" w:rsidR="00EC2EB3" w:rsidRPr="00BA5325" w:rsidRDefault="00EC2EB3" w:rsidP="00EC2EB3">
      <w:pPr>
        <w:tabs>
          <w:tab w:val="left" w:pos="748"/>
        </w:tabs>
        <w:ind w:left="388"/>
        <w:contextualSpacing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sz w:val="18"/>
          <w:szCs w:val="18"/>
        </w:rPr>
        <w:t>1.</w:t>
      </w:r>
      <w:r w:rsidRPr="00BA5325">
        <w:rPr>
          <w:rFonts w:ascii="Arial" w:hAnsi="Arial" w:cs="Arial"/>
          <w:sz w:val="18"/>
          <w:szCs w:val="18"/>
        </w:rPr>
        <w:tab/>
        <w:t xml:space="preserve">I </w:t>
      </w:r>
      <w:r w:rsidRPr="00BA5325">
        <w:rPr>
          <w:rFonts w:ascii="Arial" w:hAnsi="Arial" w:cs="Arial"/>
          <w:spacing w:val="-1"/>
          <w:sz w:val="18"/>
          <w:szCs w:val="18"/>
        </w:rPr>
        <w:t>am</w:t>
      </w:r>
      <w:r w:rsidRPr="00BA5325">
        <w:rPr>
          <w:rFonts w:ascii="Arial" w:hAnsi="Arial" w:cs="Arial"/>
          <w:spacing w:val="-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over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-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age</w:t>
      </w:r>
      <w:r w:rsidRPr="00BA5325">
        <w:rPr>
          <w:rFonts w:ascii="Arial" w:hAnsi="Arial" w:cs="Arial"/>
          <w:spacing w:val="-2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of</w:t>
      </w:r>
      <w:r w:rsidRPr="00BA5325">
        <w:rPr>
          <w:rFonts w:ascii="Arial" w:hAnsi="Arial" w:cs="Arial"/>
          <w:spacing w:val="-1"/>
          <w:sz w:val="18"/>
          <w:szCs w:val="18"/>
        </w:rPr>
        <w:t xml:space="preserve"> 18</w:t>
      </w:r>
      <w:r w:rsidRPr="00BA5325">
        <w:rPr>
          <w:rFonts w:ascii="Arial" w:hAnsi="Arial" w:cs="Arial"/>
          <w:spacing w:val="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and not</w:t>
      </w:r>
      <w:r w:rsidRPr="00BA5325">
        <w:rPr>
          <w:rFonts w:ascii="Arial" w:hAnsi="Arial" w:cs="Arial"/>
          <w:sz w:val="18"/>
          <w:szCs w:val="18"/>
        </w:rPr>
        <w:t xml:space="preserve"> a</w:t>
      </w:r>
      <w:r w:rsidRPr="00BA5325">
        <w:rPr>
          <w:rFonts w:ascii="Arial" w:hAnsi="Arial" w:cs="Arial"/>
          <w:spacing w:val="-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party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to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this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action.</w:t>
      </w:r>
    </w:p>
    <w:p w14:paraId="1BB06F17" w14:textId="77777777" w:rsidR="005C2A77" w:rsidRDefault="00EC2EB3" w:rsidP="001D7151">
      <w:pPr>
        <w:tabs>
          <w:tab w:val="left" w:pos="749"/>
          <w:tab w:val="left" w:pos="9142"/>
        </w:tabs>
        <w:ind w:left="748" w:right="40" w:hanging="360"/>
        <w:contextualSpacing/>
        <w:rPr>
          <w:rFonts w:ascii="Arial" w:hAnsi="Arial" w:cs="Arial"/>
          <w:b/>
          <w:bCs/>
          <w:sz w:val="18"/>
          <w:szCs w:val="18"/>
          <w:u w:val="single"/>
        </w:rPr>
      </w:pPr>
      <w:r w:rsidRPr="00BA5325">
        <w:rPr>
          <w:rFonts w:ascii="Arial" w:hAnsi="Arial" w:cs="Arial"/>
          <w:i/>
          <w:iCs/>
          <w:sz w:val="18"/>
          <w:szCs w:val="18"/>
        </w:rPr>
        <w:t>2.</w:t>
      </w:r>
      <w:r w:rsidRPr="00BA5325">
        <w:rPr>
          <w:rFonts w:ascii="Arial" w:hAnsi="Arial" w:cs="Arial"/>
          <w:i/>
          <w:iCs/>
          <w:sz w:val="18"/>
          <w:szCs w:val="18"/>
        </w:rPr>
        <w:tab/>
      </w:r>
      <w:r w:rsidRPr="00BA5325">
        <w:rPr>
          <w:rFonts w:ascii="Arial" w:hAnsi="Arial" w:cs="Arial"/>
          <w:spacing w:val="-1"/>
          <w:sz w:val="18"/>
          <w:szCs w:val="18"/>
        </w:rPr>
        <w:t xml:space="preserve">My business address </w:t>
      </w:r>
      <w:r w:rsidRPr="00BA5325">
        <w:rPr>
          <w:rFonts w:ascii="Arial" w:hAnsi="Arial" w:cs="Arial"/>
          <w:spacing w:val="-2"/>
          <w:sz w:val="18"/>
          <w:szCs w:val="18"/>
        </w:rPr>
        <w:t>is</w:t>
      </w:r>
      <w:r w:rsidR="001D7151" w:rsidRPr="001D7151">
        <w:rPr>
          <w:rFonts w:ascii="Arial" w:hAnsi="Arial" w:cs="Arial"/>
          <w:b/>
          <w:bCs/>
          <w:sz w:val="18"/>
          <w:szCs w:val="18"/>
          <w:u w:val="single"/>
        </w:rPr>
        <w:t xml:space="preserve"> </w:t>
      </w:r>
      <w:r w:rsidR="001D7151">
        <w:rPr>
          <w:rFonts w:ascii="Arial" w:hAnsi="Arial" w:cs="Arial"/>
          <w:b/>
          <w:bCs/>
          <w:sz w:val="18"/>
          <w:szCs w:val="18"/>
          <w:u w:val="single"/>
        </w:rPr>
        <w:t>: P.O. Box 261656</w:t>
      </w:r>
      <w:r w:rsidR="001D7151" w:rsidRPr="00BA5325">
        <w:rPr>
          <w:rFonts w:ascii="Arial" w:hAnsi="Arial" w:cs="Arial"/>
          <w:b/>
          <w:bCs/>
          <w:sz w:val="18"/>
          <w:szCs w:val="18"/>
          <w:u w:val="single"/>
        </w:rPr>
        <w:t xml:space="preserve"> Encino, CA 91426</w:t>
      </w:r>
    </w:p>
    <w:p w14:paraId="5AA27DA0" w14:textId="77777777" w:rsidR="00EC2EB3" w:rsidRDefault="00EC2EB3" w:rsidP="001D7151">
      <w:pPr>
        <w:tabs>
          <w:tab w:val="left" w:pos="749"/>
          <w:tab w:val="left" w:pos="9142"/>
        </w:tabs>
        <w:ind w:left="748" w:right="40" w:hanging="360"/>
        <w:contextualSpacing/>
        <w:rPr>
          <w:rFonts w:ascii="Arial" w:hAnsi="Arial" w:cs="Arial"/>
          <w:spacing w:val="-1"/>
          <w:sz w:val="18"/>
          <w:szCs w:val="18"/>
        </w:rPr>
      </w:pPr>
      <w:r w:rsidRPr="00BA5325">
        <w:rPr>
          <w:rFonts w:ascii="Arial" w:hAnsi="Arial" w:cs="Arial"/>
          <w:spacing w:val="-1"/>
          <w:sz w:val="18"/>
          <w:szCs w:val="18"/>
        </w:rPr>
        <w:t>3.</w:t>
      </w:r>
      <w:r w:rsidRPr="00BA5325">
        <w:rPr>
          <w:rFonts w:ascii="Arial" w:hAnsi="Arial" w:cs="Arial"/>
          <w:spacing w:val="-1"/>
          <w:sz w:val="18"/>
          <w:szCs w:val="18"/>
        </w:rPr>
        <w:tab/>
        <w:t>On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3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date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shown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below,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I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served</w:t>
      </w:r>
      <w:r w:rsidRPr="00BA5325">
        <w:rPr>
          <w:rFonts w:ascii="Arial" w:hAnsi="Arial" w:cs="Arial"/>
          <w:spacing w:val="3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attached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original,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or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a</w:t>
      </w:r>
      <w:r w:rsidRPr="00BA5325">
        <w:rPr>
          <w:rFonts w:ascii="Arial" w:hAnsi="Arial" w:cs="Arial"/>
          <w:spacing w:val="3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true</w:t>
      </w:r>
      <w:r w:rsidRPr="00BA5325">
        <w:rPr>
          <w:rFonts w:ascii="Arial" w:hAnsi="Arial" w:cs="Arial"/>
          <w:spacing w:val="3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and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correct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copy</w:t>
      </w:r>
      <w:r w:rsidRPr="00BA5325">
        <w:rPr>
          <w:rFonts w:ascii="Arial" w:hAnsi="Arial" w:cs="Arial"/>
          <w:spacing w:val="31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of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32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original:</w:t>
      </w:r>
    </w:p>
    <w:p w14:paraId="26BA4CC7" w14:textId="77777777" w:rsidR="00EC2EB3" w:rsidRPr="00BA5325" w:rsidRDefault="00EC2EB3" w:rsidP="00EC2EB3">
      <w:pPr>
        <w:tabs>
          <w:tab w:val="left" w:pos="749"/>
        </w:tabs>
        <w:spacing w:before="74"/>
        <w:ind w:left="748" w:right="845" w:hanging="360"/>
        <w:contextualSpacing/>
        <w:jc w:val="both"/>
        <w:rPr>
          <w:rFonts w:ascii="Arial" w:hAnsi="Arial" w:cs="Arial"/>
          <w:sz w:val="18"/>
          <w:szCs w:val="18"/>
        </w:rPr>
      </w:pPr>
    </w:p>
    <w:p w14:paraId="5420261D" w14:textId="77777777" w:rsidR="00EC2EB3" w:rsidRDefault="00EC2EB3" w:rsidP="00EC2EB3">
      <w:pPr>
        <w:widowControl w:val="0"/>
        <w:numPr>
          <w:ilvl w:val="0"/>
          <w:numId w:val="24"/>
        </w:numPr>
        <w:tabs>
          <w:tab w:val="left" w:pos="388"/>
        </w:tabs>
        <w:autoSpaceDE w:val="0"/>
        <w:autoSpaceDN w:val="0"/>
        <w:adjustRightInd w:val="0"/>
        <w:spacing w:before="74" w:after="0" w:line="240" w:lineRule="auto"/>
        <w:ind w:right="845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Attorney Appointment notice</w:t>
      </w:r>
    </w:p>
    <w:p w14:paraId="70630CBC" w14:textId="77777777" w:rsidR="00EC2EB3" w:rsidRDefault="00EC2EB3" w:rsidP="00EC2EB3">
      <w:pPr>
        <w:widowControl w:val="0"/>
        <w:numPr>
          <w:ilvl w:val="0"/>
          <w:numId w:val="24"/>
        </w:numPr>
        <w:tabs>
          <w:tab w:val="left" w:pos="388"/>
        </w:tabs>
        <w:autoSpaceDE w:val="0"/>
        <w:autoSpaceDN w:val="0"/>
        <w:adjustRightInd w:val="0"/>
        <w:spacing w:before="74" w:after="0" w:line="240" w:lineRule="auto"/>
        <w:ind w:right="845"/>
        <w:contextualSpacing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Patient Appointment Notice</w:t>
      </w:r>
    </w:p>
    <w:p w14:paraId="22EC7F36" w14:textId="77777777" w:rsidR="00EC2EB3" w:rsidRDefault="00EC2EB3" w:rsidP="00EC2EB3">
      <w:pPr>
        <w:tabs>
          <w:tab w:val="left" w:pos="388"/>
        </w:tabs>
        <w:spacing w:before="74"/>
        <w:ind w:left="3675" w:right="845"/>
        <w:contextualSpacing/>
        <w:rPr>
          <w:rFonts w:ascii="Arial" w:hAnsi="Arial" w:cs="Arial"/>
          <w:b/>
          <w:bCs/>
          <w:sz w:val="18"/>
          <w:szCs w:val="18"/>
        </w:rPr>
      </w:pPr>
    </w:p>
    <w:p w14:paraId="65D8F848" w14:textId="77777777" w:rsidR="00EC2EB3" w:rsidRDefault="00EC2EB3" w:rsidP="00EC2EB3">
      <w:pPr>
        <w:tabs>
          <w:tab w:val="left" w:pos="388"/>
        </w:tabs>
        <w:spacing w:before="74"/>
        <w:ind w:left="3675" w:right="845"/>
        <w:contextualSpacing/>
        <w:rPr>
          <w:rFonts w:ascii="Arial" w:hAnsi="Arial" w:cs="Arial"/>
          <w:b/>
          <w:bCs/>
          <w:sz w:val="18"/>
          <w:szCs w:val="18"/>
        </w:rPr>
      </w:pPr>
    </w:p>
    <w:p w14:paraId="4FB9CECD" w14:textId="77777777" w:rsidR="00EC2EB3" w:rsidRPr="00F90E41" w:rsidRDefault="00EC2EB3" w:rsidP="00EC2EB3">
      <w:pPr>
        <w:tabs>
          <w:tab w:val="left" w:pos="388"/>
        </w:tabs>
        <w:spacing w:before="74"/>
        <w:ind w:right="845"/>
        <w:contextualSpacing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F90E41">
        <w:rPr>
          <w:rFonts w:ascii="Arial" w:hAnsi="Arial" w:cs="Arial"/>
          <w:bCs/>
          <w:sz w:val="18"/>
          <w:szCs w:val="18"/>
        </w:rPr>
        <w:t>By placing it in a sealed envelope, addressed to the person or firm named below, and by:</w:t>
      </w:r>
    </w:p>
    <w:p w14:paraId="263F76DA" w14:textId="77777777" w:rsidR="00EC2EB3" w:rsidRPr="00BA5325" w:rsidRDefault="00EC2EB3" w:rsidP="00EC2EB3">
      <w:pPr>
        <w:tabs>
          <w:tab w:val="left" w:pos="388"/>
        </w:tabs>
        <w:spacing w:before="74"/>
        <w:ind w:left="900" w:right="845"/>
        <w:contextualSpacing/>
        <w:rPr>
          <w:rFonts w:ascii="Arial" w:hAnsi="Arial" w:cs="Arial"/>
          <w:b/>
          <w:bCs/>
          <w:sz w:val="18"/>
          <w:szCs w:val="18"/>
        </w:rPr>
      </w:pPr>
    </w:p>
    <w:p w14:paraId="6BBF3DA5" w14:textId="77777777" w:rsidR="00EC2EB3" w:rsidRPr="00BA5325" w:rsidRDefault="00EC2EB3" w:rsidP="00EC2EB3">
      <w:pPr>
        <w:tabs>
          <w:tab w:val="left" w:pos="2982"/>
        </w:tabs>
        <w:ind w:left="2981" w:right="845" w:hanging="1440"/>
        <w:contextualSpacing/>
        <w:jc w:val="both"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spacing w:val="-1"/>
          <w:sz w:val="18"/>
          <w:szCs w:val="18"/>
        </w:rPr>
        <w:t>A</w:t>
      </w:r>
      <w:r w:rsidRPr="00BA5325">
        <w:rPr>
          <w:rFonts w:ascii="Arial" w:hAnsi="Arial" w:cs="Arial"/>
          <w:spacing w:val="-1"/>
          <w:sz w:val="18"/>
          <w:szCs w:val="18"/>
        </w:rPr>
        <w:tab/>
        <w:t>Depositing</w:t>
      </w:r>
      <w:r w:rsidRPr="00BA5325">
        <w:rPr>
          <w:rFonts w:ascii="Arial" w:hAnsi="Arial" w:cs="Arial"/>
          <w:spacing w:val="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sealed</w:t>
      </w:r>
      <w:r w:rsidRPr="00BA5325">
        <w:rPr>
          <w:rFonts w:ascii="Arial" w:hAnsi="Arial" w:cs="Arial"/>
          <w:spacing w:val="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envelope</w:t>
      </w:r>
      <w:r w:rsidRPr="00BA5325">
        <w:rPr>
          <w:rFonts w:ascii="Arial" w:hAnsi="Arial" w:cs="Arial"/>
          <w:spacing w:val="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with</w:t>
      </w:r>
      <w:r w:rsidRPr="00BA5325">
        <w:rPr>
          <w:rFonts w:ascii="Arial" w:hAnsi="Arial" w:cs="Arial"/>
          <w:spacing w:val="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U.</w:t>
      </w:r>
      <w:r w:rsidRPr="00BA5325">
        <w:rPr>
          <w:rFonts w:ascii="Arial" w:hAnsi="Arial" w:cs="Arial"/>
          <w:spacing w:val="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S.</w:t>
      </w:r>
      <w:r w:rsidRPr="00BA5325">
        <w:rPr>
          <w:rFonts w:ascii="Arial" w:hAnsi="Arial" w:cs="Arial"/>
          <w:spacing w:val="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Postal</w:t>
      </w:r>
      <w:r w:rsidRPr="00BA5325">
        <w:rPr>
          <w:rFonts w:ascii="Arial" w:hAnsi="Arial" w:cs="Arial"/>
          <w:spacing w:val="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Service</w:t>
      </w:r>
      <w:r w:rsidRPr="00BA5325">
        <w:rPr>
          <w:rFonts w:ascii="Arial" w:hAnsi="Arial" w:cs="Arial"/>
          <w:spacing w:val="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with</w:t>
      </w:r>
      <w:r w:rsidRPr="00BA5325">
        <w:rPr>
          <w:rFonts w:ascii="Arial" w:hAnsi="Arial" w:cs="Arial"/>
          <w:spacing w:val="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postage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fully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2"/>
          <w:sz w:val="18"/>
          <w:szCs w:val="18"/>
        </w:rPr>
        <w:t>prepaid.</w:t>
      </w:r>
    </w:p>
    <w:p w14:paraId="22ACC27A" w14:textId="77777777" w:rsidR="00EC2EB3" w:rsidRPr="00BA5325" w:rsidRDefault="00EC2EB3" w:rsidP="00EC2EB3">
      <w:pPr>
        <w:tabs>
          <w:tab w:val="left" w:pos="2981"/>
        </w:tabs>
        <w:ind w:left="2981" w:right="842" w:hanging="1440"/>
        <w:contextualSpacing/>
        <w:jc w:val="both"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spacing w:val="-1"/>
          <w:sz w:val="18"/>
          <w:szCs w:val="18"/>
        </w:rPr>
        <w:t>B</w:t>
      </w:r>
      <w:r w:rsidRPr="00BA5325">
        <w:rPr>
          <w:rFonts w:ascii="Arial" w:hAnsi="Arial" w:cs="Arial"/>
          <w:spacing w:val="-1"/>
          <w:sz w:val="18"/>
          <w:szCs w:val="18"/>
        </w:rPr>
        <w:tab/>
        <w:t>placing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sealed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envelope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for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collection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and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mailing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following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our</w:t>
      </w:r>
      <w:r w:rsidRPr="00BA5325">
        <w:rPr>
          <w:rFonts w:ascii="Arial" w:hAnsi="Arial" w:cs="Arial"/>
          <w:spacing w:val="5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ordinary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business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practices.</w:t>
      </w:r>
      <w:r w:rsidRPr="00BA5325">
        <w:rPr>
          <w:rFonts w:ascii="Arial" w:hAnsi="Arial" w:cs="Arial"/>
          <w:spacing w:val="21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I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am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readily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familiar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with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this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business’s</w:t>
      </w:r>
      <w:r w:rsidRPr="00BA5325">
        <w:rPr>
          <w:rFonts w:ascii="Arial" w:hAnsi="Arial" w:cs="Arial"/>
          <w:spacing w:val="7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practice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for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collecting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and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processing</w:t>
      </w:r>
      <w:r w:rsidRPr="00BA5325">
        <w:rPr>
          <w:rFonts w:ascii="Arial" w:hAnsi="Arial" w:cs="Arial"/>
          <w:spacing w:val="2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correspondence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for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mailing.</w:t>
      </w:r>
      <w:r w:rsidRPr="00BA5325">
        <w:rPr>
          <w:rFonts w:ascii="Arial" w:hAnsi="Arial" w:cs="Arial"/>
          <w:spacing w:val="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On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3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2"/>
          <w:sz w:val="18"/>
          <w:szCs w:val="18"/>
        </w:rPr>
        <w:t>same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day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that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correspondence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is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placed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for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collection</w:t>
      </w:r>
      <w:r w:rsidRPr="00BA5325">
        <w:rPr>
          <w:rFonts w:ascii="Arial" w:hAnsi="Arial" w:cs="Arial"/>
          <w:spacing w:val="4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and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2"/>
          <w:sz w:val="18"/>
          <w:szCs w:val="18"/>
        </w:rPr>
        <w:t>mailing,</w:t>
      </w:r>
      <w:r w:rsidRPr="00BA5325">
        <w:rPr>
          <w:rFonts w:ascii="Arial" w:hAnsi="Arial" w:cs="Arial"/>
          <w:spacing w:val="4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it</w:t>
      </w:r>
      <w:r w:rsidRPr="00BA5325">
        <w:rPr>
          <w:rFonts w:ascii="Arial" w:hAnsi="Arial" w:cs="Arial"/>
          <w:spacing w:val="46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is</w:t>
      </w:r>
      <w:r w:rsidRPr="00BA5325">
        <w:rPr>
          <w:rFonts w:ascii="Arial" w:hAnsi="Arial" w:cs="Arial"/>
          <w:spacing w:val="38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deposited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in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ordinary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course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of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business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with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U.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S.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Postal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Service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in</w:t>
      </w:r>
      <w:r w:rsidRPr="00BA5325">
        <w:rPr>
          <w:rFonts w:ascii="Arial" w:hAnsi="Arial" w:cs="Arial"/>
          <w:spacing w:val="52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 xml:space="preserve">a </w:t>
      </w:r>
      <w:r w:rsidRPr="00BA5325">
        <w:rPr>
          <w:rFonts w:ascii="Arial" w:hAnsi="Arial" w:cs="Arial"/>
          <w:spacing w:val="-1"/>
          <w:sz w:val="18"/>
          <w:szCs w:val="18"/>
        </w:rPr>
        <w:t>sealed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envelope with postage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fully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prepaid.</w:t>
      </w:r>
    </w:p>
    <w:p w14:paraId="58AD8C93" w14:textId="77777777" w:rsidR="00EC2EB3" w:rsidRPr="00BA5325" w:rsidRDefault="00EC2EB3" w:rsidP="00EC2EB3">
      <w:pPr>
        <w:tabs>
          <w:tab w:val="left" w:pos="2982"/>
        </w:tabs>
        <w:ind w:left="2981" w:right="844" w:hanging="1440"/>
        <w:contextualSpacing/>
        <w:jc w:val="both"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spacing w:val="-1"/>
          <w:sz w:val="18"/>
          <w:szCs w:val="18"/>
        </w:rPr>
        <w:t>C</w:t>
      </w:r>
      <w:r w:rsidRPr="00BA5325">
        <w:rPr>
          <w:rFonts w:ascii="Arial" w:hAnsi="Arial" w:cs="Arial"/>
          <w:spacing w:val="-1"/>
          <w:sz w:val="18"/>
          <w:szCs w:val="18"/>
        </w:rPr>
        <w:tab/>
        <w:t>placing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sealed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envelope</w:t>
      </w:r>
      <w:r w:rsidRPr="00BA5325">
        <w:rPr>
          <w:rFonts w:ascii="Arial" w:hAnsi="Arial" w:cs="Arial"/>
          <w:spacing w:val="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for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collection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and</w:t>
      </w:r>
      <w:r w:rsidRPr="00BA5325">
        <w:rPr>
          <w:rFonts w:ascii="Arial" w:hAnsi="Arial" w:cs="Arial"/>
          <w:spacing w:val="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overnight</w:t>
      </w:r>
      <w:r w:rsidRPr="00BA5325">
        <w:rPr>
          <w:rFonts w:ascii="Arial" w:hAnsi="Arial" w:cs="Arial"/>
          <w:spacing w:val="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delivery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at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an</w:t>
      </w:r>
      <w:r w:rsidRPr="00BA5325">
        <w:rPr>
          <w:rFonts w:ascii="Arial" w:hAnsi="Arial" w:cs="Arial"/>
          <w:spacing w:val="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office</w:t>
      </w:r>
      <w:r w:rsidRPr="00BA5325">
        <w:rPr>
          <w:rFonts w:ascii="Arial" w:hAnsi="Arial" w:cs="Arial"/>
          <w:spacing w:val="29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or</w:t>
      </w:r>
      <w:r w:rsidRPr="00BA5325">
        <w:rPr>
          <w:rFonts w:ascii="Arial" w:hAnsi="Arial" w:cs="Arial"/>
          <w:spacing w:val="-1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 xml:space="preserve">a </w:t>
      </w:r>
      <w:r w:rsidRPr="00BA5325">
        <w:rPr>
          <w:rFonts w:ascii="Arial" w:hAnsi="Arial" w:cs="Arial"/>
          <w:spacing w:val="-1"/>
          <w:sz w:val="18"/>
          <w:szCs w:val="18"/>
        </w:rPr>
        <w:t>regularly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utilized</w:t>
      </w:r>
      <w:r w:rsidRPr="00BA5325">
        <w:rPr>
          <w:rFonts w:ascii="Arial" w:hAnsi="Arial" w:cs="Arial"/>
          <w:spacing w:val="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 xml:space="preserve">drop box </w:t>
      </w:r>
      <w:r w:rsidRPr="00BA5325">
        <w:rPr>
          <w:rFonts w:ascii="Arial" w:hAnsi="Arial" w:cs="Arial"/>
          <w:sz w:val="18"/>
          <w:szCs w:val="18"/>
        </w:rPr>
        <w:t>of</w:t>
      </w:r>
      <w:r w:rsidRPr="00BA5325">
        <w:rPr>
          <w:rFonts w:ascii="Arial" w:hAnsi="Arial" w:cs="Arial"/>
          <w:spacing w:val="-1"/>
          <w:sz w:val="18"/>
          <w:szCs w:val="18"/>
        </w:rPr>
        <w:t xml:space="preserve"> the</w:t>
      </w:r>
      <w:r w:rsidRPr="00BA5325">
        <w:rPr>
          <w:rFonts w:ascii="Arial" w:hAnsi="Arial" w:cs="Arial"/>
          <w:spacing w:val="-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overnight</w:t>
      </w:r>
      <w:r w:rsidRPr="00BA5325">
        <w:rPr>
          <w:rFonts w:ascii="Arial" w:hAnsi="Arial" w:cs="Arial"/>
          <w:spacing w:val="-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delivery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carrier.</w:t>
      </w:r>
    </w:p>
    <w:p w14:paraId="14F6BD78" w14:textId="77777777" w:rsidR="00EC2EB3" w:rsidRPr="00BA5325" w:rsidRDefault="00EC2EB3" w:rsidP="00EC2EB3">
      <w:pPr>
        <w:tabs>
          <w:tab w:val="left" w:pos="2981"/>
        </w:tabs>
        <w:ind w:left="2981" w:right="844" w:hanging="1440"/>
        <w:contextualSpacing/>
        <w:jc w:val="both"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spacing w:val="-1"/>
          <w:sz w:val="18"/>
          <w:szCs w:val="18"/>
        </w:rPr>
        <w:t>D</w:t>
      </w:r>
      <w:r w:rsidRPr="00BA5325">
        <w:rPr>
          <w:rFonts w:ascii="Arial" w:hAnsi="Arial" w:cs="Arial"/>
          <w:spacing w:val="-1"/>
          <w:sz w:val="18"/>
          <w:szCs w:val="18"/>
        </w:rPr>
        <w:tab/>
        <w:t>placing</w:t>
      </w:r>
      <w:r w:rsidRPr="00BA5325">
        <w:rPr>
          <w:rFonts w:ascii="Arial" w:hAnsi="Arial" w:cs="Arial"/>
          <w:spacing w:val="1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1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sealed</w:t>
      </w:r>
      <w:r w:rsidRPr="00BA5325">
        <w:rPr>
          <w:rFonts w:ascii="Arial" w:hAnsi="Arial" w:cs="Arial"/>
          <w:spacing w:val="1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envelope</w:t>
      </w:r>
      <w:r w:rsidRPr="00BA5325">
        <w:rPr>
          <w:rFonts w:ascii="Arial" w:hAnsi="Arial" w:cs="Arial"/>
          <w:spacing w:val="1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for</w:t>
      </w:r>
      <w:r w:rsidRPr="00BA5325">
        <w:rPr>
          <w:rFonts w:ascii="Arial" w:hAnsi="Arial" w:cs="Arial"/>
          <w:spacing w:val="1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pick</w:t>
      </w:r>
      <w:r w:rsidRPr="00BA5325">
        <w:rPr>
          <w:rFonts w:ascii="Arial" w:hAnsi="Arial" w:cs="Arial"/>
          <w:spacing w:val="11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up</w:t>
      </w:r>
      <w:r w:rsidRPr="00BA5325">
        <w:rPr>
          <w:rFonts w:ascii="Arial" w:hAnsi="Arial" w:cs="Arial"/>
          <w:spacing w:val="11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by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a</w:t>
      </w:r>
      <w:r w:rsidRPr="00BA5325">
        <w:rPr>
          <w:rFonts w:ascii="Arial" w:hAnsi="Arial" w:cs="Arial"/>
          <w:spacing w:val="1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professional</w:t>
      </w:r>
      <w:r w:rsidRPr="00BA5325">
        <w:rPr>
          <w:rFonts w:ascii="Arial" w:hAnsi="Arial" w:cs="Arial"/>
          <w:spacing w:val="10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messenger</w:t>
      </w:r>
      <w:r w:rsidRPr="00BA5325">
        <w:rPr>
          <w:rFonts w:ascii="Arial" w:hAnsi="Arial" w:cs="Arial"/>
          <w:spacing w:val="12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service</w:t>
      </w:r>
      <w:r w:rsidRPr="00BA5325">
        <w:rPr>
          <w:rFonts w:ascii="Arial" w:hAnsi="Arial" w:cs="Arial"/>
          <w:spacing w:val="6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for</w:t>
      </w:r>
      <w:r w:rsidRPr="00BA5325">
        <w:rPr>
          <w:rFonts w:ascii="Arial" w:hAnsi="Arial" w:cs="Arial"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service.</w:t>
      </w:r>
      <w:r w:rsidRPr="00BA5325">
        <w:rPr>
          <w:rFonts w:ascii="Arial" w:hAnsi="Arial" w:cs="Arial"/>
          <w:spacing w:val="7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>(Messenger</w:t>
      </w:r>
      <w:r w:rsidRPr="00BA5325">
        <w:rPr>
          <w:rFonts w:ascii="Arial" w:hAnsi="Arial" w:cs="Arial"/>
          <w:i/>
          <w:iCs/>
          <w:spacing w:val="7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>must</w:t>
      </w:r>
      <w:r w:rsidRPr="00BA5325"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>return</w:t>
      </w:r>
      <w:r w:rsidRPr="00BA5325">
        <w:rPr>
          <w:rFonts w:ascii="Arial" w:hAnsi="Arial" w:cs="Arial"/>
          <w:i/>
          <w:iCs/>
          <w:spacing w:val="9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>to</w:t>
      </w:r>
      <w:r w:rsidRPr="00BA5325"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>you</w:t>
      </w:r>
      <w:r w:rsidRPr="00BA5325"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z w:val="18"/>
          <w:szCs w:val="18"/>
        </w:rPr>
        <w:t>a</w:t>
      </w:r>
      <w:r w:rsidRPr="00BA5325"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>completed</w:t>
      </w:r>
      <w:r w:rsidRPr="00BA5325"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>declaration</w:t>
      </w:r>
      <w:r w:rsidRPr="00BA5325">
        <w:rPr>
          <w:rFonts w:ascii="Arial" w:hAnsi="Arial" w:cs="Arial"/>
          <w:i/>
          <w:iCs/>
          <w:spacing w:val="8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z w:val="18"/>
          <w:szCs w:val="18"/>
        </w:rPr>
        <w:t>of</w:t>
      </w:r>
      <w:r w:rsidRPr="00BA5325">
        <w:rPr>
          <w:rFonts w:ascii="Arial" w:hAnsi="Arial" w:cs="Arial"/>
          <w:i/>
          <w:iCs/>
          <w:spacing w:val="43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>personal service.)</w:t>
      </w:r>
    </w:p>
    <w:p w14:paraId="58CF64CE" w14:textId="77777777" w:rsidR="00EC2EB3" w:rsidRPr="00BA5325" w:rsidRDefault="00EC2EB3" w:rsidP="00EC2EB3">
      <w:pPr>
        <w:tabs>
          <w:tab w:val="left" w:pos="2981"/>
        </w:tabs>
        <w:ind w:left="2981" w:right="843" w:hanging="1440"/>
        <w:contextualSpacing/>
        <w:jc w:val="both"/>
        <w:rPr>
          <w:rFonts w:ascii="Arial" w:hAnsi="Arial" w:cs="Arial"/>
          <w:sz w:val="18"/>
          <w:szCs w:val="18"/>
        </w:rPr>
      </w:pPr>
      <w:proofErr w:type="spellStart"/>
      <w:r w:rsidRPr="00BA5325">
        <w:rPr>
          <w:rFonts w:ascii="Arial" w:hAnsi="Arial" w:cs="Arial"/>
          <w:spacing w:val="-1"/>
          <w:sz w:val="18"/>
          <w:szCs w:val="18"/>
        </w:rPr>
        <w:t>E</w:t>
      </w:r>
      <w:proofErr w:type="spellEnd"/>
      <w:r w:rsidRPr="00BA5325">
        <w:rPr>
          <w:rFonts w:ascii="Arial" w:hAnsi="Arial" w:cs="Arial"/>
          <w:spacing w:val="-1"/>
          <w:sz w:val="18"/>
          <w:szCs w:val="18"/>
        </w:rPr>
        <w:tab/>
        <w:t>personally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delivering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6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sealed</w:t>
      </w:r>
      <w:r w:rsidRPr="00BA5325">
        <w:rPr>
          <w:rFonts w:ascii="Arial" w:hAnsi="Arial" w:cs="Arial"/>
          <w:spacing w:val="6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envelope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to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person</w:t>
      </w:r>
      <w:r w:rsidRPr="00BA5325">
        <w:rPr>
          <w:rFonts w:ascii="Arial" w:hAnsi="Arial" w:cs="Arial"/>
          <w:spacing w:val="5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or</w:t>
      </w:r>
      <w:r w:rsidRPr="00BA5325">
        <w:rPr>
          <w:rFonts w:ascii="Arial" w:hAnsi="Arial" w:cs="Arial"/>
          <w:spacing w:val="4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firm</w:t>
      </w:r>
      <w:r w:rsidRPr="00BA5325">
        <w:rPr>
          <w:rFonts w:ascii="Arial" w:hAnsi="Arial" w:cs="Arial"/>
          <w:spacing w:val="4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named</w:t>
      </w:r>
      <w:r w:rsidRPr="00BA5325">
        <w:rPr>
          <w:rFonts w:ascii="Arial" w:hAnsi="Arial" w:cs="Arial"/>
          <w:spacing w:val="6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below</w:t>
      </w:r>
      <w:r w:rsidRPr="00BA5325">
        <w:rPr>
          <w:rFonts w:ascii="Arial" w:hAnsi="Arial" w:cs="Arial"/>
          <w:spacing w:val="6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at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address</w:t>
      </w:r>
      <w:r w:rsidRPr="00BA5325">
        <w:rPr>
          <w:rFonts w:ascii="Arial" w:hAnsi="Arial" w:cs="Arial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shown below.</w:t>
      </w:r>
    </w:p>
    <w:p w14:paraId="275B263A" w14:textId="77777777" w:rsidR="00EC2EB3" w:rsidRPr="00BA5325" w:rsidRDefault="00EC2EB3" w:rsidP="00EC2EB3">
      <w:pPr>
        <w:spacing w:before="11"/>
        <w:contextualSpacing/>
        <w:rPr>
          <w:rFonts w:ascii="Arial" w:hAnsi="Arial" w:cs="Arial"/>
          <w:sz w:val="18"/>
          <w:szCs w:val="18"/>
        </w:rPr>
      </w:pPr>
    </w:p>
    <w:p w14:paraId="6ED64E6B" w14:textId="77777777" w:rsidR="00EC2EB3" w:rsidRPr="00BA5325" w:rsidRDefault="00EC2EB3" w:rsidP="00EC2EB3">
      <w:pPr>
        <w:tabs>
          <w:tab w:val="left" w:pos="2980"/>
          <w:tab w:val="left" w:pos="5139"/>
        </w:tabs>
        <w:spacing w:line="229" w:lineRule="exact"/>
        <w:ind w:left="389"/>
        <w:contextualSpacing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spacing w:val="-1"/>
          <w:sz w:val="18"/>
          <w:szCs w:val="18"/>
          <w:u w:val="single"/>
        </w:rPr>
        <w:t>Means of</w:t>
      </w:r>
      <w:r w:rsidRPr="00BA5325">
        <w:rPr>
          <w:rFonts w:ascii="Arial" w:hAnsi="Arial" w:cs="Arial"/>
          <w:sz w:val="18"/>
          <w:szCs w:val="18"/>
          <w:u w:val="single"/>
        </w:rPr>
        <w:t xml:space="preserve"> </w:t>
      </w:r>
      <w:r w:rsidRPr="00BA5325">
        <w:rPr>
          <w:rFonts w:ascii="Arial" w:hAnsi="Arial" w:cs="Arial"/>
          <w:spacing w:val="-2"/>
          <w:sz w:val="18"/>
          <w:szCs w:val="18"/>
          <w:u w:val="single"/>
        </w:rPr>
        <w:t>service</w:t>
      </w:r>
      <w:r w:rsidRPr="00BA5325">
        <w:rPr>
          <w:rFonts w:ascii="Arial" w:hAnsi="Arial" w:cs="Arial"/>
          <w:spacing w:val="-2"/>
          <w:sz w:val="18"/>
          <w:szCs w:val="18"/>
        </w:rPr>
        <w:t>:</w:t>
      </w:r>
      <w:r w:rsidRPr="00BA5325">
        <w:rPr>
          <w:rFonts w:ascii="Arial" w:hAnsi="Arial" w:cs="Arial"/>
          <w:spacing w:val="-2"/>
          <w:sz w:val="18"/>
          <w:szCs w:val="18"/>
        </w:rPr>
        <w:tab/>
      </w:r>
      <w:r w:rsidRPr="00BA5325">
        <w:rPr>
          <w:rFonts w:ascii="Arial" w:hAnsi="Arial" w:cs="Arial"/>
          <w:spacing w:val="-1"/>
          <w:sz w:val="18"/>
          <w:szCs w:val="18"/>
          <w:u w:val="single"/>
        </w:rPr>
        <w:t>Date</w:t>
      </w:r>
      <w:r w:rsidRPr="00BA5325">
        <w:rPr>
          <w:rFonts w:ascii="Arial" w:hAnsi="Arial" w:cs="Arial"/>
          <w:sz w:val="18"/>
          <w:szCs w:val="18"/>
          <w:u w:val="single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  <w:u w:val="single"/>
        </w:rPr>
        <w:t>Served</w:t>
      </w:r>
      <w:r w:rsidRPr="00BA5325">
        <w:rPr>
          <w:rFonts w:ascii="Arial" w:hAnsi="Arial" w:cs="Arial"/>
          <w:spacing w:val="-1"/>
          <w:sz w:val="18"/>
          <w:szCs w:val="18"/>
        </w:rPr>
        <w:t>:</w:t>
      </w:r>
      <w:r w:rsidRPr="00BA5325">
        <w:rPr>
          <w:rFonts w:ascii="Arial" w:hAnsi="Arial" w:cs="Arial"/>
          <w:spacing w:val="-1"/>
          <w:sz w:val="18"/>
          <w:szCs w:val="18"/>
        </w:rPr>
        <w:tab/>
      </w:r>
      <w:r w:rsidRPr="00BA5325">
        <w:rPr>
          <w:rFonts w:ascii="Arial" w:hAnsi="Arial" w:cs="Arial"/>
          <w:spacing w:val="-1"/>
          <w:sz w:val="18"/>
          <w:szCs w:val="18"/>
          <w:u w:val="single"/>
        </w:rPr>
        <w:t>Addressee</w:t>
      </w:r>
      <w:r w:rsidRPr="00BA5325">
        <w:rPr>
          <w:rFonts w:ascii="Arial" w:hAnsi="Arial" w:cs="Arial"/>
          <w:sz w:val="18"/>
          <w:szCs w:val="18"/>
          <w:u w:val="single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  <w:u w:val="single"/>
        </w:rPr>
        <w:t>and Address</w:t>
      </w:r>
      <w:r w:rsidRPr="00BA5325">
        <w:rPr>
          <w:rFonts w:ascii="Arial" w:hAnsi="Arial" w:cs="Arial"/>
          <w:sz w:val="18"/>
          <w:szCs w:val="18"/>
          <w:u w:val="single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  <w:u w:val="single"/>
        </w:rPr>
        <w:t xml:space="preserve">Shown </w:t>
      </w:r>
      <w:r w:rsidRPr="00BA5325">
        <w:rPr>
          <w:rFonts w:ascii="Arial" w:hAnsi="Arial" w:cs="Arial"/>
          <w:sz w:val="18"/>
          <w:szCs w:val="18"/>
          <w:u w:val="single"/>
        </w:rPr>
        <w:t>on</w:t>
      </w:r>
      <w:r w:rsidRPr="00BA5325">
        <w:rPr>
          <w:rFonts w:ascii="Arial" w:hAnsi="Arial" w:cs="Arial"/>
          <w:spacing w:val="-1"/>
          <w:sz w:val="18"/>
          <w:szCs w:val="18"/>
          <w:u w:val="single"/>
        </w:rPr>
        <w:t xml:space="preserve"> Envelope</w:t>
      </w:r>
      <w:r w:rsidRPr="00BA5325">
        <w:rPr>
          <w:rFonts w:ascii="Arial" w:hAnsi="Arial" w:cs="Arial"/>
          <w:spacing w:val="-1"/>
          <w:sz w:val="18"/>
          <w:szCs w:val="18"/>
        </w:rPr>
        <w:t>:</w:t>
      </w:r>
    </w:p>
    <w:p w14:paraId="2E8B466C" w14:textId="77777777" w:rsidR="00EC2EB3" w:rsidRPr="00BA5325" w:rsidRDefault="00EC2EB3" w:rsidP="00EC2EB3">
      <w:pPr>
        <w:spacing w:line="183" w:lineRule="exact"/>
        <w:ind w:left="389"/>
        <w:contextualSpacing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i/>
          <w:iCs/>
          <w:spacing w:val="-1"/>
          <w:sz w:val="18"/>
          <w:szCs w:val="18"/>
        </w:rPr>
        <w:t>(For</w:t>
      </w:r>
      <w:r w:rsidRPr="00BA5325">
        <w:rPr>
          <w:rFonts w:ascii="Arial" w:hAnsi="Arial" w:cs="Arial"/>
          <w:i/>
          <w:iCs/>
          <w:spacing w:val="-8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z w:val="18"/>
          <w:szCs w:val="18"/>
        </w:rPr>
        <w:t>each</w:t>
      </w:r>
      <w:r w:rsidRPr="00BA5325">
        <w:rPr>
          <w:rFonts w:ascii="Arial" w:hAnsi="Arial" w:cs="Arial"/>
          <w:i/>
          <w:iCs/>
          <w:spacing w:val="-7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z w:val="18"/>
          <w:szCs w:val="18"/>
        </w:rPr>
        <w:t>addressee,</w:t>
      </w:r>
    </w:p>
    <w:p w14:paraId="30197846" w14:textId="77777777" w:rsidR="00EC2EB3" w:rsidRPr="00BA5325" w:rsidRDefault="00EC2EB3" w:rsidP="00EC2EB3">
      <w:pPr>
        <w:spacing w:line="184" w:lineRule="exact"/>
        <w:ind w:left="389"/>
        <w:contextualSpacing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i/>
          <w:iCs/>
          <w:sz w:val="18"/>
          <w:szCs w:val="18"/>
        </w:rPr>
        <w:t>Enter</w:t>
      </w:r>
      <w:r w:rsidRPr="00BA5325">
        <w:rPr>
          <w:rFonts w:ascii="Arial" w:hAnsi="Arial" w:cs="Arial"/>
          <w:i/>
          <w:iCs/>
          <w:spacing w:val="-4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z w:val="18"/>
          <w:szCs w:val="18"/>
        </w:rPr>
        <w:t>A</w:t>
      </w:r>
      <w:r w:rsidRPr="00BA5325">
        <w:rPr>
          <w:rFonts w:ascii="Arial" w:hAnsi="Arial" w:cs="Arial"/>
          <w:i/>
          <w:iCs/>
          <w:spacing w:val="-4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z w:val="18"/>
          <w:szCs w:val="18"/>
        </w:rPr>
        <w:t>-</w:t>
      </w:r>
      <w:r w:rsidRPr="00BA5325">
        <w:rPr>
          <w:rFonts w:ascii="Arial" w:hAnsi="Arial" w:cs="Arial"/>
          <w:i/>
          <w:iCs/>
          <w:spacing w:val="-3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z w:val="18"/>
          <w:szCs w:val="18"/>
        </w:rPr>
        <w:t>E</w:t>
      </w:r>
      <w:r w:rsidRPr="00BA5325">
        <w:rPr>
          <w:rFonts w:ascii="Arial" w:hAnsi="Arial" w:cs="Arial"/>
          <w:i/>
          <w:iCs/>
          <w:spacing w:val="-3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z w:val="18"/>
          <w:szCs w:val="18"/>
        </w:rPr>
        <w:t>as</w:t>
      </w:r>
      <w:r w:rsidRPr="00BA5325">
        <w:rPr>
          <w:rFonts w:ascii="Arial" w:hAnsi="Arial" w:cs="Arial"/>
          <w:i/>
          <w:iCs/>
          <w:spacing w:val="-3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z w:val="18"/>
          <w:szCs w:val="18"/>
        </w:rPr>
        <w:t>appropriate)</w:t>
      </w:r>
      <w:r w:rsidRPr="00BA5325">
        <w:rPr>
          <w:rFonts w:ascii="Arial" w:hAnsi="Arial" w:cs="Arial"/>
          <w:sz w:val="18"/>
          <w:szCs w:val="18"/>
        </w:rPr>
        <w:t xml:space="preserve">     </w:t>
      </w:r>
    </w:p>
    <w:p w14:paraId="5C27E381" w14:textId="77777777" w:rsidR="00EC2EB3" w:rsidRPr="00BA5325" w:rsidRDefault="00EC2EB3" w:rsidP="00EC2EB3">
      <w:pPr>
        <w:contextualSpacing/>
        <w:rPr>
          <w:rFonts w:ascii="Arial" w:hAnsi="Arial" w:cs="Arial"/>
          <w:b/>
          <w:bCs/>
          <w:sz w:val="18"/>
          <w:szCs w:val="18"/>
          <w:u w:val="single"/>
        </w:rPr>
      </w:pPr>
      <w:r w:rsidRPr="00BA5325">
        <w:rPr>
          <w:rFonts w:ascii="Arial" w:hAnsi="Arial" w:cs="Arial"/>
          <w:sz w:val="18"/>
          <w:szCs w:val="18"/>
        </w:rPr>
        <w:t xml:space="preserve">       </w:t>
      </w:r>
      <w:r w:rsidRPr="00BA5325">
        <w:rPr>
          <w:rFonts w:ascii="Arial" w:hAnsi="Arial" w:cs="Arial"/>
          <w:b/>
          <w:bCs/>
          <w:sz w:val="18"/>
          <w:szCs w:val="18"/>
          <w:u w:val="single"/>
        </w:rPr>
        <w:t xml:space="preserve"> __A________</w:t>
      </w:r>
      <w:r w:rsidRPr="00BA5325">
        <w:rPr>
          <w:rFonts w:ascii="Arial" w:hAnsi="Arial" w:cs="Arial"/>
          <w:b/>
          <w:bCs/>
          <w:sz w:val="18"/>
          <w:szCs w:val="18"/>
        </w:rPr>
        <w:t xml:space="preserve">       </w:t>
      </w:r>
      <w:r>
        <w:rPr>
          <w:rFonts w:ascii="Arial" w:hAnsi="Arial" w:cs="Arial"/>
          <w:b/>
          <w:bCs/>
          <w:sz w:val="18"/>
          <w:szCs w:val="18"/>
        </w:rPr>
        <w:t xml:space="preserve">             </w:t>
      </w:r>
      <w:r w:rsidRPr="00BA5325">
        <w:rPr>
          <w:rFonts w:ascii="Arial" w:hAnsi="Arial" w:cs="Arial"/>
          <w:b/>
          <w:bCs/>
          <w:sz w:val="18"/>
          <w:szCs w:val="18"/>
        </w:rPr>
        <w:t xml:space="preserve">       </w:t>
      </w:r>
      <w:r w:rsidRPr="00BA5325">
        <w:rPr>
          <w:rFonts w:ascii="Arial" w:hAnsi="Arial" w:cs="Arial"/>
          <w:b/>
          <w:bCs/>
          <w:sz w:val="18"/>
          <w:szCs w:val="18"/>
          <w:u w:val="single"/>
        </w:rPr>
        <w:t xml:space="preserve">  </w:t>
      </w:r>
      <w:r w:rsidR="006D1607" w:rsidRPr="00160B3E">
        <w:rPr>
          <w:rFonts w:ascii="Arial" w:hAnsi="Arial" w:cs="Arial"/>
          <w:b/>
          <w:bCs/>
          <w:sz w:val="18"/>
          <w:szCs w:val="18"/>
          <w:u w:val="single"/>
        </w:rPr>
        <w:t>##Others.DateNow##</w:t>
      </w:r>
      <w:r w:rsidRPr="00BA5325">
        <w:rPr>
          <w:rFonts w:ascii="Arial" w:hAnsi="Arial" w:cs="Arial"/>
          <w:sz w:val="18"/>
          <w:szCs w:val="18"/>
        </w:rPr>
        <w:t xml:space="preserve">                   </w:t>
      </w:r>
      <w:r w:rsidRPr="00BA5325">
        <w:rPr>
          <w:rFonts w:ascii="Arial" w:hAnsi="Arial" w:cs="Arial"/>
          <w:sz w:val="18"/>
          <w:szCs w:val="18"/>
          <w:u w:val="single"/>
        </w:rPr>
        <w:t xml:space="preserve"> </w:t>
      </w:r>
      <w:r w:rsidRPr="00BA5325">
        <w:rPr>
          <w:rFonts w:ascii="Arial" w:hAnsi="Arial" w:cs="Arial"/>
          <w:b/>
          <w:bCs/>
          <w:sz w:val="18"/>
          <w:szCs w:val="18"/>
          <w:u w:val="single"/>
        </w:rPr>
        <w:t>Please See Attached Service List_</w:t>
      </w:r>
    </w:p>
    <w:p w14:paraId="014FB00C" w14:textId="77777777" w:rsidR="00EC2EB3" w:rsidRPr="00BA5325" w:rsidRDefault="00EC2EB3" w:rsidP="00EC2EB3">
      <w:pPr>
        <w:contextualSpacing/>
        <w:rPr>
          <w:rFonts w:ascii="Arial" w:hAnsi="Arial" w:cs="Arial"/>
          <w:sz w:val="18"/>
          <w:szCs w:val="18"/>
          <w:u w:val="single"/>
        </w:rPr>
      </w:pPr>
    </w:p>
    <w:p w14:paraId="69216A37" w14:textId="77777777" w:rsidR="004A4C53" w:rsidRDefault="00EC2EB3" w:rsidP="004A4C53">
      <w:pPr>
        <w:ind w:right="40"/>
        <w:contextualSpacing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sz w:val="18"/>
          <w:szCs w:val="18"/>
        </w:rPr>
        <w:t xml:space="preserve">        I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declare</w:t>
      </w:r>
      <w:r w:rsidRPr="00BA5325">
        <w:rPr>
          <w:rFonts w:ascii="Arial" w:hAnsi="Arial" w:cs="Arial"/>
          <w:spacing w:val="24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under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penalty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of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perjury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under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laws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of</w:t>
      </w:r>
      <w:r w:rsidRPr="00BA5325">
        <w:rPr>
          <w:rFonts w:ascii="Arial" w:hAnsi="Arial" w:cs="Arial"/>
          <w:spacing w:val="26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24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State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of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California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that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the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foregoing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is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true</w:t>
      </w:r>
      <w:r w:rsidRPr="00BA5325">
        <w:rPr>
          <w:rFonts w:ascii="Arial" w:hAnsi="Arial" w:cs="Arial"/>
          <w:spacing w:val="25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and</w:t>
      </w:r>
      <w:r w:rsidRPr="00BA5325">
        <w:rPr>
          <w:rFonts w:ascii="Arial" w:hAnsi="Arial" w:cs="Arial"/>
          <w:spacing w:val="93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correct.     Date:</w:t>
      </w:r>
      <w:r w:rsidRPr="00BA5325">
        <w:rPr>
          <w:rFonts w:ascii="Arial" w:hAnsi="Arial" w:cs="Arial"/>
          <w:b/>
          <w:bCs/>
          <w:color w:val="0000FF"/>
          <w:spacing w:val="-1"/>
          <w:sz w:val="18"/>
          <w:szCs w:val="18"/>
          <w:u w:val="single"/>
        </w:rPr>
        <w:t xml:space="preserve"> </w:t>
      </w:r>
      <w:r w:rsidR="004A4C53" w:rsidRPr="00160B3E">
        <w:rPr>
          <w:rFonts w:ascii="Arial" w:hAnsi="Arial" w:cs="Arial"/>
          <w:b/>
          <w:bCs/>
          <w:color w:val="0000FF"/>
          <w:spacing w:val="-1"/>
          <w:sz w:val="18"/>
          <w:szCs w:val="18"/>
          <w:u w:val="single"/>
        </w:rPr>
        <w:t>##Others.DateNow##</w:t>
      </w:r>
    </w:p>
    <w:p w14:paraId="41F4A01D" w14:textId="77777777" w:rsidR="00EC2EB3" w:rsidRDefault="00EC2EB3" w:rsidP="00EC2EB3">
      <w:pPr>
        <w:contextualSpacing/>
        <w:rPr>
          <w:rFonts w:ascii="Arial" w:hAnsi="Arial" w:cs="Arial"/>
          <w:sz w:val="18"/>
          <w:szCs w:val="18"/>
        </w:rPr>
      </w:pPr>
    </w:p>
    <w:p w14:paraId="60AF5F8F" w14:textId="77777777" w:rsidR="00EC2EB3" w:rsidRDefault="00EC2EB3" w:rsidP="00EC2EB3">
      <w:pPr>
        <w:contextualSpacing/>
        <w:rPr>
          <w:rFonts w:ascii="Arial" w:hAnsi="Arial" w:cs="Arial"/>
          <w:sz w:val="18"/>
          <w:szCs w:val="18"/>
        </w:rPr>
      </w:pPr>
    </w:p>
    <w:p w14:paraId="42F1E7C9" w14:textId="77777777" w:rsidR="00EC2EB3" w:rsidRPr="00BA5325" w:rsidRDefault="00CD33BA" w:rsidP="00CD33BA">
      <w:pPr>
        <w:tabs>
          <w:tab w:val="left" w:pos="2304"/>
        </w:tabs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5555E701" w14:textId="77777777" w:rsidR="005A49A8" w:rsidRDefault="00EC2EB3" w:rsidP="001F4422">
      <w:pPr>
        <w:spacing w:before="2"/>
        <w:ind w:right="40"/>
        <w:contextualSpacing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sz w:val="18"/>
          <w:szCs w:val="18"/>
        </w:rPr>
        <w:t xml:space="preserve">                                     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EA1D21">
        <w:rPr>
          <w:rFonts w:ascii="Arial" w:hAnsi="Arial" w:cs="Arial"/>
          <w:sz w:val="18"/>
          <w:szCs w:val="18"/>
        </w:rPr>
        <w:t>##Appointments.</w:t>
      </w:r>
      <w:r w:rsidR="00EA1D21" w:rsidRPr="00EA1D21">
        <w:rPr>
          <w:rFonts w:ascii="Arial" w:hAnsi="Arial" w:cs="Arial"/>
          <w:sz w:val="18"/>
          <w:szCs w:val="18"/>
        </w:rPr>
        <w:t>PrimaryResponsibleUserName</w:t>
      </w:r>
      <w:r w:rsidR="00EA1D21">
        <w:rPr>
          <w:rFonts w:ascii="Arial" w:hAnsi="Arial" w:cs="Arial"/>
          <w:sz w:val="18"/>
          <w:szCs w:val="18"/>
        </w:rPr>
        <w:t>##</w:t>
      </w:r>
    </w:p>
    <w:p w14:paraId="5B8BFB29" w14:textId="77777777" w:rsidR="00502227" w:rsidRPr="005A49A8" w:rsidRDefault="00773927" w:rsidP="001F4422">
      <w:pPr>
        <w:spacing w:before="2"/>
        <w:ind w:right="40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u w:val="single"/>
        </w:rPr>
        <w:t>##Appointments.Signature##</w:t>
      </w:r>
    </w:p>
    <w:p w14:paraId="242F4005" w14:textId="77777777" w:rsidR="00EC5A2C" w:rsidRPr="00571237" w:rsidRDefault="00571237" w:rsidP="00502227">
      <w:pPr>
        <w:contextualSpacing/>
        <w:rPr>
          <w:rFonts w:ascii="Arial" w:hAnsi="Arial" w:cs="Arial"/>
          <w:spacing w:val="-1"/>
          <w:sz w:val="18"/>
          <w:szCs w:val="18"/>
          <w:u w:val="single"/>
        </w:rPr>
      </w:pPr>
      <w:r>
        <w:rPr>
          <w:rFonts w:ascii="Arial" w:hAnsi="Arial" w:cs="Arial"/>
          <w:spacing w:val="-1"/>
          <w:sz w:val="18"/>
          <w:szCs w:val="18"/>
          <w:u w:val="single"/>
        </w:rPr>
        <w:t xml:space="preserve">        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  <w:u w:val="single"/>
        </w:rPr>
        <w:t xml:space="preserve">                                        </w:t>
      </w:r>
      <w:r>
        <w:rPr>
          <w:rFonts w:ascii="Arial" w:hAnsi="Arial" w:cs="Arial"/>
          <w:sz w:val="18"/>
          <w:szCs w:val="18"/>
        </w:rPr>
        <w:t xml:space="preserve"> </w:t>
      </w:r>
    </w:p>
    <w:p w14:paraId="43B7B76A" w14:textId="77777777" w:rsidR="00EC2EB3" w:rsidRPr="00BA5325" w:rsidRDefault="00EC2EB3" w:rsidP="00502227">
      <w:pPr>
        <w:contextualSpacing/>
        <w:rPr>
          <w:rFonts w:ascii="Arial" w:hAnsi="Arial" w:cs="Arial"/>
          <w:i/>
          <w:iCs/>
          <w:spacing w:val="-1"/>
          <w:sz w:val="18"/>
          <w:szCs w:val="18"/>
        </w:rPr>
      </w:pPr>
      <w:r w:rsidRPr="00BA5325">
        <w:rPr>
          <w:rFonts w:ascii="Arial" w:hAnsi="Arial" w:cs="Arial"/>
          <w:spacing w:val="-1"/>
          <w:sz w:val="18"/>
          <w:szCs w:val="18"/>
        </w:rPr>
        <w:t>(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 xml:space="preserve">Signature </w:t>
      </w:r>
      <w:r w:rsidRPr="00BA5325">
        <w:rPr>
          <w:rFonts w:ascii="Arial" w:hAnsi="Arial" w:cs="Arial"/>
          <w:i/>
          <w:iCs/>
          <w:sz w:val="18"/>
          <w:szCs w:val="18"/>
        </w:rPr>
        <w:t>of</w:t>
      </w:r>
      <w:r w:rsidRPr="00BA5325">
        <w:rPr>
          <w:rFonts w:ascii="Arial" w:hAnsi="Arial" w:cs="Arial"/>
          <w:i/>
          <w:iCs/>
          <w:spacing w:val="-2"/>
          <w:sz w:val="18"/>
          <w:szCs w:val="18"/>
        </w:rPr>
        <w:t xml:space="preserve"> 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>declarant)</w:t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ab/>
        <w:t xml:space="preserve">                                 </w:t>
      </w:r>
      <w:r w:rsidR="0043103E">
        <w:rPr>
          <w:rFonts w:ascii="Arial" w:hAnsi="Arial" w:cs="Arial"/>
          <w:i/>
          <w:iCs/>
          <w:spacing w:val="-1"/>
          <w:sz w:val="18"/>
          <w:szCs w:val="18"/>
        </w:rPr>
        <w:tab/>
      </w:r>
      <w:r w:rsidR="0043103E">
        <w:rPr>
          <w:rFonts w:ascii="Arial" w:hAnsi="Arial" w:cs="Arial"/>
          <w:i/>
          <w:iCs/>
          <w:spacing w:val="-1"/>
          <w:sz w:val="18"/>
          <w:szCs w:val="18"/>
        </w:rPr>
        <w:tab/>
      </w:r>
      <w:r w:rsidR="0043103E">
        <w:rPr>
          <w:rFonts w:ascii="Arial" w:hAnsi="Arial" w:cs="Arial"/>
          <w:i/>
          <w:iCs/>
          <w:spacing w:val="-1"/>
          <w:sz w:val="18"/>
          <w:szCs w:val="18"/>
        </w:rPr>
        <w:tab/>
      </w:r>
      <w:r w:rsidRPr="00BA5325">
        <w:rPr>
          <w:rFonts w:ascii="Arial" w:hAnsi="Arial" w:cs="Arial"/>
          <w:i/>
          <w:iCs/>
          <w:spacing w:val="-1"/>
          <w:sz w:val="18"/>
          <w:szCs w:val="18"/>
        </w:rPr>
        <w:t xml:space="preserve"> (Print name)</w:t>
      </w:r>
    </w:p>
    <w:p w14:paraId="7A042ECD" w14:textId="77777777" w:rsidR="00EC2EB3" w:rsidRPr="00BA5325" w:rsidRDefault="00EC2EB3" w:rsidP="00EC2EB3">
      <w:pPr>
        <w:contextualSpacing/>
        <w:rPr>
          <w:rFonts w:ascii="Arial" w:hAnsi="Arial" w:cs="Arial"/>
          <w:sz w:val="18"/>
          <w:szCs w:val="18"/>
        </w:rPr>
      </w:pPr>
    </w:p>
    <w:p w14:paraId="0D8471C0" w14:textId="77777777" w:rsidR="00EC2EB3" w:rsidRPr="00BA5325" w:rsidRDefault="00EC2EB3" w:rsidP="00EC2EB3">
      <w:pPr>
        <w:ind w:left="100"/>
        <w:contextualSpacing/>
        <w:rPr>
          <w:rFonts w:ascii="Arial" w:hAnsi="Arial" w:cs="Arial"/>
          <w:sz w:val="18"/>
          <w:szCs w:val="18"/>
        </w:rPr>
      </w:pPr>
      <w:r w:rsidRPr="00BA5325">
        <w:rPr>
          <w:rFonts w:ascii="Arial" w:hAnsi="Arial" w:cs="Arial"/>
          <w:spacing w:val="-1"/>
          <w:sz w:val="18"/>
          <w:szCs w:val="18"/>
        </w:rPr>
        <w:t>QME</w:t>
      </w:r>
      <w:r w:rsidRPr="00BA5325">
        <w:rPr>
          <w:rFonts w:ascii="Arial" w:hAnsi="Arial" w:cs="Arial"/>
          <w:spacing w:val="-5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Form</w:t>
      </w:r>
      <w:r w:rsidRPr="00BA5325">
        <w:rPr>
          <w:rFonts w:ascii="Arial" w:hAnsi="Arial" w:cs="Arial"/>
          <w:spacing w:val="-8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122</w:t>
      </w:r>
    </w:p>
    <w:p w14:paraId="2D0C8F38" w14:textId="77777777" w:rsidR="00EC2EB3" w:rsidRDefault="00EC2EB3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  <w:r w:rsidRPr="00BA5325">
        <w:rPr>
          <w:rFonts w:ascii="Arial" w:hAnsi="Arial" w:cs="Arial"/>
          <w:sz w:val="18"/>
          <w:szCs w:val="18"/>
        </w:rPr>
        <w:t>Rev.</w:t>
      </w:r>
      <w:r w:rsidRPr="00BA5325">
        <w:rPr>
          <w:rFonts w:ascii="Arial" w:hAnsi="Arial" w:cs="Arial"/>
          <w:spacing w:val="-7"/>
          <w:sz w:val="18"/>
          <w:szCs w:val="18"/>
        </w:rPr>
        <w:t xml:space="preserve"> </w:t>
      </w:r>
      <w:r w:rsidRPr="00BA5325">
        <w:rPr>
          <w:rFonts w:ascii="Arial" w:hAnsi="Arial" w:cs="Arial"/>
          <w:spacing w:val="-1"/>
          <w:sz w:val="18"/>
          <w:szCs w:val="18"/>
        </w:rPr>
        <w:t>February</w:t>
      </w:r>
      <w:r w:rsidRPr="00BA5325">
        <w:rPr>
          <w:rFonts w:ascii="Arial" w:hAnsi="Arial" w:cs="Arial"/>
          <w:spacing w:val="-7"/>
          <w:sz w:val="18"/>
          <w:szCs w:val="18"/>
        </w:rPr>
        <w:t xml:space="preserve"> </w:t>
      </w:r>
      <w:r w:rsidRPr="00BA5325">
        <w:rPr>
          <w:rFonts w:ascii="Arial" w:hAnsi="Arial" w:cs="Arial"/>
          <w:sz w:val="18"/>
          <w:szCs w:val="18"/>
        </w:rPr>
        <w:t>2009</w:t>
      </w:r>
      <w:r w:rsidRPr="00F8710A">
        <w:rPr>
          <w:rFonts w:ascii="Footlight MT Light" w:hAnsi="Footlight MT Light" w:cs="Arial"/>
          <w:b/>
          <w:bCs/>
          <w:color w:val="333333"/>
          <w:sz w:val="51"/>
          <w:szCs w:val="51"/>
        </w:rPr>
        <w:t xml:space="preserve"> </w:t>
      </w:r>
    </w:p>
    <w:p w14:paraId="55DF2139" w14:textId="77777777" w:rsidR="00EC2EB3" w:rsidRDefault="00EC2EB3" w:rsidP="00EC2EB3">
      <w:pPr>
        <w:pStyle w:val="Header"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65DCC310" w14:textId="77777777" w:rsidR="00EC2EB3" w:rsidRDefault="00EC2EB3" w:rsidP="00EC2EB3">
      <w:pPr>
        <w:pStyle w:val="Header"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61342E54" w14:textId="77777777" w:rsidR="00EC2EB3" w:rsidRDefault="00EC2EB3" w:rsidP="00EC2EB3">
      <w:pPr>
        <w:tabs>
          <w:tab w:val="left" w:pos="633"/>
          <w:tab w:val="left" w:pos="4953"/>
          <w:tab w:val="left" w:pos="5904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9E22D79" w14:textId="77777777" w:rsidR="00EC2EB3" w:rsidRDefault="00EC2EB3" w:rsidP="00EC2EB3">
      <w:pPr>
        <w:tabs>
          <w:tab w:val="left" w:pos="633"/>
          <w:tab w:val="left" w:pos="4953"/>
          <w:tab w:val="left" w:pos="5904"/>
        </w:tabs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lastRenderedPageBreak/>
        <w:t>Service List</w:t>
      </w:r>
    </w:p>
    <w:p w14:paraId="64F75671" w14:textId="77777777" w:rsidR="00EC2EB3" w:rsidRPr="00BA5325" w:rsidRDefault="00EC2EB3" w:rsidP="00EC2EB3">
      <w:pPr>
        <w:tabs>
          <w:tab w:val="left" w:pos="633"/>
          <w:tab w:val="left" w:pos="4953"/>
          <w:tab w:val="left" w:pos="5904"/>
        </w:tabs>
        <w:contextualSpacing/>
        <w:jc w:val="center"/>
        <w:rPr>
          <w:rFonts w:ascii="Arial" w:hAnsi="Arial" w:cs="Arial"/>
          <w:b/>
          <w:bCs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20"/>
        <w:gridCol w:w="4540"/>
      </w:tblGrid>
      <w:tr w:rsidR="00EC2EB3" w:rsidRPr="00BA5325" w14:paraId="0E564F92" w14:textId="77777777" w:rsidTr="00986B5B">
        <w:trPr>
          <w:trHeight w:val="377"/>
        </w:trPr>
        <w:tc>
          <w:tcPr>
            <w:tcW w:w="4820" w:type="dxa"/>
            <w:vAlign w:val="center"/>
          </w:tcPr>
          <w:p w14:paraId="7FBC24EF" w14:textId="77777777" w:rsidR="00EC2EB3" w:rsidRDefault="00EC2EB3" w:rsidP="00986B5B">
            <w:pPr>
              <w:contextualSpacing/>
              <w:rPr>
                <w:rFonts w:ascii="Arial" w:eastAsia="Calibri" w:hAnsi="Arial" w:cs="Arial"/>
                <w:b/>
                <w:bCs/>
              </w:rPr>
            </w:pPr>
            <w:r w:rsidRPr="00B85E2F">
              <w:rPr>
                <w:rFonts w:ascii="Arial" w:eastAsia="Calibri" w:hAnsi="Arial" w:cs="Arial"/>
                <w:b/>
                <w:bCs/>
              </w:rPr>
              <w:t xml:space="preserve">Case Name : </w:t>
            </w:r>
          </w:p>
          <w:p w14:paraId="6FE1D6A3" w14:textId="77777777" w:rsidR="00986B5B" w:rsidRPr="00B85E2F" w:rsidRDefault="00986B5B" w:rsidP="00986B5B">
            <w:pPr>
              <w:contextualSpacing/>
              <w:rPr>
                <w:rFonts w:ascii="Arial" w:eastAsia="Calibri" w:hAnsi="Arial" w:cs="Arial"/>
                <w:b/>
                <w:bCs/>
              </w:rPr>
            </w:pPr>
            <w:r w:rsidRPr="002102A2">
              <w:rPr>
                <w:rFonts w:eastAsia="Calibri" w:cstheme="minorHAnsi"/>
                <w:bCs/>
                <w:sz w:val="20"/>
                <w:szCs w:val="20"/>
              </w:rPr>
              <w:t>##Patients.FirstName##</w:t>
            </w:r>
            <w:r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r w:rsidRPr="002102A2">
              <w:rPr>
                <w:rFonts w:eastAsia="Calibri" w:cstheme="minorHAnsi"/>
                <w:bCs/>
                <w:sz w:val="20"/>
                <w:szCs w:val="20"/>
              </w:rPr>
              <w:t>##Patients.LastName##</w:t>
            </w:r>
          </w:p>
        </w:tc>
        <w:tc>
          <w:tcPr>
            <w:tcW w:w="4540" w:type="dxa"/>
            <w:vAlign w:val="center"/>
          </w:tcPr>
          <w:p w14:paraId="45F4281F" w14:textId="77777777" w:rsidR="00C93C1B" w:rsidRDefault="00EC2EB3" w:rsidP="00C93C1B">
            <w:pPr>
              <w:ind w:right="40"/>
              <w:contextualSpacing/>
              <w:rPr>
                <w:rFonts w:ascii="Arial" w:eastAsia="Calibri" w:hAnsi="Arial" w:cs="Arial"/>
                <w:b/>
                <w:bCs/>
                <w:highlight w:val="yellow"/>
              </w:rPr>
            </w:pPr>
            <w:r w:rsidRPr="00B85E2F">
              <w:rPr>
                <w:rFonts w:ascii="Arial" w:eastAsia="Calibri" w:hAnsi="Arial" w:cs="Arial"/>
                <w:b/>
                <w:bCs/>
              </w:rPr>
              <w:t xml:space="preserve">V: </w:t>
            </w:r>
            <w:r w:rsidR="00C93C1B" w:rsidRPr="002A3DBF">
              <w:rPr>
                <w:rFonts w:cstheme="minorHAnsi"/>
                <w:sz w:val="20"/>
                <w:szCs w:val="20"/>
                <w:lang w:val="en-IN"/>
              </w:rPr>
              <w:t>##EmployerDetails.EmployerName##</w:t>
            </w:r>
          </w:p>
          <w:p w14:paraId="42B3FF4F" w14:textId="77777777" w:rsidR="00EC2EB3" w:rsidRPr="00B85E2F" w:rsidRDefault="00EC2EB3" w:rsidP="00E93E3D">
            <w:pPr>
              <w:contextualSpacing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EC2EB3" w:rsidRPr="00BA5325" w14:paraId="3312128D" w14:textId="77777777" w:rsidTr="00986B5B">
        <w:trPr>
          <w:trHeight w:val="242"/>
        </w:trPr>
        <w:tc>
          <w:tcPr>
            <w:tcW w:w="4820" w:type="dxa"/>
            <w:vAlign w:val="center"/>
          </w:tcPr>
          <w:p w14:paraId="20374DA9" w14:textId="77777777" w:rsidR="00EC2EB3" w:rsidRPr="00B85E2F" w:rsidRDefault="00EC2EB3" w:rsidP="00E93E3D">
            <w:pPr>
              <w:contextualSpacing/>
              <w:rPr>
                <w:rFonts w:ascii="Arial" w:eastAsia="Calibri" w:hAnsi="Arial" w:cs="Arial"/>
                <w:bCs/>
              </w:rPr>
            </w:pPr>
          </w:p>
        </w:tc>
        <w:tc>
          <w:tcPr>
            <w:tcW w:w="4540" w:type="dxa"/>
            <w:vAlign w:val="center"/>
          </w:tcPr>
          <w:p w14:paraId="04AB1A06" w14:textId="77777777" w:rsidR="00EC2EB3" w:rsidRPr="00B85E2F" w:rsidRDefault="00EC2EB3" w:rsidP="00E93E3D">
            <w:pPr>
              <w:contextualSpacing/>
              <w:rPr>
                <w:rFonts w:ascii="Arial" w:eastAsia="Calibri" w:hAnsi="Arial" w:cs="Arial"/>
                <w:b/>
                <w:bCs/>
              </w:rPr>
            </w:pPr>
          </w:p>
        </w:tc>
      </w:tr>
      <w:tr w:rsidR="00EC2EB3" w:rsidRPr="00BA5325" w14:paraId="7BCBBA02" w14:textId="77777777" w:rsidTr="00986B5B">
        <w:trPr>
          <w:trHeight w:val="440"/>
        </w:trPr>
        <w:tc>
          <w:tcPr>
            <w:tcW w:w="4820" w:type="dxa"/>
            <w:vAlign w:val="center"/>
          </w:tcPr>
          <w:p w14:paraId="575E71CE" w14:textId="77777777" w:rsidR="00EC2EB3" w:rsidRPr="00B85E2F" w:rsidRDefault="00EC2EB3" w:rsidP="00E93E3D">
            <w:pPr>
              <w:contextualSpacing/>
              <w:rPr>
                <w:rFonts w:ascii="Arial" w:eastAsia="Calibri" w:hAnsi="Arial" w:cs="Arial"/>
                <w:b/>
                <w:bCs/>
              </w:rPr>
            </w:pPr>
            <w:r w:rsidRPr="00B85E2F">
              <w:rPr>
                <w:rFonts w:ascii="Arial" w:eastAsia="Calibri" w:hAnsi="Arial" w:cs="Arial"/>
                <w:b/>
                <w:bCs/>
              </w:rPr>
              <w:t xml:space="preserve">Claim No: </w:t>
            </w:r>
            <w:r w:rsidR="00F06E99" w:rsidRPr="00AA45BD">
              <w:rPr>
                <w:rFonts w:ascii="Arial" w:eastAsia="Calibri" w:hAnsi="Arial" w:cs="Arial"/>
                <w:b/>
                <w:bCs/>
              </w:rPr>
              <w:t>##InjuryDetails.ClaimNumber##</w:t>
            </w:r>
          </w:p>
        </w:tc>
        <w:tc>
          <w:tcPr>
            <w:tcW w:w="4540" w:type="dxa"/>
            <w:vAlign w:val="bottom"/>
          </w:tcPr>
          <w:p w14:paraId="5D40C9B8" w14:textId="77777777" w:rsidR="00EC2EB3" w:rsidRPr="00B85E2F" w:rsidRDefault="00EC2EB3" w:rsidP="00E93E3D">
            <w:pPr>
              <w:tabs>
                <w:tab w:val="left" w:pos="3333"/>
              </w:tabs>
              <w:spacing w:before="74"/>
              <w:ind w:left="100"/>
              <w:contextualSpacing/>
              <w:rPr>
                <w:rFonts w:ascii="Arial" w:eastAsia="Calibri" w:hAnsi="Arial" w:cs="Arial"/>
                <w:b/>
                <w:bCs/>
                <w:spacing w:val="-1"/>
              </w:rPr>
            </w:pPr>
          </w:p>
          <w:p w14:paraId="1987888A" w14:textId="77777777" w:rsidR="00EC2EB3" w:rsidRPr="00B85E2F" w:rsidRDefault="00EC2EB3" w:rsidP="00E93E3D">
            <w:pPr>
              <w:tabs>
                <w:tab w:val="left" w:pos="3333"/>
              </w:tabs>
              <w:spacing w:before="74"/>
              <w:ind w:left="100"/>
              <w:contextualSpacing/>
              <w:rPr>
                <w:rFonts w:ascii="Arial" w:eastAsia="Calibri" w:hAnsi="Arial" w:cs="Arial"/>
                <w:b/>
                <w:bCs/>
                <w:sz w:val="18"/>
                <w:szCs w:val="18"/>
              </w:rPr>
            </w:pPr>
            <w:r w:rsidRPr="00B85E2F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EAMS or</w:t>
            </w:r>
            <w:r w:rsidRPr="00B85E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 w:rsidRPr="00B85E2F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WCAB Case</w:t>
            </w:r>
            <w:r w:rsidRPr="00B85E2F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 xml:space="preserve"> </w:t>
            </w:r>
            <w:r w:rsidRPr="00B85E2F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No. </w:t>
            </w:r>
            <w:r w:rsidRPr="00B85E2F">
              <w:rPr>
                <w:rFonts w:ascii="Arial" w:eastAsia="Calibri" w:hAnsi="Arial" w:cs="Arial"/>
                <w:b/>
                <w:bCs/>
                <w:spacing w:val="-2"/>
                <w:sz w:val="18"/>
                <w:szCs w:val="18"/>
              </w:rPr>
              <w:t>(</w:t>
            </w:r>
            <w:r w:rsidRPr="00B85E2F">
              <w:rPr>
                <w:rFonts w:ascii="Arial" w:eastAsia="Calibri" w:hAnsi="Arial" w:cs="Arial"/>
                <w:b/>
                <w:bCs/>
                <w:i/>
                <w:iCs/>
                <w:spacing w:val="-2"/>
                <w:sz w:val="18"/>
                <w:szCs w:val="18"/>
              </w:rPr>
              <w:t>if</w:t>
            </w:r>
            <w:r w:rsidRPr="00B85E2F">
              <w:rPr>
                <w:rFonts w:ascii="Arial" w:eastAsia="Calibri" w:hAnsi="Arial" w:cs="Arial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B85E2F">
              <w:rPr>
                <w:rFonts w:ascii="Arial" w:eastAsia="Calibri" w:hAnsi="Arial" w:cs="Arial"/>
                <w:b/>
                <w:bCs/>
                <w:i/>
                <w:iCs/>
                <w:spacing w:val="-1"/>
                <w:sz w:val="18"/>
                <w:szCs w:val="18"/>
              </w:rPr>
              <w:t>any</w:t>
            </w:r>
            <w:r w:rsidRPr="00B85E2F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 xml:space="preserve">):  </w:t>
            </w:r>
            <w:r w:rsidR="00685FA5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##InjuryDetails.WcabAdj</w:t>
            </w:r>
            <w:r w:rsidR="00E544EB" w:rsidRPr="00AA45BD">
              <w:rPr>
                <w:rFonts w:ascii="Arial" w:eastAsia="Calibri" w:hAnsi="Arial" w:cs="Arial"/>
                <w:b/>
                <w:bCs/>
                <w:spacing w:val="-1"/>
                <w:sz w:val="18"/>
                <w:szCs w:val="18"/>
              </w:rPr>
              <w:t>##</w:t>
            </w:r>
            <w:r w:rsidR="00E544EB">
              <w:rPr>
                <w:rFonts w:ascii="Arial" w:eastAsia="Calibri" w:hAnsi="Arial" w:cs="Arial"/>
                <w:sz w:val="18"/>
                <w:szCs w:val="18"/>
              </w:rPr>
              <w:t xml:space="preserve">  </w:t>
            </w:r>
            <w:r w:rsidRPr="00B85E2F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</w:p>
          <w:p w14:paraId="7F8DD0CC" w14:textId="77777777" w:rsidR="00EC2EB3" w:rsidRPr="00B85E2F" w:rsidRDefault="00EC2EB3" w:rsidP="00E93E3D">
            <w:pPr>
              <w:spacing w:before="9"/>
              <w:contextualSpacing/>
              <w:rPr>
                <w:rFonts w:ascii="Arial" w:eastAsia="Calibri" w:hAnsi="Arial" w:cs="Arial"/>
                <w:b/>
                <w:bCs/>
              </w:rPr>
            </w:pPr>
          </w:p>
          <w:p w14:paraId="7E902AED" w14:textId="77777777" w:rsidR="00EC2EB3" w:rsidRPr="00B85E2F" w:rsidRDefault="00EC2EB3" w:rsidP="00E93E3D">
            <w:pPr>
              <w:contextualSpacing/>
              <w:rPr>
                <w:rFonts w:ascii="Arial" w:eastAsia="Calibri" w:hAnsi="Arial" w:cs="Arial"/>
                <w:b/>
                <w:bCs/>
              </w:rPr>
            </w:pPr>
          </w:p>
        </w:tc>
      </w:tr>
    </w:tbl>
    <w:p w14:paraId="0922F025" w14:textId="77777777" w:rsidR="00EC2EB3" w:rsidRDefault="00EC2EB3" w:rsidP="00EC2EB3">
      <w:pPr>
        <w:contextualSpacing/>
        <w:rPr>
          <w:rFonts w:ascii="Arial" w:hAnsi="Arial" w:cs="Arial"/>
          <w:color w:val="000000"/>
        </w:rPr>
      </w:pPr>
    </w:p>
    <w:p w14:paraId="1C636135" w14:textId="77777777" w:rsidR="00D36D8B" w:rsidRDefault="00D36D8B" w:rsidP="00EC2EB3">
      <w:pPr>
        <w:contextualSpacing/>
        <w:rPr>
          <w:rFonts w:ascii="Arial" w:hAnsi="Arial" w:cs="Arial"/>
          <w:color w:val="000000"/>
        </w:rPr>
      </w:pPr>
      <w:r w:rsidRPr="00D36D8B">
        <w:rPr>
          <w:rFonts w:ascii="Arial" w:hAnsi="Arial" w:cs="Arial"/>
          <w:color w:val="000000"/>
        </w:rPr>
        <w:t>##InjuryDetails.PrimaryInsuranceName##</w:t>
      </w:r>
    </w:p>
    <w:p w14:paraId="2B94F6B6" w14:textId="77777777" w:rsidR="00AE0F85" w:rsidRDefault="00D36D8B" w:rsidP="00EC2EB3">
      <w:pPr>
        <w:contextualSpacing/>
        <w:rPr>
          <w:rFonts w:ascii="Arial" w:hAnsi="Arial" w:cs="Arial"/>
          <w:color w:val="000000"/>
        </w:rPr>
      </w:pPr>
      <w:r w:rsidRPr="00D36D8B">
        <w:rPr>
          <w:rFonts w:ascii="Arial" w:hAnsi="Arial" w:cs="Arial"/>
          <w:color w:val="000000"/>
        </w:rPr>
        <w:t>##InjuryDetails.PrimaryInsuranceStreet##</w:t>
      </w:r>
    </w:p>
    <w:p w14:paraId="0CC97066" w14:textId="77777777" w:rsidR="00EC2EB3" w:rsidRPr="00735069" w:rsidRDefault="00EC2EB3" w:rsidP="00EC2EB3">
      <w:pPr>
        <w:contextualSpacing/>
        <w:rPr>
          <w:rFonts w:ascii="Arial" w:hAnsi="Arial" w:cs="Arial"/>
          <w:color w:val="000000"/>
        </w:rPr>
      </w:pPr>
      <w:r w:rsidRPr="00735069">
        <w:rPr>
          <w:rFonts w:ascii="Arial" w:hAnsi="Arial" w:cs="Arial"/>
          <w:color w:val="000000"/>
        </w:rPr>
        <w:fldChar w:fldCharType="begin"/>
      </w:r>
      <w:r w:rsidRPr="00735069">
        <w:rPr>
          <w:rFonts w:ascii="Arial" w:hAnsi="Arial" w:cs="Arial"/>
          <w:color w:val="000000"/>
        </w:rPr>
        <w:instrText xml:space="preserve"> MERGEFIELD M_291 \* MERGEFORMAT </w:instrText>
      </w:r>
      <w:r w:rsidRPr="00735069">
        <w:rPr>
          <w:rFonts w:ascii="Arial" w:hAnsi="Arial" w:cs="Arial"/>
          <w:color w:val="000000"/>
        </w:rPr>
        <w:fldChar w:fldCharType="separate"/>
      </w:r>
      <w:r w:rsidR="00AE0F85" w:rsidRPr="00735069">
        <w:rPr>
          <w:rFonts w:ascii="Arial" w:hAnsi="Arial" w:cs="Arial"/>
          <w:noProof/>
          <w:color w:val="000000"/>
        </w:rPr>
        <w:t>##InjuryDetails.PrimaryInsuranceCity##</w:t>
      </w:r>
      <w:r w:rsidRPr="00735069">
        <w:rPr>
          <w:rFonts w:ascii="Arial" w:hAnsi="Arial" w:cs="Arial"/>
          <w:noProof/>
          <w:color w:val="000000"/>
        </w:rPr>
        <w:t xml:space="preserve">, </w:t>
      </w:r>
      <w:r w:rsidR="00AE0F85" w:rsidRPr="00735069">
        <w:rPr>
          <w:rFonts w:ascii="Arial" w:hAnsi="Arial" w:cs="Arial"/>
          <w:noProof/>
          <w:color w:val="000000"/>
        </w:rPr>
        <w:t>##InjuryDetails.PrimaryInsuranceState##</w:t>
      </w:r>
      <w:r w:rsidRPr="00735069">
        <w:rPr>
          <w:rFonts w:ascii="Arial" w:hAnsi="Arial" w:cs="Arial"/>
          <w:noProof/>
          <w:color w:val="000000"/>
        </w:rPr>
        <w:t xml:space="preserve"> </w:t>
      </w:r>
      <w:r w:rsidR="00AE0F85" w:rsidRPr="00735069">
        <w:rPr>
          <w:rFonts w:ascii="Arial" w:hAnsi="Arial" w:cs="Arial"/>
          <w:noProof/>
          <w:color w:val="000000"/>
        </w:rPr>
        <w:t>##InjuryDetails.PrimaryInsuranceZip##</w:t>
      </w:r>
      <w:r w:rsidRPr="00735069">
        <w:rPr>
          <w:rFonts w:ascii="Arial" w:hAnsi="Arial" w:cs="Arial"/>
          <w:color w:val="000000"/>
        </w:rPr>
        <w:fldChar w:fldCharType="end"/>
      </w:r>
    </w:p>
    <w:p w14:paraId="26E9A916" w14:textId="77777777" w:rsidR="00EC2EB3" w:rsidRPr="00735069" w:rsidRDefault="00EC2EB3" w:rsidP="00EC2EB3">
      <w:pPr>
        <w:contextualSpacing/>
        <w:rPr>
          <w:rFonts w:ascii="Arial" w:hAnsi="Arial" w:cs="Arial"/>
          <w:color w:val="000000"/>
        </w:rPr>
      </w:pPr>
    </w:p>
    <w:p w14:paraId="23E97102" w14:textId="77777777" w:rsidR="00EC2EB3" w:rsidRPr="00CA61AB" w:rsidRDefault="00EC2EB3" w:rsidP="00EC2EB3">
      <w:pPr>
        <w:contextualSpacing/>
        <w:rPr>
          <w:rFonts w:ascii="Arial" w:hAnsi="Arial" w:cs="Arial"/>
          <w:color w:val="000000"/>
          <w:highlight w:val="yellow"/>
        </w:rPr>
      </w:pPr>
    </w:p>
    <w:p w14:paraId="4DA10EB3" w14:textId="77777777" w:rsidR="00596D80" w:rsidRDefault="00596D80" w:rsidP="00EC2EB3">
      <w:pPr>
        <w:contextualSpacing/>
        <w:rPr>
          <w:rFonts w:ascii="Arial" w:hAnsi="Arial" w:cs="Arial"/>
          <w:color w:val="000000"/>
        </w:rPr>
      </w:pPr>
      <w:r w:rsidRPr="00596D80">
        <w:rPr>
          <w:rFonts w:ascii="Arial" w:hAnsi="Arial" w:cs="Arial"/>
          <w:color w:val="000000"/>
        </w:rPr>
        <w:t>##PatientAttorneys.AttorneyName##</w:t>
      </w:r>
    </w:p>
    <w:p w14:paraId="36BDD2FA" w14:textId="77777777" w:rsidR="00EC2EB3" w:rsidRPr="00735069" w:rsidRDefault="00EC2EB3" w:rsidP="00EC2EB3">
      <w:pPr>
        <w:contextualSpacing/>
        <w:rPr>
          <w:rFonts w:ascii="Arial" w:hAnsi="Arial" w:cs="Arial"/>
          <w:color w:val="000000"/>
          <w:lang w:val="fr-FR"/>
        </w:rPr>
      </w:pPr>
      <w:r w:rsidRPr="00735069">
        <w:rPr>
          <w:rFonts w:ascii="Arial" w:hAnsi="Arial" w:cs="Arial"/>
          <w:color w:val="000000"/>
        </w:rPr>
        <w:fldChar w:fldCharType="begin"/>
      </w:r>
      <w:r w:rsidRPr="00735069">
        <w:rPr>
          <w:rFonts w:ascii="Arial" w:hAnsi="Arial" w:cs="Arial"/>
          <w:color w:val="000000"/>
        </w:rPr>
        <w:instrText xml:space="preserve"> MERGEFIELD M_602 \* MERGEFORMAT </w:instrText>
      </w:r>
      <w:r w:rsidRPr="00735069">
        <w:rPr>
          <w:rFonts w:ascii="Arial" w:hAnsi="Arial" w:cs="Arial"/>
          <w:color w:val="000000"/>
        </w:rPr>
        <w:fldChar w:fldCharType="separate"/>
      </w:r>
      <w:r w:rsidR="00596D80" w:rsidRPr="00735069">
        <w:rPr>
          <w:rFonts w:ascii="Arial" w:hAnsi="Arial" w:cs="Arial"/>
          <w:noProof/>
          <w:color w:val="000000"/>
        </w:rPr>
        <w:t>##PatientAttorneys.Street##</w:t>
      </w:r>
      <w:r w:rsidRPr="00735069">
        <w:rPr>
          <w:rFonts w:ascii="Arial" w:hAnsi="Arial" w:cs="Arial"/>
          <w:noProof/>
          <w:color w:val="000000"/>
        </w:rPr>
        <w:t xml:space="preserve"> </w:t>
      </w:r>
      <w:r w:rsidRPr="00735069">
        <w:rPr>
          <w:rFonts w:ascii="Arial" w:hAnsi="Arial" w:cs="Arial"/>
          <w:color w:val="000000"/>
        </w:rPr>
        <w:fldChar w:fldCharType="end"/>
      </w:r>
    </w:p>
    <w:p w14:paraId="2B539484" w14:textId="77777777" w:rsidR="00EC2EB3" w:rsidRPr="00CA61AB" w:rsidRDefault="00EC2EB3" w:rsidP="00EC2EB3">
      <w:pPr>
        <w:contextualSpacing/>
        <w:rPr>
          <w:rFonts w:ascii="Arial" w:hAnsi="Arial" w:cs="Arial"/>
          <w:color w:val="000000"/>
          <w:highlight w:val="yellow"/>
          <w:lang w:val="fr-FR"/>
        </w:rPr>
      </w:pPr>
      <w:r w:rsidRPr="00735069">
        <w:rPr>
          <w:rFonts w:ascii="Arial" w:hAnsi="Arial" w:cs="Arial"/>
          <w:color w:val="000000"/>
          <w:lang w:val="fr-FR"/>
        </w:rPr>
        <w:fldChar w:fldCharType="begin"/>
      </w:r>
      <w:r w:rsidRPr="00735069">
        <w:rPr>
          <w:rFonts w:ascii="Arial" w:hAnsi="Arial" w:cs="Arial"/>
          <w:color w:val="000000"/>
          <w:lang w:val="fr-FR"/>
        </w:rPr>
        <w:instrText xml:space="preserve"> MERGEFIELD M_606 \* MERGEFORMAT </w:instrText>
      </w:r>
      <w:r w:rsidRPr="00735069">
        <w:rPr>
          <w:rFonts w:ascii="Arial" w:hAnsi="Arial" w:cs="Arial"/>
          <w:color w:val="000000"/>
          <w:lang w:val="fr-FR"/>
        </w:rPr>
        <w:fldChar w:fldCharType="separate"/>
      </w:r>
      <w:r w:rsidR="00596D80" w:rsidRPr="00735069">
        <w:rPr>
          <w:rFonts w:ascii="Arial" w:hAnsi="Arial" w:cs="Arial"/>
          <w:noProof/>
          <w:color w:val="000000"/>
          <w:lang w:val="fr-FR"/>
        </w:rPr>
        <w:t>##PatientAttorneys.City##</w:t>
      </w:r>
      <w:r w:rsidRPr="00735069">
        <w:rPr>
          <w:rFonts w:ascii="Arial" w:hAnsi="Arial" w:cs="Arial"/>
          <w:noProof/>
          <w:color w:val="000000"/>
          <w:lang w:val="fr-FR"/>
        </w:rPr>
        <w:t xml:space="preserve">, </w:t>
      </w:r>
      <w:r w:rsidR="00596D80" w:rsidRPr="00735069">
        <w:rPr>
          <w:rFonts w:ascii="Arial" w:hAnsi="Arial" w:cs="Arial"/>
          <w:noProof/>
          <w:color w:val="000000"/>
          <w:lang w:val="fr-FR"/>
        </w:rPr>
        <w:t>##PatientAttorneys.State##</w:t>
      </w:r>
      <w:r w:rsidRPr="00735069">
        <w:rPr>
          <w:rFonts w:ascii="Arial" w:hAnsi="Arial" w:cs="Arial"/>
          <w:noProof/>
          <w:color w:val="000000"/>
          <w:lang w:val="fr-FR"/>
        </w:rPr>
        <w:t xml:space="preserve"> </w:t>
      </w:r>
      <w:r w:rsidR="00596D80" w:rsidRPr="00735069">
        <w:rPr>
          <w:rFonts w:ascii="Arial" w:hAnsi="Arial" w:cs="Arial"/>
          <w:noProof/>
          <w:color w:val="000000"/>
          <w:lang w:val="fr-FR"/>
        </w:rPr>
        <w:t xml:space="preserve"> ##PatientAttorneys.Zip##</w:t>
      </w:r>
      <w:r w:rsidRPr="00735069">
        <w:rPr>
          <w:rFonts w:ascii="Arial" w:hAnsi="Arial" w:cs="Arial"/>
          <w:color w:val="000000"/>
          <w:lang w:val="fr-FR"/>
        </w:rPr>
        <w:fldChar w:fldCharType="end"/>
      </w:r>
    </w:p>
    <w:p w14:paraId="407561AC" w14:textId="77777777" w:rsidR="00EC2EB3" w:rsidRPr="00CA61AB" w:rsidRDefault="00EC2EB3" w:rsidP="00EC2EB3">
      <w:pPr>
        <w:contextualSpacing/>
        <w:rPr>
          <w:rFonts w:ascii="Arial" w:hAnsi="Arial" w:cs="Arial"/>
          <w:color w:val="000000"/>
          <w:highlight w:val="yellow"/>
        </w:rPr>
      </w:pPr>
    </w:p>
    <w:p w14:paraId="04EA9591" w14:textId="77777777" w:rsidR="00EC2EB3" w:rsidRPr="00CA61AB" w:rsidRDefault="00EC2EB3" w:rsidP="00EC2EB3">
      <w:pPr>
        <w:contextualSpacing/>
        <w:rPr>
          <w:rFonts w:ascii="Arial" w:hAnsi="Arial" w:cs="Arial"/>
          <w:color w:val="000000"/>
          <w:highlight w:val="yellow"/>
        </w:rPr>
      </w:pPr>
    </w:p>
    <w:p w14:paraId="367890E0" w14:textId="77777777" w:rsidR="00076BA8" w:rsidRPr="00735069" w:rsidRDefault="00076BA8" w:rsidP="00EC2EB3">
      <w:pPr>
        <w:contextualSpacing/>
        <w:rPr>
          <w:rFonts w:ascii="Arial" w:hAnsi="Arial" w:cs="Arial"/>
          <w:color w:val="000000"/>
        </w:rPr>
      </w:pPr>
      <w:r w:rsidRPr="00735069">
        <w:rPr>
          <w:rFonts w:ascii="Arial" w:hAnsi="Arial" w:cs="Arial"/>
          <w:color w:val="000000"/>
        </w:rPr>
        <w:t>##DefenseAttorneys.AttorneyName##</w:t>
      </w:r>
    </w:p>
    <w:p w14:paraId="4A5AB9DD" w14:textId="77777777" w:rsidR="00076BA8" w:rsidRPr="00735069" w:rsidRDefault="00076BA8" w:rsidP="00EC2EB3">
      <w:pPr>
        <w:contextualSpacing/>
        <w:rPr>
          <w:rFonts w:ascii="Arial" w:hAnsi="Arial" w:cs="Arial"/>
          <w:color w:val="000000"/>
        </w:rPr>
      </w:pPr>
      <w:r w:rsidRPr="00735069">
        <w:rPr>
          <w:rFonts w:ascii="Arial" w:hAnsi="Arial" w:cs="Arial"/>
          <w:color w:val="000000"/>
        </w:rPr>
        <w:t>##DefenseAttorneys.Street##</w:t>
      </w:r>
    </w:p>
    <w:p w14:paraId="159940FC" w14:textId="77777777" w:rsidR="00EC2EB3" w:rsidRPr="00735069" w:rsidRDefault="00EC2EB3" w:rsidP="00EC2EB3">
      <w:pPr>
        <w:contextualSpacing/>
        <w:rPr>
          <w:rFonts w:ascii="Arial" w:hAnsi="Arial" w:cs="Arial"/>
          <w:color w:val="000000"/>
        </w:rPr>
      </w:pPr>
      <w:r w:rsidRPr="00735069">
        <w:rPr>
          <w:rFonts w:ascii="Arial" w:hAnsi="Arial" w:cs="Arial"/>
          <w:color w:val="000000"/>
        </w:rPr>
        <w:fldChar w:fldCharType="begin"/>
      </w:r>
      <w:r w:rsidRPr="00735069">
        <w:rPr>
          <w:rFonts w:ascii="Arial" w:hAnsi="Arial" w:cs="Arial"/>
          <w:color w:val="000000"/>
        </w:rPr>
        <w:instrText xml:space="preserve"> MERGEFIELD M_628 \* MERGEFORMAT </w:instrText>
      </w:r>
      <w:r w:rsidRPr="00735069">
        <w:rPr>
          <w:rFonts w:ascii="Arial" w:hAnsi="Arial" w:cs="Arial"/>
          <w:color w:val="000000"/>
        </w:rPr>
        <w:fldChar w:fldCharType="separate"/>
      </w:r>
      <w:r w:rsidR="00076BA8" w:rsidRPr="00735069">
        <w:rPr>
          <w:rFonts w:ascii="Arial" w:hAnsi="Arial" w:cs="Arial"/>
          <w:noProof/>
          <w:color w:val="000000"/>
        </w:rPr>
        <w:t>##DefenseAttorneys.City##</w:t>
      </w:r>
      <w:r w:rsidRPr="00735069">
        <w:rPr>
          <w:rFonts w:ascii="Arial" w:hAnsi="Arial" w:cs="Arial"/>
          <w:noProof/>
          <w:color w:val="000000"/>
        </w:rPr>
        <w:t xml:space="preserve">, </w:t>
      </w:r>
      <w:r w:rsidR="00076BA8" w:rsidRPr="00735069">
        <w:rPr>
          <w:rFonts w:ascii="Arial" w:hAnsi="Arial" w:cs="Arial"/>
          <w:noProof/>
          <w:color w:val="000000"/>
        </w:rPr>
        <w:t>##DefenseAttorneys.State##</w:t>
      </w:r>
      <w:r w:rsidRPr="00735069">
        <w:rPr>
          <w:rFonts w:ascii="Arial" w:hAnsi="Arial" w:cs="Arial"/>
          <w:noProof/>
          <w:color w:val="000000"/>
        </w:rPr>
        <w:t xml:space="preserve"> </w:t>
      </w:r>
      <w:r w:rsidR="00076BA8" w:rsidRPr="00735069">
        <w:rPr>
          <w:rFonts w:ascii="Arial" w:hAnsi="Arial" w:cs="Arial"/>
          <w:noProof/>
          <w:color w:val="000000"/>
        </w:rPr>
        <w:t>##DefenseAttorneys.Zip##</w:t>
      </w:r>
      <w:r w:rsidRPr="00735069">
        <w:rPr>
          <w:rFonts w:ascii="Arial" w:hAnsi="Arial" w:cs="Arial"/>
          <w:color w:val="000000"/>
        </w:rPr>
        <w:fldChar w:fldCharType="end"/>
      </w:r>
    </w:p>
    <w:p w14:paraId="335EB407" w14:textId="77777777" w:rsidR="00EC2EB3" w:rsidRPr="00CA61AB" w:rsidRDefault="00EC2EB3" w:rsidP="00EC2EB3">
      <w:pPr>
        <w:spacing w:line="252" w:lineRule="auto"/>
        <w:ind w:left="11"/>
        <w:contextualSpacing/>
        <w:rPr>
          <w:rFonts w:ascii="Arial" w:hAnsi="Arial" w:cs="Arial"/>
          <w:color w:val="000000"/>
          <w:highlight w:val="yellow"/>
        </w:rPr>
      </w:pPr>
    </w:p>
    <w:p w14:paraId="7408F69B" w14:textId="77777777" w:rsidR="00EC2EB3" w:rsidRPr="00CA61AB" w:rsidRDefault="00EC2EB3" w:rsidP="00EC2EB3">
      <w:pPr>
        <w:spacing w:line="252" w:lineRule="auto"/>
        <w:rPr>
          <w:rFonts w:ascii="Arial" w:hAnsi="Arial" w:cs="Arial"/>
          <w:color w:val="000000"/>
          <w:highlight w:val="yellow"/>
        </w:rPr>
      </w:pPr>
    </w:p>
    <w:p w14:paraId="16E97DD7" w14:textId="77777777" w:rsidR="00EC2EB3" w:rsidRPr="00A46B3B" w:rsidRDefault="00EC2EB3" w:rsidP="00EC2EB3">
      <w:pPr>
        <w:spacing w:line="252" w:lineRule="auto"/>
        <w:rPr>
          <w:rFonts w:ascii="Arial" w:hAnsi="Arial" w:cs="Arial"/>
          <w:color w:val="000000"/>
        </w:rPr>
      </w:pPr>
      <w:r w:rsidRPr="00A46B3B">
        <w:rPr>
          <w:rFonts w:ascii="Arial" w:hAnsi="Arial" w:cs="Arial"/>
          <w:color w:val="000000"/>
        </w:rPr>
        <w:t>WORKERS COMPENSATION APPEALS BOARD</w:t>
      </w:r>
    </w:p>
    <w:p w14:paraId="168D5961" w14:textId="77777777" w:rsidR="006A1163" w:rsidRPr="00234B36" w:rsidRDefault="00710CBC" w:rsidP="00234B36">
      <w:pPr>
        <w:contextualSpacing/>
        <w:rPr>
          <w:rFonts w:ascii="Arial" w:hAnsi="Arial" w:cs="Arial"/>
          <w:color w:val="000000"/>
        </w:rPr>
      </w:pPr>
      <w:r w:rsidRPr="005E3163">
        <w:rPr>
          <w:rFonts w:ascii="Arial" w:hAnsi="Arial" w:cs="Arial"/>
          <w:color w:val="000000"/>
        </w:rPr>
        <w:t>##InjuryDetails.WcabOfficeName##</w:t>
      </w:r>
    </w:p>
    <w:p w14:paraId="47AAA186" w14:textId="77777777" w:rsidR="00710CBC" w:rsidRPr="00234B36" w:rsidRDefault="00710CBC" w:rsidP="00234B36">
      <w:pPr>
        <w:contextualSpacing/>
        <w:rPr>
          <w:rFonts w:ascii="Arial" w:hAnsi="Arial" w:cs="Arial"/>
          <w:color w:val="000000"/>
        </w:rPr>
      </w:pPr>
      <w:r w:rsidRPr="005E3163">
        <w:rPr>
          <w:rFonts w:ascii="Arial" w:hAnsi="Arial" w:cs="Arial"/>
          <w:color w:val="000000"/>
        </w:rPr>
        <w:t>##InjuryDetails.WcabOfficeAddress##</w:t>
      </w:r>
    </w:p>
    <w:p w14:paraId="78036FDD" w14:textId="77777777" w:rsidR="00710CBC" w:rsidRPr="005E3163" w:rsidRDefault="00710CBC" w:rsidP="00234B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5E3163">
        <w:rPr>
          <w:rFonts w:ascii="Arial" w:hAnsi="Arial" w:cs="Arial"/>
          <w:color w:val="000000"/>
        </w:rPr>
        <w:t>##InjuryDetails.WcabOfficeCity##, ##</w:t>
      </w:r>
      <w:r w:rsidR="00630B40">
        <w:rPr>
          <w:rFonts w:ascii="Arial" w:hAnsi="Arial" w:cs="Arial"/>
          <w:color w:val="000000"/>
        </w:rPr>
        <w:t xml:space="preserve">InjuryDetails.WcabOfficeState## </w:t>
      </w:r>
      <w:r w:rsidRPr="005E3163">
        <w:rPr>
          <w:rFonts w:ascii="Arial" w:hAnsi="Arial" w:cs="Arial"/>
          <w:color w:val="000000"/>
        </w:rPr>
        <w:t>##InjuryDetails.WcabOfficeZipCode##</w:t>
      </w:r>
    </w:p>
    <w:p w14:paraId="36E7577D" w14:textId="77777777" w:rsidR="00EC2EB3" w:rsidRPr="005E3163" w:rsidRDefault="00EC2EB3" w:rsidP="00710CBC">
      <w:pPr>
        <w:spacing w:line="252" w:lineRule="auto"/>
        <w:contextualSpacing/>
        <w:rPr>
          <w:rFonts w:ascii="Arial" w:hAnsi="Arial" w:cs="Arial"/>
          <w:color w:val="000000"/>
        </w:rPr>
      </w:pPr>
    </w:p>
    <w:p w14:paraId="1D42ECD0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73979806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15311FDA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3EB0F92A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72200DAC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2E64D724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6D0693E6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23D782DF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11C85679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0FDB04F5" w14:textId="77777777" w:rsidR="0078355B" w:rsidRDefault="0078355B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</w:p>
    <w:p w14:paraId="66540110" w14:textId="2653A650" w:rsidR="00EC2EB3" w:rsidRDefault="00EC2EB3" w:rsidP="00EC2EB3">
      <w:pPr>
        <w:pStyle w:val="Header"/>
        <w:contextualSpacing/>
        <w:rPr>
          <w:rFonts w:ascii="Footlight MT Light" w:hAnsi="Footlight MT Light" w:cs="Arial"/>
          <w:b/>
          <w:bCs/>
          <w:color w:val="333333"/>
          <w:sz w:val="51"/>
          <w:szCs w:val="51"/>
        </w:rPr>
      </w:pPr>
      <w:r>
        <w:rPr>
          <w:rFonts w:ascii="Footlight MT Light" w:hAnsi="Footlight MT Light" w:cs="Arial"/>
          <w:b/>
          <w:bCs/>
          <w:color w:val="333333"/>
          <w:sz w:val="51"/>
          <w:szCs w:val="51"/>
        </w:rPr>
        <w:lastRenderedPageBreak/>
        <w:t>Yuri Falkinstein</w:t>
      </w:r>
      <w:r w:rsidRPr="0093792D">
        <w:rPr>
          <w:rFonts w:ascii="Footlight MT Light" w:hAnsi="Footlight MT Light" w:cs="Arial"/>
          <w:b/>
          <w:bCs/>
          <w:color w:val="333333"/>
          <w:sz w:val="51"/>
          <w:szCs w:val="51"/>
        </w:rPr>
        <w:t>, M.D., FAAOS</w:t>
      </w:r>
    </w:p>
    <w:p w14:paraId="3FB9A1BF" w14:textId="77777777" w:rsidR="00EC2EB3" w:rsidRPr="006A537A" w:rsidRDefault="00EC2EB3" w:rsidP="00EC2EB3">
      <w:pPr>
        <w:pStyle w:val="Header"/>
        <w:contextualSpacing/>
        <w:rPr>
          <w:sz w:val="18"/>
          <w:szCs w:val="18"/>
        </w:rPr>
      </w:pPr>
      <w:r w:rsidRPr="006A537A">
        <w:rPr>
          <w:rFonts w:ascii="Footlight MT Light" w:hAnsi="Footlight MT Light" w:cs="Arial"/>
          <w:b/>
          <w:bCs/>
          <w:color w:val="333333"/>
          <w:sz w:val="18"/>
          <w:szCs w:val="18"/>
        </w:rPr>
        <w:t>FELLOW, AMERICAN ACADEMY OF ORTHOPAEDIC SURGEONS</w:t>
      </w:r>
    </w:p>
    <w:p w14:paraId="4F7EFB8C" w14:textId="77777777" w:rsidR="00EC2EB3" w:rsidRDefault="00EC2EB3" w:rsidP="00EC2EB3">
      <w:pPr>
        <w:spacing w:line="252" w:lineRule="auto"/>
        <w:ind w:left="11"/>
        <w:contextualSpacing/>
        <w:rPr>
          <w:color w:val="000000"/>
        </w:rPr>
      </w:pPr>
    </w:p>
    <w:p w14:paraId="5584F78F" w14:textId="77777777" w:rsidR="00EC2EB3" w:rsidRDefault="00EC2EB3" w:rsidP="00EC2EB3">
      <w:pPr>
        <w:spacing w:line="252" w:lineRule="auto"/>
        <w:ind w:left="11"/>
        <w:contextualSpacing/>
        <w:rPr>
          <w:color w:val="000000"/>
        </w:rPr>
      </w:pPr>
    </w:p>
    <w:p w14:paraId="691A10A6" w14:textId="77777777" w:rsidR="00963D31" w:rsidRDefault="000A191B" w:rsidP="00EC2EB3">
      <w:pPr>
        <w:spacing w:line="252" w:lineRule="auto"/>
        <w:ind w:left="11"/>
        <w:contextualSpacing/>
        <w:rPr>
          <w:color w:val="000000"/>
        </w:rPr>
      </w:pPr>
      <w:r w:rsidRPr="003E2EB4">
        <w:rPr>
          <w:color w:val="000000"/>
        </w:rPr>
        <w:t xml:space="preserve">##Others.DateNow## </w:t>
      </w:r>
    </w:p>
    <w:p w14:paraId="27FD9922" w14:textId="77777777" w:rsidR="00EC2EB3" w:rsidRDefault="00EC2EB3" w:rsidP="00EC2EB3">
      <w:pPr>
        <w:spacing w:line="252" w:lineRule="auto"/>
        <w:ind w:left="11"/>
        <w:contextualSpacing/>
        <w:rPr>
          <w:color w:val="000000"/>
        </w:rPr>
      </w:pPr>
      <w:r>
        <w:rPr>
          <w:color w:val="000000"/>
        </w:rPr>
        <w:t xml:space="preserve">  </w:t>
      </w:r>
    </w:p>
    <w:p w14:paraId="46E8653F" w14:textId="77777777" w:rsidR="00963D31" w:rsidRPr="00CA61AB" w:rsidRDefault="00963D31" w:rsidP="00963D31">
      <w:pPr>
        <w:spacing w:after="3" w:line="252" w:lineRule="auto"/>
        <w:ind w:left="6" w:hanging="10"/>
        <w:contextualSpacing/>
        <w:rPr>
          <w:color w:val="000000"/>
          <w:highlight w:val="yellow"/>
        </w:rPr>
      </w:pPr>
      <w:r w:rsidRPr="003E2EB4">
        <w:rPr>
          <w:b/>
          <w:bCs/>
          <w:color w:val="000000"/>
        </w:rPr>
        <w:t>##Patients.FirstName##</w:t>
      </w:r>
      <w:r>
        <w:rPr>
          <w:b/>
          <w:bCs/>
          <w:color w:val="000000"/>
        </w:rPr>
        <w:t xml:space="preserve">  </w:t>
      </w:r>
      <w:r w:rsidRPr="003E2EB4">
        <w:rPr>
          <w:b/>
          <w:bCs/>
          <w:color w:val="000000"/>
        </w:rPr>
        <w:t>##Patients.LastName##</w:t>
      </w:r>
    </w:p>
    <w:p w14:paraId="5C810F0E" w14:textId="77777777" w:rsidR="00EC2EB3" w:rsidRPr="00CA61AB" w:rsidRDefault="00EC2EB3" w:rsidP="00EC2EB3">
      <w:pPr>
        <w:spacing w:after="3" w:line="252" w:lineRule="auto"/>
        <w:ind w:left="6" w:hanging="10"/>
        <w:contextualSpacing/>
        <w:rPr>
          <w:color w:val="000000"/>
          <w:highlight w:val="yellow"/>
        </w:rPr>
      </w:pPr>
      <w:r w:rsidRPr="00CA61AB">
        <w:rPr>
          <w:color w:val="000000"/>
          <w:highlight w:val="yellow"/>
        </w:rPr>
        <w:fldChar w:fldCharType="begin"/>
      </w:r>
      <w:r w:rsidRPr="00CA61AB">
        <w:rPr>
          <w:color w:val="000000"/>
          <w:highlight w:val="yellow"/>
        </w:rPr>
        <w:instrText xml:space="preserve"> MERGEFIELD M_46 \* MERGEFORMAT </w:instrText>
      </w:r>
      <w:r w:rsidRPr="00CA61AB">
        <w:rPr>
          <w:color w:val="000000"/>
          <w:highlight w:val="yellow"/>
        </w:rPr>
        <w:fldChar w:fldCharType="separate"/>
      </w:r>
      <w:r w:rsidR="001B7C1C" w:rsidRPr="003E2EB4">
        <w:rPr>
          <w:noProof/>
          <w:color w:val="000000"/>
        </w:rPr>
        <w:t>##Patients.Street##</w:t>
      </w:r>
      <w:r w:rsidRPr="00CA61AB">
        <w:rPr>
          <w:noProof/>
          <w:color w:val="000000"/>
          <w:highlight w:val="yellow"/>
        </w:rPr>
        <w:t xml:space="preserve"> </w:t>
      </w:r>
      <w:r w:rsidRPr="00CA61AB">
        <w:rPr>
          <w:color w:val="000000"/>
          <w:highlight w:val="yellow"/>
        </w:rPr>
        <w:fldChar w:fldCharType="end"/>
      </w:r>
    </w:p>
    <w:p w14:paraId="5E2B7EE0" w14:textId="77777777" w:rsidR="00A6211D" w:rsidRPr="00CA61AB" w:rsidRDefault="00A6211D" w:rsidP="00A6211D">
      <w:pPr>
        <w:spacing w:after="3" w:line="252" w:lineRule="auto"/>
        <w:ind w:left="6" w:hanging="10"/>
        <w:contextualSpacing/>
        <w:rPr>
          <w:color w:val="000000"/>
          <w:highlight w:val="yellow"/>
        </w:rPr>
      </w:pPr>
      <w:r w:rsidRPr="00CA61AB">
        <w:rPr>
          <w:color w:val="000000"/>
          <w:highlight w:val="yellow"/>
        </w:rPr>
        <w:fldChar w:fldCharType="begin"/>
      </w:r>
      <w:r w:rsidRPr="00CA61AB">
        <w:rPr>
          <w:color w:val="000000"/>
          <w:highlight w:val="yellow"/>
        </w:rPr>
        <w:instrText xml:space="preserve"> MERGEFIELD M_50 \* MERGEFORMAT </w:instrText>
      </w:r>
      <w:r w:rsidRPr="00CA61AB">
        <w:rPr>
          <w:color w:val="000000"/>
          <w:highlight w:val="yellow"/>
        </w:rPr>
        <w:fldChar w:fldCharType="separate"/>
      </w:r>
      <w:r>
        <w:rPr>
          <w:noProof/>
          <w:color w:val="000000"/>
        </w:rPr>
        <w:t xml:space="preserve">##Patients.City##,  </w:t>
      </w:r>
      <w:r w:rsidRPr="003E2EB4">
        <w:rPr>
          <w:noProof/>
          <w:color w:val="000000"/>
        </w:rPr>
        <w:t>##Patients.State##</w:t>
      </w:r>
      <w:r w:rsidRPr="00CA61AB">
        <w:rPr>
          <w:color w:val="000000"/>
          <w:highlight w:val="yellow"/>
        </w:rPr>
        <w:fldChar w:fldCharType="end"/>
      </w:r>
      <w:r>
        <w:rPr>
          <w:color w:val="000000"/>
        </w:rPr>
        <w:t xml:space="preserve"> </w:t>
      </w:r>
      <w:r w:rsidRPr="003E2EB4">
        <w:rPr>
          <w:color w:val="000000"/>
        </w:rPr>
        <w:t>##Patients.ZipCode##</w:t>
      </w:r>
    </w:p>
    <w:p w14:paraId="45AF3BB4" w14:textId="77777777" w:rsidR="00EC2EB3" w:rsidRPr="00CA61AB" w:rsidRDefault="00EC2EB3" w:rsidP="00EC2EB3">
      <w:pPr>
        <w:spacing w:after="3" w:line="252" w:lineRule="auto"/>
        <w:ind w:left="6" w:hanging="10"/>
        <w:contextualSpacing/>
        <w:rPr>
          <w:color w:val="000000"/>
          <w:highlight w:val="yellow"/>
        </w:rPr>
      </w:pPr>
      <w:r w:rsidRPr="00CA61AB">
        <w:rPr>
          <w:color w:val="000000"/>
          <w:highlight w:val="yellow"/>
        </w:rPr>
        <w:fldChar w:fldCharType="begin"/>
      </w:r>
      <w:r w:rsidRPr="00CA61AB">
        <w:rPr>
          <w:color w:val="000000"/>
          <w:highlight w:val="yellow"/>
        </w:rPr>
        <w:instrText xml:space="preserve"> MERGEFIELD M_50 \* MERGEFORMAT </w:instrText>
      </w:r>
      <w:r w:rsidRPr="00CA61AB">
        <w:rPr>
          <w:color w:val="000000"/>
          <w:highlight w:val="yellow"/>
        </w:rPr>
        <w:fldChar w:fldCharType="end"/>
      </w:r>
    </w:p>
    <w:p w14:paraId="6E924A8B" w14:textId="77777777" w:rsidR="00EC2EB3" w:rsidRPr="00CA61AB" w:rsidRDefault="00EC2EB3" w:rsidP="00EC2EB3">
      <w:pPr>
        <w:spacing w:line="252" w:lineRule="auto"/>
        <w:ind w:left="11"/>
        <w:contextualSpacing/>
        <w:rPr>
          <w:color w:val="000000"/>
          <w:highlight w:val="yellow"/>
        </w:rPr>
      </w:pPr>
      <w:r w:rsidRPr="00CA61AB">
        <w:rPr>
          <w:color w:val="000000"/>
          <w:highlight w:val="yellow"/>
        </w:rPr>
        <w:t xml:space="preserve">  </w:t>
      </w:r>
    </w:p>
    <w:p w14:paraId="7D42B4BF" w14:textId="77777777" w:rsidR="00EC2EB3" w:rsidRDefault="00EC2EB3" w:rsidP="00EC2EB3">
      <w:pPr>
        <w:spacing w:after="3" w:line="252" w:lineRule="auto"/>
        <w:ind w:left="6" w:hanging="10"/>
        <w:contextualSpacing/>
        <w:rPr>
          <w:color w:val="000000"/>
        </w:rPr>
      </w:pPr>
      <w:r w:rsidRPr="00A6211D">
        <w:rPr>
          <w:color w:val="000000"/>
        </w:rPr>
        <w:t xml:space="preserve">Dear Mr. /Mrs.: </w:t>
      </w:r>
      <w:r w:rsidR="00A6211D" w:rsidRPr="003E2EB4">
        <w:rPr>
          <w:b/>
          <w:bCs/>
          <w:color w:val="000000"/>
        </w:rPr>
        <w:t>##Patients.FirstName##</w:t>
      </w:r>
      <w:r w:rsidR="00A6211D">
        <w:rPr>
          <w:b/>
          <w:bCs/>
          <w:color w:val="000000"/>
        </w:rPr>
        <w:t xml:space="preserve">  ##Patients.LastName##</w:t>
      </w:r>
      <w:r>
        <w:rPr>
          <w:color w:val="000000"/>
        </w:rPr>
        <w:t xml:space="preserve"> </w:t>
      </w:r>
    </w:p>
    <w:p w14:paraId="031D0624" w14:textId="77777777" w:rsidR="00EC2EB3" w:rsidRDefault="00EC2EB3" w:rsidP="00EC2EB3">
      <w:pPr>
        <w:spacing w:line="252" w:lineRule="auto"/>
        <w:ind w:left="11"/>
        <w:contextualSpacing/>
        <w:rPr>
          <w:color w:val="000000"/>
        </w:rPr>
      </w:pPr>
      <w:r>
        <w:rPr>
          <w:color w:val="000000"/>
        </w:rPr>
        <w:t xml:space="preserve">  </w:t>
      </w:r>
    </w:p>
    <w:p w14:paraId="0B814535" w14:textId="77777777" w:rsidR="00EC2EB3" w:rsidRDefault="00EC2EB3" w:rsidP="00EC2EB3">
      <w:pPr>
        <w:spacing w:after="3" w:line="252" w:lineRule="auto"/>
        <w:ind w:left="6" w:hanging="10"/>
        <w:contextualSpacing/>
        <w:rPr>
          <w:color w:val="000000"/>
        </w:rPr>
      </w:pPr>
      <w:r>
        <w:rPr>
          <w:color w:val="000000"/>
        </w:rPr>
        <w:t xml:space="preserve">Please be advised that an appointment has been scheduled for you to see Yuri Falkinstein, M.D. on </w:t>
      </w:r>
      <w:r w:rsidR="008C1358">
        <w:rPr>
          <w:color w:val="000000"/>
        </w:rPr>
        <w:t xml:space="preserve">##Appointments.AvailableDate## at  </w:t>
      </w:r>
      <w:r w:rsidR="008C1358" w:rsidRPr="00E623DF">
        <w:rPr>
          <w:color w:val="000000"/>
        </w:rPr>
        <w:t>##Appointments.AppointmenTime##</w:t>
      </w:r>
      <w:r w:rsidR="008C1358" w:rsidRPr="00CA61AB">
        <w:rPr>
          <w:color w:val="000000"/>
          <w:highlight w:val="yellow"/>
        </w:rPr>
        <w:fldChar w:fldCharType="begin"/>
      </w:r>
      <w:r w:rsidR="008C1358" w:rsidRPr="00CA61AB">
        <w:rPr>
          <w:color w:val="000000"/>
          <w:highlight w:val="yellow"/>
        </w:rPr>
        <w:instrText xml:space="preserve"> MERGEFIELD M_802 \* MERGEFORMAT </w:instrText>
      </w:r>
      <w:r w:rsidR="008C1358" w:rsidRPr="00CA61AB">
        <w:rPr>
          <w:color w:val="000000"/>
          <w:highlight w:val="yellow"/>
        </w:rPr>
        <w:fldChar w:fldCharType="end"/>
      </w:r>
      <w:r>
        <w:rPr>
          <w:color w:val="000000"/>
        </w:rPr>
        <w:t xml:space="preserve">. Your appointment will be held at: </w:t>
      </w:r>
    </w:p>
    <w:p w14:paraId="7948C996" w14:textId="77777777" w:rsidR="00EC2EB3" w:rsidRDefault="00EC2EB3" w:rsidP="00EC2EB3">
      <w:pPr>
        <w:spacing w:after="3" w:line="252" w:lineRule="auto"/>
        <w:ind w:left="6" w:hanging="10"/>
        <w:contextualSpacing/>
        <w:rPr>
          <w:color w:val="000000"/>
        </w:rPr>
      </w:pPr>
    </w:p>
    <w:p w14:paraId="786A6D53" w14:textId="77777777" w:rsidR="0006143E" w:rsidRDefault="00EC2EB3" w:rsidP="00E8644D">
      <w:pPr>
        <w:spacing w:line="252" w:lineRule="auto"/>
        <w:ind w:left="10" w:right="107" w:hanging="10"/>
        <w:contextualSpacing/>
        <w:jc w:val="center"/>
        <w:rPr>
          <w:color w:val="000000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MERGEFIELD M_805 \* MERGEFORMAT </w:instrText>
      </w:r>
      <w:r>
        <w:rPr>
          <w:color w:val="000000"/>
        </w:rPr>
        <w:fldChar w:fldCharType="separate"/>
      </w:r>
      <w:r>
        <w:rPr>
          <w:noProof/>
          <w:color w:val="000000"/>
        </w:rPr>
        <w:t xml:space="preserve">WEST COAST SPINE </w:t>
      </w:r>
      <w:r w:rsidR="00507240">
        <w:rPr>
          <w:noProof/>
          <w:color w:val="000000"/>
        </w:rPr>
        <w:t>INSTIT</w:t>
      </w:r>
      <w:r>
        <w:rPr>
          <w:color w:val="000000"/>
        </w:rPr>
        <w:fldChar w:fldCharType="end"/>
      </w:r>
      <w:r w:rsidR="00507240">
        <w:rPr>
          <w:color w:val="000000"/>
        </w:rPr>
        <w:t>UTE</w:t>
      </w:r>
    </w:p>
    <w:p w14:paraId="25F10529" w14:textId="77777777" w:rsidR="00CC184A" w:rsidRDefault="0006143E" w:rsidP="00E8644D">
      <w:pPr>
        <w:spacing w:line="252" w:lineRule="auto"/>
        <w:ind w:left="10" w:right="107" w:hanging="10"/>
        <w:contextualSpacing/>
        <w:jc w:val="center"/>
        <w:rPr>
          <w:color w:val="000000"/>
        </w:rPr>
      </w:pPr>
      <w:r>
        <w:rPr>
          <w:color w:val="000000"/>
        </w:rPr>
        <w:t>##Appointments.Location##</w:t>
      </w:r>
      <w:r w:rsidR="00CC184A">
        <w:rPr>
          <w:color w:val="000000"/>
        </w:rPr>
        <w:br/>
      </w:r>
      <w:r w:rsidR="00CC184A" w:rsidRPr="009A7FA2">
        <w:rPr>
          <w:color w:val="000000"/>
        </w:rPr>
        <w:t>##Appointments.LocationAddress##</w:t>
      </w:r>
      <w:r w:rsidR="00CC184A" w:rsidRPr="009A7FA2">
        <w:rPr>
          <w:color w:val="000000"/>
        </w:rPr>
        <w:br/>
        <w:t>##Appointments.LocationCity##, ##Ap</w:t>
      </w:r>
      <w:r w:rsidR="000F1612">
        <w:rPr>
          <w:color w:val="000000"/>
        </w:rPr>
        <w:t>p</w:t>
      </w:r>
      <w:r w:rsidR="00451A4C">
        <w:rPr>
          <w:color w:val="000000"/>
        </w:rPr>
        <w:t xml:space="preserve">ointments.LocationState## </w:t>
      </w:r>
      <w:r w:rsidR="00680938">
        <w:rPr>
          <w:color w:val="000000"/>
        </w:rPr>
        <w:t>##</w:t>
      </w:r>
      <w:r w:rsidR="00CC184A" w:rsidRPr="009A7FA2">
        <w:rPr>
          <w:color w:val="000000"/>
        </w:rPr>
        <w:t>Appointments.LocationZipCode##</w:t>
      </w:r>
      <w:r w:rsidR="00CC184A">
        <w:rPr>
          <w:color w:val="000000"/>
        </w:rPr>
        <w:br/>
      </w:r>
    </w:p>
    <w:p w14:paraId="2A5FC10D" w14:textId="77777777" w:rsidR="00EC2EB3" w:rsidRDefault="00EC2EB3" w:rsidP="00EC2EB3">
      <w:pPr>
        <w:spacing w:line="252" w:lineRule="auto"/>
        <w:ind w:left="10" w:right="107" w:hanging="10"/>
        <w:contextualSpacing/>
        <w:jc w:val="center"/>
        <w:rPr>
          <w:color w:val="000000"/>
        </w:rPr>
      </w:pPr>
      <w:r>
        <w:rPr>
          <w:b/>
          <w:bCs/>
          <w:color w:val="000000"/>
          <w:sz w:val="21"/>
          <w:szCs w:val="21"/>
        </w:rPr>
        <w:tab/>
      </w:r>
      <w:r>
        <w:rPr>
          <w:color w:val="000000"/>
        </w:rPr>
        <w:t xml:space="preserve"> </w:t>
      </w:r>
    </w:p>
    <w:p w14:paraId="367DCA51" w14:textId="66E1D207" w:rsidR="00EC2EB3" w:rsidRDefault="00EC2EB3" w:rsidP="00EC2EB3">
      <w:pPr>
        <w:spacing w:after="3" w:line="252" w:lineRule="auto"/>
        <w:ind w:left="21" w:hanging="10"/>
        <w:contextualSpacing/>
        <w:rPr>
          <w:color w:val="000000"/>
        </w:rPr>
      </w:pPr>
      <w:r>
        <w:rPr>
          <w:color w:val="333333"/>
          <w:lang w:val="en"/>
        </w:rPr>
        <w:t xml:space="preserve">The parking fee for this location </w:t>
      </w:r>
      <w:r w:rsidRPr="00087907">
        <w:rPr>
          <w:color w:val="333333"/>
          <w:lang w:val="en"/>
        </w:rPr>
        <w:t xml:space="preserve">is $ </w:t>
      </w:r>
      <w:r w:rsidR="00FD3AFE">
        <w:rPr>
          <w:color w:val="333333"/>
          <w:lang w:val="en"/>
        </w:rPr>
        <w:t>##Appointments.LocationParkingFee##</w:t>
      </w:r>
      <w:r w:rsidRPr="00087907">
        <w:rPr>
          <w:color w:val="333333"/>
          <w:lang w:val="en"/>
        </w:rPr>
        <w:t>.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</w:r>
      <w:bookmarkStart w:id="0" w:name="_Hlk78194904"/>
      <w:r>
        <w:rPr>
          <w:color w:val="333333"/>
          <w:lang w:val="en"/>
        </w:rPr>
        <w:t xml:space="preserve">Please make sure you keep this appointment as it is the most important medical appointment for your case.  </w:t>
      </w:r>
      <w:r w:rsidR="00DB0B4F" w:rsidRPr="00DB0B4F">
        <w:rPr>
          <w:color w:val="333333"/>
          <w:lang w:val="en"/>
        </w:rPr>
        <w:t>Please allow ample time (minimum 3 hours) to be at our office.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>Please review and compare this appointment with any other appointment letter you may have received.  In case of any discrepancies, please contact our office immediately for clarification.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 xml:space="preserve">Kindly note that </w:t>
      </w:r>
      <w:r>
        <w:rPr>
          <w:color w:val="333333"/>
          <w:u w:val="single"/>
          <w:lang w:val="en"/>
        </w:rPr>
        <w:t xml:space="preserve">you must check in at the above address </w:t>
      </w:r>
      <w:r w:rsidR="00DB0B4F">
        <w:rPr>
          <w:color w:val="333333"/>
          <w:u w:val="single"/>
          <w:lang w:val="en"/>
        </w:rPr>
        <w:t>15</w:t>
      </w:r>
      <w:r>
        <w:rPr>
          <w:color w:val="333333"/>
          <w:u w:val="single"/>
          <w:lang w:val="en"/>
        </w:rPr>
        <w:t xml:space="preserve"> minutes prior</w:t>
      </w:r>
      <w:r>
        <w:rPr>
          <w:color w:val="333333"/>
          <w:lang w:val="en"/>
        </w:rPr>
        <w:t xml:space="preserve"> to your scheduled appointment time with proof of identification.</w:t>
      </w:r>
      <w:bookmarkEnd w:id="0"/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</w:r>
      <w:r>
        <w:rPr>
          <w:b/>
          <w:bCs/>
          <w:color w:val="333333"/>
          <w:lang w:val="en"/>
        </w:rPr>
        <w:t xml:space="preserve">It is necessary that you contact our office at 818-582-2600, 10 days prior to your appointment, for a detailed history of your injury.  </w:t>
      </w:r>
      <w:r>
        <w:rPr>
          <w:color w:val="333333"/>
          <w:lang w:val="en"/>
        </w:rPr>
        <w:t xml:space="preserve">This will save you time at your scheduled appointment. </w:t>
      </w:r>
      <w:r>
        <w:rPr>
          <w:color w:val="333333"/>
          <w:lang w:val="en"/>
        </w:rPr>
        <w:br/>
        <w:t xml:space="preserve"> </w:t>
      </w:r>
      <w:r>
        <w:rPr>
          <w:color w:val="333333"/>
          <w:lang w:val="en"/>
        </w:rPr>
        <w:br/>
        <w:t>If you have no knowledge of this appointment, please contact your attorney ASAP.</w:t>
      </w:r>
      <w:r>
        <w:rPr>
          <w:color w:val="333333"/>
          <w:lang w:val="en"/>
        </w:rPr>
        <w:br/>
      </w:r>
    </w:p>
    <w:p w14:paraId="12C760EB" w14:textId="77777777" w:rsidR="00EC2EB3" w:rsidRDefault="00EC2EB3" w:rsidP="00EC2EB3">
      <w:pPr>
        <w:spacing w:after="3" w:line="252" w:lineRule="auto"/>
        <w:ind w:left="6" w:hanging="10"/>
        <w:contextualSpacing/>
        <w:rPr>
          <w:color w:val="000000"/>
        </w:rPr>
      </w:pPr>
      <w:r>
        <w:rPr>
          <w:color w:val="000000"/>
        </w:rPr>
        <w:t xml:space="preserve">Thank you, </w:t>
      </w:r>
    </w:p>
    <w:p w14:paraId="05DDC289" w14:textId="77777777" w:rsidR="00EC2EB3" w:rsidRDefault="00EC2EB3" w:rsidP="005D312D">
      <w:pPr>
        <w:spacing w:line="252" w:lineRule="auto"/>
        <w:contextualSpacing/>
        <w:rPr>
          <w:color w:val="000000"/>
        </w:rPr>
      </w:pPr>
    </w:p>
    <w:p w14:paraId="277CA6DC" w14:textId="77777777" w:rsidR="00EC2EB3" w:rsidRDefault="00C939ED" w:rsidP="00C939ED">
      <w:pPr>
        <w:tabs>
          <w:tab w:val="center" w:pos="4680"/>
          <w:tab w:val="right" w:pos="9360"/>
        </w:tabs>
        <w:ind w:left="21" w:hanging="10"/>
        <w:contextualSpacing/>
        <w:rPr>
          <w:color w:val="000000"/>
        </w:rPr>
      </w:pPr>
      <w:r>
        <w:rPr>
          <w:color w:val="000000"/>
        </w:rPr>
        <w:t>APPOINTMENT DEPARTMENT</w:t>
      </w:r>
    </w:p>
    <w:p w14:paraId="741A1C63" w14:textId="77777777" w:rsidR="00EC2EB3" w:rsidRDefault="00EC2EB3" w:rsidP="00EC2EB3">
      <w:pPr>
        <w:contextualSpacing/>
        <w:jc w:val="center"/>
        <w:rPr>
          <w:rFonts w:ascii="Arial" w:hAnsi="Arial" w:cs="Arial"/>
          <w:b/>
          <w:bCs/>
          <w:color w:val="333333"/>
          <w:sz w:val="21"/>
          <w:szCs w:val="21"/>
          <w:lang w:val="en"/>
        </w:rPr>
      </w:pP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SCHEDULING: (818) 582-2600</w:t>
      </w:r>
      <w:r w:rsidRPr="006A537A">
        <w:rPr>
          <w:rFonts w:ascii="Arial" w:hAnsi="Arial" w:cs="Arial"/>
          <w:color w:val="333333"/>
          <w:sz w:val="21"/>
          <w:szCs w:val="21"/>
          <w:lang w:val="en"/>
        </w:rPr>
        <w:br/>
      </w: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>P.O. Box 26</w:t>
      </w: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1656</w:t>
      </w: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>, Encino, CA 91426</w:t>
      </w:r>
    </w:p>
    <w:p w14:paraId="28BFF355" w14:textId="77777777" w:rsidR="00EC2EB3" w:rsidRPr="006A142E" w:rsidRDefault="00EC2EB3" w:rsidP="00EC2EB3">
      <w:pPr>
        <w:contextualSpacing/>
        <w:jc w:val="center"/>
        <w:rPr>
          <w:rFonts w:ascii="Arial" w:hAnsi="Arial" w:cs="Arial"/>
          <w:sz w:val="20"/>
          <w:szCs w:val="20"/>
          <w:lang w:val="en"/>
        </w:rPr>
        <w:sectPr w:rsidR="00EC2EB3" w:rsidRPr="006A142E" w:rsidSect="00E93E3D">
          <w:footerReference w:type="default" r:id="rId9"/>
          <w:pgSz w:w="12240" w:h="15840"/>
          <w:pgMar w:top="450" w:right="1440" w:bottom="270" w:left="1440" w:header="270" w:footer="132" w:gutter="0"/>
          <w:cols w:space="720"/>
          <w:docGrid w:linePitch="360"/>
        </w:sectPr>
      </w:pPr>
      <w:r w:rsidRPr="006A537A">
        <w:rPr>
          <w:rFonts w:ascii="Arial" w:hAnsi="Arial" w:cs="Arial"/>
          <w:b/>
          <w:bCs/>
          <w:color w:val="333333"/>
          <w:sz w:val="21"/>
          <w:szCs w:val="21"/>
          <w:lang w:val="en"/>
        </w:rPr>
        <w:t xml:space="preserve">FAX: </w:t>
      </w:r>
      <w:r>
        <w:rPr>
          <w:rFonts w:ascii="Arial" w:hAnsi="Arial" w:cs="Arial"/>
          <w:b/>
          <w:bCs/>
          <w:color w:val="333333"/>
          <w:sz w:val="21"/>
          <w:szCs w:val="21"/>
          <w:lang w:val="en"/>
        </w:rPr>
        <w:t>(818)855-2466</w:t>
      </w:r>
    </w:p>
    <w:p w14:paraId="66E6D6F9" w14:textId="2D80AFF9" w:rsidR="00EC2EB3" w:rsidRPr="00B460D4" w:rsidRDefault="00EC2EB3" w:rsidP="00EC2EB3">
      <w:pPr>
        <w:pStyle w:val="Heading1"/>
        <w:spacing w:before="52"/>
        <w:ind w:left="0"/>
        <w:contextualSpacing/>
        <w:jc w:val="center"/>
        <w:rPr>
          <w:spacing w:val="-1"/>
          <w:sz w:val="24"/>
        </w:rPr>
      </w:pPr>
      <w:r w:rsidRPr="00B460D4">
        <w:rPr>
          <w:spacing w:val="-1"/>
          <w:sz w:val="24"/>
        </w:rPr>
        <w:lastRenderedPageBreak/>
        <w:t>State</w:t>
      </w:r>
      <w:r w:rsidRPr="00B460D4">
        <w:rPr>
          <w:spacing w:val="-6"/>
          <w:sz w:val="24"/>
        </w:rPr>
        <w:t xml:space="preserve"> </w:t>
      </w:r>
      <w:r w:rsidRPr="00B460D4">
        <w:rPr>
          <w:sz w:val="24"/>
        </w:rPr>
        <w:t>of</w:t>
      </w:r>
      <w:r w:rsidRPr="00B460D4">
        <w:rPr>
          <w:spacing w:val="-5"/>
          <w:sz w:val="24"/>
        </w:rPr>
        <w:t xml:space="preserve"> </w:t>
      </w:r>
      <w:r w:rsidRPr="00B460D4">
        <w:rPr>
          <w:spacing w:val="-1"/>
          <w:sz w:val="24"/>
        </w:rPr>
        <w:t>California</w:t>
      </w:r>
    </w:p>
    <w:p w14:paraId="40D1F928" w14:textId="77777777" w:rsidR="00EC2EB3" w:rsidRPr="00B460D4" w:rsidRDefault="00EC2EB3" w:rsidP="00EC2EB3">
      <w:pPr>
        <w:pStyle w:val="Heading1"/>
        <w:spacing w:before="52"/>
        <w:ind w:left="0"/>
        <w:contextualSpacing/>
        <w:jc w:val="center"/>
        <w:rPr>
          <w:spacing w:val="-1"/>
          <w:sz w:val="24"/>
        </w:rPr>
      </w:pPr>
      <w:r w:rsidRPr="00B460D4">
        <w:rPr>
          <w:spacing w:val="-1"/>
          <w:sz w:val="24"/>
        </w:rPr>
        <w:t>Division</w:t>
      </w:r>
      <w:r w:rsidRPr="00B460D4">
        <w:rPr>
          <w:spacing w:val="-11"/>
          <w:sz w:val="24"/>
        </w:rPr>
        <w:t xml:space="preserve"> </w:t>
      </w:r>
      <w:r w:rsidRPr="00B460D4">
        <w:rPr>
          <w:sz w:val="24"/>
        </w:rPr>
        <w:t>of</w:t>
      </w:r>
      <w:r w:rsidRPr="00B460D4">
        <w:rPr>
          <w:spacing w:val="-14"/>
          <w:sz w:val="24"/>
        </w:rPr>
        <w:t xml:space="preserve"> </w:t>
      </w:r>
      <w:r w:rsidRPr="00B460D4">
        <w:rPr>
          <w:spacing w:val="-2"/>
          <w:sz w:val="24"/>
        </w:rPr>
        <w:t>Workers'</w:t>
      </w:r>
      <w:r w:rsidRPr="00B460D4">
        <w:rPr>
          <w:spacing w:val="-10"/>
          <w:sz w:val="24"/>
        </w:rPr>
        <w:t xml:space="preserve"> </w:t>
      </w:r>
      <w:r w:rsidRPr="00B460D4">
        <w:rPr>
          <w:spacing w:val="-1"/>
          <w:sz w:val="24"/>
        </w:rPr>
        <w:t>Compensation-Medical</w:t>
      </w:r>
      <w:r w:rsidRPr="00B460D4">
        <w:rPr>
          <w:spacing w:val="-9"/>
          <w:sz w:val="24"/>
        </w:rPr>
        <w:t xml:space="preserve"> </w:t>
      </w:r>
      <w:r w:rsidRPr="00B460D4">
        <w:rPr>
          <w:spacing w:val="-1"/>
          <w:sz w:val="24"/>
        </w:rPr>
        <w:t>Unit</w:t>
      </w:r>
    </w:p>
    <w:p w14:paraId="5250402F" w14:textId="77777777" w:rsidR="00EC2EB3" w:rsidRPr="00B460D4" w:rsidRDefault="00EC2EB3" w:rsidP="00EC2EB3">
      <w:pPr>
        <w:pStyle w:val="Heading1"/>
        <w:spacing w:before="52"/>
        <w:ind w:left="0"/>
        <w:contextualSpacing/>
        <w:jc w:val="center"/>
        <w:rPr>
          <w:bCs w:val="0"/>
          <w:sz w:val="24"/>
        </w:rPr>
      </w:pPr>
      <w:r w:rsidRPr="00B460D4">
        <w:rPr>
          <w:sz w:val="24"/>
        </w:rPr>
        <w:t>QME</w:t>
      </w:r>
      <w:r w:rsidRPr="00B460D4">
        <w:rPr>
          <w:spacing w:val="-21"/>
          <w:sz w:val="24"/>
        </w:rPr>
        <w:t xml:space="preserve"> </w:t>
      </w:r>
      <w:r w:rsidRPr="00B460D4">
        <w:rPr>
          <w:spacing w:val="-1"/>
          <w:sz w:val="24"/>
        </w:rPr>
        <w:t>Appointment</w:t>
      </w:r>
      <w:r w:rsidRPr="00B460D4">
        <w:rPr>
          <w:spacing w:val="-9"/>
          <w:sz w:val="24"/>
        </w:rPr>
        <w:t xml:space="preserve"> </w:t>
      </w:r>
      <w:r w:rsidRPr="00B460D4">
        <w:rPr>
          <w:spacing w:val="-1"/>
          <w:sz w:val="24"/>
        </w:rPr>
        <w:t>Notification</w:t>
      </w:r>
      <w:r w:rsidRPr="00B460D4">
        <w:rPr>
          <w:spacing w:val="-8"/>
          <w:sz w:val="24"/>
        </w:rPr>
        <w:t xml:space="preserve"> </w:t>
      </w:r>
      <w:r w:rsidRPr="00B460D4">
        <w:rPr>
          <w:sz w:val="24"/>
        </w:rPr>
        <w:t>Form</w:t>
      </w:r>
    </w:p>
    <w:p w14:paraId="6BBB1DF1" w14:textId="77777777" w:rsidR="00EC2EB3" w:rsidRPr="00E93E3D" w:rsidRDefault="00EC2EB3" w:rsidP="00EC2EB3">
      <w:pPr>
        <w:spacing w:before="39" w:line="249" w:lineRule="auto"/>
        <w:ind w:right="333"/>
        <w:contextualSpacing/>
        <w:rPr>
          <w:i/>
          <w:sz w:val="18"/>
          <w:szCs w:val="20"/>
        </w:rPr>
      </w:pPr>
      <w:r w:rsidRPr="00EE5EE9">
        <w:rPr>
          <w:b/>
          <w:bCs/>
          <w:sz w:val="20"/>
          <w:szCs w:val="20"/>
        </w:rPr>
        <w:t>Please</w:t>
      </w:r>
      <w:r w:rsidRPr="00EE5EE9">
        <w:rPr>
          <w:b/>
          <w:bCs/>
          <w:spacing w:val="-6"/>
          <w:sz w:val="20"/>
          <w:szCs w:val="20"/>
        </w:rPr>
        <w:t xml:space="preserve"> </w:t>
      </w:r>
      <w:r w:rsidRPr="00EE5EE9">
        <w:rPr>
          <w:b/>
          <w:bCs/>
          <w:spacing w:val="4"/>
          <w:sz w:val="20"/>
          <w:szCs w:val="20"/>
        </w:rPr>
        <w:t>complete</w:t>
      </w:r>
      <w:r w:rsidRPr="00EE5EE9">
        <w:rPr>
          <w:b/>
          <w:bCs/>
          <w:spacing w:val="-5"/>
          <w:sz w:val="20"/>
          <w:szCs w:val="20"/>
        </w:rPr>
        <w:t xml:space="preserve"> </w:t>
      </w:r>
      <w:r w:rsidRPr="00EE5EE9">
        <w:rPr>
          <w:b/>
          <w:bCs/>
          <w:spacing w:val="2"/>
          <w:sz w:val="20"/>
          <w:szCs w:val="20"/>
        </w:rPr>
        <w:t>this</w:t>
      </w:r>
      <w:r w:rsidRPr="00EE5EE9">
        <w:rPr>
          <w:b/>
          <w:bCs/>
          <w:spacing w:val="-4"/>
          <w:sz w:val="20"/>
          <w:szCs w:val="20"/>
        </w:rPr>
        <w:t xml:space="preserve"> </w:t>
      </w:r>
      <w:r w:rsidRPr="00EE5EE9">
        <w:rPr>
          <w:b/>
          <w:bCs/>
          <w:spacing w:val="3"/>
          <w:sz w:val="20"/>
          <w:szCs w:val="20"/>
        </w:rPr>
        <w:t>form</w:t>
      </w:r>
      <w:r w:rsidRPr="00EE5EE9">
        <w:rPr>
          <w:b/>
          <w:bCs/>
          <w:spacing w:val="6"/>
          <w:sz w:val="20"/>
          <w:szCs w:val="20"/>
        </w:rPr>
        <w:t xml:space="preserve"> </w:t>
      </w:r>
      <w:r w:rsidRPr="00EE5EE9">
        <w:rPr>
          <w:b/>
          <w:bCs/>
          <w:sz w:val="20"/>
          <w:szCs w:val="20"/>
        </w:rPr>
        <w:t>in</w:t>
      </w:r>
      <w:r w:rsidRPr="00EE5EE9">
        <w:rPr>
          <w:b/>
          <w:bCs/>
          <w:spacing w:val="-5"/>
          <w:sz w:val="20"/>
          <w:szCs w:val="20"/>
        </w:rPr>
        <w:t xml:space="preserve"> </w:t>
      </w:r>
      <w:r w:rsidRPr="00EE5EE9">
        <w:rPr>
          <w:b/>
          <w:bCs/>
          <w:spacing w:val="4"/>
          <w:sz w:val="20"/>
          <w:szCs w:val="20"/>
        </w:rPr>
        <w:t>its</w:t>
      </w:r>
      <w:r w:rsidRPr="00EE5EE9">
        <w:rPr>
          <w:b/>
          <w:bCs/>
          <w:spacing w:val="-6"/>
          <w:sz w:val="20"/>
          <w:szCs w:val="20"/>
        </w:rPr>
        <w:t xml:space="preserve"> </w:t>
      </w:r>
      <w:r w:rsidRPr="00EE5EE9">
        <w:rPr>
          <w:b/>
          <w:bCs/>
          <w:spacing w:val="3"/>
          <w:sz w:val="20"/>
          <w:szCs w:val="20"/>
        </w:rPr>
        <w:t>entirety</w:t>
      </w:r>
      <w:r>
        <w:rPr>
          <w:b/>
          <w:bCs/>
          <w:spacing w:val="3"/>
          <w:sz w:val="20"/>
          <w:szCs w:val="20"/>
        </w:rPr>
        <w:t xml:space="preserve"> </w:t>
      </w:r>
      <w:r w:rsidRPr="00EE5EE9">
        <w:rPr>
          <w:bCs/>
          <w:spacing w:val="3"/>
          <w:sz w:val="20"/>
          <w:szCs w:val="20"/>
        </w:rPr>
        <w:t>.</w:t>
      </w:r>
      <w:r w:rsidRPr="00EE5EE9">
        <w:rPr>
          <w:i/>
          <w:spacing w:val="-1"/>
          <w:sz w:val="18"/>
          <w:szCs w:val="20"/>
        </w:rPr>
        <w:t>The</w:t>
      </w:r>
      <w:r w:rsidRPr="00EE5EE9">
        <w:rPr>
          <w:i/>
          <w:spacing w:val="-8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Administrative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pacing w:val="-2"/>
          <w:sz w:val="18"/>
          <w:szCs w:val="20"/>
        </w:rPr>
        <w:t>Director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pacing w:val="-2"/>
          <w:sz w:val="18"/>
          <w:szCs w:val="20"/>
        </w:rPr>
        <w:t>requires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that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you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pacing w:val="-1"/>
          <w:sz w:val="18"/>
          <w:szCs w:val="20"/>
        </w:rPr>
        <w:t>serve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this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appointment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notification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form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 xml:space="preserve">on </w:t>
      </w:r>
      <w:r w:rsidRPr="00EE5EE9">
        <w:rPr>
          <w:i/>
          <w:spacing w:val="36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the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employee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and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the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claims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administrato</w:t>
      </w:r>
      <w:r w:rsidRPr="00EE5EE9">
        <w:rPr>
          <w:i/>
          <w:spacing w:val="-23"/>
          <w:sz w:val="18"/>
          <w:szCs w:val="20"/>
        </w:rPr>
        <w:t>r</w:t>
      </w:r>
      <w:r w:rsidRPr="00EE5EE9">
        <w:rPr>
          <w:i/>
          <w:sz w:val="18"/>
          <w:szCs w:val="20"/>
        </w:rPr>
        <w:t>,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o</w:t>
      </w:r>
      <w:r w:rsidRPr="00EE5EE9">
        <w:rPr>
          <w:i/>
          <w:spacing w:val="-23"/>
          <w:sz w:val="18"/>
          <w:szCs w:val="20"/>
        </w:rPr>
        <w:t>r</w:t>
      </w:r>
      <w:r w:rsidRPr="00EE5EE9">
        <w:rPr>
          <w:i/>
          <w:sz w:val="18"/>
          <w:szCs w:val="20"/>
        </w:rPr>
        <w:t>,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if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none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the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employe</w:t>
      </w:r>
      <w:r w:rsidRPr="00EE5EE9">
        <w:rPr>
          <w:i/>
          <w:spacing w:val="-23"/>
          <w:sz w:val="18"/>
          <w:szCs w:val="20"/>
        </w:rPr>
        <w:t>r</w:t>
      </w:r>
      <w:r w:rsidRPr="00EE5EE9">
        <w:rPr>
          <w:i/>
          <w:sz w:val="18"/>
          <w:szCs w:val="20"/>
        </w:rPr>
        <w:t>,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and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their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attorneys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in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pacing w:val="-8"/>
          <w:sz w:val="18"/>
          <w:szCs w:val="20"/>
        </w:rPr>
        <w:t>r</w:t>
      </w:r>
      <w:r w:rsidRPr="00EE5EE9">
        <w:rPr>
          <w:i/>
          <w:sz w:val="18"/>
          <w:szCs w:val="20"/>
        </w:rPr>
        <w:t>ep</w:t>
      </w:r>
      <w:r w:rsidRPr="00EE5EE9">
        <w:rPr>
          <w:i/>
          <w:spacing w:val="-8"/>
          <w:sz w:val="18"/>
          <w:szCs w:val="20"/>
        </w:rPr>
        <w:t>r</w:t>
      </w:r>
      <w:r w:rsidRPr="00EE5EE9">
        <w:rPr>
          <w:i/>
          <w:sz w:val="18"/>
          <w:szCs w:val="20"/>
        </w:rPr>
        <w:t>esented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case,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if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known,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within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five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(5) business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days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after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having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pacing w:val="-1"/>
          <w:sz w:val="18"/>
          <w:szCs w:val="20"/>
        </w:rPr>
        <w:t>scheduled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the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pacing w:val="-2"/>
          <w:sz w:val="18"/>
          <w:szCs w:val="20"/>
        </w:rPr>
        <w:t>injured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worker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to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be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pacing w:val="-1"/>
          <w:sz w:val="18"/>
          <w:szCs w:val="20"/>
        </w:rPr>
        <w:t>seen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for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pacing w:val="-1"/>
          <w:sz w:val="18"/>
          <w:szCs w:val="20"/>
        </w:rPr>
        <w:t>QME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pacing w:val="-1"/>
          <w:sz w:val="18"/>
          <w:szCs w:val="20"/>
        </w:rPr>
        <w:t>comprehensive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pacing w:val="-1"/>
          <w:sz w:val="18"/>
          <w:szCs w:val="20"/>
        </w:rPr>
        <w:t>medical-legal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evaluation.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pacing w:val="-7"/>
          <w:sz w:val="18"/>
          <w:szCs w:val="20"/>
        </w:rPr>
        <w:t>You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pacing w:val="-1"/>
          <w:sz w:val="18"/>
          <w:szCs w:val="20"/>
        </w:rPr>
        <w:t>may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not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cancel</w:t>
      </w:r>
      <w:r w:rsidRPr="00EE5EE9">
        <w:rPr>
          <w:i/>
          <w:spacing w:val="36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the</w:t>
      </w:r>
      <w:r w:rsidRPr="00EE5EE9">
        <w:rPr>
          <w:i/>
          <w:spacing w:val="-5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appointment</w:t>
      </w:r>
      <w:r w:rsidRPr="00EE5EE9">
        <w:rPr>
          <w:i/>
          <w:spacing w:val="-3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less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z w:val="18"/>
          <w:szCs w:val="20"/>
        </w:rPr>
        <w:t>than</w:t>
      </w:r>
      <w:r w:rsidRPr="00EE5EE9">
        <w:rPr>
          <w:i/>
          <w:spacing w:val="-4"/>
          <w:sz w:val="18"/>
          <w:szCs w:val="20"/>
        </w:rPr>
        <w:t xml:space="preserve"> </w:t>
      </w:r>
      <w:r w:rsidRPr="00EE5EE9">
        <w:rPr>
          <w:i/>
          <w:spacing w:val="-1"/>
          <w:sz w:val="18"/>
          <w:szCs w:val="20"/>
        </w:rPr>
        <w:t>six</w:t>
      </w:r>
      <w:r w:rsidRPr="00EE5EE9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(6)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calendar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days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prior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to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the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appointment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date,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except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for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good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cause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(See,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8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Cal.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Code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Regs.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§34).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If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you</w:t>
      </w:r>
      <w:r w:rsidRPr="00E93E3D">
        <w:rPr>
          <w:i/>
          <w:spacing w:val="20"/>
          <w:sz w:val="18"/>
          <w:szCs w:val="20"/>
        </w:rPr>
        <w:t xml:space="preserve"> </w:t>
      </w:r>
      <w:r w:rsidRPr="00E93E3D">
        <w:rPr>
          <w:i/>
          <w:spacing w:val="-1"/>
          <w:sz w:val="18"/>
          <w:szCs w:val="20"/>
        </w:rPr>
        <w:t>reschedule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an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appointment,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pacing w:val="-2"/>
          <w:sz w:val="18"/>
          <w:szCs w:val="20"/>
        </w:rPr>
        <w:t>review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pacing w:val="-1"/>
          <w:sz w:val="18"/>
          <w:szCs w:val="20"/>
        </w:rPr>
        <w:t>regulation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34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and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the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ethical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pacing w:val="-1"/>
          <w:sz w:val="18"/>
          <w:szCs w:val="20"/>
        </w:rPr>
        <w:t>rules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in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pacing w:val="-1"/>
          <w:sz w:val="18"/>
          <w:szCs w:val="20"/>
        </w:rPr>
        <w:t>regulation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41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(See,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8</w:t>
      </w:r>
      <w:r w:rsidRPr="00E93E3D">
        <w:rPr>
          <w:i/>
          <w:spacing w:val="-2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Cal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Code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Regs.</w:t>
      </w:r>
      <w:r w:rsidRPr="00E93E3D">
        <w:rPr>
          <w:i/>
          <w:spacing w:val="-4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§§</w:t>
      </w:r>
      <w:r w:rsidRPr="00E93E3D">
        <w:rPr>
          <w:i/>
          <w:spacing w:val="-2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34,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41(a)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(7)</w:t>
      </w:r>
      <w:r w:rsidRPr="00E93E3D">
        <w:rPr>
          <w:i/>
          <w:spacing w:val="-3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and</w:t>
      </w:r>
      <w:r w:rsidRPr="00E93E3D">
        <w:rPr>
          <w:i/>
          <w:spacing w:val="-2"/>
          <w:sz w:val="18"/>
          <w:szCs w:val="20"/>
        </w:rPr>
        <w:t xml:space="preserve"> </w:t>
      </w:r>
      <w:r w:rsidRPr="00E93E3D">
        <w:rPr>
          <w:i/>
          <w:sz w:val="18"/>
          <w:szCs w:val="20"/>
        </w:rPr>
        <w:t>(a)</w:t>
      </w:r>
    </w:p>
    <w:p w14:paraId="2306D2D9" w14:textId="40AC0779" w:rsidR="007A3D9F" w:rsidRPr="00E93E3D" w:rsidRDefault="00EC2EB3" w:rsidP="00DF6DC3">
      <w:pPr>
        <w:contextualSpacing/>
        <w:jc w:val="center"/>
        <w:rPr>
          <w:spacing w:val="-2"/>
          <w:sz w:val="20"/>
          <w:u w:val="single"/>
        </w:rPr>
      </w:pPr>
      <w:r w:rsidRPr="00E93E3D">
        <w:rPr>
          <w:b/>
          <w:u w:val="single"/>
        </w:rPr>
        <w:t>Employee</w:t>
      </w:r>
      <w:r w:rsidRPr="00E93E3D">
        <w:rPr>
          <w:b/>
          <w:spacing w:val="-6"/>
          <w:u w:val="single"/>
        </w:rPr>
        <w:t xml:space="preserve"> </w:t>
      </w:r>
      <w:r w:rsidRPr="00E93E3D">
        <w:rPr>
          <w:b/>
          <w:spacing w:val="-1"/>
          <w:u w:val="single"/>
        </w:rPr>
        <w:t>Information</w:t>
      </w:r>
      <w:r w:rsidRPr="00E93E3D">
        <w:rPr>
          <w:b/>
          <w:spacing w:val="-6"/>
          <w:u w:val="single"/>
        </w:rPr>
        <w:t xml:space="preserve"> </w:t>
      </w:r>
      <w:r w:rsidRPr="00E93E3D">
        <w:rPr>
          <w:spacing w:val="-1"/>
          <w:u w:val="single"/>
        </w:rPr>
        <w:t>(</w:t>
      </w:r>
      <w:r w:rsidRPr="00E93E3D">
        <w:rPr>
          <w:spacing w:val="-1"/>
          <w:sz w:val="20"/>
          <w:u w:val="single"/>
        </w:rPr>
        <w:t>Completion</w:t>
      </w:r>
      <w:r w:rsidRPr="00E93E3D">
        <w:rPr>
          <w:spacing w:val="-5"/>
          <w:sz w:val="20"/>
          <w:u w:val="single"/>
        </w:rPr>
        <w:t xml:space="preserve"> </w:t>
      </w:r>
      <w:r w:rsidRPr="00E93E3D">
        <w:rPr>
          <w:sz w:val="20"/>
          <w:u w:val="single"/>
        </w:rPr>
        <w:t>of</w:t>
      </w:r>
      <w:r w:rsidRPr="00E93E3D">
        <w:rPr>
          <w:spacing w:val="-5"/>
          <w:sz w:val="20"/>
          <w:u w:val="single"/>
        </w:rPr>
        <w:t xml:space="preserve"> </w:t>
      </w:r>
      <w:r w:rsidRPr="00E93E3D">
        <w:rPr>
          <w:sz w:val="20"/>
          <w:u w:val="single"/>
        </w:rPr>
        <w:t>this</w:t>
      </w:r>
      <w:r w:rsidRPr="00E93E3D">
        <w:rPr>
          <w:spacing w:val="-6"/>
          <w:sz w:val="20"/>
          <w:u w:val="single"/>
        </w:rPr>
        <w:t xml:space="preserve"> </w:t>
      </w:r>
      <w:r w:rsidRPr="00E93E3D">
        <w:rPr>
          <w:spacing w:val="-1"/>
          <w:sz w:val="20"/>
          <w:u w:val="single"/>
        </w:rPr>
        <w:t>section</w:t>
      </w:r>
      <w:r w:rsidRPr="00E93E3D">
        <w:rPr>
          <w:spacing w:val="-5"/>
          <w:sz w:val="20"/>
          <w:u w:val="single"/>
        </w:rPr>
        <w:t xml:space="preserve"> </w:t>
      </w:r>
      <w:r w:rsidRPr="00E93E3D">
        <w:rPr>
          <w:sz w:val="20"/>
          <w:u w:val="single"/>
        </w:rPr>
        <w:t>is</w:t>
      </w:r>
      <w:r w:rsidRPr="00E93E3D">
        <w:rPr>
          <w:spacing w:val="-6"/>
          <w:sz w:val="20"/>
          <w:u w:val="single"/>
        </w:rPr>
        <w:t xml:space="preserve"> </w:t>
      </w:r>
      <w:r w:rsidRPr="00E93E3D">
        <w:rPr>
          <w:spacing w:val="-2"/>
          <w:sz w:val="20"/>
          <w:u w:val="single"/>
        </w:rPr>
        <w:t>required)</w:t>
      </w:r>
    </w:p>
    <w:tbl>
      <w:tblPr>
        <w:tblW w:w="0" w:type="auto"/>
        <w:tblInd w:w="85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034"/>
        <w:gridCol w:w="4081"/>
      </w:tblGrid>
      <w:tr w:rsidR="00EC2EB3" w:rsidRPr="00CA61AB" w14:paraId="3FEAFB8B" w14:textId="77777777" w:rsidTr="00E93E3D">
        <w:tc>
          <w:tcPr>
            <w:tcW w:w="729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D3812F" w14:textId="77777777" w:rsidR="00EC2EB3" w:rsidRPr="00C02C8B" w:rsidRDefault="00C02C8B" w:rsidP="00E93E3D">
            <w:pPr>
              <w:ind w:right="3163"/>
              <w:contextualSpacing/>
              <w:rPr>
                <w:sz w:val="18"/>
                <w:szCs w:val="18"/>
                <w:highlight w:val="yellow"/>
              </w:rPr>
            </w:pPr>
            <w:r w:rsidRPr="00C02C8B">
              <w:rPr>
                <w:bCs/>
                <w:color w:val="000000"/>
                <w:sz w:val="18"/>
                <w:szCs w:val="18"/>
              </w:rPr>
              <w:t>##Patients.FirstName##  ##Patients.LastName##</w:t>
            </w:r>
          </w:p>
        </w:tc>
        <w:tc>
          <w:tcPr>
            <w:tcW w:w="429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0FC44F" w14:textId="77777777" w:rsidR="00EC2EB3" w:rsidRPr="00B569AE" w:rsidRDefault="00D51C8E" w:rsidP="00E93E3D">
            <w:pPr>
              <w:ind w:right="-138"/>
              <w:contextualSpacing/>
              <w:rPr>
                <w:rFonts w:cstheme="minorHAnsi"/>
                <w:i/>
                <w:sz w:val="20"/>
                <w:szCs w:val="20"/>
                <w:highlight w:val="yellow"/>
              </w:rPr>
            </w:pPr>
            <w:r w:rsidRPr="00D51C8E">
              <w:rPr>
                <w:rFonts w:cstheme="minorHAnsi"/>
                <w:i/>
                <w:sz w:val="20"/>
                <w:szCs w:val="20"/>
                <w:lang w:val="en-IN"/>
              </w:rPr>
              <w:t>##Patients.PhoneNumber##</w:t>
            </w:r>
          </w:p>
        </w:tc>
      </w:tr>
      <w:tr w:rsidR="00EC2EB3" w:rsidRPr="00CA61AB" w14:paraId="6291B08B" w14:textId="77777777" w:rsidTr="009948B0">
        <w:trPr>
          <w:trHeight w:val="70"/>
        </w:trPr>
        <w:tc>
          <w:tcPr>
            <w:tcW w:w="72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C0CC1A" w14:textId="77777777" w:rsidR="00EC2EB3" w:rsidRPr="00CA61AB" w:rsidRDefault="00EC2EB3" w:rsidP="00E93E3D">
            <w:pPr>
              <w:pStyle w:val="BodyText"/>
              <w:spacing w:line="176" w:lineRule="exact"/>
              <w:ind w:left="0"/>
              <w:contextualSpacing/>
              <w:rPr>
                <w:rFonts w:eastAsia="Calibri" w:cs="Times New Roman"/>
                <w:sz w:val="18"/>
                <w:highlight w:val="yellow"/>
              </w:rPr>
            </w:pPr>
            <w:r w:rsidRPr="009D20E2">
              <w:rPr>
                <w:rFonts w:eastAsia="Calibri"/>
                <w:sz w:val="18"/>
              </w:rPr>
              <w:t xml:space="preserve">     Employee</w:t>
            </w:r>
            <w:r w:rsidRPr="009D20E2">
              <w:rPr>
                <w:rFonts w:eastAsia="Calibri"/>
                <w:spacing w:val="-14"/>
                <w:sz w:val="18"/>
              </w:rPr>
              <w:t xml:space="preserve"> </w:t>
            </w:r>
            <w:r w:rsidRPr="009D20E2">
              <w:rPr>
                <w:rFonts w:eastAsia="Calibri"/>
                <w:spacing w:val="-1"/>
                <w:sz w:val="18"/>
              </w:rPr>
              <w:t>Name</w:t>
            </w:r>
          </w:p>
        </w:tc>
        <w:tc>
          <w:tcPr>
            <w:tcW w:w="429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62DBA8" w14:textId="77777777" w:rsidR="00EC2EB3" w:rsidRPr="00CA61AB" w:rsidRDefault="00EC2EB3" w:rsidP="00E93E3D">
            <w:pPr>
              <w:pStyle w:val="BodyText"/>
              <w:spacing w:line="196" w:lineRule="exact"/>
              <w:ind w:left="0"/>
              <w:contextualSpacing/>
              <w:rPr>
                <w:rFonts w:eastAsia="Calibri" w:cs="Times New Roman"/>
                <w:sz w:val="18"/>
                <w:highlight w:val="yellow"/>
              </w:rPr>
            </w:pPr>
            <w:r w:rsidRPr="009D20E2">
              <w:rPr>
                <w:rFonts w:eastAsia="Calibri"/>
                <w:spacing w:val="-1"/>
                <w:sz w:val="18"/>
              </w:rPr>
              <w:t>Ph</w:t>
            </w:r>
            <w:r w:rsidR="00E37DE4" w:rsidRPr="009D20E2">
              <w:rPr>
                <w:rFonts w:eastAsia="Calibri"/>
                <w:spacing w:val="-1"/>
                <w:sz w:val="18"/>
              </w:rPr>
              <w:t xml:space="preserve">  </w:t>
            </w:r>
            <w:r w:rsidR="0094201C" w:rsidRPr="009D20E2">
              <w:rPr>
                <w:rFonts w:eastAsia="Calibri"/>
                <w:spacing w:val="-1"/>
                <w:sz w:val="18"/>
              </w:rPr>
              <w:t>Ph</w:t>
            </w:r>
            <w:r w:rsidRPr="009D20E2">
              <w:rPr>
                <w:rFonts w:eastAsia="Calibri"/>
                <w:spacing w:val="-1"/>
                <w:sz w:val="18"/>
              </w:rPr>
              <w:t>one</w:t>
            </w:r>
            <w:r w:rsidRPr="009D20E2">
              <w:rPr>
                <w:rFonts w:eastAsia="Calibri"/>
                <w:spacing w:val="-7"/>
                <w:sz w:val="18"/>
              </w:rPr>
              <w:t xml:space="preserve"> </w:t>
            </w:r>
            <w:r w:rsidRPr="009D20E2">
              <w:rPr>
                <w:rFonts w:eastAsia="Calibri"/>
                <w:spacing w:val="-1"/>
                <w:sz w:val="18"/>
              </w:rPr>
              <w:t>Number</w:t>
            </w:r>
          </w:p>
        </w:tc>
      </w:tr>
    </w:tbl>
    <w:tbl>
      <w:tblPr>
        <w:tblpPr w:leftFromText="180" w:rightFromText="180" w:topFromText="44" w:vertAnchor="text" w:horzAnchor="margin" w:tblpY="70"/>
        <w:tblW w:w="1166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340"/>
        <w:gridCol w:w="2200"/>
        <w:gridCol w:w="1750"/>
        <w:gridCol w:w="2370"/>
      </w:tblGrid>
      <w:tr w:rsidR="00EC2EB3" w14:paraId="4F861229" w14:textId="77777777" w:rsidTr="00DF6DC3">
        <w:trPr>
          <w:trHeight w:val="180"/>
        </w:trPr>
        <w:tc>
          <w:tcPr>
            <w:tcW w:w="534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C151D0A" w14:textId="77777777" w:rsidR="00EC2EB3" w:rsidRPr="00052396" w:rsidRDefault="009D20E2" w:rsidP="00E93E3D">
            <w:pPr>
              <w:ind w:right="-96"/>
              <w:contextualSpacing/>
              <w:rPr>
                <w:rFonts w:cstheme="minorHAnsi"/>
                <w:i/>
                <w:sz w:val="20"/>
                <w:szCs w:val="20"/>
                <w:highlight w:val="yellow"/>
              </w:rPr>
            </w:pPr>
            <w:r w:rsidRPr="009D20E2">
              <w:rPr>
                <w:rFonts w:cstheme="minorHAnsi"/>
                <w:i/>
                <w:sz w:val="20"/>
                <w:szCs w:val="20"/>
                <w:lang w:val="en-IN"/>
              </w:rPr>
              <w:t>##Patients.Street##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07E925" w14:textId="77777777" w:rsidR="00EC2EB3" w:rsidRPr="00052396" w:rsidRDefault="00EB1AC9" w:rsidP="00E93E3D">
            <w:pPr>
              <w:contextualSpacing/>
              <w:rPr>
                <w:rFonts w:cstheme="minorHAnsi"/>
                <w:i/>
                <w:sz w:val="20"/>
                <w:szCs w:val="20"/>
                <w:highlight w:val="yellow"/>
              </w:rPr>
            </w:pPr>
            <w:r w:rsidRPr="00EB1AC9">
              <w:rPr>
                <w:rFonts w:cstheme="minorHAnsi"/>
                <w:i/>
                <w:sz w:val="20"/>
                <w:szCs w:val="20"/>
                <w:lang w:val="en-IN"/>
              </w:rPr>
              <w:t>##Patients.City##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87E21E" w14:textId="77777777" w:rsidR="00EC2EB3" w:rsidRPr="00052396" w:rsidRDefault="00910CB8" w:rsidP="00E93E3D">
            <w:pPr>
              <w:ind w:right="-64"/>
              <w:contextualSpacing/>
              <w:rPr>
                <w:rFonts w:cstheme="minorHAnsi"/>
                <w:i/>
                <w:sz w:val="20"/>
                <w:szCs w:val="20"/>
                <w:highlight w:val="yellow"/>
              </w:rPr>
            </w:pPr>
            <w:r w:rsidRPr="00910CB8">
              <w:rPr>
                <w:rFonts w:cstheme="minorHAnsi"/>
                <w:i/>
                <w:sz w:val="20"/>
                <w:szCs w:val="20"/>
                <w:lang w:val="en-IN"/>
              </w:rPr>
              <w:t>##Patients.State##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FA8326" w14:textId="77777777" w:rsidR="00EC2EB3" w:rsidRPr="00052396" w:rsidRDefault="00291E0A" w:rsidP="00E93E3D">
            <w:pPr>
              <w:ind w:right="-64"/>
              <w:contextualSpacing/>
              <w:rPr>
                <w:rFonts w:cstheme="minorHAnsi"/>
                <w:i/>
                <w:sz w:val="20"/>
                <w:szCs w:val="20"/>
              </w:rPr>
            </w:pPr>
            <w:r w:rsidRPr="00291E0A">
              <w:rPr>
                <w:rFonts w:cstheme="minorHAnsi"/>
                <w:i/>
                <w:sz w:val="20"/>
                <w:szCs w:val="20"/>
                <w:lang w:val="en-IN"/>
              </w:rPr>
              <w:t>##Patients.ZipCode##</w:t>
            </w:r>
          </w:p>
        </w:tc>
      </w:tr>
      <w:tr w:rsidR="00EC2EB3" w14:paraId="373FB458" w14:textId="77777777" w:rsidTr="00DF6DC3">
        <w:tc>
          <w:tcPr>
            <w:tcW w:w="53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738210" w14:textId="77777777" w:rsidR="00EC2EB3" w:rsidRPr="001C0F8A" w:rsidRDefault="00EC2EB3" w:rsidP="00E93E3D">
            <w:pPr>
              <w:contextualSpacing/>
              <w:rPr>
                <w:sz w:val="20"/>
                <w:szCs w:val="20"/>
              </w:rPr>
            </w:pPr>
            <w:r w:rsidRPr="001C0F8A">
              <w:rPr>
                <w:sz w:val="20"/>
                <w:szCs w:val="20"/>
              </w:rPr>
              <w:t>Employee Street Address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B51917B" w14:textId="77777777" w:rsidR="00EC2EB3" w:rsidRPr="007B4656" w:rsidRDefault="00EC2EB3" w:rsidP="00E93E3D">
            <w:pPr>
              <w:ind w:right="-89"/>
              <w:contextualSpacing/>
              <w:rPr>
                <w:sz w:val="20"/>
                <w:szCs w:val="20"/>
              </w:rPr>
            </w:pPr>
            <w:r w:rsidRPr="007B4656">
              <w:rPr>
                <w:sz w:val="20"/>
                <w:szCs w:val="20"/>
              </w:rPr>
              <w:t>Employee City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46E437" w14:textId="77777777" w:rsidR="00EC2EB3" w:rsidRPr="007B4656" w:rsidRDefault="00EC2EB3" w:rsidP="00E93E3D">
            <w:pPr>
              <w:ind w:right="-18"/>
              <w:contextualSpacing/>
              <w:rPr>
                <w:sz w:val="20"/>
                <w:szCs w:val="20"/>
              </w:rPr>
            </w:pPr>
            <w:r w:rsidRPr="007B4656">
              <w:rPr>
                <w:sz w:val="20"/>
                <w:szCs w:val="20"/>
              </w:rPr>
              <w:t>State</w:t>
            </w:r>
          </w:p>
        </w:tc>
        <w:tc>
          <w:tcPr>
            <w:tcW w:w="237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ADE539" w14:textId="77777777" w:rsidR="00EC2EB3" w:rsidRPr="007B4656" w:rsidRDefault="00EC2EB3" w:rsidP="00E93E3D">
            <w:pPr>
              <w:ind w:right="-43"/>
              <w:contextualSpacing/>
              <w:rPr>
                <w:sz w:val="20"/>
                <w:szCs w:val="20"/>
              </w:rPr>
            </w:pPr>
            <w:r w:rsidRPr="007B4656">
              <w:rPr>
                <w:sz w:val="20"/>
                <w:szCs w:val="20"/>
              </w:rPr>
              <w:t>Zip Code</w:t>
            </w:r>
          </w:p>
        </w:tc>
      </w:tr>
    </w:tbl>
    <w:tbl>
      <w:tblPr>
        <w:tblW w:w="0" w:type="auto"/>
        <w:tblInd w:w="805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404"/>
        <w:gridCol w:w="3319"/>
        <w:gridCol w:w="3672"/>
      </w:tblGrid>
      <w:tr w:rsidR="00EC2EB3" w14:paraId="2FA367E7" w14:textId="77777777" w:rsidTr="00DF6DC3">
        <w:trPr>
          <w:trHeight w:val="80"/>
        </w:trPr>
        <w:tc>
          <w:tcPr>
            <w:tcW w:w="3404" w:type="dxa"/>
          </w:tcPr>
          <w:p w14:paraId="02AF149B" w14:textId="77777777" w:rsidR="00EC2EB3" w:rsidRPr="009752C1" w:rsidRDefault="005B2D0C" w:rsidP="00E93E3D">
            <w:pPr>
              <w:contextualSpacing/>
              <w:rPr>
                <w:rFonts w:eastAsia="Calibri" w:cstheme="minorHAnsi"/>
                <w:i/>
                <w:sz w:val="20"/>
                <w:szCs w:val="20"/>
                <w:highlight w:val="yellow"/>
              </w:rPr>
            </w:pPr>
            <w:r w:rsidRPr="005B2D0C">
              <w:rPr>
                <w:rFonts w:cstheme="minorHAnsi"/>
                <w:i/>
                <w:sz w:val="20"/>
                <w:szCs w:val="20"/>
                <w:lang w:val="en-IN"/>
              </w:rPr>
              <w:t>##InjuryDetails.DateOfInjury##</w:t>
            </w:r>
          </w:p>
        </w:tc>
        <w:tc>
          <w:tcPr>
            <w:tcW w:w="3319" w:type="dxa"/>
          </w:tcPr>
          <w:p w14:paraId="11B61E75" w14:textId="77777777" w:rsidR="00EC2EB3" w:rsidRPr="009752C1" w:rsidRDefault="00EC2EB3" w:rsidP="00E93E3D">
            <w:pPr>
              <w:contextualSpacing/>
              <w:rPr>
                <w:rFonts w:eastAsia="Calibri" w:cstheme="minorHAnsi"/>
                <w:i/>
                <w:sz w:val="20"/>
                <w:szCs w:val="20"/>
                <w:highlight w:val="yellow"/>
              </w:rPr>
            </w:pPr>
            <w:r w:rsidRPr="00607B9D">
              <w:rPr>
                <w:rFonts w:eastAsia="Calibri" w:cstheme="minorHAnsi"/>
                <w:i/>
                <w:sz w:val="20"/>
                <w:szCs w:val="20"/>
              </w:rPr>
              <w:t xml:space="preserve">   </w:t>
            </w:r>
            <w:r w:rsidR="009752C1" w:rsidRPr="009752C1">
              <w:rPr>
                <w:rFonts w:cstheme="minorHAnsi"/>
                <w:i/>
                <w:sz w:val="20"/>
                <w:szCs w:val="20"/>
                <w:lang w:val="en-IN"/>
              </w:rPr>
              <w:t>##Appointments.PanelNumber##</w:t>
            </w:r>
            <w:r w:rsidRPr="009752C1">
              <w:rPr>
                <w:rFonts w:eastAsia="Calibri" w:cstheme="minorHAnsi"/>
                <w:i/>
                <w:sz w:val="20"/>
                <w:szCs w:val="20"/>
                <w:highlight w:val="yellow"/>
              </w:rPr>
              <w:fldChar w:fldCharType="begin"/>
            </w:r>
            <w:r w:rsidRPr="009752C1">
              <w:rPr>
                <w:rFonts w:eastAsia="Calibri" w:cstheme="minorHAnsi"/>
                <w:i/>
                <w:sz w:val="20"/>
                <w:szCs w:val="20"/>
                <w:highlight w:val="yellow"/>
              </w:rPr>
              <w:instrText xml:space="preserve"> MERGEFIELD M_692 \* MERGEFORMAT </w:instrText>
            </w:r>
            <w:r w:rsidRPr="009752C1">
              <w:rPr>
                <w:rFonts w:eastAsia="Calibri" w:cstheme="minorHAnsi"/>
                <w:i/>
                <w:sz w:val="20"/>
                <w:szCs w:val="20"/>
                <w:highlight w:val="yellow"/>
              </w:rPr>
              <w:fldChar w:fldCharType="end"/>
            </w:r>
          </w:p>
        </w:tc>
        <w:tc>
          <w:tcPr>
            <w:tcW w:w="3672" w:type="dxa"/>
          </w:tcPr>
          <w:p w14:paraId="12BB1F10" w14:textId="77777777" w:rsidR="00EC2EB3" w:rsidRPr="009752C1" w:rsidRDefault="009752C1" w:rsidP="00E93E3D">
            <w:pPr>
              <w:contextualSpacing/>
              <w:rPr>
                <w:rFonts w:eastAsia="Calibri" w:cstheme="minorHAnsi"/>
                <w:i/>
                <w:sz w:val="20"/>
                <w:szCs w:val="20"/>
                <w:highlight w:val="yellow"/>
              </w:rPr>
            </w:pPr>
            <w:r w:rsidRPr="009752C1">
              <w:rPr>
                <w:rFonts w:cstheme="minorHAnsi"/>
                <w:i/>
                <w:sz w:val="20"/>
                <w:szCs w:val="20"/>
                <w:lang w:val="en-IN"/>
              </w:rPr>
              <w:t>##InjuryDetails.ClaimNumber##</w:t>
            </w:r>
          </w:p>
        </w:tc>
      </w:tr>
      <w:tr w:rsidR="00EC2EB3" w14:paraId="6076D34E" w14:textId="77777777" w:rsidTr="00DF6DC3">
        <w:tc>
          <w:tcPr>
            <w:tcW w:w="3404" w:type="dxa"/>
          </w:tcPr>
          <w:p w14:paraId="2AD5E083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Date of Injury</w:t>
            </w:r>
          </w:p>
        </w:tc>
        <w:tc>
          <w:tcPr>
            <w:tcW w:w="3319" w:type="dxa"/>
          </w:tcPr>
          <w:p w14:paraId="6A12C207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Panel Number</w:t>
            </w:r>
          </w:p>
        </w:tc>
        <w:tc>
          <w:tcPr>
            <w:tcW w:w="3672" w:type="dxa"/>
          </w:tcPr>
          <w:p w14:paraId="6CAA6879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Claim or Case Number</w:t>
            </w:r>
          </w:p>
        </w:tc>
      </w:tr>
    </w:tbl>
    <w:p w14:paraId="49954029" w14:textId="77777777" w:rsidR="00EC2EB3" w:rsidRPr="00962F69" w:rsidRDefault="00EC2EB3" w:rsidP="00EC2EB3">
      <w:pPr>
        <w:contextualSpacing/>
        <w:jc w:val="center"/>
        <w:rPr>
          <w:b/>
          <w:u w:val="single"/>
        </w:rPr>
      </w:pPr>
      <w:r w:rsidRPr="00962F69">
        <w:rPr>
          <w:b/>
          <w:u w:val="single"/>
        </w:rPr>
        <w:t>Employer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7"/>
        <w:gridCol w:w="2723"/>
        <w:gridCol w:w="2416"/>
        <w:gridCol w:w="2374"/>
      </w:tblGrid>
      <w:tr w:rsidR="00EC2EB3" w:rsidRPr="00962F69" w14:paraId="79DC1C56" w14:textId="77777777" w:rsidTr="00E93E3D">
        <w:tc>
          <w:tcPr>
            <w:tcW w:w="113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B4327" w14:textId="77777777" w:rsidR="00EC2EB3" w:rsidRPr="007B4656" w:rsidRDefault="008D0D07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8D0D07">
              <w:rPr>
                <w:rFonts w:eastAsia="Calibri"/>
                <w:sz w:val="20"/>
                <w:szCs w:val="20"/>
              </w:rPr>
              <w:t>##EmployerDetails.EmployerName##</w:t>
            </w:r>
          </w:p>
        </w:tc>
      </w:tr>
      <w:tr w:rsidR="00EC2EB3" w:rsidRPr="00962F69" w14:paraId="5BB5B12E" w14:textId="77777777" w:rsidTr="00E93E3D">
        <w:trPr>
          <w:trHeight w:val="512"/>
        </w:trPr>
        <w:tc>
          <w:tcPr>
            <w:tcW w:w="1133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38021C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Employer Name</w:t>
            </w:r>
          </w:p>
        </w:tc>
      </w:tr>
      <w:tr w:rsidR="00EC2EB3" w:rsidRPr="00962F69" w14:paraId="7C0BD1CA" w14:textId="77777777" w:rsidTr="00E93E3D">
        <w:tc>
          <w:tcPr>
            <w:tcW w:w="41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B16B6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fldChar w:fldCharType="begin"/>
            </w:r>
            <w:r w:rsidRPr="007B4656">
              <w:rPr>
                <w:rFonts w:eastAsia="Calibri"/>
                <w:sz w:val="20"/>
                <w:szCs w:val="20"/>
              </w:rPr>
              <w:instrText xml:space="preserve"> MERGEFIELD M_215 \* MERGEFORMAT </w:instrText>
            </w:r>
            <w:r w:rsidRPr="007B4656">
              <w:rPr>
                <w:rFonts w:eastAsia="Calibri"/>
                <w:sz w:val="20"/>
                <w:szCs w:val="20"/>
              </w:rPr>
              <w:fldChar w:fldCharType="separate"/>
            </w:r>
            <w:r>
              <w:rPr>
                <w:rFonts w:eastAsia="Calibri"/>
                <w:noProof/>
                <w:sz w:val="20"/>
                <w:szCs w:val="20"/>
              </w:rPr>
              <w:t xml:space="preserve"> </w:t>
            </w:r>
            <w:r w:rsidRPr="007B4656">
              <w:rPr>
                <w:rFonts w:eastAsia="Calibri"/>
                <w:sz w:val="20"/>
                <w:szCs w:val="20"/>
              </w:rPr>
              <w:fldChar w:fldCharType="end"/>
            </w:r>
            <w:r w:rsidR="00ED4E17" w:rsidRPr="00ED4E17">
              <w:rPr>
                <w:rFonts w:eastAsia="Calibri"/>
                <w:sz w:val="20"/>
                <w:szCs w:val="20"/>
              </w:rPr>
              <w:t>##EmployerDetails.Street##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833EA1" w14:textId="77777777" w:rsidR="00EC2EB3" w:rsidRPr="007B4656" w:rsidRDefault="00C77661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C77661">
              <w:rPr>
                <w:rFonts w:eastAsia="Calibri"/>
                <w:sz w:val="20"/>
                <w:szCs w:val="20"/>
              </w:rPr>
              <w:t>##EmployerDetails.City##</w:t>
            </w:r>
            <w:r w:rsidR="00EC2EB3" w:rsidRPr="007B4656">
              <w:rPr>
                <w:rFonts w:eastAsia="Calibri"/>
                <w:sz w:val="20"/>
                <w:szCs w:val="20"/>
              </w:rPr>
              <w:fldChar w:fldCharType="begin"/>
            </w:r>
            <w:r w:rsidR="00EC2EB3" w:rsidRPr="007B4656">
              <w:rPr>
                <w:rFonts w:eastAsia="Calibri"/>
                <w:sz w:val="20"/>
                <w:szCs w:val="20"/>
              </w:rPr>
              <w:instrText xml:space="preserve"> MERGEFIELD M_216 \* MERGEFORMAT </w:instrText>
            </w:r>
            <w:r w:rsidR="00EC2EB3" w:rsidRPr="007B4656">
              <w:rPr>
                <w:rFonts w:eastAsia="Calibri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6594A" w14:textId="77777777" w:rsidR="00EC2EB3" w:rsidRPr="007B4656" w:rsidRDefault="00374135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374135">
              <w:rPr>
                <w:rFonts w:eastAsia="Calibri"/>
                <w:sz w:val="20"/>
                <w:szCs w:val="20"/>
              </w:rPr>
              <w:t>##EmployerDetails.State##</w:t>
            </w:r>
            <w:r w:rsidR="00EC2EB3" w:rsidRPr="007B4656">
              <w:rPr>
                <w:rFonts w:eastAsia="Calibri"/>
                <w:sz w:val="20"/>
                <w:szCs w:val="20"/>
              </w:rPr>
              <w:fldChar w:fldCharType="begin"/>
            </w:r>
            <w:r w:rsidR="00EC2EB3" w:rsidRPr="007B4656">
              <w:rPr>
                <w:rFonts w:eastAsia="Calibri"/>
                <w:sz w:val="20"/>
                <w:szCs w:val="20"/>
              </w:rPr>
              <w:instrText xml:space="preserve"> MERGEFIELD M_217 \* MERGEFORMAT </w:instrText>
            </w:r>
            <w:r w:rsidR="00EC2EB3" w:rsidRPr="007B4656">
              <w:rPr>
                <w:rFonts w:eastAsia="Calibri"/>
                <w:sz w:val="20"/>
                <w:szCs w:val="20"/>
              </w:rPr>
              <w:fldChar w:fldCharType="end"/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9C4B90" w14:textId="77777777" w:rsidR="00EC2EB3" w:rsidRPr="007B4656" w:rsidRDefault="00374135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374135">
              <w:rPr>
                <w:rFonts w:eastAsia="Calibri"/>
                <w:sz w:val="20"/>
                <w:szCs w:val="20"/>
              </w:rPr>
              <w:t>##EmployerDetails.Zip##</w:t>
            </w:r>
            <w:r w:rsidR="00EC2EB3" w:rsidRPr="007B4656">
              <w:rPr>
                <w:rFonts w:eastAsia="Calibri"/>
                <w:sz w:val="20"/>
                <w:szCs w:val="20"/>
              </w:rPr>
              <w:fldChar w:fldCharType="begin"/>
            </w:r>
            <w:r w:rsidR="00EC2EB3" w:rsidRPr="007B4656">
              <w:rPr>
                <w:rFonts w:eastAsia="Calibri"/>
                <w:sz w:val="20"/>
                <w:szCs w:val="20"/>
              </w:rPr>
              <w:instrText xml:space="preserve"> MERGEFIELD M_218 \* MERGEFORMAT </w:instrText>
            </w:r>
            <w:r w:rsidR="00EC2EB3" w:rsidRPr="007B4656">
              <w:rPr>
                <w:rFonts w:eastAsia="Calibri"/>
                <w:sz w:val="20"/>
                <w:szCs w:val="20"/>
              </w:rPr>
              <w:fldChar w:fldCharType="end"/>
            </w:r>
          </w:p>
        </w:tc>
      </w:tr>
      <w:tr w:rsidR="00EC2EB3" w:rsidRPr="00962F69" w14:paraId="1BC14D54" w14:textId="77777777" w:rsidTr="009948B0">
        <w:trPr>
          <w:trHeight w:val="227"/>
        </w:trPr>
        <w:tc>
          <w:tcPr>
            <w:tcW w:w="41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7C2399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Employer Street Address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6E901A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Employer City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9B2876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State</w:t>
            </w:r>
          </w:p>
        </w:tc>
        <w:tc>
          <w:tcPr>
            <w:tcW w:w="2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6C09D1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Zip code</w:t>
            </w:r>
          </w:p>
        </w:tc>
      </w:tr>
    </w:tbl>
    <w:p w14:paraId="61C03E0B" w14:textId="77777777" w:rsidR="00EC2EB3" w:rsidRDefault="00EC2EB3" w:rsidP="00EC2EB3">
      <w:pPr>
        <w:contextualSpacing/>
        <w:jc w:val="center"/>
        <w:rPr>
          <w:b/>
          <w:u w:val="single"/>
        </w:rPr>
      </w:pPr>
      <w:r w:rsidRPr="004A1C7E">
        <w:rPr>
          <w:b/>
          <w:u w:val="single"/>
        </w:rPr>
        <w:t>Claims Administrator Information</w:t>
      </w:r>
    </w:p>
    <w:p w14:paraId="2719247C" w14:textId="77777777" w:rsidR="00EC2EB3" w:rsidRDefault="00EC2EB3" w:rsidP="00EC2EB3">
      <w:pPr>
        <w:contextualSpacing/>
        <w:jc w:val="center"/>
        <w:rPr>
          <w:i/>
          <w:sz w:val="16"/>
          <w:szCs w:val="18"/>
        </w:rPr>
      </w:pPr>
      <w:r w:rsidRPr="004A1C7E">
        <w:rPr>
          <w:i/>
          <w:sz w:val="16"/>
          <w:szCs w:val="18"/>
        </w:rPr>
        <w:t>(Completion of this section is required)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2"/>
        <w:gridCol w:w="2679"/>
        <w:gridCol w:w="1195"/>
        <w:gridCol w:w="393"/>
        <w:gridCol w:w="1259"/>
        <w:gridCol w:w="467"/>
        <w:gridCol w:w="2375"/>
      </w:tblGrid>
      <w:tr w:rsidR="00EC2EB3" w:rsidRPr="00CA61AB" w14:paraId="4287ABB6" w14:textId="77777777" w:rsidTr="001035F5">
        <w:trPr>
          <w:trHeight w:val="390"/>
        </w:trPr>
        <w:tc>
          <w:tcPr>
            <w:tcW w:w="710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995F86" w14:textId="77777777" w:rsidR="00EC2EB3" w:rsidRPr="00CA61AB" w:rsidRDefault="002D309A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9E5390">
              <w:rPr>
                <w:rFonts w:ascii="Calibri" w:hAnsi="Calibri" w:cs="Calibri"/>
                <w:lang w:val="en"/>
              </w:rPr>
              <w:t>##InjuryDetails.ClaimExaminerName##</w:t>
            </w:r>
          </w:p>
        </w:tc>
        <w:tc>
          <w:tcPr>
            <w:tcW w:w="41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F24D2E" w14:textId="77777777" w:rsidR="00EC2EB3" w:rsidRPr="00CA61AB" w:rsidRDefault="00567CC9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567CC9">
              <w:rPr>
                <w:rFonts w:eastAsia="Calibri"/>
                <w:sz w:val="20"/>
                <w:szCs w:val="20"/>
              </w:rPr>
              <w:t>##InjuryDetails.ClaimExaminerPhoneNumber##</w:t>
            </w:r>
          </w:p>
        </w:tc>
      </w:tr>
      <w:tr w:rsidR="00EC2EB3" w:rsidRPr="00CA61AB" w14:paraId="06577952" w14:textId="77777777" w:rsidTr="001035F5">
        <w:trPr>
          <w:trHeight w:val="218"/>
        </w:trPr>
        <w:tc>
          <w:tcPr>
            <w:tcW w:w="835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D34253" w14:textId="77777777" w:rsidR="00EC2EB3" w:rsidRPr="00CA61AB" w:rsidRDefault="00EC2EB3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BC22E6">
              <w:rPr>
                <w:rFonts w:eastAsia="Calibri"/>
                <w:sz w:val="20"/>
                <w:szCs w:val="20"/>
              </w:rPr>
              <w:t>Claims Administrator Name (Insert the name of person handling the claim)</w:t>
            </w:r>
          </w:p>
        </w:tc>
        <w:tc>
          <w:tcPr>
            <w:tcW w:w="28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A468DB" w14:textId="77777777" w:rsidR="00EC2EB3" w:rsidRPr="00CA61AB" w:rsidRDefault="00EC2EB3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BC22E6">
              <w:rPr>
                <w:rFonts w:eastAsia="Calibri"/>
                <w:sz w:val="20"/>
                <w:szCs w:val="20"/>
              </w:rPr>
              <w:t>Phone Number</w:t>
            </w:r>
          </w:p>
        </w:tc>
      </w:tr>
      <w:tr w:rsidR="00EC2EB3" w:rsidRPr="00CA61AB" w14:paraId="31A8EC9D" w14:textId="77777777" w:rsidTr="001035F5">
        <w:tc>
          <w:tcPr>
            <w:tcW w:w="688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D5F782" w14:textId="77777777" w:rsidR="00EC2EB3" w:rsidRPr="00CA61AB" w:rsidRDefault="00CC3417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CC3417">
              <w:rPr>
                <w:rFonts w:eastAsia="Calibri"/>
                <w:sz w:val="20"/>
                <w:szCs w:val="20"/>
              </w:rPr>
              <w:t>##InjuryDetails.PrimaryInsuranceName##</w:t>
            </w:r>
          </w:p>
        </w:tc>
        <w:tc>
          <w:tcPr>
            <w:tcW w:w="43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52352" w14:textId="77777777" w:rsidR="00EC2EB3" w:rsidRPr="00CA61AB" w:rsidRDefault="003A2907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3A2907">
              <w:rPr>
                <w:rFonts w:eastAsia="Calibri"/>
                <w:sz w:val="20"/>
                <w:szCs w:val="20"/>
              </w:rPr>
              <w:t>##InjuryDetails.PrimaryInsurancePhoneNumber##</w:t>
            </w:r>
          </w:p>
        </w:tc>
      </w:tr>
      <w:tr w:rsidR="00EC2EB3" w:rsidRPr="00CA61AB" w14:paraId="7DCBE34C" w14:textId="77777777" w:rsidTr="001035F5">
        <w:trPr>
          <w:trHeight w:val="227"/>
        </w:trPr>
        <w:tc>
          <w:tcPr>
            <w:tcW w:w="8351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8A0533" w14:textId="77777777" w:rsidR="00EC2EB3" w:rsidRPr="00CA61AB" w:rsidRDefault="00EC2EB3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BC22E6">
              <w:rPr>
                <w:rFonts w:eastAsia="Calibri"/>
                <w:sz w:val="20"/>
                <w:szCs w:val="20"/>
              </w:rPr>
              <w:t>Claims Administrator Company (Insert the name of Company handling the claim)</w:t>
            </w:r>
          </w:p>
        </w:tc>
        <w:tc>
          <w:tcPr>
            <w:tcW w:w="28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637EA" w14:textId="77777777" w:rsidR="00EC2EB3" w:rsidRPr="00BC22E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BC22E6">
              <w:rPr>
                <w:rFonts w:eastAsia="Calibri"/>
                <w:sz w:val="20"/>
                <w:szCs w:val="20"/>
              </w:rPr>
              <w:t>Phone Number</w:t>
            </w:r>
          </w:p>
        </w:tc>
      </w:tr>
      <w:tr w:rsidR="00EC2EB3" w14:paraId="44D43815" w14:textId="77777777" w:rsidTr="001035F5"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DBCBE7" w14:textId="77777777" w:rsidR="00EC2EB3" w:rsidRPr="00CA61AB" w:rsidRDefault="006E35F0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6E35F0">
              <w:rPr>
                <w:rFonts w:eastAsia="Calibri"/>
                <w:sz w:val="20"/>
                <w:szCs w:val="20"/>
              </w:rPr>
              <w:t>##InjuryDetails.ClaimExaminerStreet##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2A28F9" w14:textId="77777777" w:rsidR="00EC2EB3" w:rsidRPr="00CA61AB" w:rsidRDefault="000A4B73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0A4B73">
              <w:rPr>
                <w:rFonts w:eastAsia="Calibri"/>
                <w:sz w:val="20"/>
                <w:szCs w:val="20"/>
              </w:rPr>
              <w:t>##InjuryDetails.ClaimExaminerCity##</w:t>
            </w:r>
          </w:p>
        </w:tc>
        <w:tc>
          <w:tcPr>
            <w:tcW w:w="23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7299F2" w14:textId="77777777" w:rsidR="00EC2EB3" w:rsidRPr="00CA61AB" w:rsidRDefault="00CE4647" w:rsidP="00E93E3D">
            <w:pPr>
              <w:contextualSpacing/>
              <w:rPr>
                <w:rFonts w:eastAsia="Calibri"/>
                <w:sz w:val="20"/>
                <w:szCs w:val="20"/>
                <w:highlight w:val="yellow"/>
              </w:rPr>
            </w:pPr>
            <w:r w:rsidRPr="00CE4647">
              <w:rPr>
                <w:rFonts w:eastAsia="Calibri"/>
                <w:sz w:val="20"/>
                <w:szCs w:val="20"/>
              </w:rPr>
              <w:t>##InjuryDetails.ClaimExaminerState##</w:t>
            </w:r>
          </w:p>
        </w:tc>
        <w:tc>
          <w:tcPr>
            <w:tcW w:w="33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88A94F" w14:textId="77777777" w:rsidR="00EC2EB3" w:rsidRPr="007B4656" w:rsidRDefault="00CE4647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CE4647">
              <w:rPr>
                <w:rFonts w:eastAsia="Calibri"/>
                <w:sz w:val="20"/>
                <w:szCs w:val="20"/>
              </w:rPr>
              <w:t>##InjuryDetails.ClaimExaminerZip##</w:t>
            </w:r>
          </w:p>
        </w:tc>
      </w:tr>
      <w:tr w:rsidR="00EC2EB3" w14:paraId="6377B9A1" w14:textId="77777777" w:rsidTr="001035F5">
        <w:trPr>
          <w:trHeight w:val="497"/>
        </w:trPr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784530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Claim Administrator Street Address</w:t>
            </w:r>
          </w:p>
        </w:tc>
        <w:tc>
          <w:tcPr>
            <w:tcW w:w="26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0307D2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Claim Administrator City</w:t>
            </w:r>
          </w:p>
        </w:tc>
        <w:tc>
          <w:tcPr>
            <w:tcW w:w="28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4FE4C6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State</w:t>
            </w:r>
          </w:p>
        </w:tc>
        <w:tc>
          <w:tcPr>
            <w:tcW w:w="28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83F77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Zip code</w:t>
            </w:r>
          </w:p>
        </w:tc>
      </w:tr>
    </w:tbl>
    <w:p w14:paraId="03194A01" w14:textId="77777777" w:rsidR="00EC2EB3" w:rsidRDefault="00EC2EB3" w:rsidP="00EC2EB3">
      <w:pPr>
        <w:contextualSpacing/>
        <w:jc w:val="center"/>
        <w:rPr>
          <w:b/>
          <w:u w:val="single"/>
        </w:rPr>
      </w:pPr>
      <w:r w:rsidRPr="00761581">
        <w:rPr>
          <w:b/>
          <w:u w:val="single"/>
        </w:rPr>
        <w:t>Appointment Information</w:t>
      </w:r>
    </w:p>
    <w:p w14:paraId="7C38CD25" w14:textId="77777777" w:rsidR="00EC2EB3" w:rsidRDefault="00EC2EB3" w:rsidP="00EC2EB3">
      <w:pPr>
        <w:contextualSpacing/>
        <w:jc w:val="center"/>
        <w:rPr>
          <w:i/>
          <w:sz w:val="16"/>
          <w:szCs w:val="18"/>
        </w:rPr>
      </w:pPr>
      <w:r w:rsidRPr="004A1C7E">
        <w:rPr>
          <w:i/>
          <w:sz w:val="16"/>
          <w:szCs w:val="18"/>
        </w:rPr>
        <w:t>(Completion of this section is required)</w:t>
      </w:r>
    </w:p>
    <w:p w14:paraId="2A22FAE8" w14:textId="4C74E4EF" w:rsidR="00B60203" w:rsidRDefault="00EC2EB3" w:rsidP="00EC2EB3">
      <w:pPr>
        <w:contextualSpacing/>
        <w:rPr>
          <w:b/>
          <w:sz w:val="20"/>
          <w:szCs w:val="20"/>
          <w:highlight w:val="yellow"/>
        </w:rPr>
      </w:pPr>
      <w:r w:rsidRPr="004720BC">
        <w:rPr>
          <w:sz w:val="20"/>
          <w:szCs w:val="20"/>
        </w:rPr>
        <w:t>Date of Appointment call:</w:t>
      </w:r>
      <w:r w:rsidR="00E639FF">
        <w:rPr>
          <w:sz w:val="20"/>
          <w:szCs w:val="20"/>
        </w:rPr>
        <w:t xml:space="preserve"> ##Appointments.AppointmentCreatedDate##</w:t>
      </w:r>
      <w:r w:rsidRPr="004720BC">
        <w:rPr>
          <w:sz w:val="20"/>
          <w:szCs w:val="20"/>
        </w:rPr>
        <w:t xml:space="preserve">               Date of Appointment:</w:t>
      </w:r>
      <w:r w:rsidR="005250FF">
        <w:rPr>
          <w:b/>
          <w:sz w:val="20"/>
          <w:szCs w:val="20"/>
        </w:rPr>
        <w:t xml:space="preserve"> </w:t>
      </w:r>
      <w:r w:rsidR="003C0F76" w:rsidRPr="003C0F76">
        <w:rPr>
          <w:b/>
          <w:sz w:val="20"/>
          <w:szCs w:val="20"/>
        </w:rPr>
        <w:t>##Appointments.AvailableDate##</w:t>
      </w:r>
      <w:r w:rsidR="003C0F76">
        <w:rPr>
          <w:b/>
          <w:sz w:val="20"/>
          <w:szCs w:val="20"/>
        </w:rPr>
        <w:t xml:space="preserve"> </w:t>
      </w:r>
      <w:r w:rsidRPr="00CA61AB">
        <w:rPr>
          <w:b/>
          <w:sz w:val="20"/>
          <w:szCs w:val="20"/>
          <w:highlight w:val="yellow"/>
        </w:rPr>
        <w:t xml:space="preserve"> </w:t>
      </w:r>
    </w:p>
    <w:p w14:paraId="1B00676E" w14:textId="77777777" w:rsidR="00EC2EB3" w:rsidRPr="00304A60" w:rsidRDefault="00EC2EB3" w:rsidP="00EC2EB3">
      <w:pPr>
        <w:contextualSpacing/>
        <w:rPr>
          <w:b/>
          <w:sz w:val="20"/>
          <w:szCs w:val="20"/>
        </w:rPr>
      </w:pPr>
      <w:r w:rsidRPr="004720BC">
        <w:rPr>
          <w:sz w:val="20"/>
          <w:szCs w:val="20"/>
        </w:rPr>
        <w:t xml:space="preserve">Time of Appointment: </w:t>
      </w:r>
      <w:r w:rsidR="002D18C8">
        <w:rPr>
          <w:sz w:val="20"/>
          <w:szCs w:val="20"/>
        </w:rPr>
        <w:t xml:space="preserve"> </w:t>
      </w:r>
      <w:r w:rsidR="003C0F76" w:rsidRPr="003C0F76">
        <w:rPr>
          <w:b/>
          <w:sz w:val="20"/>
          <w:szCs w:val="20"/>
        </w:rPr>
        <w:t>##Appointments.AppointmenTime##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930"/>
        <w:gridCol w:w="2616"/>
        <w:gridCol w:w="2719"/>
        <w:gridCol w:w="2935"/>
      </w:tblGrid>
      <w:tr w:rsidR="00716FCA" w14:paraId="631C9E72" w14:textId="77777777" w:rsidTr="00E93E3D">
        <w:tc>
          <w:tcPr>
            <w:tcW w:w="4945" w:type="dxa"/>
          </w:tcPr>
          <w:p w14:paraId="798CB5EF" w14:textId="77777777" w:rsidR="00EC2EB3" w:rsidRPr="009D4AA4" w:rsidRDefault="008472F0" w:rsidP="00716FCA">
            <w:pPr>
              <w:contextualSpacing/>
              <w:rPr>
                <w:rFonts w:eastAsia="Calibri"/>
                <w:b/>
              </w:rPr>
            </w:pPr>
            <w:r w:rsidRPr="009D4AA4">
              <w:rPr>
                <w:rFonts w:eastAsia="Calibri"/>
                <w:b/>
              </w:rPr>
              <w:t>##Appointments.LocationAddre</w:t>
            </w:r>
            <w:r w:rsidR="00716FCA" w:rsidRPr="009D4AA4">
              <w:rPr>
                <w:rFonts w:eastAsia="Calibri"/>
                <w:b/>
              </w:rPr>
              <w:t xml:space="preserve">ss##                     </w:t>
            </w:r>
          </w:p>
        </w:tc>
        <w:tc>
          <w:tcPr>
            <w:tcW w:w="2520" w:type="dxa"/>
          </w:tcPr>
          <w:p w14:paraId="262C7CE6" w14:textId="77777777" w:rsidR="00EC2EB3" w:rsidRPr="009D4AA4" w:rsidRDefault="00716FCA" w:rsidP="00E93E3D">
            <w:pPr>
              <w:contextualSpacing/>
              <w:rPr>
                <w:rFonts w:eastAsia="Calibri"/>
                <w:b/>
              </w:rPr>
            </w:pPr>
            <w:r w:rsidRPr="009D4AA4">
              <w:rPr>
                <w:rFonts w:eastAsia="Calibri"/>
                <w:b/>
              </w:rPr>
              <w:t>##Appointments.LocationCity</w:t>
            </w:r>
            <w:r w:rsidR="009D4AA4" w:rsidRPr="009D4AA4">
              <w:rPr>
                <w:rFonts w:eastAsia="Calibri"/>
                <w:b/>
              </w:rPr>
              <w:t>##</w:t>
            </w:r>
          </w:p>
        </w:tc>
        <w:tc>
          <w:tcPr>
            <w:tcW w:w="1022" w:type="dxa"/>
          </w:tcPr>
          <w:p w14:paraId="13C04CC3" w14:textId="77777777" w:rsidR="00EC2EB3" w:rsidRPr="009D4AA4" w:rsidRDefault="00716FCA" w:rsidP="00E93E3D">
            <w:pPr>
              <w:contextualSpacing/>
              <w:rPr>
                <w:rFonts w:eastAsia="Calibri"/>
                <w:b/>
              </w:rPr>
            </w:pPr>
            <w:r w:rsidRPr="009D4AA4">
              <w:rPr>
                <w:rFonts w:eastAsia="Calibri"/>
                <w:b/>
              </w:rPr>
              <w:t>##Appointments.LocationState##</w:t>
            </w:r>
          </w:p>
        </w:tc>
        <w:tc>
          <w:tcPr>
            <w:tcW w:w="2843" w:type="dxa"/>
          </w:tcPr>
          <w:p w14:paraId="534D9A13" w14:textId="77777777" w:rsidR="00EC2EB3" w:rsidRPr="009D4AA4" w:rsidRDefault="00716FCA" w:rsidP="00E93E3D">
            <w:pPr>
              <w:contextualSpacing/>
              <w:rPr>
                <w:rFonts w:eastAsia="Calibri"/>
                <w:b/>
              </w:rPr>
            </w:pPr>
            <w:r w:rsidRPr="009D4AA4">
              <w:rPr>
                <w:rFonts w:eastAsia="Calibri"/>
                <w:b/>
              </w:rPr>
              <w:t>##Appointments.LocationZipCode</w:t>
            </w:r>
            <w:r w:rsidR="009D4AA4" w:rsidRPr="009D4AA4">
              <w:rPr>
                <w:rFonts w:eastAsia="Calibri"/>
                <w:b/>
              </w:rPr>
              <w:t>##</w:t>
            </w:r>
          </w:p>
        </w:tc>
      </w:tr>
      <w:tr w:rsidR="00716FCA" w14:paraId="1D720CC4" w14:textId="77777777" w:rsidTr="00E93E3D">
        <w:trPr>
          <w:trHeight w:val="341"/>
        </w:trPr>
        <w:tc>
          <w:tcPr>
            <w:tcW w:w="4945" w:type="dxa"/>
          </w:tcPr>
          <w:p w14:paraId="5BF7698F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Examination Address</w:t>
            </w:r>
          </w:p>
        </w:tc>
        <w:tc>
          <w:tcPr>
            <w:tcW w:w="2520" w:type="dxa"/>
          </w:tcPr>
          <w:p w14:paraId="3D996D3D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Examination City</w:t>
            </w:r>
          </w:p>
        </w:tc>
        <w:tc>
          <w:tcPr>
            <w:tcW w:w="1022" w:type="dxa"/>
          </w:tcPr>
          <w:p w14:paraId="42009247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State</w:t>
            </w:r>
          </w:p>
        </w:tc>
        <w:tc>
          <w:tcPr>
            <w:tcW w:w="2843" w:type="dxa"/>
          </w:tcPr>
          <w:p w14:paraId="2AF894D2" w14:textId="77777777" w:rsidR="00EC2EB3" w:rsidRPr="007B4656" w:rsidRDefault="00EC2EB3" w:rsidP="00E93E3D">
            <w:pPr>
              <w:contextualSpacing/>
              <w:rPr>
                <w:rFonts w:eastAsia="Calibri"/>
                <w:sz w:val="20"/>
                <w:szCs w:val="20"/>
              </w:rPr>
            </w:pPr>
            <w:r w:rsidRPr="007B4656">
              <w:rPr>
                <w:rFonts w:eastAsia="Calibri"/>
                <w:sz w:val="20"/>
                <w:szCs w:val="20"/>
              </w:rPr>
              <w:t>Zip code</w:t>
            </w:r>
          </w:p>
        </w:tc>
      </w:tr>
    </w:tbl>
    <w:p w14:paraId="3B6071D4" w14:textId="77777777" w:rsidR="00EC2EB3" w:rsidRPr="00A13FD2" w:rsidRDefault="00EC2EB3" w:rsidP="00EC2EB3">
      <w:pPr>
        <w:contextualSpacing/>
        <w:rPr>
          <w:sz w:val="20"/>
          <w:szCs w:val="20"/>
        </w:rPr>
      </w:pPr>
      <w:r w:rsidRPr="00A13FD2">
        <w:rPr>
          <w:sz w:val="20"/>
          <w:szCs w:val="20"/>
        </w:rPr>
        <w:t>If an interpreter is required</w:t>
      </w:r>
      <w:r w:rsidRPr="003A067E">
        <w:rPr>
          <w:sz w:val="20"/>
          <w:szCs w:val="20"/>
        </w:rPr>
        <w:t>?     Yes        No</w:t>
      </w:r>
      <w:r w:rsidRPr="00A13FD2">
        <w:rPr>
          <w:sz w:val="20"/>
          <w:szCs w:val="20"/>
        </w:rPr>
        <w:t xml:space="preserve">       .If an interpreter required, indicate language:</w:t>
      </w:r>
      <w:r>
        <w:rPr>
          <w:sz w:val="20"/>
          <w:szCs w:val="20"/>
        </w:rPr>
        <w:t xml:space="preserve">  </w:t>
      </w:r>
    </w:p>
    <w:p w14:paraId="37A148E6" w14:textId="67D2B099" w:rsidR="00EC2EB3" w:rsidRPr="00F1743B" w:rsidRDefault="00EC2EB3" w:rsidP="00EC2EB3">
      <w:pPr>
        <w:contextualSpacing/>
        <w:rPr>
          <w:b/>
          <w:sz w:val="20"/>
          <w:szCs w:val="20"/>
          <w:u w:val="single"/>
        </w:rPr>
      </w:pPr>
      <w:r w:rsidRPr="00A13FD2">
        <w:rPr>
          <w:sz w:val="20"/>
          <w:szCs w:val="20"/>
        </w:rPr>
        <w:t xml:space="preserve">QME Name: </w:t>
      </w:r>
      <w:r w:rsidRPr="00A13FD2">
        <w:rPr>
          <w:b/>
          <w:sz w:val="20"/>
          <w:szCs w:val="20"/>
          <w:u w:val="single"/>
        </w:rPr>
        <w:fldChar w:fldCharType="begin"/>
      </w:r>
      <w:r w:rsidRPr="00A13FD2">
        <w:rPr>
          <w:b/>
          <w:sz w:val="20"/>
          <w:szCs w:val="20"/>
          <w:u w:val="single"/>
        </w:rPr>
        <w:instrText xml:space="preserve"> MERGEFIELD M_406 \* MERGEFORMAT </w:instrText>
      </w:r>
      <w:r w:rsidRPr="00A13FD2">
        <w:rPr>
          <w:b/>
          <w:sz w:val="20"/>
          <w:szCs w:val="20"/>
          <w:u w:val="single"/>
        </w:rPr>
        <w:fldChar w:fldCharType="separate"/>
      </w:r>
      <w:r>
        <w:rPr>
          <w:b/>
          <w:noProof/>
          <w:sz w:val="20"/>
          <w:szCs w:val="20"/>
          <w:u w:val="single"/>
        </w:rPr>
        <w:t>YURI FALKINSTEIN, MD</w:t>
      </w:r>
      <w:r w:rsidRPr="00A13FD2">
        <w:rPr>
          <w:b/>
          <w:sz w:val="20"/>
          <w:szCs w:val="20"/>
          <w:u w:val="single"/>
        </w:rPr>
        <w:fldChar w:fldCharType="end"/>
      </w:r>
      <w:r w:rsidRPr="00A13FD2">
        <w:rPr>
          <w:b/>
          <w:sz w:val="20"/>
          <w:szCs w:val="20"/>
          <w:u w:val="single"/>
        </w:rPr>
        <w:t xml:space="preserve">  </w:t>
      </w:r>
      <w:r w:rsidRPr="00A13FD2">
        <w:rPr>
          <w:sz w:val="20"/>
          <w:szCs w:val="20"/>
        </w:rPr>
        <w:t xml:space="preserve">QME Street Address: </w:t>
      </w:r>
      <w:r>
        <w:rPr>
          <w:b/>
          <w:sz w:val="20"/>
          <w:szCs w:val="20"/>
          <w:u w:val="single"/>
        </w:rPr>
        <w:t xml:space="preserve">P.O. BOX 261656 </w:t>
      </w:r>
      <w:r>
        <w:rPr>
          <w:sz w:val="20"/>
          <w:szCs w:val="20"/>
        </w:rPr>
        <w:t xml:space="preserve">QME City: </w:t>
      </w:r>
      <w:r w:rsidRPr="003A067E">
        <w:rPr>
          <w:b/>
          <w:sz w:val="20"/>
          <w:szCs w:val="20"/>
          <w:u w:val="single"/>
        </w:rPr>
        <w:t>Encino</w:t>
      </w:r>
      <w:r>
        <w:rPr>
          <w:sz w:val="20"/>
          <w:szCs w:val="20"/>
        </w:rPr>
        <w:t xml:space="preserve"> </w:t>
      </w:r>
      <w:r w:rsidRPr="00A13FD2">
        <w:rPr>
          <w:sz w:val="20"/>
          <w:szCs w:val="20"/>
        </w:rPr>
        <w:t xml:space="preserve">Zip code: </w:t>
      </w:r>
      <w:r>
        <w:rPr>
          <w:b/>
          <w:sz w:val="20"/>
          <w:szCs w:val="20"/>
          <w:u w:val="single"/>
        </w:rPr>
        <w:t>91426</w:t>
      </w:r>
    </w:p>
    <w:p w14:paraId="128BC5AE" w14:textId="2B078D9C" w:rsidR="00E87716" w:rsidRDefault="003850DA" w:rsidP="00F1743B">
      <w:pPr>
        <w:pStyle w:val="BodyText"/>
        <w:rPr>
          <w:noProof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80096" behindDoc="1" locked="0" layoutInCell="1" allowOverlap="1" wp14:anchorId="19ACF8C2" wp14:editId="1BCFDC88">
            <wp:simplePos x="0" y="0"/>
            <wp:positionH relativeFrom="column">
              <wp:posOffset>5944208</wp:posOffset>
            </wp:positionH>
            <wp:positionV relativeFrom="paragraph">
              <wp:posOffset>-99722</wp:posOffset>
            </wp:positionV>
            <wp:extent cx="800100" cy="304800"/>
            <wp:effectExtent l="0" t="0" r="0" b="0"/>
            <wp:wrapNone/>
            <wp:docPr id="6" name="Picture 6" descr="cid:image001.png@01D3C1EB.E33A7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cid:image001.png@01D3C1EB.E33A721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2EB3" w:rsidRPr="006854EC">
        <w:t xml:space="preserve">Date Signed: </w:t>
      </w:r>
      <w:r w:rsidR="00586C59">
        <w:t>##Others.DateNow##</w:t>
      </w:r>
      <w:r w:rsidR="00652A01">
        <w:t xml:space="preserve"> </w:t>
      </w:r>
      <w:r w:rsidR="00652A01">
        <w:tab/>
      </w:r>
      <w:r w:rsidR="00652A01">
        <w:tab/>
      </w:r>
      <w:r w:rsidR="00652A01">
        <w:tab/>
      </w:r>
      <w:r w:rsidR="00652A01">
        <w:tab/>
      </w:r>
      <w:r w:rsidR="00652A01">
        <w:tab/>
      </w:r>
      <w:r w:rsidR="00EC2EB3">
        <w:t>Signature of the QME:</w:t>
      </w:r>
      <w:r w:rsidR="00EC2EB3" w:rsidRPr="003A067E">
        <w:rPr>
          <w:noProof/>
        </w:rPr>
        <w:t xml:space="preserve"> </w:t>
      </w:r>
    </w:p>
    <w:p w14:paraId="643A594C" w14:textId="77777777" w:rsidR="00F1743B" w:rsidRDefault="00F1743B" w:rsidP="00F1743B">
      <w:pPr>
        <w:pStyle w:val="BodyText"/>
      </w:pPr>
    </w:p>
    <w:p w14:paraId="073709B1" w14:textId="0DF66ED6" w:rsidR="00021A97" w:rsidRPr="004E190F" w:rsidRDefault="00EC2EB3" w:rsidP="004E190F">
      <w:pPr>
        <w:pStyle w:val="Default"/>
        <w:contextualSpacing/>
        <w:rPr>
          <w:i/>
          <w:sz w:val="18"/>
          <w:szCs w:val="20"/>
        </w:rPr>
      </w:pPr>
      <w:r w:rsidRPr="006854EC">
        <w:rPr>
          <w:i/>
          <w:iCs/>
          <w:sz w:val="18"/>
          <w:szCs w:val="20"/>
        </w:rPr>
        <w:t>Note to Claims Administrator</w:t>
      </w:r>
      <w:r w:rsidRPr="006854EC">
        <w:rPr>
          <w:i/>
          <w:sz w:val="18"/>
          <w:szCs w:val="20"/>
        </w:rPr>
        <w:t>: The Administrative Director's regulation 10160 requires you to forward a completed, DWC-AD form 101(DEU) (Request for Summary Rating Determination of Qualified Medical Evaluator's Report) (see, 8 Cal. Code Regs. §§ 10160 and 10161) together with all medical reports and medical records prior to the scheduled examination with the QME. You must also provide the employee with a DWC-AD form 100 (DEU) (Employee's Disability Questionnaire)(See, 8 Cal. Code Regs. §§ 10160 and 10161) prior to the examination.</w:t>
      </w:r>
    </w:p>
    <w:sectPr w:rsidR="00021A97" w:rsidRPr="004E190F" w:rsidSect="005619A2">
      <w:pgSz w:w="12240" w:h="15840"/>
      <w:pgMar w:top="780" w:right="520" w:bottom="450" w:left="520" w:header="0" w:footer="0" w:gutter="0"/>
      <w:cols w:space="720" w:equalWidth="0">
        <w:col w:w="11200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895B5" w14:textId="77777777" w:rsidR="00605D5F" w:rsidRDefault="00605D5F">
      <w:pPr>
        <w:spacing w:after="0" w:line="240" w:lineRule="auto"/>
      </w:pPr>
      <w:r>
        <w:separator/>
      </w:r>
    </w:p>
  </w:endnote>
  <w:endnote w:type="continuationSeparator" w:id="0">
    <w:p w14:paraId="36DFC567" w14:textId="77777777" w:rsidR="00605D5F" w:rsidRDefault="00605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altName w:val="Book Antiqua"/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67C8" w14:textId="77777777" w:rsidR="00CA61AB" w:rsidRPr="006A537A" w:rsidRDefault="00CA61AB" w:rsidP="00E93E3D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  <w:r w:rsidRPr="006A537A">
      <w:rPr>
        <w:rFonts w:ascii="Arial" w:hAnsi="Arial" w:cs="Arial"/>
        <w:color w:val="333333"/>
        <w:lang w:val="en"/>
      </w:rPr>
      <w:br/>
    </w:r>
  </w:p>
  <w:p w14:paraId="60A454CC" w14:textId="77777777" w:rsidR="00CA61AB" w:rsidRPr="003E7B51" w:rsidRDefault="00CA61AB" w:rsidP="00E93E3D">
    <w:pPr>
      <w:contextualSpacing/>
      <w:jc w:val="center"/>
      <w:rPr>
        <w:rFonts w:ascii="Arial" w:hAnsi="Arial" w:cs="Arial"/>
        <w:b/>
        <w:bCs/>
        <w:color w:val="333333"/>
        <w:sz w:val="21"/>
        <w:szCs w:val="21"/>
        <w:lang w:val="en"/>
      </w:rPr>
    </w:pPr>
  </w:p>
  <w:p w14:paraId="1B55FA97" w14:textId="77777777" w:rsidR="00CA61AB" w:rsidRDefault="00CA61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F6F7B" w14:textId="77777777" w:rsidR="00CA61AB" w:rsidRPr="005619A2" w:rsidRDefault="00CA61AB" w:rsidP="005619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1836" w14:textId="77777777" w:rsidR="00605D5F" w:rsidRDefault="00605D5F">
      <w:pPr>
        <w:spacing w:after="0" w:line="240" w:lineRule="auto"/>
      </w:pPr>
      <w:r>
        <w:separator/>
      </w:r>
    </w:p>
  </w:footnote>
  <w:footnote w:type="continuationSeparator" w:id="0">
    <w:p w14:paraId="10BCE796" w14:textId="77777777" w:rsidR="00605D5F" w:rsidRDefault="00605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384" w:hanging="204"/>
      </w:pPr>
      <w:rPr>
        <w:rFonts w:ascii="Times New Roman" w:hAnsi="Times New Roman"/>
        <w:b w:val="0"/>
        <w:color w:val="303030"/>
        <w:sz w:val="24"/>
      </w:rPr>
    </w:lvl>
    <w:lvl w:ilvl="1">
      <w:numFmt w:val="bullet"/>
      <w:lvlText w:val="□"/>
      <w:lvlJc w:val="left"/>
      <w:pPr>
        <w:ind w:left="1824" w:hanging="204"/>
      </w:pPr>
      <w:rPr>
        <w:rFonts w:ascii="Times New Roman" w:hAnsi="Times New Roman"/>
        <w:b w:val="0"/>
        <w:sz w:val="24"/>
      </w:rPr>
    </w:lvl>
    <w:lvl w:ilvl="2">
      <w:numFmt w:val="bullet"/>
      <w:lvlText w:val="•"/>
      <w:lvlJc w:val="left"/>
      <w:pPr>
        <w:ind w:left="1824" w:hanging="204"/>
      </w:pPr>
    </w:lvl>
    <w:lvl w:ilvl="3">
      <w:numFmt w:val="bullet"/>
      <w:lvlText w:val="•"/>
      <w:lvlJc w:val="left"/>
      <w:pPr>
        <w:ind w:left="2788" w:hanging="204"/>
      </w:pPr>
    </w:lvl>
    <w:lvl w:ilvl="4">
      <w:numFmt w:val="bullet"/>
      <w:lvlText w:val="•"/>
      <w:lvlJc w:val="left"/>
      <w:pPr>
        <w:ind w:left="3753" w:hanging="204"/>
      </w:pPr>
    </w:lvl>
    <w:lvl w:ilvl="5">
      <w:numFmt w:val="bullet"/>
      <w:lvlText w:val="•"/>
      <w:lvlJc w:val="left"/>
      <w:pPr>
        <w:ind w:left="4717" w:hanging="204"/>
      </w:pPr>
    </w:lvl>
    <w:lvl w:ilvl="6">
      <w:numFmt w:val="bullet"/>
      <w:lvlText w:val="•"/>
      <w:lvlJc w:val="left"/>
      <w:pPr>
        <w:ind w:left="5682" w:hanging="204"/>
      </w:pPr>
    </w:lvl>
    <w:lvl w:ilvl="7">
      <w:numFmt w:val="bullet"/>
      <w:lvlText w:val="•"/>
      <w:lvlJc w:val="left"/>
      <w:pPr>
        <w:ind w:left="6646" w:hanging="204"/>
      </w:pPr>
    </w:lvl>
    <w:lvl w:ilvl="8">
      <w:numFmt w:val="bullet"/>
      <w:lvlText w:val="•"/>
      <w:lvlJc w:val="left"/>
      <w:pPr>
        <w:ind w:left="7611" w:hanging="20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616" w:hanging="346"/>
      </w:pPr>
      <w:rPr>
        <w:rFonts w:ascii="Arial" w:hAnsi="Arial"/>
        <w:b w:val="0"/>
        <w:sz w:val="24"/>
      </w:rPr>
    </w:lvl>
    <w:lvl w:ilvl="1">
      <w:numFmt w:val="bullet"/>
      <w:lvlText w:val="•"/>
      <w:lvlJc w:val="left"/>
      <w:pPr>
        <w:ind w:left="1530" w:hanging="346"/>
      </w:pPr>
    </w:lvl>
    <w:lvl w:ilvl="2">
      <w:numFmt w:val="bullet"/>
      <w:lvlText w:val="•"/>
      <w:lvlJc w:val="left"/>
      <w:pPr>
        <w:ind w:left="2443" w:hanging="346"/>
      </w:pPr>
    </w:lvl>
    <w:lvl w:ilvl="3">
      <w:numFmt w:val="bullet"/>
      <w:lvlText w:val="•"/>
      <w:lvlJc w:val="left"/>
      <w:pPr>
        <w:ind w:left="3356" w:hanging="346"/>
      </w:pPr>
    </w:lvl>
    <w:lvl w:ilvl="4">
      <w:numFmt w:val="bullet"/>
      <w:lvlText w:val="•"/>
      <w:lvlJc w:val="left"/>
      <w:pPr>
        <w:ind w:left="4270" w:hanging="346"/>
      </w:pPr>
    </w:lvl>
    <w:lvl w:ilvl="5">
      <w:numFmt w:val="bullet"/>
      <w:lvlText w:val="•"/>
      <w:lvlJc w:val="left"/>
      <w:pPr>
        <w:ind w:left="5183" w:hanging="346"/>
      </w:pPr>
    </w:lvl>
    <w:lvl w:ilvl="6">
      <w:numFmt w:val="bullet"/>
      <w:lvlText w:val="•"/>
      <w:lvlJc w:val="left"/>
      <w:pPr>
        <w:ind w:left="6097" w:hanging="346"/>
      </w:pPr>
    </w:lvl>
    <w:lvl w:ilvl="7">
      <w:numFmt w:val="bullet"/>
      <w:lvlText w:val="•"/>
      <w:lvlJc w:val="left"/>
      <w:pPr>
        <w:ind w:left="7010" w:hanging="346"/>
      </w:pPr>
    </w:lvl>
    <w:lvl w:ilvl="8">
      <w:numFmt w:val="bullet"/>
      <w:lvlText w:val="•"/>
      <w:lvlJc w:val="left"/>
      <w:pPr>
        <w:ind w:left="7924" w:hanging="346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%1."/>
      <w:lvlJc w:val="left"/>
      <w:pPr>
        <w:ind w:left="581" w:hanging="202"/>
      </w:pPr>
      <w:rPr>
        <w:rFonts w:ascii="Arial" w:hAnsi="Arial" w:cs="Arial"/>
        <w:b w:val="0"/>
        <w:bCs w:val="0"/>
        <w:sz w:val="18"/>
        <w:szCs w:val="18"/>
      </w:rPr>
    </w:lvl>
    <w:lvl w:ilvl="1">
      <w:numFmt w:val="bullet"/>
      <w:lvlText w:val="•"/>
      <w:lvlJc w:val="left"/>
      <w:pPr>
        <w:ind w:left="1655" w:hanging="202"/>
      </w:pPr>
    </w:lvl>
    <w:lvl w:ilvl="2">
      <w:numFmt w:val="bullet"/>
      <w:lvlText w:val="•"/>
      <w:lvlJc w:val="left"/>
      <w:pPr>
        <w:ind w:left="2729" w:hanging="202"/>
      </w:pPr>
    </w:lvl>
    <w:lvl w:ilvl="3">
      <w:numFmt w:val="bullet"/>
      <w:lvlText w:val="•"/>
      <w:lvlJc w:val="left"/>
      <w:pPr>
        <w:ind w:left="3803" w:hanging="202"/>
      </w:pPr>
    </w:lvl>
    <w:lvl w:ilvl="4">
      <w:numFmt w:val="bullet"/>
      <w:lvlText w:val="•"/>
      <w:lvlJc w:val="left"/>
      <w:pPr>
        <w:ind w:left="4876" w:hanging="202"/>
      </w:pPr>
    </w:lvl>
    <w:lvl w:ilvl="5">
      <w:numFmt w:val="bullet"/>
      <w:lvlText w:val="•"/>
      <w:lvlJc w:val="left"/>
      <w:pPr>
        <w:ind w:left="5950" w:hanging="202"/>
      </w:pPr>
    </w:lvl>
    <w:lvl w:ilvl="6">
      <w:numFmt w:val="bullet"/>
      <w:lvlText w:val="•"/>
      <w:lvlJc w:val="left"/>
      <w:pPr>
        <w:ind w:left="7024" w:hanging="202"/>
      </w:pPr>
    </w:lvl>
    <w:lvl w:ilvl="7">
      <w:numFmt w:val="bullet"/>
      <w:lvlText w:val="•"/>
      <w:lvlJc w:val="left"/>
      <w:pPr>
        <w:ind w:left="8098" w:hanging="202"/>
      </w:pPr>
    </w:lvl>
    <w:lvl w:ilvl="8">
      <w:numFmt w:val="bullet"/>
      <w:lvlText w:val="•"/>
      <w:lvlJc w:val="left"/>
      <w:pPr>
        <w:ind w:left="9172" w:hanging="202"/>
      </w:pPr>
    </w:lvl>
  </w:abstractNum>
  <w:abstractNum w:abstractNumId="3" w15:restartNumberingAfterBreak="0">
    <w:nsid w:val="00000405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upperLetter"/>
      <w:lvlText w:val="%1."/>
      <w:lvlJc w:val="left"/>
      <w:pPr>
        <w:ind w:left="116" w:hanging="392"/>
      </w:pPr>
      <w:rPr>
        <w:rFonts w:ascii="Arial" w:hAnsi="Arial" w:cs="Arial"/>
        <w:b w:val="0"/>
        <w:bCs w:val="0"/>
        <w:color w:val="323232"/>
        <w:w w:val="99"/>
        <w:sz w:val="22"/>
        <w:szCs w:val="22"/>
      </w:rPr>
    </w:lvl>
    <w:lvl w:ilvl="1">
      <w:numFmt w:val="bullet"/>
      <w:lvlText w:val="•"/>
      <w:lvlJc w:val="left"/>
      <w:pPr>
        <w:ind w:left="1174" w:hanging="392"/>
      </w:pPr>
    </w:lvl>
    <w:lvl w:ilvl="2">
      <w:numFmt w:val="bullet"/>
      <w:lvlText w:val="•"/>
      <w:lvlJc w:val="left"/>
      <w:pPr>
        <w:ind w:left="2233" w:hanging="392"/>
      </w:pPr>
    </w:lvl>
    <w:lvl w:ilvl="3">
      <w:numFmt w:val="bullet"/>
      <w:lvlText w:val="•"/>
      <w:lvlJc w:val="left"/>
      <w:pPr>
        <w:ind w:left="3291" w:hanging="392"/>
      </w:pPr>
    </w:lvl>
    <w:lvl w:ilvl="4">
      <w:numFmt w:val="bullet"/>
      <w:lvlText w:val="•"/>
      <w:lvlJc w:val="left"/>
      <w:pPr>
        <w:ind w:left="4349" w:hanging="392"/>
      </w:pPr>
    </w:lvl>
    <w:lvl w:ilvl="5">
      <w:numFmt w:val="bullet"/>
      <w:lvlText w:val="•"/>
      <w:lvlJc w:val="left"/>
      <w:pPr>
        <w:ind w:left="5408" w:hanging="392"/>
      </w:pPr>
    </w:lvl>
    <w:lvl w:ilvl="6">
      <w:numFmt w:val="bullet"/>
      <w:lvlText w:val="•"/>
      <w:lvlJc w:val="left"/>
      <w:pPr>
        <w:ind w:left="6466" w:hanging="392"/>
      </w:pPr>
    </w:lvl>
    <w:lvl w:ilvl="7">
      <w:numFmt w:val="bullet"/>
      <w:lvlText w:val="•"/>
      <w:lvlJc w:val="left"/>
      <w:pPr>
        <w:ind w:left="7524" w:hanging="392"/>
      </w:pPr>
    </w:lvl>
    <w:lvl w:ilvl="8">
      <w:numFmt w:val="bullet"/>
      <w:lvlText w:val="•"/>
      <w:lvlJc w:val="left"/>
      <w:pPr>
        <w:ind w:left="8583" w:hanging="392"/>
      </w:pPr>
    </w:lvl>
  </w:abstractNum>
  <w:abstractNum w:abstractNumId="5" w15:restartNumberingAfterBreak="0">
    <w:nsid w:val="0A175227"/>
    <w:multiLevelType w:val="hybridMultilevel"/>
    <w:tmpl w:val="17AEAF58"/>
    <w:lvl w:ilvl="0" w:tplc="4ECC4194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6" w15:restartNumberingAfterBreak="0">
    <w:nsid w:val="0AB324BD"/>
    <w:multiLevelType w:val="hybridMultilevel"/>
    <w:tmpl w:val="95C64376"/>
    <w:lvl w:ilvl="0" w:tplc="40125314">
      <w:numFmt w:val="decimal"/>
      <w:lvlText w:val="%1"/>
      <w:lvlJc w:val="left"/>
      <w:pPr>
        <w:ind w:left="699" w:hanging="360"/>
      </w:pPr>
      <w:rPr>
        <w:rFonts w:hint="default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7" w15:restartNumberingAfterBreak="0">
    <w:nsid w:val="12CC4C85"/>
    <w:multiLevelType w:val="hybridMultilevel"/>
    <w:tmpl w:val="F21A9342"/>
    <w:lvl w:ilvl="0" w:tplc="BA1AF0E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56379"/>
    <w:multiLevelType w:val="hybridMultilevel"/>
    <w:tmpl w:val="59B01F38"/>
    <w:lvl w:ilvl="0" w:tplc="81D0719E"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58D7759"/>
    <w:multiLevelType w:val="hybridMultilevel"/>
    <w:tmpl w:val="3DA2E35A"/>
    <w:lvl w:ilvl="0" w:tplc="E9A27B8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259BB"/>
    <w:multiLevelType w:val="hybridMultilevel"/>
    <w:tmpl w:val="A0CC56F2"/>
    <w:lvl w:ilvl="0" w:tplc="CDC811D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1" w15:restartNumberingAfterBreak="0">
    <w:nsid w:val="31720E8D"/>
    <w:multiLevelType w:val="hybridMultilevel"/>
    <w:tmpl w:val="B3321D72"/>
    <w:lvl w:ilvl="0" w:tplc="0409000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35" w:hanging="360"/>
      </w:pPr>
      <w:rPr>
        <w:rFonts w:ascii="Wingdings" w:hAnsi="Wingdings" w:hint="default"/>
      </w:rPr>
    </w:lvl>
  </w:abstractNum>
  <w:abstractNum w:abstractNumId="12" w15:restartNumberingAfterBreak="0">
    <w:nsid w:val="35FA63B3"/>
    <w:multiLevelType w:val="hybridMultilevel"/>
    <w:tmpl w:val="164E0DB8"/>
    <w:lvl w:ilvl="0" w:tplc="CD9ECCC4">
      <w:start w:val="3"/>
      <w:numFmt w:val="upperRoman"/>
      <w:lvlText w:val="%1."/>
      <w:lvlJc w:val="left"/>
      <w:pPr>
        <w:ind w:left="900" w:hanging="720"/>
      </w:pPr>
      <w:rPr>
        <w:rFonts w:hint="default"/>
        <w:b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CAA006C"/>
    <w:multiLevelType w:val="hybridMultilevel"/>
    <w:tmpl w:val="0778E414"/>
    <w:lvl w:ilvl="0" w:tplc="A72EFE5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4" w15:restartNumberingAfterBreak="0">
    <w:nsid w:val="4B8F6225"/>
    <w:multiLevelType w:val="hybridMultilevel"/>
    <w:tmpl w:val="FEF6EC7A"/>
    <w:lvl w:ilvl="0" w:tplc="D2CA1D1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5" w15:restartNumberingAfterBreak="0">
    <w:nsid w:val="56931787"/>
    <w:multiLevelType w:val="hybridMultilevel"/>
    <w:tmpl w:val="E6F4E0A2"/>
    <w:lvl w:ilvl="0" w:tplc="C796496A">
      <w:start w:val="1"/>
      <w:numFmt w:val="upperLetter"/>
      <w:lvlText w:val="%1."/>
      <w:lvlJc w:val="left"/>
      <w:pPr>
        <w:ind w:left="63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5B145CED"/>
    <w:multiLevelType w:val="hybridMultilevel"/>
    <w:tmpl w:val="424848BC"/>
    <w:lvl w:ilvl="0" w:tplc="6B4A8CCE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147FA"/>
    <w:multiLevelType w:val="hybridMultilevel"/>
    <w:tmpl w:val="99087638"/>
    <w:lvl w:ilvl="0" w:tplc="87F4107A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8" w15:restartNumberingAfterBreak="0">
    <w:nsid w:val="681255AE"/>
    <w:multiLevelType w:val="hybridMultilevel"/>
    <w:tmpl w:val="033C7938"/>
    <w:lvl w:ilvl="0" w:tplc="A2423CA6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632D0"/>
    <w:multiLevelType w:val="hybridMultilevel"/>
    <w:tmpl w:val="BECE84FA"/>
    <w:lvl w:ilvl="0" w:tplc="6AEA0D7C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0" w15:restartNumberingAfterBreak="0">
    <w:nsid w:val="70832A11"/>
    <w:multiLevelType w:val="hybridMultilevel"/>
    <w:tmpl w:val="6BE6B07C"/>
    <w:lvl w:ilvl="0" w:tplc="4B2AF82C">
      <w:numFmt w:val="decimal"/>
      <w:lvlText w:val="%1"/>
      <w:lvlJc w:val="left"/>
      <w:pPr>
        <w:ind w:left="1059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779" w:hanging="360"/>
      </w:pPr>
    </w:lvl>
    <w:lvl w:ilvl="2" w:tplc="0409001B" w:tentative="1">
      <w:start w:val="1"/>
      <w:numFmt w:val="lowerRoman"/>
      <w:lvlText w:val="%3."/>
      <w:lvlJc w:val="right"/>
      <w:pPr>
        <w:ind w:left="2499" w:hanging="180"/>
      </w:pPr>
    </w:lvl>
    <w:lvl w:ilvl="3" w:tplc="0409000F" w:tentative="1">
      <w:start w:val="1"/>
      <w:numFmt w:val="decimal"/>
      <w:lvlText w:val="%4."/>
      <w:lvlJc w:val="left"/>
      <w:pPr>
        <w:ind w:left="3219" w:hanging="360"/>
      </w:pPr>
    </w:lvl>
    <w:lvl w:ilvl="4" w:tplc="04090019" w:tentative="1">
      <w:start w:val="1"/>
      <w:numFmt w:val="lowerLetter"/>
      <w:lvlText w:val="%5."/>
      <w:lvlJc w:val="left"/>
      <w:pPr>
        <w:ind w:left="3939" w:hanging="360"/>
      </w:pPr>
    </w:lvl>
    <w:lvl w:ilvl="5" w:tplc="0409001B" w:tentative="1">
      <w:start w:val="1"/>
      <w:numFmt w:val="lowerRoman"/>
      <w:lvlText w:val="%6."/>
      <w:lvlJc w:val="right"/>
      <w:pPr>
        <w:ind w:left="4659" w:hanging="180"/>
      </w:pPr>
    </w:lvl>
    <w:lvl w:ilvl="6" w:tplc="0409000F" w:tentative="1">
      <w:start w:val="1"/>
      <w:numFmt w:val="decimal"/>
      <w:lvlText w:val="%7."/>
      <w:lvlJc w:val="left"/>
      <w:pPr>
        <w:ind w:left="5379" w:hanging="360"/>
      </w:pPr>
    </w:lvl>
    <w:lvl w:ilvl="7" w:tplc="04090019" w:tentative="1">
      <w:start w:val="1"/>
      <w:numFmt w:val="lowerLetter"/>
      <w:lvlText w:val="%8."/>
      <w:lvlJc w:val="left"/>
      <w:pPr>
        <w:ind w:left="6099" w:hanging="360"/>
      </w:pPr>
    </w:lvl>
    <w:lvl w:ilvl="8" w:tplc="040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21" w15:restartNumberingAfterBreak="0">
    <w:nsid w:val="740414FE"/>
    <w:multiLevelType w:val="hybridMultilevel"/>
    <w:tmpl w:val="8E420276"/>
    <w:lvl w:ilvl="0" w:tplc="0E50664A">
      <w:numFmt w:val="decimal"/>
      <w:lvlText w:val="%1"/>
      <w:lvlJc w:val="left"/>
      <w:pPr>
        <w:ind w:left="720" w:hanging="360"/>
      </w:pPr>
      <w:rPr>
        <w:rFonts w:hint="default"/>
        <w:color w:val="3232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E10BF"/>
    <w:multiLevelType w:val="hybridMultilevel"/>
    <w:tmpl w:val="80CEE494"/>
    <w:lvl w:ilvl="0" w:tplc="1D4C5FE0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3" w15:restartNumberingAfterBreak="0">
    <w:nsid w:val="7C19177A"/>
    <w:multiLevelType w:val="hybridMultilevel"/>
    <w:tmpl w:val="255825EC"/>
    <w:lvl w:ilvl="0" w:tplc="A1FA7F18">
      <w:numFmt w:val="decimal"/>
      <w:lvlText w:val="%1"/>
      <w:lvlJc w:val="left"/>
      <w:pPr>
        <w:ind w:left="699" w:hanging="360"/>
      </w:pPr>
      <w:rPr>
        <w:rFonts w:hint="default"/>
        <w:color w:val="323232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num w:numId="1" w16cid:durableId="1713923740">
    <w:abstractNumId w:val="3"/>
  </w:num>
  <w:num w:numId="2" w16cid:durableId="1517190501">
    <w:abstractNumId w:val="2"/>
  </w:num>
  <w:num w:numId="3" w16cid:durableId="532573591">
    <w:abstractNumId w:val="1"/>
  </w:num>
  <w:num w:numId="4" w16cid:durableId="1138110683">
    <w:abstractNumId w:val="0"/>
  </w:num>
  <w:num w:numId="5" w16cid:durableId="713579895">
    <w:abstractNumId w:val="4"/>
  </w:num>
  <w:num w:numId="6" w16cid:durableId="1272323191">
    <w:abstractNumId w:val="5"/>
  </w:num>
  <w:num w:numId="7" w16cid:durableId="559634690">
    <w:abstractNumId w:val="10"/>
  </w:num>
  <w:num w:numId="8" w16cid:durableId="108084723">
    <w:abstractNumId w:val="23"/>
  </w:num>
  <w:num w:numId="9" w16cid:durableId="867723793">
    <w:abstractNumId w:val="6"/>
  </w:num>
  <w:num w:numId="10" w16cid:durableId="1864711252">
    <w:abstractNumId w:val="13"/>
  </w:num>
  <w:num w:numId="11" w16cid:durableId="1604533041">
    <w:abstractNumId w:val="14"/>
  </w:num>
  <w:num w:numId="12" w16cid:durableId="1057431343">
    <w:abstractNumId w:val="17"/>
  </w:num>
  <w:num w:numId="13" w16cid:durableId="8878517">
    <w:abstractNumId w:val="19"/>
  </w:num>
  <w:num w:numId="14" w16cid:durableId="146673430">
    <w:abstractNumId w:val="22"/>
  </w:num>
  <w:num w:numId="15" w16cid:durableId="613102191">
    <w:abstractNumId w:val="12"/>
  </w:num>
  <w:num w:numId="16" w16cid:durableId="2123258649">
    <w:abstractNumId w:val="8"/>
  </w:num>
  <w:num w:numId="17" w16cid:durableId="1200899068">
    <w:abstractNumId w:val="21"/>
  </w:num>
  <w:num w:numId="18" w16cid:durableId="1572740624">
    <w:abstractNumId w:val="16"/>
  </w:num>
  <w:num w:numId="19" w16cid:durableId="1034578151">
    <w:abstractNumId w:val="18"/>
  </w:num>
  <w:num w:numId="20" w16cid:durableId="786968518">
    <w:abstractNumId w:val="20"/>
  </w:num>
  <w:num w:numId="21" w16cid:durableId="1127771576">
    <w:abstractNumId w:val="9"/>
  </w:num>
  <w:num w:numId="22" w16cid:durableId="1628781752">
    <w:abstractNumId w:val="15"/>
  </w:num>
  <w:num w:numId="23" w16cid:durableId="1130243029">
    <w:abstractNumId w:val="7"/>
  </w:num>
  <w:num w:numId="24" w16cid:durableId="2009013351">
    <w:abstractNumId w:val="11"/>
  </w:num>
  <w:num w:numId="25" w16cid:durableId="4654384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B3"/>
    <w:rsid w:val="00021A97"/>
    <w:rsid w:val="00023C07"/>
    <w:rsid w:val="00026488"/>
    <w:rsid w:val="00032DC1"/>
    <w:rsid w:val="0003351D"/>
    <w:rsid w:val="00034B7E"/>
    <w:rsid w:val="00043EAC"/>
    <w:rsid w:val="00047D02"/>
    <w:rsid w:val="00052396"/>
    <w:rsid w:val="00057BF1"/>
    <w:rsid w:val="0006143E"/>
    <w:rsid w:val="00076BA8"/>
    <w:rsid w:val="00082E6B"/>
    <w:rsid w:val="00086D16"/>
    <w:rsid w:val="000A191B"/>
    <w:rsid w:val="000A4B73"/>
    <w:rsid w:val="000B6080"/>
    <w:rsid w:val="000C4D10"/>
    <w:rsid w:val="000E0EB0"/>
    <w:rsid w:val="000F1612"/>
    <w:rsid w:val="000F3440"/>
    <w:rsid w:val="000F57F7"/>
    <w:rsid w:val="001009BF"/>
    <w:rsid w:val="00101179"/>
    <w:rsid w:val="001035F5"/>
    <w:rsid w:val="00104606"/>
    <w:rsid w:val="00110A3E"/>
    <w:rsid w:val="00124B7C"/>
    <w:rsid w:val="00132DE9"/>
    <w:rsid w:val="00141018"/>
    <w:rsid w:val="00145B8D"/>
    <w:rsid w:val="00147C51"/>
    <w:rsid w:val="00152B70"/>
    <w:rsid w:val="001556FE"/>
    <w:rsid w:val="001A225C"/>
    <w:rsid w:val="001B7C1C"/>
    <w:rsid w:val="001C0F8A"/>
    <w:rsid w:val="001D0161"/>
    <w:rsid w:val="001D7151"/>
    <w:rsid w:val="001E2DD6"/>
    <w:rsid w:val="001F2337"/>
    <w:rsid w:val="001F4422"/>
    <w:rsid w:val="001F75BB"/>
    <w:rsid w:val="00214AAB"/>
    <w:rsid w:val="00234B36"/>
    <w:rsid w:val="00236CFA"/>
    <w:rsid w:val="002914E5"/>
    <w:rsid w:val="00291E0A"/>
    <w:rsid w:val="002A23A8"/>
    <w:rsid w:val="002A6598"/>
    <w:rsid w:val="002B3E3B"/>
    <w:rsid w:val="002C31D4"/>
    <w:rsid w:val="002C45D4"/>
    <w:rsid w:val="002D18C8"/>
    <w:rsid w:val="002D309A"/>
    <w:rsid w:val="002D5C6B"/>
    <w:rsid w:val="00310195"/>
    <w:rsid w:val="003122FE"/>
    <w:rsid w:val="0031471A"/>
    <w:rsid w:val="003319B7"/>
    <w:rsid w:val="00350FED"/>
    <w:rsid w:val="0035319A"/>
    <w:rsid w:val="00354FDB"/>
    <w:rsid w:val="0035689D"/>
    <w:rsid w:val="0036107B"/>
    <w:rsid w:val="00374135"/>
    <w:rsid w:val="003850DA"/>
    <w:rsid w:val="00397F63"/>
    <w:rsid w:val="003A2907"/>
    <w:rsid w:val="003C0F76"/>
    <w:rsid w:val="003F35F7"/>
    <w:rsid w:val="0043103E"/>
    <w:rsid w:val="00436873"/>
    <w:rsid w:val="00451A4C"/>
    <w:rsid w:val="00460695"/>
    <w:rsid w:val="00466C17"/>
    <w:rsid w:val="00470C6A"/>
    <w:rsid w:val="00471000"/>
    <w:rsid w:val="004720BC"/>
    <w:rsid w:val="00494660"/>
    <w:rsid w:val="004A2CD1"/>
    <w:rsid w:val="004A4C53"/>
    <w:rsid w:val="004A67F8"/>
    <w:rsid w:val="004B6194"/>
    <w:rsid w:val="004C2C5F"/>
    <w:rsid w:val="004D3448"/>
    <w:rsid w:val="004E190F"/>
    <w:rsid w:val="004E21EF"/>
    <w:rsid w:val="004F7F9B"/>
    <w:rsid w:val="00502227"/>
    <w:rsid w:val="00507240"/>
    <w:rsid w:val="00510E5F"/>
    <w:rsid w:val="0051587A"/>
    <w:rsid w:val="005210D9"/>
    <w:rsid w:val="005250FF"/>
    <w:rsid w:val="00537526"/>
    <w:rsid w:val="00537560"/>
    <w:rsid w:val="005554CF"/>
    <w:rsid w:val="005619A2"/>
    <w:rsid w:val="00567BFF"/>
    <w:rsid w:val="00567CC9"/>
    <w:rsid w:val="00571237"/>
    <w:rsid w:val="005826E1"/>
    <w:rsid w:val="00586C59"/>
    <w:rsid w:val="00590B3C"/>
    <w:rsid w:val="00592D4B"/>
    <w:rsid w:val="00596D80"/>
    <w:rsid w:val="005A49A8"/>
    <w:rsid w:val="005B2A29"/>
    <w:rsid w:val="005B2D0C"/>
    <w:rsid w:val="005C2A77"/>
    <w:rsid w:val="005D21FB"/>
    <w:rsid w:val="005D312D"/>
    <w:rsid w:val="005E3163"/>
    <w:rsid w:val="00605D5F"/>
    <w:rsid w:val="00607B9D"/>
    <w:rsid w:val="00610DD2"/>
    <w:rsid w:val="00624335"/>
    <w:rsid w:val="00630B40"/>
    <w:rsid w:val="00652A01"/>
    <w:rsid w:val="00662DDA"/>
    <w:rsid w:val="00665DBB"/>
    <w:rsid w:val="00680938"/>
    <w:rsid w:val="00685FA5"/>
    <w:rsid w:val="00697F79"/>
    <w:rsid w:val="006A1163"/>
    <w:rsid w:val="006A1CDA"/>
    <w:rsid w:val="006A37B6"/>
    <w:rsid w:val="006D1607"/>
    <w:rsid w:val="006E35F0"/>
    <w:rsid w:val="006F429A"/>
    <w:rsid w:val="00700BED"/>
    <w:rsid w:val="00703C3D"/>
    <w:rsid w:val="00710CBC"/>
    <w:rsid w:val="00711351"/>
    <w:rsid w:val="00711BE0"/>
    <w:rsid w:val="00716FCA"/>
    <w:rsid w:val="00735069"/>
    <w:rsid w:val="00747E18"/>
    <w:rsid w:val="00755D92"/>
    <w:rsid w:val="00770DD8"/>
    <w:rsid w:val="00773927"/>
    <w:rsid w:val="0078355B"/>
    <w:rsid w:val="007A245C"/>
    <w:rsid w:val="007A38F4"/>
    <w:rsid w:val="007A3D9F"/>
    <w:rsid w:val="007B4674"/>
    <w:rsid w:val="007E62D9"/>
    <w:rsid w:val="007F3C85"/>
    <w:rsid w:val="008066D5"/>
    <w:rsid w:val="008336C1"/>
    <w:rsid w:val="00845B84"/>
    <w:rsid w:val="008472F0"/>
    <w:rsid w:val="0087215F"/>
    <w:rsid w:val="0088777E"/>
    <w:rsid w:val="00891B39"/>
    <w:rsid w:val="00892016"/>
    <w:rsid w:val="008B78D7"/>
    <w:rsid w:val="008C1358"/>
    <w:rsid w:val="008D0D07"/>
    <w:rsid w:val="008E2F3E"/>
    <w:rsid w:val="008E6356"/>
    <w:rsid w:val="008F64F3"/>
    <w:rsid w:val="008F66A5"/>
    <w:rsid w:val="0090304E"/>
    <w:rsid w:val="00910CB8"/>
    <w:rsid w:val="0091635F"/>
    <w:rsid w:val="0092610F"/>
    <w:rsid w:val="0094201C"/>
    <w:rsid w:val="00957FAE"/>
    <w:rsid w:val="00961543"/>
    <w:rsid w:val="00963D31"/>
    <w:rsid w:val="009667B7"/>
    <w:rsid w:val="00971901"/>
    <w:rsid w:val="009752C1"/>
    <w:rsid w:val="009821E3"/>
    <w:rsid w:val="00986B5B"/>
    <w:rsid w:val="009948B0"/>
    <w:rsid w:val="009A19D9"/>
    <w:rsid w:val="009A7FA2"/>
    <w:rsid w:val="009B008E"/>
    <w:rsid w:val="009B1E4A"/>
    <w:rsid w:val="009B6740"/>
    <w:rsid w:val="009D20E2"/>
    <w:rsid w:val="009D4AA4"/>
    <w:rsid w:val="009E344E"/>
    <w:rsid w:val="009F4C52"/>
    <w:rsid w:val="00A3734B"/>
    <w:rsid w:val="00A42AAF"/>
    <w:rsid w:val="00A44436"/>
    <w:rsid w:val="00A46B3B"/>
    <w:rsid w:val="00A47B11"/>
    <w:rsid w:val="00A60BDC"/>
    <w:rsid w:val="00A6211D"/>
    <w:rsid w:val="00A62F48"/>
    <w:rsid w:val="00A71A39"/>
    <w:rsid w:val="00A8043F"/>
    <w:rsid w:val="00A8079E"/>
    <w:rsid w:val="00A968C3"/>
    <w:rsid w:val="00A9792F"/>
    <w:rsid w:val="00AB28E3"/>
    <w:rsid w:val="00AD0ACB"/>
    <w:rsid w:val="00AE0F85"/>
    <w:rsid w:val="00AE504D"/>
    <w:rsid w:val="00AF1F61"/>
    <w:rsid w:val="00B231F9"/>
    <w:rsid w:val="00B26EF7"/>
    <w:rsid w:val="00B30285"/>
    <w:rsid w:val="00B308E8"/>
    <w:rsid w:val="00B36AC2"/>
    <w:rsid w:val="00B569AE"/>
    <w:rsid w:val="00B60203"/>
    <w:rsid w:val="00B6292D"/>
    <w:rsid w:val="00B724C8"/>
    <w:rsid w:val="00B80E1A"/>
    <w:rsid w:val="00BA5CEE"/>
    <w:rsid w:val="00BB0BC4"/>
    <w:rsid w:val="00BB22D0"/>
    <w:rsid w:val="00BC22E6"/>
    <w:rsid w:val="00BF4C71"/>
    <w:rsid w:val="00C02C8B"/>
    <w:rsid w:val="00C17882"/>
    <w:rsid w:val="00C2484E"/>
    <w:rsid w:val="00C25867"/>
    <w:rsid w:val="00C34B32"/>
    <w:rsid w:val="00C67415"/>
    <w:rsid w:val="00C77661"/>
    <w:rsid w:val="00C81955"/>
    <w:rsid w:val="00C939ED"/>
    <w:rsid w:val="00C93C1B"/>
    <w:rsid w:val="00CA61AB"/>
    <w:rsid w:val="00CC184A"/>
    <w:rsid w:val="00CC3417"/>
    <w:rsid w:val="00CC3CA1"/>
    <w:rsid w:val="00CC7282"/>
    <w:rsid w:val="00CD33BA"/>
    <w:rsid w:val="00CE4647"/>
    <w:rsid w:val="00CE56D2"/>
    <w:rsid w:val="00D03B65"/>
    <w:rsid w:val="00D161EB"/>
    <w:rsid w:val="00D36D8B"/>
    <w:rsid w:val="00D458E4"/>
    <w:rsid w:val="00D51C8E"/>
    <w:rsid w:val="00D648AB"/>
    <w:rsid w:val="00D65EBE"/>
    <w:rsid w:val="00D76A9D"/>
    <w:rsid w:val="00D870D9"/>
    <w:rsid w:val="00DA6A78"/>
    <w:rsid w:val="00DB0B4F"/>
    <w:rsid w:val="00DD1BD7"/>
    <w:rsid w:val="00DF14FB"/>
    <w:rsid w:val="00DF6DC3"/>
    <w:rsid w:val="00E326D7"/>
    <w:rsid w:val="00E37DE4"/>
    <w:rsid w:val="00E544EB"/>
    <w:rsid w:val="00E570C8"/>
    <w:rsid w:val="00E639FF"/>
    <w:rsid w:val="00E843BB"/>
    <w:rsid w:val="00E8644D"/>
    <w:rsid w:val="00E87716"/>
    <w:rsid w:val="00E908CD"/>
    <w:rsid w:val="00E93E3D"/>
    <w:rsid w:val="00EA0616"/>
    <w:rsid w:val="00EA1D21"/>
    <w:rsid w:val="00EB1AC9"/>
    <w:rsid w:val="00EB7F28"/>
    <w:rsid w:val="00EC2EB3"/>
    <w:rsid w:val="00EC5A2C"/>
    <w:rsid w:val="00ED4E17"/>
    <w:rsid w:val="00EE3B35"/>
    <w:rsid w:val="00EE45D9"/>
    <w:rsid w:val="00F0511A"/>
    <w:rsid w:val="00F06E99"/>
    <w:rsid w:val="00F15DB3"/>
    <w:rsid w:val="00F1691D"/>
    <w:rsid w:val="00F1743B"/>
    <w:rsid w:val="00F31053"/>
    <w:rsid w:val="00F47E32"/>
    <w:rsid w:val="00F67DF7"/>
    <w:rsid w:val="00F80FF4"/>
    <w:rsid w:val="00FC189D"/>
    <w:rsid w:val="00FD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0E5A2"/>
  <w15:chartTrackingRefBased/>
  <w15:docId w15:val="{8A2612FB-23F8-400D-9B7B-02CFBEC84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EC2EB3"/>
    <w:pPr>
      <w:widowControl w:val="0"/>
      <w:autoSpaceDE w:val="0"/>
      <w:autoSpaceDN w:val="0"/>
      <w:adjustRightInd w:val="0"/>
      <w:spacing w:before="8" w:after="0" w:line="240" w:lineRule="auto"/>
      <w:ind w:left="876"/>
      <w:outlineLvl w:val="0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Heading2">
    <w:name w:val="heading 2"/>
    <w:basedOn w:val="Normal"/>
    <w:next w:val="Normal"/>
    <w:link w:val="Heading2Char"/>
    <w:uiPriority w:val="1"/>
    <w:qFormat/>
    <w:rsid w:val="00EC2EB3"/>
    <w:pPr>
      <w:widowControl w:val="0"/>
      <w:autoSpaceDE w:val="0"/>
      <w:autoSpaceDN w:val="0"/>
      <w:adjustRightInd w:val="0"/>
      <w:spacing w:before="46" w:after="0" w:line="240" w:lineRule="auto"/>
      <w:ind w:left="116"/>
      <w:outlineLvl w:val="1"/>
    </w:pPr>
    <w:rPr>
      <w:rFonts w:ascii="Footlight MT Light" w:eastAsia="Times New Roman" w:hAnsi="Footlight MT Light" w:cs="Footlight MT Light"/>
      <w:sz w:val="39"/>
      <w:szCs w:val="39"/>
    </w:rPr>
  </w:style>
  <w:style w:type="paragraph" w:styleId="Heading3">
    <w:name w:val="heading 3"/>
    <w:basedOn w:val="Normal"/>
    <w:next w:val="Normal"/>
    <w:link w:val="Heading3Char"/>
    <w:uiPriority w:val="1"/>
    <w:qFormat/>
    <w:rsid w:val="00EC2EB3"/>
    <w:pPr>
      <w:widowControl w:val="0"/>
      <w:autoSpaceDE w:val="0"/>
      <w:autoSpaceDN w:val="0"/>
      <w:adjustRightInd w:val="0"/>
      <w:spacing w:before="31" w:after="0" w:line="240" w:lineRule="auto"/>
      <w:ind w:left="1988" w:hanging="579"/>
      <w:outlineLvl w:val="2"/>
    </w:pPr>
    <w:rPr>
      <w:rFonts w:ascii="Arial" w:eastAsia="Times New Roman" w:hAnsi="Arial" w:cs="Arial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16"/>
      <w:outlineLvl w:val="3"/>
    </w:pPr>
    <w:rPr>
      <w:rFonts w:ascii="Tahoma" w:eastAsia="Times New Roman" w:hAnsi="Tahoma" w:cs="Tahoma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20"/>
      <w:outlineLvl w:val="4"/>
    </w:pPr>
    <w:rPr>
      <w:rFonts w:ascii="Arial" w:eastAsia="Times New Roman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1"/>
    <w:qFormat/>
    <w:rsid w:val="00EC2EB3"/>
    <w:pPr>
      <w:widowControl w:val="0"/>
      <w:autoSpaceDE w:val="0"/>
      <w:autoSpaceDN w:val="0"/>
      <w:adjustRightInd w:val="0"/>
      <w:spacing w:before="59" w:after="0" w:line="240" w:lineRule="auto"/>
      <w:ind w:left="116"/>
      <w:outlineLvl w:val="5"/>
    </w:pPr>
    <w:rPr>
      <w:rFonts w:ascii="Arial" w:eastAsia="Times New Roman" w:hAnsi="Arial" w:cs="Arial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20"/>
      <w:outlineLvl w:val="6"/>
    </w:pPr>
    <w:rPr>
      <w:rFonts w:ascii="Arial" w:eastAsia="Times New Roman" w:hAnsi="Arial" w:cs="Ari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outlineLvl w:val="7"/>
    </w:pPr>
    <w:rPr>
      <w:rFonts w:ascii="Calibri" w:eastAsia="Times New Roman" w:hAnsi="Calibri" w:cs="Calibri"/>
      <w:b/>
      <w:bCs/>
    </w:rPr>
  </w:style>
  <w:style w:type="paragraph" w:styleId="Heading9">
    <w:name w:val="heading 9"/>
    <w:basedOn w:val="Normal"/>
    <w:next w:val="Normal"/>
    <w:link w:val="Heading9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119"/>
      <w:outlineLvl w:val="8"/>
    </w:pPr>
    <w:rPr>
      <w:rFonts w:ascii="Tahoma" w:eastAsia="Times New Roman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C2EB3"/>
    <w:rPr>
      <w:rFonts w:ascii="Times New Roman" w:eastAsia="Times New Roman" w:hAnsi="Times New Roman" w:cs="Times New Roman"/>
      <w:b/>
      <w:bCs/>
      <w:sz w:val="54"/>
      <w:szCs w:val="54"/>
    </w:rPr>
  </w:style>
  <w:style w:type="character" w:customStyle="1" w:styleId="Heading2Char">
    <w:name w:val="Heading 2 Char"/>
    <w:basedOn w:val="DefaultParagraphFont"/>
    <w:link w:val="Heading2"/>
    <w:uiPriority w:val="1"/>
    <w:rsid w:val="00EC2EB3"/>
    <w:rPr>
      <w:rFonts w:ascii="Footlight MT Light" w:eastAsia="Times New Roman" w:hAnsi="Footlight MT Light" w:cs="Footlight MT Light"/>
      <w:sz w:val="39"/>
      <w:szCs w:val="39"/>
    </w:rPr>
  </w:style>
  <w:style w:type="character" w:customStyle="1" w:styleId="Heading3Char">
    <w:name w:val="Heading 3 Char"/>
    <w:basedOn w:val="DefaultParagraphFont"/>
    <w:link w:val="Heading3"/>
    <w:uiPriority w:val="1"/>
    <w:rsid w:val="00EC2EB3"/>
    <w:rPr>
      <w:rFonts w:ascii="Arial" w:eastAsia="Times New Roman" w:hAnsi="Arial" w:cs="Arial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1"/>
    <w:rsid w:val="00EC2EB3"/>
    <w:rPr>
      <w:rFonts w:ascii="Tahoma" w:eastAsia="Times New Roman" w:hAnsi="Tahoma" w:cs="Tahoma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1"/>
    <w:rsid w:val="00EC2EB3"/>
    <w:rPr>
      <w:rFonts w:ascii="Arial" w:eastAsia="Times New Roman" w:hAnsi="Arial" w:cs="Arial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1"/>
    <w:rsid w:val="00EC2EB3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rsid w:val="00EC2EB3"/>
    <w:rPr>
      <w:rFonts w:ascii="Arial" w:eastAsia="Times New Roman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1"/>
    <w:rsid w:val="00EC2EB3"/>
    <w:rPr>
      <w:rFonts w:ascii="Calibri" w:eastAsia="Times New Roman" w:hAnsi="Calibri" w:cs="Calibri"/>
      <w:b/>
      <w:bCs/>
    </w:rPr>
  </w:style>
  <w:style w:type="character" w:customStyle="1" w:styleId="Heading9Char">
    <w:name w:val="Heading 9 Char"/>
    <w:basedOn w:val="DefaultParagraphFont"/>
    <w:link w:val="Heading9"/>
    <w:uiPriority w:val="1"/>
    <w:rsid w:val="00EC2EB3"/>
    <w:rPr>
      <w:rFonts w:ascii="Tahoma" w:eastAsia="Times New Roman" w:hAnsi="Tahoma" w:cs="Tahoma"/>
      <w:b/>
      <w:bCs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  <w:ind w:left="820" w:hanging="360"/>
    </w:pPr>
    <w:rPr>
      <w:rFonts w:ascii="Verdana" w:eastAsia="Times New Roman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C2EB3"/>
    <w:rPr>
      <w:rFonts w:ascii="Verdana" w:eastAsia="Times New Roman" w:hAnsi="Verdana" w:cs="Verdana"/>
      <w:sz w:val="20"/>
      <w:szCs w:val="20"/>
    </w:rPr>
  </w:style>
  <w:style w:type="paragraph" w:styleId="ListParagraph">
    <w:name w:val="List Paragraph"/>
    <w:basedOn w:val="Normal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C2E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C2E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C2EB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2EB3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C2EB3"/>
    <w:rPr>
      <w:rFonts w:ascii="Times New Roman" w:eastAsia="Times New Roman" w:hAnsi="Times New Roman" w:cs="Times New Roman"/>
      <w:sz w:val="24"/>
      <w:szCs w:val="24"/>
    </w:rPr>
  </w:style>
  <w:style w:type="paragraph" w:customStyle="1" w:styleId="marker">
    <w:name w:val="marker"/>
    <w:basedOn w:val="Normal"/>
    <w:rsid w:val="00EC2EB3"/>
    <w:pPr>
      <w:shd w:val="clear" w:color="auto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EB3"/>
    <w:pPr>
      <w:widowControl w:val="0"/>
      <w:autoSpaceDE w:val="0"/>
      <w:autoSpaceDN w:val="0"/>
      <w:adjustRightInd w:val="0"/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EB3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C2EB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2EB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1.png@01D3C1EB.E33A721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7A31F-EF70-43D7-B42D-DE182CAB1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5</Pages>
  <Words>1646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Lopez</dc:creator>
  <cp:keywords/>
  <dc:description/>
  <cp:lastModifiedBy>Adriang</cp:lastModifiedBy>
  <cp:revision>262</cp:revision>
  <cp:lastPrinted>2020-01-08T19:40:00Z</cp:lastPrinted>
  <dcterms:created xsi:type="dcterms:W3CDTF">2020-01-21T20:42:00Z</dcterms:created>
  <dcterms:modified xsi:type="dcterms:W3CDTF">2026-05-28T21:28:00Z</dcterms:modified>
</cp:coreProperties>
</file>