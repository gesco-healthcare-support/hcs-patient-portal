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3282C" w14:textId="77777777" w:rsidR="00C12DB3" w:rsidRDefault="00C12DB3" w:rsidP="00C12DB3">
      <w:pPr>
        <w:pStyle w:val="BodyText"/>
        <w:kinsoku w:val="0"/>
        <w:overflowPunct w:val="0"/>
        <w:spacing w:before="50"/>
        <w:ind w:left="2203" w:right="2101" w:firstLine="0"/>
        <w:jc w:val="center"/>
        <w:rPr>
          <w:rFonts w:ascii="Arial Narrow" w:hAnsi="Arial Narrow" w:cs="Arial Narrow"/>
          <w:sz w:val="28"/>
          <w:szCs w:val="28"/>
        </w:rPr>
      </w:pPr>
      <w:r>
        <w:rPr>
          <w:rFonts w:ascii="Arial Narrow" w:hAnsi="Arial Narrow" w:cs="Arial Narrow"/>
          <w:b/>
          <w:bCs/>
          <w:spacing w:val="-1"/>
          <w:sz w:val="28"/>
          <w:szCs w:val="28"/>
          <w:u w:val="thick"/>
        </w:rPr>
        <w:t>ACTIVITIES</w:t>
      </w:r>
      <w:r>
        <w:rPr>
          <w:rFonts w:ascii="Arial Narrow" w:hAnsi="Arial Narrow" w:cs="Arial Narrow"/>
          <w:b/>
          <w:bCs/>
          <w:spacing w:val="-2"/>
          <w:sz w:val="28"/>
          <w:szCs w:val="28"/>
          <w:u w:val="thick"/>
        </w:rPr>
        <w:t xml:space="preserve"> </w:t>
      </w:r>
      <w:r>
        <w:rPr>
          <w:rFonts w:ascii="Arial Narrow" w:hAnsi="Arial Narrow" w:cs="Arial Narrow"/>
          <w:b/>
          <w:bCs/>
          <w:sz w:val="28"/>
          <w:szCs w:val="28"/>
          <w:u w:val="thick"/>
        </w:rPr>
        <w:t>OF</w:t>
      </w:r>
      <w:r>
        <w:rPr>
          <w:rFonts w:ascii="Arial Narrow" w:hAnsi="Arial Narrow" w:cs="Arial Narrow"/>
          <w:b/>
          <w:bCs/>
          <w:spacing w:val="-2"/>
          <w:sz w:val="28"/>
          <w:szCs w:val="28"/>
          <w:u w:val="thick"/>
        </w:rPr>
        <w:t xml:space="preserve"> </w:t>
      </w:r>
      <w:r>
        <w:rPr>
          <w:rFonts w:ascii="Arial Narrow" w:hAnsi="Arial Narrow" w:cs="Arial Narrow"/>
          <w:b/>
          <w:bCs/>
          <w:spacing w:val="-1"/>
          <w:sz w:val="28"/>
          <w:szCs w:val="28"/>
          <w:u w:val="thick"/>
        </w:rPr>
        <w:t>DAILY</w:t>
      </w:r>
      <w:r>
        <w:rPr>
          <w:rFonts w:ascii="Arial Narrow" w:hAnsi="Arial Narrow" w:cs="Arial Narrow"/>
          <w:b/>
          <w:bCs/>
          <w:spacing w:val="-3"/>
          <w:sz w:val="28"/>
          <w:szCs w:val="28"/>
          <w:u w:val="thick"/>
        </w:rPr>
        <w:t xml:space="preserve"> </w:t>
      </w:r>
      <w:r>
        <w:rPr>
          <w:rFonts w:ascii="Arial Narrow" w:hAnsi="Arial Narrow" w:cs="Arial Narrow"/>
          <w:b/>
          <w:bCs/>
          <w:spacing w:val="-1"/>
          <w:sz w:val="28"/>
          <w:szCs w:val="28"/>
          <w:u w:val="thick"/>
        </w:rPr>
        <w:t>LIVING</w:t>
      </w:r>
      <w:r>
        <w:rPr>
          <w:rFonts w:ascii="Arial Narrow" w:hAnsi="Arial Narrow" w:cs="Arial Narrow"/>
          <w:b/>
          <w:bCs/>
          <w:spacing w:val="1"/>
          <w:sz w:val="28"/>
          <w:szCs w:val="28"/>
          <w:u w:val="thick"/>
        </w:rPr>
        <w:t xml:space="preserve"> </w:t>
      </w:r>
      <w:r>
        <w:rPr>
          <w:rFonts w:ascii="Arial Narrow" w:hAnsi="Arial Narrow" w:cs="Arial Narrow"/>
          <w:b/>
          <w:bCs/>
          <w:spacing w:val="-1"/>
          <w:sz w:val="28"/>
          <w:szCs w:val="28"/>
          <w:u w:val="thick"/>
        </w:rPr>
        <w:t>FORM</w:t>
      </w:r>
    </w:p>
    <w:p w14:paraId="26091EFD" w14:textId="77777777" w:rsidR="00C12DB3" w:rsidRDefault="00C12DB3" w:rsidP="00C12DB3">
      <w:pPr>
        <w:pStyle w:val="BodyText"/>
        <w:kinsoku w:val="0"/>
        <w:overflowPunct w:val="0"/>
        <w:spacing w:before="3"/>
        <w:ind w:left="2203" w:right="2102" w:firstLine="0"/>
        <w:jc w:val="center"/>
        <w:rPr>
          <w:rFonts w:ascii="Arial Narrow" w:hAnsi="Arial Narrow" w:cs="Arial Narrow"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1" locked="0" layoutInCell="0" allowOverlap="1" wp14:anchorId="3AB2003D" wp14:editId="59BFFE86">
                <wp:simplePos x="0" y="0"/>
                <wp:positionH relativeFrom="page">
                  <wp:posOffset>2435225</wp:posOffset>
                </wp:positionH>
                <wp:positionV relativeFrom="paragraph">
                  <wp:posOffset>168910</wp:posOffset>
                </wp:positionV>
                <wp:extent cx="12700" cy="167640"/>
                <wp:effectExtent l="6350" t="10795" r="0" b="12065"/>
                <wp:wrapNone/>
                <wp:docPr id="229" name="Freeform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167640"/>
                        </a:xfrm>
                        <a:custGeom>
                          <a:avLst/>
                          <a:gdLst>
                            <a:gd name="T0" fmla="*/ 0 w 20"/>
                            <a:gd name="T1" fmla="*/ 0 h 264"/>
                            <a:gd name="T2" fmla="*/ 0 w 20"/>
                            <a:gd name="T3" fmla="*/ 26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64">
                              <a:moveTo>
                                <a:pt x="0" y="0"/>
                              </a:moveTo>
                              <a:lnTo>
                                <a:pt x="0" y="264"/>
                              </a:lnTo>
                            </a:path>
                          </a:pathLst>
                        </a:custGeom>
                        <a:noFill/>
                        <a:ln w="736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FCCF2C5" id="Freeform 229" o:spid="_x0000_s1026" style="position:absolute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91.75pt,13.3pt,191.75pt,26.5pt" coordsize="20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" o:allowincell="f" filled="f" strokeweight=".20458mm">
                <v:path arrowok="t" o:connecttype="custom" o:connectlocs="0,0;0,167640" o:connectangles="0,0"/>
                <w10:wrap anchorx="page"/>
              </v:poly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4080" behindDoc="1" locked="0" layoutInCell="0" allowOverlap="1" wp14:anchorId="359436C4" wp14:editId="1205E01D">
                <wp:simplePos x="0" y="0"/>
                <wp:positionH relativeFrom="page">
                  <wp:posOffset>4836160</wp:posOffset>
                </wp:positionH>
                <wp:positionV relativeFrom="paragraph">
                  <wp:posOffset>168910</wp:posOffset>
                </wp:positionV>
                <wp:extent cx="12700" cy="167640"/>
                <wp:effectExtent l="6985" t="10795" r="0" b="12065"/>
                <wp:wrapNone/>
                <wp:docPr id="228" name="Freeform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167640"/>
                        </a:xfrm>
                        <a:custGeom>
                          <a:avLst/>
                          <a:gdLst>
                            <a:gd name="T0" fmla="*/ 0 w 20"/>
                            <a:gd name="T1" fmla="*/ 0 h 264"/>
                            <a:gd name="T2" fmla="*/ 0 w 20"/>
                            <a:gd name="T3" fmla="*/ 26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64">
                              <a:moveTo>
                                <a:pt x="0" y="0"/>
                              </a:moveTo>
                              <a:lnTo>
                                <a:pt x="0" y="264"/>
                              </a:lnTo>
                            </a:path>
                          </a:pathLst>
                        </a:custGeom>
                        <a:noFill/>
                        <a:ln w="736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9A9E0AF" id="Freeform 228" o:spid="_x0000_s1026" style="position:absolute;z-index:-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80.8pt,13.3pt,380.8pt,26.5pt" coordsize="20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" o:allowincell="f" filled="f" strokeweight=".20458mm">
                <v:path arrowok="t" o:connecttype="custom" o:connectlocs="0,0;0,167640" o:connectangles="0,0"/>
                <w10:wrap anchorx="page"/>
              </v:poly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5104" behindDoc="1" locked="0" layoutInCell="0" allowOverlap="1" wp14:anchorId="06736306" wp14:editId="13AA9049">
                <wp:simplePos x="0" y="0"/>
                <wp:positionH relativeFrom="page">
                  <wp:posOffset>6035675</wp:posOffset>
                </wp:positionH>
                <wp:positionV relativeFrom="paragraph">
                  <wp:posOffset>168910</wp:posOffset>
                </wp:positionV>
                <wp:extent cx="12700" cy="167640"/>
                <wp:effectExtent l="6350" t="10795" r="0" b="12065"/>
                <wp:wrapNone/>
                <wp:docPr id="227" name="Freeform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167640"/>
                        </a:xfrm>
                        <a:custGeom>
                          <a:avLst/>
                          <a:gdLst>
                            <a:gd name="T0" fmla="*/ 0 w 20"/>
                            <a:gd name="T1" fmla="*/ 0 h 264"/>
                            <a:gd name="T2" fmla="*/ 0 w 20"/>
                            <a:gd name="T3" fmla="*/ 26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64">
                              <a:moveTo>
                                <a:pt x="0" y="0"/>
                              </a:moveTo>
                              <a:lnTo>
                                <a:pt x="0" y="264"/>
                              </a:lnTo>
                            </a:path>
                          </a:pathLst>
                        </a:custGeom>
                        <a:noFill/>
                        <a:ln w="736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220551F" id="Freeform 227" o:spid="_x0000_s1026" style="position:absolute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475.25pt,13.3pt,475.25pt,26.5pt" coordsize="20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" o:allowincell="f" filled="f" strokeweight=".20458mm">
                <v:path arrowok="t" o:connecttype="custom" o:connectlocs="0,0;0,167640" o:connectangles="0,0"/>
                <w10:wrap anchorx="page"/>
              </v:polyline>
            </w:pict>
          </mc:Fallback>
        </mc:AlternateContent>
      </w:r>
      <w:r>
        <w:rPr>
          <w:rFonts w:ascii="Arial Narrow" w:hAnsi="Arial Narrow" w:cs="Arial Narrow"/>
          <w:spacing w:val="-1"/>
          <w:sz w:val="18"/>
          <w:szCs w:val="18"/>
        </w:rPr>
        <w:t>Please</w:t>
      </w:r>
      <w:r>
        <w:rPr>
          <w:rFonts w:ascii="Arial Narrow" w:hAnsi="Arial Narrow" w:cs="Arial Narrow"/>
          <w:spacing w:val="-2"/>
          <w:sz w:val="18"/>
          <w:szCs w:val="18"/>
        </w:rPr>
        <w:t xml:space="preserve"> </w:t>
      </w:r>
      <w:r>
        <w:rPr>
          <w:rFonts w:ascii="Arial Narrow" w:hAnsi="Arial Narrow" w:cs="Arial Narrow"/>
          <w:spacing w:val="-1"/>
          <w:sz w:val="18"/>
          <w:szCs w:val="18"/>
        </w:rPr>
        <w:t>indicate below</w:t>
      </w:r>
      <w:r>
        <w:rPr>
          <w:rFonts w:ascii="Arial Narrow" w:hAnsi="Arial Narrow" w:cs="Arial Narrow"/>
          <w:spacing w:val="-2"/>
          <w:sz w:val="18"/>
          <w:szCs w:val="18"/>
        </w:rPr>
        <w:t xml:space="preserve"> </w:t>
      </w:r>
      <w:r>
        <w:rPr>
          <w:rFonts w:ascii="Arial Narrow" w:hAnsi="Arial Narrow" w:cs="Arial Narrow"/>
          <w:spacing w:val="-1"/>
          <w:sz w:val="18"/>
          <w:szCs w:val="18"/>
        </w:rPr>
        <w:t>any limitations,</w:t>
      </w:r>
      <w:r>
        <w:rPr>
          <w:rFonts w:ascii="Arial Narrow" w:hAnsi="Arial Narrow" w:cs="Arial Narrow"/>
          <w:spacing w:val="1"/>
          <w:sz w:val="18"/>
          <w:szCs w:val="18"/>
        </w:rPr>
        <w:t xml:space="preserve"> </w:t>
      </w:r>
      <w:r>
        <w:rPr>
          <w:rFonts w:ascii="Arial Narrow" w:hAnsi="Arial Narrow" w:cs="Arial Narrow"/>
          <w:spacing w:val="-1"/>
          <w:sz w:val="18"/>
          <w:szCs w:val="18"/>
        </w:rPr>
        <w:t>difficulties</w:t>
      </w:r>
      <w:r>
        <w:rPr>
          <w:rFonts w:ascii="Arial Narrow" w:hAnsi="Arial Narrow" w:cs="Arial Narrow"/>
          <w:sz w:val="18"/>
          <w:szCs w:val="18"/>
        </w:rPr>
        <w:t xml:space="preserve"> </w:t>
      </w:r>
      <w:r>
        <w:rPr>
          <w:rFonts w:ascii="Arial Narrow" w:hAnsi="Arial Narrow" w:cs="Arial Narrow"/>
          <w:spacing w:val="-1"/>
          <w:sz w:val="18"/>
          <w:szCs w:val="18"/>
        </w:rPr>
        <w:t>or</w:t>
      </w:r>
      <w:r>
        <w:rPr>
          <w:rFonts w:ascii="Arial Narrow" w:hAnsi="Arial Narrow" w:cs="Arial Narrow"/>
          <w:spacing w:val="-2"/>
          <w:sz w:val="18"/>
          <w:szCs w:val="18"/>
        </w:rPr>
        <w:t xml:space="preserve"> </w:t>
      </w:r>
      <w:r>
        <w:rPr>
          <w:rFonts w:ascii="Arial Narrow" w:hAnsi="Arial Narrow" w:cs="Arial Narrow"/>
          <w:spacing w:val="-1"/>
          <w:sz w:val="18"/>
          <w:szCs w:val="18"/>
        </w:rPr>
        <w:t>impairments</w:t>
      </w:r>
      <w:r>
        <w:rPr>
          <w:rFonts w:ascii="Arial Narrow" w:hAnsi="Arial Narrow" w:cs="Arial Narrow"/>
          <w:spacing w:val="-2"/>
          <w:sz w:val="18"/>
          <w:szCs w:val="18"/>
        </w:rPr>
        <w:t xml:space="preserve"> </w:t>
      </w:r>
      <w:r>
        <w:rPr>
          <w:rFonts w:ascii="Arial Narrow" w:hAnsi="Arial Narrow" w:cs="Arial Narrow"/>
          <w:sz w:val="18"/>
          <w:szCs w:val="18"/>
        </w:rPr>
        <w:t>you</w:t>
      </w:r>
      <w:r>
        <w:rPr>
          <w:rFonts w:ascii="Arial Narrow" w:hAnsi="Arial Narrow" w:cs="Arial Narrow"/>
          <w:spacing w:val="1"/>
          <w:sz w:val="18"/>
          <w:szCs w:val="18"/>
        </w:rPr>
        <w:t xml:space="preserve"> </w:t>
      </w:r>
      <w:r>
        <w:rPr>
          <w:rFonts w:ascii="Arial Narrow" w:hAnsi="Arial Narrow" w:cs="Arial Narrow"/>
          <w:spacing w:val="-1"/>
          <w:sz w:val="18"/>
          <w:szCs w:val="18"/>
        </w:rPr>
        <w:t>have</w:t>
      </w:r>
      <w:r>
        <w:rPr>
          <w:rFonts w:ascii="Arial Narrow" w:hAnsi="Arial Narrow" w:cs="Arial Narrow"/>
          <w:spacing w:val="1"/>
          <w:sz w:val="18"/>
          <w:szCs w:val="18"/>
        </w:rPr>
        <w:t xml:space="preserve"> </w:t>
      </w:r>
      <w:r>
        <w:rPr>
          <w:rFonts w:ascii="Arial Narrow" w:hAnsi="Arial Narrow" w:cs="Arial Narrow"/>
          <w:spacing w:val="-1"/>
          <w:sz w:val="18"/>
          <w:szCs w:val="18"/>
        </w:rPr>
        <w:t>with</w:t>
      </w:r>
      <w:r>
        <w:rPr>
          <w:rFonts w:ascii="Arial Narrow" w:hAnsi="Arial Narrow" w:cs="Arial Narrow"/>
          <w:spacing w:val="-2"/>
          <w:sz w:val="18"/>
          <w:szCs w:val="18"/>
        </w:rPr>
        <w:t xml:space="preserve"> </w:t>
      </w:r>
      <w:r>
        <w:rPr>
          <w:rFonts w:ascii="Arial Narrow" w:hAnsi="Arial Narrow" w:cs="Arial Narrow"/>
          <w:spacing w:val="-1"/>
          <w:sz w:val="18"/>
          <w:szCs w:val="18"/>
        </w:rPr>
        <w:t>any</w:t>
      </w:r>
      <w:r>
        <w:rPr>
          <w:rFonts w:ascii="Arial Narrow" w:hAnsi="Arial Narrow" w:cs="Arial Narrow"/>
          <w:sz w:val="18"/>
          <w:szCs w:val="18"/>
        </w:rPr>
        <w:t xml:space="preserve"> </w:t>
      </w:r>
      <w:r>
        <w:rPr>
          <w:rFonts w:ascii="Arial Narrow" w:hAnsi="Arial Narrow" w:cs="Arial Narrow"/>
          <w:spacing w:val="-1"/>
          <w:sz w:val="18"/>
          <w:szCs w:val="18"/>
        </w:rPr>
        <w:t>of</w:t>
      </w:r>
      <w:r>
        <w:rPr>
          <w:rFonts w:ascii="Arial Narrow" w:hAnsi="Arial Narrow" w:cs="Arial Narrow"/>
          <w:sz w:val="18"/>
          <w:szCs w:val="18"/>
        </w:rPr>
        <w:t xml:space="preserve"> these</w:t>
      </w:r>
      <w:r>
        <w:rPr>
          <w:rFonts w:ascii="Arial Narrow" w:hAnsi="Arial Narrow" w:cs="Arial Narrow"/>
          <w:spacing w:val="-1"/>
          <w:sz w:val="18"/>
          <w:szCs w:val="18"/>
        </w:rPr>
        <w:t xml:space="preserve"> </w:t>
      </w:r>
      <w:r>
        <w:rPr>
          <w:rFonts w:ascii="Arial Narrow" w:hAnsi="Arial Narrow" w:cs="Arial Narrow"/>
          <w:sz w:val="18"/>
          <w:szCs w:val="18"/>
        </w:rPr>
        <w:t>activities</w:t>
      </w:r>
      <w:r>
        <w:rPr>
          <w:rFonts w:ascii="Arial Narrow" w:hAnsi="Arial Narrow" w:cs="Arial Narrow"/>
          <w:sz w:val="22"/>
          <w:szCs w:val="22"/>
        </w:rPr>
        <w:t>.</w:t>
      </w:r>
    </w:p>
    <w:p w14:paraId="46F6A541" w14:textId="1713F5AD" w:rsidR="00C12DB3" w:rsidRPr="0020706F" w:rsidRDefault="00C12DB3" w:rsidP="00C12DB3">
      <w:pPr>
        <w:pStyle w:val="BodyText"/>
        <w:kinsoku w:val="0"/>
        <w:overflowPunct w:val="0"/>
        <w:spacing w:before="3"/>
        <w:ind w:left="360" w:right="2102" w:firstLine="0"/>
        <w:rPr>
          <w:rFonts w:ascii="Arial Narrow" w:hAnsi="Arial Narrow" w:cs="Arial Narrow"/>
          <w:b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 xml:space="preserve"> </w:t>
      </w:r>
      <w:r>
        <w:rPr>
          <w:rFonts w:ascii="Arial Narrow" w:hAnsi="Arial Narrow" w:cs="Arial Narrow"/>
          <w:b/>
          <w:sz w:val="22"/>
          <w:szCs w:val="22"/>
        </w:rPr>
        <w:t>NAME:</w:t>
      </w:r>
      <w:r w:rsidR="000F3E75" w:rsidRPr="000F3E75">
        <w:rPr>
          <w:rFonts w:ascii="Arial Narrow" w:hAnsi="Arial Narrow" w:cs="Arial Narrow"/>
          <w:sz w:val="18"/>
          <w:szCs w:val="18"/>
        </w:rPr>
        <w:t xml:space="preserve"> </w:t>
      </w:r>
      <w:r w:rsidR="000F3E75" w:rsidRPr="000F3E75">
        <w:rPr>
          <w:rFonts w:ascii="Arial Narrow" w:hAnsi="Arial Narrow" w:cs="Arial Narrow"/>
          <w:b/>
          <w:sz w:val="18"/>
          <w:szCs w:val="18"/>
        </w:rPr>
        <w:t>##Patients.FirstName#</w:t>
      </w:r>
      <w:proofErr w:type="gramStart"/>
      <w:r w:rsidR="000F3E75" w:rsidRPr="000F3E75">
        <w:rPr>
          <w:rFonts w:ascii="Arial Narrow" w:hAnsi="Arial Narrow" w:cs="Arial Narrow"/>
          <w:b/>
          <w:sz w:val="18"/>
          <w:szCs w:val="18"/>
        </w:rPr>
        <w:t>#</w:t>
      </w:r>
      <w:r w:rsidR="000F3E75" w:rsidRPr="000F3E75">
        <w:rPr>
          <w:rFonts w:ascii="Arial Narrow" w:hAnsi="Arial Narrow" w:cs="Arial Narrow"/>
          <w:b/>
          <w:sz w:val="22"/>
          <w:szCs w:val="22"/>
        </w:rPr>
        <w:t xml:space="preserve">  </w:t>
      </w:r>
      <w:r w:rsidR="000F3E75" w:rsidRPr="000F3E75">
        <w:rPr>
          <w:rFonts w:ascii="Arial Narrow" w:hAnsi="Arial Narrow" w:cs="Arial Narrow"/>
          <w:b/>
          <w:sz w:val="18"/>
          <w:szCs w:val="18"/>
        </w:rPr>
        <w:t>#</w:t>
      </w:r>
      <w:proofErr w:type="gramEnd"/>
      <w:r w:rsidR="000F3E75" w:rsidRPr="000F3E75">
        <w:rPr>
          <w:rFonts w:ascii="Arial Narrow" w:hAnsi="Arial Narrow" w:cs="Arial Narrow"/>
          <w:b/>
          <w:sz w:val="18"/>
          <w:szCs w:val="18"/>
        </w:rPr>
        <w:t>#Patients.LastName##</w:t>
      </w:r>
      <w:r w:rsidR="000F3E75">
        <w:rPr>
          <w:rFonts w:ascii="Arial Narrow" w:hAnsi="Arial Narrow" w:cs="Arial Narrow"/>
          <w:b/>
          <w:sz w:val="22"/>
          <w:szCs w:val="22"/>
        </w:rPr>
        <w:t xml:space="preserve"> </w:t>
      </w:r>
      <w:r>
        <w:rPr>
          <w:rFonts w:ascii="Arial Narrow" w:hAnsi="Arial Narrow" w:cs="Arial Narrow"/>
          <w:b/>
          <w:sz w:val="22"/>
          <w:szCs w:val="22"/>
        </w:rPr>
        <w:t xml:space="preserve">                 </w:t>
      </w:r>
      <w:r w:rsidR="000F3E75">
        <w:rPr>
          <w:rFonts w:ascii="Arial Narrow" w:hAnsi="Arial Narrow" w:cs="Arial Narrow"/>
          <w:b/>
          <w:sz w:val="22"/>
          <w:szCs w:val="22"/>
        </w:rPr>
        <w:tab/>
      </w:r>
      <w:r w:rsidR="000F3E75">
        <w:rPr>
          <w:rFonts w:ascii="Arial Narrow" w:hAnsi="Arial Narrow" w:cs="Arial Narrow"/>
          <w:b/>
          <w:sz w:val="22"/>
          <w:szCs w:val="22"/>
        </w:rPr>
        <w:tab/>
        <w:t xml:space="preserve">      </w:t>
      </w:r>
      <w:r w:rsidR="000F3E75">
        <w:rPr>
          <w:rFonts w:ascii="Arial Narrow" w:hAnsi="Arial Narrow" w:cs="Arial Narrow"/>
          <w:b/>
          <w:sz w:val="22"/>
          <w:szCs w:val="22"/>
        </w:rPr>
        <w:tab/>
      </w:r>
      <w:r w:rsidR="000F3E75">
        <w:rPr>
          <w:rFonts w:ascii="Arial Narrow" w:hAnsi="Arial Narrow" w:cs="Arial Narrow"/>
          <w:b/>
          <w:sz w:val="22"/>
          <w:szCs w:val="22"/>
        </w:rPr>
        <w:tab/>
        <w:t xml:space="preserve">  </w:t>
      </w:r>
      <w:r w:rsidR="008F73F4">
        <w:rPr>
          <w:rFonts w:ascii="Arial Narrow" w:hAnsi="Arial Narrow" w:cs="Arial Narrow"/>
          <w:b/>
          <w:sz w:val="22"/>
          <w:szCs w:val="22"/>
        </w:rPr>
        <w:t xml:space="preserve">   </w:t>
      </w:r>
      <w:r w:rsidR="000F3E75">
        <w:rPr>
          <w:rFonts w:ascii="Arial Narrow" w:hAnsi="Arial Narrow" w:cs="Arial Narrow"/>
          <w:b/>
          <w:sz w:val="22"/>
          <w:szCs w:val="22"/>
        </w:rPr>
        <w:t>ACCT#:</w:t>
      </w:r>
      <w:r w:rsidR="008F73F4">
        <w:rPr>
          <w:rFonts w:ascii="Arial Narrow" w:hAnsi="Arial Narrow" w:cs="Arial Narrow"/>
          <w:b/>
          <w:sz w:val="22"/>
          <w:szCs w:val="22"/>
        </w:rPr>
        <w:t xml:space="preserve"> </w:t>
      </w:r>
      <w:r w:rsidR="000F3E75" w:rsidRPr="00490D7C">
        <w:rPr>
          <w:rFonts w:ascii="Arial Narrow" w:hAnsi="Arial Narrow" w:cs="Arial Narrow"/>
          <w:sz w:val="18"/>
          <w:szCs w:val="18"/>
        </w:rPr>
        <w:t>##Appointments.RequestConfirmationNumber##</w:t>
      </w:r>
      <w:r w:rsidR="000F3E75">
        <w:rPr>
          <w:rFonts w:ascii="Arial Narrow" w:hAnsi="Arial Narrow" w:cs="Arial Narrow"/>
          <w:sz w:val="18"/>
          <w:szCs w:val="18"/>
        </w:rPr>
        <w:t xml:space="preserve">    </w:t>
      </w:r>
      <w:r w:rsidR="000F3E75">
        <w:rPr>
          <w:rFonts w:ascii="Arial Narrow" w:hAnsi="Arial Narrow" w:cs="Arial Narrow"/>
          <w:sz w:val="18"/>
          <w:szCs w:val="18"/>
        </w:rPr>
        <w:tab/>
      </w:r>
      <w:r w:rsidR="000F3E75">
        <w:rPr>
          <w:rFonts w:ascii="Arial Narrow" w:hAnsi="Arial Narrow" w:cs="Arial Narrow"/>
          <w:sz w:val="18"/>
          <w:szCs w:val="18"/>
        </w:rPr>
        <w:tab/>
      </w:r>
      <w:r>
        <w:rPr>
          <w:rFonts w:ascii="Arial Narrow" w:hAnsi="Arial Narrow" w:cs="Arial Narrow"/>
          <w:b/>
          <w:sz w:val="22"/>
          <w:szCs w:val="22"/>
        </w:rPr>
        <w:t>DATE:</w:t>
      </w:r>
      <w:r w:rsidR="000F3E75" w:rsidRPr="000F3E75">
        <w:rPr>
          <w:rFonts w:ascii="Arial Narrow" w:hAnsi="Arial Narrow" w:cs="Arial Narrow"/>
          <w:sz w:val="18"/>
          <w:szCs w:val="18"/>
        </w:rPr>
        <w:t xml:space="preserve"> </w:t>
      </w:r>
      <w:r w:rsidR="000F3E75" w:rsidRPr="000F616E">
        <w:rPr>
          <w:rFonts w:ascii="Arial Narrow" w:hAnsi="Arial Narrow" w:cs="Arial Narrow"/>
          <w:sz w:val="18"/>
          <w:szCs w:val="18"/>
        </w:rPr>
        <w:t>##Appointments.AvailableDate##</w:t>
      </w:r>
      <w:r>
        <w:rPr>
          <w:rFonts w:ascii="Arial Narrow" w:hAnsi="Arial Narrow" w:cs="Arial Narrow"/>
          <w:b/>
          <w:sz w:val="22"/>
          <w:szCs w:val="22"/>
        </w:rPr>
        <w:fldChar w:fldCharType="begin"/>
      </w:r>
      <w:r>
        <w:rPr>
          <w:rFonts w:ascii="Arial Narrow" w:hAnsi="Arial Narrow" w:cs="Arial Narrow"/>
          <w:b/>
          <w:sz w:val="22"/>
          <w:szCs w:val="22"/>
        </w:rPr>
        <w:instrText xml:space="preserve"> MERGEFIELD M_801 \* MERGEFORMAT </w:instrText>
      </w:r>
      <w:r>
        <w:rPr>
          <w:rFonts w:ascii="Arial Narrow" w:hAnsi="Arial Narrow" w:cs="Arial Narrow"/>
          <w:b/>
          <w:sz w:val="22"/>
          <w:szCs w:val="22"/>
        </w:rPr>
        <w:fldChar w:fldCharType="end"/>
      </w: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99"/>
        <w:gridCol w:w="1970"/>
        <w:gridCol w:w="1978"/>
        <w:gridCol w:w="25"/>
        <w:gridCol w:w="1781"/>
        <w:gridCol w:w="1891"/>
      </w:tblGrid>
      <w:tr w:rsidR="00C12DB3" w:rsidRPr="00001466" w14:paraId="4B2ED742" w14:textId="77777777" w:rsidTr="00F2582A">
        <w:trPr>
          <w:trHeight w:hRule="exact" w:val="274"/>
        </w:trPr>
        <w:tc>
          <w:tcPr>
            <w:tcW w:w="4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2E842E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9" w:lineRule="exact"/>
              <w:ind w:right="151"/>
              <w:jc w:val="right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Without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difficulty</w:t>
            </w:r>
          </w:p>
        </w:tc>
        <w:tc>
          <w:tcPr>
            <w:tcW w:w="2003" w:type="dxa"/>
            <w:gridSpan w:val="2"/>
            <w:tcBorders>
              <w:top w:val="single" w:sz="4" w:space="0" w:color="000000"/>
              <w:left w:val="nil"/>
              <w:bottom w:val="single" w:sz="8" w:space="0" w:color="F1F1F1"/>
              <w:right w:val="nil"/>
            </w:tcBorders>
            <w:shd w:val="clear" w:color="auto" w:fill="F1F1F1"/>
          </w:tcPr>
          <w:p w14:paraId="3691C32F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9" w:lineRule="exact"/>
              <w:ind w:left="141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With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some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difficulty</w:t>
            </w:r>
          </w:p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0F9C043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9" w:lineRule="exact"/>
              <w:ind w:left="26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With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much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difficulty</w:t>
            </w:r>
          </w:p>
        </w:tc>
        <w:tc>
          <w:tcPr>
            <w:tcW w:w="1891" w:type="dxa"/>
            <w:tcBorders>
              <w:top w:val="single" w:sz="4" w:space="0" w:color="000000"/>
              <w:left w:val="nil"/>
              <w:bottom w:val="single" w:sz="8" w:space="0" w:color="F1F1F1"/>
              <w:right w:val="single" w:sz="4" w:space="0" w:color="000000"/>
            </w:tcBorders>
            <w:shd w:val="clear" w:color="auto" w:fill="F1F1F1"/>
          </w:tcPr>
          <w:p w14:paraId="58518A2D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9" w:lineRule="exact"/>
              <w:ind w:left="451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Unable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to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do</w:t>
            </w:r>
          </w:p>
        </w:tc>
      </w:tr>
      <w:tr w:rsidR="00C12DB3" w:rsidRPr="00001466" w14:paraId="5982AA23" w14:textId="77777777" w:rsidTr="00F2582A">
        <w:trPr>
          <w:trHeight w:hRule="exact" w:val="274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1F1F1"/>
          </w:tcPr>
          <w:p w14:paraId="5F04E2EE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left="102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Self-Care,</w:t>
            </w:r>
            <w:r w:rsidRPr="00001466">
              <w:rPr>
                <w:rFonts w:ascii="Arial Narrow" w:hAnsi="Arial Narrow" w:cs="Arial Narrow"/>
                <w:b/>
                <w:bCs/>
                <w:spacing w:val="-6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Personal</w:t>
            </w:r>
            <w:r w:rsidRPr="00001466">
              <w:rPr>
                <w:rFonts w:ascii="Arial Narrow" w:hAnsi="Arial Narrow" w:cs="Arial Narrow"/>
                <w:b/>
                <w:bCs/>
                <w:spacing w:val="-5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Hygiene:</w:t>
            </w:r>
            <w:r w:rsidRPr="00001466">
              <w:rPr>
                <w:rFonts w:ascii="Arial Narrow" w:hAnsi="Arial Narrow" w:cs="Arial Narrow"/>
                <w:b/>
                <w:bCs/>
                <w:spacing w:val="-6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0"/>
                <w:szCs w:val="20"/>
              </w:rPr>
              <w:t>(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0"/>
                <w:szCs w:val="20"/>
              </w:rPr>
              <w:t>Example</w:t>
            </w:r>
            <w:r w:rsidRPr="00001466">
              <w:rPr>
                <w:rFonts w:ascii="Arial Narrow" w:hAnsi="Arial Narrow" w:cs="Arial Narrow"/>
                <w:i/>
                <w:iCs/>
                <w:spacing w:val="-4"/>
                <w:sz w:val="20"/>
                <w:szCs w:val="20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0"/>
                <w:szCs w:val="20"/>
              </w:rPr>
              <w:t>–</w:t>
            </w:r>
            <w:r w:rsidRPr="00001466">
              <w:rPr>
                <w:rFonts w:ascii="Arial Narrow" w:hAnsi="Arial Narrow" w:cs="Arial Narrow"/>
                <w:i/>
                <w:iCs/>
                <w:spacing w:val="-4"/>
                <w:sz w:val="20"/>
                <w:szCs w:val="20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0"/>
                <w:szCs w:val="20"/>
              </w:rPr>
              <w:t>Urinating,</w:t>
            </w:r>
            <w:r w:rsidRPr="00001466">
              <w:rPr>
                <w:rFonts w:ascii="Arial Narrow" w:hAnsi="Arial Narrow" w:cs="Arial Narrow"/>
                <w:i/>
                <w:iCs/>
                <w:spacing w:val="-5"/>
                <w:sz w:val="20"/>
                <w:szCs w:val="20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0"/>
                <w:szCs w:val="20"/>
              </w:rPr>
              <w:t>Defecating,</w:t>
            </w:r>
            <w:r w:rsidRPr="00001466">
              <w:rPr>
                <w:rFonts w:ascii="Arial Narrow" w:hAnsi="Arial Narrow" w:cs="Arial Narrow"/>
                <w:i/>
                <w:iCs/>
                <w:spacing w:val="-5"/>
                <w:sz w:val="20"/>
                <w:szCs w:val="20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0"/>
                <w:szCs w:val="20"/>
              </w:rPr>
              <w:t>Brushing</w:t>
            </w:r>
            <w:r w:rsidRPr="00001466">
              <w:rPr>
                <w:rFonts w:ascii="Arial Narrow" w:hAnsi="Arial Narrow" w:cs="Arial Narrow"/>
                <w:i/>
                <w:iCs/>
                <w:spacing w:val="-4"/>
                <w:sz w:val="20"/>
                <w:szCs w:val="20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0"/>
                <w:szCs w:val="20"/>
              </w:rPr>
              <w:t>Teeth,</w:t>
            </w:r>
            <w:r w:rsidRPr="00001466">
              <w:rPr>
                <w:rFonts w:ascii="Arial Narrow" w:hAnsi="Arial Narrow" w:cs="Arial Narrow"/>
                <w:i/>
                <w:iCs/>
                <w:spacing w:val="-5"/>
                <w:sz w:val="20"/>
                <w:szCs w:val="20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0"/>
                <w:szCs w:val="20"/>
              </w:rPr>
              <w:t>Combing</w:t>
            </w:r>
            <w:r w:rsidRPr="00001466">
              <w:rPr>
                <w:rFonts w:ascii="Arial Narrow" w:hAnsi="Arial Narrow" w:cs="Arial Narrow"/>
                <w:i/>
                <w:iCs/>
                <w:spacing w:val="-5"/>
                <w:sz w:val="20"/>
                <w:szCs w:val="20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0"/>
                <w:szCs w:val="20"/>
              </w:rPr>
              <w:t>Hair,</w:t>
            </w:r>
            <w:r w:rsidRPr="00001466">
              <w:rPr>
                <w:rFonts w:ascii="Arial Narrow" w:hAnsi="Arial Narrow" w:cs="Arial Narrow"/>
                <w:i/>
                <w:iCs/>
                <w:spacing w:val="-3"/>
                <w:sz w:val="20"/>
                <w:szCs w:val="20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0"/>
                <w:szCs w:val="20"/>
              </w:rPr>
              <w:t>Bathing, Dressing</w:t>
            </w:r>
            <w:r w:rsidRPr="00001466">
              <w:rPr>
                <w:rFonts w:ascii="Arial Narrow" w:hAnsi="Arial Narrow" w:cs="Arial Narrow"/>
                <w:i/>
                <w:iCs/>
                <w:spacing w:val="-3"/>
                <w:sz w:val="20"/>
                <w:szCs w:val="20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0"/>
                <w:szCs w:val="20"/>
              </w:rPr>
              <w:t>Oneself,</w:t>
            </w:r>
            <w:r w:rsidRPr="00001466">
              <w:rPr>
                <w:rFonts w:ascii="Arial Narrow" w:hAnsi="Arial Narrow" w:cs="Arial Narrow"/>
                <w:i/>
                <w:iCs/>
                <w:spacing w:val="-3"/>
                <w:sz w:val="20"/>
                <w:szCs w:val="20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0"/>
                <w:szCs w:val="20"/>
              </w:rPr>
              <w:t>Eating</w:t>
            </w:r>
            <w:r w:rsidRPr="00001466">
              <w:rPr>
                <w:rFonts w:ascii="Arial Narrow" w:hAnsi="Arial Narrow" w:cs="Arial Narrow"/>
                <w:sz w:val="20"/>
                <w:szCs w:val="20"/>
              </w:rPr>
              <w:t>)</w:t>
            </w:r>
          </w:p>
        </w:tc>
      </w:tr>
      <w:tr w:rsidR="00F2582A" w:rsidRPr="00001466" w14:paraId="4FADB230" w14:textId="77777777" w:rsidTr="00F2582A">
        <w:trPr>
          <w:trHeight w:hRule="exact" w:val="276"/>
        </w:trPr>
        <w:tc>
          <w:tcPr>
            <w:tcW w:w="299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5ED37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1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Dress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yourself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including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shoes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A0B0E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1" w:lineRule="exact"/>
              <w:ind w:left="102"/>
            </w:pPr>
          </w:p>
        </w:tc>
        <w:tc>
          <w:tcPr>
            <w:tcW w:w="197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FF6FB24" w14:textId="77777777" w:rsidR="00F2582A" w:rsidRPr="00001466" w:rsidRDefault="00F2582A" w:rsidP="00357B75"/>
        </w:tc>
        <w:tc>
          <w:tcPr>
            <w:tcW w:w="2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010D72DE" w14:textId="77777777" w:rsidR="00F2582A" w:rsidRPr="00001466" w:rsidRDefault="00F2582A" w:rsidP="00357B75"/>
        </w:tc>
        <w:tc>
          <w:tcPr>
            <w:tcW w:w="1781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FC5981" w14:textId="77777777" w:rsidR="00F2582A" w:rsidRPr="00001466" w:rsidRDefault="00F2582A" w:rsidP="00357B75"/>
        </w:tc>
        <w:tc>
          <w:tcPr>
            <w:tcW w:w="189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B02A62C" w14:textId="77777777" w:rsidR="00F2582A" w:rsidRPr="00001466" w:rsidRDefault="00F2582A" w:rsidP="00357B75"/>
        </w:tc>
      </w:tr>
      <w:tr w:rsidR="00F2582A" w:rsidRPr="00001466" w14:paraId="172F1325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AADC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Comb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your</w:t>
            </w:r>
            <w:r w:rsidRPr="00001466">
              <w:rPr>
                <w:rFonts w:ascii="Arial Narrow" w:hAnsi="Arial Narrow" w:cs="Arial Narrow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>hair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A872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4916CDD1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0AE2B1CF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5CC0560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EF71009" w14:textId="77777777" w:rsidR="00F2582A" w:rsidRPr="00001466" w:rsidRDefault="00F2582A" w:rsidP="00357B75"/>
        </w:tc>
      </w:tr>
      <w:tr w:rsidR="00F2582A" w:rsidRPr="00001466" w14:paraId="06F06068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E3F3F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Wash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and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dry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yourself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D0E55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4ABA06F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73675BA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4F2B47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B3BF9F1" w14:textId="77777777" w:rsidR="00F2582A" w:rsidRPr="00001466" w:rsidRDefault="00F2582A" w:rsidP="00357B75"/>
        </w:tc>
      </w:tr>
      <w:tr w:rsidR="00F2582A" w:rsidRPr="00001466" w14:paraId="694FE84C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F1EB1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Take a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bath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4CE2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4447591C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00326D4E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97EC8E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5AC54D" w14:textId="77777777" w:rsidR="00F2582A" w:rsidRPr="00001466" w:rsidRDefault="00F2582A" w:rsidP="00357B75"/>
        </w:tc>
      </w:tr>
      <w:tr w:rsidR="00F2582A" w:rsidRPr="00001466" w14:paraId="6AD4842E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F96D5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Get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on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and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off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the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toilet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4072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CA731CD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752E5DE3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D4B432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11196D8" w14:textId="77777777" w:rsidR="00F2582A" w:rsidRPr="00001466" w:rsidRDefault="00F2582A" w:rsidP="00357B75"/>
        </w:tc>
      </w:tr>
      <w:tr w:rsidR="00F2582A" w:rsidRPr="00001466" w14:paraId="3735B79B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FBCE3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Brush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your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teeth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4B20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7374CB6F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62AD6618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32A1D4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E770632" w14:textId="77777777" w:rsidR="00F2582A" w:rsidRPr="00001466" w:rsidRDefault="00F2582A" w:rsidP="00357B75"/>
        </w:tc>
      </w:tr>
      <w:tr w:rsidR="00F2582A" w:rsidRPr="00001466" w14:paraId="24CC65BD" w14:textId="77777777" w:rsidTr="00F2582A">
        <w:trPr>
          <w:trHeight w:hRule="exact" w:val="276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19080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Cut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your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food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13426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2F5A71BE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BCA5AFE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119B5D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7821781" w14:textId="77777777" w:rsidR="00F2582A" w:rsidRPr="00001466" w:rsidRDefault="00F2582A" w:rsidP="00357B75"/>
        </w:tc>
      </w:tr>
      <w:tr w:rsidR="00F2582A" w:rsidRPr="00001466" w14:paraId="6DD789D2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7CE23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Lift a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full</w:t>
            </w:r>
            <w:r w:rsidRPr="00001466">
              <w:rPr>
                <w:rFonts w:ascii="Arial Narrow" w:hAnsi="Arial Narrow" w:cs="Arial Narrow"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cup/glass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to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your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mouth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03AF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A062ACA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79A45588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722D8E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74A70D6" w14:textId="77777777" w:rsidR="00F2582A" w:rsidRPr="00001466" w:rsidRDefault="00F2582A" w:rsidP="00357B75"/>
        </w:tc>
      </w:tr>
      <w:tr w:rsidR="00F2582A" w:rsidRPr="00001466" w14:paraId="12482F00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F3375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Open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a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>new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 xml:space="preserve"> milk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>carton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5ADDA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71B4D54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0D725949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D80578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856BAC6" w14:textId="77777777" w:rsidR="00F2582A" w:rsidRPr="00001466" w:rsidRDefault="00F2582A" w:rsidP="00357B75"/>
        </w:tc>
      </w:tr>
      <w:tr w:rsidR="00F2582A" w:rsidRPr="00001466" w14:paraId="744C2919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FCA25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Make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a</w:t>
            </w:r>
            <w:r w:rsidRPr="00001466">
              <w:rPr>
                <w:rFonts w:ascii="Arial Narrow" w:hAnsi="Arial Narrow" w:cs="Arial Narrow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meal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AE1A9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55EFB961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68A7A5C9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901146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BF36A91" w14:textId="77777777" w:rsidR="00F2582A" w:rsidRPr="00001466" w:rsidRDefault="00F2582A" w:rsidP="00357B75"/>
        </w:tc>
      </w:tr>
      <w:tr w:rsidR="00C12DB3" w:rsidRPr="00001466" w14:paraId="0A56BBC6" w14:textId="77777777" w:rsidTr="00F2582A">
        <w:trPr>
          <w:trHeight w:hRule="exact" w:val="268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18E8F" w14:textId="77777777" w:rsidR="00C12DB3" w:rsidRPr="00001466" w:rsidRDefault="00C12DB3" w:rsidP="00357B75"/>
        </w:tc>
      </w:tr>
      <w:tr w:rsidR="00C12DB3" w:rsidRPr="00001466" w14:paraId="709D081D" w14:textId="77777777" w:rsidTr="00F2582A">
        <w:trPr>
          <w:trHeight w:hRule="exact" w:val="279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1F1F1"/>
          </w:tcPr>
          <w:p w14:paraId="3C6E5AC5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Communication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:</w:t>
            </w:r>
            <w:r w:rsidRPr="00001466">
              <w:rPr>
                <w:rFonts w:ascii="Arial Narrow" w:hAnsi="Arial Narrow" w:cs="Arial Narrow"/>
                <w:spacing w:val="50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(Example</w:t>
            </w:r>
            <w:r w:rsidRPr="00001466">
              <w:rPr>
                <w:rFonts w:ascii="Arial Narrow" w:hAnsi="Arial Narrow" w:cs="Arial Narrow"/>
                <w:i/>
                <w:iCs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>–</w:t>
            </w:r>
            <w:r w:rsidRPr="00001466">
              <w:rPr>
                <w:rFonts w:ascii="Arial Narrow" w:hAnsi="Arial Narrow" w:cs="Arial Narrow"/>
                <w:i/>
                <w:iCs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Writing,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Typing,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Seeing,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Hearing,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Speaking)</w:t>
            </w:r>
          </w:p>
        </w:tc>
      </w:tr>
      <w:tr w:rsidR="00F2582A" w:rsidRPr="00001466" w14:paraId="2066764A" w14:textId="77777777" w:rsidTr="00F2582A">
        <w:trPr>
          <w:trHeight w:hRule="exact" w:val="277"/>
        </w:trPr>
        <w:tc>
          <w:tcPr>
            <w:tcW w:w="299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D247D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Write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a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note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DB53D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</w:p>
        </w:tc>
        <w:tc>
          <w:tcPr>
            <w:tcW w:w="197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5E9EB93A" w14:textId="77777777" w:rsidR="00F2582A" w:rsidRPr="00001466" w:rsidRDefault="00F2582A" w:rsidP="00357B75"/>
        </w:tc>
        <w:tc>
          <w:tcPr>
            <w:tcW w:w="2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0A34DEA2" w14:textId="77777777" w:rsidR="00F2582A" w:rsidRPr="00001466" w:rsidRDefault="00F2582A" w:rsidP="00357B75"/>
        </w:tc>
        <w:tc>
          <w:tcPr>
            <w:tcW w:w="1781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4DAA4B" w14:textId="77777777" w:rsidR="00F2582A" w:rsidRPr="00001466" w:rsidRDefault="00F2582A" w:rsidP="00357B75"/>
        </w:tc>
        <w:tc>
          <w:tcPr>
            <w:tcW w:w="189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38AD6FD" w14:textId="77777777" w:rsidR="00F2582A" w:rsidRPr="00001466" w:rsidRDefault="00F2582A" w:rsidP="00357B75"/>
        </w:tc>
      </w:tr>
      <w:tr w:rsidR="00F2582A" w:rsidRPr="00001466" w14:paraId="680798CA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4A836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z w:val="22"/>
                <w:szCs w:val="22"/>
              </w:rPr>
              <w:t>Type a</w:t>
            </w:r>
            <w:r w:rsidRPr="00001466">
              <w:rPr>
                <w:rFonts w:ascii="Arial Narrow" w:hAnsi="Arial Narrow" w:cs="Arial Narrow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message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on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a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computer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5E35B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062FD555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7417C4FD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ED1712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89ADC6F" w14:textId="77777777" w:rsidR="00F2582A" w:rsidRPr="00001466" w:rsidRDefault="00F2582A" w:rsidP="00357B75"/>
        </w:tc>
      </w:tr>
      <w:tr w:rsidR="00F2582A" w:rsidRPr="00001466" w14:paraId="456E11F2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D7100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See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a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television</w:t>
            </w:r>
            <w:r w:rsidRPr="00001466">
              <w:rPr>
                <w:rFonts w:ascii="Arial Narrow" w:hAnsi="Arial Narrow" w:cs="Arial Narrow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screen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4CAE5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56C86804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614B3D77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81DA2B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69B7896" w14:textId="77777777" w:rsidR="00F2582A" w:rsidRPr="00001466" w:rsidRDefault="00F2582A" w:rsidP="00357B75"/>
        </w:tc>
      </w:tr>
      <w:tr w:rsidR="00F2582A" w:rsidRPr="00001466" w14:paraId="6B34A2EE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49B5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Use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a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telephone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F6199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DEFF0F1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8FB1688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9C361A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AD43CFD" w14:textId="77777777" w:rsidR="00F2582A" w:rsidRPr="00001466" w:rsidRDefault="00F2582A" w:rsidP="00357B75"/>
        </w:tc>
      </w:tr>
      <w:tr w:rsidR="00F2582A" w:rsidRPr="00001466" w14:paraId="50C42788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B6963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Speak</w:t>
            </w:r>
            <w:r w:rsidRPr="00001466">
              <w:rPr>
                <w:rFonts w:ascii="Arial Narrow" w:hAnsi="Arial Narrow" w:cs="Arial Narrow"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clearly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6EE95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45B8805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67E0301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B461961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B4853CF" w14:textId="77777777" w:rsidR="00F2582A" w:rsidRPr="00001466" w:rsidRDefault="00F2582A" w:rsidP="00357B75"/>
        </w:tc>
      </w:tr>
      <w:tr w:rsidR="00C12DB3" w:rsidRPr="00001466" w14:paraId="38A15198" w14:textId="77777777" w:rsidTr="00F2582A">
        <w:trPr>
          <w:trHeight w:hRule="exact" w:val="268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D65A6" w14:textId="77777777" w:rsidR="00C12DB3" w:rsidRPr="00001466" w:rsidRDefault="00C12DB3" w:rsidP="00357B75"/>
        </w:tc>
      </w:tr>
      <w:tr w:rsidR="00C12DB3" w:rsidRPr="00001466" w14:paraId="3E7BF135" w14:textId="77777777" w:rsidTr="00F2582A">
        <w:trPr>
          <w:trHeight w:hRule="exact" w:val="281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F1F1F1"/>
              <w:right w:val="single" w:sz="4" w:space="0" w:color="000000"/>
            </w:tcBorders>
            <w:shd w:val="clear" w:color="auto" w:fill="F1F1F1"/>
          </w:tcPr>
          <w:p w14:paraId="1FC40837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1" w:lineRule="exact"/>
              <w:ind w:left="102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Physical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Activity:</w:t>
            </w:r>
            <w:r w:rsidRPr="00001466">
              <w:rPr>
                <w:rFonts w:ascii="Arial Narrow" w:hAnsi="Arial Narrow" w:cs="Arial Narrow"/>
                <w:b/>
                <w:bCs/>
                <w:spacing w:val="47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(Example</w:t>
            </w:r>
            <w:r w:rsidRPr="00001466">
              <w:rPr>
                <w:rFonts w:ascii="Arial Narrow" w:hAnsi="Arial Narrow" w:cs="Arial Narrow"/>
                <w:i/>
                <w:iCs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–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Standing,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Sitting,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Reclining,</w:t>
            </w:r>
            <w:r w:rsidRPr="00001466">
              <w:rPr>
                <w:rFonts w:ascii="Arial Narrow" w:hAnsi="Arial Narrow" w:cs="Arial Narrow"/>
                <w:i/>
                <w:iCs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Walking,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Climbing</w:t>
            </w:r>
            <w:r w:rsidRPr="00001466">
              <w:rPr>
                <w:rFonts w:ascii="Arial Narrow" w:hAnsi="Arial Narrow" w:cs="Arial Narrow"/>
                <w:i/>
                <w:iCs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>Stairs)</w:t>
            </w:r>
          </w:p>
        </w:tc>
      </w:tr>
      <w:tr w:rsidR="00F2582A" w:rsidRPr="00001466" w14:paraId="1C1D3FA1" w14:textId="77777777" w:rsidTr="00F2582A">
        <w:trPr>
          <w:trHeight w:hRule="exact" w:val="274"/>
        </w:trPr>
        <w:tc>
          <w:tcPr>
            <w:tcW w:w="2999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1662E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Work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outdoors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>on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flat</w:t>
            </w:r>
            <w:r w:rsidRPr="00001466">
              <w:rPr>
                <w:rFonts w:ascii="Arial Narrow" w:hAnsi="Arial Narrow" w:cs="Arial Narrow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>ground</w:t>
            </w:r>
          </w:p>
        </w:tc>
        <w:tc>
          <w:tcPr>
            <w:tcW w:w="1970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9CA13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D6A332A" w14:textId="77777777" w:rsidR="00F2582A" w:rsidRPr="00001466" w:rsidRDefault="00F2582A" w:rsidP="00357B75"/>
        </w:tc>
        <w:tc>
          <w:tcPr>
            <w:tcW w:w="25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0E399A31" w14:textId="77777777" w:rsidR="00F2582A" w:rsidRPr="00001466" w:rsidRDefault="00F2582A" w:rsidP="00357B75"/>
        </w:tc>
        <w:tc>
          <w:tcPr>
            <w:tcW w:w="1781" w:type="dxa"/>
            <w:tcBorders>
              <w:top w:val="single" w:sz="8" w:space="0" w:color="F1F1F1"/>
              <w:left w:val="nil"/>
              <w:bottom w:val="single" w:sz="4" w:space="0" w:color="000000"/>
              <w:right w:val="single" w:sz="4" w:space="0" w:color="000000"/>
            </w:tcBorders>
          </w:tcPr>
          <w:p w14:paraId="52DD0BA9" w14:textId="77777777" w:rsidR="00F2582A" w:rsidRPr="00001466" w:rsidRDefault="00F2582A" w:rsidP="00357B75"/>
        </w:tc>
        <w:tc>
          <w:tcPr>
            <w:tcW w:w="1891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51545A3" w14:textId="77777777" w:rsidR="00F2582A" w:rsidRPr="00001466" w:rsidRDefault="00F2582A" w:rsidP="00357B75"/>
        </w:tc>
      </w:tr>
      <w:tr w:rsidR="00F2582A" w:rsidRPr="00001466" w14:paraId="658E839F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ECCEB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Climb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up</w:t>
            </w:r>
            <w:r w:rsidRPr="00001466">
              <w:rPr>
                <w:rFonts w:ascii="Arial Narrow" w:hAnsi="Arial Narrow" w:cs="Arial Narrow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1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flight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of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10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steps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82D83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57E6C1C5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4AA491D6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7B8E78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D154F42" w14:textId="77777777" w:rsidR="00F2582A" w:rsidRPr="00001466" w:rsidRDefault="00F2582A" w:rsidP="00357B75"/>
        </w:tc>
      </w:tr>
      <w:tr w:rsidR="00F2582A" w:rsidRPr="00001466" w14:paraId="137AD96F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C534A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Stand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40046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7ABB2E5B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79EE4A59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A72ABF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91FC950" w14:textId="77777777" w:rsidR="00F2582A" w:rsidRPr="00001466" w:rsidRDefault="00F2582A" w:rsidP="00357B75"/>
        </w:tc>
      </w:tr>
      <w:tr w:rsidR="00F2582A" w:rsidRPr="00001466" w14:paraId="225B35E5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22DB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Sit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A19DB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59EEA86B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3C0041D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6A8DF2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AD46CB5" w14:textId="77777777" w:rsidR="00F2582A" w:rsidRPr="00001466" w:rsidRDefault="00F2582A" w:rsidP="00357B75"/>
        </w:tc>
      </w:tr>
      <w:tr w:rsidR="00F2582A" w:rsidRPr="00001466" w14:paraId="21342E92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F5960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Recline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480C8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D4D4862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8DE9545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113E59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691C4B6" w14:textId="77777777" w:rsidR="00F2582A" w:rsidRPr="00001466" w:rsidRDefault="00F2582A" w:rsidP="00357B75"/>
        </w:tc>
      </w:tr>
      <w:tr w:rsidR="00F2582A" w:rsidRPr="00001466" w14:paraId="21159AE1" w14:textId="77777777" w:rsidTr="00F2582A">
        <w:trPr>
          <w:trHeight w:hRule="exact" w:val="276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B5035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Rise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from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a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chair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0F1CD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EF8F235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4F709F97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EA73082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EFCBE18" w14:textId="77777777" w:rsidR="00F2582A" w:rsidRPr="00001466" w:rsidRDefault="00F2582A" w:rsidP="00357B75"/>
        </w:tc>
      </w:tr>
      <w:tr w:rsidR="00F2582A" w:rsidRPr="00001466" w14:paraId="297290EB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35C64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Run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errands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C3A13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A2CCB43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637E9371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EB488B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24AC4F4" w14:textId="77777777" w:rsidR="00F2582A" w:rsidRPr="00001466" w:rsidRDefault="00F2582A" w:rsidP="00357B75"/>
        </w:tc>
      </w:tr>
      <w:tr w:rsidR="00F2582A" w:rsidRPr="00001466" w14:paraId="7DACBF48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E5DC4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Light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housework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EC3D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FA6B74D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79D2E853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27B2D0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D039661" w14:textId="77777777" w:rsidR="00F2582A" w:rsidRPr="00001466" w:rsidRDefault="00F2582A" w:rsidP="00357B75"/>
        </w:tc>
      </w:tr>
      <w:tr w:rsidR="00C12DB3" w:rsidRPr="00001466" w14:paraId="309C7CF7" w14:textId="77777777" w:rsidTr="00F2582A">
        <w:trPr>
          <w:trHeight w:hRule="exact" w:val="268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32843" w14:textId="77777777" w:rsidR="00C12DB3" w:rsidRPr="00001466" w:rsidRDefault="00C12DB3" w:rsidP="00357B75"/>
        </w:tc>
      </w:tr>
      <w:tr w:rsidR="00C12DB3" w:rsidRPr="00001466" w14:paraId="16721A81" w14:textId="77777777" w:rsidTr="00F2582A">
        <w:trPr>
          <w:trHeight w:hRule="exact" w:val="279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F1F1F1"/>
              <w:right w:val="single" w:sz="4" w:space="0" w:color="000000"/>
            </w:tcBorders>
            <w:shd w:val="clear" w:color="auto" w:fill="F1F1F1"/>
          </w:tcPr>
          <w:p w14:paraId="7E72D569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Sensory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Function:</w:t>
            </w:r>
            <w:r w:rsidRPr="00001466">
              <w:rPr>
                <w:rFonts w:ascii="Arial Narrow" w:hAnsi="Arial Narrow" w:cs="Arial Narrow"/>
                <w:b/>
                <w:bCs/>
                <w:spacing w:val="50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(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Example</w:t>
            </w:r>
            <w:r w:rsidRPr="00001466">
              <w:rPr>
                <w:rFonts w:ascii="Arial Narrow" w:hAnsi="Arial Narrow" w:cs="Arial Narrow"/>
                <w:i/>
                <w:iCs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–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Hearing,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Seeing,</w:t>
            </w:r>
            <w:r w:rsidRPr="00001466">
              <w:rPr>
                <w:rFonts w:ascii="Arial Narrow" w:hAnsi="Arial Narrow" w:cs="Arial Narrow"/>
                <w:i/>
                <w:iCs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Tactile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Feeling,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Tasting,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Smelling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)</w:t>
            </w:r>
          </w:p>
        </w:tc>
      </w:tr>
      <w:tr w:rsidR="00F2582A" w:rsidRPr="00001466" w14:paraId="2FE871FD" w14:textId="77777777" w:rsidTr="00F2582A">
        <w:trPr>
          <w:trHeight w:hRule="exact" w:val="274"/>
        </w:trPr>
        <w:tc>
          <w:tcPr>
            <w:tcW w:w="2999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F75FF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Feel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what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you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touch</w:t>
            </w:r>
          </w:p>
        </w:tc>
        <w:tc>
          <w:tcPr>
            <w:tcW w:w="1970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E74C6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AA2D886" w14:textId="77777777" w:rsidR="00F2582A" w:rsidRPr="00001466" w:rsidRDefault="00F2582A" w:rsidP="00357B75"/>
        </w:tc>
        <w:tc>
          <w:tcPr>
            <w:tcW w:w="25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4596B9E" w14:textId="77777777" w:rsidR="00F2582A" w:rsidRPr="00001466" w:rsidRDefault="00F2582A" w:rsidP="00357B75"/>
        </w:tc>
        <w:tc>
          <w:tcPr>
            <w:tcW w:w="1781" w:type="dxa"/>
            <w:tcBorders>
              <w:top w:val="single" w:sz="8" w:space="0" w:color="F1F1F1"/>
              <w:left w:val="nil"/>
              <w:bottom w:val="single" w:sz="4" w:space="0" w:color="000000"/>
              <w:right w:val="single" w:sz="4" w:space="0" w:color="000000"/>
            </w:tcBorders>
          </w:tcPr>
          <w:p w14:paraId="45824532" w14:textId="77777777" w:rsidR="00F2582A" w:rsidRPr="00001466" w:rsidRDefault="00F2582A" w:rsidP="00357B75"/>
        </w:tc>
        <w:tc>
          <w:tcPr>
            <w:tcW w:w="1891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1A55CDE" w14:textId="77777777" w:rsidR="00F2582A" w:rsidRPr="00001466" w:rsidRDefault="00F2582A" w:rsidP="00357B75"/>
        </w:tc>
      </w:tr>
      <w:tr w:rsidR="00F2582A" w:rsidRPr="00001466" w14:paraId="6D3A3ACD" w14:textId="77777777" w:rsidTr="00F2582A">
        <w:trPr>
          <w:trHeight w:hRule="exact" w:val="276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9B960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Smell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the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food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you</w:t>
            </w:r>
            <w:r w:rsidRPr="00001466">
              <w:rPr>
                <w:rFonts w:ascii="Arial Narrow" w:hAnsi="Arial Narrow" w:cs="Arial Narrow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>eat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94FC6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C7625BD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B929017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AE8052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17DABF3" w14:textId="77777777" w:rsidR="00F2582A" w:rsidRPr="00001466" w:rsidRDefault="00F2582A" w:rsidP="00357B75"/>
        </w:tc>
      </w:tr>
      <w:tr w:rsidR="00F2582A" w:rsidRPr="00001466" w14:paraId="7C4C4FCE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CD25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Taste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the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food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you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eat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0FC40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411A0E2C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F9E8F9E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F86DE0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59BFD2B" w14:textId="77777777" w:rsidR="00F2582A" w:rsidRPr="00001466" w:rsidRDefault="00F2582A" w:rsidP="00357B75"/>
        </w:tc>
      </w:tr>
      <w:tr w:rsidR="00C12DB3" w:rsidRPr="00001466" w14:paraId="5CD3D5B0" w14:textId="77777777" w:rsidTr="00F2582A">
        <w:trPr>
          <w:trHeight w:hRule="exact" w:val="268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E9557" w14:textId="77777777" w:rsidR="00C12DB3" w:rsidRPr="00001466" w:rsidRDefault="00C12DB3" w:rsidP="00357B75"/>
        </w:tc>
      </w:tr>
      <w:tr w:rsidR="00C12DB3" w:rsidRPr="00001466" w14:paraId="7F00189B" w14:textId="77777777" w:rsidTr="00F2582A">
        <w:trPr>
          <w:trHeight w:hRule="exact" w:val="279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F1F1F1"/>
              <w:right w:val="single" w:sz="4" w:space="0" w:color="000000"/>
            </w:tcBorders>
            <w:shd w:val="clear" w:color="auto" w:fill="F1F1F1"/>
          </w:tcPr>
          <w:p w14:paraId="45B9ABC9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Nonspecialized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Hand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Activities</w:t>
            </w:r>
            <w:proofErr w:type="gramStart"/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: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(</w:t>
            </w:r>
            <w:proofErr w:type="gramEnd"/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Example</w:t>
            </w:r>
            <w:r w:rsidRPr="00001466">
              <w:rPr>
                <w:rFonts w:ascii="Arial Narrow" w:hAnsi="Arial Narrow" w:cs="Arial Narrow"/>
                <w:i/>
                <w:iCs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>–</w:t>
            </w:r>
            <w:r w:rsidRPr="00001466">
              <w:rPr>
                <w:rFonts w:ascii="Arial Narrow" w:hAnsi="Arial Narrow" w:cs="Arial Narrow"/>
                <w:i/>
                <w:iCs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Grasping,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Lifting,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Tactile</w:t>
            </w:r>
            <w:r w:rsidRPr="00001466">
              <w:rPr>
                <w:rFonts w:ascii="Arial Narrow" w:hAnsi="Arial Narrow" w:cs="Arial Narrow"/>
                <w:i/>
                <w:iCs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Discrimination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)</w:t>
            </w:r>
          </w:p>
        </w:tc>
      </w:tr>
      <w:tr w:rsidR="00F2582A" w:rsidRPr="00001466" w14:paraId="53323193" w14:textId="77777777" w:rsidTr="00F2582A">
        <w:trPr>
          <w:trHeight w:hRule="exact" w:val="274"/>
        </w:trPr>
        <w:tc>
          <w:tcPr>
            <w:tcW w:w="2999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CE34D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Open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car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doors</w:t>
            </w:r>
          </w:p>
        </w:tc>
        <w:tc>
          <w:tcPr>
            <w:tcW w:w="1970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8D785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7F20B4EC" w14:textId="77777777" w:rsidR="00F2582A" w:rsidRPr="00001466" w:rsidRDefault="00F2582A" w:rsidP="00357B75"/>
        </w:tc>
        <w:tc>
          <w:tcPr>
            <w:tcW w:w="25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24C9B700" w14:textId="77777777" w:rsidR="00F2582A" w:rsidRPr="00001466" w:rsidRDefault="00F2582A" w:rsidP="00357B75"/>
        </w:tc>
        <w:tc>
          <w:tcPr>
            <w:tcW w:w="1781" w:type="dxa"/>
            <w:tcBorders>
              <w:top w:val="single" w:sz="8" w:space="0" w:color="F1F1F1"/>
              <w:left w:val="nil"/>
              <w:bottom w:val="single" w:sz="4" w:space="0" w:color="000000"/>
              <w:right w:val="single" w:sz="4" w:space="0" w:color="000000"/>
            </w:tcBorders>
          </w:tcPr>
          <w:p w14:paraId="697E38D0" w14:textId="77777777" w:rsidR="00F2582A" w:rsidRPr="00001466" w:rsidRDefault="00F2582A" w:rsidP="00357B75"/>
        </w:tc>
        <w:tc>
          <w:tcPr>
            <w:tcW w:w="1891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A567E26" w14:textId="77777777" w:rsidR="00F2582A" w:rsidRPr="00001466" w:rsidRDefault="00F2582A" w:rsidP="00357B75"/>
        </w:tc>
      </w:tr>
      <w:tr w:rsidR="00F2582A" w:rsidRPr="00001466" w14:paraId="758DAFDA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4AFF7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Open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previously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opened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>jars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6F39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495AA50A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57A477A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14DACE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E1ACF40" w14:textId="77777777" w:rsidR="00F2582A" w:rsidRPr="00001466" w:rsidRDefault="00F2582A" w:rsidP="00357B75"/>
        </w:tc>
      </w:tr>
      <w:tr w:rsidR="00F2582A" w:rsidRPr="00001466" w14:paraId="3FB50C34" w14:textId="77777777" w:rsidTr="00F2582A">
        <w:trPr>
          <w:trHeight w:hRule="exact" w:val="276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023B9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Turn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faucets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>on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and</w:t>
            </w:r>
            <w:r w:rsidRPr="00001466">
              <w:rPr>
                <w:rFonts w:ascii="Arial Narrow" w:hAnsi="Arial Narrow" w:cs="Arial Narrow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>off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74ED8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22E877C2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4B47054C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A31ACF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2486E1C" w14:textId="77777777" w:rsidR="00F2582A" w:rsidRPr="00001466" w:rsidRDefault="00F2582A" w:rsidP="00357B75"/>
        </w:tc>
      </w:tr>
      <w:tr w:rsidR="00C12DB3" w:rsidRPr="00001466" w14:paraId="2214995D" w14:textId="77777777" w:rsidTr="00F2582A">
        <w:trPr>
          <w:trHeight w:hRule="exact" w:val="268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1ED2D" w14:textId="77777777" w:rsidR="00C12DB3" w:rsidRPr="00001466" w:rsidRDefault="00C12DB3" w:rsidP="00357B75"/>
        </w:tc>
      </w:tr>
      <w:tr w:rsidR="00C12DB3" w:rsidRPr="00001466" w14:paraId="063C9256" w14:textId="77777777" w:rsidTr="00F2582A">
        <w:trPr>
          <w:trHeight w:hRule="exact" w:val="279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F1F1F1"/>
              <w:right w:val="single" w:sz="4" w:space="0" w:color="000000"/>
            </w:tcBorders>
            <w:shd w:val="clear" w:color="auto" w:fill="F1F1F1"/>
          </w:tcPr>
          <w:p w14:paraId="0B4C393D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Travel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:</w:t>
            </w:r>
            <w:r w:rsidRPr="00001466">
              <w:rPr>
                <w:rFonts w:ascii="Arial Narrow" w:hAnsi="Arial Narrow" w:cs="Arial Narrow"/>
                <w:spacing w:val="50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(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Example</w:t>
            </w:r>
            <w:r w:rsidRPr="00001466">
              <w:rPr>
                <w:rFonts w:ascii="Arial Narrow" w:hAnsi="Arial Narrow" w:cs="Arial Narrow"/>
                <w:i/>
                <w:iCs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–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Riding,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Driving,</w:t>
            </w:r>
            <w:r w:rsidRPr="00001466">
              <w:rPr>
                <w:rFonts w:ascii="Arial Narrow" w:hAnsi="Arial Narrow" w:cs="Arial Narrow"/>
                <w:i/>
                <w:iCs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Flying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)</w:t>
            </w:r>
          </w:p>
        </w:tc>
      </w:tr>
      <w:tr w:rsidR="00F2582A" w:rsidRPr="00001466" w14:paraId="417559EF" w14:textId="77777777" w:rsidTr="00F2582A">
        <w:trPr>
          <w:trHeight w:hRule="exact" w:val="274"/>
        </w:trPr>
        <w:tc>
          <w:tcPr>
            <w:tcW w:w="2999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6910E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Shop</w:t>
            </w:r>
          </w:p>
        </w:tc>
        <w:tc>
          <w:tcPr>
            <w:tcW w:w="1970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F8B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4C3C2232" w14:textId="77777777" w:rsidR="00F2582A" w:rsidRPr="00001466" w:rsidRDefault="00F2582A" w:rsidP="00357B75"/>
        </w:tc>
        <w:tc>
          <w:tcPr>
            <w:tcW w:w="25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9F8A4D1" w14:textId="77777777" w:rsidR="00F2582A" w:rsidRPr="00001466" w:rsidRDefault="00F2582A" w:rsidP="00357B75"/>
        </w:tc>
        <w:tc>
          <w:tcPr>
            <w:tcW w:w="1781" w:type="dxa"/>
            <w:tcBorders>
              <w:top w:val="single" w:sz="8" w:space="0" w:color="F1F1F1"/>
              <w:left w:val="nil"/>
              <w:bottom w:val="single" w:sz="4" w:space="0" w:color="000000"/>
              <w:right w:val="single" w:sz="4" w:space="0" w:color="000000"/>
            </w:tcBorders>
          </w:tcPr>
          <w:p w14:paraId="12D7B8CD" w14:textId="77777777" w:rsidR="00F2582A" w:rsidRPr="00001466" w:rsidRDefault="00F2582A" w:rsidP="00357B75"/>
        </w:tc>
        <w:tc>
          <w:tcPr>
            <w:tcW w:w="1891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8D93FE6" w14:textId="77777777" w:rsidR="00F2582A" w:rsidRPr="00001466" w:rsidRDefault="00F2582A" w:rsidP="00357B75"/>
        </w:tc>
      </w:tr>
      <w:tr w:rsidR="00F2582A" w:rsidRPr="00001466" w14:paraId="28E60F51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7F792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Get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in</w:t>
            </w:r>
            <w:r w:rsidRPr="00001466">
              <w:rPr>
                <w:rFonts w:ascii="Arial Narrow" w:hAnsi="Arial Narrow" w:cs="Arial Narrow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and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out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of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the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car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17C66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0DFE1F2A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68FE3405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1E92A2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EEC437E" w14:textId="77777777" w:rsidR="00F2582A" w:rsidRPr="00001466" w:rsidRDefault="00F2582A" w:rsidP="00357B75"/>
        </w:tc>
      </w:tr>
      <w:tr w:rsidR="00F2582A" w:rsidRPr="00001466" w14:paraId="415C6EAB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66866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Drive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a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car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DFF4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037F77C0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4C21A7A3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28FC78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96A62C8" w14:textId="77777777" w:rsidR="00F2582A" w:rsidRPr="00001466" w:rsidRDefault="00F2582A" w:rsidP="00357B75"/>
        </w:tc>
      </w:tr>
      <w:tr w:rsidR="00F2582A" w:rsidRPr="00001466" w14:paraId="5346DBBE" w14:textId="77777777" w:rsidTr="00F2582A">
        <w:trPr>
          <w:trHeight w:hRule="exact" w:val="276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E7210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Take a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flight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7E6B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52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210A7F7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24086116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813EDD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9559521" w14:textId="77777777" w:rsidR="00F2582A" w:rsidRPr="00001466" w:rsidRDefault="00F2582A" w:rsidP="00357B75"/>
        </w:tc>
      </w:tr>
      <w:tr w:rsidR="00C12DB3" w:rsidRPr="00001466" w14:paraId="34D2B442" w14:textId="77777777" w:rsidTr="00F2582A">
        <w:trPr>
          <w:trHeight w:hRule="exact" w:val="268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8F02C" w14:textId="77777777" w:rsidR="00C12DB3" w:rsidRPr="00001466" w:rsidRDefault="00C12DB3" w:rsidP="00357B75"/>
        </w:tc>
      </w:tr>
      <w:tr w:rsidR="00C12DB3" w:rsidRPr="00001466" w14:paraId="23C523A6" w14:textId="77777777" w:rsidTr="00F2582A">
        <w:trPr>
          <w:trHeight w:hRule="exact" w:val="279"/>
        </w:trPr>
        <w:tc>
          <w:tcPr>
            <w:tcW w:w="10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F1F1F1"/>
              <w:right w:val="single" w:sz="4" w:space="0" w:color="000000"/>
            </w:tcBorders>
            <w:shd w:val="clear" w:color="auto" w:fill="F1F1F1"/>
          </w:tcPr>
          <w:p w14:paraId="125A0D83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>Sleep</w:t>
            </w:r>
            <w:r w:rsidRPr="00001466">
              <w:rPr>
                <w:rFonts w:ascii="Arial Narrow" w:hAnsi="Arial Narrow" w:cs="Arial Narrow"/>
                <w:b/>
                <w:bCs/>
                <w:sz w:val="22"/>
                <w:szCs w:val="22"/>
              </w:rPr>
              <w:t xml:space="preserve"> / Sexual</w:t>
            </w:r>
            <w:r w:rsidRPr="00001466">
              <w:rPr>
                <w:rFonts w:ascii="Arial Narrow" w:hAnsi="Arial Narrow" w:cs="Arial Narrow"/>
                <w:b/>
                <w:bCs/>
                <w:spacing w:val="-1"/>
                <w:sz w:val="22"/>
                <w:szCs w:val="22"/>
              </w:rPr>
              <w:t xml:space="preserve"> Function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:</w:t>
            </w:r>
            <w:r w:rsidRPr="00001466">
              <w:rPr>
                <w:rFonts w:ascii="Arial Narrow" w:hAnsi="Arial Narrow" w:cs="Arial Narrow"/>
                <w:spacing w:val="50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(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Example</w:t>
            </w:r>
            <w:r w:rsidRPr="00001466">
              <w:rPr>
                <w:rFonts w:ascii="Arial Narrow" w:hAnsi="Arial Narrow" w:cs="Arial Narrow"/>
                <w:i/>
                <w:iCs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–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Restful,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Nocturnal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2"/>
                <w:sz w:val="22"/>
                <w:szCs w:val="22"/>
              </w:rPr>
              <w:t>Sleep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Pattern,</w:t>
            </w:r>
            <w:r w:rsidRPr="00001466">
              <w:rPr>
                <w:rFonts w:ascii="Arial Narrow" w:hAnsi="Arial Narrow" w:cs="Arial Narrow"/>
                <w:i/>
                <w:iCs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Orgasm,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Ejaculation,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i/>
                <w:iCs/>
                <w:spacing w:val="-1"/>
                <w:sz w:val="22"/>
                <w:szCs w:val="22"/>
              </w:rPr>
              <w:t>Lubrication,</w:t>
            </w:r>
            <w:r w:rsidRPr="00001466">
              <w:rPr>
                <w:rFonts w:ascii="Arial Narrow" w:hAnsi="Arial Narrow" w:cs="Arial Narrow"/>
                <w:i/>
                <w:iCs/>
                <w:sz w:val="22"/>
                <w:szCs w:val="22"/>
              </w:rPr>
              <w:t xml:space="preserve"> Erection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>)</w:t>
            </w:r>
          </w:p>
        </w:tc>
      </w:tr>
      <w:tr w:rsidR="00F2582A" w:rsidRPr="00001466" w14:paraId="4B99DD65" w14:textId="77777777" w:rsidTr="00F2582A">
        <w:trPr>
          <w:trHeight w:hRule="exact" w:val="274"/>
        </w:trPr>
        <w:tc>
          <w:tcPr>
            <w:tcW w:w="2999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54E9A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Sleep</w:t>
            </w:r>
          </w:p>
        </w:tc>
        <w:tc>
          <w:tcPr>
            <w:tcW w:w="1970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545BB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5E10455" w14:textId="77777777" w:rsidR="00F2582A" w:rsidRPr="00001466" w:rsidRDefault="00F2582A" w:rsidP="00357B75"/>
        </w:tc>
        <w:tc>
          <w:tcPr>
            <w:tcW w:w="25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746FEBD8" w14:textId="77777777" w:rsidR="00F2582A" w:rsidRPr="00001466" w:rsidRDefault="00F2582A" w:rsidP="00357B75"/>
        </w:tc>
        <w:tc>
          <w:tcPr>
            <w:tcW w:w="1781" w:type="dxa"/>
            <w:tcBorders>
              <w:top w:val="single" w:sz="8" w:space="0" w:color="F1F1F1"/>
              <w:left w:val="nil"/>
              <w:bottom w:val="single" w:sz="4" w:space="0" w:color="000000"/>
              <w:right w:val="single" w:sz="4" w:space="0" w:color="000000"/>
            </w:tcBorders>
          </w:tcPr>
          <w:p w14:paraId="04B7BBCD" w14:textId="77777777" w:rsidR="00F2582A" w:rsidRPr="00001466" w:rsidRDefault="00F2582A" w:rsidP="00357B75"/>
        </w:tc>
        <w:tc>
          <w:tcPr>
            <w:tcW w:w="1891" w:type="dxa"/>
            <w:tcBorders>
              <w:top w:val="single" w:sz="8" w:space="0" w:color="F1F1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7AC648B" w14:textId="77777777" w:rsidR="00F2582A" w:rsidRPr="00001466" w:rsidRDefault="00F2582A" w:rsidP="00357B75"/>
        </w:tc>
      </w:tr>
      <w:tr w:rsidR="00F2582A" w:rsidRPr="00001466" w14:paraId="7B6735A5" w14:textId="77777777" w:rsidTr="00F2582A">
        <w:trPr>
          <w:trHeight w:hRule="exact" w:val="27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F4EAB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Engage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in</w:t>
            </w:r>
            <w:r w:rsidRPr="00001466">
              <w:rPr>
                <w:rFonts w:ascii="Arial Narrow" w:hAnsi="Arial Narrow" w:cs="Arial Narrow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sexual</w:t>
            </w:r>
            <w:r w:rsidRPr="00001466"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001466">
              <w:rPr>
                <w:rFonts w:ascii="Arial Narrow" w:hAnsi="Arial Narrow" w:cs="Arial Narrow"/>
                <w:spacing w:val="-1"/>
                <w:sz w:val="22"/>
                <w:szCs w:val="22"/>
              </w:rPr>
              <w:t>activity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9F44C" w14:textId="77777777" w:rsidR="00F2582A" w:rsidRPr="00001466" w:rsidRDefault="00F2582A" w:rsidP="00357B75">
            <w:pPr>
              <w:pStyle w:val="TableParagraph"/>
              <w:kinsoku w:val="0"/>
              <w:overflowPunct w:val="0"/>
              <w:spacing w:line="249" w:lineRule="exact"/>
              <w:ind w:left="102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3CEE0351" w14:textId="77777777" w:rsidR="00F2582A" w:rsidRPr="00001466" w:rsidRDefault="00F2582A" w:rsidP="00357B75"/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 w14:paraId="12021012" w14:textId="77777777" w:rsidR="00F2582A" w:rsidRPr="00001466" w:rsidRDefault="00F2582A" w:rsidP="00357B75"/>
        </w:tc>
        <w:tc>
          <w:tcPr>
            <w:tcW w:w="1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2F4D9D" w14:textId="77777777" w:rsidR="00F2582A" w:rsidRPr="00001466" w:rsidRDefault="00F2582A" w:rsidP="00357B75"/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5C18063" w14:textId="77777777" w:rsidR="00F2582A" w:rsidRPr="00001466" w:rsidRDefault="00F2582A" w:rsidP="00357B75"/>
        </w:tc>
      </w:tr>
    </w:tbl>
    <w:p w14:paraId="4181F96C" w14:textId="77777777" w:rsidR="00C12DB3" w:rsidRDefault="00C12DB3" w:rsidP="00C12DB3">
      <w:pPr>
        <w:sectPr w:rsidR="00C12DB3">
          <w:pgSz w:w="12240" w:h="15840"/>
          <w:pgMar w:top="520" w:right="740" w:bottom="280" w:left="640" w:header="720" w:footer="720" w:gutter="0"/>
          <w:cols w:space="720" w:equalWidth="0">
            <w:col w:w="10860"/>
          </w:cols>
          <w:noEndnote/>
        </w:sectPr>
      </w:pPr>
    </w:p>
    <w:p w14:paraId="324A6F17" w14:textId="77777777" w:rsidR="00C12DB3" w:rsidRDefault="00C12DB3" w:rsidP="00C12DB3">
      <w:pPr>
        <w:pStyle w:val="BodyText"/>
        <w:kinsoku w:val="0"/>
        <w:overflowPunct w:val="0"/>
        <w:spacing w:before="34"/>
        <w:ind w:left="2339" w:firstLine="0"/>
        <w:rPr>
          <w:rFonts w:ascii="Tahoma" w:hAnsi="Tahoma" w:cs="Tahoma"/>
          <w:sz w:val="39"/>
          <w:szCs w:val="39"/>
        </w:rPr>
      </w:pPr>
      <w:r>
        <w:rPr>
          <w:rFonts w:ascii="Tahoma" w:hAnsi="Tahoma" w:cs="Tahoma"/>
          <w:b/>
          <w:bCs/>
          <w:spacing w:val="-1"/>
          <w:sz w:val="39"/>
          <w:szCs w:val="39"/>
          <w:u w:val="thick"/>
        </w:rPr>
        <w:lastRenderedPageBreak/>
        <w:t>RELEASE</w:t>
      </w:r>
      <w:r>
        <w:rPr>
          <w:rFonts w:ascii="Tahoma" w:hAnsi="Tahoma" w:cs="Tahoma"/>
          <w:b/>
          <w:bCs/>
          <w:spacing w:val="-3"/>
          <w:sz w:val="39"/>
          <w:szCs w:val="39"/>
          <w:u w:val="thick"/>
        </w:rPr>
        <w:t xml:space="preserve"> </w:t>
      </w:r>
      <w:r>
        <w:rPr>
          <w:rFonts w:ascii="Tahoma" w:hAnsi="Tahoma" w:cs="Tahoma"/>
          <w:b/>
          <w:bCs/>
          <w:spacing w:val="-1"/>
          <w:sz w:val="39"/>
          <w:szCs w:val="39"/>
          <w:u w:val="thick"/>
        </w:rPr>
        <w:t>OF</w:t>
      </w:r>
      <w:r>
        <w:rPr>
          <w:rFonts w:ascii="Tahoma" w:hAnsi="Tahoma" w:cs="Tahoma"/>
          <w:b/>
          <w:bCs/>
          <w:spacing w:val="-2"/>
          <w:sz w:val="39"/>
          <w:szCs w:val="39"/>
          <w:u w:val="thick"/>
        </w:rPr>
        <w:t xml:space="preserve"> </w:t>
      </w:r>
      <w:r>
        <w:rPr>
          <w:rFonts w:ascii="Tahoma" w:hAnsi="Tahoma" w:cs="Tahoma"/>
          <w:b/>
          <w:bCs/>
          <w:spacing w:val="-1"/>
          <w:sz w:val="39"/>
          <w:szCs w:val="39"/>
          <w:u w:val="thick"/>
        </w:rPr>
        <w:t>MEDICAL RECORDS</w:t>
      </w:r>
    </w:p>
    <w:p w14:paraId="6C948A70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b/>
          <w:bCs/>
        </w:rPr>
      </w:pPr>
    </w:p>
    <w:p w14:paraId="198FD6A9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b/>
          <w:bCs/>
        </w:rPr>
      </w:pPr>
    </w:p>
    <w:p w14:paraId="3E2AE17E" w14:textId="77777777" w:rsidR="00C12DB3" w:rsidRDefault="00C12DB3" w:rsidP="00C12DB3">
      <w:pPr>
        <w:pStyle w:val="BodyText"/>
        <w:kinsoku w:val="0"/>
        <w:overflowPunct w:val="0"/>
        <w:spacing w:before="6"/>
        <w:ind w:left="0" w:firstLine="0"/>
        <w:rPr>
          <w:rFonts w:ascii="Tahoma" w:hAnsi="Tahoma" w:cs="Tahoma"/>
          <w:b/>
          <w:bCs/>
          <w:sz w:val="17"/>
          <w:szCs w:val="17"/>
        </w:rPr>
      </w:pPr>
    </w:p>
    <w:p w14:paraId="0334C533" w14:textId="635E462F" w:rsidR="00C12DB3" w:rsidRDefault="00C12DB3" w:rsidP="008B1434">
      <w:pPr>
        <w:pStyle w:val="BodyText"/>
        <w:tabs>
          <w:tab w:val="left" w:pos="2127"/>
          <w:tab w:val="left" w:pos="6480"/>
        </w:tabs>
        <w:kinsoku w:val="0"/>
        <w:overflowPunct w:val="0"/>
        <w:spacing w:before="58"/>
        <w:ind w:left="116" w:firstLine="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32"/>
          <w:szCs w:val="32"/>
        </w:rPr>
        <w:t>Date:</w:t>
      </w:r>
      <w:r w:rsidR="008B1434">
        <w:rPr>
          <w:rFonts w:ascii="Arial" w:hAnsi="Arial" w:cs="Arial"/>
          <w:spacing w:val="-1"/>
          <w:sz w:val="32"/>
          <w:szCs w:val="32"/>
        </w:rPr>
        <w:t xml:space="preserve"> </w:t>
      </w:r>
      <w:r w:rsidR="008B1434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57867C65" wp14:editId="5D5F12B8">
                <wp:extent cx="3512820" cy="13335"/>
                <wp:effectExtent l="6350" t="1905" r="5080" b="381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12820" cy="13335"/>
                          <a:chOff x="0" y="0"/>
                          <a:chExt cx="5532" cy="21"/>
                        </a:xfrm>
                      </wpg:grpSpPr>
                      <wps:wsp>
                        <wps:cNvPr id="47" name="Freeform 72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5512" cy="20"/>
                          </a:xfrm>
                          <a:custGeom>
                            <a:avLst/>
                            <a:gdLst>
                              <a:gd name="T0" fmla="*/ 0 w 5512"/>
                              <a:gd name="T1" fmla="*/ 0 h 20"/>
                              <a:gd name="T2" fmla="*/ 5511 w 551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512" h="20">
                                <a:moveTo>
                                  <a:pt x="0" y="0"/>
                                </a:moveTo>
                                <a:lnTo>
                                  <a:pt x="5511" y="0"/>
                                </a:lnTo>
                              </a:path>
                            </a:pathLst>
                          </a:custGeom>
                          <a:noFill/>
                          <a:ln w="1276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D06FFB" id="Group 46" o:spid="_x0000_s1026" style="width:276.6pt;height:1.05pt;mso-position-horizontal-relative:char;mso-position-vertical-relative:line" coordsize="5532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">
                <v:shape id="Freeform 72" o:spid="_x0000_s1027" style="position:absolute;left:10;top:10;width:5512;height:20;visibility:visible;mso-wrap-style:square;v-text-anchor:top" coordsize="551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" path="m,l5511,e" filled="f" strokeweight=".35469mm">
                  <v:path arrowok="t" o:connecttype="custom" o:connectlocs="0,0;5511,0" o:connectangles="0,0"/>
                </v:shape>
                <w10:anchorlock/>
              </v:group>
            </w:pict>
          </mc:Fallback>
        </mc:AlternateContent>
      </w:r>
    </w:p>
    <w:p w14:paraId="1A7DF96A" w14:textId="79BE2B73" w:rsidR="00C12DB3" w:rsidRDefault="00C12DB3" w:rsidP="00C12DB3">
      <w:pPr>
        <w:pStyle w:val="BodyText"/>
        <w:tabs>
          <w:tab w:val="left" w:pos="932"/>
          <w:tab w:val="left" w:pos="6444"/>
        </w:tabs>
        <w:kinsoku w:val="0"/>
        <w:overflowPunct w:val="0"/>
        <w:spacing w:before="58"/>
        <w:ind w:left="116" w:firstLine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pacing w:val="-1"/>
          <w:sz w:val="32"/>
          <w:szCs w:val="32"/>
        </w:rPr>
        <w:t>To:</w:t>
      </w:r>
      <w:r w:rsidR="008B1434">
        <w:rPr>
          <w:rFonts w:ascii="Arial" w:hAnsi="Arial" w:cs="Arial"/>
          <w:sz w:val="32"/>
          <w:szCs w:val="32"/>
        </w:rPr>
        <w:t xml:space="preserve">    </w:t>
      </w:r>
      <w:r w:rsidR="008B1434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6FC02497" wp14:editId="3948A579">
                <wp:extent cx="3512820" cy="13335"/>
                <wp:effectExtent l="6350" t="1905" r="5080" b="381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12820" cy="13335"/>
                          <a:chOff x="0" y="0"/>
                          <a:chExt cx="5532" cy="21"/>
                        </a:xfrm>
                      </wpg:grpSpPr>
                      <wps:wsp>
                        <wps:cNvPr id="45" name="Freeform 72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5512" cy="20"/>
                          </a:xfrm>
                          <a:custGeom>
                            <a:avLst/>
                            <a:gdLst>
                              <a:gd name="T0" fmla="*/ 0 w 5512"/>
                              <a:gd name="T1" fmla="*/ 0 h 20"/>
                              <a:gd name="T2" fmla="*/ 5511 w 551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512" h="20">
                                <a:moveTo>
                                  <a:pt x="0" y="0"/>
                                </a:moveTo>
                                <a:lnTo>
                                  <a:pt x="5511" y="0"/>
                                </a:lnTo>
                              </a:path>
                            </a:pathLst>
                          </a:custGeom>
                          <a:noFill/>
                          <a:ln w="1276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D38262" id="Group 42" o:spid="_x0000_s1026" style="width:276.6pt;height:1.05pt;mso-position-horizontal-relative:char;mso-position-vertical-relative:line" coordsize="5532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">
                <v:shape id="Freeform 72" o:spid="_x0000_s1027" style="position:absolute;left:10;top:10;width:5512;height:20;visibility:visible;mso-wrap-style:square;v-text-anchor:top" coordsize="551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" path="m,l5511,e" filled="f" strokeweight=".35469mm">
                  <v:path arrowok="t" o:connecttype="custom" o:connectlocs="0,0;5511,0" o:connectangles="0,0"/>
                </v:shape>
                <w10:anchorlock/>
              </v:group>
            </w:pict>
          </mc:Fallback>
        </mc:AlternateContent>
      </w:r>
    </w:p>
    <w:p w14:paraId="6DD620B6" w14:textId="77777777" w:rsidR="00C12DB3" w:rsidRDefault="00C12DB3" w:rsidP="00C12DB3">
      <w:pPr>
        <w:pStyle w:val="BodyText"/>
        <w:kinsoku w:val="0"/>
        <w:overflowPunct w:val="0"/>
        <w:spacing w:before="9"/>
        <w:ind w:left="0" w:firstLine="0"/>
        <w:rPr>
          <w:rFonts w:ascii="Arial" w:hAnsi="Arial" w:cs="Arial"/>
          <w:sz w:val="29"/>
          <w:szCs w:val="29"/>
        </w:rPr>
      </w:pPr>
    </w:p>
    <w:p w14:paraId="4AB1E8B8" w14:textId="77777777" w:rsidR="00C12DB3" w:rsidRDefault="00C12DB3" w:rsidP="00C12DB3">
      <w:pPr>
        <w:pStyle w:val="BodyText"/>
        <w:kinsoku w:val="0"/>
        <w:overflowPunct w:val="0"/>
        <w:spacing w:line="20" w:lineRule="atLeast"/>
        <w:ind w:left="905" w:firstLine="0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116DEF5A" wp14:editId="41841754">
                <wp:extent cx="3512820" cy="13335"/>
                <wp:effectExtent l="6350" t="1905" r="5080" b="3810"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12820" cy="13335"/>
                          <a:chOff x="0" y="0"/>
                          <a:chExt cx="5532" cy="21"/>
                        </a:xfrm>
                      </wpg:grpSpPr>
                      <wps:wsp>
                        <wps:cNvPr id="226" name="Freeform 72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5512" cy="20"/>
                          </a:xfrm>
                          <a:custGeom>
                            <a:avLst/>
                            <a:gdLst>
                              <a:gd name="T0" fmla="*/ 0 w 5512"/>
                              <a:gd name="T1" fmla="*/ 0 h 20"/>
                              <a:gd name="T2" fmla="*/ 5511 w 551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512" h="20">
                                <a:moveTo>
                                  <a:pt x="0" y="0"/>
                                </a:moveTo>
                                <a:lnTo>
                                  <a:pt x="5511" y="0"/>
                                </a:lnTo>
                              </a:path>
                            </a:pathLst>
                          </a:custGeom>
                          <a:noFill/>
                          <a:ln w="1276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783AD7" id="Group 225" o:spid="_x0000_s1026" style="width:276.6pt;height:1.05pt;mso-position-horizontal-relative:char;mso-position-vertical-relative:line" coordsize="5532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">
                <v:shape id="Freeform 72" o:spid="_x0000_s1027" style="position:absolute;left:10;top:10;width:5512;height:20;visibility:visible;mso-wrap-style:square;v-text-anchor:top" coordsize="551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fHiMUA&#10;AADcAAAADwAAAGRycy9kb3ducmV2LnhtbESPQWvCQBSE70L/w/IKvemmOYikrmILLV48mCr0+Nx9&#10;JtHs25B9atpf7xYKPQ4z8w0zXw6+VVfqYxPYwPMkA0Vsg2u4MrD7fB/PQEVBdtgGJgPfFGG5eBjN&#10;sXDhxlu6llKpBOFYoIFapCu0jrYmj3ESOuLkHUPvUZLsK+16vCW4b3WeZVPtseG0UGNHbzXZc3nx&#10;Bi5b2cjr1+6w/vk4bcpuH0/RWmOeHofVCyihQf7Df+21M5DnU/g9k46AXt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Z8eIxQAAANwAAAAPAAAAAAAAAAAAAAAAAJgCAABkcnMv&#10;ZG93bnJldi54bWxQSwUGAAAAAAQABAD1AAAAigMAAAAA&#10;" path="m,l5511,e" filled="f" strokeweight=".35469mm">
                  <v:path arrowok="t" o:connecttype="custom" o:connectlocs="0,0;5511,0" o:connectangles="0,0"/>
                </v:shape>
                <w10:anchorlock/>
              </v:group>
            </w:pict>
          </mc:Fallback>
        </mc:AlternateContent>
      </w:r>
    </w:p>
    <w:p w14:paraId="2639A566" w14:textId="77777777" w:rsidR="00C12DB3" w:rsidRDefault="00C12DB3" w:rsidP="00C12DB3">
      <w:pPr>
        <w:pStyle w:val="BodyText"/>
        <w:kinsoku w:val="0"/>
        <w:overflowPunct w:val="0"/>
        <w:spacing w:before="5"/>
        <w:ind w:left="0" w:firstLine="0"/>
        <w:rPr>
          <w:rFonts w:ascii="Arial" w:hAnsi="Arial" w:cs="Arial"/>
          <w:sz w:val="29"/>
          <w:szCs w:val="29"/>
        </w:rPr>
      </w:pPr>
    </w:p>
    <w:p w14:paraId="0C8B09A2" w14:textId="77777777" w:rsidR="00C12DB3" w:rsidRDefault="00C12DB3" w:rsidP="00C12DB3">
      <w:pPr>
        <w:pStyle w:val="BodyText"/>
        <w:kinsoku w:val="0"/>
        <w:overflowPunct w:val="0"/>
        <w:spacing w:line="20" w:lineRule="atLeast"/>
        <w:ind w:left="905" w:firstLine="0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037FBDDF" wp14:editId="56A3CB02">
                <wp:extent cx="3512820" cy="13335"/>
                <wp:effectExtent l="6350" t="9525" r="5080" b="5715"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12820" cy="13335"/>
                          <a:chOff x="0" y="0"/>
                          <a:chExt cx="5532" cy="21"/>
                        </a:xfrm>
                      </wpg:grpSpPr>
                      <wps:wsp>
                        <wps:cNvPr id="224" name="Freeform 70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5512" cy="20"/>
                          </a:xfrm>
                          <a:custGeom>
                            <a:avLst/>
                            <a:gdLst>
                              <a:gd name="T0" fmla="*/ 0 w 5512"/>
                              <a:gd name="T1" fmla="*/ 0 h 20"/>
                              <a:gd name="T2" fmla="*/ 5511 w 551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512" h="20">
                                <a:moveTo>
                                  <a:pt x="0" y="0"/>
                                </a:moveTo>
                                <a:lnTo>
                                  <a:pt x="5511" y="0"/>
                                </a:lnTo>
                              </a:path>
                            </a:pathLst>
                          </a:custGeom>
                          <a:noFill/>
                          <a:ln w="1276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AB2505" id="Group 223" o:spid="_x0000_s1026" style="width:276.6pt;height:1.05pt;mso-position-horizontal-relative:char;mso-position-vertical-relative:line" coordsize="5532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">
                <v:shape id="Freeform 70" o:spid="_x0000_s1027" style="position:absolute;left:10;top:10;width:5512;height:20;visibility:visible;mso-wrap-style:square;v-text-anchor:top" coordsize="551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n8ZMUA&#10;AADcAAAADwAAAGRycy9kb3ducmV2LnhtbESPQWvCQBSE7wX/w/IEb3VjkFJSV1GhxYsHUws9vu6+&#10;JrHZtyH71LS/vlsoeBxm5htmsRp8qy7Uxyawgdk0A0Vsg2u4MnB8fb5/BBUF2WEbmAx8U4TVcnS3&#10;wMKFKx/oUkqlEoRjgQZqka7QOtqaPMZp6IiT9xl6j5JkX2nX4zXBfavzLHvQHhtOCzV2tK3JfpVn&#10;b+B8kL1s3o8fu5+X077s3uIpWmvMZDysn0AJDXIL/7d3zkCez+HvTDoCe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+fxkxQAAANwAAAAPAAAAAAAAAAAAAAAAAJgCAABkcnMv&#10;ZG93bnJldi54bWxQSwUGAAAAAAQABAD1AAAAigMAAAAA&#10;" path="m,l5511,e" filled="f" strokeweight=".35469mm">
                  <v:path arrowok="t" o:connecttype="custom" o:connectlocs="0,0;5511,0" o:connectangles="0,0"/>
                </v:shape>
                <w10:anchorlock/>
              </v:group>
            </w:pict>
          </mc:Fallback>
        </mc:AlternateContent>
      </w:r>
    </w:p>
    <w:p w14:paraId="4CFD3B95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29E391A8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1A579B4C" w14:textId="77777777" w:rsidR="00C12DB3" w:rsidRDefault="00C12DB3" w:rsidP="00C12DB3">
      <w:pPr>
        <w:pStyle w:val="BodyText"/>
        <w:kinsoku w:val="0"/>
        <w:overflowPunct w:val="0"/>
        <w:spacing w:before="216"/>
        <w:ind w:left="116" w:firstLine="0"/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spacing w:val="-1"/>
          <w:sz w:val="36"/>
          <w:szCs w:val="36"/>
        </w:rPr>
        <w:t>Please</w:t>
      </w:r>
      <w:r>
        <w:rPr>
          <w:rFonts w:ascii="Tahoma" w:hAnsi="Tahoma" w:cs="Tahoma"/>
          <w:sz w:val="36"/>
          <w:szCs w:val="36"/>
        </w:rPr>
        <w:t xml:space="preserve"> </w:t>
      </w:r>
      <w:r>
        <w:rPr>
          <w:rFonts w:ascii="Tahoma" w:hAnsi="Tahoma" w:cs="Tahoma"/>
          <w:spacing w:val="-1"/>
          <w:sz w:val="36"/>
          <w:szCs w:val="36"/>
        </w:rPr>
        <w:t>furnish</w:t>
      </w:r>
      <w:r>
        <w:rPr>
          <w:rFonts w:ascii="Tahoma" w:hAnsi="Tahoma" w:cs="Tahoma"/>
          <w:spacing w:val="-2"/>
          <w:sz w:val="36"/>
          <w:szCs w:val="36"/>
        </w:rPr>
        <w:t xml:space="preserve"> </w:t>
      </w:r>
      <w:r>
        <w:rPr>
          <w:rFonts w:ascii="Tahoma" w:hAnsi="Tahoma" w:cs="Tahoma"/>
          <w:sz w:val="36"/>
          <w:szCs w:val="36"/>
        </w:rPr>
        <w:t xml:space="preserve">my </w:t>
      </w:r>
      <w:r>
        <w:rPr>
          <w:rFonts w:ascii="Tahoma" w:hAnsi="Tahoma" w:cs="Tahoma"/>
          <w:spacing w:val="-1"/>
          <w:sz w:val="36"/>
          <w:szCs w:val="36"/>
        </w:rPr>
        <w:t xml:space="preserve">medical history, </w:t>
      </w:r>
      <w:r>
        <w:rPr>
          <w:rFonts w:ascii="Tahoma" w:hAnsi="Tahoma" w:cs="Tahoma"/>
          <w:sz w:val="36"/>
          <w:szCs w:val="36"/>
        </w:rPr>
        <w:t>x-rays,</w:t>
      </w:r>
      <w:r>
        <w:rPr>
          <w:rFonts w:ascii="Tahoma" w:hAnsi="Tahoma" w:cs="Tahoma"/>
          <w:spacing w:val="-1"/>
          <w:sz w:val="36"/>
          <w:szCs w:val="36"/>
        </w:rPr>
        <w:t xml:space="preserve"> treatment, medication,</w:t>
      </w:r>
      <w:r>
        <w:rPr>
          <w:rFonts w:ascii="Tahoma" w:hAnsi="Tahoma" w:cs="Tahoma"/>
          <w:spacing w:val="59"/>
          <w:sz w:val="36"/>
          <w:szCs w:val="36"/>
        </w:rPr>
        <w:t xml:space="preserve"> </w:t>
      </w:r>
      <w:proofErr w:type="gramStart"/>
      <w:r>
        <w:rPr>
          <w:rFonts w:ascii="Tahoma" w:hAnsi="Tahoma" w:cs="Tahoma"/>
          <w:spacing w:val="-1"/>
          <w:sz w:val="36"/>
          <w:szCs w:val="36"/>
        </w:rPr>
        <w:t>MRI’s</w:t>
      </w:r>
      <w:proofErr w:type="gramEnd"/>
      <w:r>
        <w:rPr>
          <w:rFonts w:ascii="Tahoma" w:hAnsi="Tahoma" w:cs="Tahoma"/>
          <w:spacing w:val="-1"/>
          <w:sz w:val="36"/>
          <w:szCs w:val="36"/>
        </w:rPr>
        <w:t xml:space="preserve">, </w:t>
      </w:r>
      <w:r>
        <w:rPr>
          <w:rFonts w:ascii="Tahoma" w:hAnsi="Tahoma" w:cs="Tahoma"/>
          <w:sz w:val="36"/>
          <w:szCs w:val="36"/>
        </w:rPr>
        <w:t xml:space="preserve">and </w:t>
      </w:r>
      <w:r>
        <w:rPr>
          <w:rFonts w:ascii="Tahoma" w:hAnsi="Tahoma" w:cs="Tahoma"/>
          <w:spacing w:val="-1"/>
          <w:sz w:val="36"/>
          <w:szCs w:val="36"/>
        </w:rPr>
        <w:t>other</w:t>
      </w:r>
      <w:r>
        <w:rPr>
          <w:rFonts w:ascii="Tahoma" w:hAnsi="Tahoma" w:cs="Tahoma"/>
          <w:sz w:val="36"/>
          <w:szCs w:val="36"/>
        </w:rPr>
        <w:t xml:space="preserve"> </w:t>
      </w:r>
      <w:r>
        <w:rPr>
          <w:rFonts w:ascii="Tahoma" w:hAnsi="Tahoma" w:cs="Tahoma"/>
          <w:spacing w:val="-1"/>
          <w:sz w:val="36"/>
          <w:szCs w:val="36"/>
        </w:rPr>
        <w:t>information</w:t>
      </w:r>
      <w:r>
        <w:rPr>
          <w:rFonts w:ascii="Tahoma" w:hAnsi="Tahoma" w:cs="Tahoma"/>
          <w:sz w:val="36"/>
          <w:szCs w:val="36"/>
        </w:rPr>
        <w:t xml:space="preserve"> in </w:t>
      </w:r>
      <w:r>
        <w:rPr>
          <w:rFonts w:ascii="Tahoma" w:hAnsi="Tahoma" w:cs="Tahoma"/>
          <w:spacing w:val="-1"/>
          <w:sz w:val="36"/>
          <w:szCs w:val="36"/>
        </w:rPr>
        <w:t>your</w:t>
      </w:r>
      <w:r>
        <w:rPr>
          <w:rFonts w:ascii="Tahoma" w:hAnsi="Tahoma" w:cs="Tahoma"/>
          <w:sz w:val="36"/>
          <w:szCs w:val="36"/>
        </w:rPr>
        <w:t xml:space="preserve"> </w:t>
      </w:r>
      <w:r>
        <w:rPr>
          <w:rFonts w:ascii="Tahoma" w:hAnsi="Tahoma" w:cs="Tahoma"/>
          <w:spacing w:val="-1"/>
          <w:sz w:val="36"/>
          <w:szCs w:val="36"/>
        </w:rPr>
        <w:t>possession</w:t>
      </w:r>
      <w:r>
        <w:rPr>
          <w:rFonts w:ascii="Tahoma" w:hAnsi="Tahoma" w:cs="Tahoma"/>
          <w:sz w:val="36"/>
          <w:szCs w:val="36"/>
        </w:rPr>
        <w:t xml:space="preserve"> </w:t>
      </w:r>
      <w:r>
        <w:rPr>
          <w:rFonts w:ascii="Tahoma" w:hAnsi="Tahoma" w:cs="Tahoma"/>
          <w:spacing w:val="-1"/>
          <w:sz w:val="36"/>
          <w:szCs w:val="36"/>
        </w:rPr>
        <w:t xml:space="preserve">pertinent to </w:t>
      </w:r>
      <w:r>
        <w:rPr>
          <w:rFonts w:ascii="Tahoma" w:hAnsi="Tahoma" w:cs="Tahoma"/>
          <w:sz w:val="36"/>
          <w:szCs w:val="36"/>
        </w:rPr>
        <w:t>my</w:t>
      </w:r>
      <w:r>
        <w:rPr>
          <w:rFonts w:ascii="Tahoma" w:hAnsi="Tahoma" w:cs="Tahoma"/>
          <w:spacing w:val="51"/>
          <w:sz w:val="36"/>
          <w:szCs w:val="36"/>
        </w:rPr>
        <w:t xml:space="preserve"> </w:t>
      </w:r>
      <w:r>
        <w:rPr>
          <w:rFonts w:ascii="Tahoma" w:hAnsi="Tahoma" w:cs="Tahoma"/>
          <w:spacing w:val="-1"/>
          <w:sz w:val="36"/>
          <w:szCs w:val="36"/>
        </w:rPr>
        <w:t>medical care</w:t>
      </w:r>
      <w:r>
        <w:rPr>
          <w:rFonts w:ascii="Tahoma" w:hAnsi="Tahoma" w:cs="Tahoma"/>
          <w:sz w:val="36"/>
          <w:szCs w:val="36"/>
        </w:rPr>
        <w:t xml:space="preserve"> </w:t>
      </w:r>
      <w:proofErr w:type="gramStart"/>
      <w:r>
        <w:rPr>
          <w:rFonts w:ascii="Tahoma" w:hAnsi="Tahoma" w:cs="Tahoma"/>
          <w:sz w:val="36"/>
          <w:szCs w:val="36"/>
        </w:rPr>
        <w:t>to</w:t>
      </w:r>
      <w:proofErr w:type="gramEnd"/>
      <w:r>
        <w:rPr>
          <w:rFonts w:ascii="Tahoma" w:hAnsi="Tahoma" w:cs="Tahoma"/>
          <w:sz w:val="36"/>
          <w:szCs w:val="36"/>
        </w:rPr>
        <w:t>:</w:t>
      </w:r>
    </w:p>
    <w:p w14:paraId="2DED6E1B" w14:textId="77777777" w:rsidR="003F7D89" w:rsidRPr="001B62AE" w:rsidRDefault="003F7D89" w:rsidP="003F7D89">
      <w:pPr>
        <w:pStyle w:val="BodyText"/>
        <w:kinsoku w:val="0"/>
        <w:overflowPunct w:val="0"/>
        <w:spacing w:before="290" w:line="434" w:lineRule="exact"/>
        <w:ind w:left="3474" w:right="3015" w:firstLine="0"/>
        <w:jc w:val="center"/>
        <w:rPr>
          <w:rFonts w:ascii="Tahoma" w:hAnsi="Tahoma" w:cs="Tahoma"/>
          <w:sz w:val="36"/>
          <w:szCs w:val="36"/>
        </w:rPr>
      </w:pPr>
      <w:r w:rsidRPr="001B62AE">
        <w:rPr>
          <w:rFonts w:ascii="Tahoma" w:hAnsi="Tahoma" w:cs="Tahoma"/>
          <w:b/>
          <w:bCs/>
          <w:spacing w:val="-1"/>
          <w:sz w:val="36"/>
          <w:szCs w:val="36"/>
        </w:rPr>
        <w:t>West Coast Spine Institute</w:t>
      </w:r>
    </w:p>
    <w:p w14:paraId="08A5BDD4" w14:textId="77777777" w:rsidR="001B62AE" w:rsidRPr="001B62AE" w:rsidRDefault="001B62AE" w:rsidP="001B62AE">
      <w:pPr>
        <w:pStyle w:val="Heading4"/>
        <w:jc w:val="center"/>
      </w:pPr>
      <w:r w:rsidRPr="001B62AE">
        <w:t>16530 VENTURA BLVD.,</w:t>
      </w:r>
    </w:p>
    <w:p w14:paraId="59703472" w14:textId="77777777" w:rsidR="001B62AE" w:rsidRPr="001B62AE" w:rsidRDefault="001B62AE" w:rsidP="001B62AE">
      <w:pPr>
        <w:pStyle w:val="Heading4"/>
        <w:jc w:val="center"/>
      </w:pPr>
      <w:r w:rsidRPr="001B62AE">
        <w:t>STE. 130</w:t>
      </w:r>
    </w:p>
    <w:p w14:paraId="4098EFBA" w14:textId="77777777" w:rsidR="001B62AE" w:rsidRDefault="001B62AE" w:rsidP="001B62AE">
      <w:pPr>
        <w:pStyle w:val="Heading4"/>
        <w:jc w:val="center"/>
      </w:pPr>
      <w:r w:rsidRPr="001B62AE">
        <w:t>ENCINO, CA 91436</w:t>
      </w:r>
    </w:p>
    <w:p w14:paraId="46318524" w14:textId="77777777" w:rsidR="00862376" w:rsidRPr="00862376" w:rsidRDefault="00862376" w:rsidP="00862376"/>
    <w:p w14:paraId="74CD965C" w14:textId="77777777" w:rsidR="00C12DB3" w:rsidRDefault="00C12DB3" w:rsidP="001B62AE">
      <w:pPr>
        <w:pStyle w:val="Heading4"/>
        <w:tabs>
          <w:tab w:val="left" w:pos="5509"/>
        </w:tabs>
        <w:kinsoku w:val="0"/>
        <w:overflowPunct w:val="0"/>
        <w:ind w:left="3798" w:right="3329"/>
      </w:pPr>
      <w:r>
        <w:rPr>
          <w:spacing w:val="-1"/>
        </w:rPr>
        <w:t>PHONE:</w:t>
      </w:r>
      <w:r>
        <w:rPr>
          <w:spacing w:val="-23"/>
        </w:rPr>
        <w:t xml:space="preserve"> </w:t>
      </w:r>
      <w:r>
        <w:t>(818)</w:t>
      </w:r>
      <w:r>
        <w:rPr>
          <w:spacing w:val="-17"/>
        </w:rPr>
        <w:t xml:space="preserve"> 582</w:t>
      </w:r>
      <w:r>
        <w:rPr>
          <w:spacing w:val="-1"/>
        </w:rPr>
        <w:t>-2600</w:t>
      </w:r>
    </w:p>
    <w:p w14:paraId="0E0E30ED" w14:textId="77777777" w:rsidR="00C12DB3" w:rsidRDefault="00C12DB3" w:rsidP="00C12DB3">
      <w:pPr>
        <w:pStyle w:val="BodyText"/>
        <w:kinsoku w:val="0"/>
        <w:overflowPunct w:val="0"/>
        <w:ind w:left="3474" w:right="3011" w:firstLine="0"/>
        <w:jc w:val="center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pacing w:val="-1"/>
          <w:sz w:val="32"/>
          <w:szCs w:val="32"/>
        </w:rPr>
        <w:t>FAX:</w:t>
      </w:r>
      <w:r>
        <w:rPr>
          <w:rFonts w:ascii="Tahoma" w:hAnsi="Tahoma" w:cs="Tahoma"/>
          <w:spacing w:val="-21"/>
          <w:sz w:val="32"/>
          <w:szCs w:val="32"/>
        </w:rPr>
        <w:t xml:space="preserve"> </w:t>
      </w:r>
      <w:r>
        <w:rPr>
          <w:rFonts w:ascii="Tahoma" w:hAnsi="Tahoma" w:cs="Tahoma"/>
          <w:sz w:val="32"/>
          <w:szCs w:val="32"/>
        </w:rPr>
        <w:t>(818)</w:t>
      </w:r>
      <w:r>
        <w:rPr>
          <w:rFonts w:ascii="Tahoma" w:hAnsi="Tahoma" w:cs="Tahoma"/>
          <w:spacing w:val="-14"/>
          <w:sz w:val="32"/>
          <w:szCs w:val="32"/>
        </w:rPr>
        <w:t xml:space="preserve"> </w:t>
      </w:r>
      <w:r>
        <w:rPr>
          <w:rFonts w:ascii="Tahoma" w:hAnsi="Tahoma" w:cs="Tahoma"/>
          <w:spacing w:val="-1"/>
          <w:sz w:val="32"/>
          <w:szCs w:val="32"/>
        </w:rPr>
        <w:t>855-2466</w:t>
      </w:r>
    </w:p>
    <w:p w14:paraId="51779DFB" w14:textId="77777777" w:rsidR="00C12DB3" w:rsidRDefault="00C12DB3" w:rsidP="00C12DB3">
      <w:pPr>
        <w:pStyle w:val="BodyText"/>
        <w:kinsoku w:val="0"/>
        <w:overflowPunct w:val="0"/>
        <w:spacing w:before="11"/>
        <w:ind w:left="0" w:firstLine="0"/>
        <w:rPr>
          <w:rFonts w:ascii="Tahoma" w:hAnsi="Tahoma" w:cs="Tahoma"/>
          <w:sz w:val="27"/>
          <w:szCs w:val="27"/>
        </w:rPr>
      </w:pPr>
    </w:p>
    <w:p w14:paraId="74F494A0" w14:textId="77777777" w:rsidR="00C12DB3" w:rsidRPr="00B2561B" w:rsidRDefault="00C12DB3" w:rsidP="00C12DB3">
      <w:pPr>
        <w:pStyle w:val="Heading6"/>
        <w:tabs>
          <w:tab w:val="left" w:pos="2636"/>
          <w:tab w:val="left" w:pos="8292"/>
        </w:tabs>
        <w:kinsoku w:val="0"/>
        <w:overflowPunct w:val="0"/>
        <w:spacing w:before="0"/>
        <w:rPr>
          <w:rFonts w:ascii="Tahoma" w:hAnsi="Tahoma" w:cs="Tahoma"/>
        </w:rPr>
      </w:pPr>
      <w:r>
        <w:rPr>
          <w:rFonts w:ascii="Tahoma" w:hAnsi="Tahoma" w:cs="Tahoma"/>
          <w:spacing w:val="-1"/>
        </w:rPr>
        <w:t>Patient’s</w:t>
      </w:r>
      <w:r>
        <w:rPr>
          <w:rFonts w:ascii="Tahoma" w:hAnsi="Tahoma" w:cs="Tahoma"/>
          <w:spacing w:val="-2"/>
        </w:rPr>
        <w:t xml:space="preserve"> </w:t>
      </w:r>
      <w:r>
        <w:rPr>
          <w:rFonts w:ascii="Tahoma" w:hAnsi="Tahoma" w:cs="Tahoma"/>
          <w:spacing w:val="-1"/>
        </w:rPr>
        <w:t>Name:</w:t>
      </w:r>
      <w:r>
        <w:rPr>
          <w:rFonts w:ascii="Tahoma" w:hAnsi="Tahoma" w:cs="Tahoma"/>
        </w:rPr>
        <w:tab/>
      </w:r>
      <w:r w:rsidR="00B2561B" w:rsidRPr="00B2561B">
        <w:rPr>
          <w:rFonts w:ascii="Times New Roman" w:hAnsi="Times New Roman" w:cs="Times New Roman"/>
          <w:bCs w:val="0"/>
          <w:u w:val="single"/>
        </w:rPr>
        <w:t>##Patients.FirstName#</w:t>
      </w:r>
      <w:proofErr w:type="gramStart"/>
      <w:r w:rsidR="00B2561B" w:rsidRPr="00B2561B">
        <w:rPr>
          <w:rFonts w:ascii="Times New Roman" w:hAnsi="Times New Roman" w:cs="Times New Roman"/>
          <w:bCs w:val="0"/>
          <w:u w:val="single"/>
        </w:rPr>
        <w:t>#  #</w:t>
      </w:r>
      <w:proofErr w:type="gramEnd"/>
      <w:r w:rsidR="00B2561B" w:rsidRPr="00B2561B">
        <w:rPr>
          <w:rFonts w:ascii="Times New Roman" w:hAnsi="Times New Roman" w:cs="Times New Roman"/>
          <w:bCs w:val="0"/>
          <w:u w:val="single"/>
        </w:rPr>
        <w:t>#Patients.LastName##</w:t>
      </w:r>
    </w:p>
    <w:p w14:paraId="65F6B449" w14:textId="77777777" w:rsidR="00C12DB3" w:rsidRPr="00D67A6E" w:rsidRDefault="00C12DB3" w:rsidP="00C12DB3"/>
    <w:p w14:paraId="446F3F98" w14:textId="77777777" w:rsidR="00C12DB3" w:rsidRPr="00B2561B" w:rsidRDefault="00C12DB3" w:rsidP="00C12DB3">
      <w:pPr>
        <w:pStyle w:val="BodyText"/>
        <w:tabs>
          <w:tab w:val="left" w:pos="2636"/>
          <w:tab w:val="left" w:pos="8292"/>
        </w:tabs>
        <w:kinsoku w:val="0"/>
        <w:overflowPunct w:val="0"/>
        <w:spacing w:before="59"/>
        <w:ind w:left="116" w:firstLine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Date</w:t>
      </w:r>
      <w:r>
        <w:rPr>
          <w:rFonts w:ascii="Tahoma" w:hAnsi="Tahoma" w:cs="Tahoma"/>
          <w:b/>
          <w:bCs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sz w:val="24"/>
          <w:szCs w:val="24"/>
        </w:rPr>
        <w:t>of</w:t>
      </w:r>
      <w:r>
        <w:rPr>
          <w:rFonts w:ascii="Tahoma" w:hAnsi="Tahoma" w:cs="Tahoma"/>
          <w:b/>
          <w:bCs/>
          <w:spacing w:val="-2"/>
          <w:sz w:val="24"/>
          <w:szCs w:val="24"/>
        </w:rPr>
        <w:t xml:space="preserve"> </w:t>
      </w:r>
      <w:proofErr w:type="gramStart"/>
      <w:r>
        <w:rPr>
          <w:rFonts w:ascii="Tahoma" w:hAnsi="Tahoma" w:cs="Tahoma"/>
          <w:b/>
          <w:bCs/>
          <w:spacing w:val="-1"/>
          <w:sz w:val="24"/>
          <w:szCs w:val="24"/>
        </w:rPr>
        <w:t>Birth:</w:t>
      </w:r>
      <w:r>
        <w:rPr>
          <w:rFonts w:ascii="Tahoma" w:hAnsi="Tahoma" w:cs="Tahoma"/>
          <w:b/>
          <w:bCs/>
          <w:sz w:val="24"/>
          <w:szCs w:val="24"/>
        </w:rPr>
        <w:tab/>
      </w:r>
      <w:r w:rsidR="00B2561B" w:rsidRPr="00B2561B">
        <w:rPr>
          <w:rFonts w:ascii="Times New Roman" w:hAnsi="Times New Roman" w:cs="Times New Roman"/>
          <w:sz w:val="24"/>
          <w:szCs w:val="24"/>
          <w:u w:val="single"/>
        </w:rPr>
        <w:t>##</w:t>
      </w:r>
      <w:proofErr w:type="gramEnd"/>
      <w:r w:rsidR="00B2561B" w:rsidRPr="00B2561B">
        <w:rPr>
          <w:rFonts w:ascii="Times New Roman" w:hAnsi="Times New Roman" w:cs="Times New Roman"/>
          <w:sz w:val="24"/>
          <w:szCs w:val="24"/>
          <w:u w:val="single"/>
        </w:rPr>
        <w:t>Patients.DateOfBirth##</w:t>
      </w:r>
    </w:p>
    <w:p w14:paraId="7AE77358" w14:textId="77777777" w:rsidR="00C12DB3" w:rsidRDefault="00C12DB3" w:rsidP="00C12DB3">
      <w:pPr>
        <w:pStyle w:val="BodyText"/>
        <w:kinsoku w:val="0"/>
        <w:overflowPunct w:val="0"/>
        <w:spacing w:before="1"/>
        <w:ind w:left="0" w:firstLine="0"/>
        <w:rPr>
          <w:rFonts w:ascii="Tahoma" w:hAnsi="Tahoma" w:cs="Tahoma"/>
          <w:b/>
          <w:bCs/>
          <w:sz w:val="19"/>
          <w:szCs w:val="19"/>
        </w:rPr>
      </w:pPr>
    </w:p>
    <w:p w14:paraId="1C4101F7" w14:textId="77777777" w:rsidR="00C12DB3" w:rsidRDefault="00C12DB3" w:rsidP="00C12DB3">
      <w:pPr>
        <w:pStyle w:val="BodyText"/>
        <w:tabs>
          <w:tab w:val="left" w:pos="2636"/>
          <w:tab w:val="left" w:pos="8292"/>
        </w:tabs>
        <w:kinsoku w:val="0"/>
        <w:overflowPunct w:val="0"/>
        <w:spacing w:before="59"/>
        <w:ind w:left="116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Date</w:t>
      </w:r>
      <w:r>
        <w:rPr>
          <w:rFonts w:ascii="Tahoma" w:hAnsi="Tahoma" w:cs="Tahoma"/>
          <w:b/>
          <w:bCs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sz w:val="24"/>
          <w:szCs w:val="24"/>
        </w:rPr>
        <w:t>of</w:t>
      </w:r>
      <w:r>
        <w:rPr>
          <w:rFonts w:ascii="Tahoma" w:hAnsi="Tahoma" w:cs="Tahoma"/>
          <w:b/>
          <w:bCs/>
          <w:spacing w:val="-2"/>
          <w:sz w:val="24"/>
          <w:szCs w:val="24"/>
        </w:rPr>
        <w:t xml:space="preserve"> </w:t>
      </w:r>
      <w:proofErr w:type="gramStart"/>
      <w:r>
        <w:rPr>
          <w:rFonts w:ascii="Tahoma" w:hAnsi="Tahoma" w:cs="Tahoma"/>
          <w:b/>
          <w:bCs/>
          <w:spacing w:val="-1"/>
          <w:sz w:val="24"/>
          <w:szCs w:val="24"/>
        </w:rPr>
        <w:t>Injury:</w:t>
      </w:r>
      <w:r>
        <w:rPr>
          <w:rFonts w:ascii="Tahoma" w:hAnsi="Tahoma" w:cs="Tahoma"/>
          <w:b/>
          <w:bCs/>
          <w:sz w:val="24"/>
          <w:szCs w:val="24"/>
        </w:rPr>
        <w:tab/>
      </w:r>
      <w:r w:rsidR="00B2561B" w:rsidRPr="00887435">
        <w:rPr>
          <w:rFonts w:ascii="Times New Roman" w:hAnsi="Times New Roman" w:cs="Times New Roman"/>
          <w:sz w:val="24"/>
          <w:szCs w:val="24"/>
          <w:u w:val="single"/>
        </w:rPr>
        <w:t>##</w:t>
      </w:r>
      <w:proofErr w:type="gramEnd"/>
      <w:r w:rsidR="00B2561B" w:rsidRPr="00887435">
        <w:rPr>
          <w:rFonts w:ascii="Times New Roman" w:hAnsi="Times New Roman" w:cs="Times New Roman"/>
          <w:sz w:val="24"/>
          <w:szCs w:val="24"/>
          <w:u w:val="single"/>
        </w:rPr>
        <w:t>InjuryDetails.DateOfInjury##</w:t>
      </w:r>
    </w:p>
    <w:p w14:paraId="04F5121D" w14:textId="77777777" w:rsidR="00C12DB3" w:rsidRDefault="00C12DB3" w:rsidP="00C12DB3">
      <w:pPr>
        <w:pStyle w:val="BodyText"/>
        <w:kinsoku w:val="0"/>
        <w:overflowPunct w:val="0"/>
        <w:spacing w:before="3"/>
        <w:ind w:left="0" w:firstLine="0"/>
        <w:rPr>
          <w:rFonts w:ascii="Tahoma" w:hAnsi="Tahoma" w:cs="Tahoma"/>
          <w:b/>
          <w:bCs/>
          <w:sz w:val="19"/>
          <w:szCs w:val="19"/>
        </w:rPr>
      </w:pPr>
    </w:p>
    <w:p w14:paraId="48C48A8C" w14:textId="77777777" w:rsidR="00C12DB3" w:rsidRDefault="00C12DB3" w:rsidP="00C12DB3">
      <w:pPr>
        <w:pStyle w:val="BodyText"/>
        <w:tabs>
          <w:tab w:val="left" w:pos="8353"/>
        </w:tabs>
        <w:kinsoku w:val="0"/>
        <w:overflowPunct w:val="0"/>
        <w:spacing w:before="59"/>
        <w:ind w:left="116" w:firstLine="0"/>
        <w:rPr>
          <w:rFonts w:ascii="Times New Roman" w:hAnsi="Times New Roman" w:cs="Times New Roman"/>
          <w:spacing w:val="-1"/>
          <w:sz w:val="24"/>
          <w:szCs w:val="24"/>
          <w:u w:val="single"/>
        </w:rPr>
      </w:pPr>
      <w:r>
        <w:rPr>
          <w:rFonts w:ascii="Tahoma" w:hAnsi="Tahoma" w:cs="Tahoma"/>
          <w:b/>
          <w:bCs/>
          <w:spacing w:val="-1"/>
          <w:sz w:val="24"/>
          <w:szCs w:val="24"/>
        </w:rPr>
        <w:t>Social</w:t>
      </w:r>
      <w:r>
        <w:rPr>
          <w:rFonts w:ascii="Tahoma" w:hAnsi="Tahoma" w:cs="Tahoma"/>
          <w:b/>
          <w:bCs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spacing w:val="-1"/>
          <w:sz w:val="24"/>
          <w:szCs w:val="24"/>
        </w:rPr>
        <w:t>Security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spacing w:val="-1"/>
          <w:sz w:val="24"/>
          <w:szCs w:val="24"/>
        </w:rPr>
        <w:t>Number:</w:t>
      </w:r>
      <w:r>
        <w:rPr>
          <w:rFonts w:ascii="Tahoma" w:hAnsi="Tahoma" w:cs="Tahoma"/>
          <w:b/>
          <w:bCs/>
          <w:sz w:val="24"/>
          <w:szCs w:val="24"/>
        </w:rPr>
        <w:t xml:space="preserve">  </w:t>
      </w:r>
      <w:r w:rsidR="00B2561B" w:rsidRPr="00887435">
        <w:rPr>
          <w:rFonts w:ascii="Times New Roman" w:hAnsi="Times New Roman" w:cs="Times New Roman"/>
          <w:spacing w:val="-1"/>
          <w:sz w:val="24"/>
          <w:szCs w:val="24"/>
          <w:u w:val="single"/>
        </w:rPr>
        <w:t>##Patients.SocialSecurityNumber##</w:t>
      </w:r>
    </w:p>
    <w:p w14:paraId="3703F68D" w14:textId="77777777" w:rsidR="005A2EDF" w:rsidRDefault="005A2EDF" w:rsidP="00C12DB3">
      <w:pPr>
        <w:pStyle w:val="BodyText"/>
        <w:tabs>
          <w:tab w:val="left" w:pos="8353"/>
        </w:tabs>
        <w:kinsoku w:val="0"/>
        <w:overflowPunct w:val="0"/>
        <w:spacing w:before="59"/>
        <w:ind w:left="116" w:firstLine="0"/>
        <w:rPr>
          <w:rFonts w:ascii="Tahoma" w:hAnsi="Tahoma" w:cs="Tahoma"/>
          <w:b/>
          <w:bCs/>
          <w:sz w:val="19"/>
          <w:szCs w:val="19"/>
        </w:rPr>
      </w:pPr>
    </w:p>
    <w:p w14:paraId="2E1642F6" w14:textId="77777777" w:rsidR="00C12DB3" w:rsidRDefault="00C12DB3" w:rsidP="00C12DB3">
      <w:pPr>
        <w:pStyle w:val="BodyText"/>
        <w:kinsoku w:val="0"/>
        <w:overflowPunct w:val="0"/>
        <w:spacing w:before="59"/>
        <w:ind w:left="116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6128" behindDoc="1" locked="0" layoutInCell="0" allowOverlap="1" wp14:anchorId="64AFF200" wp14:editId="4CE3E7E1">
                <wp:simplePos x="0" y="0"/>
                <wp:positionH relativeFrom="page">
                  <wp:posOffset>2226310</wp:posOffset>
                </wp:positionH>
                <wp:positionV relativeFrom="paragraph">
                  <wp:posOffset>207645</wp:posOffset>
                </wp:positionV>
                <wp:extent cx="3592195" cy="12700"/>
                <wp:effectExtent l="16510" t="11430" r="10795" b="0"/>
                <wp:wrapNone/>
                <wp:docPr id="222" name="Freeform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92195" cy="12700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7F15356" id="Freeform 222" o:spid="_x0000_s1026" style="position:absolute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75.3pt,16.35pt,458.1pt,16.35pt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" o:allowincell="f" filled="f" strokeweight=".41486mm">
                <v:path arrowok="t" o:connecttype="custom" o:connectlocs="0,0;3591560,0" o:connectangles="0,0"/>
                <w10:wrap anchorx="page"/>
              </v:polyline>
            </w:pict>
          </mc:Fallback>
        </mc:AlternateContent>
      </w:r>
      <w:r>
        <w:rPr>
          <w:rFonts w:ascii="Tahoma" w:hAnsi="Tahoma" w:cs="Tahoma"/>
          <w:b/>
          <w:bCs/>
          <w:spacing w:val="-1"/>
          <w:sz w:val="24"/>
          <w:szCs w:val="24"/>
        </w:rPr>
        <w:t>Signature:</w:t>
      </w:r>
    </w:p>
    <w:p w14:paraId="271392A3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b/>
          <w:bCs/>
        </w:rPr>
      </w:pPr>
    </w:p>
    <w:p w14:paraId="34ED44B1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b/>
          <w:bCs/>
        </w:rPr>
      </w:pPr>
    </w:p>
    <w:p w14:paraId="0D710D1A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b/>
          <w:bCs/>
        </w:rPr>
      </w:pPr>
    </w:p>
    <w:p w14:paraId="451046E8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b/>
          <w:bCs/>
        </w:rPr>
      </w:pPr>
    </w:p>
    <w:p w14:paraId="1C7D0F6B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b/>
          <w:bCs/>
        </w:rPr>
      </w:pPr>
    </w:p>
    <w:p w14:paraId="04C54D3F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b/>
          <w:bCs/>
        </w:rPr>
      </w:pPr>
    </w:p>
    <w:p w14:paraId="20312768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b/>
          <w:bCs/>
        </w:rPr>
      </w:pPr>
    </w:p>
    <w:p w14:paraId="18C17921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b/>
          <w:bCs/>
        </w:rPr>
      </w:pPr>
    </w:p>
    <w:p w14:paraId="5150B13E" w14:textId="77777777" w:rsidR="00C12DB3" w:rsidRDefault="00C12DB3" w:rsidP="00C12DB3">
      <w:pPr>
        <w:pStyle w:val="BodyText"/>
        <w:kinsoku w:val="0"/>
        <w:overflowPunct w:val="0"/>
        <w:spacing w:before="1"/>
        <w:ind w:left="1900" w:firstLine="0"/>
        <w:rPr>
          <w:rFonts w:ascii="Arial" w:hAnsi="Arial" w:cs="Arial"/>
          <w:sz w:val="22"/>
          <w:szCs w:val="22"/>
        </w:rPr>
        <w:sectPr w:rsidR="00C12DB3" w:rsidSect="00357B75">
          <w:pgSz w:w="12240" w:h="15840"/>
          <w:pgMar w:top="540" w:right="880" w:bottom="280" w:left="800" w:header="720" w:footer="720" w:gutter="0"/>
          <w:cols w:space="720" w:equalWidth="0">
            <w:col w:w="10560"/>
          </w:cols>
          <w:noEndnote/>
        </w:sectPr>
      </w:pPr>
    </w:p>
    <w:p w14:paraId="1FAC7197" w14:textId="77777777" w:rsidR="00C12DB3" w:rsidRDefault="00C12DB3" w:rsidP="00C12DB3">
      <w:pPr>
        <w:pStyle w:val="BodyText"/>
        <w:kinsoku w:val="0"/>
        <w:overflowPunct w:val="0"/>
        <w:spacing w:before="38"/>
        <w:ind w:left="120" w:firstLine="0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b/>
          <w:bCs/>
          <w:spacing w:val="-1"/>
          <w:sz w:val="21"/>
          <w:szCs w:val="21"/>
        </w:rPr>
        <w:lastRenderedPageBreak/>
        <w:t>Privacy</w:t>
      </w:r>
      <w:r>
        <w:rPr>
          <w:rFonts w:ascii="Tahoma" w:hAnsi="Tahoma" w:cs="Tahoma"/>
          <w:b/>
          <w:bCs/>
          <w:spacing w:val="1"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1"/>
          <w:sz w:val="21"/>
          <w:szCs w:val="21"/>
        </w:rPr>
        <w:t xml:space="preserve">Policy </w:t>
      </w:r>
      <w:r>
        <w:rPr>
          <w:rFonts w:ascii="Tahoma" w:hAnsi="Tahoma" w:cs="Tahoma"/>
          <w:b/>
          <w:bCs/>
          <w:spacing w:val="-2"/>
          <w:sz w:val="21"/>
          <w:szCs w:val="21"/>
        </w:rPr>
        <w:t>Statement</w:t>
      </w:r>
    </w:p>
    <w:p w14:paraId="358E6E12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  <w:b/>
          <w:bCs/>
        </w:rPr>
      </w:pPr>
    </w:p>
    <w:p w14:paraId="34217591" w14:textId="77777777" w:rsidR="00C12DB3" w:rsidRDefault="00C12DB3" w:rsidP="00C12DB3">
      <w:pPr>
        <w:pStyle w:val="BodyText"/>
        <w:kinsoku w:val="0"/>
        <w:overflowPunct w:val="0"/>
        <w:ind w:left="120" w:right="114" w:firstLine="0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spacing w:val="-1"/>
          <w:sz w:val="21"/>
          <w:szCs w:val="21"/>
        </w:rPr>
        <w:t>Purpose: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following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privacy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statement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ensures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that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this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medical</w:t>
      </w:r>
      <w:r>
        <w:rPr>
          <w:rFonts w:ascii="Tahoma" w:hAnsi="Tahoma" w:cs="Tahoma"/>
          <w:spacing w:val="2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practice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complies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with</w:t>
      </w:r>
      <w:r>
        <w:rPr>
          <w:rFonts w:ascii="Tahoma" w:hAnsi="Tahoma" w:cs="Tahoma"/>
          <w:spacing w:val="4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Federal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State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privacy</w:t>
      </w:r>
      <w:r>
        <w:rPr>
          <w:rFonts w:ascii="Tahoma" w:hAnsi="Tahoma" w:cs="Tahoma"/>
          <w:spacing w:val="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laws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and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regulations.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Any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violations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these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provisions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will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result</w:t>
      </w:r>
      <w:r>
        <w:rPr>
          <w:rFonts w:ascii="Tahoma" w:hAnsi="Tahoma" w:cs="Tahoma"/>
          <w:spacing w:val="4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</w:t>
      </w:r>
      <w:r>
        <w:rPr>
          <w:rFonts w:ascii="Tahoma" w:hAnsi="Tahoma" w:cs="Tahoma"/>
          <w:spacing w:val="6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severe</w:t>
      </w:r>
      <w:r>
        <w:rPr>
          <w:rFonts w:ascii="Tahoma" w:hAnsi="Tahoma" w:cs="Tahoma"/>
          <w:spacing w:val="6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disciplinary</w:t>
      </w:r>
      <w:r>
        <w:rPr>
          <w:rFonts w:ascii="Tahoma" w:hAnsi="Tahoma" w:cs="Tahoma"/>
          <w:spacing w:val="6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action</w:t>
      </w:r>
      <w:r>
        <w:rPr>
          <w:rFonts w:ascii="Tahoma" w:hAnsi="Tahoma" w:cs="Tahoma"/>
          <w:spacing w:val="6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including</w:t>
      </w:r>
      <w:r>
        <w:rPr>
          <w:rFonts w:ascii="Tahoma" w:hAnsi="Tahoma" w:cs="Tahoma"/>
          <w:spacing w:val="6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termination</w:t>
      </w:r>
      <w:r>
        <w:rPr>
          <w:rFonts w:ascii="Tahoma" w:hAnsi="Tahoma" w:cs="Tahoma"/>
          <w:spacing w:val="63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63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employment</w:t>
      </w:r>
      <w:r>
        <w:rPr>
          <w:rFonts w:ascii="Tahoma" w:hAnsi="Tahoma" w:cs="Tahoma"/>
          <w:spacing w:val="6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and/or</w:t>
      </w:r>
      <w:r>
        <w:rPr>
          <w:rFonts w:ascii="Tahoma" w:hAnsi="Tahoma" w:cs="Tahoma"/>
          <w:spacing w:val="6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criminal</w:t>
      </w:r>
      <w:r>
        <w:rPr>
          <w:rFonts w:ascii="Tahoma" w:hAnsi="Tahoma" w:cs="Tahoma"/>
          <w:spacing w:val="5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prosecution.</w:t>
      </w:r>
    </w:p>
    <w:p w14:paraId="02A80B07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</w:rPr>
      </w:pPr>
    </w:p>
    <w:p w14:paraId="03BBCCBC" w14:textId="77777777" w:rsidR="00C12DB3" w:rsidRDefault="00C12DB3" w:rsidP="00C12DB3">
      <w:pPr>
        <w:pStyle w:val="BodyText"/>
        <w:kinsoku w:val="0"/>
        <w:overflowPunct w:val="0"/>
        <w:ind w:left="120" w:right="116" w:firstLine="0"/>
        <w:jc w:val="both"/>
        <w:rPr>
          <w:rFonts w:ascii="Tahoma" w:hAnsi="Tahoma" w:cs="Tahoma"/>
          <w:spacing w:val="-2"/>
          <w:sz w:val="21"/>
          <w:szCs w:val="21"/>
        </w:rPr>
      </w:pPr>
      <w:r>
        <w:rPr>
          <w:rFonts w:ascii="Tahoma" w:hAnsi="Tahoma" w:cs="Tahoma"/>
          <w:spacing w:val="-1"/>
          <w:sz w:val="21"/>
          <w:szCs w:val="21"/>
        </w:rPr>
        <w:t>Effective</w:t>
      </w:r>
      <w:r>
        <w:rPr>
          <w:rFonts w:ascii="Tahoma" w:hAnsi="Tahoma" w:cs="Tahoma"/>
          <w:spacing w:val="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April</w:t>
      </w:r>
      <w:r>
        <w:rPr>
          <w:rFonts w:ascii="Tahoma" w:hAnsi="Tahoma" w:cs="Tahoma"/>
          <w:spacing w:val="8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14,</w:t>
      </w:r>
      <w:r>
        <w:rPr>
          <w:rFonts w:ascii="Tahoma" w:hAnsi="Tahoma" w:cs="Tahoma"/>
          <w:spacing w:val="9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2003,</w:t>
      </w:r>
      <w:r>
        <w:rPr>
          <w:rFonts w:ascii="Tahoma" w:hAnsi="Tahoma" w:cs="Tahoma"/>
          <w:spacing w:val="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it</w:t>
      </w:r>
      <w:r>
        <w:rPr>
          <w:rFonts w:ascii="Tahoma" w:hAnsi="Tahoma" w:cs="Tahoma"/>
          <w:spacing w:val="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policy</w:t>
      </w:r>
      <w:r>
        <w:rPr>
          <w:rFonts w:ascii="Tahoma" w:hAnsi="Tahoma" w:cs="Tahoma"/>
          <w:spacing w:val="9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office</w:t>
      </w:r>
      <w:r>
        <w:rPr>
          <w:rFonts w:ascii="Tahoma" w:hAnsi="Tahoma" w:cs="Tahoma"/>
          <w:spacing w:val="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comply</w:t>
      </w:r>
      <w:r>
        <w:rPr>
          <w:rFonts w:ascii="Tahoma" w:hAnsi="Tahoma" w:cs="Tahoma"/>
          <w:spacing w:val="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with</w:t>
      </w:r>
      <w:r>
        <w:rPr>
          <w:rFonts w:ascii="Tahoma" w:hAnsi="Tahoma" w:cs="Tahoma"/>
          <w:spacing w:val="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7"/>
          <w:sz w:val="21"/>
          <w:szCs w:val="21"/>
        </w:rPr>
        <w:t xml:space="preserve"> </w:t>
      </w:r>
      <w:proofErr w:type="gramStart"/>
      <w:r>
        <w:rPr>
          <w:rFonts w:ascii="Tahoma" w:hAnsi="Tahoma" w:cs="Tahoma"/>
          <w:spacing w:val="-1"/>
          <w:sz w:val="21"/>
          <w:szCs w:val="21"/>
        </w:rPr>
        <w:t>California</w:t>
      </w:r>
      <w:r>
        <w:rPr>
          <w:rFonts w:ascii="Tahoma" w:hAnsi="Tahoma" w:cs="Tahoma"/>
          <w:spacing w:val="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Laws,</w:t>
      </w:r>
      <w:r>
        <w:rPr>
          <w:rFonts w:ascii="Tahoma" w:hAnsi="Tahoma" w:cs="Tahoma"/>
          <w:spacing w:val="9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proofErr w:type="gramEnd"/>
      <w:r>
        <w:rPr>
          <w:rFonts w:ascii="Tahoma" w:hAnsi="Tahoma" w:cs="Tahoma"/>
          <w:spacing w:val="7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maintain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compliance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with</w:t>
      </w:r>
      <w:r>
        <w:rPr>
          <w:rFonts w:ascii="Tahoma" w:hAnsi="Tahoma" w:cs="Tahoma"/>
          <w:spacing w:val="-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 xml:space="preserve">HIPAA </w:t>
      </w:r>
      <w:r>
        <w:rPr>
          <w:rFonts w:ascii="Tahoma" w:hAnsi="Tahoma" w:cs="Tahoma"/>
          <w:spacing w:val="-2"/>
          <w:sz w:val="21"/>
          <w:szCs w:val="21"/>
        </w:rPr>
        <w:t>requirements.</w:t>
      </w:r>
    </w:p>
    <w:p w14:paraId="56A9FCD3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</w:rPr>
      </w:pPr>
    </w:p>
    <w:p w14:paraId="525501C9" w14:textId="77777777" w:rsidR="00C12DB3" w:rsidRDefault="00C12DB3" w:rsidP="00C12DB3">
      <w:pPr>
        <w:pStyle w:val="BodyText"/>
        <w:kinsoku w:val="0"/>
        <w:overflowPunct w:val="0"/>
        <w:ind w:left="120" w:firstLine="0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b/>
          <w:bCs/>
          <w:spacing w:val="-1"/>
          <w:sz w:val="21"/>
          <w:szCs w:val="21"/>
        </w:rPr>
        <w:t>Notice</w:t>
      </w:r>
      <w:r>
        <w:rPr>
          <w:rFonts w:ascii="Tahoma" w:hAnsi="Tahoma" w:cs="Tahoma"/>
          <w:b/>
          <w:bCs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2"/>
          <w:sz w:val="21"/>
          <w:szCs w:val="21"/>
        </w:rPr>
        <w:t>of</w:t>
      </w:r>
      <w:r>
        <w:rPr>
          <w:rFonts w:ascii="Tahoma" w:hAnsi="Tahoma" w:cs="Tahoma"/>
          <w:b/>
          <w:bCs/>
          <w:spacing w:val="1"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2"/>
          <w:sz w:val="21"/>
          <w:szCs w:val="21"/>
        </w:rPr>
        <w:t>Privacy</w:t>
      </w:r>
      <w:r>
        <w:rPr>
          <w:rFonts w:ascii="Tahoma" w:hAnsi="Tahoma" w:cs="Tahoma"/>
          <w:b/>
          <w:bCs/>
          <w:spacing w:val="1"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2"/>
          <w:sz w:val="21"/>
          <w:szCs w:val="21"/>
        </w:rPr>
        <w:t>Practice</w:t>
      </w:r>
    </w:p>
    <w:p w14:paraId="22325017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  <w:b/>
          <w:bCs/>
        </w:rPr>
      </w:pPr>
    </w:p>
    <w:p w14:paraId="7F37548C" w14:textId="77777777" w:rsidR="00C12DB3" w:rsidRDefault="00C12DB3" w:rsidP="00C12DB3">
      <w:pPr>
        <w:pStyle w:val="BodyText"/>
        <w:kinsoku w:val="0"/>
        <w:overflowPunct w:val="0"/>
        <w:ind w:left="120" w:right="114" w:firstLine="0"/>
        <w:jc w:val="both"/>
        <w:rPr>
          <w:rFonts w:ascii="Tahoma" w:hAnsi="Tahoma" w:cs="Tahoma"/>
          <w:spacing w:val="-1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>It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policy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that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2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notice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explaining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privacy</w:t>
      </w:r>
      <w:r>
        <w:rPr>
          <w:rFonts w:ascii="Tahoma" w:hAnsi="Tahoma" w:cs="Tahoma"/>
          <w:spacing w:val="3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practice</w:t>
      </w:r>
      <w:r>
        <w:rPr>
          <w:rFonts w:ascii="Tahoma" w:hAnsi="Tahoma" w:cs="Tahoma"/>
          <w:spacing w:val="29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be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provided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33"/>
          <w:sz w:val="21"/>
          <w:szCs w:val="21"/>
        </w:rPr>
        <w:t xml:space="preserve"> </w:t>
      </w:r>
      <w:proofErr w:type="gramStart"/>
      <w:r>
        <w:rPr>
          <w:rFonts w:ascii="Tahoma" w:hAnsi="Tahoma" w:cs="Tahoma"/>
          <w:spacing w:val="-1"/>
          <w:sz w:val="21"/>
          <w:szCs w:val="21"/>
        </w:rPr>
        <w:t>any</w:t>
      </w:r>
      <w:r>
        <w:rPr>
          <w:rFonts w:ascii="Tahoma" w:hAnsi="Tahoma" w:cs="Tahoma"/>
          <w:spacing w:val="33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all</w:t>
      </w:r>
      <w:proofErr w:type="gramEnd"/>
      <w:r>
        <w:rPr>
          <w:rFonts w:ascii="Tahoma" w:hAnsi="Tahoma" w:cs="Tahoma"/>
          <w:spacing w:val="8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patients.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All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uses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disclosures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“protected</w:t>
      </w:r>
      <w:r>
        <w:rPr>
          <w:rFonts w:ascii="Tahoma" w:hAnsi="Tahoma" w:cs="Tahoma"/>
          <w:spacing w:val="33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health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information”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2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done</w:t>
      </w:r>
      <w:r>
        <w:rPr>
          <w:rFonts w:ascii="Tahoma" w:hAnsi="Tahoma" w:cs="Tahoma"/>
          <w:spacing w:val="2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accordance</w:t>
      </w:r>
      <w:r>
        <w:rPr>
          <w:rFonts w:ascii="Tahoma" w:hAnsi="Tahoma" w:cs="Tahoma"/>
          <w:spacing w:val="5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with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privacy</w:t>
      </w:r>
      <w:r>
        <w:rPr>
          <w:rFonts w:ascii="Tahoma" w:hAnsi="Tahoma" w:cs="Tahoma"/>
          <w:spacing w:val="3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practices,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33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a</w:t>
      </w:r>
      <w:r>
        <w:rPr>
          <w:rFonts w:ascii="Tahoma" w:hAnsi="Tahoma" w:cs="Tahoma"/>
          <w:spacing w:val="2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copy</w:t>
      </w:r>
      <w:r>
        <w:rPr>
          <w:rFonts w:ascii="Tahoma" w:hAnsi="Tahoma" w:cs="Tahoma"/>
          <w:spacing w:val="3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will</w:t>
      </w:r>
      <w:r>
        <w:rPr>
          <w:rFonts w:ascii="Tahoma" w:hAnsi="Tahoma" w:cs="Tahoma"/>
          <w:spacing w:val="29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be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posted</w:t>
      </w:r>
      <w:r>
        <w:rPr>
          <w:rFonts w:ascii="Tahoma" w:hAnsi="Tahoma" w:cs="Tahoma"/>
          <w:spacing w:val="3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waiting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room.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Copies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will</w:t>
      </w:r>
      <w:r>
        <w:rPr>
          <w:rFonts w:ascii="Tahoma" w:hAnsi="Tahoma" w:cs="Tahoma"/>
          <w:spacing w:val="29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be</w:t>
      </w:r>
      <w:r>
        <w:rPr>
          <w:rFonts w:ascii="Tahoma" w:hAnsi="Tahoma" w:cs="Tahoma"/>
          <w:spacing w:val="5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available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for distribution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at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reception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desk.</w:t>
      </w:r>
    </w:p>
    <w:p w14:paraId="08B38908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</w:rPr>
      </w:pPr>
    </w:p>
    <w:p w14:paraId="6A9CA948" w14:textId="77777777" w:rsidR="00C12DB3" w:rsidRDefault="00C12DB3" w:rsidP="00C12DB3">
      <w:pPr>
        <w:pStyle w:val="BodyText"/>
        <w:kinsoku w:val="0"/>
        <w:overflowPunct w:val="0"/>
        <w:ind w:left="120" w:firstLine="0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b/>
          <w:bCs/>
          <w:spacing w:val="-1"/>
          <w:sz w:val="21"/>
          <w:szCs w:val="21"/>
        </w:rPr>
        <w:t>Assigning</w:t>
      </w:r>
      <w:r>
        <w:rPr>
          <w:rFonts w:ascii="Tahoma" w:hAnsi="Tahoma" w:cs="Tahoma"/>
          <w:b/>
          <w:bCs/>
          <w:spacing w:val="-3"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1"/>
          <w:sz w:val="21"/>
          <w:szCs w:val="21"/>
        </w:rPr>
        <w:t>Privacy</w:t>
      </w:r>
    </w:p>
    <w:p w14:paraId="171723E6" w14:textId="77777777" w:rsidR="00C12DB3" w:rsidRDefault="00C12DB3" w:rsidP="00C12DB3">
      <w:pPr>
        <w:pStyle w:val="BodyText"/>
        <w:kinsoku w:val="0"/>
        <w:overflowPunct w:val="0"/>
        <w:spacing w:before="2"/>
        <w:ind w:left="0" w:firstLine="0"/>
        <w:rPr>
          <w:rFonts w:ascii="Tahoma" w:hAnsi="Tahoma" w:cs="Tahoma"/>
          <w:b/>
          <w:bCs/>
          <w:sz w:val="21"/>
          <w:szCs w:val="21"/>
        </w:rPr>
      </w:pPr>
    </w:p>
    <w:p w14:paraId="6DC8E1E1" w14:textId="77777777" w:rsidR="00C12DB3" w:rsidRDefault="00C12DB3" w:rsidP="00C12DB3">
      <w:pPr>
        <w:pStyle w:val="BodyText"/>
        <w:kinsoku w:val="0"/>
        <w:overflowPunct w:val="0"/>
        <w:ind w:left="120" w:right="114" w:firstLine="0"/>
        <w:jc w:val="both"/>
        <w:rPr>
          <w:rFonts w:ascii="Tahoma" w:hAnsi="Tahoma" w:cs="Tahoma"/>
          <w:spacing w:val="-2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>It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office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policy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that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we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will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make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sufficient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resources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available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proofErr w:type="gramStart"/>
      <w:r>
        <w:rPr>
          <w:rFonts w:ascii="Tahoma" w:hAnsi="Tahoma" w:cs="Tahoma"/>
          <w:spacing w:val="-1"/>
          <w:sz w:val="21"/>
          <w:szCs w:val="21"/>
        </w:rPr>
        <w:t>authorization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proofErr w:type="gramEnd"/>
      <w:r>
        <w:rPr>
          <w:rFonts w:ascii="Tahoma" w:hAnsi="Tahoma" w:cs="Tahoma"/>
          <w:spacing w:val="5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select</w:t>
      </w:r>
      <w:r>
        <w:rPr>
          <w:rFonts w:ascii="Tahoma" w:hAnsi="Tahoma" w:cs="Tahoma"/>
          <w:spacing w:val="5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individuals</w:t>
      </w:r>
      <w:r>
        <w:rPr>
          <w:rFonts w:ascii="Tahoma" w:hAnsi="Tahoma" w:cs="Tahoma"/>
          <w:spacing w:val="56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designated</w:t>
      </w:r>
      <w:r>
        <w:rPr>
          <w:rFonts w:ascii="Tahoma" w:hAnsi="Tahoma" w:cs="Tahoma"/>
          <w:spacing w:val="6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as</w:t>
      </w:r>
      <w:r>
        <w:rPr>
          <w:rFonts w:ascii="Tahoma" w:hAnsi="Tahoma" w:cs="Tahoma"/>
          <w:spacing w:val="5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compliance</w:t>
      </w:r>
      <w:r>
        <w:rPr>
          <w:rFonts w:ascii="Tahoma" w:hAnsi="Tahoma" w:cs="Tahoma"/>
          <w:spacing w:val="5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officers</w:t>
      </w:r>
      <w:r>
        <w:rPr>
          <w:rFonts w:ascii="Tahoma" w:hAnsi="Tahoma" w:cs="Tahoma"/>
          <w:spacing w:val="5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5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fulfill</w:t>
      </w:r>
      <w:r>
        <w:rPr>
          <w:rFonts w:ascii="Tahoma" w:hAnsi="Tahoma" w:cs="Tahoma"/>
          <w:spacing w:val="57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their</w:t>
      </w:r>
      <w:r>
        <w:rPr>
          <w:rFonts w:ascii="Tahoma" w:hAnsi="Tahoma" w:cs="Tahoma"/>
          <w:spacing w:val="5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responsibilities</w:t>
      </w:r>
      <w:r>
        <w:rPr>
          <w:rFonts w:ascii="Tahoma" w:hAnsi="Tahoma" w:cs="Tahoma"/>
          <w:spacing w:val="5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</w:t>
      </w:r>
      <w:r>
        <w:rPr>
          <w:rFonts w:ascii="Tahoma" w:hAnsi="Tahoma" w:cs="Tahoma"/>
          <w:spacing w:val="5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5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maintenance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-1"/>
          <w:sz w:val="21"/>
          <w:szCs w:val="21"/>
        </w:rPr>
        <w:t xml:space="preserve"> patient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privacy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-1"/>
          <w:sz w:val="21"/>
          <w:szCs w:val="21"/>
        </w:rPr>
        <w:t xml:space="preserve"> security,</w:t>
      </w:r>
      <w:r>
        <w:rPr>
          <w:rFonts w:ascii="Tahoma" w:hAnsi="Tahoma" w:cs="Tahoma"/>
          <w:spacing w:val="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-1"/>
          <w:sz w:val="21"/>
          <w:szCs w:val="21"/>
        </w:rPr>
        <w:t xml:space="preserve"> compliance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-1"/>
          <w:sz w:val="21"/>
          <w:szCs w:val="21"/>
        </w:rPr>
        <w:t xml:space="preserve"> HIPAA </w:t>
      </w:r>
      <w:r>
        <w:rPr>
          <w:rFonts w:ascii="Tahoma" w:hAnsi="Tahoma" w:cs="Tahoma"/>
          <w:spacing w:val="-2"/>
          <w:sz w:val="21"/>
          <w:szCs w:val="21"/>
        </w:rPr>
        <w:t>requirements.</w:t>
      </w:r>
    </w:p>
    <w:p w14:paraId="4E8E5ED6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</w:rPr>
      </w:pPr>
    </w:p>
    <w:p w14:paraId="46D91960" w14:textId="77777777" w:rsidR="00C12DB3" w:rsidRDefault="00C12DB3" w:rsidP="00C12DB3">
      <w:pPr>
        <w:pStyle w:val="BodyText"/>
        <w:kinsoku w:val="0"/>
        <w:overflowPunct w:val="0"/>
        <w:ind w:left="119" w:firstLine="0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b/>
          <w:bCs/>
          <w:spacing w:val="-1"/>
          <w:sz w:val="21"/>
          <w:szCs w:val="21"/>
        </w:rPr>
        <w:t>Minimum</w:t>
      </w:r>
      <w:r>
        <w:rPr>
          <w:rFonts w:ascii="Tahoma" w:hAnsi="Tahoma" w:cs="Tahoma"/>
          <w:b/>
          <w:bCs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1"/>
          <w:sz w:val="21"/>
          <w:szCs w:val="21"/>
        </w:rPr>
        <w:t>Use</w:t>
      </w:r>
      <w:r>
        <w:rPr>
          <w:rFonts w:ascii="Tahoma" w:hAnsi="Tahoma" w:cs="Tahoma"/>
          <w:b/>
          <w:bCs/>
          <w:spacing w:val="-3"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1"/>
          <w:sz w:val="21"/>
          <w:szCs w:val="21"/>
        </w:rPr>
        <w:t>and</w:t>
      </w:r>
      <w:r>
        <w:rPr>
          <w:rFonts w:ascii="Tahoma" w:hAnsi="Tahoma" w:cs="Tahoma"/>
          <w:b/>
          <w:bCs/>
          <w:spacing w:val="-3"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1"/>
          <w:sz w:val="21"/>
          <w:szCs w:val="21"/>
        </w:rPr>
        <w:t>Disclosures</w:t>
      </w:r>
      <w:r>
        <w:rPr>
          <w:rFonts w:ascii="Tahoma" w:hAnsi="Tahoma" w:cs="Tahoma"/>
          <w:b/>
          <w:bCs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1"/>
          <w:sz w:val="21"/>
          <w:szCs w:val="21"/>
        </w:rPr>
        <w:t>of Protected</w:t>
      </w:r>
      <w:r>
        <w:rPr>
          <w:rFonts w:ascii="Tahoma" w:hAnsi="Tahoma" w:cs="Tahoma"/>
          <w:b/>
          <w:bCs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2"/>
          <w:sz w:val="21"/>
          <w:szCs w:val="21"/>
        </w:rPr>
        <w:t>Health</w:t>
      </w:r>
      <w:r>
        <w:rPr>
          <w:rFonts w:ascii="Tahoma" w:hAnsi="Tahoma" w:cs="Tahoma"/>
          <w:b/>
          <w:bCs/>
          <w:spacing w:val="-3"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1"/>
          <w:sz w:val="21"/>
          <w:szCs w:val="21"/>
        </w:rPr>
        <w:t>Information</w:t>
      </w:r>
    </w:p>
    <w:p w14:paraId="11AF455B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  <w:b/>
          <w:bCs/>
        </w:rPr>
      </w:pPr>
    </w:p>
    <w:p w14:paraId="0C04607F" w14:textId="77777777" w:rsidR="00C12DB3" w:rsidRDefault="00C12DB3" w:rsidP="00C12DB3">
      <w:pPr>
        <w:pStyle w:val="BodyText"/>
        <w:kinsoku w:val="0"/>
        <w:overflowPunct w:val="0"/>
        <w:ind w:left="119" w:right="114" w:firstLine="0"/>
        <w:jc w:val="both"/>
        <w:rPr>
          <w:rFonts w:ascii="Tahoma" w:hAnsi="Tahoma" w:cs="Tahoma"/>
          <w:spacing w:val="-1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>It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1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office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policy</w:t>
      </w:r>
      <w:r>
        <w:rPr>
          <w:rFonts w:ascii="Tahoma" w:hAnsi="Tahoma" w:cs="Tahoma"/>
          <w:spacing w:val="1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for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all</w:t>
      </w:r>
      <w:r>
        <w:rPr>
          <w:rFonts w:ascii="Tahoma" w:hAnsi="Tahoma" w:cs="Tahoma"/>
          <w:spacing w:val="1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routine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uses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disclosures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PHI</w:t>
      </w:r>
      <w:r>
        <w:rPr>
          <w:rFonts w:ascii="Tahoma" w:hAnsi="Tahoma" w:cs="Tahoma"/>
          <w:spacing w:val="1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that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these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will</w:t>
      </w:r>
      <w:r>
        <w:rPr>
          <w:rFonts w:ascii="Tahoma" w:hAnsi="Tahoma" w:cs="Tahoma"/>
          <w:spacing w:val="13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be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limited</w:t>
      </w:r>
      <w:r>
        <w:rPr>
          <w:rFonts w:ascii="Tahoma" w:hAnsi="Tahoma" w:cs="Tahoma"/>
          <w:spacing w:val="1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3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disclosures</w:t>
      </w:r>
      <w:r>
        <w:rPr>
          <w:rFonts w:ascii="Tahoma" w:hAnsi="Tahoma" w:cs="Tahoma"/>
          <w:spacing w:val="64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authorized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by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6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patient,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those</w:t>
      </w:r>
      <w:r>
        <w:rPr>
          <w:rFonts w:ascii="Tahoma" w:hAnsi="Tahoma" w:cs="Tahoma"/>
          <w:spacing w:val="6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required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for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treatment</w:t>
      </w:r>
      <w:r>
        <w:rPr>
          <w:rFonts w:ascii="Tahoma" w:hAnsi="Tahoma" w:cs="Tahoma"/>
          <w:spacing w:val="6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purposes</w:t>
      </w:r>
      <w:r>
        <w:rPr>
          <w:rFonts w:ascii="Tahoma" w:hAnsi="Tahoma" w:cs="Tahoma"/>
          <w:spacing w:val="6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or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those</w:t>
      </w:r>
      <w:r>
        <w:rPr>
          <w:rFonts w:ascii="Tahoma" w:hAnsi="Tahoma" w:cs="Tahoma"/>
          <w:spacing w:val="5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required</w:t>
      </w:r>
      <w:r>
        <w:rPr>
          <w:rFonts w:ascii="Tahoma" w:hAnsi="Tahoma" w:cs="Tahoma"/>
          <w:spacing w:val="47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by</w:t>
      </w:r>
      <w:r>
        <w:rPr>
          <w:rFonts w:ascii="Tahoma" w:hAnsi="Tahoma" w:cs="Tahoma"/>
          <w:spacing w:val="5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HIPAA</w:t>
      </w:r>
      <w:r>
        <w:rPr>
          <w:rFonts w:ascii="Tahoma" w:hAnsi="Tahoma" w:cs="Tahoma"/>
          <w:spacing w:val="50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law.</w:t>
      </w:r>
      <w:r>
        <w:rPr>
          <w:rFonts w:ascii="Tahoma" w:hAnsi="Tahoma" w:cs="Tahoma"/>
          <w:spacing w:val="4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All</w:t>
      </w:r>
      <w:r>
        <w:rPr>
          <w:rFonts w:ascii="Tahoma" w:hAnsi="Tahoma" w:cs="Tahoma"/>
          <w:spacing w:val="4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other</w:t>
      </w:r>
      <w:r>
        <w:rPr>
          <w:rFonts w:ascii="Tahoma" w:hAnsi="Tahoma" w:cs="Tahoma"/>
          <w:spacing w:val="4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requests</w:t>
      </w:r>
      <w:r>
        <w:rPr>
          <w:rFonts w:ascii="Tahoma" w:hAnsi="Tahoma" w:cs="Tahoma"/>
          <w:spacing w:val="4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will</w:t>
      </w:r>
      <w:r>
        <w:rPr>
          <w:rFonts w:ascii="Tahoma" w:hAnsi="Tahoma" w:cs="Tahoma"/>
          <w:spacing w:val="4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be</w:t>
      </w:r>
      <w:r>
        <w:rPr>
          <w:rFonts w:ascii="Tahoma" w:hAnsi="Tahoma" w:cs="Tahoma"/>
          <w:spacing w:val="4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limited</w:t>
      </w:r>
      <w:r>
        <w:rPr>
          <w:rFonts w:ascii="Tahoma" w:hAnsi="Tahoma" w:cs="Tahoma"/>
          <w:spacing w:val="5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5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4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amount</w:t>
      </w:r>
      <w:r>
        <w:rPr>
          <w:rFonts w:ascii="Tahoma" w:hAnsi="Tahoma" w:cs="Tahoma"/>
          <w:spacing w:val="48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4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information</w:t>
      </w:r>
      <w:r>
        <w:rPr>
          <w:rFonts w:ascii="Tahoma" w:hAnsi="Tahoma" w:cs="Tahoma"/>
          <w:spacing w:val="3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needed to accomplish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purpose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of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request.</w:t>
      </w:r>
    </w:p>
    <w:p w14:paraId="1EF6909A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</w:rPr>
      </w:pPr>
    </w:p>
    <w:p w14:paraId="74161AB7" w14:textId="77777777" w:rsidR="00C12DB3" w:rsidRDefault="00C12DB3" w:rsidP="00C12DB3">
      <w:pPr>
        <w:pStyle w:val="BodyText"/>
        <w:kinsoku w:val="0"/>
        <w:overflowPunct w:val="0"/>
        <w:ind w:left="119" w:firstLine="0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b/>
          <w:bCs/>
          <w:spacing w:val="-1"/>
          <w:sz w:val="21"/>
          <w:szCs w:val="21"/>
        </w:rPr>
        <w:t>Marketing</w:t>
      </w:r>
    </w:p>
    <w:p w14:paraId="0F0BD638" w14:textId="77777777" w:rsidR="00C12DB3" w:rsidRDefault="00C12DB3" w:rsidP="00C12DB3">
      <w:pPr>
        <w:pStyle w:val="BodyText"/>
        <w:kinsoku w:val="0"/>
        <w:overflowPunct w:val="0"/>
        <w:spacing w:before="2"/>
        <w:ind w:left="0" w:firstLine="0"/>
        <w:rPr>
          <w:rFonts w:ascii="Tahoma" w:hAnsi="Tahoma" w:cs="Tahoma"/>
          <w:b/>
          <w:bCs/>
          <w:sz w:val="21"/>
          <w:szCs w:val="21"/>
        </w:rPr>
      </w:pPr>
    </w:p>
    <w:p w14:paraId="5425E002" w14:textId="77777777" w:rsidR="00C12DB3" w:rsidRDefault="00C12DB3" w:rsidP="00C12DB3">
      <w:pPr>
        <w:pStyle w:val="BodyText"/>
        <w:kinsoku w:val="0"/>
        <w:overflowPunct w:val="0"/>
        <w:ind w:left="119" w:right="114" w:firstLine="0"/>
        <w:jc w:val="both"/>
        <w:rPr>
          <w:rFonts w:ascii="Tahoma" w:hAnsi="Tahoma" w:cs="Tahoma"/>
          <w:spacing w:val="-1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>It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policy</w:t>
      </w:r>
      <w:r>
        <w:rPr>
          <w:rFonts w:ascii="Tahoma" w:hAnsi="Tahoma" w:cs="Tahoma"/>
          <w:spacing w:val="1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that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any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disclosures</w:t>
      </w:r>
      <w:r>
        <w:rPr>
          <w:rFonts w:ascii="Tahoma" w:hAnsi="Tahoma" w:cs="Tahoma"/>
          <w:spacing w:val="12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PHI</w:t>
      </w:r>
      <w:r>
        <w:rPr>
          <w:rFonts w:ascii="Tahoma" w:hAnsi="Tahoma" w:cs="Tahoma"/>
          <w:spacing w:val="1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for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marketing</w:t>
      </w:r>
      <w:r>
        <w:rPr>
          <w:rFonts w:ascii="Tahoma" w:hAnsi="Tahoma" w:cs="Tahoma"/>
          <w:spacing w:val="14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be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done</w:t>
      </w:r>
      <w:r>
        <w:rPr>
          <w:rFonts w:ascii="Tahoma" w:hAnsi="Tahoma" w:cs="Tahoma"/>
          <w:spacing w:val="1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only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after</w:t>
      </w:r>
      <w:r>
        <w:rPr>
          <w:rFonts w:ascii="Tahoma" w:hAnsi="Tahoma" w:cs="Tahoma"/>
          <w:spacing w:val="1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authorization</w:t>
      </w:r>
      <w:r>
        <w:rPr>
          <w:rFonts w:ascii="Tahoma" w:hAnsi="Tahoma" w:cs="Tahoma"/>
          <w:spacing w:val="1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3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</w:t>
      </w:r>
      <w:r>
        <w:rPr>
          <w:rFonts w:ascii="Tahoma" w:hAnsi="Tahoma" w:cs="Tahoma"/>
          <w:spacing w:val="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effect.</w:t>
      </w:r>
      <w:r>
        <w:rPr>
          <w:rFonts w:ascii="Tahoma" w:hAnsi="Tahoma" w:cs="Tahoma"/>
          <w:spacing w:val="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Any</w:t>
      </w:r>
      <w:r>
        <w:rPr>
          <w:rFonts w:ascii="Tahoma" w:hAnsi="Tahoma" w:cs="Tahoma"/>
          <w:spacing w:val="6"/>
          <w:sz w:val="21"/>
          <w:szCs w:val="21"/>
        </w:rPr>
        <w:t xml:space="preserve"> </w:t>
      </w:r>
      <w:proofErr w:type="gramStart"/>
      <w:r>
        <w:rPr>
          <w:rFonts w:ascii="Tahoma" w:hAnsi="Tahoma" w:cs="Tahoma"/>
          <w:spacing w:val="-1"/>
          <w:sz w:val="21"/>
          <w:szCs w:val="21"/>
        </w:rPr>
        <w:t>face</w:t>
      </w:r>
      <w:r>
        <w:rPr>
          <w:rFonts w:ascii="Tahoma" w:hAnsi="Tahoma" w:cs="Tahoma"/>
          <w:spacing w:val="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6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face</w:t>
      </w:r>
      <w:proofErr w:type="gramEnd"/>
      <w:r>
        <w:rPr>
          <w:rFonts w:ascii="Tahoma" w:hAnsi="Tahoma" w:cs="Tahoma"/>
          <w:spacing w:val="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communication</w:t>
      </w:r>
      <w:r>
        <w:rPr>
          <w:rFonts w:ascii="Tahoma" w:hAnsi="Tahoma" w:cs="Tahoma"/>
          <w:spacing w:val="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made</w:t>
      </w:r>
      <w:r>
        <w:rPr>
          <w:rFonts w:ascii="Tahoma" w:hAnsi="Tahoma" w:cs="Tahoma"/>
          <w:spacing w:val="3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by</w:t>
      </w:r>
      <w:r>
        <w:rPr>
          <w:rFonts w:ascii="Tahoma" w:hAnsi="Tahoma" w:cs="Tahoma"/>
          <w:spacing w:val="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us</w:t>
      </w:r>
      <w:r>
        <w:rPr>
          <w:rFonts w:ascii="Tahoma" w:hAnsi="Tahoma" w:cs="Tahoma"/>
          <w:spacing w:val="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patient</w:t>
      </w:r>
      <w:r>
        <w:rPr>
          <w:rFonts w:ascii="Tahoma" w:hAnsi="Tahoma" w:cs="Tahoma"/>
          <w:spacing w:val="5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or</w:t>
      </w:r>
      <w:r>
        <w:rPr>
          <w:rFonts w:ascii="Tahoma" w:hAnsi="Tahoma" w:cs="Tahoma"/>
          <w:spacing w:val="7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a</w:t>
      </w:r>
      <w:r>
        <w:rPr>
          <w:rFonts w:ascii="Tahoma" w:hAnsi="Tahoma" w:cs="Tahoma"/>
          <w:spacing w:val="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promotional</w:t>
      </w:r>
      <w:r>
        <w:rPr>
          <w:rFonts w:ascii="Tahoma" w:hAnsi="Tahoma" w:cs="Tahoma"/>
          <w:spacing w:val="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gift</w:t>
      </w:r>
      <w:r>
        <w:rPr>
          <w:rFonts w:ascii="Tahoma" w:hAnsi="Tahoma" w:cs="Tahoma"/>
          <w:spacing w:val="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of</w:t>
      </w:r>
      <w:r>
        <w:rPr>
          <w:rFonts w:ascii="Tahoma" w:hAnsi="Tahoma" w:cs="Tahoma"/>
          <w:spacing w:val="5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nominal</w:t>
      </w:r>
      <w:r>
        <w:rPr>
          <w:rFonts w:ascii="Tahoma" w:hAnsi="Tahoma" w:cs="Tahoma"/>
          <w:spacing w:val="-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value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given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 xml:space="preserve">to </w:t>
      </w:r>
      <w:r>
        <w:rPr>
          <w:rFonts w:ascii="Tahoma" w:hAnsi="Tahoma" w:cs="Tahoma"/>
          <w:spacing w:val="-2"/>
          <w:sz w:val="21"/>
          <w:szCs w:val="21"/>
        </w:rPr>
        <w:t>the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patient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does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not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require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proofErr w:type="gramStart"/>
      <w:r>
        <w:rPr>
          <w:rFonts w:ascii="Tahoma" w:hAnsi="Tahoma" w:cs="Tahoma"/>
          <w:spacing w:val="-1"/>
          <w:sz w:val="21"/>
          <w:szCs w:val="21"/>
        </w:rPr>
        <w:t>an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authorization</w:t>
      </w:r>
      <w:proofErr w:type="gramEnd"/>
      <w:r>
        <w:rPr>
          <w:rFonts w:ascii="Tahoma" w:hAnsi="Tahoma" w:cs="Tahoma"/>
          <w:spacing w:val="-1"/>
          <w:sz w:val="21"/>
          <w:szCs w:val="21"/>
        </w:rPr>
        <w:t>.</w:t>
      </w:r>
    </w:p>
    <w:p w14:paraId="4C0F995F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</w:rPr>
      </w:pPr>
    </w:p>
    <w:p w14:paraId="0D7BB9E4" w14:textId="77777777" w:rsidR="00C12DB3" w:rsidRDefault="00C12DB3" w:rsidP="00C12DB3">
      <w:pPr>
        <w:pStyle w:val="BodyText"/>
        <w:kinsoku w:val="0"/>
        <w:overflowPunct w:val="0"/>
        <w:ind w:left="119" w:firstLine="0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b/>
          <w:bCs/>
          <w:spacing w:val="-1"/>
          <w:sz w:val="21"/>
          <w:szCs w:val="21"/>
        </w:rPr>
        <w:t>Complaints</w:t>
      </w:r>
    </w:p>
    <w:p w14:paraId="5E971447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  <w:b/>
          <w:bCs/>
        </w:rPr>
      </w:pPr>
    </w:p>
    <w:p w14:paraId="64F1C753" w14:textId="77777777" w:rsidR="00C12DB3" w:rsidRDefault="00C12DB3" w:rsidP="00C12DB3">
      <w:pPr>
        <w:pStyle w:val="BodyText"/>
        <w:kinsoku w:val="0"/>
        <w:overflowPunct w:val="0"/>
        <w:ind w:left="119" w:right="114" w:firstLine="0"/>
        <w:jc w:val="both"/>
        <w:rPr>
          <w:rFonts w:ascii="Tahoma" w:hAnsi="Tahoma" w:cs="Tahoma"/>
          <w:spacing w:val="-2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>It</w:t>
      </w:r>
      <w:r>
        <w:rPr>
          <w:rFonts w:ascii="Tahoma" w:hAnsi="Tahoma" w:cs="Tahoma"/>
          <w:spacing w:val="3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3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3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policy</w:t>
      </w:r>
      <w:r>
        <w:rPr>
          <w:rFonts w:ascii="Tahoma" w:hAnsi="Tahoma" w:cs="Tahoma"/>
          <w:spacing w:val="3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that</w:t>
      </w:r>
      <w:r>
        <w:rPr>
          <w:rFonts w:ascii="Tahoma" w:hAnsi="Tahoma" w:cs="Tahoma"/>
          <w:spacing w:val="3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all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complaints</w:t>
      </w:r>
      <w:r>
        <w:rPr>
          <w:rFonts w:ascii="Tahoma" w:hAnsi="Tahoma" w:cs="Tahoma"/>
          <w:spacing w:val="3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relating</w:t>
      </w:r>
      <w:r>
        <w:rPr>
          <w:rFonts w:ascii="Tahoma" w:hAnsi="Tahoma" w:cs="Tahoma"/>
          <w:spacing w:val="3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3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protection</w:t>
      </w:r>
      <w:r>
        <w:rPr>
          <w:rFonts w:ascii="Tahoma" w:hAnsi="Tahoma" w:cs="Tahoma"/>
          <w:spacing w:val="35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32"/>
          <w:sz w:val="21"/>
          <w:szCs w:val="21"/>
        </w:rPr>
        <w:t xml:space="preserve"> </w:t>
      </w:r>
      <w:proofErr w:type="gramStart"/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3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health</w:t>
      </w:r>
      <w:proofErr w:type="gramEnd"/>
      <w:r>
        <w:rPr>
          <w:rFonts w:ascii="Tahoma" w:hAnsi="Tahoma" w:cs="Tahoma"/>
          <w:spacing w:val="3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information</w:t>
      </w:r>
      <w:r>
        <w:rPr>
          <w:rFonts w:ascii="Tahoma" w:hAnsi="Tahoma" w:cs="Tahoma"/>
          <w:spacing w:val="3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be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 xml:space="preserve">investigated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-1"/>
          <w:sz w:val="21"/>
          <w:szCs w:val="21"/>
        </w:rPr>
        <w:t xml:space="preserve"> resolved timely. </w:t>
      </w:r>
      <w:r>
        <w:rPr>
          <w:rFonts w:ascii="Tahoma" w:hAnsi="Tahoma" w:cs="Tahoma"/>
          <w:sz w:val="21"/>
          <w:szCs w:val="21"/>
        </w:rPr>
        <w:t xml:space="preserve">It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prohibited for any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employee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or</w:t>
      </w:r>
      <w:r>
        <w:rPr>
          <w:rFonts w:ascii="Tahoma" w:hAnsi="Tahoma" w:cs="Tahoma"/>
          <w:spacing w:val="-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contractor</w:t>
      </w:r>
      <w:r>
        <w:rPr>
          <w:rFonts w:ascii="Tahoma" w:hAnsi="Tahoma" w:cs="Tahoma"/>
          <w:spacing w:val="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to</w:t>
      </w:r>
      <w:r>
        <w:rPr>
          <w:rFonts w:ascii="Tahoma" w:hAnsi="Tahoma" w:cs="Tahoma"/>
          <w:spacing w:val="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engage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in</w:t>
      </w:r>
      <w:r>
        <w:rPr>
          <w:rFonts w:ascii="Tahoma" w:hAnsi="Tahoma" w:cs="Tahoma"/>
          <w:spacing w:val="4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any</w:t>
      </w:r>
      <w:r>
        <w:rPr>
          <w:rFonts w:ascii="Tahoma" w:hAnsi="Tahoma" w:cs="Tahoma"/>
          <w:spacing w:val="5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intimidating</w:t>
      </w:r>
      <w:r>
        <w:rPr>
          <w:rFonts w:ascii="Tahoma" w:hAnsi="Tahoma" w:cs="Tahoma"/>
          <w:spacing w:val="3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or</w:t>
      </w:r>
      <w:r>
        <w:rPr>
          <w:rFonts w:ascii="Tahoma" w:hAnsi="Tahoma" w:cs="Tahoma"/>
          <w:spacing w:val="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retaliating</w:t>
      </w:r>
      <w:r>
        <w:rPr>
          <w:rFonts w:ascii="Tahoma" w:hAnsi="Tahoma" w:cs="Tahoma"/>
          <w:spacing w:val="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acts</w:t>
      </w:r>
      <w:r>
        <w:rPr>
          <w:rFonts w:ascii="Tahoma" w:hAnsi="Tahoma" w:cs="Tahoma"/>
          <w:spacing w:val="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against</w:t>
      </w:r>
      <w:r>
        <w:rPr>
          <w:rFonts w:ascii="Tahoma" w:hAnsi="Tahoma" w:cs="Tahoma"/>
          <w:spacing w:val="4"/>
          <w:sz w:val="21"/>
          <w:szCs w:val="21"/>
        </w:rPr>
        <w:t xml:space="preserve"> </w:t>
      </w:r>
      <w:proofErr w:type="gramStart"/>
      <w:r>
        <w:rPr>
          <w:rFonts w:ascii="Tahoma" w:hAnsi="Tahoma" w:cs="Tahoma"/>
          <w:spacing w:val="-2"/>
          <w:sz w:val="21"/>
          <w:szCs w:val="21"/>
        </w:rPr>
        <w:t>persons</w:t>
      </w:r>
      <w:proofErr w:type="gramEnd"/>
      <w:r>
        <w:rPr>
          <w:rFonts w:ascii="Tahoma" w:hAnsi="Tahoma" w:cs="Tahoma"/>
          <w:spacing w:val="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filing</w:t>
      </w:r>
      <w:r>
        <w:rPr>
          <w:rFonts w:ascii="Tahoma" w:hAnsi="Tahoma" w:cs="Tahoma"/>
          <w:spacing w:val="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complaints</w:t>
      </w:r>
      <w:r>
        <w:rPr>
          <w:rFonts w:ascii="Tahoma" w:hAnsi="Tahoma" w:cs="Tahoma"/>
          <w:spacing w:val="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under</w:t>
      </w:r>
      <w:r>
        <w:rPr>
          <w:rFonts w:ascii="Tahoma" w:hAnsi="Tahoma" w:cs="Tahoma"/>
          <w:spacing w:val="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HIPAA</w:t>
      </w:r>
      <w:r>
        <w:rPr>
          <w:rFonts w:ascii="Tahoma" w:hAnsi="Tahoma" w:cs="Tahoma"/>
          <w:spacing w:val="4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regulations.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It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also</w:t>
      </w:r>
      <w:r>
        <w:rPr>
          <w:rFonts w:ascii="Tahoma" w:hAnsi="Tahoma" w:cs="Tahoma"/>
          <w:spacing w:val="2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policy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that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no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employee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or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contractor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proofErr w:type="gramStart"/>
      <w:r>
        <w:rPr>
          <w:rFonts w:ascii="Tahoma" w:hAnsi="Tahoma" w:cs="Tahoma"/>
          <w:spacing w:val="-2"/>
          <w:sz w:val="21"/>
          <w:szCs w:val="21"/>
        </w:rPr>
        <w:t>shall</w:t>
      </w:r>
      <w:proofErr w:type="gramEnd"/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condition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treatment,</w:t>
      </w:r>
      <w:r>
        <w:rPr>
          <w:rFonts w:ascii="Tahoma" w:hAnsi="Tahoma" w:cs="Tahoma"/>
          <w:spacing w:val="5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payment,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enrollment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or</w:t>
      </w:r>
      <w:r>
        <w:rPr>
          <w:rFonts w:ascii="Tahoma" w:hAnsi="Tahoma" w:cs="Tahoma"/>
          <w:spacing w:val="3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eligibility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for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benefits</w:t>
      </w:r>
      <w:r>
        <w:rPr>
          <w:rFonts w:ascii="Tahoma" w:hAnsi="Tahoma" w:cs="Tahoma"/>
          <w:spacing w:val="2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obtain</w:t>
      </w:r>
      <w:r>
        <w:rPr>
          <w:rFonts w:ascii="Tahoma" w:hAnsi="Tahoma" w:cs="Tahoma"/>
          <w:spacing w:val="3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authorization</w:t>
      </w:r>
      <w:r>
        <w:rPr>
          <w:rFonts w:ascii="Tahoma" w:hAnsi="Tahoma" w:cs="Tahoma"/>
          <w:spacing w:val="30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2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disclose</w:t>
      </w:r>
      <w:r>
        <w:rPr>
          <w:rFonts w:ascii="Tahoma" w:hAnsi="Tahoma" w:cs="Tahoma"/>
          <w:spacing w:val="2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protected</w:t>
      </w:r>
      <w:r>
        <w:rPr>
          <w:rFonts w:ascii="Tahoma" w:hAnsi="Tahoma" w:cs="Tahoma"/>
          <w:spacing w:val="2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health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information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as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expressly</w:t>
      </w:r>
      <w:r>
        <w:rPr>
          <w:rFonts w:ascii="Tahoma" w:hAnsi="Tahoma" w:cs="Tahoma"/>
          <w:spacing w:val="1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authorized</w:t>
      </w:r>
      <w:r>
        <w:rPr>
          <w:rFonts w:ascii="Tahoma" w:hAnsi="Tahoma" w:cs="Tahoma"/>
          <w:spacing w:val="-1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under</w:t>
      </w:r>
      <w:r>
        <w:rPr>
          <w:rFonts w:ascii="Tahoma" w:hAnsi="Tahoma" w:cs="Tahoma"/>
          <w:spacing w:val="-1"/>
          <w:sz w:val="21"/>
          <w:szCs w:val="21"/>
        </w:rPr>
        <w:t xml:space="preserve"> the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regulations.</w:t>
      </w:r>
    </w:p>
    <w:p w14:paraId="2A78ABB2" w14:textId="77777777" w:rsidR="00C12DB3" w:rsidRDefault="00C12DB3" w:rsidP="00C12DB3">
      <w:pPr>
        <w:pStyle w:val="BodyText"/>
        <w:kinsoku w:val="0"/>
        <w:overflowPunct w:val="0"/>
        <w:spacing w:before="2"/>
        <w:ind w:left="0" w:firstLine="0"/>
        <w:rPr>
          <w:rFonts w:ascii="Tahoma" w:hAnsi="Tahoma" w:cs="Tahoma"/>
          <w:sz w:val="21"/>
          <w:szCs w:val="21"/>
        </w:rPr>
      </w:pPr>
    </w:p>
    <w:p w14:paraId="725F9EC2" w14:textId="77777777" w:rsidR="00C12DB3" w:rsidRDefault="00C12DB3" w:rsidP="00C12DB3">
      <w:pPr>
        <w:pStyle w:val="BodyText"/>
        <w:kinsoku w:val="0"/>
        <w:overflowPunct w:val="0"/>
        <w:ind w:left="119" w:firstLine="0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b/>
          <w:bCs/>
          <w:spacing w:val="-1"/>
          <w:sz w:val="21"/>
          <w:szCs w:val="21"/>
        </w:rPr>
        <w:t>Responsibility and</w:t>
      </w:r>
      <w:r>
        <w:rPr>
          <w:rFonts w:ascii="Tahoma" w:hAnsi="Tahoma" w:cs="Tahoma"/>
          <w:b/>
          <w:bCs/>
          <w:spacing w:val="-3"/>
          <w:sz w:val="21"/>
          <w:szCs w:val="21"/>
        </w:rPr>
        <w:t xml:space="preserve"> </w:t>
      </w:r>
      <w:r>
        <w:rPr>
          <w:rFonts w:ascii="Tahoma" w:hAnsi="Tahoma" w:cs="Tahoma"/>
          <w:b/>
          <w:bCs/>
          <w:spacing w:val="-1"/>
          <w:sz w:val="21"/>
          <w:szCs w:val="21"/>
        </w:rPr>
        <w:t>Identification</w:t>
      </w:r>
    </w:p>
    <w:p w14:paraId="595A632C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  <w:b/>
          <w:bCs/>
        </w:rPr>
      </w:pPr>
    </w:p>
    <w:p w14:paraId="7B9B81FF" w14:textId="77777777" w:rsidR="00C12DB3" w:rsidRDefault="00C12DB3" w:rsidP="00C12DB3">
      <w:pPr>
        <w:pStyle w:val="BodyText"/>
        <w:kinsoku w:val="0"/>
        <w:overflowPunct w:val="0"/>
        <w:ind w:left="119" w:right="114" w:firstLine="0"/>
        <w:jc w:val="both"/>
        <w:rPr>
          <w:rFonts w:ascii="Tahoma" w:hAnsi="Tahoma" w:cs="Tahoma"/>
          <w:spacing w:val="-2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>It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office</w:t>
      </w:r>
      <w:r>
        <w:rPr>
          <w:rFonts w:ascii="Tahoma" w:hAnsi="Tahoma" w:cs="Tahoma"/>
          <w:spacing w:val="2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policy</w:t>
      </w:r>
      <w:r>
        <w:rPr>
          <w:rFonts w:ascii="Tahoma" w:hAnsi="Tahoma" w:cs="Tahoma"/>
          <w:spacing w:val="2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that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2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office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staff</w:t>
      </w:r>
      <w:r>
        <w:rPr>
          <w:rFonts w:ascii="Tahoma" w:hAnsi="Tahoma" w:cs="Tahoma"/>
          <w:spacing w:val="2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are</w:t>
      </w:r>
      <w:r>
        <w:rPr>
          <w:rFonts w:ascii="Tahoma" w:hAnsi="Tahoma" w:cs="Tahoma"/>
          <w:spacing w:val="2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responsible</w:t>
      </w:r>
      <w:r>
        <w:rPr>
          <w:rFonts w:ascii="Tahoma" w:hAnsi="Tahoma" w:cs="Tahoma"/>
          <w:spacing w:val="22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for</w:t>
      </w:r>
      <w:r>
        <w:rPr>
          <w:rFonts w:ascii="Tahoma" w:hAnsi="Tahoma" w:cs="Tahoma"/>
          <w:spacing w:val="23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implementing</w:t>
      </w:r>
      <w:r>
        <w:rPr>
          <w:rFonts w:ascii="Tahoma" w:hAnsi="Tahoma" w:cs="Tahoma"/>
          <w:spacing w:val="23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policy</w:t>
      </w:r>
      <w:r>
        <w:rPr>
          <w:rFonts w:ascii="Tahoma" w:hAnsi="Tahoma" w:cs="Tahoma"/>
          <w:spacing w:val="25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69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procedures.</w:t>
      </w:r>
      <w:r>
        <w:rPr>
          <w:rFonts w:ascii="Tahoma" w:hAnsi="Tahoma" w:cs="Tahoma"/>
          <w:spacing w:val="37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It</w:t>
      </w:r>
      <w:r>
        <w:rPr>
          <w:rFonts w:ascii="Tahoma" w:hAnsi="Tahoma" w:cs="Tahoma"/>
          <w:spacing w:val="3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is</w:t>
      </w:r>
      <w:r>
        <w:rPr>
          <w:rFonts w:ascii="Tahoma" w:hAnsi="Tahoma" w:cs="Tahoma"/>
          <w:spacing w:val="3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also</w:t>
      </w:r>
      <w:r>
        <w:rPr>
          <w:rFonts w:ascii="Tahoma" w:hAnsi="Tahoma" w:cs="Tahoma"/>
          <w:spacing w:val="3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our</w:t>
      </w:r>
      <w:r>
        <w:rPr>
          <w:rFonts w:ascii="Tahoma" w:hAnsi="Tahoma" w:cs="Tahoma"/>
          <w:spacing w:val="3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responsibility</w:t>
      </w:r>
      <w:r>
        <w:rPr>
          <w:rFonts w:ascii="Tahoma" w:hAnsi="Tahoma" w:cs="Tahoma"/>
          <w:spacing w:val="38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3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perform</w:t>
      </w:r>
      <w:r>
        <w:rPr>
          <w:rFonts w:ascii="Tahoma" w:hAnsi="Tahoma" w:cs="Tahoma"/>
          <w:spacing w:val="37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verification</w:t>
      </w:r>
      <w:r>
        <w:rPr>
          <w:rFonts w:ascii="Tahoma" w:hAnsi="Tahoma" w:cs="Tahoma"/>
          <w:spacing w:val="37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37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identification</w:t>
      </w:r>
      <w:r>
        <w:rPr>
          <w:rFonts w:ascii="Tahoma" w:hAnsi="Tahoma" w:cs="Tahoma"/>
          <w:spacing w:val="37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of</w:t>
      </w:r>
      <w:r>
        <w:rPr>
          <w:rFonts w:ascii="Tahoma" w:hAnsi="Tahoma" w:cs="Tahoma"/>
          <w:spacing w:val="36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anyone</w:t>
      </w:r>
      <w:r>
        <w:rPr>
          <w:rFonts w:ascii="Tahoma" w:hAnsi="Tahoma" w:cs="Tahoma"/>
          <w:spacing w:val="5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seeking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access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to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protected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health</w:t>
      </w:r>
      <w:r>
        <w:rPr>
          <w:rFonts w:ascii="Tahoma" w:hAnsi="Tahoma" w:cs="Tahoma"/>
          <w:spacing w:val="25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information,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and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any</w:t>
      </w:r>
      <w:r>
        <w:rPr>
          <w:rFonts w:ascii="Tahoma" w:hAnsi="Tahoma" w:cs="Tahoma"/>
          <w:spacing w:val="23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unauthorized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use</w:t>
      </w:r>
      <w:r>
        <w:rPr>
          <w:rFonts w:ascii="Tahoma" w:hAnsi="Tahoma" w:cs="Tahoma"/>
          <w:spacing w:val="2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or</w:t>
      </w:r>
      <w:r>
        <w:rPr>
          <w:rFonts w:ascii="Tahoma" w:hAnsi="Tahoma" w:cs="Tahoma"/>
          <w:spacing w:val="26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disclosure</w:t>
      </w:r>
      <w:r>
        <w:rPr>
          <w:rFonts w:ascii="Tahoma" w:hAnsi="Tahoma" w:cs="Tahoma"/>
          <w:spacing w:val="24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of</w:t>
      </w:r>
      <w:r>
        <w:rPr>
          <w:rFonts w:ascii="Tahoma" w:hAnsi="Tahoma" w:cs="Tahoma"/>
          <w:spacing w:val="65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protected health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information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be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mitigated</w:t>
      </w:r>
      <w:r>
        <w:rPr>
          <w:rFonts w:ascii="Tahoma" w:hAnsi="Tahoma" w:cs="Tahoma"/>
          <w:spacing w:val="2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to</w:t>
      </w:r>
      <w:r>
        <w:rPr>
          <w:rFonts w:ascii="Tahoma" w:hAnsi="Tahoma" w:cs="Tahoma"/>
          <w:spacing w:val="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the</w:t>
      </w:r>
      <w:r>
        <w:rPr>
          <w:rFonts w:ascii="Tahoma" w:hAnsi="Tahoma" w:cs="Tahoma"/>
          <w:spacing w:val="-2"/>
          <w:sz w:val="21"/>
          <w:szCs w:val="21"/>
        </w:rPr>
        <w:t xml:space="preserve"> </w:t>
      </w:r>
      <w:r>
        <w:rPr>
          <w:rFonts w:ascii="Tahoma" w:hAnsi="Tahoma" w:cs="Tahoma"/>
          <w:spacing w:val="-1"/>
          <w:sz w:val="21"/>
          <w:szCs w:val="21"/>
        </w:rPr>
        <w:t>extent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pacing w:val="-2"/>
          <w:sz w:val="21"/>
          <w:szCs w:val="21"/>
        </w:rPr>
        <w:t>possible.</w:t>
      </w:r>
    </w:p>
    <w:p w14:paraId="17D70CE0" w14:textId="77777777" w:rsidR="00C12DB3" w:rsidRDefault="00C12DB3" w:rsidP="00C12DB3">
      <w:pPr>
        <w:pStyle w:val="BodyText"/>
        <w:kinsoku w:val="0"/>
        <w:overflowPunct w:val="0"/>
        <w:spacing w:before="1"/>
        <w:ind w:right="1607"/>
        <w:rPr>
          <w:rFonts w:ascii="Arial" w:hAnsi="Arial" w:cs="Arial"/>
        </w:rPr>
        <w:sectPr w:rsidR="00C12DB3">
          <w:pgSz w:w="12240" w:h="15840"/>
          <w:pgMar w:top="800" w:right="1320" w:bottom="280" w:left="1040" w:header="720" w:footer="720" w:gutter="0"/>
          <w:cols w:space="720" w:equalWidth="0">
            <w:col w:w="9880"/>
          </w:cols>
          <w:noEndnote/>
        </w:sectPr>
      </w:pPr>
    </w:p>
    <w:p w14:paraId="30159CF5" w14:textId="19D9681B" w:rsidR="00C12DB3" w:rsidRDefault="00C12DB3" w:rsidP="00C12DB3">
      <w:pPr>
        <w:pStyle w:val="BodyText"/>
        <w:kinsoku w:val="0"/>
        <w:overflowPunct w:val="0"/>
        <w:spacing w:before="46"/>
        <w:ind w:left="120" w:firstLine="0"/>
        <w:rPr>
          <w:rFonts w:ascii="Footlight MT Light" w:hAnsi="Footlight MT Light" w:cs="Footlight MT Light"/>
          <w:sz w:val="39"/>
          <w:szCs w:val="39"/>
        </w:rPr>
      </w:pPr>
      <w:r>
        <w:rPr>
          <w:rFonts w:ascii="Footlight MT Light" w:hAnsi="Footlight MT Light" w:cs="Footlight MT Light"/>
          <w:spacing w:val="-1"/>
          <w:sz w:val="39"/>
          <w:szCs w:val="39"/>
        </w:rPr>
        <w:lastRenderedPageBreak/>
        <w:t>Yuri Falkinstein,</w:t>
      </w:r>
      <w:r>
        <w:rPr>
          <w:rFonts w:ascii="Footlight MT Light" w:hAnsi="Footlight MT Light" w:cs="Footlight MT Light"/>
          <w:sz w:val="39"/>
          <w:szCs w:val="39"/>
        </w:rPr>
        <w:t xml:space="preserve"> </w:t>
      </w:r>
      <w:r>
        <w:rPr>
          <w:rFonts w:ascii="Footlight MT Light" w:hAnsi="Footlight MT Light" w:cs="Footlight MT Light"/>
          <w:spacing w:val="-1"/>
          <w:sz w:val="39"/>
          <w:szCs w:val="39"/>
        </w:rPr>
        <w:t>M.D.,</w:t>
      </w:r>
      <w:r>
        <w:rPr>
          <w:rFonts w:ascii="Footlight MT Light" w:hAnsi="Footlight MT Light" w:cs="Footlight MT Light"/>
          <w:sz w:val="39"/>
          <w:szCs w:val="39"/>
        </w:rPr>
        <w:t xml:space="preserve"> </w:t>
      </w:r>
      <w:r>
        <w:rPr>
          <w:rFonts w:ascii="Footlight MT Light" w:hAnsi="Footlight MT Light" w:cs="Footlight MT Light"/>
          <w:spacing w:val="-2"/>
          <w:sz w:val="39"/>
          <w:szCs w:val="39"/>
        </w:rPr>
        <w:t>FAAOS</w:t>
      </w:r>
    </w:p>
    <w:p w14:paraId="48332398" w14:textId="77777777" w:rsidR="00C12DB3" w:rsidRDefault="00C12DB3" w:rsidP="00C12DB3">
      <w:pPr>
        <w:pStyle w:val="BodyText"/>
        <w:kinsoku w:val="0"/>
        <w:overflowPunct w:val="0"/>
        <w:spacing w:before="3"/>
        <w:ind w:left="120" w:right="2490" w:firstLine="0"/>
        <w:rPr>
          <w:rFonts w:ascii="Footlight MT Light" w:hAnsi="Footlight MT Light" w:cs="Footlight MT Light"/>
          <w:sz w:val="24"/>
          <w:szCs w:val="24"/>
        </w:rPr>
      </w:pPr>
      <w:r>
        <w:rPr>
          <w:rFonts w:ascii="Footlight MT Light" w:hAnsi="Footlight MT Light" w:cs="Footlight MT Light"/>
          <w:sz w:val="24"/>
          <w:szCs w:val="24"/>
        </w:rPr>
        <w:t>FELLOW,</w:t>
      </w:r>
      <w:r>
        <w:rPr>
          <w:rFonts w:ascii="Footlight MT Light" w:hAnsi="Footlight MT Light" w:cs="Footlight MT Light"/>
          <w:spacing w:val="-6"/>
          <w:sz w:val="24"/>
          <w:szCs w:val="24"/>
        </w:rPr>
        <w:t xml:space="preserve"> </w:t>
      </w:r>
      <w:r>
        <w:rPr>
          <w:rFonts w:ascii="Footlight MT Light" w:hAnsi="Footlight MT Light" w:cs="Footlight MT Light"/>
          <w:spacing w:val="-1"/>
          <w:sz w:val="24"/>
          <w:szCs w:val="24"/>
        </w:rPr>
        <w:t>AMERICAN</w:t>
      </w:r>
      <w:r>
        <w:rPr>
          <w:rFonts w:ascii="Footlight MT Light" w:hAnsi="Footlight MT Light" w:cs="Footlight MT Light"/>
          <w:spacing w:val="-5"/>
          <w:sz w:val="24"/>
          <w:szCs w:val="24"/>
        </w:rPr>
        <w:t xml:space="preserve"> </w:t>
      </w:r>
      <w:r>
        <w:rPr>
          <w:rFonts w:ascii="Footlight MT Light" w:hAnsi="Footlight MT Light" w:cs="Footlight MT Light"/>
          <w:spacing w:val="-1"/>
          <w:sz w:val="24"/>
          <w:szCs w:val="24"/>
        </w:rPr>
        <w:t>ACADEMY</w:t>
      </w:r>
      <w:r>
        <w:rPr>
          <w:rFonts w:ascii="Footlight MT Light" w:hAnsi="Footlight MT Light" w:cs="Footlight MT Light"/>
          <w:spacing w:val="-6"/>
          <w:sz w:val="24"/>
          <w:szCs w:val="24"/>
        </w:rPr>
        <w:t xml:space="preserve"> </w:t>
      </w:r>
      <w:r>
        <w:rPr>
          <w:rFonts w:ascii="Footlight MT Light" w:hAnsi="Footlight MT Light" w:cs="Footlight MT Light"/>
          <w:sz w:val="24"/>
          <w:szCs w:val="24"/>
        </w:rPr>
        <w:t>OF</w:t>
      </w:r>
      <w:r>
        <w:rPr>
          <w:rFonts w:ascii="Footlight MT Light" w:hAnsi="Footlight MT Light" w:cs="Footlight MT Light"/>
          <w:spacing w:val="-5"/>
          <w:sz w:val="24"/>
          <w:szCs w:val="24"/>
        </w:rPr>
        <w:t xml:space="preserve"> </w:t>
      </w:r>
      <w:r>
        <w:rPr>
          <w:rFonts w:ascii="Footlight MT Light" w:hAnsi="Footlight MT Light" w:cs="Footlight MT Light"/>
          <w:sz w:val="24"/>
          <w:szCs w:val="24"/>
        </w:rPr>
        <w:t>ORTHOPAEDIC</w:t>
      </w:r>
      <w:r>
        <w:rPr>
          <w:rFonts w:ascii="Footlight MT Light" w:hAnsi="Footlight MT Light" w:cs="Footlight MT Light"/>
          <w:spacing w:val="23"/>
          <w:w w:val="99"/>
          <w:sz w:val="24"/>
          <w:szCs w:val="24"/>
        </w:rPr>
        <w:t xml:space="preserve"> </w:t>
      </w:r>
      <w:r>
        <w:rPr>
          <w:rFonts w:ascii="Footlight MT Light" w:hAnsi="Footlight MT Light" w:cs="Footlight MT Light"/>
          <w:spacing w:val="-1"/>
          <w:sz w:val="24"/>
          <w:szCs w:val="24"/>
        </w:rPr>
        <w:t>SURGEONS</w:t>
      </w:r>
    </w:p>
    <w:p w14:paraId="6CE947B9" w14:textId="77777777" w:rsidR="00C12DB3" w:rsidRDefault="00C12DB3" w:rsidP="00C12DB3">
      <w:pPr>
        <w:pStyle w:val="BodyText"/>
        <w:kinsoku w:val="0"/>
        <w:overflowPunct w:val="0"/>
        <w:ind w:left="120" w:right="6748" w:firstLine="0"/>
        <w:rPr>
          <w:rFonts w:ascii="Footlight MT Light" w:hAnsi="Footlight MT Light" w:cs="Footlight MT Light"/>
          <w:color w:val="303030"/>
          <w:spacing w:val="-1"/>
          <w:sz w:val="21"/>
          <w:szCs w:val="21"/>
        </w:rPr>
      </w:pPr>
    </w:p>
    <w:p w14:paraId="3CE85FB1" w14:textId="77777777" w:rsidR="00C12DB3" w:rsidRDefault="00C12DB3" w:rsidP="00C12DB3">
      <w:pPr>
        <w:pStyle w:val="BodyText"/>
        <w:kinsoku w:val="0"/>
        <w:overflowPunct w:val="0"/>
        <w:spacing w:before="1"/>
        <w:ind w:left="0" w:firstLine="0"/>
        <w:rPr>
          <w:rFonts w:ascii="Footlight MT Light" w:hAnsi="Footlight MT Light" w:cs="Footlight MT Light"/>
          <w:sz w:val="24"/>
          <w:szCs w:val="24"/>
        </w:rPr>
      </w:pPr>
    </w:p>
    <w:p w14:paraId="50919BB3" w14:textId="77777777" w:rsidR="004D4227" w:rsidRDefault="00C12DB3" w:rsidP="00C12DB3">
      <w:pPr>
        <w:pStyle w:val="BodyText"/>
        <w:tabs>
          <w:tab w:val="left" w:pos="4439"/>
          <w:tab w:val="left" w:pos="7319"/>
        </w:tabs>
        <w:kinsoku w:val="0"/>
        <w:overflowPunct w:val="0"/>
        <w:ind w:left="120" w:firstLine="0"/>
        <w:rPr>
          <w:rFonts w:ascii="Arial Narrow" w:hAnsi="Arial Narrow" w:cs="Arial Narrow"/>
          <w:sz w:val="18"/>
          <w:szCs w:val="18"/>
        </w:rPr>
      </w:pPr>
      <w:r w:rsidRPr="0028156C">
        <w:rPr>
          <w:rFonts w:ascii="Arial" w:hAnsi="Arial" w:cs="Arial"/>
          <w:b/>
          <w:bCs/>
          <w:spacing w:val="-1"/>
          <w:w w:val="95"/>
          <w:sz w:val="28"/>
          <w:szCs w:val="28"/>
        </w:rPr>
        <w:t>NAME:</w:t>
      </w:r>
      <w:r w:rsidR="00FB3812" w:rsidRPr="00FB3812">
        <w:rPr>
          <w:rFonts w:ascii="Arial Narrow" w:hAnsi="Arial Narrow" w:cs="Arial Narrow"/>
          <w:b/>
          <w:sz w:val="18"/>
          <w:szCs w:val="18"/>
        </w:rPr>
        <w:t xml:space="preserve"> </w:t>
      </w:r>
      <w:r w:rsidR="00FB3812" w:rsidRPr="00927234">
        <w:rPr>
          <w:rFonts w:ascii="Arial" w:hAnsi="Arial" w:cs="Arial"/>
          <w:b/>
          <w:sz w:val="28"/>
          <w:szCs w:val="28"/>
        </w:rPr>
        <w:t>##Patients.FirstName#</w:t>
      </w:r>
      <w:proofErr w:type="gramStart"/>
      <w:r w:rsidR="00FB3812" w:rsidRPr="00927234">
        <w:rPr>
          <w:rFonts w:ascii="Arial" w:hAnsi="Arial" w:cs="Arial"/>
          <w:b/>
          <w:sz w:val="28"/>
          <w:szCs w:val="28"/>
        </w:rPr>
        <w:t>#  #</w:t>
      </w:r>
      <w:proofErr w:type="gramEnd"/>
      <w:r w:rsidR="00FB3812" w:rsidRPr="00927234">
        <w:rPr>
          <w:rFonts w:ascii="Arial" w:hAnsi="Arial" w:cs="Arial"/>
          <w:b/>
          <w:sz w:val="28"/>
          <w:szCs w:val="28"/>
        </w:rPr>
        <w:t>#Patients.LastName##</w:t>
      </w:r>
      <w:r w:rsidR="00FB3812">
        <w:rPr>
          <w:rFonts w:ascii="Arial Narrow" w:hAnsi="Arial Narrow" w:cs="Arial Narrow"/>
          <w:b/>
          <w:sz w:val="22"/>
          <w:szCs w:val="22"/>
        </w:rPr>
        <w:t xml:space="preserve">                  </w:t>
      </w:r>
      <w:r w:rsidRPr="0028156C">
        <w:rPr>
          <w:rFonts w:ascii="Arial" w:hAnsi="Arial" w:cs="Arial"/>
          <w:b/>
          <w:bCs/>
          <w:spacing w:val="-1"/>
          <w:w w:val="95"/>
          <w:sz w:val="28"/>
          <w:szCs w:val="28"/>
        </w:rPr>
        <w:t xml:space="preserve">         </w:t>
      </w:r>
      <w:r w:rsidRPr="0028156C">
        <w:rPr>
          <w:rFonts w:ascii="Arial" w:hAnsi="Arial" w:cs="Arial"/>
          <w:b/>
          <w:bCs/>
          <w:spacing w:val="-1"/>
          <w:sz w:val="28"/>
          <w:szCs w:val="28"/>
        </w:rPr>
        <w:t>ACCT:</w:t>
      </w:r>
      <w:r w:rsidR="00D548F6" w:rsidRPr="00D548F6">
        <w:rPr>
          <w:rFonts w:ascii="Arial Narrow" w:hAnsi="Arial Narrow" w:cs="Arial Narrow"/>
          <w:sz w:val="18"/>
          <w:szCs w:val="18"/>
        </w:rPr>
        <w:t xml:space="preserve"> </w:t>
      </w:r>
      <w:r w:rsidR="00D548F6" w:rsidRPr="000A0249">
        <w:rPr>
          <w:rFonts w:ascii="Arial" w:hAnsi="Arial" w:cs="Arial"/>
          <w:sz w:val="28"/>
          <w:szCs w:val="28"/>
        </w:rPr>
        <w:t>##Appointments.RequestConfirmationNumber##</w:t>
      </w:r>
      <w:r w:rsidR="00664CA4">
        <w:rPr>
          <w:rFonts w:ascii="Arial Narrow" w:hAnsi="Arial Narrow" w:cs="Arial Narrow"/>
          <w:sz w:val="18"/>
          <w:szCs w:val="18"/>
        </w:rPr>
        <w:t xml:space="preserve">                </w:t>
      </w:r>
    </w:p>
    <w:p w14:paraId="39ABD581" w14:textId="2E32090A" w:rsidR="00C12DB3" w:rsidRPr="0028156C" w:rsidRDefault="00C12DB3" w:rsidP="00C12DB3">
      <w:pPr>
        <w:pStyle w:val="BodyText"/>
        <w:tabs>
          <w:tab w:val="left" w:pos="4439"/>
          <w:tab w:val="left" w:pos="7319"/>
        </w:tabs>
        <w:kinsoku w:val="0"/>
        <w:overflowPunct w:val="0"/>
        <w:ind w:left="120" w:firstLine="0"/>
        <w:rPr>
          <w:rFonts w:ascii="Arial" w:hAnsi="Arial" w:cs="Arial"/>
          <w:b/>
          <w:bCs/>
          <w:spacing w:val="-2"/>
          <w:sz w:val="28"/>
          <w:szCs w:val="28"/>
        </w:rPr>
      </w:pPr>
      <w:proofErr w:type="gramStart"/>
      <w:r w:rsidRPr="0028156C">
        <w:rPr>
          <w:rFonts w:ascii="Arial" w:hAnsi="Arial" w:cs="Arial"/>
          <w:b/>
          <w:bCs/>
          <w:spacing w:val="-2"/>
          <w:sz w:val="28"/>
          <w:szCs w:val="28"/>
        </w:rPr>
        <w:t>DATE:</w:t>
      </w:r>
      <w:r w:rsidR="004D4227">
        <w:rPr>
          <w:rFonts w:ascii="Arial" w:hAnsi="Arial" w:cs="Arial"/>
          <w:b/>
          <w:bCs/>
          <w:spacing w:val="-2"/>
          <w:sz w:val="28"/>
          <w:szCs w:val="28"/>
        </w:rPr>
        <w:t xml:space="preserve"> </w:t>
      </w:r>
      <w:r w:rsidR="00F41BCC" w:rsidRPr="00F41BCC">
        <w:rPr>
          <w:rFonts w:ascii="Arial" w:hAnsi="Arial" w:cs="Arial"/>
          <w:sz w:val="28"/>
          <w:szCs w:val="28"/>
        </w:rPr>
        <w:t>##</w:t>
      </w:r>
      <w:proofErr w:type="gramEnd"/>
      <w:r w:rsidR="00F41BCC" w:rsidRPr="00F41BCC">
        <w:rPr>
          <w:rFonts w:ascii="Arial" w:hAnsi="Arial" w:cs="Arial"/>
          <w:sz w:val="28"/>
          <w:szCs w:val="28"/>
        </w:rPr>
        <w:t>Appointments.AvailableDate##</w:t>
      </w:r>
    </w:p>
    <w:p w14:paraId="102A854A" w14:textId="77777777" w:rsidR="00C12DB3" w:rsidRDefault="00C12DB3" w:rsidP="00C12DB3">
      <w:pPr>
        <w:pStyle w:val="BodyText"/>
        <w:tabs>
          <w:tab w:val="left" w:pos="4439"/>
          <w:tab w:val="left" w:pos="7319"/>
        </w:tabs>
        <w:kinsoku w:val="0"/>
        <w:overflowPunct w:val="0"/>
        <w:ind w:left="120" w:firstLine="0"/>
        <w:rPr>
          <w:rFonts w:ascii="Tahoma" w:hAnsi="Tahoma" w:cs="Tahoma"/>
          <w:spacing w:val="-1"/>
          <w:sz w:val="24"/>
          <w:szCs w:val="24"/>
        </w:rPr>
      </w:pPr>
    </w:p>
    <w:p w14:paraId="4A48300A" w14:textId="77777777" w:rsidR="00C12DB3" w:rsidRDefault="00C12DB3" w:rsidP="00C12DB3">
      <w:pPr>
        <w:pStyle w:val="BodyText"/>
        <w:tabs>
          <w:tab w:val="left" w:pos="4439"/>
          <w:tab w:val="left" w:pos="7319"/>
        </w:tabs>
        <w:kinsoku w:val="0"/>
        <w:overflowPunct w:val="0"/>
        <w:ind w:left="120" w:firstLine="0"/>
        <w:rPr>
          <w:rFonts w:ascii="Tahoma" w:hAnsi="Tahoma" w:cs="Tahoma"/>
          <w:spacing w:val="-1"/>
          <w:sz w:val="24"/>
          <w:szCs w:val="24"/>
        </w:rPr>
      </w:pPr>
      <w:r>
        <w:rPr>
          <w:rFonts w:ascii="Tahoma" w:hAnsi="Tahoma" w:cs="Tahoma"/>
          <w:spacing w:val="-1"/>
          <w:sz w:val="24"/>
          <w:szCs w:val="24"/>
        </w:rPr>
        <w:t xml:space="preserve">TO </w:t>
      </w:r>
      <w:r>
        <w:rPr>
          <w:rFonts w:ascii="Tahoma" w:hAnsi="Tahoma" w:cs="Tahoma"/>
          <w:sz w:val="24"/>
          <w:szCs w:val="24"/>
        </w:rPr>
        <w:t>THE</w:t>
      </w:r>
      <w:r>
        <w:rPr>
          <w:rFonts w:ascii="Tahoma" w:hAnsi="Tahoma" w:cs="Tahoma"/>
          <w:spacing w:val="-1"/>
          <w:sz w:val="24"/>
          <w:szCs w:val="24"/>
        </w:rPr>
        <w:t xml:space="preserve"> BEST</w:t>
      </w:r>
      <w:r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OF</w:t>
      </w:r>
      <w:r>
        <w:rPr>
          <w:rFonts w:ascii="Tahoma" w:hAnsi="Tahoma" w:cs="Tahoma"/>
          <w:spacing w:val="-1"/>
          <w:sz w:val="24"/>
          <w:szCs w:val="24"/>
        </w:rPr>
        <w:t xml:space="preserve"> MY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KNOWLEDGE,</w:t>
      </w:r>
      <w:r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I</w:t>
      </w:r>
      <w:r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 xml:space="preserve">AM </w:t>
      </w:r>
      <w:r>
        <w:rPr>
          <w:rFonts w:ascii="Tahoma" w:hAnsi="Tahoma" w:cs="Tahoma"/>
          <w:sz w:val="24"/>
          <w:szCs w:val="24"/>
        </w:rPr>
        <w:t xml:space="preserve">NOT </w:t>
      </w:r>
      <w:r>
        <w:rPr>
          <w:rFonts w:ascii="Tahoma" w:hAnsi="Tahoma" w:cs="Tahoma"/>
          <w:spacing w:val="-1"/>
          <w:sz w:val="24"/>
          <w:szCs w:val="24"/>
        </w:rPr>
        <w:t>PREGNANT,</w:t>
      </w:r>
      <w:r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AND</w:t>
      </w:r>
      <w:r>
        <w:rPr>
          <w:rFonts w:ascii="Tahoma" w:hAnsi="Tahoma" w:cs="Tahoma"/>
          <w:spacing w:val="-1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I</w:t>
      </w:r>
      <w:r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REALIZE</w:t>
      </w:r>
      <w:r>
        <w:rPr>
          <w:rFonts w:ascii="Tahoma" w:hAnsi="Tahoma" w:cs="Tahoma"/>
          <w:spacing w:val="-1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THAT</w:t>
      </w:r>
      <w:r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X-</w:t>
      </w:r>
      <w:r>
        <w:rPr>
          <w:rFonts w:ascii="Tahoma" w:hAnsi="Tahoma" w:cs="Tahoma"/>
          <w:spacing w:val="43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RAYS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ARE POTENTIALLY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HAZARDOUS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 xml:space="preserve">TO </w:t>
      </w:r>
      <w:r>
        <w:rPr>
          <w:rFonts w:ascii="Tahoma" w:hAnsi="Tahoma" w:cs="Tahoma"/>
          <w:sz w:val="24"/>
          <w:szCs w:val="24"/>
        </w:rPr>
        <w:t>THE</w:t>
      </w:r>
      <w:r>
        <w:rPr>
          <w:rFonts w:ascii="Tahoma" w:hAnsi="Tahoma" w:cs="Tahoma"/>
          <w:spacing w:val="-1"/>
          <w:sz w:val="24"/>
          <w:szCs w:val="24"/>
        </w:rPr>
        <w:t xml:space="preserve"> FETUS.</w:t>
      </w:r>
    </w:p>
    <w:p w14:paraId="4E67C666" w14:textId="77777777" w:rsidR="00C12DB3" w:rsidRDefault="00C12DB3" w:rsidP="00C12DB3">
      <w:pPr>
        <w:pStyle w:val="BodyText"/>
        <w:kinsoku w:val="0"/>
        <w:overflowPunct w:val="0"/>
        <w:spacing w:before="1"/>
        <w:ind w:left="0" w:firstLine="0"/>
        <w:rPr>
          <w:rFonts w:ascii="Tahoma" w:hAnsi="Tahoma" w:cs="Tahoma"/>
          <w:sz w:val="24"/>
          <w:szCs w:val="24"/>
        </w:rPr>
      </w:pPr>
    </w:p>
    <w:p w14:paraId="7E331DEE" w14:textId="77777777" w:rsidR="00C12DB3" w:rsidRDefault="00AB1D9A" w:rsidP="00C12DB3">
      <w:pPr>
        <w:pStyle w:val="BodyText"/>
        <w:tabs>
          <w:tab w:val="left" w:pos="6237"/>
        </w:tabs>
        <w:kinsoku w:val="0"/>
        <w:overflowPunct w:val="0"/>
        <w:ind w:left="120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95456" behindDoc="1" locked="0" layoutInCell="0" allowOverlap="1" wp14:anchorId="5E438292" wp14:editId="5EF50117">
                <wp:simplePos x="0" y="0"/>
                <wp:positionH relativeFrom="page">
                  <wp:posOffset>3223592</wp:posOffset>
                </wp:positionH>
                <wp:positionV relativeFrom="paragraph">
                  <wp:posOffset>158170</wp:posOffset>
                </wp:positionV>
                <wp:extent cx="3592195" cy="12700"/>
                <wp:effectExtent l="16510" t="11430" r="10795" b="0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92195" cy="12700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FBD02BF" id="Freeform 12" o:spid="_x0000_s1026" style="position:absolute;z-index:-251521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53.85pt,12.45pt,536.65pt,12.45pt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" o:allowincell="f" filled="f" strokeweight=".41486mm">
                <v:path arrowok="t" o:connecttype="custom" o:connectlocs="0,0;3591560,0" o:connectangles="0,0"/>
                <w10:wrap anchorx="page"/>
              </v:polyline>
            </w:pict>
          </mc:Fallback>
        </mc:AlternateContent>
      </w:r>
      <w:r w:rsidR="00C12DB3">
        <w:rPr>
          <w:rFonts w:ascii="Tahoma" w:hAnsi="Tahoma" w:cs="Tahoma"/>
          <w:spacing w:val="-1"/>
          <w:sz w:val="24"/>
          <w:szCs w:val="24"/>
        </w:rPr>
        <w:t>First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  <w:r w:rsidR="00C12DB3">
        <w:rPr>
          <w:rFonts w:ascii="Tahoma" w:hAnsi="Tahoma" w:cs="Tahoma"/>
          <w:spacing w:val="-1"/>
          <w:sz w:val="24"/>
          <w:szCs w:val="24"/>
        </w:rPr>
        <w:t>Day of Last</w:t>
      </w:r>
      <w:r w:rsidR="00C12DB3">
        <w:rPr>
          <w:rFonts w:ascii="Tahoma" w:hAnsi="Tahoma" w:cs="Tahoma"/>
          <w:sz w:val="24"/>
          <w:szCs w:val="24"/>
        </w:rPr>
        <w:t xml:space="preserve"> </w:t>
      </w:r>
      <w:r w:rsidR="00C12DB3">
        <w:rPr>
          <w:rFonts w:ascii="Tahoma" w:hAnsi="Tahoma" w:cs="Tahoma"/>
          <w:spacing w:val="-1"/>
          <w:sz w:val="24"/>
          <w:szCs w:val="24"/>
        </w:rPr>
        <w:t>Menstrual Cycle: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</w:p>
    <w:p w14:paraId="271CDAA7" w14:textId="77777777" w:rsidR="00C12DB3" w:rsidRDefault="00C12DB3" w:rsidP="00C12DB3">
      <w:pPr>
        <w:pStyle w:val="BodyText"/>
        <w:kinsoku w:val="0"/>
        <w:overflowPunct w:val="0"/>
        <w:spacing w:before="1"/>
        <w:ind w:left="0" w:firstLine="0"/>
        <w:rPr>
          <w:rFonts w:ascii="Tahoma" w:hAnsi="Tahoma" w:cs="Tahoma"/>
          <w:sz w:val="23"/>
          <w:szCs w:val="23"/>
        </w:rPr>
      </w:pPr>
    </w:p>
    <w:p w14:paraId="18FCFB5B" w14:textId="77777777" w:rsidR="00C12DB3" w:rsidRDefault="00A84CC9" w:rsidP="00C12DB3">
      <w:pPr>
        <w:pStyle w:val="BodyText"/>
        <w:tabs>
          <w:tab w:val="left" w:pos="6271"/>
        </w:tabs>
        <w:kinsoku w:val="0"/>
        <w:overflowPunct w:val="0"/>
        <w:spacing w:before="59"/>
        <w:ind w:left="120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97504" behindDoc="1" locked="0" layoutInCell="0" allowOverlap="1" wp14:anchorId="7837B854" wp14:editId="0CA75AB7">
                <wp:simplePos x="0" y="0"/>
                <wp:positionH relativeFrom="page">
                  <wp:posOffset>1669774</wp:posOffset>
                </wp:positionH>
                <wp:positionV relativeFrom="paragraph">
                  <wp:posOffset>96796</wp:posOffset>
                </wp:positionV>
                <wp:extent cx="2775005" cy="103367"/>
                <wp:effectExtent l="0" t="0" r="25400" b="0"/>
                <wp:wrapNone/>
                <wp:docPr id="1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775005" cy="103367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BCB13" id="Freeform 13" o:spid="_x0000_s1026" style="position:absolute;margin-left:131.5pt;margin-top:7.6pt;width:218.5pt;height:8.15pt;flip:y;z-index:-251518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" o:allowincell="f" path="m,l5656,e" filled="f" strokeweight=".41486mm">
                <v:path arrowok="t" o:connecttype="custom" o:connectlocs="0,0;2774514,0" o:connectangles="0,0"/>
                <w10:wrap anchorx="page"/>
              </v:shape>
            </w:pict>
          </mc:Fallback>
        </mc:AlternateContent>
      </w:r>
      <w:r w:rsidR="00C12DB3">
        <w:rPr>
          <w:rFonts w:ascii="Tahoma" w:hAnsi="Tahoma" w:cs="Tahoma"/>
          <w:spacing w:val="-1"/>
          <w:sz w:val="24"/>
          <w:szCs w:val="24"/>
        </w:rPr>
        <w:t>Signature: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  <w:u w:val="single"/>
        </w:rPr>
        <w:t xml:space="preserve"> </w:t>
      </w:r>
    </w:p>
    <w:p w14:paraId="3C439EDC" w14:textId="77777777" w:rsidR="00C12DB3" w:rsidRDefault="00C12DB3" w:rsidP="00C12DB3">
      <w:pPr>
        <w:pStyle w:val="BodyText"/>
        <w:kinsoku w:val="0"/>
        <w:overflowPunct w:val="0"/>
        <w:spacing w:before="1"/>
        <w:ind w:left="0" w:firstLine="0"/>
        <w:rPr>
          <w:rFonts w:ascii="Tahoma" w:hAnsi="Tahoma" w:cs="Tahoma"/>
          <w:sz w:val="19"/>
          <w:szCs w:val="19"/>
        </w:rPr>
      </w:pPr>
    </w:p>
    <w:p w14:paraId="09323EBC" w14:textId="77777777" w:rsidR="00C12DB3" w:rsidRDefault="000D005B" w:rsidP="00C12DB3">
      <w:pPr>
        <w:pStyle w:val="BodyText"/>
        <w:tabs>
          <w:tab w:val="left" w:pos="3268"/>
        </w:tabs>
        <w:kinsoku w:val="0"/>
        <w:overflowPunct w:val="0"/>
        <w:spacing w:before="59"/>
        <w:ind w:left="120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99552" behindDoc="1" locked="0" layoutInCell="0" allowOverlap="1" wp14:anchorId="0B4FDD0D" wp14:editId="11DFE28A">
                <wp:simplePos x="0" y="0"/>
                <wp:positionH relativeFrom="page">
                  <wp:posOffset>1375134</wp:posOffset>
                </wp:positionH>
                <wp:positionV relativeFrom="paragraph">
                  <wp:posOffset>198175</wp:posOffset>
                </wp:positionV>
                <wp:extent cx="1741335" cy="45719"/>
                <wp:effectExtent l="0" t="0" r="11430" b="0"/>
                <wp:wrapNone/>
                <wp:docPr id="1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41335" cy="45719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76F6AB" id="Freeform 14" o:spid="_x0000_s1026" style="position:absolute;margin-left:108.3pt;margin-top:15.6pt;width:137.1pt;height:3.6pt;z-index:-251516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" o:allowincell="f" path="m,l5656,e" filled="f" strokeweight=".41486mm">
                <v:path arrowok="t" o:connecttype="custom" o:connectlocs="0,0;1741027,0" o:connectangles="0,0"/>
                <w10:wrap anchorx="page"/>
              </v:shape>
            </w:pict>
          </mc:Fallback>
        </mc:AlternateContent>
      </w:r>
      <w:r w:rsidR="00C12DB3">
        <w:rPr>
          <w:rFonts w:ascii="Tahoma" w:hAnsi="Tahoma" w:cs="Tahoma"/>
          <w:spacing w:val="-1"/>
          <w:sz w:val="24"/>
          <w:szCs w:val="24"/>
        </w:rPr>
        <w:t>Date: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  <w:u w:val="single"/>
        </w:rPr>
        <w:t xml:space="preserve"> </w:t>
      </w:r>
    </w:p>
    <w:p w14:paraId="679D597B" w14:textId="77777777" w:rsidR="00C12DB3" w:rsidRDefault="00C12DB3" w:rsidP="00C12DB3">
      <w:pPr>
        <w:pStyle w:val="BodyText"/>
        <w:kinsoku w:val="0"/>
        <w:overflowPunct w:val="0"/>
        <w:spacing w:before="1"/>
        <w:ind w:left="0" w:firstLine="0"/>
        <w:rPr>
          <w:rFonts w:ascii="Tahoma" w:hAnsi="Tahoma" w:cs="Tahoma"/>
          <w:sz w:val="18"/>
          <w:szCs w:val="18"/>
        </w:rPr>
      </w:pPr>
    </w:p>
    <w:p w14:paraId="1A7EC3D0" w14:textId="77777777" w:rsidR="00C12DB3" w:rsidRDefault="00C12DB3" w:rsidP="00C12DB3">
      <w:pPr>
        <w:pStyle w:val="BodyText"/>
        <w:kinsoku w:val="0"/>
        <w:overflowPunct w:val="0"/>
        <w:spacing w:before="59"/>
        <w:ind w:left="120" w:right="131" w:firstLine="0"/>
        <w:rPr>
          <w:rFonts w:ascii="Tahoma" w:hAnsi="Tahoma" w:cs="Tahoma"/>
          <w:spacing w:val="-1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NO</w:t>
      </w:r>
      <w:r>
        <w:rPr>
          <w:rFonts w:ascii="Tahoma" w:hAnsi="Tahoma" w:cs="Tahoma"/>
          <w:spacing w:val="-1"/>
          <w:sz w:val="24"/>
          <w:szCs w:val="24"/>
        </w:rPr>
        <w:t xml:space="preserve"> ESTOY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EN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 xml:space="preserve">CONOCIMIENTO </w:t>
      </w:r>
      <w:r>
        <w:rPr>
          <w:rFonts w:ascii="Tahoma" w:hAnsi="Tahoma" w:cs="Tahoma"/>
          <w:sz w:val="24"/>
          <w:szCs w:val="24"/>
        </w:rPr>
        <w:t>DE</w:t>
      </w:r>
      <w:r>
        <w:rPr>
          <w:rFonts w:ascii="Tahoma" w:hAnsi="Tahoma" w:cs="Tahoma"/>
          <w:spacing w:val="-1"/>
          <w:sz w:val="24"/>
          <w:szCs w:val="24"/>
        </w:rPr>
        <w:t xml:space="preserve"> ESTAR </w:t>
      </w:r>
      <w:r>
        <w:rPr>
          <w:rFonts w:ascii="Tahoma" w:hAnsi="Tahoma" w:cs="Tahoma"/>
          <w:sz w:val="24"/>
          <w:szCs w:val="24"/>
        </w:rPr>
        <w:t>EMBARAZADA;</w:t>
      </w:r>
      <w:r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Y SI</w:t>
      </w:r>
      <w:r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 xml:space="preserve">ENTIENDO </w:t>
      </w:r>
      <w:r>
        <w:rPr>
          <w:rFonts w:ascii="Tahoma" w:hAnsi="Tahoma" w:cs="Tahoma"/>
          <w:sz w:val="24"/>
          <w:szCs w:val="24"/>
        </w:rPr>
        <w:t>QUE</w:t>
      </w:r>
      <w:r>
        <w:rPr>
          <w:rFonts w:ascii="Tahoma" w:hAnsi="Tahoma" w:cs="Tahoma"/>
          <w:spacing w:val="-1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LOS</w:t>
      </w:r>
      <w:r>
        <w:rPr>
          <w:rFonts w:ascii="Tahoma" w:hAnsi="Tahoma" w:cs="Tahoma"/>
          <w:spacing w:val="37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RAYOS</w:t>
      </w:r>
      <w:r>
        <w:rPr>
          <w:rFonts w:ascii="Tahoma" w:hAnsi="Tahoma" w:cs="Tahoma"/>
          <w:sz w:val="24"/>
          <w:szCs w:val="24"/>
        </w:rPr>
        <w:t xml:space="preserve"> X</w:t>
      </w:r>
      <w:r>
        <w:rPr>
          <w:rFonts w:ascii="Tahoma" w:hAnsi="Tahoma" w:cs="Tahoma"/>
          <w:spacing w:val="-1"/>
          <w:sz w:val="24"/>
          <w:szCs w:val="24"/>
        </w:rPr>
        <w:t xml:space="preserve"> PUEDEN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SER</w:t>
      </w:r>
      <w:r>
        <w:rPr>
          <w:rFonts w:ascii="Tahoma" w:hAnsi="Tahoma" w:cs="Tahoma"/>
          <w:spacing w:val="-4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PERJUDICIALIS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PARA</w:t>
      </w:r>
      <w:r>
        <w:rPr>
          <w:rFonts w:ascii="Tahoma" w:hAnsi="Tahoma" w:cs="Tahoma"/>
          <w:spacing w:val="1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EL FETO.</w:t>
      </w:r>
    </w:p>
    <w:p w14:paraId="0C2ACD45" w14:textId="77777777" w:rsidR="00C12DB3" w:rsidRDefault="00C12DB3" w:rsidP="00C12DB3">
      <w:pPr>
        <w:pStyle w:val="BodyText"/>
        <w:kinsoku w:val="0"/>
        <w:overflowPunct w:val="0"/>
        <w:spacing w:before="12"/>
        <w:ind w:left="0" w:firstLine="0"/>
        <w:rPr>
          <w:rFonts w:ascii="Tahoma" w:hAnsi="Tahoma" w:cs="Tahoma"/>
          <w:sz w:val="17"/>
          <w:szCs w:val="17"/>
        </w:rPr>
      </w:pPr>
    </w:p>
    <w:p w14:paraId="61118736" w14:textId="77777777" w:rsidR="00C12DB3" w:rsidRDefault="007321FC" w:rsidP="00C12DB3">
      <w:pPr>
        <w:pStyle w:val="BodyText"/>
        <w:tabs>
          <w:tab w:val="left" w:pos="6314"/>
        </w:tabs>
        <w:kinsoku w:val="0"/>
        <w:overflowPunct w:val="0"/>
        <w:ind w:left="120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01600" behindDoc="1" locked="0" layoutInCell="0" allowOverlap="1" wp14:anchorId="55027F0E" wp14:editId="5BD11B65">
                <wp:simplePos x="0" y="0"/>
                <wp:positionH relativeFrom="page">
                  <wp:posOffset>3350812</wp:posOffset>
                </wp:positionH>
                <wp:positionV relativeFrom="paragraph">
                  <wp:posOffset>76255</wp:posOffset>
                </wp:positionV>
                <wp:extent cx="2775005" cy="103367"/>
                <wp:effectExtent l="0" t="0" r="25400" b="0"/>
                <wp:wrapNone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775005" cy="103367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4CB79" id="Freeform 15" o:spid="_x0000_s1026" style="position:absolute;margin-left:263.85pt;margin-top:6pt;width:218.5pt;height:8.15pt;flip:y;z-index:-251514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" o:allowincell="f" path="m,l5656,e" filled="f" strokeweight=".41486mm">
                <v:path arrowok="t" o:connecttype="custom" o:connectlocs="0,0;2774514,0" o:connectangles="0,0"/>
                <w10:wrap anchorx="page"/>
              </v:shape>
            </w:pict>
          </mc:Fallback>
        </mc:AlternateContent>
      </w:r>
      <w:r w:rsidR="00C12DB3">
        <w:rPr>
          <w:rFonts w:ascii="Tahoma" w:hAnsi="Tahoma" w:cs="Tahoma"/>
          <w:spacing w:val="-1"/>
          <w:sz w:val="24"/>
          <w:szCs w:val="24"/>
        </w:rPr>
        <w:t xml:space="preserve">Primer </w:t>
      </w:r>
      <w:r w:rsidR="00C12DB3">
        <w:rPr>
          <w:rFonts w:ascii="Tahoma" w:hAnsi="Tahoma" w:cs="Tahoma"/>
          <w:sz w:val="24"/>
          <w:szCs w:val="24"/>
        </w:rPr>
        <w:t>Dia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  <w:r w:rsidR="00C12DB3">
        <w:rPr>
          <w:rFonts w:ascii="Tahoma" w:hAnsi="Tahoma" w:cs="Tahoma"/>
          <w:spacing w:val="-1"/>
          <w:sz w:val="24"/>
          <w:szCs w:val="24"/>
        </w:rPr>
        <w:t>de</w:t>
      </w:r>
      <w:r w:rsidR="00C12DB3">
        <w:rPr>
          <w:rFonts w:ascii="Tahoma" w:hAnsi="Tahoma" w:cs="Tahoma"/>
          <w:sz w:val="24"/>
          <w:szCs w:val="24"/>
        </w:rPr>
        <w:t xml:space="preserve"> </w:t>
      </w:r>
      <w:r w:rsidR="00C12DB3">
        <w:rPr>
          <w:rFonts w:ascii="Tahoma" w:hAnsi="Tahoma" w:cs="Tahoma"/>
          <w:spacing w:val="-1"/>
          <w:sz w:val="24"/>
          <w:szCs w:val="24"/>
        </w:rPr>
        <w:t>Ultima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  <w:proofErr w:type="spellStart"/>
      <w:r w:rsidR="00C12DB3">
        <w:rPr>
          <w:rFonts w:ascii="Tahoma" w:hAnsi="Tahoma" w:cs="Tahoma"/>
          <w:spacing w:val="-1"/>
          <w:sz w:val="24"/>
          <w:szCs w:val="24"/>
        </w:rPr>
        <w:t>Menstruacion</w:t>
      </w:r>
      <w:proofErr w:type="spellEnd"/>
      <w:r w:rsidR="00C12DB3">
        <w:rPr>
          <w:rFonts w:ascii="Tahoma" w:hAnsi="Tahoma" w:cs="Tahoma"/>
          <w:spacing w:val="-1"/>
          <w:sz w:val="24"/>
          <w:szCs w:val="24"/>
        </w:rPr>
        <w:t>: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  <w:u w:val="single"/>
        </w:rPr>
        <w:t xml:space="preserve"> </w:t>
      </w:r>
    </w:p>
    <w:p w14:paraId="787D16D4" w14:textId="77777777" w:rsidR="00C12DB3" w:rsidRDefault="00C12DB3" w:rsidP="00C12DB3">
      <w:pPr>
        <w:pStyle w:val="BodyText"/>
        <w:kinsoku w:val="0"/>
        <w:overflowPunct w:val="0"/>
        <w:spacing w:before="1"/>
        <w:ind w:left="0" w:firstLine="0"/>
        <w:rPr>
          <w:rFonts w:ascii="Tahoma" w:hAnsi="Tahoma" w:cs="Tahoma"/>
          <w:sz w:val="18"/>
          <w:szCs w:val="18"/>
        </w:rPr>
      </w:pPr>
    </w:p>
    <w:p w14:paraId="71E1B8A6" w14:textId="77777777" w:rsidR="00C12DB3" w:rsidRDefault="007321FC" w:rsidP="00C12DB3">
      <w:pPr>
        <w:pStyle w:val="BodyText"/>
        <w:tabs>
          <w:tab w:val="left" w:pos="6378"/>
        </w:tabs>
        <w:kinsoku w:val="0"/>
        <w:overflowPunct w:val="0"/>
        <w:spacing w:before="59"/>
        <w:ind w:left="120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03648" behindDoc="1" locked="0" layoutInCell="0" allowOverlap="1" wp14:anchorId="0014CD55" wp14:editId="3915EEFA">
                <wp:simplePos x="0" y="0"/>
                <wp:positionH relativeFrom="page">
                  <wp:posOffset>1394792</wp:posOffset>
                </wp:positionH>
                <wp:positionV relativeFrom="paragraph">
                  <wp:posOffset>86829</wp:posOffset>
                </wp:positionV>
                <wp:extent cx="2775005" cy="103367"/>
                <wp:effectExtent l="0" t="0" r="25400" b="0"/>
                <wp:wrapNone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775005" cy="103367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F5384B" id="Freeform 16" o:spid="_x0000_s1026" style="position:absolute;margin-left:109.85pt;margin-top:6.85pt;width:218.5pt;height:8.15pt;flip:y;z-index:-251512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" o:allowincell="f" path="m,l5656,e" filled="f" strokeweight=".41486mm">
                <v:path arrowok="t" o:connecttype="custom" o:connectlocs="0,0;2774514,0" o:connectangles="0,0"/>
                <w10:wrap anchorx="page"/>
              </v:shape>
            </w:pict>
          </mc:Fallback>
        </mc:AlternateContent>
      </w:r>
      <w:proofErr w:type="spellStart"/>
      <w:r w:rsidR="00C12DB3">
        <w:rPr>
          <w:rFonts w:ascii="Tahoma" w:hAnsi="Tahoma" w:cs="Tahoma"/>
          <w:spacing w:val="-1"/>
          <w:sz w:val="24"/>
          <w:szCs w:val="24"/>
        </w:rPr>
        <w:t>Firma</w:t>
      </w:r>
      <w:proofErr w:type="spellEnd"/>
      <w:r w:rsidR="00C12DB3">
        <w:rPr>
          <w:rFonts w:ascii="Tahoma" w:hAnsi="Tahoma" w:cs="Tahoma"/>
          <w:spacing w:val="-1"/>
          <w:sz w:val="24"/>
          <w:szCs w:val="24"/>
        </w:rPr>
        <w:t>: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  <w:u w:val="single"/>
        </w:rPr>
        <w:t xml:space="preserve"> </w:t>
      </w:r>
    </w:p>
    <w:p w14:paraId="7B75BF66" w14:textId="77777777" w:rsidR="00C12DB3" w:rsidRDefault="00C12DB3" w:rsidP="00C12DB3">
      <w:pPr>
        <w:pStyle w:val="BodyText"/>
        <w:kinsoku w:val="0"/>
        <w:overflowPunct w:val="0"/>
        <w:spacing w:before="10"/>
        <w:ind w:left="0" w:firstLine="0"/>
        <w:rPr>
          <w:rFonts w:ascii="Tahoma" w:hAnsi="Tahoma" w:cs="Tahoma"/>
          <w:sz w:val="17"/>
          <w:szCs w:val="17"/>
        </w:rPr>
      </w:pPr>
    </w:p>
    <w:p w14:paraId="6F3C9913" w14:textId="77777777" w:rsidR="00C12DB3" w:rsidRDefault="007321FC" w:rsidP="00C12DB3">
      <w:pPr>
        <w:pStyle w:val="BodyText"/>
        <w:tabs>
          <w:tab w:val="left" w:pos="3392"/>
        </w:tabs>
        <w:kinsoku w:val="0"/>
        <w:overflowPunct w:val="0"/>
        <w:spacing w:before="59"/>
        <w:ind w:left="120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05696" behindDoc="1" locked="0" layoutInCell="0" allowOverlap="1" wp14:anchorId="197DB009" wp14:editId="05D707C3">
                <wp:simplePos x="0" y="0"/>
                <wp:positionH relativeFrom="page">
                  <wp:posOffset>1414449</wp:posOffset>
                </wp:positionH>
                <wp:positionV relativeFrom="paragraph">
                  <wp:posOffset>124101</wp:posOffset>
                </wp:positionV>
                <wp:extent cx="2528515" cy="71562"/>
                <wp:effectExtent l="0" t="0" r="24765" b="0"/>
                <wp:wrapNone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528515" cy="71562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ABC9D1" id="Freeform 17" o:spid="_x0000_s1026" style="position:absolute;margin-left:111.35pt;margin-top:9.75pt;width:199.1pt;height:5.65pt;flip:y;z-index:-251510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" o:allowincell="f" path="m,l5656,e" filled="f" strokeweight=".41486mm">
                <v:path arrowok="t" o:connecttype="custom" o:connectlocs="0,0;2528068,0" o:connectangles="0,0"/>
                <w10:wrap anchorx="page"/>
              </v:shape>
            </w:pict>
          </mc:Fallback>
        </mc:AlternateContent>
      </w:r>
      <w:proofErr w:type="spellStart"/>
      <w:r w:rsidR="00C12DB3">
        <w:rPr>
          <w:rFonts w:ascii="Tahoma" w:hAnsi="Tahoma" w:cs="Tahoma"/>
          <w:spacing w:val="-1"/>
          <w:sz w:val="24"/>
          <w:szCs w:val="24"/>
        </w:rPr>
        <w:t>Fecha</w:t>
      </w:r>
      <w:proofErr w:type="spellEnd"/>
      <w:r w:rsidR="00C12DB3">
        <w:rPr>
          <w:rFonts w:ascii="Tahoma" w:hAnsi="Tahoma" w:cs="Tahoma"/>
          <w:spacing w:val="-1"/>
          <w:sz w:val="24"/>
          <w:szCs w:val="24"/>
        </w:rPr>
        <w:t>: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  <w:u w:val="single"/>
        </w:rPr>
        <w:t xml:space="preserve"> </w:t>
      </w:r>
    </w:p>
    <w:p w14:paraId="02C952D6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</w:rPr>
      </w:pPr>
    </w:p>
    <w:p w14:paraId="007B82A2" w14:textId="77777777" w:rsidR="00C12DB3" w:rsidRDefault="00C12DB3" w:rsidP="00C12DB3">
      <w:pPr>
        <w:pStyle w:val="BodyText"/>
        <w:kinsoku w:val="0"/>
        <w:overflowPunct w:val="0"/>
        <w:spacing w:before="8"/>
        <w:ind w:left="0" w:firstLine="0"/>
        <w:rPr>
          <w:rFonts w:ascii="Tahoma" w:hAnsi="Tahoma" w:cs="Tahoma"/>
          <w:sz w:val="14"/>
          <w:szCs w:val="14"/>
        </w:rPr>
      </w:pPr>
    </w:p>
    <w:p w14:paraId="1D4F3EBF" w14:textId="77777777" w:rsidR="00C12DB3" w:rsidRDefault="00C12DB3" w:rsidP="00C12DB3">
      <w:pPr>
        <w:pStyle w:val="BodyText"/>
        <w:kinsoku w:val="0"/>
        <w:overflowPunct w:val="0"/>
        <w:spacing w:line="40" w:lineRule="atLeast"/>
        <w:ind w:left="103" w:firstLine="0"/>
        <w:rPr>
          <w:rFonts w:ascii="Tahoma" w:hAnsi="Tahoma" w:cs="Tahoma"/>
          <w:sz w:val="4"/>
          <w:szCs w:val="4"/>
        </w:rPr>
      </w:pPr>
      <w:r>
        <w:rPr>
          <w:rFonts w:ascii="Tahoma" w:hAnsi="Tahoma" w:cs="Tahoma"/>
          <w:noProof/>
          <w:sz w:val="4"/>
          <w:szCs w:val="4"/>
          <w:lang w:val="en-IN" w:eastAsia="en-IN"/>
        </w:rPr>
        <mc:AlternateContent>
          <mc:Choice Requires="wpg">
            <w:drawing>
              <wp:inline distT="0" distB="0" distL="0" distR="0" wp14:anchorId="25518A0D" wp14:editId="4429CFC4">
                <wp:extent cx="5964555" cy="29210"/>
                <wp:effectExtent l="8255" t="6350" r="8890" b="2540"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4555" cy="29210"/>
                          <a:chOff x="0" y="0"/>
                          <a:chExt cx="9393" cy="46"/>
                        </a:xfrm>
                      </wpg:grpSpPr>
                      <wps:wsp>
                        <wps:cNvPr id="216" name="Freeform 82"/>
                        <wps:cNvSpPr>
                          <a:spLocks/>
                        </wps:cNvSpPr>
                        <wps:spPr bwMode="auto">
                          <a:xfrm>
                            <a:off x="16" y="22"/>
                            <a:ext cx="9360" cy="20"/>
                          </a:xfrm>
                          <a:custGeom>
                            <a:avLst/>
                            <a:gdLst>
                              <a:gd name="T0" fmla="*/ 0 w 9360"/>
                              <a:gd name="T1" fmla="*/ 0 h 20"/>
                              <a:gd name="T2" fmla="*/ 9360 w 93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60" h="2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20954">
                            <a:solidFill>
                              <a:srgbClr val="81818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Freeform 83"/>
                        <wps:cNvSpPr>
                          <a:spLocks/>
                        </wps:cNvSpPr>
                        <wps:spPr bwMode="auto">
                          <a:xfrm>
                            <a:off x="16" y="9"/>
                            <a:ext cx="9360" cy="20"/>
                          </a:xfrm>
                          <a:custGeom>
                            <a:avLst/>
                            <a:gdLst>
                              <a:gd name="T0" fmla="*/ 0 w 9360"/>
                              <a:gd name="T1" fmla="*/ 0 h 20"/>
                              <a:gd name="T2" fmla="*/ 9360 w 93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60" h="2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4318">
                            <a:solidFill>
                              <a:srgbClr val="81818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Freeform 84"/>
                        <wps:cNvSpPr>
                          <a:spLocks/>
                        </wps:cNvSpPr>
                        <wps:spPr bwMode="auto">
                          <a:xfrm>
                            <a:off x="9371" y="6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2 h 20"/>
                              <a:gd name="T2" fmla="*/ 4 w 20"/>
                              <a:gd name="T3" fmla="*/ 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2"/>
                                </a:moveTo>
                                <a:lnTo>
                                  <a:pt x="4" y="2"/>
                                </a:lnTo>
                              </a:path>
                            </a:pathLst>
                          </a:custGeom>
                          <a:noFill/>
                          <a:ln w="4318">
                            <a:solidFill>
                              <a:srgbClr val="D4D0C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Freeform 85"/>
                        <wps:cNvSpPr>
                          <a:spLocks/>
                        </wps:cNvSpPr>
                        <wps:spPr bwMode="auto">
                          <a:xfrm>
                            <a:off x="9371" y="11"/>
                            <a:ext cx="20" cy="22"/>
                          </a:xfrm>
                          <a:custGeom>
                            <a:avLst/>
                            <a:gdLst>
                              <a:gd name="T0" fmla="*/ 0 w 20"/>
                              <a:gd name="T1" fmla="*/ 10 h 22"/>
                              <a:gd name="T2" fmla="*/ 4 w 20"/>
                              <a:gd name="T3" fmla="*/ 1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2">
                                <a:moveTo>
                                  <a:pt x="0" y="10"/>
                                </a:moveTo>
                                <a:lnTo>
                                  <a:pt x="4" y="10"/>
                                </a:lnTo>
                              </a:path>
                            </a:pathLst>
                          </a:custGeom>
                          <a:noFill/>
                          <a:ln w="14985">
                            <a:solidFill>
                              <a:srgbClr val="D4D0C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Freeform 86"/>
                        <wps:cNvSpPr>
                          <a:spLocks/>
                        </wps:cNvSpPr>
                        <wps:spPr bwMode="auto">
                          <a:xfrm>
                            <a:off x="16" y="33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2 h 20"/>
                              <a:gd name="T2" fmla="*/ 4 w 20"/>
                              <a:gd name="T3" fmla="*/ 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2"/>
                                </a:moveTo>
                                <a:lnTo>
                                  <a:pt x="4" y="2"/>
                                </a:lnTo>
                              </a:path>
                            </a:pathLst>
                          </a:custGeom>
                          <a:noFill/>
                          <a:ln w="4305">
                            <a:solidFill>
                              <a:srgbClr val="81818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Freeform 87"/>
                        <wps:cNvSpPr>
                          <a:spLocks/>
                        </wps:cNvSpPr>
                        <wps:spPr bwMode="auto">
                          <a:xfrm>
                            <a:off x="16" y="35"/>
                            <a:ext cx="9360" cy="20"/>
                          </a:xfrm>
                          <a:custGeom>
                            <a:avLst/>
                            <a:gdLst>
                              <a:gd name="T0" fmla="*/ 0 w 9360"/>
                              <a:gd name="T1" fmla="*/ 0 h 20"/>
                              <a:gd name="T2" fmla="*/ 9360 w 93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60" h="2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4305">
                            <a:solidFill>
                              <a:srgbClr val="D4D0C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2A790D" id="Group 215" o:spid="_x0000_s1026" style="width:469.65pt;height:2.3pt;mso-position-horizontal-relative:char;mso-position-vertical-relative:line" coordsize="9393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">
                <v:shape id="Freeform 82" o:spid="_x0000_s1027" style="position:absolute;left:16;top:22;width:9360;height:20;visibility:visible;mso-wrap-style:square;v-text-anchor:top" coordsize="93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BCBcQA&#10;AADcAAAADwAAAGRycy9kb3ducmV2LnhtbESPQYvCMBSE7wv7H8Jb8LZNKyLSNS0iCHrwYFcRb2+b&#10;Z1tsXkoTtf57Iyx4HGbmG2aeD6YVN+pdY1lBEsUgiEurG64U7H9X3zMQziNrbC2Tggc5yLPPjzmm&#10;2t55R7fCVyJA2KWooPa+S6V0ZU0GXWQ74uCdbW/QB9lXUvd4D3DTynEcT6XBhsNCjR0tayovxdUo&#10;cKfkb7M9kru0k31xThbL3YEbpUZfw+IHhKfBv8P/7bVWME6m8DoTjoDM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AQgXEAAAA3AAAAA8AAAAAAAAAAAAAAAAAmAIAAGRycy9k&#10;b3ducmV2LnhtbFBLBQYAAAAABAAEAPUAAACJAwAAAAA=&#10;" path="m,l9360,e" filled="f" strokecolor="#818181" strokeweight=".58206mm">
                  <v:path arrowok="t" o:connecttype="custom" o:connectlocs="0,0;9360,0" o:connectangles="0,0"/>
                </v:shape>
                <v:shape id="Freeform 83" o:spid="_x0000_s1028" style="position:absolute;left:16;top:9;width:9360;height:20;visibility:visible;mso-wrap-style:square;v-text-anchor:top" coordsize="93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VfB8UA&#10;AADcAAAADwAAAGRycy9kb3ducmV2LnhtbESPW4vCMBSE3xf8D+EIvq2pPrhLNYoIXkBw1xv6eGiO&#10;TWlzUpqo3X+/WVjwcZiZb5jJrLWVeFDjC8cKBv0EBHHmdMG5gtNx+f4JwgdkjZVjUvBDHmbTztsE&#10;U+2evKfHIeQiQtinqMCEUKdS+syQRd93NXH0bq6xGKJscqkbfEa4reQwSUbSYsFxwWBNC0NZebhb&#10;BVV5tSudb4/ny87U37f1LnyVd6V63XY+BhGoDa/wf3ujFQwHH/B3Jh4BO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xV8HxQAAANwAAAAPAAAAAAAAAAAAAAAAAJgCAABkcnMv&#10;ZG93bnJldi54bWxQSwUGAAAAAAQABAD1AAAAigMAAAAA&#10;" path="m,l9360,e" filled="f" strokecolor="#818181" strokeweight=".34pt">
                  <v:path arrowok="t" o:connecttype="custom" o:connectlocs="0,0;9360,0" o:connectangles="0,0"/>
                </v:shape>
                <v:shape id="Freeform 84" o:spid="_x0000_s1029" style="position:absolute;left:9371;top:6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JE8MIA&#10;AADcAAAADwAAAGRycy9kb3ducmV2LnhtbERPy4rCMBTdD/gP4QqzEU110ZHaKCIIwggy1oXLS3P7&#10;0OamNNHW+frJQpjl4bzTzWAa8aTO1ZYVzGcRCOLc6ppLBZdsP12CcB5ZY2OZFLzIwWY9+kgx0bbn&#10;H3qefSlCCLsEFVTet4mULq/IoJvZljhwhe0M+gC7UuoO+xBuGrmIolgarDk0VNjSrqL8fn4YBRRP&#10;vq+nyf54yGX89YiK273/zZT6HA/bFQhPg/8Xv90HrWAxD2vDmXAE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AkTwwgAAANwAAAAPAAAAAAAAAAAAAAAAAJgCAABkcnMvZG93&#10;bnJldi54bWxQSwUGAAAAAAQABAD1AAAAhwMAAAAA&#10;" path="m,2r4,e" filled="f" strokecolor="#d4d0c8" strokeweight=".34pt">
                  <v:path arrowok="t" o:connecttype="custom" o:connectlocs="0,2;4,2" o:connectangles="0,0"/>
                </v:shape>
                <v:shape id="Freeform 85" o:spid="_x0000_s1030" style="position:absolute;left:9371;top:11;width:20;height:22;visibility:visible;mso-wrap-style:square;v-text-anchor:top" coordsize="20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tDb8UA&#10;AADcAAAADwAAAGRycy9kb3ducmV2LnhtbESPQYvCMBSE7wv+h/AEL6Kpssi2mhYRXPTgwa4/4NE8&#10;22rzUpus1n9vFoQ9DjPzDbPKetOIO3WutqxgNo1AEBdW11wqOP1sJ18gnEfW2FgmBU9ykKWDjxUm&#10;2j74SPfclyJA2CWooPK+TaR0RUUG3dS2xME7286gD7Irpe7wEeCmkfMoWkiDNYeFClvaVFRc81+j&#10;4LI/7vNN8T3O6zI+3D5jahbrsVKjYb9egvDU+//wu73TCuazGP7OhCMg0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e0NvxQAAANwAAAAPAAAAAAAAAAAAAAAAAJgCAABkcnMv&#10;ZG93bnJldi54bWxQSwUGAAAAAAQABAD1AAAAigMAAAAA&#10;" path="m,10r4,e" filled="f" strokecolor="#d4d0c8" strokeweight=".41625mm">
                  <v:path arrowok="t" o:connecttype="custom" o:connectlocs="0,10;4,10" o:connectangles="0,0"/>
                </v:shape>
                <v:shape id="Freeform 86" o:spid="_x0000_s1031" style="position:absolute;left:16;top:33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5dO74A&#10;AADcAAAADwAAAGRycy9kb3ducmV2LnhtbERPzYrCMBC+C75DGMGbphaUpRpFBUFFYdf1AYZmbKvN&#10;pDSxrW9vDoLHj+9/sepMKRqqXWFZwWQcgSBOrS44U3D9341+QDiPrLG0TApe5GC17PcWmGjb8h81&#10;F5+JEMIuQQW591UipUtzMujGtiIO3M3WBn2AdSZ1jW0IN6WMo2gmDRYcGnKsaJtT+rg8jYLfQvOs&#10;PdL0xN19ow/2HJlGKzUcdOs5CE+d/4o/7r1WEMdhfjgTjoBcv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ruXTu+AAAA3AAAAA8AAAAAAAAAAAAAAAAAmAIAAGRycy9kb3ducmV2&#10;LnhtbFBLBQYAAAAABAAEAPUAAACDAwAAAAA=&#10;" path="m,2r4,e" filled="f" strokecolor="#818181" strokeweight=".1196mm">
                  <v:path arrowok="t" o:connecttype="custom" o:connectlocs="0,2;4,2" o:connectangles="0,0"/>
                </v:shape>
                <v:shape id="Freeform 87" o:spid="_x0000_s1032" style="position:absolute;left:16;top:35;width:9360;height:20;visibility:visible;mso-wrap-style:square;v-text-anchor:top" coordsize="93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Ds8UA&#10;AADcAAAADwAAAGRycy9kb3ducmV2LnhtbESPT2vCQBTE7wW/w/IEL0U3Bho0uoqtrRQ8+QfE2yP7&#10;TILZtyG7jdFP7xYKPQ4z8xtmvuxMJVpqXGlZwXgUgSDOrC45V3A8fA0nIJxH1lhZJgV3crBc9F7m&#10;mGp74x21e5+LAGGXooLC+zqV0mUFGXQjWxMH72Ibgz7IJpe6wVuAm0rGUZRIgyWHhQJr+igou+5/&#10;jIJPR+3b5iwf07Jev74n25NOOlZq0O9WMxCeOv8f/mt/awVxPIbfM+EIyMU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twOzxQAAANwAAAAPAAAAAAAAAAAAAAAAAJgCAABkcnMv&#10;ZG93bnJldi54bWxQSwUGAAAAAAQABAD1AAAAigMAAAAA&#10;" path="m,l9360,e" filled="f" strokecolor="#d4d0c8" strokeweight=".1196mm">
                  <v:path arrowok="t" o:connecttype="custom" o:connectlocs="0,0;9360,0" o:connectangles="0,0"/>
                </v:shape>
                <w10:anchorlock/>
              </v:group>
            </w:pict>
          </mc:Fallback>
        </mc:AlternateContent>
      </w:r>
    </w:p>
    <w:p w14:paraId="0426F136" w14:textId="77777777" w:rsidR="00C12DB3" w:rsidRDefault="00C12DB3" w:rsidP="00C12DB3">
      <w:pPr>
        <w:pStyle w:val="BodyText"/>
        <w:kinsoku w:val="0"/>
        <w:overflowPunct w:val="0"/>
        <w:spacing w:before="3"/>
        <w:ind w:left="0" w:firstLine="0"/>
        <w:rPr>
          <w:rFonts w:ascii="Tahoma" w:hAnsi="Tahoma" w:cs="Tahoma"/>
          <w:sz w:val="21"/>
          <w:szCs w:val="21"/>
        </w:rPr>
      </w:pPr>
    </w:p>
    <w:p w14:paraId="6500646B" w14:textId="77777777" w:rsidR="00C12DB3" w:rsidRDefault="00C12DB3" w:rsidP="00C12DB3">
      <w:pPr>
        <w:pStyle w:val="BodyText"/>
        <w:kinsoku w:val="0"/>
        <w:overflowPunct w:val="0"/>
        <w:spacing w:before="59"/>
        <w:ind w:left="120" w:firstLine="0"/>
        <w:rPr>
          <w:rFonts w:ascii="Tahoma" w:hAnsi="Tahoma" w:cs="Tahoma"/>
          <w:spacing w:val="-1"/>
          <w:sz w:val="24"/>
          <w:szCs w:val="24"/>
        </w:rPr>
      </w:pPr>
      <w:r>
        <w:rPr>
          <w:rFonts w:ascii="Tahoma" w:hAnsi="Tahoma" w:cs="Tahoma"/>
          <w:spacing w:val="-1"/>
          <w:sz w:val="24"/>
          <w:szCs w:val="24"/>
        </w:rPr>
        <w:t>IN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 xml:space="preserve">CASE </w:t>
      </w:r>
      <w:r>
        <w:rPr>
          <w:rFonts w:ascii="Tahoma" w:hAnsi="Tahoma" w:cs="Tahoma"/>
          <w:sz w:val="24"/>
          <w:szCs w:val="24"/>
        </w:rPr>
        <w:t>OF</w:t>
      </w:r>
      <w:r>
        <w:rPr>
          <w:rFonts w:ascii="Tahoma" w:hAnsi="Tahoma" w:cs="Tahoma"/>
          <w:spacing w:val="-1"/>
          <w:sz w:val="24"/>
          <w:szCs w:val="24"/>
        </w:rPr>
        <w:t xml:space="preserve"> EMERGENCY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>PLEASE NOTIFY:</w:t>
      </w:r>
    </w:p>
    <w:p w14:paraId="5B193D1D" w14:textId="77777777" w:rsidR="00C12DB3" w:rsidRDefault="00C12DB3" w:rsidP="00C12DB3">
      <w:pPr>
        <w:pStyle w:val="BodyText"/>
        <w:kinsoku w:val="0"/>
        <w:overflowPunct w:val="0"/>
        <w:spacing w:before="11"/>
        <w:ind w:left="0" w:firstLine="0"/>
        <w:rPr>
          <w:rFonts w:ascii="Tahoma" w:hAnsi="Tahoma" w:cs="Tahoma"/>
          <w:sz w:val="23"/>
          <w:szCs w:val="23"/>
        </w:rPr>
      </w:pPr>
    </w:p>
    <w:p w14:paraId="724A7AC4" w14:textId="77777777" w:rsidR="00C12DB3" w:rsidRDefault="008E1A30" w:rsidP="00C12DB3">
      <w:pPr>
        <w:pStyle w:val="BodyText"/>
        <w:tabs>
          <w:tab w:val="left" w:pos="4410"/>
          <w:tab w:val="left" w:pos="9463"/>
        </w:tabs>
        <w:kinsoku w:val="0"/>
        <w:overflowPunct w:val="0"/>
        <w:ind w:left="120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09792" behindDoc="1" locked="0" layoutInCell="0" allowOverlap="1" wp14:anchorId="13147124" wp14:editId="12452AE0">
                <wp:simplePos x="0" y="0"/>
                <wp:positionH relativeFrom="page">
                  <wp:posOffset>4726388</wp:posOffset>
                </wp:positionH>
                <wp:positionV relativeFrom="paragraph">
                  <wp:posOffset>54527</wp:posOffset>
                </wp:positionV>
                <wp:extent cx="2775005" cy="103367"/>
                <wp:effectExtent l="0" t="0" r="25400" b="0"/>
                <wp:wrapNone/>
                <wp:docPr id="1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775005" cy="103367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CFB9C" id="Freeform 19" o:spid="_x0000_s1026" style="position:absolute;margin-left:372.15pt;margin-top:4.3pt;width:218.5pt;height:8.15pt;flip:y;z-index:-251506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" o:allowincell="f" path="m,l5656,e" filled="f" strokeweight=".41486mm">
                <v:path arrowok="t" o:connecttype="custom" o:connectlocs="0,0;2774514,0" o:connectangles="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07744" behindDoc="1" locked="0" layoutInCell="0" allowOverlap="1" wp14:anchorId="028AA114" wp14:editId="1B523D9B">
                <wp:simplePos x="0" y="0"/>
                <wp:positionH relativeFrom="margin">
                  <wp:posOffset>612250</wp:posOffset>
                </wp:positionH>
                <wp:positionV relativeFrom="paragraph">
                  <wp:posOffset>57537</wp:posOffset>
                </wp:positionV>
                <wp:extent cx="2115047" cy="103367"/>
                <wp:effectExtent l="0" t="0" r="19050" b="0"/>
                <wp:wrapNone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115047" cy="103367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485F77" id="Freeform 18" o:spid="_x0000_s1026" style="position:absolute;margin-left:48.2pt;margin-top:4.55pt;width:166.55pt;height:8.15pt;flip:y;z-index:-251508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" o:allowincell="f" path="m,l5656,e" filled="f" strokeweight=".41486mm">
                <v:path arrowok="t" o:connecttype="custom" o:connectlocs="0,0;2114673,0" o:connectangles="0,0"/>
                <w10:wrap anchorx="margin"/>
              </v:shape>
            </w:pict>
          </mc:Fallback>
        </mc:AlternateContent>
      </w:r>
      <w:r w:rsidR="00C12DB3">
        <w:rPr>
          <w:rFonts w:ascii="Tahoma" w:hAnsi="Tahoma" w:cs="Tahoma"/>
          <w:spacing w:val="-1"/>
          <w:sz w:val="24"/>
          <w:szCs w:val="24"/>
        </w:rPr>
        <w:t>(</w:t>
      </w:r>
      <w:proofErr w:type="gramStart"/>
      <w:r w:rsidR="00C12DB3">
        <w:rPr>
          <w:rFonts w:ascii="Tahoma" w:hAnsi="Tahoma" w:cs="Tahoma"/>
          <w:spacing w:val="-1"/>
          <w:sz w:val="24"/>
          <w:szCs w:val="24"/>
        </w:rPr>
        <w:t>NAME)</w:t>
      </w:r>
      <w:r w:rsidRPr="008E1A30">
        <w:rPr>
          <w:noProof/>
          <w:lang w:val="en-IN" w:eastAsia="en-IN"/>
        </w:rPr>
        <w:t xml:space="preserve"> </w:t>
      </w:r>
      <w:r w:rsidR="00540DBC">
        <w:rPr>
          <w:noProof/>
          <w:lang w:val="en-IN" w:eastAsia="en-IN"/>
        </w:rPr>
        <w:t xml:space="preserve">  </w:t>
      </w:r>
      <w:proofErr w:type="gramEnd"/>
      <w:r w:rsidR="00540DBC">
        <w:rPr>
          <w:noProof/>
          <w:lang w:val="en-IN" w:eastAsia="en-IN"/>
        </w:rPr>
        <w:t xml:space="preserve">               </w:t>
      </w:r>
      <w:r w:rsidR="00DD0FC7">
        <w:rPr>
          <w:noProof/>
          <w:lang w:val="en-IN" w:eastAsia="en-IN"/>
        </w:rPr>
        <w:t xml:space="preserve">                                </w:t>
      </w:r>
      <w:r w:rsidR="00C12DB3">
        <w:rPr>
          <w:rFonts w:ascii="Tahoma" w:hAnsi="Tahoma" w:cs="Tahoma"/>
          <w:spacing w:val="-1"/>
          <w:sz w:val="24"/>
          <w:szCs w:val="24"/>
        </w:rPr>
        <w:t xml:space="preserve">RELATIONSHIP </w:t>
      </w:r>
      <w:r>
        <w:rPr>
          <w:rFonts w:ascii="Tahoma" w:hAnsi="Tahoma" w:cs="Tahoma"/>
          <w:sz w:val="24"/>
          <w:szCs w:val="24"/>
          <w:u w:val="single"/>
        </w:rPr>
        <w:t xml:space="preserve"> </w:t>
      </w:r>
    </w:p>
    <w:p w14:paraId="2E54AD5C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Tahoma" w:hAnsi="Tahoma" w:cs="Tahoma"/>
          <w:sz w:val="26"/>
          <w:szCs w:val="26"/>
        </w:rPr>
      </w:pPr>
    </w:p>
    <w:p w14:paraId="018B7B84" w14:textId="318A6DB4" w:rsidR="00C12DB3" w:rsidRDefault="00ED7200" w:rsidP="00C12DB3">
      <w:pPr>
        <w:pStyle w:val="BodyText"/>
        <w:tabs>
          <w:tab w:val="left" w:pos="4057"/>
          <w:tab w:val="left" w:pos="6769"/>
        </w:tabs>
        <w:kinsoku w:val="0"/>
        <w:overflowPunct w:val="0"/>
        <w:spacing w:before="59"/>
        <w:ind w:left="120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13888" behindDoc="1" locked="0" layoutInCell="0" allowOverlap="1" wp14:anchorId="3D1225C6" wp14:editId="7C3FEBD3">
                <wp:simplePos x="0" y="0"/>
                <wp:positionH relativeFrom="margin">
                  <wp:posOffset>3637915</wp:posOffset>
                </wp:positionH>
                <wp:positionV relativeFrom="paragraph">
                  <wp:posOffset>95526</wp:posOffset>
                </wp:positionV>
                <wp:extent cx="2313830" cy="87465"/>
                <wp:effectExtent l="0" t="0" r="10795" b="0"/>
                <wp:wrapNone/>
                <wp:docPr id="2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313830" cy="87465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EF8E8E" id="Freeform 21" o:spid="_x0000_s1026" style="position:absolute;margin-left:286.45pt;margin-top:7.5pt;width:182.2pt;height:6.9pt;flip:y;z-index:-251502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" o:allowincell="f" path="m,l5656,e" filled="f" strokeweight=".41486mm">
                <v:path arrowok="t" o:connecttype="custom" o:connectlocs="0,0;2313421,0" o:connectangles="0,0"/>
                <w10:wrap anchorx="margin"/>
              </v:shape>
            </w:pict>
          </mc:Fallback>
        </mc:AlternateContent>
      </w:r>
      <w:r w:rsidR="003D1631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11840" behindDoc="1" locked="0" layoutInCell="0" allowOverlap="1" wp14:anchorId="3B47081F" wp14:editId="2F0F5A84">
                <wp:simplePos x="0" y="0"/>
                <wp:positionH relativeFrom="page">
                  <wp:posOffset>1820849</wp:posOffset>
                </wp:positionH>
                <wp:positionV relativeFrom="paragraph">
                  <wp:posOffset>72223</wp:posOffset>
                </wp:positionV>
                <wp:extent cx="2353586" cy="127111"/>
                <wp:effectExtent l="0" t="0" r="27940" b="0"/>
                <wp:wrapNone/>
                <wp:docPr id="2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353586" cy="127111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064A96" id="Freeform 20" o:spid="_x0000_s1026" style="position:absolute;margin-left:143.35pt;margin-top:5.7pt;width:185.3pt;height:10pt;flip:y;z-index:-251504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" o:allowincell="f" path="m,l5656,e" filled="f" strokeweight=".41486mm">
                <v:path arrowok="t" o:connecttype="custom" o:connectlocs="0,0;2353170,0" o:connectangles="0,0"/>
                <w10:wrap anchorx="page"/>
              </v:shape>
            </w:pict>
          </mc:Fallback>
        </mc:AlternateContent>
      </w:r>
      <w:r w:rsidR="00C12DB3">
        <w:rPr>
          <w:rFonts w:ascii="Tahoma" w:hAnsi="Tahoma" w:cs="Tahoma"/>
          <w:sz w:val="24"/>
          <w:szCs w:val="24"/>
        </w:rPr>
        <w:t>PHONE</w:t>
      </w:r>
      <w:r w:rsidR="00C12DB3">
        <w:rPr>
          <w:rFonts w:ascii="Tahoma" w:hAnsi="Tahoma" w:cs="Tahoma"/>
          <w:spacing w:val="-1"/>
          <w:sz w:val="24"/>
          <w:szCs w:val="24"/>
        </w:rPr>
        <w:t xml:space="preserve"> </w:t>
      </w:r>
      <w:r w:rsidR="00C12DB3">
        <w:rPr>
          <w:rFonts w:ascii="Tahoma" w:hAnsi="Tahoma" w:cs="Tahoma"/>
          <w:sz w:val="24"/>
          <w:szCs w:val="24"/>
        </w:rPr>
        <w:t>#: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  <w:r w:rsidR="00C12DB3">
        <w:rPr>
          <w:rFonts w:ascii="Tahoma" w:hAnsi="Tahoma" w:cs="Tahoma"/>
          <w:sz w:val="24"/>
          <w:szCs w:val="24"/>
        </w:rPr>
        <w:t>1.</w:t>
      </w:r>
      <w:r w:rsidR="00376A90">
        <w:rPr>
          <w:rFonts w:ascii="Tahoma" w:hAnsi="Tahoma" w:cs="Tahoma"/>
          <w:sz w:val="24"/>
          <w:szCs w:val="24"/>
        </w:rPr>
        <w:t xml:space="preserve">                                       </w:t>
      </w:r>
      <w:r>
        <w:rPr>
          <w:rFonts w:ascii="Tahoma" w:hAnsi="Tahoma" w:cs="Tahoma"/>
          <w:sz w:val="24"/>
          <w:szCs w:val="24"/>
        </w:rPr>
        <w:t xml:space="preserve">             </w:t>
      </w:r>
      <w:r w:rsidR="005B5FC1">
        <w:rPr>
          <w:rFonts w:ascii="Tahoma" w:hAnsi="Tahoma" w:cs="Tahoma"/>
          <w:sz w:val="24"/>
          <w:szCs w:val="24"/>
        </w:rPr>
        <w:t xml:space="preserve">   </w:t>
      </w:r>
      <w:r w:rsidR="00C12DB3">
        <w:rPr>
          <w:rFonts w:ascii="Tahoma" w:hAnsi="Tahoma" w:cs="Tahoma"/>
          <w:sz w:val="24"/>
          <w:szCs w:val="24"/>
        </w:rPr>
        <w:t>2.</w:t>
      </w:r>
      <w:r w:rsidR="00C12DB3">
        <w:rPr>
          <w:rFonts w:ascii="Tahoma" w:hAnsi="Tahoma" w:cs="Tahoma"/>
          <w:spacing w:val="-2"/>
          <w:sz w:val="24"/>
          <w:szCs w:val="24"/>
        </w:rPr>
        <w:t xml:space="preserve"> </w:t>
      </w:r>
      <w:r w:rsidR="003D1631">
        <w:rPr>
          <w:rFonts w:ascii="Tahoma" w:hAnsi="Tahoma" w:cs="Tahoma"/>
          <w:sz w:val="24"/>
          <w:szCs w:val="24"/>
          <w:u w:val="single"/>
        </w:rPr>
        <w:t xml:space="preserve"> </w:t>
      </w:r>
    </w:p>
    <w:p w14:paraId="5F0E294E" w14:textId="77777777" w:rsidR="00C12DB3" w:rsidRDefault="00C12DB3" w:rsidP="00C12DB3">
      <w:pPr>
        <w:pStyle w:val="BodyText"/>
        <w:kinsoku w:val="0"/>
        <w:overflowPunct w:val="0"/>
        <w:spacing w:before="1"/>
        <w:ind w:left="0" w:firstLine="0"/>
        <w:rPr>
          <w:rFonts w:ascii="Tahoma" w:hAnsi="Tahoma" w:cs="Tahoma"/>
          <w:sz w:val="11"/>
          <w:szCs w:val="11"/>
        </w:rPr>
      </w:pPr>
    </w:p>
    <w:p w14:paraId="3D537193" w14:textId="77777777" w:rsidR="00C12DB3" w:rsidRDefault="00C12DB3" w:rsidP="00C12DB3">
      <w:pPr>
        <w:pStyle w:val="BodyText"/>
        <w:kinsoku w:val="0"/>
        <w:overflowPunct w:val="0"/>
        <w:spacing w:before="59"/>
        <w:ind w:left="120" w:firstLine="0"/>
        <w:rPr>
          <w:rFonts w:ascii="Tahoma" w:hAnsi="Tahoma" w:cs="Tahoma"/>
          <w:spacing w:val="-1"/>
          <w:sz w:val="24"/>
          <w:szCs w:val="24"/>
        </w:rPr>
      </w:pPr>
      <w:r>
        <w:rPr>
          <w:rFonts w:ascii="Tahoma" w:hAnsi="Tahoma" w:cs="Tahoma"/>
          <w:spacing w:val="-1"/>
          <w:sz w:val="24"/>
          <w:szCs w:val="24"/>
        </w:rPr>
        <w:t>EN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pacing w:val="-1"/>
          <w:sz w:val="24"/>
          <w:szCs w:val="24"/>
        </w:rPr>
        <w:t xml:space="preserve">CASO </w:t>
      </w:r>
      <w:r>
        <w:rPr>
          <w:rFonts w:ascii="Tahoma" w:hAnsi="Tahoma" w:cs="Tahoma"/>
          <w:sz w:val="24"/>
          <w:szCs w:val="24"/>
        </w:rPr>
        <w:t>DE</w:t>
      </w:r>
      <w:r>
        <w:rPr>
          <w:rFonts w:ascii="Tahoma" w:hAnsi="Tahoma" w:cs="Tahoma"/>
          <w:spacing w:val="-1"/>
          <w:sz w:val="24"/>
          <w:szCs w:val="24"/>
        </w:rPr>
        <w:t xml:space="preserve"> EMERJENCIA POR FAVOR NOTIFICA:</w:t>
      </w:r>
    </w:p>
    <w:p w14:paraId="4538EA58" w14:textId="77777777" w:rsidR="00EF528B" w:rsidRDefault="00EF528B" w:rsidP="00EF528B">
      <w:pPr>
        <w:pStyle w:val="BodyText"/>
        <w:tabs>
          <w:tab w:val="left" w:pos="4410"/>
          <w:tab w:val="left" w:pos="9463"/>
        </w:tabs>
        <w:kinsoku w:val="0"/>
        <w:overflowPunct w:val="0"/>
        <w:ind w:left="120" w:firstLine="0"/>
        <w:rPr>
          <w:rFonts w:ascii="Tahoma" w:hAnsi="Tahoma" w:cs="Tahoma"/>
          <w:spacing w:val="-1"/>
          <w:sz w:val="24"/>
          <w:szCs w:val="24"/>
        </w:rPr>
      </w:pPr>
    </w:p>
    <w:p w14:paraId="338318EC" w14:textId="77777777" w:rsidR="00EF528B" w:rsidRDefault="0018471E" w:rsidP="00EF528B">
      <w:pPr>
        <w:pStyle w:val="BodyText"/>
        <w:tabs>
          <w:tab w:val="left" w:pos="4410"/>
          <w:tab w:val="left" w:pos="9463"/>
        </w:tabs>
        <w:kinsoku w:val="0"/>
        <w:overflowPunct w:val="0"/>
        <w:ind w:left="120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0272" behindDoc="1" locked="0" layoutInCell="0" allowOverlap="1" wp14:anchorId="7B1037D7" wp14:editId="383B34A8">
                <wp:simplePos x="0" y="0"/>
                <wp:positionH relativeFrom="margin">
                  <wp:posOffset>838911</wp:posOffset>
                </wp:positionH>
                <wp:positionV relativeFrom="paragraph">
                  <wp:posOffset>64465</wp:posOffset>
                </wp:positionV>
                <wp:extent cx="2115047" cy="103367"/>
                <wp:effectExtent l="0" t="0" r="19050" b="0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115047" cy="103367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C95199" id="Freeform 38" o:spid="_x0000_s1026" style="position:absolute;margin-left:66.05pt;margin-top:5.1pt;width:166.55pt;height:8.15pt;flip:y;z-index:-251486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" o:allowincell="f" path="m,l5656,e" filled="f" strokeweight=".41486mm">
                <v:path arrowok="t" o:connecttype="custom" o:connectlocs="0,0;2114673,0" o:connectangles="0,0"/>
                <w10:wrap anchorx="margin"/>
              </v:shape>
            </w:pict>
          </mc:Fallback>
        </mc:AlternateContent>
      </w:r>
      <w:r w:rsidR="00EF528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1296" behindDoc="1" locked="0" layoutInCell="0" allowOverlap="1" wp14:anchorId="525FED1E" wp14:editId="45187ACE">
                <wp:simplePos x="0" y="0"/>
                <wp:positionH relativeFrom="page">
                  <wp:posOffset>4726388</wp:posOffset>
                </wp:positionH>
                <wp:positionV relativeFrom="paragraph">
                  <wp:posOffset>54527</wp:posOffset>
                </wp:positionV>
                <wp:extent cx="2775005" cy="103367"/>
                <wp:effectExtent l="0" t="0" r="25400" b="0"/>
                <wp:wrapNone/>
                <wp:docPr id="37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775005" cy="103367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12AE25" id="Freeform 37" o:spid="_x0000_s1026" style="position:absolute;margin-left:372.15pt;margin-top:4.3pt;width:218.5pt;height:8.15pt;flip:y;z-index:-251485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" o:allowincell="f" path="m,l5656,e" filled="f" strokeweight=".41486mm">
                <v:path arrowok="t" o:connecttype="custom" o:connectlocs="0,0;2774514,0" o:connectangles="0,0"/>
                <w10:wrap anchorx="page"/>
              </v:shape>
            </w:pict>
          </mc:Fallback>
        </mc:AlternateContent>
      </w:r>
      <w:r w:rsidR="00EF528B">
        <w:rPr>
          <w:rFonts w:ascii="Tahoma" w:hAnsi="Tahoma" w:cs="Tahoma"/>
          <w:spacing w:val="-1"/>
          <w:sz w:val="24"/>
          <w:szCs w:val="24"/>
        </w:rPr>
        <w:t>(</w:t>
      </w:r>
      <w:proofErr w:type="gramStart"/>
      <w:r w:rsidR="00EF528B">
        <w:rPr>
          <w:rFonts w:ascii="Tahoma" w:hAnsi="Tahoma" w:cs="Tahoma"/>
          <w:spacing w:val="-1"/>
          <w:sz w:val="24"/>
          <w:szCs w:val="24"/>
        </w:rPr>
        <w:t>NOMBRE)</w:t>
      </w:r>
      <w:r w:rsidR="00EF528B" w:rsidRPr="008E1A30">
        <w:rPr>
          <w:noProof/>
          <w:lang w:val="en-IN" w:eastAsia="en-IN"/>
        </w:rPr>
        <w:t xml:space="preserve"> </w:t>
      </w:r>
      <w:r w:rsidR="00EF528B">
        <w:rPr>
          <w:noProof/>
          <w:lang w:val="en-IN" w:eastAsia="en-IN"/>
        </w:rPr>
        <w:t xml:space="preserve">  </w:t>
      </w:r>
      <w:proofErr w:type="gramEnd"/>
      <w:r w:rsidR="00EF528B">
        <w:rPr>
          <w:noProof/>
          <w:lang w:val="en-IN" w:eastAsia="en-IN"/>
        </w:rPr>
        <w:t xml:space="preserve">                                               </w:t>
      </w:r>
      <w:r w:rsidR="00EF528B">
        <w:rPr>
          <w:rFonts w:ascii="Tahoma" w:hAnsi="Tahoma" w:cs="Tahoma"/>
          <w:spacing w:val="-1"/>
          <w:sz w:val="24"/>
          <w:szCs w:val="24"/>
        </w:rPr>
        <w:t>RELACION</w:t>
      </w:r>
      <w:r w:rsidR="00EF528B">
        <w:rPr>
          <w:rFonts w:ascii="Tahoma" w:hAnsi="Tahoma" w:cs="Tahoma"/>
          <w:sz w:val="24"/>
          <w:szCs w:val="24"/>
        </w:rPr>
        <w:t xml:space="preserve"> </w:t>
      </w:r>
      <w:r w:rsidR="00EF528B">
        <w:rPr>
          <w:rFonts w:ascii="Tahoma" w:hAnsi="Tahoma" w:cs="Tahoma"/>
          <w:sz w:val="24"/>
          <w:szCs w:val="24"/>
          <w:u w:val="single"/>
        </w:rPr>
        <w:t xml:space="preserve"> </w:t>
      </w:r>
    </w:p>
    <w:p w14:paraId="475FDF3D" w14:textId="77777777" w:rsidR="00C12DB3" w:rsidRDefault="00C12DB3" w:rsidP="00C12DB3">
      <w:pPr>
        <w:pStyle w:val="BodyText"/>
        <w:kinsoku w:val="0"/>
        <w:overflowPunct w:val="0"/>
        <w:spacing w:before="10"/>
        <w:ind w:left="0" w:firstLine="0"/>
        <w:rPr>
          <w:rFonts w:ascii="Tahoma" w:hAnsi="Tahoma" w:cs="Tahoma"/>
          <w:sz w:val="27"/>
          <w:szCs w:val="27"/>
        </w:rPr>
      </w:pPr>
    </w:p>
    <w:p w14:paraId="44040844" w14:textId="5B35243F" w:rsidR="00A606A2" w:rsidRDefault="0085503E" w:rsidP="00A606A2">
      <w:pPr>
        <w:pStyle w:val="BodyText"/>
        <w:tabs>
          <w:tab w:val="left" w:pos="4057"/>
          <w:tab w:val="left" w:pos="6769"/>
        </w:tabs>
        <w:kinsoku w:val="0"/>
        <w:overflowPunct w:val="0"/>
        <w:spacing w:before="59"/>
        <w:ind w:left="120" w:firstLine="0"/>
        <w:rPr>
          <w:rFonts w:ascii="Tahoma" w:hAnsi="Tahoma" w:cs="Tahoma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4368" behindDoc="1" locked="0" layoutInCell="0" allowOverlap="1" wp14:anchorId="572C01AF" wp14:editId="348E7827">
                <wp:simplePos x="0" y="0"/>
                <wp:positionH relativeFrom="margin">
                  <wp:posOffset>4724400</wp:posOffset>
                </wp:positionH>
                <wp:positionV relativeFrom="paragraph">
                  <wp:posOffset>77469</wp:posOffset>
                </wp:positionV>
                <wp:extent cx="1936750" cy="85725"/>
                <wp:effectExtent l="0" t="0" r="0" b="0"/>
                <wp:wrapNone/>
                <wp:docPr id="39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1936750" cy="85725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63ADAB" id="Freeform 39" o:spid="_x0000_s1026" style="position:absolute;margin-left:372pt;margin-top:6.1pt;width:152.5pt;height:6.75pt;flip:y;z-index:-25148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" o:allowincell="f" path="m,l5656,e" filled="f" strokeweight=".41486mm">
                <v:path arrowok="t" o:connecttype="custom" o:connectlocs="0,0;1936408,0" o:connectangles="0,0"/>
                <w10:wrap anchorx="margin"/>
              </v:shape>
            </w:pict>
          </mc:Fallback>
        </mc:AlternateContent>
      </w:r>
      <w:r w:rsidR="00A606A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3344" behindDoc="1" locked="0" layoutInCell="0" allowOverlap="1" wp14:anchorId="725C04D3" wp14:editId="4F3200A5">
                <wp:simplePos x="0" y="0"/>
                <wp:positionH relativeFrom="page">
                  <wp:posOffset>2948026</wp:posOffset>
                </wp:positionH>
                <wp:positionV relativeFrom="paragraph">
                  <wp:posOffset>68428</wp:posOffset>
                </wp:positionV>
                <wp:extent cx="2296972" cy="117043"/>
                <wp:effectExtent l="0" t="0" r="27305" b="0"/>
                <wp:wrapNone/>
                <wp:docPr id="40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296972" cy="117043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E57632" id="Freeform 40" o:spid="_x0000_s1026" style="position:absolute;margin-left:232.15pt;margin-top:5.4pt;width:180.85pt;height:9.2pt;flip:y;z-index:-251483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" o:allowincell="f" path="m,l5656,e" filled="f" strokeweight=".41486mm">
                <v:path arrowok="t" o:connecttype="custom" o:connectlocs="0,0;2296566,0" o:connectangles="0,0"/>
                <w10:wrap anchorx="page"/>
              </v:shape>
            </w:pict>
          </mc:Fallback>
        </mc:AlternateContent>
      </w:r>
      <w:r w:rsidR="00A606A2" w:rsidRPr="00A606A2">
        <w:rPr>
          <w:rFonts w:ascii="Tahoma" w:hAnsi="Tahoma" w:cs="Tahoma"/>
          <w:spacing w:val="-1"/>
          <w:sz w:val="24"/>
          <w:szCs w:val="24"/>
        </w:rPr>
        <w:t xml:space="preserve"> </w:t>
      </w:r>
      <w:r w:rsidR="00A606A2">
        <w:rPr>
          <w:rFonts w:ascii="Tahoma" w:hAnsi="Tahoma" w:cs="Tahoma"/>
          <w:spacing w:val="-1"/>
          <w:sz w:val="24"/>
          <w:szCs w:val="24"/>
        </w:rPr>
        <w:t xml:space="preserve">NUMERO </w:t>
      </w:r>
      <w:r w:rsidR="00A606A2">
        <w:rPr>
          <w:rFonts w:ascii="Tahoma" w:hAnsi="Tahoma" w:cs="Tahoma"/>
          <w:sz w:val="24"/>
          <w:szCs w:val="24"/>
        </w:rPr>
        <w:t>DE</w:t>
      </w:r>
      <w:r w:rsidR="00A606A2">
        <w:rPr>
          <w:rFonts w:ascii="Tahoma" w:hAnsi="Tahoma" w:cs="Tahoma"/>
          <w:spacing w:val="-1"/>
          <w:sz w:val="24"/>
          <w:szCs w:val="24"/>
        </w:rPr>
        <w:t xml:space="preserve"> TELEFONO</w:t>
      </w:r>
      <w:r w:rsidR="00A606A2">
        <w:rPr>
          <w:rFonts w:ascii="Tahoma" w:hAnsi="Tahoma" w:cs="Tahoma"/>
          <w:sz w:val="24"/>
          <w:szCs w:val="24"/>
        </w:rPr>
        <w:t xml:space="preserve"> </w:t>
      </w:r>
      <w:proofErr w:type="gramStart"/>
      <w:r w:rsidR="00A606A2">
        <w:rPr>
          <w:rFonts w:ascii="Tahoma" w:hAnsi="Tahoma" w:cs="Tahoma"/>
          <w:sz w:val="24"/>
          <w:szCs w:val="24"/>
        </w:rPr>
        <w:t xml:space="preserve">- </w:t>
      </w:r>
      <w:r w:rsidR="00A606A2">
        <w:rPr>
          <w:rFonts w:ascii="Tahoma" w:hAnsi="Tahoma" w:cs="Tahoma"/>
          <w:spacing w:val="-2"/>
          <w:sz w:val="24"/>
          <w:szCs w:val="24"/>
        </w:rPr>
        <w:t xml:space="preserve"> </w:t>
      </w:r>
      <w:r w:rsidR="00A606A2">
        <w:rPr>
          <w:rFonts w:ascii="Tahoma" w:hAnsi="Tahoma" w:cs="Tahoma"/>
          <w:sz w:val="24"/>
          <w:szCs w:val="24"/>
        </w:rPr>
        <w:t>1</w:t>
      </w:r>
      <w:proofErr w:type="gramEnd"/>
      <w:r w:rsidR="00A606A2">
        <w:rPr>
          <w:rFonts w:ascii="Tahoma" w:hAnsi="Tahoma" w:cs="Tahoma"/>
          <w:sz w:val="24"/>
          <w:szCs w:val="24"/>
        </w:rPr>
        <w:t xml:space="preserve">.                                                    </w:t>
      </w:r>
      <w:r w:rsidR="005B5FC1">
        <w:rPr>
          <w:rFonts w:ascii="Tahoma" w:hAnsi="Tahoma" w:cs="Tahoma"/>
          <w:sz w:val="24"/>
          <w:szCs w:val="24"/>
        </w:rPr>
        <w:t xml:space="preserve">   </w:t>
      </w:r>
      <w:r w:rsidR="00A606A2">
        <w:rPr>
          <w:rFonts w:ascii="Tahoma" w:hAnsi="Tahoma" w:cs="Tahoma"/>
          <w:sz w:val="24"/>
          <w:szCs w:val="24"/>
        </w:rPr>
        <w:t>2.</w:t>
      </w:r>
      <w:r w:rsidR="00A606A2">
        <w:rPr>
          <w:rFonts w:ascii="Tahoma" w:hAnsi="Tahoma" w:cs="Tahoma"/>
          <w:spacing w:val="-2"/>
          <w:sz w:val="24"/>
          <w:szCs w:val="24"/>
        </w:rPr>
        <w:t xml:space="preserve"> </w:t>
      </w:r>
      <w:r w:rsidR="00A606A2">
        <w:rPr>
          <w:rFonts w:ascii="Tahoma" w:hAnsi="Tahoma" w:cs="Tahoma"/>
          <w:sz w:val="24"/>
          <w:szCs w:val="24"/>
          <w:u w:val="single"/>
        </w:rPr>
        <w:t xml:space="preserve"> </w:t>
      </w:r>
    </w:p>
    <w:p w14:paraId="69BE0220" w14:textId="77777777" w:rsidR="00A606A2" w:rsidRDefault="00A606A2" w:rsidP="00C12DB3">
      <w:pPr>
        <w:pStyle w:val="BodyText"/>
        <w:kinsoku w:val="0"/>
        <w:overflowPunct w:val="0"/>
        <w:spacing w:before="10"/>
        <w:ind w:left="0" w:firstLine="0"/>
        <w:rPr>
          <w:rFonts w:ascii="Tahoma" w:hAnsi="Tahoma" w:cs="Tahoma"/>
          <w:sz w:val="27"/>
          <w:szCs w:val="27"/>
        </w:rPr>
      </w:pPr>
    </w:p>
    <w:p w14:paraId="5DF3A444" w14:textId="77777777" w:rsidR="00C12DB3" w:rsidRDefault="00C12DB3" w:rsidP="00C12DB3">
      <w:pPr>
        <w:pStyle w:val="BodyText"/>
        <w:kinsoku w:val="0"/>
        <w:overflowPunct w:val="0"/>
        <w:spacing w:before="10"/>
        <w:ind w:left="0" w:firstLine="0"/>
        <w:rPr>
          <w:rFonts w:ascii="Tahoma" w:hAnsi="Tahoma" w:cs="Tahoma"/>
        </w:rPr>
        <w:sectPr w:rsidR="00C12DB3">
          <w:pgSz w:w="12240" w:h="15840"/>
          <w:pgMar w:top="1300" w:right="1320" w:bottom="280" w:left="1320" w:header="720" w:footer="720" w:gutter="0"/>
          <w:cols w:space="720" w:equalWidth="0">
            <w:col w:w="9600"/>
          </w:cols>
          <w:noEndnote/>
        </w:sectPr>
      </w:pPr>
    </w:p>
    <w:p w14:paraId="66F1BA7D" w14:textId="77777777" w:rsidR="00C12DB3" w:rsidRDefault="00C12DB3" w:rsidP="00764324">
      <w:pPr>
        <w:pStyle w:val="BodyText"/>
        <w:kinsoku w:val="0"/>
        <w:overflowPunct w:val="0"/>
        <w:spacing w:before="77"/>
        <w:ind w:left="0" w:right="338" w:firstLine="0"/>
        <w:rPr>
          <w:rFonts w:ascii="Arial" w:hAnsi="Arial" w:cs="Arial"/>
          <w:sz w:val="18"/>
          <w:szCs w:val="18"/>
        </w:rPr>
        <w:sectPr w:rsidR="00C12DB3">
          <w:type w:val="continuous"/>
          <w:pgSz w:w="12240" w:h="15840"/>
          <w:pgMar w:top="1400" w:right="1320" w:bottom="280" w:left="1320" w:header="720" w:footer="720" w:gutter="0"/>
          <w:cols w:num="3" w:space="720" w:equalWidth="0">
            <w:col w:w="2729" w:space="95"/>
            <w:col w:w="2770" w:space="150"/>
            <w:col w:w="3856"/>
          </w:cols>
          <w:noEndnote/>
        </w:sectPr>
      </w:pPr>
    </w:p>
    <w:p w14:paraId="38E3F03B" w14:textId="77777777" w:rsidR="00C12DB3" w:rsidRDefault="00C12DB3" w:rsidP="00C12DB3">
      <w:pPr>
        <w:pStyle w:val="BodyText"/>
        <w:kinsoku w:val="0"/>
        <w:overflowPunct w:val="0"/>
        <w:spacing w:before="2"/>
        <w:ind w:left="0" w:firstLine="0"/>
        <w:rPr>
          <w:rFonts w:ascii="Arial" w:hAnsi="Arial" w:cs="Arial"/>
          <w:b/>
          <w:bCs/>
          <w:sz w:val="16"/>
          <w:szCs w:val="16"/>
        </w:rPr>
      </w:pPr>
    </w:p>
    <w:p w14:paraId="1B83C7F3" w14:textId="77777777" w:rsidR="00C12DB3" w:rsidRDefault="00C12DB3" w:rsidP="00C12DB3">
      <w:pPr>
        <w:pStyle w:val="BodyText"/>
        <w:kinsoku w:val="0"/>
        <w:overflowPunct w:val="0"/>
        <w:spacing w:before="77"/>
        <w:ind w:left="1882" w:right="1880" w:firstLine="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pacing w:val="-1"/>
          <w:sz w:val="18"/>
          <w:szCs w:val="18"/>
        </w:rPr>
        <w:t>Mailing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-1"/>
          <w:sz w:val="18"/>
          <w:szCs w:val="18"/>
        </w:rPr>
        <w:t>Address:</w:t>
      </w:r>
      <w:r>
        <w:rPr>
          <w:rFonts w:ascii="Arial" w:hAnsi="Arial" w:cs="Arial"/>
          <w:b/>
          <w:bCs/>
          <w:spacing w:val="-2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-1"/>
          <w:sz w:val="18"/>
          <w:szCs w:val="18"/>
        </w:rPr>
        <w:t>P.O.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-1"/>
          <w:sz w:val="18"/>
          <w:szCs w:val="18"/>
        </w:rPr>
        <w:t>Box</w:t>
      </w:r>
      <w:r>
        <w:rPr>
          <w:rFonts w:ascii="Arial" w:hAnsi="Arial" w:cs="Arial"/>
          <w:b/>
          <w:bCs/>
          <w:spacing w:val="1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-1"/>
          <w:sz w:val="18"/>
          <w:szCs w:val="18"/>
        </w:rPr>
        <w:t>261656,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-1"/>
          <w:sz w:val="18"/>
          <w:szCs w:val="18"/>
        </w:rPr>
        <w:t>Encino,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-1"/>
          <w:sz w:val="18"/>
          <w:szCs w:val="18"/>
        </w:rPr>
        <w:t>CA</w:t>
      </w:r>
      <w:r>
        <w:rPr>
          <w:rFonts w:ascii="Arial" w:hAnsi="Arial" w:cs="Arial"/>
          <w:b/>
          <w:bCs/>
          <w:spacing w:val="-3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91426</w:t>
      </w:r>
    </w:p>
    <w:p w14:paraId="299A77D1" w14:textId="77777777" w:rsidR="00C12DB3" w:rsidRDefault="00C12DB3" w:rsidP="00C12DB3">
      <w:pPr>
        <w:pStyle w:val="BodyText"/>
        <w:kinsoku w:val="0"/>
        <w:overflowPunct w:val="0"/>
        <w:spacing w:before="6"/>
        <w:ind w:left="0" w:firstLine="0"/>
        <w:rPr>
          <w:rFonts w:ascii="Arial" w:hAnsi="Arial" w:cs="Arial"/>
          <w:b/>
          <w:bCs/>
          <w:sz w:val="18"/>
          <w:szCs w:val="18"/>
        </w:rPr>
      </w:pPr>
    </w:p>
    <w:p w14:paraId="25F34BCB" w14:textId="77777777" w:rsidR="00C12DB3" w:rsidRDefault="00C12DB3" w:rsidP="00C12DB3">
      <w:pPr>
        <w:pStyle w:val="BodyText"/>
        <w:kinsoku w:val="0"/>
        <w:overflowPunct w:val="0"/>
        <w:ind w:left="1882" w:right="1882" w:firstLine="0"/>
        <w:jc w:val="center"/>
        <w:rPr>
          <w:rFonts w:ascii="Arial" w:hAnsi="Arial" w:cs="Arial"/>
          <w:spacing w:val="-1"/>
          <w:sz w:val="18"/>
          <w:szCs w:val="18"/>
        </w:rPr>
        <w:sectPr w:rsidR="00C12DB3">
          <w:type w:val="continuous"/>
          <w:pgSz w:w="12240" w:h="15840"/>
          <w:pgMar w:top="1400" w:right="1320" w:bottom="280" w:left="1320" w:header="720" w:footer="720" w:gutter="0"/>
          <w:cols w:space="720" w:equalWidth="0">
            <w:col w:w="9600"/>
          </w:cols>
          <w:noEndnote/>
        </w:sectPr>
      </w:pPr>
      <w:r>
        <w:rPr>
          <w:rFonts w:ascii="Arial" w:hAnsi="Arial" w:cs="Arial"/>
          <w:spacing w:val="-1"/>
          <w:sz w:val="18"/>
          <w:szCs w:val="18"/>
        </w:rPr>
        <w:t>Phone: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(818)</w:t>
      </w:r>
      <w:r>
        <w:rPr>
          <w:rFonts w:ascii="Arial" w:hAnsi="Arial" w:cs="Arial"/>
          <w:spacing w:val="-2"/>
          <w:sz w:val="18"/>
          <w:szCs w:val="18"/>
        </w:rPr>
        <w:t xml:space="preserve"> 582</w:t>
      </w:r>
      <w:r>
        <w:rPr>
          <w:rFonts w:ascii="Arial" w:hAnsi="Arial" w:cs="Arial"/>
          <w:spacing w:val="-1"/>
          <w:sz w:val="18"/>
          <w:szCs w:val="18"/>
        </w:rPr>
        <w:t>-2600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•</w:t>
      </w:r>
      <w:r>
        <w:rPr>
          <w:rFonts w:ascii="Arial" w:hAnsi="Arial" w:cs="Arial"/>
          <w:spacing w:val="-1"/>
          <w:sz w:val="18"/>
          <w:szCs w:val="18"/>
        </w:rPr>
        <w:t xml:space="preserve"> Fax:</w:t>
      </w:r>
      <w:r>
        <w:rPr>
          <w:rFonts w:ascii="Arial" w:hAnsi="Arial" w:cs="Arial"/>
          <w:sz w:val="18"/>
          <w:szCs w:val="18"/>
        </w:rPr>
        <w:t xml:space="preserve"> (818) 855-2466</w:t>
      </w:r>
    </w:p>
    <w:p w14:paraId="01AF6D70" w14:textId="77777777" w:rsidR="00C12DB3" w:rsidRDefault="00A11EE6" w:rsidP="00C12DB3">
      <w:pPr>
        <w:pStyle w:val="BodyText"/>
        <w:kinsoku w:val="0"/>
        <w:overflowPunct w:val="0"/>
        <w:spacing w:before="46"/>
        <w:ind w:left="2819" w:right="1008" w:hanging="579"/>
        <w:rPr>
          <w:rFonts w:ascii="Arial" w:hAnsi="Arial" w:cs="Arial"/>
          <w:sz w:val="32"/>
          <w:szCs w:val="32"/>
        </w:rPr>
      </w:pPr>
      <w:bookmarkStart w:id="0" w:name="Pain_Drawing_Word"/>
      <w:bookmarkEnd w:id="0"/>
      <w:r w:rsidRPr="00A11EE6">
        <w:rPr>
          <w:rFonts w:ascii="Arial" w:hAnsi="Arial" w:cs="Arial"/>
          <w:b/>
          <w:bCs/>
          <w:spacing w:val="-1"/>
          <w:sz w:val="32"/>
          <w:szCs w:val="32"/>
        </w:rPr>
        <w:lastRenderedPageBreak/>
        <w:t>West Coast Spine Institute</w:t>
      </w:r>
      <w:r>
        <w:rPr>
          <w:rFonts w:ascii="Arial" w:hAnsi="Arial" w:cs="Arial"/>
          <w:b/>
          <w:bCs/>
          <w:spacing w:val="-1"/>
          <w:sz w:val="32"/>
          <w:szCs w:val="32"/>
        </w:rPr>
        <w:t xml:space="preserve"> </w:t>
      </w:r>
      <w:r w:rsidR="00C12DB3">
        <w:rPr>
          <w:rFonts w:ascii="Arial" w:hAnsi="Arial" w:cs="Arial"/>
          <w:b/>
          <w:bCs/>
          <w:spacing w:val="-1"/>
          <w:sz w:val="32"/>
          <w:szCs w:val="32"/>
        </w:rPr>
        <w:t>Acknowledgement</w:t>
      </w:r>
      <w:r w:rsidR="00C12DB3">
        <w:rPr>
          <w:rFonts w:ascii="Arial" w:hAnsi="Arial" w:cs="Arial"/>
          <w:b/>
          <w:bCs/>
          <w:spacing w:val="-22"/>
          <w:sz w:val="32"/>
          <w:szCs w:val="32"/>
        </w:rPr>
        <w:t xml:space="preserve"> </w:t>
      </w:r>
      <w:r w:rsidR="00C12DB3">
        <w:rPr>
          <w:rFonts w:ascii="Arial" w:hAnsi="Arial" w:cs="Arial"/>
          <w:b/>
          <w:bCs/>
          <w:spacing w:val="-1"/>
          <w:sz w:val="32"/>
          <w:szCs w:val="32"/>
        </w:rPr>
        <w:t>of</w:t>
      </w:r>
      <w:r w:rsidR="00C12DB3">
        <w:rPr>
          <w:rFonts w:ascii="Arial" w:hAnsi="Arial" w:cs="Arial"/>
          <w:b/>
          <w:bCs/>
          <w:spacing w:val="57"/>
          <w:w w:val="99"/>
          <w:sz w:val="32"/>
          <w:szCs w:val="32"/>
        </w:rPr>
        <w:t xml:space="preserve"> </w:t>
      </w:r>
      <w:r w:rsidR="00C12DB3">
        <w:rPr>
          <w:rFonts w:ascii="Arial" w:hAnsi="Arial" w:cs="Arial"/>
          <w:b/>
          <w:bCs/>
          <w:sz w:val="32"/>
          <w:szCs w:val="32"/>
        </w:rPr>
        <w:t>Receipt</w:t>
      </w:r>
      <w:r w:rsidR="00C12DB3">
        <w:rPr>
          <w:rFonts w:ascii="Arial" w:hAnsi="Arial" w:cs="Arial"/>
          <w:b/>
          <w:bCs/>
          <w:spacing w:val="-12"/>
          <w:sz w:val="32"/>
          <w:szCs w:val="32"/>
        </w:rPr>
        <w:t xml:space="preserve"> </w:t>
      </w:r>
      <w:r w:rsidR="00C12DB3">
        <w:rPr>
          <w:rFonts w:ascii="Arial" w:hAnsi="Arial" w:cs="Arial"/>
          <w:b/>
          <w:bCs/>
          <w:sz w:val="32"/>
          <w:szCs w:val="32"/>
        </w:rPr>
        <w:t>of</w:t>
      </w:r>
      <w:r w:rsidR="00C12DB3">
        <w:rPr>
          <w:rFonts w:ascii="Arial" w:hAnsi="Arial" w:cs="Arial"/>
          <w:b/>
          <w:bCs/>
          <w:spacing w:val="-12"/>
          <w:sz w:val="32"/>
          <w:szCs w:val="32"/>
        </w:rPr>
        <w:t xml:space="preserve"> </w:t>
      </w:r>
      <w:r w:rsidR="00C12DB3">
        <w:rPr>
          <w:rFonts w:ascii="Arial" w:hAnsi="Arial" w:cs="Arial"/>
          <w:b/>
          <w:bCs/>
          <w:sz w:val="32"/>
          <w:szCs w:val="32"/>
        </w:rPr>
        <w:t>Notice</w:t>
      </w:r>
      <w:r w:rsidR="00C12DB3">
        <w:rPr>
          <w:rFonts w:ascii="Arial" w:hAnsi="Arial" w:cs="Arial"/>
          <w:b/>
          <w:bCs/>
          <w:spacing w:val="-11"/>
          <w:sz w:val="32"/>
          <w:szCs w:val="32"/>
        </w:rPr>
        <w:t xml:space="preserve"> </w:t>
      </w:r>
      <w:r w:rsidR="00C12DB3">
        <w:rPr>
          <w:rFonts w:ascii="Arial" w:hAnsi="Arial" w:cs="Arial"/>
          <w:b/>
          <w:bCs/>
          <w:spacing w:val="-1"/>
          <w:sz w:val="32"/>
          <w:szCs w:val="32"/>
        </w:rPr>
        <w:t>of</w:t>
      </w:r>
      <w:r w:rsidR="00C12DB3">
        <w:rPr>
          <w:rFonts w:ascii="Arial" w:hAnsi="Arial" w:cs="Arial"/>
          <w:b/>
          <w:bCs/>
          <w:spacing w:val="-12"/>
          <w:sz w:val="32"/>
          <w:szCs w:val="32"/>
        </w:rPr>
        <w:t xml:space="preserve"> </w:t>
      </w:r>
      <w:r w:rsidR="00C12DB3">
        <w:rPr>
          <w:rFonts w:ascii="Arial" w:hAnsi="Arial" w:cs="Arial"/>
          <w:b/>
          <w:bCs/>
          <w:sz w:val="32"/>
          <w:szCs w:val="32"/>
        </w:rPr>
        <w:t>Privacy</w:t>
      </w:r>
      <w:r w:rsidR="00C12DB3">
        <w:rPr>
          <w:rFonts w:ascii="Arial" w:hAnsi="Arial" w:cs="Arial"/>
          <w:b/>
          <w:bCs/>
          <w:spacing w:val="-13"/>
          <w:sz w:val="32"/>
          <w:szCs w:val="32"/>
        </w:rPr>
        <w:t xml:space="preserve"> </w:t>
      </w:r>
      <w:r w:rsidR="00C12DB3">
        <w:rPr>
          <w:rFonts w:ascii="Arial" w:hAnsi="Arial" w:cs="Arial"/>
          <w:b/>
          <w:bCs/>
          <w:sz w:val="32"/>
          <w:szCs w:val="32"/>
        </w:rPr>
        <w:t>Practices</w:t>
      </w:r>
    </w:p>
    <w:p w14:paraId="42060820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  <w:b/>
          <w:bCs/>
          <w:sz w:val="32"/>
          <w:szCs w:val="32"/>
        </w:rPr>
      </w:pPr>
    </w:p>
    <w:p w14:paraId="7C72946E" w14:textId="77777777" w:rsidR="00C12DB3" w:rsidRDefault="007625D9" w:rsidP="00C12DB3">
      <w:pPr>
        <w:pStyle w:val="BodyText"/>
        <w:kinsoku w:val="0"/>
        <w:overflowPunct w:val="0"/>
        <w:spacing w:before="194"/>
        <w:ind w:left="116" w:firstLine="0"/>
        <w:rPr>
          <w:rFonts w:ascii="Arial" w:hAnsi="Arial" w:cs="Arial"/>
          <w:sz w:val="28"/>
          <w:szCs w:val="28"/>
        </w:rPr>
      </w:pPr>
      <w:r w:rsidRPr="007625D9">
        <w:rPr>
          <w:rFonts w:ascii="Arial" w:hAnsi="Arial" w:cs="Arial"/>
          <w:b/>
          <w:bCs/>
          <w:spacing w:val="-1"/>
          <w:sz w:val="28"/>
          <w:szCs w:val="28"/>
        </w:rPr>
        <w:t>West Coast Spine Institute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C12DB3">
        <w:rPr>
          <w:rFonts w:ascii="Arial" w:hAnsi="Arial" w:cs="Arial"/>
          <w:spacing w:val="-1"/>
          <w:sz w:val="28"/>
          <w:szCs w:val="28"/>
        </w:rPr>
        <w:t>reserves</w:t>
      </w:r>
      <w:r w:rsidR="00C12DB3">
        <w:rPr>
          <w:rFonts w:ascii="Arial" w:hAnsi="Arial" w:cs="Arial"/>
          <w:sz w:val="28"/>
          <w:szCs w:val="28"/>
        </w:rPr>
        <w:t xml:space="preserve"> the</w:t>
      </w:r>
      <w:r w:rsidR="00C12DB3">
        <w:rPr>
          <w:rFonts w:ascii="Arial" w:hAnsi="Arial" w:cs="Arial"/>
          <w:spacing w:val="-4"/>
          <w:sz w:val="28"/>
          <w:szCs w:val="28"/>
        </w:rPr>
        <w:t xml:space="preserve"> </w:t>
      </w:r>
      <w:r w:rsidR="00C12DB3">
        <w:rPr>
          <w:rFonts w:ascii="Arial" w:hAnsi="Arial" w:cs="Arial"/>
          <w:spacing w:val="-1"/>
          <w:sz w:val="28"/>
          <w:szCs w:val="28"/>
        </w:rPr>
        <w:t>right</w:t>
      </w:r>
      <w:r w:rsidR="00C12DB3">
        <w:rPr>
          <w:rFonts w:ascii="Arial" w:hAnsi="Arial" w:cs="Arial"/>
          <w:sz w:val="28"/>
          <w:szCs w:val="28"/>
        </w:rPr>
        <w:t xml:space="preserve"> to</w:t>
      </w:r>
      <w:r w:rsidR="00C12DB3">
        <w:rPr>
          <w:rFonts w:ascii="Arial" w:hAnsi="Arial" w:cs="Arial"/>
          <w:spacing w:val="-2"/>
          <w:sz w:val="28"/>
          <w:szCs w:val="28"/>
        </w:rPr>
        <w:t xml:space="preserve"> </w:t>
      </w:r>
      <w:r w:rsidR="00C12DB3">
        <w:rPr>
          <w:rFonts w:ascii="Arial" w:hAnsi="Arial" w:cs="Arial"/>
          <w:spacing w:val="-1"/>
          <w:sz w:val="28"/>
          <w:szCs w:val="28"/>
        </w:rPr>
        <w:t>modify</w:t>
      </w:r>
      <w:r w:rsidR="00C12DB3">
        <w:rPr>
          <w:rFonts w:ascii="Arial" w:hAnsi="Arial" w:cs="Arial"/>
          <w:spacing w:val="-3"/>
          <w:sz w:val="28"/>
          <w:szCs w:val="28"/>
        </w:rPr>
        <w:t xml:space="preserve"> </w:t>
      </w:r>
      <w:r w:rsidR="00C12DB3">
        <w:rPr>
          <w:rFonts w:ascii="Arial" w:hAnsi="Arial" w:cs="Arial"/>
          <w:sz w:val="28"/>
          <w:szCs w:val="28"/>
        </w:rPr>
        <w:t>the</w:t>
      </w:r>
      <w:r w:rsidR="00C12DB3">
        <w:rPr>
          <w:rFonts w:ascii="Arial" w:hAnsi="Arial" w:cs="Arial"/>
          <w:spacing w:val="-2"/>
          <w:sz w:val="28"/>
          <w:szCs w:val="28"/>
        </w:rPr>
        <w:t xml:space="preserve"> </w:t>
      </w:r>
      <w:r w:rsidR="00C12DB3">
        <w:rPr>
          <w:rFonts w:ascii="Arial" w:hAnsi="Arial" w:cs="Arial"/>
          <w:spacing w:val="-1"/>
          <w:sz w:val="28"/>
          <w:szCs w:val="28"/>
        </w:rPr>
        <w:t>privacy</w:t>
      </w:r>
      <w:r w:rsidR="00C12DB3">
        <w:rPr>
          <w:rFonts w:ascii="Arial" w:hAnsi="Arial" w:cs="Arial"/>
          <w:spacing w:val="-3"/>
          <w:sz w:val="28"/>
          <w:szCs w:val="28"/>
        </w:rPr>
        <w:t xml:space="preserve"> </w:t>
      </w:r>
      <w:r w:rsidR="00C12DB3">
        <w:rPr>
          <w:rFonts w:ascii="Arial" w:hAnsi="Arial" w:cs="Arial"/>
          <w:spacing w:val="-1"/>
          <w:sz w:val="28"/>
          <w:szCs w:val="28"/>
        </w:rPr>
        <w:t>practice</w:t>
      </w:r>
      <w:r w:rsidR="00C12DB3">
        <w:rPr>
          <w:rFonts w:ascii="Arial" w:hAnsi="Arial" w:cs="Arial"/>
          <w:spacing w:val="-2"/>
          <w:sz w:val="28"/>
          <w:szCs w:val="28"/>
        </w:rPr>
        <w:t xml:space="preserve"> </w:t>
      </w:r>
      <w:r w:rsidR="00C12DB3">
        <w:rPr>
          <w:rFonts w:ascii="Arial" w:hAnsi="Arial" w:cs="Arial"/>
          <w:spacing w:val="-1"/>
          <w:sz w:val="28"/>
          <w:szCs w:val="28"/>
        </w:rPr>
        <w:t>outlined</w:t>
      </w:r>
      <w:r w:rsidR="00C12DB3">
        <w:rPr>
          <w:rFonts w:ascii="Arial" w:hAnsi="Arial" w:cs="Arial"/>
          <w:spacing w:val="1"/>
          <w:sz w:val="28"/>
          <w:szCs w:val="28"/>
        </w:rPr>
        <w:t xml:space="preserve"> </w:t>
      </w:r>
      <w:r w:rsidR="00C12DB3">
        <w:rPr>
          <w:rFonts w:ascii="Arial" w:hAnsi="Arial" w:cs="Arial"/>
          <w:sz w:val="28"/>
          <w:szCs w:val="28"/>
        </w:rPr>
        <w:t>in</w:t>
      </w:r>
      <w:r w:rsidR="00C12DB3">
        <w:rPr>
          <w:rFonts w:ascii="Arial" w:hAnsi="Arial" w:cs="Arial"/>
          <w:spacing w:val="-2"/>
          <w:sz w:val="28"/>
          <w:szCs w:val="28"/>
        </w:rPr>
        <w:t xml:space="preserve"> </w:t>
      </w:r>
      <w:r w:rsidR="00C12DB3">
        <w:rPr>
          <w:rFonts w:ascii="Arial" w:hAnsi="Arial" w:cs="Arial"/>
          <w:spacing w:val="-1"/>
          <w:sz w:val="28"/>
          <w:szCs w:val="28"/>
        </w:rPr>
        <w:t>this</w:t>
      </w:r>
      <w:r w:rsidR="00C12DB3">
        <w:rPr>
          <w:rFonts w:ascii="Arial" w:hAnsi="Arial" w:cs="Arial"/>
          <w:spacing w:val="35"/>
          <w:sz w:val="28"/>
          <w:szCs w:val="28"/>
        </w:rPr>
        <w:t xml:space="preserve"> </w:t>
      </w:r>
      <w:r w:rsidR="00C12DB3">
        <w:rPr>
          <w:rFonts w:ascii="Arial" w:hAnsi="Arial" w:cs="Arial"/>
          <w:spacing w:val="-1"/>
          <w:sz w:val="28"/>
          <w:szCs w:val="28"/>
        </w:rPr>
        <w:t>notice.</w:t>
      </w:r>
    </w:p>
    <w:p w14:paraId="52B54AE1" w14:textId="77777777" w:rsidR="00C12DB3" w:rsidRDefault="00C12DB3" w:rsidP="00C12DB3">
      <w:pPr>
        <w:pStyle w:val="BodyText"/>
        <w:kinsoku w:val="0"/>
        <w:overflowPunct w:val="0"/>
        <w:spacing w:before="11"/>
        <w:ind w:left="0" w:firstLine="0"/>
        <w:rPr>
          <w:rFonts w:ascii="Arial" w:hAnsi="Arial" w:cs="Arial"/>
          <w:sz w:val="27"/>
          <w:szCs w:val="27"/>
        </w:rPr>
      </w:pPr>
    </w:p>
    <w:p w14:paraId="10066A97" w14:textId="77777777" w:rsidR="00C12DB3" w:rsidRDefault="00C12DB3" w:rsidP="00C12DB3">
      <w:pPr>
        <w:pStyle w:val="BodyText"/>
        <w:kinsoku w:val="0"/>
        <w:overflowPunct w:val="0"/>
        <w:ind w:left="116" w:firstLine="0"/>
        <w:rPr>
          <w:rFonts w:ascii="Arial" w:hAnsi="Arial" w:cs="Arial"/>
          <w:spacing w:val="-1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>have</w:t>
      </w:r>
      <w:r>
        <w:rPr>
          <w:rFonts w:ascii="Arial" w:hAnsi="Arial" w:cs="Arial"/>
          <w:spacing w:val="1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received</w:t>
      </w:r>
      <w:r>
        <w:rPr>
          <w:rFonts w:ascii="Arial" w:hAnsi="Arial" w:cs="Arial"/>
          <w:spacing w:val="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copy</w:t>
      </w:r>
      <w:r>
        <w:rPr>
          <w:rFonts w:ascii="Arial" w:hAnsi="Arial" w:cs="Arial"/>
          <w:spacing w:val="-3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of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 xml:space="preserve">the </w:t>
      </w:r>
      <w:r>
        <w:rPr>
          <w:rFonts w:ascii="Arial" w:hAnsi="Arial" w:cs="Arial"/>
          <w:b/>
          <w:bCs/>
          <w:spacing w:val="-1"/>
          <w:sz w:val="28"/>
          <w:szCs w:val="28"/>
        </w:rPr>
        <w:t>NOTICE</w:t>
      </w:r>
      <w:r>
        <w:rPr>
          <w:rFonts w:ascii="Arial" w:hAnsi="Arial" w:cs="Arial"/>
          <w:b/>
          <w:bCs/>
          <w:spacing w:val="-2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pacing w:val="-1"/>
          <w:sz w:val="28"/>
          <w:szCs w:val="28"/>
        </w:rPr>
        <w:t>OF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pacing w:val="-2"/>
          <w:sz w:val="28"/>
          <w:szCs w:val="28"/>
        </w:rPr>
        <w:t>PRIVACY</w:t>
      </w:r>
      <w:r>
        <w:rPr>
          <w:rFonts w:ascii="Arial" w:hAnsi="Arial" w:cs="Arial"/>
          <w:b/>
          <w:bCs/>
          <w:spacing w:val="1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pacing w:val="-1"/>
          <w:sz w:val="28"/>
          <w:szCs w:val="28"/>
        </w:rPr>
        <w:t>PRACTICES</w:t>
      </w:r>
      <w:r>
        <w:rPr>
          <w:rFonts w:ascii="Arial" w:hAnsi="Arial" w:cs="Arial"/>
          <w:b/>
          <w:bCs/>
          <w:spacing w:val="1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for:</w:t>
      </w:r>
    </w:p>
    <w:p w14:paraId="6133D5F4" w14:textId="77777777" w:rsidR="00C12DB3" w:rsidRDefault="00C12DB3" w:rsidP="00C12DB3">
      <w:pPr>
        <w:pStyle w:val="BodyText"/>
        <w:kinsoku w:val="0"/>
        <w:overflowPunct w:val="0"/>
        <w:spacing w:before="2"/>
        <w:ind w:left="0" w:firstLine="0"/>
        <w:rPr>
          <w:rFonts w:ascii="Arial" w:hAnsi="Arial" w:cs="Arial"/>
          <w:sz w:val="28"/>
          <w:szCs w:val="28"/>
        </w:rPr>
      </w:pPr>
    </w:p>
    <w:p w14:paraId="1CA3ED33" w14:textId="77777777" w:rsidR="00C12DB3" w:rsidRDefault="007625D9" w:rsidP="007625D9">
      <w:pPr>
        <w:pStyle w:val="BodyText"/>
        <w:kinsoku w:val="0"/>
        <w:overflowPunct w:val="0"/>
        <w:ind w:left="0" w:firstLine="0"/>
        <w:rPr>
          <w:rFonts w:ascii="Arial" w:hAnsi="Arial" w:cs="Arial"/>
          <w:b/>
          <w:bCs/>
          <w:spacing w:val="-1"/>
          <w:sz w:val="28"/>
          <w:szCs w:val="28"/>
        </w:rPr>
      </w:pPr>
      <w:r w:rsidRPr="007625D9">
        <w:rPr>
          <w:rFonts w:ascii="Arial" w:hAnsi="Arial" w:cs="Arial"/>
          <w:b/>
          <w:bCs/>
          <w:spacing w:val="-1"/>
          <w:sz w:val="28"/>
          <w:szCs w:val="28"/>
        </w:rPr>
        <w:t>West Coast Spine Institute</w:t>
      </w:r>
    </w:p>
    <w:p w14:paraId="57CF8528" w14:textId="77777777" w:rsidR="007625D9" w:rsidRDefault="007625D9" w:rsidP="007625D9">
      <w:pPr>
        <w:pStyle w:val="BodyText"/>
        <w:kinsoku w:val="0"/>
        <w:overflowPunct w:val="0"/>
        <w:ind w:left="0" w:firstLine="0"/>
        <w:rPr>
          <w:rFonts w:ascii="Arial" w:hAnsi="Arial" w:cs="Arial"/>
          <w:b/>
          <w:bCs/>
        </w:rPr>
      </w:pPr>
    </w:p>
    <w:p w14:paraId="4F34423F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  <w:b/>
          <w:bCs/>
        </w:rPr>
      </w:pPr>
    </w:p>
    <w:p w14:paraId="22DE4840" w14:textId="77777777" w:rsidR="003F240D" w:rsidRPr="003F240D" w:rsidRDefault="003F240D" w:rsidP="003F240D">
      <w:pPr>
        <w:pStyle w:val="BodyText"/>
        <w:kinsoku w:val="0"/>
        <w:overflowPunct w:val="0"/>
        <w:spacing w:line="30" w:lineRule="atLeast"/>
        <w:ind w:left="116" w:firstLine="0"/>
        <w:rPr>
          <w:rFonts w:asciiTheme="majorBidi" w:hAnsiTheme="majorBidi" w:cstheme="majorBidi"/>
          <w:b/>
          <w:sz w:val="22"/>
          <w:szCs w:val="22"/>
        </w:rPr>
      </w:pPr>
      <w:r w:rsidRPr="003F240D">
        <w:rPr>
          <w:rFonts w:asciiTheme="majorBidi" w:hAnsiTheme="majorBidi" w:cstheme="majorBidi"/>
          <w:b/>
          <w:sz w:val="22"/>
          <w:szCs w:val="22"/>
        </w:rPr>
        <w:t>##Patients.FirstName#</w:t>
      </w:r>
      <w:proofErr w:type="gramStart"/>
      <w:r w:rsidRPr="003F240D">
        <w:rPr>
          <w:rFonts w:asciiTheme="majorBidi" w:hAnsiTheme="majorBidi" w:cstheme="majorBidi"/>
          <w:b/>
          <w:sz w:val="22"/>
          <w:szCs w:val="22"/>
        </w:rPr>
        <w:t>#  #</w:t>
      </w:r>
      <w:proofErr w:type="gramEnd"/>
      <w:r w:rsidRPr="003F240D">
        <w:rPr>
          <w:rFonts w:asciiTheme="majorBidi" w:hAnsiTheme="majorBidi" w:cstheme="majorBidi"/>
          <w:b/>
          <w:sz w:val="22"/>
          <w:szCs w:val="22"/>
        </w:rPr>
        <w:t xml:space="preserve">#Patients.LastName## </w:t>
      </w:r>
    </w:p>
    <w:p w14:paraId="44867F2A" w14:textId="77777777" w:rsidR="00C12DB3" w:rsidRDefault="00C12DB3" w:rsidP="00C12DB3">
      <w:pPr>
        <w:pStyle w:val="BodyText"/>
        <w:kinsoku w:val="0"/>
        <w:overflowPunct w:val="0"/>
        <w:spacing w:line="30" w:lineRule="atLeast"/>
        <w:ind w:left="101" w:firstLine="0"/>
        <w:rPr>
          <w:rFonts w:ascii="Arial" w:hAnsi="Arial" w:cs="Arial"/>
          <w:sz w:val="3"/>
          <w:szCs w:val="3"/>
        </w:rPr>
      </w:pPr>
      <w:r>
        <w:rPr>
          <w:rFonts w:ascii="Arial" w:hAnsi="Arial" w:cs="Arial"/>
          <w:noProof/>
          <w:sz w:val="3"/>
          <w:szCs w:val="3"/>
          <w:lang w:val="en-IN" w:eastAsia="en-IN"/>
        </w:rPr>
        <mc:AlternateContent>
          <mc:Choice Requires="wpg">
            <w:drawing>
              <wp:inline distT="0" distB="0" distL="0" distR="0" wp14:anchorId="4C4FACA8" wp14:editId="279F8665">
                <wp:extent cx="2789555" cy="19685"/>
                <wp:effectExtent l="635" t="5715" r="635" b="3175"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89555" cy="19685"/>
                          <a:chOff x="0" y="0"/>
                          <a:chExt cx="4393" cy="31"/>
                        </a:xfrm>
                      </wpg:grpSpPr>
                      <wps:wsp>
                        <wps:cNvPr id="214" name="Freeform 68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4362" cy="20"/>
                          </a:xfrm>
                          <a:custGeom>
                            <a:avLst/>
                            <a:gdLst>
                              <a:gd name="T0" fmla="*/ 0 w 4362"/>
                              <a:gd name="T1" fmla="*/ 0 h 20"/>
                              <a:gd name="T2" fmla="*/ 4361 w 436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362" h="20">
                                <a:moveTo>
                                  <a:pt x="0" y="0"/>
                                </a:moveTo>
                                <a:lnTo>
                                  <a:pt x="4361" y="0"/>
                                </a:lnTo>
                              </a:path>
                            </a:pathLst>
                          </a:custGeom>
                          <a:noFill/>
                          <a:ln w="195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099497" id="Group 213" o:spid="_x0000_s1026" style="width:219.65pt;height:1.55pt;mso-position-horizontal-relative:char;mso-position-vertical-relative:line" coordsize="4393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">
                <v:shape id="Freeform 68" o:spid="_x0000_s1027" style="position:absolute;left:15;top:15;width:4362;height:20;visibility:visible;mso-wrap-style:square;v-text-anchor:top" coordsize="436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pke8UA&#10;AADcAAAADwAAAGRycy9kb3ducmV2LnhtbESPQWvCQBSE74L/YXmF3nSTEKVGN0EKpb1qLbS3Z/aZ&#10;hGbfJtmtRn99t1DwOMzMN8ymGE0rzjS4xrKCeB6BIC6tbrhScHh/mT2BcB5ZY2uZFFzJQZFPJxvM&#10;tL3wjs57X4kAYZehgtr7LpPSlTUZdHPbEQfvZAeDPsihknrAS4CbViZRtJQGGw4LNXb0XFP5vf8x&#10;Cvr4w+oqOaaf/ao8LG5fySsujVKPD+N2DcLT6O/h//abVpDEKfydCUdA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amR7xQAAANwAAAAPAAAAAAAAAAAAAAAAAJgCAABkcnMv&#10;ZG93bnJldi54bWxQSwUGAAAAAAQABAD1AAAAigMAAAAA&#10;" path="m,l4361,e" filled="f" strokeweight=".54325mm">
                  <v:path arrowok="t" o:connecttype="custom" o:connectlocs="0,0;4361,0" o:connectangles="0,0"/>
                </v:shape>
                <w10:anchorlock/>
              </v:group>
            </w:pict>
          </mc:Fallback>
        </mc:AlternateContent>
      </w:r>
    </w:p>
    <w:p w14:paraId="76C945C5" w14:textId="77777777" w:rsidR="00C12DB3" w:rsidRDefault="00C12DB3" w:rsidP="00C12DB3">
      <w:pPr>
        <w:pStyle w:val="BodyText"/>
        <w:kinsoku w:val="0"/>
        <w:overflowPunct w:val="0"/>
        <w:spacing w:line="313" w:lineRule="exact"/>
        <w:ind w:left="116" w:firstLine="0"/>
        <w:rPr>
          <w:rFonts w:ascii="Arial" w:hAnsi="Arial" w:cs="Arial"/>
          <w:spacing w:val="-2"/>
          <w:sz w:val="28"/>
          <w:szCs w:val="28"/>
        </w:rPr>
      </w:pPr>
      <w:r>
        <w:rPr>
          <w:rFonts w:ascii="Arial" w:hAnsi="Arial" w:cs="Arial"/>
          <w:spacing w:val="-2"/>
          <w:sz w:val="28"/>
          <w:szCs w:val="28"/>
        </w:rPr>
        <w:t>Name</w:t>
      </w:r>
      <w:r>
        <w:rPr>
          <w:rFonts w:ascii="Arial" w:hAnsi="Arial" w:cs="Arial"/>
          <w:spacing w:val="1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of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Patient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(Print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or</w:t>
      </w:r>
      <w:r>
        <w:rPr>
          <w:rFonts w:ascii="Arial" w:hAnsi="Arial" w:cs="Arial"/>
          <w:spacing w:val="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>Type)</w:t>
      </w:r>
    </w:p>
    <w:p w14:paraId="22869CC4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2138CAF8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1ACF55AD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1F168F90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3F8E4641" w14:textId="77777777" w:rsidR="00C12DB3" w:rsidRDefault="00C12DB3" w:rsidP="00C12DB3">
      <w:pPr>
        <w:pStyle w:val="BodyText"/>
        <w:kinsoku w:val="0"/>
        <w:overflowPunct w:val="0"/>
        <w:spacing w:before="8"/>
        <w:ind w:left="0" w:firstLine="0"/>
        <w:rPr>
          <w:rFonts w:ascii="Arial" w:hAnsi="Arial" w:cs="Arial"/>
          <w:sz w:val="22"/>
          <w:szCs w:val="22"/>
        </w:rPr>
      </w:pPr>
    </w:p>
    <w:p w14:paraId="5029F544" w14:textId="77777777" w:rsidR="00C12DB3" w:rsidRDefault="00C12DB3" w:rsidP="00C12DB3">
      <w:pPr>
        <w:pStyle w:val="BodyText"/>
        <w:kinsoku w:val="0"/>
        <w:overflowPunct w:val="0"/>
        <w:spacing w:line="30" w:lineRule="atLeast"/>
        <w:ind w:left="101" w:firstLine="0"/>
        <w:rPr>
          <w:rFonts w:ascii="Arial" w:hAnsi="Arial" w:cs="Arial"/>
          <w:sz w:val="3"/>
          <w:szCs w:val="3"/>
        </w:rPr>
      </w:pPr>
      <w:r>
        <w:rPr>
          <w:rFonts w:ascii="Arial" w:hAnsi="Arial" w:cs="Arial"/>
          <w:noProof/>
          <w:sz w:val="3"/>
          <w:szCs w:val="3"/>
          <w:lang w:val="en-IN" w:eastAsia="en-IN"/>
        </w:rPr>
        <mc:AlternateContent>
          <mc:Choice Requires="wpg">
            <w:drawing>
              <wp:inline distT="0" distB="0" distL="0" distR="0" wp14:anchorId="2DF3909B" wp14:editId="73FF61D2">
                <wp:extent cx="2789555" cy="19685"/>
                <wp:effectExtent l="635" t="9525" r="635" b="8890"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89555" cy="19685"/>
                          <a:chOff x="0" y="0"/>
                          <a:chExt cx="4393" cy="31"/>
                        </a:xfrm>
                      </wpg:grpSpPr>
                      <wps:wsp>
                        <wps:cNvPr id="212" name="Freeform 66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4362" cy="20"/>
                          </a:xfrm>
                          <a:custGeom>
                            <a:avLst/>
                            <a:gdLst>
                              <a:gd name="T0" fmla="*/ 0 w 4362"/>
                              <a:gd name="T1" fmla="*/ 0 h 20"/>
                              <a:gd name="T2" fmla="*/ 4361 w 436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362" h="20">
                                <a:moveTo>
                                  <a:pt x="0" y="0"/>
                                </a:moveTo>
                                <a:lnTo>
                                  <a:pt x="4361" y="0"/>
                                </a:lnTo>
                              </a:path>
                            </a:pathLst>
                          </a:custGeom>
                          <a:noFill/>
                          <a:ln w="195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B9A1E7" id="Group 211" o:spid="_x0000_s1026" style="width:219.65pt;height:1.55pt;mso-position-horizontal-relative:char;mso-position-vertical-relative:line" coordsize="4393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">
                <v:shape id="Freeform 66" o:spid="_x0000_s1027" style="position:absolute;left:15;top:15;width:4362;height:20;visibility:visible;mso-wrap-style:square;v-text-anchor:top" coordsize="436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9ZlMQA&#10;AADcAAAADwAAAGRycy9kb3ducmV2LnhtbESPQWvCQBSE74X+h+UVvNVNFis1ugmlIHrVWqi3Z/aZ&#10;BLNvY3bV2F/fLRR6HGbmG2ZRDLYVV+p941hDOk5AEJfONFxp2H0sn19B+IBssHVMGu7kocgfHxaY&#10;GXfjDV23oRIRwj5DDXUIXSalL2uy6MeuI47e0fUWQ5R9JU2Ptwi3rVRJMpUWG44LNXb0XlN52l6s&#10;hnP66UylDpOv86zcvXzv1QqnVuvR0/A2BxFoCP/hv/baaFCpgt8z8QjI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PWZTEAAAA3AAAAA8AAAAAAAAAAAAAAAAAmAIAAGRycy9k&#10;b3ducmV2LnhtbFBLBQYAAAAABAAEAPUAAACJAwAAAAA=&#10;" path="m,l4361,e" filled="f" strokeweight=".54325mm">
                  <v:path arrowok="t" o:connecttype="custom" o:connectlocs="0,0;4361,0" o:connectangles="0,0"/>
                </v:shape>
                <w10:anchorlock/>
              </v:group>
            </w:pict>
          </mc:Fallback>
        </mc:AlternateContent>
      </w:r>
    </w:p>
    <w:p w14:paraId="74B320BE" w14:textId="77777777" w:rsidR="00C12DB3" w:rsidRDefault="00C12DB3" w:rsidP="00C12DB3">
      <w:pPr>
        <w:pStyle w:val="BodyText"/>
        <w:kinsoku w:val="0"/>
        <w:overflowPunct w:val="0"/>
        <w:spacing w:line="313" w:lineRule="exact"/>
        <w:ind w:left="116" w:firstLine="0"/>
        <w:rPr>
          <w:rFonts w:ascii="Arial" w:hAnsi="Arial" w:cs="Arial"/>
          <w:spacing w:val="-1"/>
          <w:sz w:val="28"/>
          <w:szCs w:val="28"/>
        </w:rPr>
      </w:pPr>
      <w:r>
        <w:rPr>
          <w:rFonts w:ascii="Arial" w:hAnsi="Arial" w:cs="Arial"/>
          <w:spacing w:val="-1"/>
          <w:sz w:val="28"/>
          <w:szCs w:val="28"/>
        </w:rPr>
        <w:t>Signature</w:t>
      </w:r>
      <w:r>
        <w:rPr>
          <w:rFonts w:ascii="Arial" w:hAnsi="Arial" w:cs="Arial"/>
          <w:spacing w:val="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>of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Patient</w:t>
      </w:r>
    </w:p>
    <w:p w14:paraId="16FC2092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  <w:sz w:val="28"/>
          <w:szCs w:val="28"/>
        </w:rPr>
      </w:pPr>
    </w:p>
    <w:p w14:paraId="617A4B24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  <w:sz w:val="28"/>
          <w:szCs w:val="28"/>
        </w:rPr>
      </w:pPr>
    </w:p>
    <w:p w14:paraId="2BA19692" w14:textId="77777777" w:rsidR="00C12DB3" w:rsidRDefault="00C12DB3" w:rsidP="00C12DB3">
      <w:pPr>
        <w:pStyle w:val="BodyText"/>
        <w:tabs>
          <w:tab w:val="left" w:pos="4447"/>
        </w:tabs>
        <w:kinsoku w:val="0"/>
        <w:overflowPunct w:val="0"/>
        <w:spacing w:before="200"/>
        <w:ind w:left="116" w:firstLine="0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pacing w:val="-1"/>
          <w:sz w:val="28"/>
          <w:szCs w:val="28"/>
        </w:rPr>
        <w:t>Date</w:t>
      </w:r>
      <w:r w:rsidRPr="003C1BD9">
        <w:rPr>
          <w:rFonts w:ascii="Arial" w:hAnsi="Arial" w:cs="Arial"/>
          <w:b/>
          <w:spacing w:val="-1"/>
          <w:sz w:val="28"/>
          <w:szCs w:val="28"/>
        </w:rPr>
        <w:t xml:space="preserve">: </w:t>
      </w:r>
      <w:r w:rsidR="003C1BD9" w:rsidRPr="003C1BD9">
        <w:rPr>
          <w:rFonts w:ascii="Arial" w:hAnsi="Arial" w:cs="Arial"/>
          <w:sz w:val="28"/>
          <w:szCs w:val="28"/>
          <w:u w:val="single"/>
        </w:rPr>
        <w:t>##</w:t>
      </w:r>
      <w:proofErr w:type="gramEnd"/>
      <w:r w:rsidR="003C1BD9" w:rsidRPr="003C1BD9">
        <w:rPr>
          <w:rFonts w:ascii="Arial" w:hAnsi="Arial" w:cs="Arial"/>
          <w:sz w:val="28"/>
          <w:szCs w:val="28"/>
          <w:u w:val="single"/>
        </w:rPr>
        <w:t>Appointments.AvailableDate##</w:t>
      </w:r>
    </w:p>
    <w:p w14:paraId="711A277E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1369FF6B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64785C0C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787030B1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0308EB91" w14:textId="77777777" w:rsidR="00C12DB3" w:rsidRDefault="00C12DB3" w:rsidP="00C12DB3">
      <w:pPr>
        <w:pStyle w:val="BodyText"/>
        <w:kinsoku w:val="0"/>
        <w:overflowPunct w:val="0"/>
        <w:spacing w:before="6"/>
        <w:ind w:left="0" w:firstLine="0"/>
        <w:rPr>
          <w:rFonts w:ascii="Arial" w:hAnsi="Arial" w:cs="Arial"/>
          <w:sz w:val="18"/>
          <w:szCs w:val="18"/>
        </w:rPr>
      </w:pPr>
    </w:p>
    <w:p w14:paraId="0841D77F" w14:textId="77777777" w:rsidR="00C12DB3" w:rsidRDefault="00C12DB3" w:rsidP="00C12DB3">
      <w:pPr>
        <w:pStyle w:val="BodyText"/>
        <w:kinsoku w:val="0"/>
        <w:overflowPunct w:val="0"/>
        <w:spacing w:line="30" w:lineRule="atLeast"/>
        <w:ind w:left="101" w:firstLine="0"/>
        <w:rPr>
          <w:rFonts w:ascii="Arial" w:hAnsi="Arial" w:cs="Arial"/>
          <w:sz w:val="3"/>
          <w:szCs w:val="3"/>
        </w:rPr>
      </w:pPr>
      <w:r>
        <w:rPr>
          <w:rFonts w:ascii="Arial" w:hAnsi="Arial" w:cs="Arial"/>
          <w:noProof/>
          <w:sz w:val="3"/>
          <w:szCs w:val="3"/>
          <w:lang w:val="en-IN" w:eastAsia="en-IN"/>
        </w:rPr>
        <mc:AlternateContent>
          <mc:Choice Requires="wpg">
            <w:drawing>
              <wp:inline distT="0" distB="0" distL="0" distR="0" wp14:anchorId="2758BB7D" wp14:editId="121D6A2D">
                <wp:extent cx="2789555" cy="19685"/>
                <wp:effectExtent l="635" t="8890" r="635" b="0"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89555" cy="19685"/>
                          <a:chOff x="0" y="0"/>
                          <a:chExt cx="4393" cy="31"/>
                        </a:xfrm>
                      </wpg:grpSpPr>
                      <wps:wsp>
                        <wps:cNvPr id="210" name="Freeform 64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4362" cy="20"/>
                          </a:xfrm>
                          <a:custGeom>
                            <a:avLst/>
                            <a:gdLst>
                              <a:gd name="T0" fmla="*/ 0 w 4362"/>
                              <a:gd name="T1" fmla="*/ 0 h 20"/>
                              <a:gd name="T2" fmla="*/ 4361 w 436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362" h="20">
                                <a:moveTo>
                                  <a:pt x="0" y="0"/>
                                </a:moveTo>
                                <a:lnTo>
                                  <a:pt x="4361" y="0"/>
                                </a:lnTo>
                              </a:path>
                            </a:pathLst>
                          </a:custGeom>
                          <a:noFill/>
                          <a:ln w="195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6AF149" id="Group 209" o:spid="_x0000_s1026" style="width:219.65pt;height:1.55pt;mso-position-horizontal-relative:char;mso-position-vertical-relative:line" coordsize="4393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">
                <v:shape id="Freeform 64" o:spid="_x0000_s1027" style="position:absolute;left:15;top:15;width:4362;height:20;visibility:visible;mso-wrap-style:square;v-text-anchor:top" coordsize="436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FieMAA&#10;AADcAAAADwAAAGRycy9kb3ducmV2LnhtbERPy4rCMBTdC/5DuII7TVtUtBpFBgZn6wt0d22ubbG5&#10;qU3Uznz9ZCG4PJz3YtWaSjypcaVlBfEwAkGcWV1yruCw/x5MQTiPrLGyTAp+ycFq2e0sMNX2xVt6&#10;7nwuQgi7FBUU3teplC4ryKAb2po4cFfbGPQBNrnUDb5CuKlkEkUTabDk0FBgTV8FZbfdwyi4x0er&#10;8+QyOt1n2WH8d042ODFK9Xvteg7CU+s/4rf7RytI4jA/nAlHQC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1FieMAAAADcAAAADwAAAAAAAAAAAAAAAACYAgAAZHJzL2Rvd25y&#10;ZXYueG1sUEsFBgAAAAAEAAQA9QAAAIUDAAAAAA==&#10;" path="m,l4361,e" filled="f" strokeweight=".54325mm">
                  <v:path arrowok="t" o:connecttype="custom" o:connectlocs="0,0;4361,0" o:connectangles="0,0"/>
                </v:shape>
                <w10:anchorlock/>
              </v:group>
            </w:pict>
          </mc:Fallback>
        </mc:AlternateContent>
      </w:r>
    </w:p>
    <w:p w14:paraId="60F4D0FE" w14:textId="77777777" w:rsidR="00C12DB3" w:rsidRDefault="00C12DB3" w:rsidP="00C12DB3">
      <w:pPr>
        <w:pStyle w:val="BodyText"/>
        <w:kinsoku w:val="0"/>
        <w:overflowPunct w:val="0"/>
        <w:spacing w:line="315" w:lineRule="exact"/>
        <w:ind w:left="116" w:firstLine="0"/>
        <w:rPr>
          <w:rFonts w:ascii="Arial" w:hAnsi="Arial" w:cs="Arial"/>
          <w:spacing w:val="-2"/>
          <w:sz w:val="28"/>
          <w:szCs w:val="28"/>
        </w:rPr>
      </w:pPr>
      <w:r>
        <w:rPr>
          <w:rFonts w:ascii="Arial" w:hAnsi="Arial" w:cs="Arial"/>
          <w:spacing w:val="-1"/>
          <w:sz w:val="28"/>
          <w:szCs w:val="28"/>
        </w:rPr>
        <w:t>Signature</w:t>
      </w:r>
      <w:r>
        <w:rPr>
          <w:rFonts w:ascii="Arial" w:hAnsi="Arial" w:cs="Arial"/>
          <w:spacing w:val="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>of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Patient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>Representative</w:t>
      </w:r>
    </w:p>
    <w:p w14:paraId="2B029767" w14:textId="77777777" w:rsidR="00C12DB3" w:rsidRDefault="00C12DB3" w:rsidP="00C12DB3">
      <w:pPr>
        <w:pStyle w:val="BodyText"/>
        <w:kinsoku w:val="0"/>
        <w:overflowPunct w:val="0"/>
        <w:ind w:left="116" w:firstLine="0"/>
        <w:rPr>
          <w:rFonts w:ascii="Arial" w:hAnsi="Arial" w:cs="Arial"/>
          <w:spacing w:val="-1"/>
          <w:sz w:val="28"/>
          <w:szCs w:val="28"/>
        </w:rPr>
      </w:pPr>
      <w:r>
        <w:rPr>
          <w:rFonts w:ascii="Arial" w:hAnsi="Arial" w:cs="Arial"/>
          <w:spacing w:val="-1"/>
          <w:sz w:val="28"/>
          <w:szCs w:val="28"/>
        </w:rPr>
        <w:t>(Required</w:t>
      </w:r>
      <w:r>
        <w:rPr>
          <w:rFonts w:ascii="Arial" w:hAnsi="Arial" w:cs="Arial"/>
          <w:spacing w:val="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>if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patient</w:t>
      </w:r>
      <w:r>
        <w:rPr>
          <w:rFonts w:ascii="Arial" w:hAnsi="Arial" w:cs="Arial"/>
          <w:spacing w:val="-3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is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minor or an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adult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unable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to</w:t>
      </w:r>
      <w:r>
        <w:rPr>
          <w:rFonts w:ascii="Arial" w:hAnsi="Arial" w:cs="Arial"/>
          <w:spacing w:val="-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sign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this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form)</w:t>
      </w:r>
    </w:p>
    <w:p w14:paraId="1D770DA2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7B52B0B4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2E51D3B7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1433E3BB" w14:textId="77777777" w:rsidR="00C12DB3" w:rsidRDefault="00C12DB3" w:rsidP="00C12DB3">
      <w:pPr>
        <w:pStyle w:val="BodyText"/>
        <w:kinsoku w:val="0"/>
        <w:overflowPunct w:val="0"/>
        <w:spacing w:before="3"/>
        <w:ind w:left="0" w:firstLine="0"/>
        <w:rPr>
          <w:rFonts w:ascii="Arial" w:hAnsi="Arial" w:cs="Arial"/>
          <w:sz w:val="13"/>
          <w:szCs w:val="13"/>
        </w:rPr>
      </w:pPr>
    </w:p>
    <w:p w14:paraId="25B44504" w14:textId="77777777" w:rsidR="00C12DB3" w:rsidRDefault="00C12DB3" w:rsidP="00C12DB3">
      <w:pPr>
        <w:pStyle w:val="BodyText"/>
        <w:kinsoku w:val="0"/>
        <w:overflowPunct w:val="0"/>
        <w:spacing w:line="30" w:lineRule="atLeast"/>
        <w:ind w:left="101" w:firstLine="0"/>
        <w:rPr>
          <w:rFonts w:ascii="Arial" w:hAnsi="Arial" w:cs="Arial"/>
          <w:sz w:val="3"/>
          <w:szCs w:val="3"/>
        </w:rPr>
      </w:pPr>
      <w:r>
        <w:rPr>
          <w:rFonts w:ascii="Arial" w:hAnsi="Arial" w:cs="Arial"/>
          <w:noProof/>
          <w:sz w:val="3"/>
          <w:szCs w:val="3"/>
          <w:lang w:val="en-IN" w:eastAsia="en-IN"/>
        </w:rPr>
        <mc:AlternateContent>
          <mc:Choice Requires="wpg">
            <w:drawing>
              <wp:inline distT="0" distB="0" distL="0" distR="0" wp14:anchorId="0D7F09EE" wp14:editId="5DACB12C">
                <wp:extent cx="2887345" cy="19685"/>
                <wp:effectExtent l="635" t="3175" r="7620" b="5715"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7345" cy="19685"/>
                          <a:chOff x="0" y="0"/>
                          <a:chExt cx="4547" cy="31"/>
                        </a:xfrm>
                      </wpg:grpSpPr>
                      <wps:wsp>
                        <wps:cNvPr id="208" name="Freeform 62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4516" cy="20"/>
                          </a:xfrm>
                          <a:custGeom>
                            <a:avLst/>
                            <a:gdLst>
                              <a:gd name="T0" fmla="*/ 0 w 4516"/>
                              <a:gd name="T1" fmla="*/ 0 h 20"/>
                              <a:gd name="T2" fmla="*/ 4515 w 451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516" h="20">
                                <a:moveTo>
                                  <a:pt x="0" y="0"/>
                                </a:moveTo>
                                <a:lnTo>
                                  <a:pt x="4515" y="0"/>
                                </a:lnTo>
                              </a:path>
                            </a:pathLst>
                          </a:custGeom>
                          <a:noFill/>
                          <a:ln w="195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058098" id="Group 207" o:spid="_x0000_s1026" style="width:227.35pt;height:1.55pt;mso-position-horizontal-relative:char;mso-position-vertical-relative:line" coordsize="4547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">
                <v:shape id="Freeform 62" o:spid="_x0000_s1027" style="position:absolute;left:15;top:15;width:4516;height:20;visibility:visible;mso-wrap-style:square;v-text-anchor:top" coordsize="4516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k31MMA&#10;AADcAAAADwAAAGRycy9kb3ducmV2LnhtbERPz2vCMBS+D/wfwhvsMjRVrLjOKKJsTA+C1ctuj+at&#10;KWteSpLV+t8vh8GOH9/v1WawrejJh8axgukkA0FcOd1wreB6eRsvQYSIrLF1TAruFGCzHj2ssNDu&#10;xmfqy1iLFMKhQAUmxq6QMlSGLIaJ64gT9+W8xZigr6X2eEvhtpWzLFtIiw2nBoMd7QxV3+WPVWBf&#10;zMnnx/1BzvP8vTz1u8/Dc6nU0+OwfQURaYj/4j/3h1Ywy9LadCYdAb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k31MMAAADcAAAADwAAAAAAAAAAAAAAAACYAgAAZHJzL2Rv&#10;d25yZXYueG1sUEsFBgAAAAAEAAQA9QAAAIgDAAAAAA==&#10;" path="m,l4515,e" filled="f" strokeweight=".54325mm">
                  <v:path arrowok="t" o:connecttype="custom" o:connectlocs="0,0;4515,0" o:connectangles="0,0"/>
                </v:shape>
                <w10:anchorlock/>
              </v:group>
            </w:pict>
          </mc:Fallback>
        </mc:AlternateContent>
      </w:r>
    </w:p>
    <w:p w14:paraId="0FC87A41" w14:textId="77777777" w:rsidR="00C12DB3" w:rsidRDefault="00C12DB3" w:rsidP="00C12DB3">
      <w:pPr>
        <w:pStyle w:val="BodyText"/>
        <w:kinsoku w:val="0"/>
        <w:overflowPunct w:val="0"/>
        <w:spacing w:line="313" w:lineRule="exact"/>
        <w:ind w:left="116" w:firstLine="0"/>
        <w:rPr>
          <w:rFonts w:ascii="Arial" w:hAnsi="Arial" w:cs="Arial"/>
          <w:spacing w:val="-1"/>
          <w:sz w:val="28"/>
          <w:szCs w:val="28"/>
        </w:rPr>
      </w:pPr>
      <w:r>
        <w:rPr>
          <w:rFonts w:ascii="Arial" w:hAnsi="Arial" w:cs="Arial"/>
          <w:spacing w:val="-1"/>
          <w:sz w:val="28"/>
          <w:szCs w:val="28"/>
        </w:rPr>
        <w:t>Relationship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of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>Patient</w:t>
      </w:r>
      <w:r>
        <w:rPr>
          <w:rFonts w:ascii="Arial" w:hAnsi="Arial" w:cs="Arial"/>
          <w:spacing w:val="2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>Representative</w:t>
      </w:r>
      <w:r>
        <w:rPr>
          <w:rFonts w:ascii="Arial" w:hAnsi="Arial" w:cs="Arial"/>
          <w:spacing w:val="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to</w:t>
      </w:r>
      <w:r>
        <w:rPr>
          <w:rFonts w:ascii="Arial" w:hAnsi="Arial" w:cs="Arial"/>
          <w:spacing w:val="1"/>
          <w:sz w:val="28"/>
          <w:szCs w:val="28"/>
        </w:rPr>
        <w:t xml:space="preserve"> </w:t>
      </w:r>
      <w:r>
        <w:rPr>
          <w:rFonts w:ascii="Arial" w:hAnsi="Arial" w:cs="Arial"/>
          <w:spacing w:val="-1"/>
          <w:sz w:val="28"/>
          <w:szCs w:val="28"/>
        </w:rPr>
        <w:t>Patient</w:t>
      </w:r>
    </w:p>
    <w:p w14:paraId="1906D440" w14:textId="77777777" w:rsidR="00C12DB3" w:rsidRDefault="00C12DB3" w:rsidP="00C12DB3">
      <w:pPr>
        <w:pStyle w:val="BodyText"/>
        <w:kinsoku w:val="0"/>
        <w:overflowPunct w:val="0"/>
        <w:spacing w:line="313" w:lineRule="exact"/>
        <w:ind w:left="116" w:firstLine="0"/>
        <w:rPr>
          <w:rFonts w:ascii="Arial" w:hAnsi="Arial" w:cs="Arial"/>
          <w:spacing w:val="-1"/>
          <w:sz w:val="28"/>
          <w:szCs w:val="28"/>
        </w:rPr>
        <w:sectPr w:rsidR="00C12DB3" w:rsidSect="00357B75">
          <w:pgSz w:w="12240" w:h="15840"/>
          <w:pgMar w:top="360" w:right="700" w:bottom="280" w:left="440" w:header="720" w:footer="720" w:gutter="0"/>
          <w:cols w:space="720" w:equalWidth="0">
            <w:col w:w="11100"/>
          </w:cols>
          <w:noEndnote/>
        </w:sectPr>
      </w:pPr>
    </w:p>
    <w:p w14:paraId="36095D6A" w14:textId="77777777" w:rsidR="00C12DB3" w:rsidRDefault="00C12DB3" w:rsidP="00C12DB3">
      <w:pPr>
        <w:pStyle w:val="BodyText"/>
        <w:kinsoku w:val="0"/>
        <w:overflowPunct w:val="0"/>
        <w:spacing w:before="47"/>
        <w:ind w:left="0" w:firstLine="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pacing w:val="-1"/>
          <w:sz w:val="28"/>
          <w:szCs w:val="28"/>
          <w:u w:val="thick"/>
        </w:rPr>
        <w:lastRenderedPageBreak/>
        <w:t>P</w:t>
      </w:r>
      <w:r>
        <w:rPr>
          <w:rFonts w:ascii="Arial" w:hAnsi="Arial" w:cs="Arial"/>
          <w:b/>
          <w:bCs/>
          <w:spacing w:val="-1"/>
          <w:sz w:val="22"/>
          <w:szCs w:val="22"/>
          <w:u w:val="thick"/>
        </w:rPr>
        <w:t>RESENT</w:t>
      </w:r>
      <w:r>
        <w:rPr>
          <w:rFonts w:ascii="Arial" w:hAnsi="Arial" w:cs="Arial"/>
          <w:b/>
          <w:bCs/>
          <w:spacing w:val="-2"/>
          <w:sz w:val="22"/>
          <w:szCs w:val="22"/>
          <w:u w:val="thick"/>
        </w:rPr>
        <w:t xml:space="preserve"> </w:t>
      </w:r>
      <w:r>
        <w:rPr>
          <w:rFonts w:ascii="Arial" w:hAnsi="Arial" w:cs="Arial"/>
          <w:b/>
          <w:bCs/>
          <w:spacing w:val="-2"/>
          <w:sz w:val="28"/>
          <w:szCs w:val="28"/>
          <w:u w:val="thick"/>
        </w:rPr>
        <w:t>C</w:t>
      </w:r>
      <w:r>
        <w:rPr>
          <w:rFonts w:ascii="Arial" w:hAnsi="Arial" w:cs="Arial"/>
          <w:b/>
          <w:bCs/>
          <w:spacing w:val="-2"/>
          <w:sz w:val="22"/>
          <w:szCs w:val="22"/>
          <w:u w:val="thick"/>
        </w:rPr>
        <w:t>OMPLAINTS</w:t>
      </w:r>
    </w:p>
    <w:p w14:paraId="20516DE6" w14:textId="77777777" w:rsidR="00C12DB3" w:rsidRDefault="00C12DB3" w:rsidP="00C12DB3">
      <w:pPr>
        <w:pStyle w:val="BodyText"/>
        <w:kinsoku w:val="0"/>
        <w:overflowPunct w:val="0"/>
        <w:spacing w:before="5"/>
        <w:ind w:left="0" w:firstLine="0"/>
        <w:rPr>
          <w:rFonts w:ascii="Arial" w:hAnsi="Arial" w:cs="Arial"/>
          <w:b/>
          <w:bCs/>
          <w:sz w:val="15"/>
          <w:szCs w:val="15"/>
        </w:rPr>
      </w:pPr>
    </w:p>
    <w:p w14:paraId="7C874475" w14:textId="77777777" w:rsidR="004D4227" w:rsidRDefault="00C12DB3" w:rsidP="00C12DB3">
      <w:pPr>
        <w:pStyle w:val="BodyText"/>
        <w:tabs>
          <w:tab w:val="left" w:pos="5420"/>
          <w:tab w:val="left" w:pos="9020"/>
        </w:tabs>
        <w:kinsoku w:val="0"/>
        <w:overflowPunct w:val="0"/>
        <w:spacing w:before="72"/>
        <w:ind w:left="379" w:firstLine="0"/>
        <w:rPr>
          <w:rFonts w:ascii="Arial" w:hAnsi="Arial" w:cs="Arial"/>
          <w:b/>
          <w:bCs/>
          <w:spacing w:val="-2"/>
          <w:sz w:val="22"/>
          <w:szCs w:val="22"/>
        </w:rPr>
      </w:pPr>
      <w:proofErr w:type="gramStart"/>
      <w:r>
        <w:rPr>
          <w:rFonts w:ascii="Arial" w:hAnsi="Arial" w:cs="Arial"/>
          <w:b/>
          <w:bCs/>
          <w:spacing w:val="-2"/>
          <w:sz w:val="22"/>
          <w:szCs w:val="22"/>
        </w:rPr>
        <w:t>NAME:</w:t>
      </w:r>
      <w:r w:rsidR="00E00D92">
        <w:rPr>
          <w:rFonts w:ascii="Arial" w:hAnsi="Arial" w:cs="Arial"/>
          <w:b/>
          <w:bCs/>
          <w:spacing w:val="-2"/>
          <w:sz w:val="22"/>
          <w:szCs w:val="22"/>
        </w:rPr>
        <w:t xml:space="preserve"> </w:t>
      </w:r>
      <w:r w:rsidR="00E00D92" w:rsidRPr="00E00D92">
        <w:rPr>
          <w:rFonts w:ascii="Arial" w:hAnsi="Arial" w:cs="Arial"/>
          <w:b/>
          <w:spacing w:val="-2"/>
          <w:sz w:val="22"/>
          <w:szCs w:val="22"/>
        </w:rPr>
        <w:t>##</w:t>
      </w:r>
      <w:proofErr w:type="gramEnd"/>
      <w:r w:rsidR="00E00D92" w:rsidRPr="00E00D92">
        <w:rPr>
          <w:rFonts w:ascii="Arial" w:hAnsi="Arial" w:cs="Arial"/>
          <w:b/>
          <w:spacing w:val="-2"/>
          <w:sz w:val="22"/>
          <w:szCs w:val="22"/>
        </w:rPr>
        <w:t>Patients.FirstName##   ##Patients.LastName##</w:t>
      </w:r>
      <w:r>
        <w:rPr>
          <w:rFonts w:ascii="Arial" w:hAnsi="Arial" w:cs="Arial"/>
          <w:b/>
          <w:bCs/>
          <w:spacing w:val="-2"/>
          <w:sz w:val="22"/>
          <w:szCs w:val="22"/>
        </w:rPr>
        <w:t xml:space="preserve">           </w:t>
      </w:r>
    </w:p>
    <w:p w14:paraId="6EF1C17B" w14:textId="434300EC" w:rsidR="00C12DB3" w:rsidRDefault="00C12DB3" w:rsidP="00C12DB3">
      <w:pPr>
        <w:pStyle w:val="BodyText"/>
        <w:tabs>
          <w:tab w:val="left" w:pos="5420"/>
          <w:tab w:val="left" w:pos="9020"/>
        </w:tabs>
        <w:kinsoku w:val="0"/>
        <w:overflowPunct w:val="0"/>
        <w:spacing w:before="72"/>
        <w:ind w:left="379" w:firstLine="0"/>
        <w:rPr>
          <w:rFonts w:ascii="Arial" w:hAnsi="Arial" w:cs="Arial"/>
          <w:b/>
          <w:bCs/>
          <w:spacing w:val="-2"/>
          <w:sz w:val="22"/>
          <w:szCs w:val="22"/>
        </w:rPr>
      </w:pPr>
      <w:proofErr w:type="gramStart"/>
      <w:r>
        <w:rPr>
          <w:rFonts w:ascii="Arial" w:hAnsi="Arial" w:cs="Arial"/>
          <w:b/>
          <w:bCs/>
          <w:spacing w:val="-1"/>
          <w:sz w:val="22"/>
          <w:szCs w:val="22"/>
        </w:rPr>
        <w:t>ACCT#:</w:t>
      </w:r>
      <w:r w:rsidR="004D4227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r w:rsidR="00E00D92" w:rsidRPr="00E00D92">
        <w:rPr>
          <w:rFonts w:ascii="Arial" w:hAnsi="Arial" w:cs="Arial"/>
          <w:spacing w:val="-1"/>
          <w:sz w:val="22"/>
          <w:szCs w:val="22"/>
        </w:rPr>
        <w:t>##</w:t>
      </w:r>
      <w:proofErr w:type="gramEnd"/>
      <w:r w:rsidR="00E00D92" w:rsidRPr="00E00D92">
        <w:rPr>
          <w:rFonts w:ascii="Arial" w:hAnsi="Arial" w:cs="Arial"/>
          <w:spacing w:val="-1"/>
          <w:sz w:val="22"/>
          <w:szCs w:val="22"/>
        </w:rPr>
        <w:t>Appointments.RequestConfirmationNumber##</w:t>
      </w:r>
      <w:r w:rsidR="00E00D92"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r w:rsidR="00E00D92">
        <w:rPr>
          <w:rFonts w:ascii="Arial" w:hAnsi="Arial" w:cs="Arial"/>
          <w:b/>
          <w:bCs/>
          <w:spacing w:val="-1"/>
          <w:sz w:val="22"/>
          <w:szCs w:val="22"/>
        </w:rPr>
        <w:t xml:space="preserve">    </w:t>
      </w:r>
      <w:r>
        <w:rPr>
          <w:rFonts w:ascii="Arial" w:hAnsi="Arial" w:cs="Arial"/>
          <w:b/>
          <w:bCs/>
          <w:spacing w:val="-2"/>
          <w:sz w:val="22"/>
          <w:szCs w:val="22"/>
        </w:rPr>
        <w:t xml:space="preserve">DATE: </w:t>
      </w:r>
      <w:r w:rsidR="00E00D92" w:rsidRPr="00E00D92">
        <w:rPr>
          <w:rFonts w:ascii="Arial" w:hAnsi="Arial" w:cs="Arial"/>
          <w:sz w:val="22"/>
          <w:szCs w:val="22"/>
        </w:rPr>
        <w:t>##Appointments.AvailableDate##</w:t>
      </w:r>
      <w:r>
        <w:rPr>
          <w:rFonts w:ascii="Arial" w:hAnsi="Arial" w:cs="Arial"/>
          <w:b/>
          <w:bCs/>
          <w:spacing w:val="-2"/>
          <w:sz w:val="22"/>
          <w:szCs w:val="22"/>
        </w:rPr>
        <w:fldChar w:fldCharType="begin"/>
      </w:r>
      <w:r>
        <w:rPr>
          <w:rFonts w:ascii="Arial" w:hAnsi="Arial" w:cs="Arial"/>
          <w:b/>
          <w:bCs/>
          <w:spacing w:val="-2"/>
          <w:sz w:val="22"/>
          <w:szCs w:val="22"/>
        </w:rPr>
        <w:instrText xml:space="preserve"> MERGEFIELD M_801 \* MERGEFORMAT </w:instrText>
      </w:r>
      <w:r>
        <w:rPr>
          <w:rFonts w:ascii="Arial" w:hAnsi="Arial" w:cs="Arial"/>
          <w:b/>
          <w:bCs/>
          <w:spacing w:val="-2"/>
          <w:sz w:val="22"/>
          <w:szCs w:val="22"/>
        </w:rPr>
        <w:fldChar w:fldCharType="end"/>
      </w:r>
    </w:p>
    <w:p w14:paraId="4B987CFA" w14:textId="6BDC047F" w:rsidR="00C12DB3" w:rsidRDefault="00C12DB3" w:rsidP="00C12DB3">
      <w:pPr>
        <w:pStyle w:val="BodyText"/>
        <w:tabs>
          <w:tab w:val="left" w:pos="5420"/>
          <w:tab w:val="left" w:pos="9020"/>
        </w:tabs>
        <w:kinsoku w:val="0"/>
        <w:overflowPunct w:val="0"/>
        <w:spacing w:before="72"/>
        <w:ind w:left="379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pacing w:val="-1"/>
          <w:sz w:val="16"/>
          <w:szCs w:val="16"/>
        </w:rPr>
        <w:t>Draw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the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location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2"/>
          <w:sz w:val="16"/>
          <w:szCs w:val="16"/>
        </w:rPr>
        <w:t>of</w:t>
      </w:r>
      <w:r>
        <w:rPr>
          <w:rFonts w:ascii="Arial" w:hAnsi="Arial" w:cs="Arial"/>
          <w:spacing w:val="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your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pain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in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the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body outlines,</w:t>
      </w:r>
      <w:r>
        <w:rPr>
          <w:rFonts w:ascii="Arial" w:hAnsi="Arial" w:cs="Arial"/>
          <w:spacing w:val="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write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duration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of the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pain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2"/>
          <w:sz w:val="16"/>
          <w:szCs w:val="16"/>
        </w:rPr>
        <w:t>as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%</w:t>
      </w:r>
      <w:r>
        <w:rPr>
          <w:rFonts w:ascii="Arial" w:hAnsi="Arial" w:cs="Arial"/>
          <w:spacing w:val="2"/>
          <w:sz w:val="16"/>
          <w:szCs w:val="16"/>
        </w:rPr>
        <w:t xml:space="preserve"> </w:t>
      </w:r>
      <w:r>
        <w:rPr>
          <w:rFonts w:ascii="Arial" w:hAnsi="Arial" w:cs="Arial"/>
          <w:spacing w:val="-2"/>
          <w:sz w:val="16"/>
          <w:szCs w:val="16"/>
        </w:rPr>
        <w:t>of</w:t>
      </w:r>
      <w:r>
        <w:rPr>
          <w:rFonts w:ascii="Arial" w:hAnsi="Arial" w:cs="Arial"/>
          <w:spacing w:val="-1"/>
          <w:sz w:val="16"/>
          <w:szCs w:val="16"/>
        </w:rPr>
        <w:t xml:space="preserve"> the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day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(25%,</w:t>
      </w:r>
      <w:r>
        <w:rPr>
          <w:rFonts w:ascii="Arial" w:hAnsi="Arial" w:cs="Arial"/>
          <w:spacing w:val="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50%, 75%,</w:t>
      </w:r>
      <w:r>
        <w:rPr>
          <w:rFonts w:ascii="Arial" w:hAnsi="Arial" w:cs="Arial"/>
          <w:spacing w:val="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90%+), and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mark</w:t>
      </w:r>
      <w:r>
        <w:rPr>
          <w:rFonts w:ascii="Arial" w:hAnsi="Arial" w:cs="Arial"/>
          <w:spacing w:val="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how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bad</w:t>
      </w:r>
      <w:r>
        <w:rPr>
          <w:rFonts w:ascii="Arial" w:hAnsi="Arial" w:cs="Arial"/>
          <w:sz w:val="16"/>
          <w:szCs w:val="16"/>
        </w:rPr>
        <w:t xml:space="preserve"> it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is </w:t>
      </w:r>
      <w:r>
        <w:rPr>
          <w:rFonts w:ascii="Arial" w:hAnsi="Arial" w:cs="Arial"/>
          <w:spacing w:val="-1"/>
          <w:sz w:val="16"/>
          <w:szCs w:val="16"/>
        </w:rPr>
        <w:t>on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the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line</w:t>
      </w:r>
      <w:r>
        <w:rPr>
          <w:rFonts w:ascii="Arial" w:hAnsi="Arial" w:cs="Arial"/>
          <w:spacing w:val="80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at</w:t>
      </w:r>
      <w:r>
        <w:rPr>
          <w:rFonts w:ascii="Arial" w:hAnsi="Arial" w:cs="Arial"/>
          <w:spacing w:val="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the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bottom</w:t>
      </w:r>
      <w:r>
        <w:rPr>
          <w:rFonts w:ascii="Arial" w:hAnsi="Arial" w:cs="Arial"/>
          <w:spacing w:val="1"/>
          <w:sz w:val="16"/>
          <w:szCs w:val="16"/>
        </w:rPr>
        <w:t xml:space="preserve"> </w:t>
      </w:r>
      <w:r>
        <w:rPr>
          <w:rFonts w:ascii="Arial" w:hAnsi="Arial" w:cs="Arial"/>
          <w:spacing w:val="-2"/>
          <w:sz w:val="16"/>
          <w:szCs w:val="16"/>
        </w:rPr>
        <w:t>of</w:t>
      </w:r>
      <w:r>
        <w:rPr>
          <w:rFonts w:ascii="Arial" w:hAnsi="Arial" w:cs="Arial"/>
          <w:spacing w:val="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body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outline.(</w:t>
      </w:r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pacing w:val="-1"/>
          <w:sz w:val="16"/>
          <w:szCs w:val="16"/>
        </w:rPr>
        <w:t>Dibuje</w:t>
      </w:r>
      <w:proofErr w:type="spellEnd"/>
      <w:r>
        <w:rPr>
          <w:rFonts w:ascii="Arial" w:hAnsi="Arial" w:cs="Arial"/>
          <w:sz w:val="16"/>
          <w:szCs w:val="16"/>
        </w:rPr>
        <w:t xml:space="preserve"> la </w:t>
      </w:r>
      <w:proofErr w:type="spellStart"/>
      <w:r>
        <w:rPr>
          <w:rFonts w:ascii="Arial" w:hAnsi="Arial" w:cs="Arial"/>
          <w:spacing w:val="-1"/>
          <w:sz w:val="16"/>
          <w:szCs w:val="16"/>
        </w:rPr>
        <w:t>ubicacion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de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su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dolor</w:t>
      </w:r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pacing w:val="-1"/>
          <w:sz w:val="16"/>
          <w:szCs w:val="16"/>
        </w:rPr>
        <w:t>en</w:t>
      </w:r>
      <w:proofErr w:type="spellEnd"/>
      <w:r>
        <w:rPr>
          <w:rFonts w:ascii="Arial" w:hAnsi="Arial" w:cs="Arial"/>
          <w:spacing w:val="-2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pacing w:val="-1"/>
          <w:sz w:val="16"/>
          <w:szCs w:val="16"/>
        </w:rPr>
        <w:t>el</w:t>
      </w:r>
      <w:proofErr w:type="spellEnd"/>
      <w:r>
        <w:rPr>
          <w:rFonts w:ascii="Arial" w:hAnsi="Arial" w:cs="Arial"/>
          <w:spacing w:val="-1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pacing w:val="-1"/>
          <w:sz w:val="16"/>
          <w:szCs w:val="16"/>
        </w:rPr>
        <w:t>cuerpo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del</w:t>
      </w:r>
      <w:r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pacing w:val="-1"/>
          <w:sz w:val="16"/>
          <w:szCs w:val="16"/>
        </w:rPr>
        <w:t>dibujo</w:t>
      </w:r>
      <w:proofErr w:type="spellEnd"/>
      <w:r>
        <w:rPr>
          <w:rFonts w:ascii="Arial" w:hAnsi="Arial" w:cs="Arial"/>
          <w:spacing w:val="-1"/>
          <w:sz w:val="16"/>
          <w:szCs w:val="16"/>
        </w:rPr>
        <w:t>,</w:t>
      </w:r>
      <w:r>
        <w:rPr>
          <w:rFonts w:ascii="Arial" w:hAnsi="Arial" w:cs="Arial"/>
          <w:spacing w:val="2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pacing w:val="-1"/>
          <w:sz w:val="16"/>
          <w:szCs w:val="16"/>
        </w:rPr>
        <w:t>escriba</w:t>
      </w:r>
      <w:proofErr w:type="spellEnd"/>
      <w:r>
        <w:rPr>
          <w:rFonts w:ascii="Arial" w:hAnsi="Arial" w:cs="Arial"/>
          <w:sz w:val="16"/>
          <w:szCs w:val="16"/>
        </w:rPr>
        <w:t xml:space="preserve"> la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pacing w:val="-1"/>
          <w:sz w:val="16"/>
          <w:szCs w:val="16"/>
        </w:rPr>
        <w:t>duracion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del</w:t>
      </w:r>
      <w:r>
        <w:rPr>
          <w:rFonts w:ascii="Arial" w:hAnsi="Arial" w:cs="Arial"/>
          <w:spacing w:val="1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dolor</w:t>
      </w:r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pacing w:val="-1"/>
          <w:sz w:val="16"/>
          <w:szCs w:val="16"/>
        </w:rPr>
        <w:t>en</w:t>
      </w:r>
      <w:proofErr w:type="spellEnd"/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%</w:t>
      </w:r>
      <w:r>
        <w:rPr>
          <w:rFonts w:ascii="Arial" w:hAnsi="Arial" w:cs="Arial"/>
          <w:spacing w:val="-1"/>
          <w:sz w:val="16"/>
          <w:szCs w:val="16"/>
        </w:rPr>
        <w:t xml:space="preserve"> del</w:t>
      </w:r>
      <w:r>
        <w:rPr>
          <w:rFonts w:ascii="Arial" w:hAnsi="Arial" w:cs="Arial"/>
          <w:spacing w:val="1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pacing w:val="-1"/>
          <w:sz w:val="16"/>
          <w:szCs w:val="16"/>
        </w:rPr>
        <w:t>dia</w:t>
      </w:r>
      <w:proofErr w:type="spellEnd"/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(25%, 50%, 75%,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36"/>
          <w:sz w:val="16"/>
          <w:szCs w:val="16"/>
        </w:rPr>
        <w:t xml:space="preserve">  </w:t>
      </w:r>
      <w:r>
        <w:rPr>
          <w:rFonts w:ascii="Arial" w:hAnsi="Arial" w:cs="Arial"/>
          <w:spacing w:val="-1"/>
          <w:sz w:val="16"/>
          <w:szCs w:val="16"/>
        </w:rPr>
        <w:t>90%+)</w:t>
      </w:r>
      <w:r>
        <w:rPr>
          <w:rFonts w:ascii="Arial" w:hAnsi="Arial" w:cs="Arial"/>
          <w:sz w:val="16"/>
          <w:szCs w:val="16"/>
        </w:rPr>
        <w:t xml:space="preserve"> y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marque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lo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pacing w:val="-1"/>
          <w:sz w:val="16"/>
          <w:szCs w:val="16"/>
        </w:rPr>
        <w:t>malo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pacing w:val="-1"/>
          <w:sz w:val="16"/>
          <w:szCs w:val="16"/>
        </w:rPr>
        <w:t>que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2"/>
          <w:sz w:val="16"/>
          <w:szCs w:val="16"/>
        </w:rPr>
        <w:t>es</w:t>
      </w:r>
      <w:r>
        <w:rPr>
          <w:rFonts w:ascii="Arial" w:hAnsi="Arial" w:cs="Arial"/>
          <w:spacing w:val="2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pacing w:val="-2"/>
          <w:sz w:val="16"/>
          <w:szCs w:val="16"/>
        </w:rPr>
        <w:t>en</w:t>
      </w:r>
      <w:proofErr w:type="spellEnd"/>
      <w:r>
        <w:rPr>
          <w:rFonts w:ascii="Arial" w:hAnsi="Arial" w:cs="Arial"/>
          <w:sz w:val="16"/>
          <w:szCs w:val="16"/>
        </w:rPr>
        <w:t xml:space="preserve"> la </w:t>
      </w:r>
      <w:proofErr w:type="spellStart"/>
      <w:r>
        <w:rPr>
          <w:rFonts w:ascii="Arial" w:hAnsi="Arial" w:cs="Arial"/>
          <w:spacing w:val="-1"/>
          <w:sz w:val="16"/>
          <w:szCs w:val="16"/>
        </w:rPr>
        <w:t>linea</w:t>
      </w:r>
      <w:proofErr w:type="spellEnd"/>
      <w:r>
        <w:rPr>
          <w:rFonts w:ascii="Arial" w:hAnsi="Arial" w:cs="Arial"/>
          <w:spacing w:val="-2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pacing w:val="-1"/>
          <w:sz w:val="16"/>
          <w:szCs w:val="16"/>
        </w:rPr>
        <w:t>el</w:t>
      </w:r>
      <w:proofErr w:type="spellEnd"/>
      <w:r>
        <w:rPr>
          <w:rFonts w:ascii="Arial" w:hAnsi="Arial" w:cs="Arial"/>
          <w:spacing w:val="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la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pacing w:val="-1"/>
          <w:sz w:val="16"/>
          <w:szCs w:val="16"/>
        </w:rPr>
        <w:t>parte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>inferior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"/>
          <w:sz w:val="16"/>
          <w:szCs w:val="16"/>
        </w:rPr>
        <w:t xml:space="preserve">del </w:t>
      </w:r>
      <w:proofErr w:type="spellStart"/>
      <w:r>
        <w:rPr>
          <w:rFonts w:ascii="Arial" w:hAnsi="Arial" w:cs="Arial"/>
          <w:spacing w:val="-1"/>
          <w:sz w:val="16"/>
          <w:szCs w:val="16"/>
        </w:rPr>
        <w:t>cuerpo</w:t>
      </w:r>
      <w:proofErr w:type="spellEnd"/>
      <w:r>
        <w:rPr>
          <w:rFonts w:ascii="Arial" w:hAnsi="Arial" w:cs="Arial"/>
          <w:spacing w:val="-1"/>
          <w:sz w:val="16"/>
          <w:szCs w:val="16"/>
        </w:rPr>
        <w:t>)</w:t>
      </w:r>
    </w:p>
    <w:p w14:paraId="33FF4EE0" w14:textId="0A004270" w:rsidR="00C12DB3" w:rsidRDefault="002A315B" w:rsidP="00C12DB3">
      <w:pPr>
        <w:pStyle w:val="BodyText"/>
        <w:kinsoku w:val="0"/>
        <w:overflowPunct w:val="0"/>
        <w:spacing w:before="2"/>
        <w:ind w:left="0" w:firstLine="0"/>
        <w:rPr>
          <w:rFonts w:ascii="Arial" w:hAnsi="Arial" w:cs="Arial"/>
          <w:sz w:val="3"/>
          <w:szCs w:val="3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92032" behindDoc="1" locked="0" layoutInCell="0" allowOverlap="1" wp14:anchorId="084B70D1" wp14:editId="147AACD9">
                <wp:simplePos x="0" y="0"/>
                <wp:positionH relativeFrom="page">
                  <wp:posOffset>209550</wp:posOffset>
                </wp:positionH>
                <wp:positionV relativeFrom="paragraph">
                  <wp:posOffset>473075</wp:posOffset>
                </wp:positionV>
                <wp:extent cx="3532505" cy="3089275"/>
                <wp:effectExtent l="0" t="0" r="10795" b="15875"/>
                <wp:wrapNone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2505" cy="3089275"/>
                          <a:chOff x="644" y="2394"/>
                          <a:chExt cx="4661" cy="4838"/>
                        </a:xfrm>
                      </wpg:grpSpPr>
                      <wps:wsp>
                        <wps:cNvPr id="196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1587" y="2394"/>
                            <a:ext cx="2688" cy="4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5F5888" w14:textId="0EF70261" w:rsidR="00F4169A" w:rsidRDefault="00F4169A" w:rsidP="00C12DB3">
                              <w:pPr>
                                <w:spacing w:line="5300" w:lineRule="atLeast"/>
                              </w:pPr>
                            </w:p>
                            <w:p w14:paraId="1CD42982" w14:textId="77777777" w:rsidR="00F4169A" w:rsidRDefault="00F4169A" w:rsidP="00C12DB3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" name="Freeform 137"/>
                        <wps:cNvSpPr>
                          <a:spLocks/>
                        </wps:cNvSpPr>
                        <wps:spPr bwMode="auto">
                          <a:xfrm>
                            <a:off x="3900" y="5482"/>
                            <a:ext cx="1380" cy="735"/>
                          </a:xfrm>
                          <a:custGeom>
                            <a:avLst/>
                            <a:gdLst>
                              <a:gd name="T0" fmla="*/ 0 w 1380"/>
                              <a:gd name="T1" fmla="*/ 0 h 735"/>
                              <a:gd name="T2" fmla="*/ 1380 w 1380"/>
                              <a:gd name="T3" fmla="*/ 0 h 735"/>
                              <a:gd name="T4" fmla="*/ 1380 w 1380"/>
                              <a:gd name="T5" fmla="*/ 735 h 735"/>
                              <a:gd name="T6" fmla="*/ 0 w 1380"/>
                              <a:gd name="T7" fmla="*/ 735 h 735"/>
                              <a:gd name="T8" fmla="*/ 0 w 1380"/>
                              <a:gd name="T9" fmla="*/ 0 h 7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80" h="735">
                                <a:moveTo>
                                  <a:pt x="0" y="0"/>
                                </a:moveTo>
                                <a:lnTo>
                                  <a:pt x="1380" y="0"/>
                                </a:lnTo>
                                <a:lnTo>
                                  <a:pt x="1380" y="735"/>
                                </a:lnTo>
                                <a:lnTo>
                                  <a:pt x="0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138"/>
                        <wps:cNvSpPr>
                          <a:spLocks/>
                        </wps:cNvSpPr>
                        <wps:spPr bwMode="auto">
                          <a:xfrm>
                            <a:off x="825" y="5517"/>
                            <a:ext cx="1515" cy="720"/>
                          </a:xfrm>
                          <a:custGeom>
                            <a:avLst/>
                            <a:gdLst>
                              <a:gd name="T0" fmla="*/ 0 w 1515"/>
                              <a:gd name="T1" fmla="*/ 0 h 720"/>
                              <a:gd name="T2" fmla="*/ 1515 w 1515"/>
                              <a:gd name="T3" fmla="*/ 0 h 720"/>
                              <a:gd name="T4" fmla="*/ 1515 w 1515"/>
                              <a:gd name="T5" fmla="*/ 720 h 720"/>
                              <a:gd name="T6" fmla="*/ 0 w 1515"/>
                              <a:gd name="T7" fmla="*/ 720 h 720"/>
                              <a:gd name="T8" fmla="*/ 0 w 1515"/>
                              <a:gd name="T9" fmla="*/ 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15" h="720">
                                <a:moveTo>
                                  <a:pt x="0" y="0"/>
                                </a:moveTo>
                                <a:lnTo>
                                  <a:pt x="1515" y="0"/>
                                </a:lnTo>
                                <a:lnTo>
                                  <a:pt x="1515" y="720"/>
                                </a:lnTo>
                                <a:lnTo>
                                  <a:pt x="0" y="7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3925" y="5482"/>
                            <a:ext cx="1380" cy="7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3EC2B4" w14:textId="77777777" w:rsidR="00F4169A" w:rsidRDefault="00F4169A" w:rsidP="00C12DB3">
                              <w:pPr>
                                <w:pStyle w:val="BodyText"/>
                                <w:kinsoku w:val="0"/>
                                <w:overflowPunct w:val="0"/>
                                <w:spacing w:before="77" w:line="278" w:lineRule="exact"/>
                                <w:ind w:left="143" w:right="189" w:firstLine="264"/>
                                <w:rPr>
                                  <w:rFonts w:ascii="Cambria" w:hAnsi="Cambria" w:cs="Cambr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  <w:t>Right</w:t>
                              </w:r>
                              <w:r>
                                <w:rPr>
                                  <w:rFonts w:ascii="Cambria" w:hAnsi="Cambria" w:cs="Cambria"/>
                                  <w:spacing w:val="2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  <w:t>Derecha</w:t>
                              </w:r>
                              <w:proofErr w:type="spellEnd"/>
                              <w:r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644" y="5502"/>
                            <a:ext cx="1515" cy="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6253749" w14:textId="77777777" w:rsidR="00F4169A" w:rsidRDefault="00F4169A" w:rsidP="00C12DB3">
                              <w:pPr>
                                <w:pStyle w:val="BodyText"/>
                                <w:kinsoku w:val="0"/>
                                <w:overflowPunct w:val="0"/>
                                <w:spacing w:before="73"/>
                                <w:ind w:left="144" w:right="188" w:firstLine="316"/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  <w:t>Left</w:t>
                              </w:r>
                              <w:r>
                                <w:rPr>
                                  <w:rFonts w:ascii="Cambria" w:hAnsi="Cambria" w:cs="Cambria"/>
                                  <w:spacing w:val="2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  <w:t>(Izquierda)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4B70D1" id="Group 195" o:spid="_x0000_s1026" style="position:absolute;margin-left:16.5pt;margin-top:37.25pt;width:278.15pt;height:243.25pt;z-index:-251624448;mso-position-horizontal-relative:page" coordorigin="644,2394" coordsize="4661,4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" o:allowincell="f">
                <v:rect id="Rectangle 136" o:spid="_x0000_s1027" style="position:absolute;left:1587;top:2394;width:2688;height:4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185F5888" w14:textId="0EF70261" w:rsidR="00F4169A" w:rsidRDefault="00F4169A" w:rsidP="00C12DB3">
                        <w:pPr>
                          <w:spacing w:line="5300" w:lineRule="atLeast"/>
                        </w:pPr>
                      </w:p>
                      <w:p w14:paraId="1CD42982" w14:textId="77777777" w:rsidR="00F4169A" w:rsidRDefault="00F4169A" w:rsidP="00C12DB3"/>
                    </w:txbxContent>
                  </v:textbox>
                </v:rect>
                <v:shape id="Freeform 137" o:spid="_x0000_s1028" style="position:absolute;left:3900;top:5482;width:1380;height:735;visibility:visible;mso-wrap-style:square;v-text-anchor:top" coordsize="1380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" path="m,l1380,r,735l,735,,xe" stroked="f">
                  <v:path arrowok="t" o:connecttype="custom" o:connectlocs="0,0;1380,0;1380,735;0,735;0,0" o:connectangles="0,0,0,0,0"/>
                </v:shape>
                <v:shape id="Freeform 138" o:spid="_x0000_s1029" style="position:absolute;left:825;top:5517;width:1515;height:720;visibility:visible;mso-wrap-style:square;v-text-anchor:top" coordsize="1515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" path="m,l1515,r,720l,720,,xe" stroked="f">
                  <v:path arrowok="t" o:connecttype="custom" o:connectlocs="0,0;1515,0;1515,720;0,720;0,0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9" o:spid="_x0000_s1030" type="#_x0000_t202" style="position:absolute;left:3925;top:5482;width:1380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">
                  <v:textbox inset="0,0,0,0">
                    <w:txbxContent>
                      <w:p w14:paraId="1B3EC2B4" w14:textId="77777777" w:rsidR="00F4169A" w:rsidRDefault="00F4169A" w:rsidP="00C12DB3">
                        <w:pPr>
                          <w:pStyle w:val="BodyText"/>
                          <w:kinsoku w:val="0"/>
                          <w:overflowPunct w:val="0"/>
                          <w:spacing w:before="77" w:line="278" w:lineRule="exact"/>
                          <w:ind w:left="143" w:right="189" w:firstLine="264"/>
                          <w:rPr>
                            <w:rFonts w:ascii="Cambria" w:hAnsi="Cambria" w:cs="Cambri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  <w:t>Right</w:t>
                        </w:r>
                        <w:r>
                          <w:rPr>
                            <w:rFonts w:ascii="Cambria" w:hAnsi="Cambria" w:cs="Cambria"/>
                            <w:spacing w:val="2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  <w:t>(</w:t>
                        </w:r>
                        <w:proofErr w:type="spellStart"/>
                        <w:r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  <w:t>Derecha</w:t>
                        </w:r>
                        <w:proofErr w:type="spellEnd"/>
                        <w:r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  <v:shape id="Text Box 140" o:spid="_x0000_s1031" type="#_x0000_t202" style="position:absolute;left:644;top:5502;width:1515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" filled="f">
                  <v:textbox inset="0,0,0,0">
                    <w:txbxContent>
                      <w:p w14:paraId="56253749" w14:textId="77777777" w:rsidR="00F4169A" w:rsidRDefault="00F4169A" w:rsidP="00C12DB3">
                        <w:pPr>
                          <w:pStyle w:val="BodyText"/>
                          <w:kinsoku w:val="0"/>
                          <w:overflowPunct w:val="0"/>
                          <w:spacing w:before="73"/>
                          <w:ind w:left="144" w:right="188" w:firstLine="316"/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  <w:t>Left</w:t>
                        </w:r>
                        <w:r>
                          <w:rPr>
                            <w:rFonts w:ascii="Cambria" w:hAnsi="Cambria" w:cs="Cambria"/>
                            <w:spacing w:val="2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  <w:t>(Izquierda)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91008" behindDoc="1" locked="0" layoutInCell="0" allowOverlap="1" wp14:anchorId="4515CA4A" wp14:editId="47016C59">
                <wp:simplePos x="0" y="0"/>
                <wp:positionH relativeFrom="page">
                  <wp:posOffset>3781425</wp:posOffset>
                </wp:positionH>
                <wp:positionV relativeFrom="paragraph">
                  <wp:posOffset>444500</wp:posOffset>
                </wp:positionV>
                <wp:extent cx="3343104" cy="3156585"/>
                <wp:effectExtent l="0" t="0" r="10160" b="5715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43104" cy="3156585"/>
                          <a:chOff x="6064" y="2511"/>
                          <a:chExt cx="5009" cy="4730"/>
                        </a:xfrm>
                      </wpg:grpSpPr>
                      <wps:wsp>
                        <wps:cNvPr id="202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6709" y="2511"/>
                            <a:ext cx="2847" cy="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7B0425" w14:textId="40B2C228" w:rsidR="00F4169A" w:rsidRDefault="00F4169A" w:rsidP="00C12DB3">
                              <w:pPr>
                                <w:spacing w:line="5280" w:lineRule="atLeast"/>
                              </w:pPr>
                            </w:p>
                            <w:p w14:paraId="445AC2F4" w14:textId="77777777" w:rsidR="00F4169A" w:rsidRDefault="00F4169A" w:rsidP="00C12DB3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" name="Freeform 131"/>
                        <wps:cNvSpPr>
                          <a:spLocks/>
                        </wps:cNvSpPr>
                        <wps:spPr bwMode="auto">
                          <a:xfrm>
                            <a:off x="6150" y="5482"/>
                            <a:ext cx="1410" cy="720"/>
                          </a:xfrm>
                          <a:custGeom>
                            <a:avLst/>
                            <a:gdLst>
                              <a:gd name="T0" fmla="*/ 0 w 1410"/>
                              <a:gd name="T1" fmla="*/ 0 h 720"/>
                              <a:gd name="T2" fmla="*/ 1410 w 1410"/>
                              <a:gd name="T3" fmla="*/ 0 h 720"/>
                              <a:gd name="T4" fmla="*/ 1410 w 1410"/>
                              <a:gd name="T5" fmla="*/ 720 h 720"/>
                              <a:gd name="T6" fmla="*/ 0 w 1410"/>
                              <a:gd name="T7" fmla="*/ 720 h 720"/>
                              <a:gd name="T8" fmla="*/ 0 w 1410"/>
                              <a:gd name="T9" fmla="*/ 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10" h="720">
                                <a:moveTo>
                                  <a:pt x="0" y="0"/>
                                </a:moveTo>
                                <a:lnTo>
                                  <a:pt x="1410" y="0"/>
                                </a:lnTo>
                                <a:lnTo>
                                  <a:pt x="1410" y="720"/>
                                </a:lnTo>
                                <a:lnTo>
                                  <a:pt x="0" y="7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Freeform 132"/>
                        <wps:cNvSpPr>
                          <a:spLocks/>
                        </wps:cNvSpPr>
                        <wps:spPr bwMode="auto">
                          <a:xfrm>
                            <a:off x="9283" y="5437"/>
                            <a:ext cx="1545" cy="765"/>
                          </a:xfrm>
                          <a:custGeom>
                            <a:avLst/>
                            <a:gdLst>
                              <a:gd name="T0" fmla="*/ 0 w 1545"/>
                              <a:gd name="T1" fmla="*/ 0 h 765"/>
                              <a:gd name="T2" fmla="*/ 1545 w 1545"/>
                              <a:gd name="T3" fmla="*/ 0 h 765"/>
                              <a:gd name="T4" fmla="*/ 1545 w 1545"/>
                              <a:gd name="T5" fmla="*/ 765 h 765"/>
                              <a:gd name="T6" fmla="*/ 0 w 1545"/>
                              <a:gd name="T7" fmla="*/ 765 h 765"/>
                              <a:gd name="T8" fmla="*/ 0 w 1545"/>
                              <a:gd name="T9" fmla="*/ 0 h 7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45" h="765">
                                <a:moveTo>
                                  <a:pt x="0" y="0"/>
                                </a:moveTo>
                                <a:lnTo>
                                  <a:pt x="1545" y="0"/>
                                </a:lnTo>
                                <a:lnTo>
                                  <a:pt x="1545" y="765"/>
                                </a:lnTo>
                                <a:lnTo>
                                  <a:pt x="0" y="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9528" y="5437"/>
                            <a:ext cx="1545" cy="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A5421FE" w14:textId="77777777" w:rsidR="00F4169A" w:rsidRDefault="00F4169A" w:rsidP="00C12DB3">
                              <w:pPr>
                                <w:pStyle w:val="BodyText"/>
                                <w:kinsoku w:val="0"/>
                                <w:overflowPunct w:val="0"/>
                                <w:spacing w:before="77" w:line="278" w:lineRule="exact"/>
                                <w:ind w:left="142" w:right="220" w:firstLine="316"/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  <w:t>Left</w:t>
                              </w:r>
                              <w:r>
                                <w:rPr>
                                  <w:rFonts w:ascii="Cambria" w:hAnsi="Cambria" w:cs="Cambria"/>
                                  <w:spacing w:val="2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  <w:t>(Izquierda)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6064" y="5482"/>
                            <a:ext cx="141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21F2F5" w14:textId="77777777" w:rsidR="00F4169A" w:rsidRDefault="00F4169A" w:rsidP="00C12DB3">
                              <w:pPr>
                                <w:pStyle w:val="BodyText"/>
                                <w:kinsoku w:val="0"/>
                                <w:overflowPunct w:val="0"/>
                                <w:spacing w:before="77" w:line="278" w:lineRule="exact"/>
                                <w:ind w:left="142" w:right="220" w:firstLine="211"/>
                                <w:rPr>
                                  <w:rFonts w:ascii="Cambria" w:hAnsi="Cambria" w:cs="Cambr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  <w:t>Right</w:t>
                              </w:r>
                              <w:r>
                                <w:rPr>
                                  <w:rFonts w:ascii="Cambria" w:hAnsi="Cambria" w:cs="Cambria"/>
                                  <w:spacing w:val="2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  <w:t>Derecha</w:t>
                              </w:r>
                              <w:proofErr w:type="spellEnd"/>
                              <w:r>
                                <w:rPr>
                                  <w:rFonts w:ascii="Cambria" w:hAnsi="Cambria" w:cs="Cambria"/>
                                  <w:spacing w:val="-1"/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15CA4A" id="Group 201" o:spid="_x0000_s1032" style="position:absolute;margin-left:297.75pt;margin-top:35pt;width:263.25pt;height:248.55pt;z-index:-251625472;mso-position-horizontal-relative:page" coordorigin="6064,2511" coordsize="5009,4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" o:allowincell="f">
                <v:rect id="Rectangle 130" o:spid="_x0000_s1033" style="position:absolute;left:6709;top:2511;width:2847;height:4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027B0425" w14:textId="40B2C228" w:rsidR="00F4169A" w:rsidRDefault="00F4169A" w:rsidP="00C12DB3">
                        <w:pPr>
                          <w:spacing w:line="5280" w:lineRule="atLeast"/>
                        </w:pPr>
                      </w:p>
                      <w:p w14:paraId="445AC2F4" w14:textId="77777777" w:rsidR="00F4169A" w:rsidRDefault="00F4169A" w:rsidP="00C12DB3"/>
                    </w:txbxContent>
                  </v:textbox>
                </v:rect>
                <v:shape id="Freeform 131" o:spid="_x0000_s1034" style="position:absolute;left:6150;top:5482;width:1410;height:720;visibility:visible;mso-wrap-style:square;v-text-anchor:top" coordsize="141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" path="m,l1410,r,720l,720,,xe" stroked="f">
                  <v:path arrowok="t" o:connecttype="custom" o:connectlocs="0,0;1410,0;1410,720;0,720;0,0" o:connectangles="0,0,0,0,0"/>
                </v:shape>
                <v:shape id="Freeform 132" o:spid="_x0000_s1035" style="position:absolute;left:9283;top:5437;width:1545;height:765;visibility:visible;mso-wrap-style:square;v-text-anchor:top" coordsize="1545,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" path="m,l1545,r,765l,765,,xe" stroked="f">
                  <v:path arrowok="t" o:connecttype="custom" o:connectlocs="0,0;1545,0;1545,765;0,765;0,0" o:connectangles="0,0,0,0,0"/>
                </v:shape>
                <v:shape id="Text Box 133" o:spid="_x0000_s1036" type="#_x0000_t202" style="position:absolute;left:9528;top:5437;width:1545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" filled="f">
                  <v:textbox inset="0,0,0,0">
                    <w:txbxContent>
                      <w:p w14:paraId="3A5421FE" w14:textId="77777777" w:rsidR="00F4169A" w:rsidRDefault="00F4169A" w:rsidP="00C12DB3">
                        <w:pPr>
                          <w:pStyle w:val="BodyText"/>
                          <w:kinsoku w:val="0"/>
                          <w:overflowPunct w:val="0"/>
                          <w:spacing w:before="77" w:line="278" w:lineRule="exact"/>
                          <w:ind w:left="142" w:right="220" w:firstLine="316"/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  <w:t>Left</w:t>
                        </w:r>
                        <w:r>
                          <w:rPr>
                            <w:rFonts w:ascii="Cambria" w:hAnsi="Cambria" w:cs="Cambria"/>
                            <w:spacing w:val="2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  <w:t>(Izquierda)</w:t>
                        </w:r>
                      </w:p>
                    </w:txbxContent>
                  </v:textbox>
                </v:shape>
                <v:shape id="Text Box 134" o:spid="_x0000_s1037" type="#_x0000_t202" style="position:absolute;left:6064;top:5482;width:141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">
                  <v:textbox inset="0,0,0,0">
                    <w:txbxContent>
                      <w:p w14:paraId="1021F2F5" w14:textId="77777777" w:rsidR="00F4169A" w:rsidRDefault="00F4169A" w:rsidP="00C12DB3">
                        <w:pPr>
                          <w:pStyle w:val="BodyText"/>
                          <w:kinsoku w:val="0"/>
                          <w:overflowPunct w:val="0"/>
                          <w:spacing w:before="77" w:line="278" w:lineRule="exact"/>
                          <w:ind w:left="142" w:right="220" w:firstLine="211"/>
                          <w:rPr>
                            <w:rFonts w:ascii="Cambria" w:hAnsi="Cambria" w:cs="Cambri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  <w:t>Right</w:t>
                        </w:r>
                        <w:r>
                          <w:rPr>
                            <w:rFonts w:ascii="Cambria" w:hAnsi="Cambria" w:cs="Cambria"/>
                            <w:spacing w:val="2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  <w:t>(</w:t>
                        </w:r>
                        <w:proofErr w:type="spellStart"/>
                        <w:r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  <w:t>Derecha</w:t>
                        </w:r>
                        <w:proofErr w:type="spellEnd"/>
                        <w:r>
                          <w:rPr>
                            <w:rFonts w:ascii="Cambria" w:hAnsi="Cambria" w:cs="Cambria"/>
                            <w:spacing w:val="-1"/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tbl>
      <w:tblPr>
        <w:tblW w:w="0" w:type="auto"/>
        <w:tblInd w:w="6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4"/>
        <w:gridCol w:w="1874"/>
        <w:gridCol w:w="1818"/>
        <w:gridCol w:w="1889"/>
        <w:gridCol w:w="1804"/>
        <w:gridCol w:w="1464"/>
      </w:tblGrid>
      <w:tr w:rsidR="00C12DB3" w:rsidRPr="00001466" w14:paraId="5DB6A46B" w14:textId="77777777" w:rsidTr="001D47FF">
        <w:trPr>
          <w:trHeight w:hRule="exact" w:val="249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</w:tcPr>
          <w:p w14:paraId="6481A8DC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8"/>
              <w:ind w:left="129"/>
            </w:pPr>
            <w:r w:rsidRPr="00001466">
              <w:rPr>
                <w:rFonts w:ascii="Arial" w:hAnsi="Arial" w:cs="Arial"/>
                <w:b/>
                <w:bCs/>
                <w:spacing w:val="-2"/>
                <w:sz w:val="20"/>
                <w:szCs w:val="20"/>
              </w:rPr>
              <w:t>Ache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</w:tcPr>
          <w:p w14:paraId="5D37F6AF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8"/>
              <w:ind w:left="562"/>
            </w:pP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Burning</w:t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46FF6D98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8"/>
              <w:ind w:left="234"/>
            </w:pP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Numbness</w:t>
            </w: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</w:tcPr>
          <w:p w14:paraId="501C27C6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8"/>
              <w:ind w:left="105"/>
            </w:pP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Pins</w:t>
            </w:r>
            <w:r w:rsidRPr="00001466">
              <w:rPr>
                <w:rFonts w:ascii="Arial" w:hAnsi="Arial" w:cs="Arial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001466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and</w:t>
            </w:r>
            <w:r w:rsidRPr="00001466">
              <w:rPr>
                <w:rFonts w:ascii="Arial" w:hAnsi="Arial" w:cs="Arial"/>
                <w:b/>
                <w:bCs/>
                <w:spacing w:val="-8"/>
                <w:sz w:val="20"/>
                <w:szCs w:val="20"/>
              </w:rPr>
              <w:t xml:space="preserve"> </w:t>
            </w: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Needles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 w14:paraId="632EC2AD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8"/>
              <w:ind w:left="373"/>
            </w:pPr>
            <w:r w:rsidRPr="00001466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Stabbing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13EF4855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8"/>
              <w:ind w:left="312"/>
            </w:pP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Bruises</w:t>
            </w:r>
          </w:p>
        </w:tc>
      </w:tr>
      <w:tr w:rsidR="00C12DB3" w:rsidRPr="00001466" w14:paraId="584A827D" w14:textId="77777777" w:rsidTr="001D47FF">
        <w:trPr>
          <w:trHeight w:hRule="exact" w:val="232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</w:tcPr>
          <w:p w14:paraId="42CE77E9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19" w:lineRule="exact"/>
              <w:ind w:left="55"/>
            </w:pPr>
            <w:r w:rsidRPr="00001466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(Dolor)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</w:tcPr>
          <w:p w14:paraId="05DAF3B9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19" w:lineRule="exact"/>
              <w:ind w:left="606"/>
            </w:pP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(Ardor)</w:t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3BC4BE06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19" w:lineRule="exact"/>
              <w:ind w:left="23"/>
            </w:pPr>
            <w:r w:rsidRPr="00001466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(</w:t>
            </w:r>
            <w:proofErr w:type="spellStart"/>
            <w:r w:rsidRPr="00001466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Entumecimiento</w:t>
            </w:r>
            <w:proofErr w:type="spellEnd"/>
            <w:r w:rsidRPr="00001466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)</w:t>
            </w: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</w:tcPr>
          <w:p w14:paraId="05BAC067" w14:textId="0B12FC0D" w:rsidR="00C12DB3" w:rsidRPr="00001466" w:rsidRDefault="00C12DB3" w:rsidP="00357B75">
            <w:pPr>
              <w:pStyle w:val="TableParagraph"/>
              <w:kinsoku w:val="0"/>
              <w:overflowPunct w:val="0"/>
              <w:spacing w:line="219" w:lineRule="exact"/>
              <w:ind w:left="394"/>
            </w:pP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proofErr w:type="spellStart"/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Hormigueo</w:t>
            </w:r>
            <w:proofErr w:type="spellEnd"/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 w14:paraId="6873E92F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19" w:lineRule="exact"/>
              <w:ind w:left="405"/>
            </w:pPr>
            <w:r w:rsidRPr="00001466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(</w:t>
            </w:r>
            <w:proofErr w:type="spellStart"/>
            <w:r w:rsidRPr="00001466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Puñalada</w:t>
            </w:r>
            <w:proofErr w:type="spellEnd"/>
            <w:r w:rsidRPr="00001466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)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41C5B200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19" w:lineRule="exact"/>
              <w:ind w:left="208"/>
            </w:pP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proofErr w:type="spellStart"/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Moretones</w:t>
            </w:r>
            <w:proofErr w:type="spellEnd"/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12DB3" w:rsidRPr="00001466" w14:paraId="30BACEE9" w14:textId="77777777" w:rsidTr="001D47FF">
        <w:trPr>
          <w:trHeight w:hRule="exact" w:val="270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</w:tcPr>
          <w:p w14:paraId="3D7CE31B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3" w:lineRule="exact"/>
              <w:ind w:left="93"/>
            </w:pPr>
            <w:r w:rsidRPr="00001466">
              <w:rPr>
                <w:rFonts w:ascii="Arial" w:hAnsi="Arial" w:cs="Arial"/>
                <w:spacing w:val="-2"/>
                <w:sz w:val="22"/>
                <w:szCs w:val="22"/>
              </w:rPr>
              <w:t>^^^^^^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</w:tcPr>
          <w:p w14:paraId="7B2159A6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3" w:lineRule="exact"/>
              <w:ind w:left="637"/>
            </w:pPr>
            <w:r w:rsidRPr="00001466">
              <w:rPr>
                <w:rFonts w:ascii="Arial" w:hAnsi="Arial" w:cs="Arial"/>
                <w:spacing w:val="-2"/>
                <w:sz w:val="22"/>
                <w:szCs w:val="22"/>
              </w:rPr>
              <w:t>BBBBB</w:t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49792326" w14:textId="2226522B" w:rsidR="00C12DB3" w:rsidRPr="00001466" w:rsidRDefault="00C12DB3" w:rsidP="00357B75">
            <w:pPr>
              <w:pStyle w:val="TableParagraph"/>
              <w:kinsoku w:val="0"/>
              <w:overflowPunct w:val="0"/>
              <w:spacing w:line="243" w:lineRule="exact"/>
              <w:ind w:left="290"/>
            </w:pPr>
            <w:r w:rsidRPr="00001466">
              <w:rPr>
                <w:rFonts w:ascii="Arial" w:hAnsi="Arial" w:cs="Arial"/>
                <w:spacing w:val="-2"/>
                <w:sz w:val="22"/>
                <w:szCs w:val="22"/>
              </w:rPr>
              <w:t>OOOOOO</w:t>
            </w: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</w:tcPr>
          <w:p w14:paraId="47464DBC" w14:textId="53673546" w:rsidR="00C12DB3" w:rsidRPr="00001466" w:rsidRDefault="00C12DB3" w:rsidP="00357B75">
            <w:pPr>
              <w:pStyle w:val="TableParagraph"/>
              <w:kinsoku w:val="0"/>
              <w:overflowPunct w:val="0"/>
              <w:spacing w:line="243" w:lineRule="exact"/>
              <w:ind w:left="600"/>
            </w:pPr>
            <w:r w:rsidRPr="00001466">
              <w:rPr>
                <w:rFonts w:ascii="Arial" w:hAnsi="Arial" w:cs="Arial"/>
                <w:sz w:val="22"/>
                <w:szCs w:val="22"/>
              </w:rPr>
              <w:t>-</w:t>
            </w:r>
            <w:r w:rsidRPr="00001466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001466">
              <w:rPr>
                <w:rFonts w:ascii="Arial" w:hAnsi="Arial" w:cs="Arial"/>
                <w:sz w:val="22"/>
                <w:szCs w:val="22"/>
              </w:rPr>
              <w:t>-</w:t>
            </w:r>
            <w:r w:rsidRPr="00001466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001466">
              <w:rPr>
                <w:rFonts w:ascii="Arial" w:hAnsi="Arial" w:cs="Arial"/>
                <w:sz w:val="22"/>
                <w:szCs w:val="22"/>
              </w:rPr>
              <w:t>-</w:t>
            </w:r>
            <w:r w:rsidRPr="00001466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001466">
              <w:rPr>
                <w:rFonts w:ascii="Arial" w:hAnsi="Arial" w:cs="Arial"/>
                <w:sz w:val="22"/>
                <w:szCs w:val="22"/>
              </w:rPr>
              <w:t>-</w:t>
            </w:r>
            <w:r w:rsidRPr="00001466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001466">
              <w:rPr>
                <w:rFonts w:ascii="Arial" w:hAnsi="Arial" w:cs="Arial"/>
                <w:sz w:val="22"/>
                <w:szCs w:val="22"/>
              </w:rPr>
              <w:t>-</w:t>
            </w:r>
            <w:r w:rsidRPr="00001466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001466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 w14:paraId="6F20F278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3" w:lineRule="exact"/>
              <w:ind w:left="495"/>
            </w:pPr>
            <w:r w:rsidRPr="00001466">
              <w:rPr>
                <w:rFonts w:ascii="Arial" w:hAnsi="Arial" w:cs="Arial"/>
                <w:sz w:val="22"/>
                <w:szCs w:val="22"/>
              </w:rPr>
              <w:t xml:space="preserve">I </w:t>
            </w:r>
            <w:proofErr w:type="spellStart"/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  <w:proofErr w:type="spellEnd"/>
            <w:r w:rsidRPr="0000146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  <w:proofErr w:type="spellEnd"/>
            <w:r w:rsidRPr="0000146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  <w:proofErr w:type="spellEnd"/>
            <w:r w:rsidRPr="0000146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  <w:proofErr w:type="spellEnd"/>
            <w:r w:rsidRPr="0000146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5E02E93E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3" w:lineRule="exact"/>
              <w:ind w:left="282"/>
            </w:pPr>
            <w:r w:rsidRPr="00001466">
              <w:rPr>
                <w:rFonts w:ascii="Arial" w:hAnsi="Arial" w:cs="Arial"/>
                <w:sz w:val="22"/>
                <w:szCs w:val="22"/>
              </w:rPr>
              <w:t>+</w:t>
            </w:r>
            <w:r w:rsidRPr="00001466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001466">
              <w:rPr>
                <w:rFonts w:ascii="Arial" w:hAnsi="Arial" w:cs="Arial"/>
                <w:sz w:val="22"/>
                <w:szCs w:val="22"/>
              </w:rPr>
              <w:t>+</w:t>
            </w:r>
            <w:r w:rsidRPr="00001466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001466">
              <w:rPr>
                <w:rFonts w:ascii="Arial" w:hAnsi="Arial" w:cs="Arial"/>
                <w:sz w:val="22"/>
                <w:szCs w:val="22"/>
              </w:rPr>
              <w:t>+</w:t>
            </w:r>
            <w:r w:rsidRPr="00001466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001466">
              <w:rPr>
                <w:rFonts w:ascii="Arial" w:hAnsi="Arial" w:cs="Arial"/>
                <w:sz w:val="22"/>
                <w:szCs w:val="22"/>
              </w:rPr>
              <w:t>+</w:t>
            </w:r>
            <w:r w:rsidRPr="00001466">
              <w:rPr>
                <w:rFonts w:ascii="Arial" w:hAnsi="Arial" w:cs="Arial"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Arial" w:hAnsi="Arial" w:cs="Arial"/>
                <w:sz w:val="22"/>
                <w:szCs w:val="22"/>
              </w:rPr>
              <w:t>+</w:t>
            </w:r>
            <w:r w:rsidRPr="00001466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001466">
              <w:rPr>
                <w:rFonts w:ascii="Arial" w:hAnsi="Arial" w:cs="Arial"/>
                <w:sz w:val="22"/>
                <w:szCs w:val="22"/>
              </w:rPr>
              <w:t>+</w:t>
            </w:r>
          </w:p>
        </w:tc>
      </w:tr>
      <w:tr w:rsidR="00C12DB3" w:rsidRPr="00001466" w14:paraId="37975773" w14:textId="77777777" w:rsidTr="001D47FF">
        <w:trPr>
          <w:trHeight w:hRule="exact" w:val="681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</w:tcPr>
          <w:p w14:paraId="09A07CE4" w14:textId="77777777" w:rsidR="00C12DB3" w:rsidRPr="00001466" w:rsidRDefault="00C12DB3" w:rsidP="00357B75"/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</w:tcPr>
          <w:p w14:paraId="6CE3EBCD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125"/>
              <w:ind w:left="17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466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BACK</w:t>
            </w:r>
          </w:p>
          <w:p w14:paraId="7EDA016B" w14:textId="77777777" w:rsidR="00C12DB3" w:rsidRPr="00001466" w:rsidRDefault="00C12DB3" w:rsidP="00357B75">
            <w:pPr>
              <w:pStyle w:val="TableParagraph"/>
              <w:kinsoku w:val="0"/>
              <w:overflowPunct w:val="0"/>
              <w:ind w:left="258"/>
              <w:jc w:val="center"/>
            </w:pP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proofErr w:type="spellStart"/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Parte</w:t>
            </w:r>
            <w:proofErr w:type="spellEnd"/>
            <w:r w:rsidRPr="00001466">
              <w:rPr>
                <w:rFonts w:ascii="Arial" w:hAnsi="Arial" w:cs="Arial"/>
                <w:b/>
                <w:bCs/>
                <w:spacing w:val="-17"/>
                <w:sz w:val="20"/>
                <w:szCs w:val="20"/>
              </w:rPr>
              <w:t xml:space="preserve"> </w:t>
            </w:r>
            <w:r w:rsidRPr="00001466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Posterior)</w:t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0C756015" w14:textId="5CAF573F" w:rsidR="00C12DB3" w:rsidRPr="00001466" w:rsidRDefault="00C12DB3" w:rsidP="00357B75"/>
        </w:tc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</w:tcPr>
          <w:p w14:paraId="0DF3C300" w14:textId="242C217D" w:rsidR="00C12DB3" w:rsidRPr="00001466" w:rsidRDefault="00C12DB3" w:rsidP="00357B75"/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 w14:paraId="5B8C8168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125"/>
              <w:ind w:right="21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FRONT</w:t>
            </w:r>
          </w:p>
          <w:p w14:paraId="384D6BA4" w14:textId="77777777" w:rsidR="00C12DB3" w:rsidRPr="00001466" w:rsidRDefault="00C12DB3" w:rsidP="00357B75">
            <w:pPr>
              <w:pStyle w:val="TableParagraph"/>
              <w:kinsoku w:val="0"/>
              <w:overflowPunct w:val="0"/>
              <w:ind w:right="79"/>
              <w:jc w:val="center"/>
            </w:pPr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proofErr w:type="spellStart"/>
            <w:r w:rsidRPr="00001466">
              <w:rPr>
                <w:rFonts w:ascii="Arial" w:hAnsi="Arial" w:cs="Arial"/>
                <w:b/>
                <w:bCs/>
                <w:sz w:val="20"/>
                <w:szCs w:val="20"/>
              </w:rPr>
              <w:t>Parte</w:t>
            </w:r>
            <w:proofErr w:type="spellEnd"/>
            <w:r w:rsidRPr="00001466">
              <w:rPr>
                <w:rFonts w:ascii="Arial" w:hAnsi="Arial" w:cs="Arial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001466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Anterior)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0D274BE5" w14:textId="77777777" w:rsidR="00C12DB3" w:rsidRPr="00001466" w:rsidRDefault="00C12DB3" w:rsidP="00357B75"/>
        </w:tc>
      </w:tr>
    </w:tbl>
    <w:p w14:paraId="0601C9F0" w14:textId="47ECDAD9" w:rsidR="001D47FF" w:rsidRDefault="0063421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840512" behindDoc="0" locked="0" layoutInCell="1" allowOverlap="1" wp14:anchorId="42CB3ED6" wp14:editId="23AA90BD">
            <wp:simplePos x="0" y="0"/>
            <wp:positionH relativeFrom="column">
              <wp:posOffset>4298950</wp:posOffset>
            </wp:positionH>
            <wp:positionV relativeFrom="paragraph">
              <wp:posOffset>6985</wp:posOffset>
            </wp:positionV>
            <wp:extent cx="1639570" cy="2447925"/>
            <wp:effectExtent l="0" t="0" r="0" b="9525"/>
            <wp:wrapSquare wrapText="bothSides"/>
            <wp:docPr id="1456597464" name="Picture 1456597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57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839488" behindDoc="0" locked="0" layoutInCell="1" allowOverlap="1" wp14:anchorId="19E0F656" wp14:editId="49D0DAF6">
            <wp:simplePos x="0" y="0"/>
            <wp:positionH relativeFrom="column">
              <wp:posOffset>889000</wp:posOffset>
            </wp:positionH>
            <wp:positionV relativeFrom="paragraph">
              <wp:posOffset>6985</wp:posOffset>
            </wp:positionV>
            <wp:extent cx="1691005" cy="2456815"/>
            <wp:effectExtent l="0" t="0" r="4445" b="635"/>
            <wp:wrapSquare wrapText="bothSides"/>
            <wp:docPr id="1410797033" name="Picture 141079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00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E41CEF5" w14:textId="0A3254D3" w:rsidR="001D47FF" w:rsidRDefault="001D47FF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6A3FE95B" w14:textId="70B488B7" w:rsidR="00AC564D" w:rsidRDefault="00AC564D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532B3594" w14:textId="4D4AE922" w:rsidR="001D47FF" w:rsidRDefault="001D47FF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49A2DB78" w14:textId="0D6EE380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07CA73B9" w14:textId="369546ED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59D0BCB8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37E4D335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60877577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47B22E92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19B176CD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48274F31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10D3F804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2EDE738B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270356EB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4FC483F5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p w14:paraId="73C9AD97" w14:textId="77777777" w:rsidR="00C12DB3" w:rsidRDefault="00C12DB3" w:rsidP="00C12DB3">
      <w:pPr>
        <w:pStyle w:val="BodyText"/>
        <w:kinsoku w:val="0"/>
        <w:overflowPunct w:val="0"/>
        <w:ind w:left="0" w:firstLine="0"/>
        <w:rPr>
          <w:rFonts w:ascii="Arial" w:hAnsi="Arial" w:cs="Arial"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7"/>
        <w:gridCol w:w="705"/>
        <w:gridCol w:w="921"/>
        <w:gridCol w:w="890"/>
        <w:gridCol w:w="841"/>
        <w:gridCol w:w="1471"/>
        <w:gridCol w:w="759"/>
        <w:gridCol w:w="1141"/>
        <w:gridCol w:w="1166"/>
        <w:gridCol w:w="810"/>
        <w:gridCol w:w="1311"/>
      </w:tblGrid>
      <w:tr w:rsidR="00C12DB3" w:rsidRPr="00001466" w14:paraId="0E479F5A" w14:textId="77777777" w:rsidTr="001D47FF">
        <w:trPr>
          <w:trHeight w:hRule="exact" w:val="254"/>
        </w:trPr>
        <w:tc>
          <w:tcPr>
            <w:tcW w:w="1137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1B1566A7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left="271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705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1F0FE49E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left="167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921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3FC253F8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left="122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890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1D1C3161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right="114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841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5D9F195F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left="182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1471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3B9D4820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right="187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759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1BE4BBB5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left="169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1141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3101DE8E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right="97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1166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2FC3B239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left="24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810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0198F6DF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left="534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1311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64438B65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50" w:lineRule="exact"/>
              <w:ind w:left="815"/>
            </w:pPr>
            <w:r w:rsidRPr="00001466">
              <w:rPr>
                <w:rFonts w:ascii="Arial" w:hAnsi="Arial" w:cs="Arial"/>
                <w:sz w:val="22"/>
                <w:szCs w:val="22"/>
              </w:rPr>
              <w:t>I</w:t>
            </w:r>
          </w:p>
        </w:tc>
      </w:tr>
      <w:tr w:rsidR="00C12DB3" w:rsidRPr="00001466" w14:paraId="6A38A662" w14:textId="77777777" w:rsidTr="001D47FF">
        <w:trPr>
          <w:trHeight w:hRule="exact" w:val="808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</w:tcPr>
          <w:p w14:paraId="6CB8EFB9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left="271"/>
              <w:rPr>
                <w:rFonts w:ascii="Arial" w:hAnsi="Arial" w:cs="Arial"/>
                <w:sz w:val="22"/>
                <w:szCs w:val="22"/>
              </w:rPr>
            </w:pPr>
            <w:r w:rsidRPr="00001466">
              <w:rPr>
                <w:rFonts w:ascii="Arial" w:hAnsi="Arial" w:cs="Arial"/>
                <w:sz w:val="22"/>
                <w:szCs w:val="22"/>
              </w:rPr>
              <w:t>0</w:t>
            </w:r>
          </w:p>
          <w:p w14:paraId="0DD1769C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13" w:line="252" w:lineRule="auto"/>
              <w:ind w:left="55" w:right="119" w:firstLine="110"/>
            </w:pPr>
            <w:r w:rsidRPr="00001466">
              <w:rPr>
                <w:rFonts w:ascii="Arial" w:hAnsi="Arial" w:cs="Arial"/>
                <w:sz w:val="20"/>
                <w:szCs w:val="20"/>
              </w:rPr>
              <w:t>No</w:t>
            </w:r>
            <w:r w:rsidRPr="0000146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Arial" w:hAnsi="Arial" w:cs="Arial"/>
                <w:spacing w:val="-1"/>
                <w:sz w:val="20"/>
                <w:szCs w:val="20"/>
              </w:rPr>
              <w:t>Pain</w:t>
            </w:r>
            <w:r w:rsidRPr="00001466">
              <w:rPr>
                <w:rFonts w:ascii="Arial" w:hAnsi="Arial" w:cs="Arial"/>
                <w:spacing w:val="22"/>
                <w:w w:val="99"/>
                <w:sz w:val="20"/>
                <w:szCs w:val="20"/>
              </w:rPr>
              <w:t xml:space="preserve"> </w:t>
            </w:r>
            <w:r w:rsidRPr="00001466">
              <w:rPr>
                <w:rFonts w:ascii="Arial" w:hAnsi="Arial" w:cs="Arial"/>
                <w:spacing w:val="-1"/>
                <w:sz w:val="20"/>
                <w:szCs w:val="20"/>
              </w:rPr>
              <w:t>(Sin</w:t>
            </w:r>
            <w:r w:rsidRPr="0000146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001466">
              <w:rPr>
                <w:rFonts w:ascii="Arial" w:hAnsi="Arial" w:cs="Arial"/>
                <w:sz w:val="20"/>
                <w:szCs w:val="20"/>
              </w:rPr>
              <w:t>Dolor)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37BFEF73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left="121"/>
            </w:pPr>
            <w:r w:rsidRPr="00001466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</w:tcPr>
          <w:p w14:paraId="5951F222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left="122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</w:tcPr>
          <w:p w14:paraId="37C2D6A6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right="89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48B15F0B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left="140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</w:tcPr>
          <w:p w14:paraId="57980070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right="19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01466">
              <w:rPr>
                <w:rFonts w:ascii="Arial" w:hAnsi="Arial" w:cs="Arial"/>
                <w:sz w:val="22"/>
                <w:szCs w:val="22"/>
              </w:rPr>
              <w:t>5</w:t>
            </w:r>
          </w:p>
          <w:p w14:paraId="7D55A18D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13" w:line="252" w:lineRule="auto"/>
              <w:ind w:left="286" w:right="143" w:firstLine="63"/>
            </w:pPr>
            <w:r w:rsidRPr="00001466">
              <w:rPr>
                <w:rFonts w:ascii="Arial" w:hAnsi="Arial" w:cs="Arial"/>
                <w:spacing w:val="-1"/>
                <w:sz w:val="20"/>
                <w:szCs w:val="20"/>
              </w:rPr>
              <w:t>Moderate</w:t>
            </w:r>
            <w:r w:rsidRPr="00001466">
              <w:rPr>
                <w:rFonts w:ascii="Arial" w:hAnsi="Arial" w:cs="Arial"/>
                <w:spacing w:val="25"/>
                <w:w w:val="99"/>
                <w:sz w:val="20"/>
                <w:szCs w:val="20"/>
              </w:rPr>
              <w:t xml:space="preserve"> </w:t>
            </w:r>
            <w:r w:rsidRPr="00001466">
              <w:rPr>
                <w:rFonts w:ascii="Arial" w:hAnsi="Arial" w:cs="Arial"/>
                <w:spacing w:val="-1"/>
                <w:sz w:val="20"/>
                <w:szCs w:val="20"/>
              </w:rPr>
              <w:t>(</w:t>
            </w:r>
            <w:proofErr w:type="spellStart"/>
            <w:r w:rsidRPr="00001466">
              <w:rPr>
                <w:rFonts w:ascii="Arial" w:hAnsi="Arial" w:cs="Arial"/>
                <w:spacing w:val="-1"/>
                <w:sz w:val="20"/>
                <w:szCs w:val="20"/>
              </w:rPr>
              <w:t>Moderado</w:t>
            </w:r>
            <w:proofErr w:type="spellEnd"/>
            <w:r w:rsidRPr="00001466">
              <w:rPr>
                <w:rFonts w:ascii="Arial" w:hAnsi="Arial" w:cs="Arial"/>
                <w:spacing w:val="-1"/>
                <w:sz w:val="20"/>
                <w:szCs w:val="20"/>
              </w:rPr>
              <w:t>)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</w:tcPr>
          <w:p w14:paraId="59238865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left="145"/>
            </w:pPr>
            <w:r w:rsidRPr="00001466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14:paraId="4334735E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right="25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4E3AAD79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left="2"/>
              <w:jc w:val="center"/>
            </w:pPr>
            <w:r w:rsidRPr="00001466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C1DCA02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left="517"/>
            </w:pPr>
            <w:r w:rsidRPr="00001466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</w:tcPr>
          <w:p w14:paraId="5DDB7A67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line="240" w:lineRule="exact"/>
              <w:ind w:left="750"/>
              <w:rPr>
                <w:rFonts w:ascii="Arial" w:hAnsi="Arial" w:cs="Arial"/>
                <w:spacing w:val="-1"/>
                <w:sz w:val="22"/>
                <w:szCs w:val="22"/>
              </w:rPr>
            </w:pPr>
            <w:r w:rsidRPr="00001466">
              <w:rPr>
                <w:rFonts w:ascii="Arial" w:hAnsi="Arial" w:cs="Arial"/>
                <w:spacing w:val="-1"/>
                <w:sz w:val="22"/>
                <w:szCs w:val="22"/>
              </w:rPr>
              <w:t>10</w:t>
            </w:r>
          </w:p>
          <w:p w14:paraId="47F3ACCA" w14:textId="77777777" w:rsidR="00C12DB3" w:rsidRPr="00001466" w:rsidRDefault="00C12DB3" w:rsidP="00357B75">
            <w:pPr>
              <w:pStyle w:val="TableParagraph"/>
              <w:kinsoku w:val="0"/>
              <w:overflowPunct w:val="0"/>
              <w:spacing w:before="13" w:line="252" w:lineRule="auto"/>
              <w:ind w:left="166" w:right="369" w:firstLine="41"/>
            </w:pPr>
            <w:r w:rsidRPr="00001466">
              <w:rPr>
                <w:rFonts w:ascii="Arial" w:hAnsi="Arial" w:cs="Arial"/>
                <w:spacing w:val="-1"/>
                <w:sz w:val="20"/>
                <w:szCs w:val="20"/>
              </w:rPr>
              <w:t>Severe</w:t>
            </w:r>
            <w:r w:rsidRPr="00001466">
              <w:rPr>
                <w:rFonts w:ascii="Arial" w:hAnsi="Arial" w:cs="Arial"/>
                <w:spacing w:val="24"/>
                <w:w w:val="99"/>
                <w:sz w:val="20"/>
                <w:szCs w:val="20"/>
              </w:rPr>
              <w:t xml:space="preserve"> </w:t>
            </w:r>
            <w:r w:rsidRPr="00001466">
              <w:rPr>
                <w:rFonts w:ascii="Arial" w:hAnsi="Arial" w:cs="Arial"/>
                <w:spacing w:val="-1"/>
                <w:sz w:val="20"/>
                <w:szCs w:val="20"/>
              </w:rPr>
              <w:t>(Severo)</w:t>
            </w:r>
          </w:p>
        </w:tc>
      </w:tr>
    </w:tbl>
    <w:p w14:paraId="1A53F81D" w14:textId="77777777" w:rsidR="00C12DB3" w:rsidRDefault="00C12DB3" w:rsidP="00C12DB3">
      <w:pPr>
        <w:pStyle w:val="BodyText"/>
        <w:numPr>
          <w:ilvl w:val="0"/>
          <w:numId w:val="2"/>
        </w:numPr>
        <w:tabs>
          <w:tab w:val="left" w:pos="582"/>
          <w:tab w:val="left" w:pos="10399"/>
        </w:tabs>
        <w:kinsoku w:val="0"/>
        <w:overflowPunct w:val="0"/>
        <w:spacing w:before="132" w:line="253" w:lineRule="auto"/>
        <w:ind w:right="917" w:hanging="201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Indicates where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the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pain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travels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to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by</w:t>
      </w:r>
      <w:r>
        <w:rPr>
          <w:rFonts w:ascii="Arial" w:hAnsi="Arial" w:cs="Arial"/>
          <w:spacing w:val="-1"/>
          <w:sz w:val="18"/>
          <w:szCs w:val="18"/>
        </w:rPr>
        <w:t xml:space="preserve"> drawing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an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arrow</w:t>
      </w:r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or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noting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pacing w:val="-1"/>
          <w:sz w:val="18"/>
          <w:szCs w:val="18"/>
        </w:rPr>
        <w:t>here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 w:rsidR="004C3DFD">
        <w:rPr>
          <w:rFonts w:ascii="Arial" w:hAnsi="Arial" w:cs="Arial"/>
          <w:spacing w:val="1"/>
          <w:sz w:val="18"/>
          <w:szCs w:val="18"/>
        </w:rPr>
        <w:t>__</w:t>
      </w:r>
      <w:proofErr w:type="gramEnd"/>
      <w:r w:rsidR="004C3DFD">
        <w:rPr>
          <w:rFonts w:ascii="Arial" w:hAnsi="Arial" w:cs="Arial"/>
          <w:spacing w:val="1"/>
          <w:sz w:val="18"/>
          <w:szCs w:val="18"/>
        </w:rPr>
        <w:t xml:space="preserve">________________________________________ </w:t>
      </w:r>
      <w:r>
        <w:rPr>
          <w:rFonts w:ascii="Arial" w:hAnsi="Arial" w:cs="Arial"/>
          <w:spacing w:val="-1"/>
          <w:sz w:val="18"/>
          <w:szCs w:val="18"/>
        </w:rPr>
        <w:t>(Indica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si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el</w:t>
      </w:r>
      <w:proofErr w:type="spellEnd"/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dolor</w:t>
      </w:r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desplaza</w:t>
      </w:r>
      <w:proofErr w:type="spellEnd"/>
      <w:r>
        <w:rPr>
          <w:rFonts w:ascii="Arial" w:hAnsi="Arial" w:cs="Arial"/>
          <w:spacing w:val="-2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dibujando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una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fleche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escriba</w:t>
      </w:r>
      <w:proofErr w:type="spellEnd"/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nada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aqui</w:t>
      </w:r>
      <w:proofErr w:type="spellEnd"/>
      <w:r>
        <w:rPr>
          <w:rFonts w:ascii="Arial" w:hAnsi="Arial" w:cs="Arial"/>
          <w:spacing w:val="-1"/>
          <w:sz w:val="18"/>
          <w:szCs w:val="18"/>
        </w:rPr>
        <w:t>)</w:t>
      </w:r>
    </w:p>
    <w:p w14:paraId="22622357" w14:textId="77777777" w:rsidR="00C12DB3" w:rsidRDefault="00C12DB3" w:rsidP="00C12DB3">
      <w:pPr>
        <w:pStyle w:val="BodyText"/>
        <w:numPr>
          <w:ilvl w:val="0"/>
          <w:numId w:val="2"/>
        </w:numPr>
        <w:tabs>
          <w:tab w:val="left" w:pos="582"/>
        </w:tabs>
        <w:kinsoku w:val="0"/>
        <w:overflowPunct w:val="0"/>
        <w:ind w:hanging="201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Pain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in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arms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compared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to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 xml:space="preserve">neck </w:t>
      </w:r>
      <w:r>
        <w:rPr>
          <w:rFonts w:ascii="Arial" w:hAnsi="Arial" w:cs="Arial"/>
          <w:sz w:val="18"/>
          <w:szCs w:val="18"/>
        </w:rPr>
        <w:t>is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(Dolor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en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brazos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en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comparacion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con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el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cuello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es):</w:t>
      </w:r>
      <w:r>
        <w:rPr>
          <w:rFonts w:ascii="Arial" w:hAnsi="Arial" w:cs="Arial"/>
          <w:sz w:val="18"/>
          <w:szCs w:val="18"/>
        </w:rPr>
        <w:t xml:space="preserve"> □</w:t>
      </w:r>
      <w:r>
        <w:rPr>
          <w:rFonts w:ascii="Arial" w:hAnsi="Arial" w:cs="Arial"/>
          <w:spacing w:val="-3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pacing w:val="-1"/>
          <w:sz w:val="18"/>
          <w:szCs w:val="18"/>
        </w:rPr>
        <w:t>Worse(Peor)</w:t>
      </w:r>
      <w:r>
        <w:rPr>
          <w:rFonts w:ascii="Arial" w:hAnsi="Arial" w:cs="Arial"/>
          <w:sz w:val="18"/>
          <w:szCs w:val="18"/>
        </w:rPr>
        <w:t xml:space="preserve">  □</w:t>
      </w:r>
      <w:proofErr w:type="gramEnd"/>
      <w:r>
        <w:rPr>
          <w:rFonts w:ascii="Arial" w:hAnsi="Arial" w:cs="Arial"/>
          <w:spacing w:val="-1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pacing w:val="-1"/>
          <w:sz w:val="18"/>
          <w:szCs w:val="18"/>
        </w:rPr>
        <w:t>Same(</w:t>
      </w:r>
      <w:proofErr w:type="spellStart"/>
      <w:proofErr w:type="gramEnd"/>
      <w:r>
        <w:rPr>
          <w:rFonts w:ascii="Arial" w:hAnsi="Arial" w:cs="Arial"/>
          <w:spacing w:val="-1"/>
          <w:sz w:val="18"/>
          <w:szCs w:val="18"/>
        </w:rPr>
        <w:t>Igual</w:t>
      </w:r>
      <w:proofErr w:type="spellEnd"/>
      <w:r>
        <w:rPr>
          <w:rFonts w:ascii="Arial" w:hAnsi="Arial" w:cs="Arial"/>
          <w:spacing w:val="-1"/>
          <w:sz w:val="18"/>
          <w:szCs w:val="18"/>
        </w:rPr>
        <w:t>)</w:t>
      </w:r>
      <w:r>
        <w:rPr>
          <w:rFonts w:ascii="Arial" w:hAnsi="Arial" w:cs="Arial"/>
          <w:spacing w:val="48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less</w:t>
      </w:r>
      <w:r>
        <w:rPr>
          <w:rFonts w:ascii="Arial" w:hAnsi="Arial" w:cs="Arial"/>
          <w:spacing w:val="-1"/>
          <w:sz w:val="18"/>
          <w:szCs w:val="18"/>
        </w:rPr>
        <w:t xml:space="preserve"> (Menos)</w:t>
      </w:r>
    </w:p>
    <w:p w14:paraId="29F279ED" w14:textId="77777777" w:rsidR="00C12DB3" w:rsidRDefault="00C12DB3" w:rsidP="00C12DB3">
      <w:pPr>
        <w:pStyle w:val="BodyText"/>
        <w:numPr>
          <w:ilvl w:val="0"/>
          <w:numId w:val="2"/>
        </w:numPr>
        <w:tabs>
          <w:tab w:val="left" w:pos="582"/>
        </w:tabs>
        <w:kinsoku w:val="0"/>
        <w:overflowPunct w:val="0"/>
        <w:spacing w:before="9"/>
        <w:ind w:hanging="201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Pain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in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legs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compared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to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back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pacing w:val="-1"/>
          <w:sz w:val="18"/>
          <w:szCs w:val="18"/>
        </w:rPr>
        <w:t>is(</w:t>
      </w:r>
      <w:proofErr w:type="gramEnd"/>
      <w:r>
        <w:rPr>
          <w:rFonts w:ascii="Arial" w:hAnsi="Arial" w:cs="Arial"/>
          <w:spacing w:val="-1"/>
          <w:sz w:val="18"/>
          <w:szCs w:val="18"/>
        </w:rPr>
        <w:t>Dolor</w:t>
      </w:r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en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piernas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en</w:t>
      </w:r>
      <w:proofErr w:type="spellEnd"/>
      <w:r>
        <w:rPr>
          <w:rFonts w:ascii="Arial" w:hAnsi="Arial" w:cs="Arial"/>
          <w:spacing w:val="-2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comparacion</w:t>
      </w:r>
      <w:proofErr w:type="spellEnd"/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con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espalda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es</w:t>
      </w:r>
      <w:proofErr w:type="gramStart"/>
      <w:r>
        <w:rPr>
          <w:rFonts w:ascii="Arial" w:hAnsi="Arial" w:cs="Arial"/>
          <w:spacing w:val="-1"/>
          <w:sz w:val="18"/>
          <w:szCs w:val="18"/>
        </w:rPr>
        <w:t>):□</w:t>
      </w:r>
      <w:proofErr w:type="gramEnd"/>
      <w:r>
        <w:rPr>
          <w:rFonts w:ascii="Arial" w:hAnsi="Arial" w:cs="Arial"/>
          <w:spacing w:val="-6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z w:val="18"/>
          <w:szCs w:val="18"/>
        </w:rPr>
        <w:t>Worse(</w:t>
      </w:r>
      <w:proofErr w:type="gramEnd"/>
      <w:r>
        <w:rPr>
          <w:rFonts w:ascii="Arial" w:hAnsi="Arial" w:cs="Arial"/>
          <w:sz w:val="18"/>
          <w:szCs w:val="18"/>
        </w:rPr>
        <w:t>Peor) □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pacing w:val="-1"/>
          <w:sz w:val="18"/>
          <w:szCs w:val="18"/>
        </w:rPr>
        <w:t>Same(</w:t>
      </w:r>
      <w:proofErr w:type="spellStart"/>
      <w:r>
        <w:rPr>
          <w:rFonts w:ascii="Arial" w:hAnsi="Arial" w:cs="Arial"/>
          <w:spacing w:val="-1"/>
          <w:sz w:val="18"/>
          <w:szCs w:val="18"/>
        </w:rPr>
        <w:t>Igual</w:t>
      </w:r>
      <w:proofErr w:type="spellEnd"/>
      <w:r>
        <w:rPr>
          <w:rFonts w:ascii="Arial" w:hAnsi="Arial" w:cs="Arial"/>
          <w:spacing w:val="-1"/>
          <w:sz w:val="18"/>
          <w:szCs w:val="18"/>
        </w:rPr>
        <w:t>)</w:t>
      </w:r>
      <w:r>
        <w:rPr>
          <w:rFonts w:ascii="Arial" w:hAnsi="Arial" w:cs="Arial"/>
          <w:sz w:val="18"/>
          <w:szCs w:val="18"/>
        </w:rPr>
        <w:t xml:space="preserve">  □</w:t>
      </w:r>
      <w:proofErr w:type="gramEnd"/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less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(Menos)</w:t>
      </w:r>
    </w:p>
    <w:p w14:paraId="630475D5" w14:textId="0D05510E" w:rsidR="00C12DB3" w:rsidRPr="001D47FF" w:rsidRDefault="00C12DB3" w:rsidP="001D47FF">
      <w:pPr>
        <w:pStyle w:val="BodyText"/>
        <w:numPr>
          <w:ilvl w:val="0"/>
          <w:numId w:val="2"/>
        </w:numPr>
        <w:tabs>
          <w:tab w:val="left" w:pos="577"/>
        </w:tabs>
        <w:kinsoku w:val="0"/>
        <w:overflowPunct w:val="0"/>
        <w:spacing w:before="11" w:line="253" w:lineRule="auto"/>
        <w:ind w:right="1242" w:hanging="201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What </w:t>
      </w:r>
      <w:r>
        <w:rPr>
          <w:rFonts w:ascii="Arial" w:hAnsi="Arial" w:cs="Arial"/>
          <w:spacing w:val="-1"/>
          <w:sz w:val="18"/>
          <w:szCs w:val="18"/>
        </w:rPr>
        <w:t>makes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pain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better?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(i.e.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medications-over-the-counter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or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prescription,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rest-for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how</w:t>
      </w:r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long, </w:t>
      </w:r>
      <w:r>
        <w:rPr>
          <w:rFonts w:ascii="Arial" w:hAnsi="Arial" w:cs="Arial"/>
          <w:spacing w:val="-1"/>
          <w:sz w:val="18"/>
          <w:szCs w:val="18"/>
        </w:rPr>
        <w:t>ice/</w:t>
      </w:r>
      <w:proofErr w:type="gramStart"/>
      <w:r>
        <w:rPr>
          <w:rFonts w:ascii="Arial" w:hAnsi="Arial" w:cs="Arial"/>
          <w:spacing w:val="-1"/>
          <w:sz w:val="18"/>
          <w:szCs w:val="18"/>
        </w:rPr>
        <w:t>heat,,</w:t>
      </w:r>
      <w:proofErr w:type="gramEnd"/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hot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shower)</w:t>
      </w:r>
      <w:r>
        <w:rPr>
          <w:rFonts w:ascii="Arial" w:hAnsi="Arial" w:cs="Arial"/>
          <w:spacing w:val="9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(</w:t>
      </w:r>
      <w:proofErr w:type="spellStart"/>
      <w:r>
        <w:rPr>
          <w:rFonts w:ascii="Arial" w:hAnsi="Arial" w:cs="Arial"/>
          <w:spacing w:val="-1"/>
          <w:sz w:val="18"/>
          <w:szCs w:val="18"/>
        </w:rPr>
        <w:t>Que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hace</w:t>
      </w:r>
      <w:proofErr w:type="spellEnd"/>
      <w:r>
        <w:rPr>
          <w:rFonts w:ascii="Arial" w:hAnsi="Arial" w:cs="Arial"/>
          <w:spacing w:val="-2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que</w:t>
      </w:r>
      <w:proofErr w:type="spellEnd"/>
      <w:r>
        <w:rPr>
          <w:rFonts w:ascii="Arial" w:hAnsi="Arial" w:cs="Arial"/>
          <w:spacing w:val="-2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el</w:t>
      </w:r>
      <w:proofErr w:type="spellEnd"/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dolor</w:t>
      </w:r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mejore</w:t>
      </w:r>
      <w:proofErr w:type="spellEnd"/>
      <w:r>
        <w:rPr>
          <w:rFonts w:ascii="Arial" w:hAnsi="Arial" w:cs="Arial"/>
          <w:spacing w:val="-1"/>
          <w:sz w:val="18"/>
          <w:szCs w:val="18"/>
        </w:rPr>
        <w:t>)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(</w:t>
      </w:r>
      <w:proofErr w:type="spellStart"/>
      <w:r>
        <w:rPr>
          <w:rFonts w:ascii="Arial" w:hAnsi="Arial" w:cs="Arial"/>
          <w:spacing w:val="-1"/>
          <w:sz w:val="18"/>
          <w:szCs w:val="18"/>
        </w:rPr>
        <w:t>i.e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medicamento</w:t>
      </w:r>
      <w:proofErr w:type="spellEnd"/>
      <w:r>
        <w:rPr>
          <w:rFonts w:ascii="Arial" w:hAnsi="Arial" w:cs="Arial"/>
          <w:spacing w:val="-1"/>
          <w:sz w:val="18"/>
          <w:szCs w:val="18"/>
        </w:rPr>
        <w:t>,</w:t>
      </w:r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descanso-por</w:t>
      </w:r>
      <w:proofErr w:type="spellEnd"/>
      <w:r>
        <w:rPr>
          <w:rFonts w:ascii="Arial" w:hAnsi="Arial" w:cs="Arial"/>
          <w:spacing w:val="-2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cuanto</w:t>
      </w:r>
      <w:proofErr w:type="spellEnd"/>
      <w:r>
        <w:rPr>
          <w:rFonts w:ascii="Arial" w:hAnsi="Arial" w:cs="Arial"/>
          <w:spacing w:val="-2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tiempo</w:t>
      </w:r>
      <w:proofErr w:type="spellEnd"/>
      <w:r>
        <w:rPr>
          <w:rFonts w:ascii="Arial" w:hAnsi="Arial" w:cs="Arial"/>
          <w:spacing w:val="-1"/>
          <w:sz w:val="18"/>
          <w:szCs w:val="18"/>
        </w:rPr>
        <w:t>,</w:t>
      </w:r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hielo</w:t>
      </w:r>
      <w:proofErr w:type="spellEnd"/>
      <w:r>
        <w:rPr>
          <w:rFonts w:ascii="Arial" w:hAnsi="Arial" w:cs="Arial"/>
          <w:spacing w:val="-1"/>
          <w:sz w:val="18"/>
          <w:szCs w:val="18"/>
        </w:rPr>
        <w:t>/</w:t>
      </w:r>
      <w:proofErr w:type="spellStart"/>
      <w:r>
        <w:rPr>
          <w:rFonts w:ascii="Arial" w:hAnsi="Arial" w:cs="Arial"/>
          <w:spacing w:val="-1"/>
          <w:sz w:val="18"/>
          <w:szCs w:val="18"/>
        </w:rPr>
        <w:t>calor</w:t>
      </w:r>
      <w:proofErr w:type="spellEnd"/>
      <w:r>
        <w:rPr>
          <w:rFonts w:ascii="Arial" w:hAnsi="Arial" w:cs="Arial"/>
          <w:spacing w:val="-1"/>
          <w:sz w:val="18"/>
          <w:szCs w:val="18"/>
        </w:rPr>
        <w:t>,</w:t>
      </w:r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ducha</w:t>
      </w:r>
      <w:proofErr w:type="spellEnd"/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de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agua</w:t>
      </w:r>
      <w:proofErr w:type="spellEnd"/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caliente)</w:t>
      </w:r>
    </w:p>
    <w:p w14:paraId="761B259F" w14:textId="4464C50F" w:rsidR="00C12DB3" w:rsidRDefault="00C12DB3" w:rsidP="001D47FF">
      <w:pPr>
        <w:pStyle w:val="BodyText"/>
        <w:kinsoku w:val="0"/>
        <w:overflowPunct w:val="0"/>
        <w:spacing w:line="20" w:lineRule="atLeast"/>
        <w:ind w:left="525" w:firstLine="0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48E27528" wp14:editId="1D785B17">
                <wp:extent cx="6746875" cy="45719"/>
                <wp:effectExtent l="0" t="0" r="0" b="0"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46875" cy="45719"/>
                          <a:chOff x="0" y="0"/>
                          <a:chExt cx="10625" cy="20"/>
                        </a:xfrm>
                      </wpg:grpSpPr>
                      <wps:wsp>
                        <wps:cNvPr id="194" name="Freeform 80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0613" cy="20"/>
                          </a:xfrm>
                          <a:custGeom>
                            <a:avLst/>
                            <a:gdLst>
                              <a:gd name="T0" fmla="*/ 0 w 10613"/>
                              <a:gd name="T1" fmla="*/ 0 h 20"/>
                              <a:gd name="T2" fmla="*/ 10612 w 1061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613" h="20">
                                <a:moveTo>
                                  <a:pt x="0" y="0"/>
                                </a:moveTo>
                                <a:lnTo>
                                  <a:pt x="10612" y="0"/>
                                </a:lnTo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F5CA01" id="Group 193" o:spid="_x0000_s1026" style="width:531.25pt;height:3.6pt;mso-position-horizontal-relative:char;mso-position-vertical-relative:line" coordsize="1062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">
                <v:shape id="Freeform 80" o:spid="_x0000_s1027" style="position:absolute;left:5;top:5;width:10613;height:20;visibility:visible;mso-wrap-style:square;v-text-anchor:top" coordsize="1061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" path="m,l10612,e" filled="f" strokeweight=".2mm">
                  <v:path arrowok="t" o:connecttype="custom" o:connectlocs="0,0;10612,0" o:connectangles="0,0"/>
                </v:shape>
                <w10:anchorlock/>
              </v:group>
            </w:pict>
          </mc:Fallback>
        </mc:AlternateContent>
      </w:r>
    </w:p>
    <w:p w14:paraId="41218752" w14:textId="77777777" w:rsidR="001D47FF" w:rsidRDefault="001D47FF" w:rsidP="001D47FF">
      <w:pPr>
        <w:pStyle w:val="BodyText"/>
        <w:kinsoku w:val="0"/>
        <w:overflowPunct w:val="0"/>
        <w:spacing w:line="20" w:lineRule="atLeast"/>
        <w:ind w:left="525" w:firstLine="0"/>
        <w:rPr>
          <w:rFonts w:ascii="Arial" w:hAnsi="Arial" w:cs="Arial"/>
          <w:sz w:val="2"/>
          <w:szCs w:val="2"/>
        </w:rPr>
      </w:pPr>
    </w:p>
    <w:p w14:paraId="4D34341D" w14:textId="77777777" w:rsidR="001D47FF" w:rsidRPr="001D47FF" w:rsidRDefault="001D47FF" w:rsidP="001D47FF">
      <w:pPr>
        <w:pStyle w:val="BodyText"/>
        <w:kinsoku w:val="0"/>
        <w:overflowPunct w:val="0"/>
        <w:spacing w:line="20" w:lineRule="atLeast"/>
        <w:ind w:left="525" w:firstLine="0"/>
        <w:rPr>
          <w:rFonts w:ascii="Arial" w:hAnsi="Arial" w:cs="Arial"/>
          <w:sz w:val="2"/>
          <w:szCs w:val="2"/>
        </w:rPr>
      </w:pPr>
    </w:p>
    <w:p w14:paraId="0A7F3B27" w14:textId="77777777" w:rsidR="00C12DB3" w:rsidRDefault="00C12DB3" w:rsidP="00C12DB3">
      <w:pPr>
        <w:pStyle w:val="BodyText"/>
        <w:kinsoku w:val="0"/>
        <w:overflowPunct w:val="0"/>
        <w:spacing w:line="20" w:lineRule="atLeast"/>
        <w:ind w:left="525" w:firstLine="0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739C92E3" wp14:editId="10658886">
                <wp:extent cx="6746875" cy="45719"/>
                <wp:effectExtent l="0" t="0" r="0" b="0"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46875" cy="45719"/>
                          <a:chOff x="0" y="0"/>
                          <a:chExt cx="10625" cy="20"/>
                        </a:xfrm>
                      </wpg:grpSpPr>
                      <wps:wsp>
                        <wps:cNvPr id="192" name="Freeform 78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0613" cy="20"/>
                          </a:xfrm>
                          <a:custGeom>
                            <a:avLst/>
                            <a:gdLst>
                              <a:gd name="T0" fmla="*/ 0 w 10613"/>
                              <a:gd name="T1" fmla="*/ 0 h 20"/>
                              <a:gd name="T2" fmla="*/ 10612 w 1061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613" h="20">
                                <a:moveTo>
                                  <a:pt x="0" y="0"/>
                                </a:moveTo>
                                <a:lnTo>
                                  <a:pt x="10612" y="0"/>
                                </a:lnTo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8DB3C7" id="Group 191" o:spid="_x0000_s1026" style="width:531.25pt;height:3.6pt;mso-position-horizontal-relative:char;mso-position-vertical-relative:line" coordsize="1062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">
                <v:shape id="Freeform 78" o:spid="_x0000_s1027" style="position:absolute;left:5;top:5;width:10613;height:20;visibility:visible;mso-wrap-style:square;v-text-anchor:top" coordsize="1061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" path="m,l10612,e" filled="f" strokeweight=".2mm">
                  <v:path arrowok="t" o:connecttype="custom" o:connectlocs="0,0;10612,0" o:connectangles="0,0"/>
                </v:shape>
                <w10:anchorlock/>
              </v:group>
            </w:pict>
          </mc:Fallback>
        </mc:AlternateContent>
      </w:r>
    </w:p>
    <w:p w14:paraId="62ECDE21" w14:textId="774D9356" w:rsidR="00C12DB3" w:rsidRPr="001D47FF" w:rsidRDefault="00C12DB3" w:rsidP="001D47FF">
      <w:pPr>
        <w:pStyle w:val="BodyText"/>
        <w:numPr>
          <w:ilvl w:val="0"/>
          <w:numId w:val="2"/>
        </w:numPr>
        <w:tabs>
          <w:tab w:val="left" w:pos="577"/>
        </w:tabs>
        <w:kinsoku w:val="0"/>
        <w:overflowPunct w:val="0"/>
        <w:spacing w:line="206" w:lineRule="exact"/>
        <w:ind w:left="576" w:hanging="197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What </w:t>
      </w:r>
      <w:r>
        <w:rPr>
          <w:rFonts w:ascii="Arial" w:hAnsi="Arial" w:cs="Arial"/>
          <w:spacing w:val="-1"/>
          <w:sz w:val="18"/>
          <w:szCs w:val="18"/>
        </w:rPr>
        <w:t>makes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pain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worse?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(</w:t>
      </w:r>
      <w:proofErr w:type="spellStart"/>
      <w:r>
        <w:rPr>
          <w:rFonts w:ascii="Arial" w:hAnsi="Arial" w:cs="Arial"/>
          <w:spacing w:val="-1"/>
          <w:sz w:val="18"/>
          <w:szCs w:val="18"/>
        </w:rPr>
        <w:t>Que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empeora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el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dolor)</w:t>
      </w:r>
    </w:p>
    <w:p w14:paraId="450CC803" w14:textId="20032F13" w:rsidR="00C12DB3" w:rsidRDefault="00C12DB3" w:rsidP="001D47FF">
      <w:pPr>
        <w:pStyle w:val="BodyText"/>
        <w:kinsoku w:val="0"/>
        <w:overflowPunct w:val="0"/>
        <w:spacing w:line="20" w:lineRule="atLeast"/>
        <w:ind w:left="525" w:firstLine="0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3E66AC14" wp14:editId="03E45EA0">
                <wp:extent cx="6746875" cy="12700"/>
                <wp:effectExtent l="6350" t="3175" r="0" b="3175"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46875" cy="12700"/>
                          <a:chOff x="0" y="0"/>
                          <a:chExt cx="10625" cy="20"/>
                        </a:xfrm>
                      </wpg:grpSpPr>
                      <wps:wsp>
                        <wps:cNvPr id="190" name="Freeform 76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0613" cy="20"/>
                          </a:xfrm>
                          <a:custGeom>
                            <a:avLst/>
                            <a:gdLst>
                              <a:gd name="T0" fmla="*/ 0 w 10613"/>
                              <a:gd name="T1" fmla="*/ 0 h 20"/>
                              <a:gd name="T2" fmla="*/ 10612 w 1061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613" h="20">
                                <a:moveTo>
                                  <a:pt x="0" y="0"/>
                                </a:moveTo>
                                <a:lnTo>
                                  <a:pt x="10612" y="0"/>
                                </a:lnTo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E73391" id="Group 189" o:spid="_x0000_s1026" style="width:531.25pt;height:1pt;mso-position-horizontal-relative:char;mso-position-vertical-relative:line" coordsize="1062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">
                <v:shape id="Freeform 76" o:spid="_x0000_s1027" style="position:absolute;left:5;top:5;width:10613;height:20;visibility:visible;mso-wrap-style:square;v-text-anchor:top" coordsize="10613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XiKcYA&#10;AADcAAAADwAAAGRycy9kb3ducmV2LnhtbESPQWvCQBCF74X+h2UK3upGBdHUVUqLUgQPxpZeh+yY&#10;pGZnw+6qyb/vHAq9zfDevPfNatO7Vt0oxMazgck4A0VcettwZeDztH1egIoJ2WLrmQwMFGGzfnxY&#10;YW79nY90K1KlJIRjjgbqlLpc61jW5DCOfUcs2tkHh0nWUGkb8C7hrtXTLJtrhw1LQ40dvdVUXoqr&#10;MzCbH6rwU8z07vr9fr7sD5P9MHwZM3rqX19AJerTv/nv+sMK/lLw5RmZQK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8XiKcYAAADcAAAADwAAAAAAAAAAAAAAAACYAgAAZHJz&#10;L2Rvd25yZXYueG1sUEsFBgAAAAAEAAQA9QAAAIsDAAAAAA==&#10;" path="m,l10612,e" filled="f" strokeweight=".2mm">
                  <v:path arrowok="t" o:connecttype="custom" o:connectlocs="0,0;10612,0" o:connectangles="0,0"/>
                </v:shape>
                <w10:anchorlock/>
              </v:group>
            </w:pict>
          </mc:Fallback>
        </mc:AlternateContent>
      </w:r>
    </w:p>
    <w:p w14:paraId="4DCA263E" w14:textId="77777777" w:rsidR="001D47FF" w:rsidRDefault="001D47FF" w:rsidP="001D47FF">
      <w:pPr>
        <w:pStyle w:val="BodyText"/>
        <w:kinsoku w:val="0"/>
        <w:overflowPunct w:val="0"/>
        <w:spacing w:line="20" w:lineRule="atLeast"/>
        <w:ind w:left="525" w:firstLine="0"/>
        <w:rPr>
          <w:rFonts w:ascii="Arial" w:hAnsi="Arial" w:cs="Arial"/>
          <w:sz w:val="2"/>
          <w:szCs w:val="2"/>
        </w:rPr>
      </w:pPr>
    </w:p>
    <w:p w14:paraId="69297599" w14:textId="77777777" w:rsidR="001D47FF" w:rsidRDefault="001D47FF" w:rsidP="001D47FF">
      <w:pPr>
        <w:pStyle w:val="BodyText"/>
        <w:kinsoku w:val="0"/>
        <w:overflowPunct w:val="0"/>
        <w:spacing w:line="20" w:lineRule="atLeast"/>
        <w:ind w:left="525" w:firstLine="0"/>
        <w:rPr>
          <w:rFonts w:ascii="Arial" w:hAnsi="Arial" w:cs="Arial"/>
          <w:sz w:val="2"/>
          <w:szCs w:val="2"/>
        </w:rPr>
      </w:pPr>
    </w:p>
    <w:p w14:paraId="435F91AF" w14:textId="77777777" w:rsidR="001D47FF" w:rsidRPr="001D47FF" w:rsidRDefault="001D47FF" w:rsidP="001D47FF">
      <w:pPr>
        <w:pStyle w:val="BodyText"/>
        <w:kinsoku w:val="0"/>
        <w:overflowPunct w:val="0"/>
        <w:spacing w:line="20" w:lineRule="atLeast"/>
        <w:ind w:left="525" w:firstLine="0"/>
        <w:rPr>
          <w:rFonts w:ascii="Arial" w:hAnsi="Arial" w:cs="Arial"/>
          <w:sz w:val="2"/>
          <w:szCs w:val="2"/>
        </w:rPr>
      </w:pPr>
    </w:p>
    <w:p w14:paraId="1661F4EF" w14:textId="77777777" w:rsidR="00C12DB3" w:rsidRDefault="00C12DB3" w:rsidP="00C12DB3">
      <w:pPr>
        <w:pStyle w:val="BodyText"/>
        <w:kinsoku w:val="0"/>
        <w:overflowPunct w:val="0"/>
        <w:spacing w:line="20" w:lineRule="atLeast"/>
        <w:ind w:left="525" w:firstLine="0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6B0ECE0E" wp14:editId="3203D630">
                <wp:extent cx="6746875" cy="12700"/>
                <wp:effectExtent l="6350" t="6985" r="0" b="0"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46875" cy="12700"/>
                          <a:chOff x="0" y="0"/>
                          <a:chExt cx="10625" cy="20"/>
                        </a:xfrm>
                      </wpg:grpSpPr>
                      <wps:wsp>
                        <wps:cNvPr id="188" name="Freeform 74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0613" cy="20"/>
                          </a:xfrm>
                          <a:custGeom>
                            <a:avLst/>
                            <a:gdLst>
                              <a:gd name="T0" fmla="*/ 0 w 10613"/>
                              <a:gd name="T1" fmla="*/ 0 h 20"/>
                              <a:gd name="T2" fmla="*/ 10612 w 1061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613" h="20">
                                <a:moveTo>
                                  <a:pt x="0" y="0"/>
                                </a:moveTo>
                                <a:lnTo>
                                  <a:pt x="10612" y="0"/>
                                </a:lnTo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5BA7F0" id="Group 187" o:spid="_x0000_s1026" style="width:531.25pt;height:1pt;mso-position-horizontal-relative:char;mso-position-vertical-relative:line" coordsize="1062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">
                <v:shape id="Freeform 74" o:spid="_x0000_s1027" style="position:absolute;left:5;top:5;width:10613;height:20;visibility:visible;mso-wrap-style:square;v-text-anchor:top" coordsize="10613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p48sUA&#10;AADcAAAADwAAAGRycy9kb3ducmV2LnhtbESPQWvCQBCF74L/YRnBm26sIJK6SmlpEcFDo6XXITsm&#10;qdnZsLtq8u87h0JvM7w3732z2fWuVXcKsfFsYDHPQBGX3jZcGTif3mdrUDEhW2w9k4GBIuy249EG&#10;c+sf/En3IlVKQjjmaKBOqcu1jmVNDuPcd8SiXXxwmGQNlbYBHxLuWv2UZSvtsGFpqLGj15rKa3Fz&#10;BparYxV+iqX+uH2/Xa6H4+IwDF/GTCf9yzOoRH36N/9d763gr4VWnpEJ9P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anjyxQAAANwAAAAPAAAAAAAAAAAAAAAAAJgCAABkcnMv&#10;ZG93bnJldi54bWxQSwUGAAAAAAQABAD1AAAAigMAAAAA&#10;" path="m,l10612,e" filled="f" strokeweight=".2mm">
                  <v:path arrowok="t" o:connecttype="custom" o:connectlocs="0,0;10612,0" o:connectangles="0,0"/>
                </v:shape>
                <w10:anchorlock/>
              </v:group>
            </w:pict>
          </mc:Fallback>
        </mc:AlternateContent>
      </w:r>
    </w:p>
    <w:p w14:paraId="46FE2022" w14:textId="77777777" w:rsidR="00C12DB3" w:rsidRDefault="00C12DB3" w:rsidP="00C12DB3">
      <w:pPr>
        <w:pStyle w:val="BodyText"/>
        <w:numPr>
          <w:ilvl w:val="0"/>
          <w:numId w:val="2"/>
        </w:numPr>
        <w:tabs>
          <w:tab w:val="left" w:pos="582"/>
        </w:tabs>
        <w:kinsoku w:val="0"/>
        <w:overflowPunct w:val="0"/>
        <w:spacing w:line="191" w:lineRule="exact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Are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you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experiencing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 xml:space="preserve">any </w:t>
      </w:r>
      <w:r>
        <w:rPr>
          <w:rFonts w:ascii="Arial" w:hAnsi="Arial" w:cs="Arial"/>
          <w:sz w:val="18"/>
          <w:szCs w:val="18"/>
        </w:rPr>
        <w:t>of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the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following?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(Esta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experimentando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cualquiera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de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los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siguientes</w:t>
      </w:r>
      <w:proofErr w:type="spellEnd"/>
      <w:r>
        <w:rPr>
          <w:rFonts w:ascii="Arial" w:hAnsi="Arial" w:cs="Arial"/>
          <w:spacing w:val="-1"/>
          <w:sz w:val="18"/>
          <w:szCs w:val="18"/>
        </w:rPr>
        <w:t>)</w:t>
      </w:r>
    </w:p>
    <w:p w14:paraId="2BDD06BA" w14:textId="52C1B0F5" w:rsidR="00E85FE2" w:rsidRDefault="00C12DB3" w:rsidP="00C12DB3">
      <w:pPr>
        <w:pStyle w:val="BodyText"/>
        <w:tabs>
          <w:tab w:val="left" w:pos="2875"/>
          <w:tab w:val="left" w:pos="11102"/>
        </w:tabs>
        <w:kinsoku w:val="0"/>
        <w:overflowPunct w:val="0"/>
        <w:spacing w:before="2"/>
        <w:ind w:left="576" w:right="138" w:firstLine="5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Night</w:t>
      </w:r>
      <w:r>
        <w:rPr>
          <w:rFonts w:ascii="Arial" w:hAnsi="Arial" w:cs="Arial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pacing w:val="-1"/>
          <w:sz w:val="18"/>
          <w:szCs w:val="18"/>
        </w:rPr>
        <w:t>pain?(</w:t>
      </w:r>
      <w:proofErr w:type="gramEnd"/>
      <w:r>
        <w:rPr>
          <w:rFonts w:ascii="Arial" w:hAnsi="Arial" w:cs="Arial"/>
          <w:spacing w:val="-1"/>
          <w:sz w:val="18"/>
          <w:szCs w:val="18"/>
        </w:rPr>
        <w:t>Dolor</w:t>
      </w:r>
      <w:r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>
        <w:rPr>
          <w:rFonts w:ascii="Arial" w:hAnsi="Arial" w:cs="Arial"/>
          <w:spacing w:val="-1"/>
          <w:sz w:val="18"/>
          <w:szCs w:val="18"/>
        </w:rPr>
        <w:t>Nocturno</w:t>
      </w:r>
      <w:proofErr w:type="spellEnd"/>
      <w:r>
        <w:rPr>
          <w:rFonts w:ascii="Arial" w:hAnsi="Arial" w:cs="Arial"/>
          <w:spacing w:val="-1"/>
          <w:sz w:val="18"/>
          <w:szCs w:val="18"/>
        </w:rPr>
        <w:t>)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 w:rsidR="004C3DFD"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□</w:t>
      </w:r>
      <w:proofErr w:type="gramEnd"/>
      <w:r>
        <w:rPr>
          <w:rFonts w:ascii="Arial" w:hAnsi="Arial" w:cs="Arial"/>
          <w:spacing w:val="-1"/>
          <w:sz w:val="18"/>
          <w:szCs w:val="18"/>
        </w:rPr>
        <w:t xml:space="preserve"> No/No</w:t>
      </w:r>
      <w:r>
        <w:rPr>
          <w:rFonts w:ascii="Arial" w:hAnsi="Arial" w:cs="Arial"/>
          <w:sz w:val="18"/>
          <w:szCs w:val="18"/>
        </w:rPr>
        <w:t xml:space="preserve"> □</w:t>
      </w:r>
      <w:r>
        <w:rPr>
          <w:rFonts w:ascii="Arial" w:hAnsi="Arial" w:cs="Arial"/>
          <w:spacing w:val="-1"/>
          <w:sz w:val="18"/>
          <w:szCs w:val="18"/>
        </w:rPr>
        <w:t xml:space="preserve"> Yes/Si,</w:t>
      </w:r>
      <w:r>
        <w:rPr>
          <w:rFonts w:ascii="Arial" w:hAnsi="Arial" w:cs="Arial"/>
          <w:spacing w:val="-5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z w:val="18"/>
          <w:szCs w:val="18"/>
        </w:rPr>
        <w:t>Where</w:t>
      </w:r>
      <w:proofErr w:type="gramEnd"/>
      <w:r>
        <w:rPr>
          <w:rFonts w:ascii="Arial" w:hAnsi="Arial" w:cs="Arial"/>
          <w:sz w:val="18"/>
          <w:szCs w:val="18"/>
        </w:rPr>
        <w:t xml:space="preserve">? </w:t>
      </w:r>
      <w:r>
        <w:rPr>
          <w:rFonts w:ascii="Arial" w:hAnsi="Arial" w:cs="Arial"/>
          <w:spacing w:val="-1"/>
          <w:sz w:val="18"/>
          <w:szCs w:val="18"/>
        </w:rPr>
        <w:t>(Donde)</w:t>
      </w:r>
      <w:r w:rsidR="00E85FE2">
        <w:rPr>
          <w:rFonts w:ascii="Arial" w:hAnsi="Arial" w:cs="Arial"/>
          <w:spacing w:val="-1"/>
          <w:sz w:val="18"/>
          <w:szCs w:val="18"/>
        </w:rPr>
        <w:t xml:space="preserve"> ______________________________________________________</w:t>
      </w:r>
    </w:p>
    <w:p w14:paraId="13D7CF11" w14:textId="722522CB" w:rsidR="00E85FE2" w:rsidRDefault="00C12DB3" w:rsidP="00E85FE2">
      <w:pPr>
        <w:pStyle w:val="BodyText"/>
        <w:tabs>
          <w:tab w:val="left" w:pos="2875"/>
          <w:tab w:val="left" w:pos="11102"/>
        </w:tabs>
        <w:kinsoku w:val="0"/>
        <w:overflowPunct w:val="0"/>
        <w:spacing w:before="2"/>
        <w:ind w:left="576" w:right="138" w:firstLine="5"/>
        <w:rPr>
          <w:rFonts w:ascii="Arial" w:hAnsi="Arial" w:cs="Arial"/>
          <w:spacing w:val="-1"/>
          <w:sz w:val="18"/>
          <w:szCs w:val="18"/>
        </w:rPr>
      </w:pPr>
      <w:proofErr w:type="gramStart"/>
      <w:r>
        <w:rPr>
          <w:rFonts w:ascii="Arial" w:hAnsi="Arial" w:cs="Arial"/>
          <w:spacing w:val="-1"/>
          <w:sz w:val="18"/>
          <w:szCs w:val="18"/>
        </w:rPr>
        <w:t>Stiffness?(</w:t>
      </w:r>
      <w:proofErr w:type="spellStart"/>
      <w:proofErr w:type="gramEnd"/>
      <w:r>
        <w:rPr>
          <w:rFonts w:ascii="Arial" w:hAnsi="Arial" w:cs="Arial"/>
          <w:spacing w:val="-1"/>
          <w:sz w:val="18"/>
          <w:szCs w:val="18"/>
        </w:rPr>
        <w:t>Rigidez</w:t>
      </w:r>
      <w:proofErr w:type="spellEnd"/>
      <w:r>
        <w:rPr>
          <w:rFonts w:ascii="Arial" w:hAnsi="Arial" w:cs="Arial"/>
          <w:spacing w:val="-1"/>
          <w:sz w:val="18"/>
          <w:szCs w:val="18"/>
        </w:rPr>
        <w:t>)</w:t>
      </w:r>
      <w:r>
        <w:rPr>
          <w:rFonts w:ascii="Arial" w:hAnsi="Arial" w:cs="Arial"/>
          <w:spacing w:val="-1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No/No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Yes/Si,</w:t>
      </w:r>
      <w:r>
        <w:rPr>
          <w:rFonts w:ascii="Arial" w:hAnsi="Arial" w:cs="Arial"/>
          <w:spacing w:val="-5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z w:val="18"/>
          <w:szCs w:val="18"/>
        </w:rPr>
        <w:t>Where</w:t>
      </w:r>
      <w:proofErr w:type="gramEnd"/>
      <w:r>
        <w:rPr>
          <w:rFonts w:ascii="Arial" w:hAnsi="Arial" w:cs="Arial"/>
          <w:sz w:val="18"/>
          <w:szCs w:val="18"/>
        </w:rPr>
        <w:t xml:space="preserve">? </w:t>
      </w:r>
      <w:r>
        <w:rPr>
          <w:rFonts w:ascii="Arial" w:hAnsi="Arial" w:cs="Arial"/>
          <w:spacing w:val="-1"/>
          <w:sz w:val="18"/>
          <w:szCs w:val="18"/>
        </w:rPr>
        <w:t>(Donde)</w:t>
      </w:r>
      <w:r w:rsidR="00E85FE2" w:rsidRPr="00E85FE2">
        <w:rPr>
          <w:rFonts w:ascii="Arial" w:hAnsi="Arial" w:cs="Arial"/>
          <w:spacing w:val="-1"/>
          <w:sz w:val="18"/>
          <w:szCs w:val="18"/>
        </w:rPr>
        <w:t xml:space="preserve"> </w:t>
      </w:r>
      <w:r w:rsidR="00E85FE2">
        <w:rPr>
          <w:rFonts w:ascii="Arial" w:hAnsi="Arial" w:cs="Arial"/>
          <w:spacing w:val="-1"/>
          <w:sz w:val="18"/>
          <w:szCs w:val="18"/>
        </w:rPr>
        <w:t>______________________________________________________</w:t>
      </w:r>
      <w:r w:rsidR="006F5373">
        <w:rPr>
          <w:rFonts w:ascii="Arial" w:hAnsi="Arial" w:cs="Arial"/>
          <w:spacing w:val="-1"/>
          <w:sz w:val="18"/>
          <w:szCs w:val="18"/>
        </w:rPr>
        <w:t>_</w:t>
      </w:r>
    </w:p>
    <w:p w14:paraId="2C4AB5D5" w14:textId="1655BC4A" w:rsidR="00E85FE2" w:rsidRDefault="00C12DB3" w:rsidP="00E85FE2">
      <w:pPr>
        <w:pStyle w:val="BodyText"/>
        <w:tabs>
          <w:tab w:val="left" w:pos="2875"/>
          <w:tab w:val="left" w:pos="11102"/>
        </w:tabs>
        <w:kinsoku w:val="0"/>
        <w:overflowPunct w:val="0"/>
        <w:spacing w:before="2"/>
        <w:ind w:left="576" w:right="138" w:firstLine="5"/>
        <w:rPr>
          <w:rFonts w:ascii="Arial" w:hAnsi="Arial" w:cs="Arial"/>
          <w:spacing w:val="-1"/>
          <w:sz w:val="18"/>
          <w:szCs w:val="18"/>
        </w:rPr>
      </w:pPr>
      <w:proofErr w:type="gramStart"/>
      <w:r>
        <w:rPr>
          <w:rFonts w:ascii="Arial" w:hAnsi="Arial" w:cs="Arial"/>
          <w:spacing w:val="-1"/>
          <w:sz w:val="18"/>
          <w:szCs w:val="18"/>
        </w:rPr>
        <w:t>Spasm?(</w:t>
      </w:r>
      <w:proofErr w:type="spellStart"/>
      <w:proofErr w:type="gramEnd"/>
      <w:r>
        <w:rPr>
          <w:rFonts w:ascii="Arial" w:hAnsi="Arial" w:cs="Arial"/>
          <w:spacing w:val="-1"/>
          <w:sz w:val="18"/>
          <w:szCs w:val="18"/>
        </w:rPr>
        <w:t>Espasmo</w:t>
      </w:r>
      <w:proofErr w:type="spellEnd"/>
      <w:r>
        <w:rPr>
          <w:rFonts w:ascii="Arial" w:hAnsi="Arial" w:cs="Arial"/>
          <w:spacing w:val="-1"/>
          <w:sz w:val="18"/>
          <w:szCs w:val="18"/>
        </w:rPr>
        <w:t>)</w:t>
      </w:r>
      <w:r>
        <w:rPr>
          <w:rFonts w:ascii="Arial" w:hAnsi="Arial" w:cs="Arial"/>
          <w:spacing w:val="-1"/>
          <w:sz w:val="18"/>
          <w:szCs w:val="18"/>
        </w:rPr>
        <w:tab/>
      </w:r>
      <w:r>
        <w:rPr>
          <w:rFonts w:ascii="Arial" w:hAnsi="Arial" w:cs="Arial"/>
          <w:w w:val="95"/>
          <w:sz w:val="18"/>
          <w:szCs w:val="18"/>
        </w:rPr>
        <w:t>□</w:t>
      </w:r>
      <w:r>
        <w:rPr>
          <w:rFonts w:ascii="Arial" w:hAnsi="Arial" w:cs="Arial"/>
          <w:spacing w:val="6"/>
          <w:w w:val="9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No/No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Yes/Si,</w:t>
      </w:r>
      <w:r>
        <w:rPr>
          <w:rFonts w:ascii="Arial" w:hAnsi="Arial" w:cs="Arial"/>
          <w:spacing w:val="-5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z w:val="18"/>
          <w:szCs w:val="18"/>
        </w:rPr>
        <w:t>Where</w:t>
      </w:r>
      <w:proofErr w:type="gramEnd"/>
      <w:r>
        <w:rPr>
          <w:rFonts w:ascii="Arial" w:hAnsi="Arial" w:cs="Arial"/>
          <w:sz w:val="18"/>
          <w:szCs w:val="18"/>
        </w:rPr>
        <w:t>?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(Donde)</w:t>
      </w:r>
      <w:r w:rsidR="00E85FE2" w:rsidRPr="00E85FE2">
        <w:rPr>
          <w:rFonts w:ascii="Arial" w:hAnsi="Arial" w:cs="Arial"/>
          <w:spacing w:val="-1"/>
          <w:sz w:val="18"/>
          <w:szCs w:val="18"/>
        </w:rPr>
        <w:t xml:space="preserve"> </w:t>
      </w:r>
      <w:r w:rsidR="00E85FE2">
        <w:rPr>
          <w:rFonts w:ascii="Arial" w:hAnsi="Arial" w:cs="Arial"/>
          <w:spacing w:val="-1"/>
          <w:sz w:val="18"/>
          <w:szCs w:val="18"/>
        </w:rPr>
        <w:t>______________________________________________________</w:t>
      </w:r>
      <w:r w:rsidR="006F5373">
        <w:rPr>
          <w:rFonts w:ascii="Arial" w:hAnsi="Arial" w:cs="Arial"/>
          <w:spacing w:val="-1"/>
          <w:sz w:val="18"/>
          <w:szCs w:val="18"/>
        </w:rPr>
        <w:t>_</w:t>
      </w:r>
    </w:p>
    <w:p w14:paraId="2EFACAA6" w14:textId="2A7CF1D2" w:rsidR="00E85FE2" w:rsidRDefault="00C12DB3" w:rsidP="00E85FE2">
      <w:pPr>
        <w:pStyle w:val="BodyText"/>
        <w:tabs>
          <w:tab w:val="left" w:pos="2875"/>
          <w:tab w:val="left" w:pos="11102"/>
        </w:tabs>
        <w:kinsoku w:val="0"/>
        <w:overflowPunct w:val="0"/>
        <w:spacing w:before="2"/>
        <w:ind w:left="576" w:right="138" w:firstLine="5"/>
        <w:rPr>
          <w:rFonts w:ascii="Arial" w:hAnsi="Arial" w:cs="Arial"/>
          <w:spacing w:val="-1"/>
          <w:sz w:val="18"/>
          <w:szCs w:val="18"/>
        </w:rPr>
      </w:pPr>
      <w:proofErr w:type="gramStart"/>
      <w:r>
        <w:rPr>
          <w:rFonts w:ascii="Arial" w:hAnsi="Arial" w:cs="Arial"/>
          <w:spacing w:val="-1"/>
          <w:sz w:val="18"/>
          <w:szCs w:val="18"/>
        </w:rPr>
        <w:t>Tingling?(</w:t>
      </w:r>
      <w:proofErr w:type="spellStart"/>
      <w:proofErr w:type="gramEnd"/>
      <w:r>
        <w:rPr>
          <w:rFonts w:ascii="Arial" w:hAnsi="Arial" w:cs="Arial"/>
          <w:spacing w:val="-1"/>
          <w:sz w:val="18"/>
          <w:szCs w:val="18"/>
        </w:rPr>
        <w:t>Hormigueo</w:t>
      </w:r>
      <w:proofErr w:type="spellEnd"/>
      <w:r>
        <w:rPr>
          <w:rFonts w:ascii="Arial" w:hAnsi="Arial" w:cs="Arial"/>
          <w:spacing w:val="-1"/>
          <w:sz w:val="18"/>
          <w:szCs w:val="18"/>
        </w:rPr>
        <w:t>)</w:t>
      </w:r>
      <w:r>
        <w:rPr>
          <w:rFonts w:ascii="Arial" w:hAnsi="Arial" w:cs="Arial"/>
          <w:spacing w:val="-1"/>
          <w:sz w:val="18"/>
          <w:szCs w:val="18"/>
        </w:rPr>
        <w:tab/>
      </w:r>
      <w:r>
        <w:rPr>
          <w:rFonts w:ascii="Arial" w:hAnsi="Arial" w:cs="Arial"/>
          <w:w w:val="95"/>
          <w:sz w:val="18"/>
          <w:szCs w:val="18"/>
        </w:rPr>
        <w:t>□</w:t>
      </w:r>
      <w:r>
        <w:rPr>
          <w:rFonts w:ascii="Arial" w:hAnsi="Arial" w:cs="Arial"/>
          <w:spacing w:val="6"/>
          <w:w w:val="9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No/No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Yes/Si,</w:t>
      </w:r>
      <w:r>
        <w:rPr>
          <w:rFonts w:ascii="Arial" w:hAnsi="Arial" w:cs="Arial"/>
          <w:spacing w:val="-5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z w:val="18"/>
          <w:szCs w:val="18"/>
        </w:rPr>
        <w:t>Where</w:t>
      </w:r>
      <w:proofErr w:type="gramEnd"/>
      <w:r>
        <w:rPr>
          <w:rFonts w:ascii="Arial" w:hAnsi="Arial" w:cs="Arial"/>
          <w:sz w:val="18"/>
          <w:szCs w:val="18"/>
        </w:rPr>
        <w:t xml:space="preserve">? </w:t>
      </w:r>
      <w:r>
        <w:rPr>
          <w:rFonts w:ascii="Arial" w:hAnsi="Arial" w:cs="Arial"/>
          <w:spacing w:val="-1"/>
          <w:sz w:val="18"/>
          <w:szCs w:val="18"/>
        </w:rPr>
        <w:t>(Donde)</w:t>
      </w:r>
      <w:r w:rsidR="00E85FE2" w:rsidRPr="00E85FE2">
        <w:rPr>
          <w:rFonts w:ascii="Arial" w:hAnsi="Arial" w:cs="Arial"/>
          <w:spacing w:val="-1"/>
          <w:sz w:val="18"/>
          <w:szCs w:val="18"/>
        </w:rPr>
        <w:t xml:space="preserve"> </w:t>
      </w:r>
      <w:r w:rsidR="00E85FE2">
        <w:rPr>
          <w:rFonts w:ascii="Arial" w:hAnsi="Arial" w:cs="Arial"/>
          <w:spacing w:val="-1"/>
          <w:sz w:val="18"/>
          <w:szCs w:val="18"/>
        </w:rPr>
        <w:t>______________________________________________________</w:t>
      </w:r>
      <w:r w:rsidR="006F5373">
        <w:rPr>
          <w:rFonts w:ascii="Arial" w:hAnsi="Arial" w:cs="Arial"/>
          <w:spacing w:val="-1"/>
          <w:sz w:val="18"/>
          <w:szCs w:val="18"/>
        </w:rPr>
        <w:t>_</w:t>
      </w:r>
    </w:p>
    <w:p w14:paraId="3F44345C" w14:textId="194295E3" w:rsidR="00E85FE2" w:rsidRDefault="00C12DB3" w:rsidP="00E85FE2">
      <w:pPr>
        <w:pStyle w:val="BodyText"/>
        <w:tabs>
          <w:tab w:val="left" w:pos="2875"/>
          <w:tab w:val="left" w:pos="11102"/>
        </w:tabs>
        <w:kinsoku w:val="0"/>
        <w:overflowPunct w:val="0"/>
        <w:spacing w:before="2"/>
        <w:ind w:left="576" w:right="138" w:firstLine="5"/>
        <w:rPr>
          <w:rFonts w:ascii="Arial" w:hAnsi="Arial" w:cs="Arial"/>
          <w:spacing w:val="-1"/>
          <w:sz w:val="18"/>
          <w:szCs w:val="18"/>
        </w:rPr>
      </w:pPr>
      <w:proofErr w:type="gramStart"/>
      <w:r>
        <w:rPr>
          <w:rFonts w:ascii="Arial" w:hAnsi="Arial" w:cs="Arial"/>
          <w:spacing w:val="-1"/>
          <w:sz w:val="18"/>
          <w:szCs w:val="18"/>
        </w:rPr>
        <w:t>Weakness?(</w:t>
      </w:r>
      <w:proofErr w:type="spellStart"/>
      <w:proofErr w:type="gramEnd"/>
      <w:r>
        <w:rPr>
          <w:rFonts w:ascii="Arial" w:hAnsi="Arial" w:cs="Arial"/>
          <w:spacing w:val="-1"/>
          <w:sz w:val="18"/>
          <w:szCs w:val="18"/>
        </w:rPr>
        <w:t>Debilidad</w:t>
      </w:r>
      <w:proofErr w:type="spellEnd"/>
      <w:r>
        <w:rPr>
          <w:rFonts w:ascii="Arial" w:hAnsi="Arial" w:cs="Arial"/>
          <w:spacing w:val="-1"/>
          <w:sz w:val="18"/>
          <w:szCs w:val="18"/>
        </w:rPr>
        <w:t>)</w:t>
      </w:r>
      <w:r>
        <w:rPr>
          <w:rFonts w:ascii="Arial" w:hAnsi="Arial" w:cs="Arial"/>
          <w:spacing w:val="-1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No/No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Yes/Si,</w:t>
      </w:r>
      <w:r>
        <w:rPr>
          <w:rFonts w:ascii="Arial" w:hAnsi="Arial" w:cs="Arial"/>
          <w:spacing w:val="-5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z w:val="18"/>
          <w:szCs w:val="18"/>
        </w:rPr>
        <w:t>Where</w:t>
      </w:r>
      <w:proofErr w:type="gramEnd"/>
      <w:r>
        <w:rPr>
          <w:rFonts w:ascii="Arial" w:hAnsi="Arial" w:cs="Arial"/>
          <w:sz w:val="18"/>
          <w:szCs w:val="18"/>
        </w:rPr>
        <w:t xml:space="preserve">? </w:t>
      </w:r>
      <w:r>
        <w:rPr>
          <w:rFonts w:ascii="Arial" w:hAnsi="Arial" w:cs="Arial"/>
          <w:spacing w:val="-1"/>
          <w:sz w:val="18"/>
          <w:szCs w:val="18"/>
        </w:rPr>
        <w:t>(Donde)</w:t>
      </w:r>
      <w:r w:rsidR="00E85FE2" w:rsidRPr="00E85FE2">
        <w:rPr>
          <w:rFonts w:ascii="Arial" w:hAnsi="Arial" w:cs="Arial"/>
          <w:spacing w:val="-1"/>
          <w:sz w:val="18"/>
          <w:szCs w:val="18"/>
        </w:rPr>
        <w:t xml:space="preserve"> </w:t>
      </w:r>
      <w:r w:rsidR="00E85FE2">
        <w:rPr>
          <w:rFonts w:ascii="Arial" w:hAnsi="Arial" w:cs="Arial"/>
          <w:spacing w:val="-1"/>
          <w:sz w:val="18"/>
          <w:szCs w:val="18"/>
        </w:rPr>
        <w:t>______________________________________________________</w:t>
      </w:r>
      <w:r w:rsidR="006F5373">
        <w:rPr>
          <w:rFonts w:ascii="Arial" w:hAnsi="Arial" w:cs="Arial"/>
          <w:spacing w:val="-1"/>
          <w:sz w:val="18"/>
          <w:szCs w:val="18"/>
        </w:rPr>
        <w:t>_</w:t>
      </w:r>
    </w:p>
    <w:p w14:paraId="724B26D6" w14:textId="6F729171" w:rsidR="002F1DD7" w:rsidRDefault="00C12DB3" w:rsidP="00C12DB3">
      <w:pPr>
        <w:pStyle w:val="BodyText"/>
        <w:tabs>
          <w:tab w:val="left" w:pos="2875"/>
          <w:tab w:val="left" w:pos="11102"/>
        </w:tabs>
        <w:kinsoku w:val="0"/>
        <w:overflowPunct w:val="0"/>
        <w:spacing w:before="2"/>
        <w:ind w:left="576" w:right="138" w:firstLine="5"/>
        <w:rPr>
          <w:rFonts w:ascii="Arial" w:hAnsi="Arial" w:cs="Arial"/>
          <w:spacing w:val="-1"/>
          <w:sz w:val="18"/>
          <w:szCs w:val="18"/>
        </w:rPr>
      </w:pPr>
      <w:proofErr w:type="gramStart"/>
      <w:r>
        <w:rPr>
          <w:rFonts w:ascii="Arial" w:hAnsi="Arial" w:cs="Arial"/>
          <w:spacing w:val="-1"/>
          <w:sz w:val="18"/>
          <w:szCs w:val="18"/>
        </w:rPr>
        <w:t>Swelling?(</w:t>
      </w:r>
      <w:proofErr w:type="spellStart"/>
      <w:proofErr w:type="gramEnd"/>
      <w:r>
        <w:rPr>
          <w:rFonts w:ascii="Arial" w:hAnsi="Arial" w:cs="Arial"/>
          <w:spacing w:val="-1"/>
          <w:sz w:val="18"/>
          <w:szCs w:val="18"/>
        </w:rPr>
        <w:t>Hinchazon</w:t>
      </w:r>
      <w:proofErr w:type="spellEnd"/>
      <w:r>
        <w:rPr>
          <w:rFonts w:ascii="Arial" w:hAnsi="Arial" w:cs="Arial"/>
          <w:spacing w:val="-1"/>
          <w:sz w:val="18"/>
          <w:szCs w:val="18"/>
        </w:rPr>
        <w:t>)</w:t>
      </w:r>
      <w:r>
        <w:rPr>
          <w:rFonts w:ascii="Arial" w:hAnsi="Arial" w:cs="Arial"/>
          <w:spacing w:val="-1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No/No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Yes/Si,</w:t>
      </w:r>
      <w:r>
        <w:rPr>
          <w:rFonts w:ascii="Arial" w:hAnsi="Arial" w:cs="Arial"/>
          <w:spacing w:val="-5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z w:val="18"/>
          <w:szCs w:val="18"/>
        </w:rPr>
        <w:t>Where</w:t>
      </w:r>
      <w:proofErr w:type="gramEnd"/>
      <w:r>
        <w:rPr>
          <w:rFonts w:ascii="Arial" w:hAnsi="Arial" w:cs="Arial"/>
          <w:sz w:val="18"/>
          <w:szCs w:val="18"/>
        </w:rPr>
        <w:t xml:space="preserve">? </w:t>
      </w:r>
      <w:r>
        <w:rPr>
          <w:rFonts w:ascii="Arial" w:hAnsi="Arial" w:cs="Arial"/>
          <w:spacing w:val="-1"/>
          <w:sz w:val="18"/>
          <w:szCs w:val="18"/>
        </w:rPr>
        <w:t>(Donde)</w:t>
      </w:r>
      <w:r w:rsidR="00E85FE2">
        <w:rPr>
          <w:rFonts w:ascii="Arial" w:hAnsi="Arial" w:cs="Arial"/>
          <w:spacing w:val="-1"/>
          <w:sz w:val="18"/>
          <w:szCs w:val="18"/>
        </w:rPr>
        <w:t xml:space="preserve"> ______________________________________________________</w:t>
      </w:r>
      <w:r w:rsidR="006F5373">
        <w:rPr>
          <w:rFonts w:ascii="Arial" w:hAnsi="Arial" w:cs="Arial"/>
          <w:spacing w:val="-1"/>
          <w:sz w:val="18"/>
          <w:szCs w:val="18"/>
        </w:rPr>
        <w:t>_</w:t>
      </w:r>
    </w:p>
    <w:p w14:paraId="0693999F" w14:textId="01031CC0" w:rsidR="0069627A" w:rsidRDefault="00C12DB3" w:rsidP="00C12DB3">
      <w:pPr>
        <w:pStyle w:val="BodyText"/>
        <w:tabs>
          <w:tab w:val="left" w:pos="2875"/>
          <w:tab w:val="left" w:pos="11102"/>
        </w:tabs>
        <w:kinsoku w:val="0"/>
        <w:overflowPunct w:val="0"/>
        <w:spacing w:before="2"/>
        <w:ind w:left="576" w:right="138" w:firstLine="5"/>
        <w:rPr>
          <w:rFonts w:ascii="Arial" w:hAnsi="Arial" w:cs="Arial"/>
          <w:spacing w:val="-1"/>
          <w:sz w:val="18"/>
          <w:szCs w:val="18"/>
        </w:rPr>
      </w:pPr>
      <w:proofErr w:type="gramStart"/>
      <w:r>
        <w:rPr>
          <w:rFonts w:ascii="Arial" w:hAnsi="Arial" w:cs="Arial"/>
          <w:spacing w:val="-1"/>
          <w:sz w:val="18"/>
          <w:szCs w:val="18"/>
        </w:rPr>
        <w:t>Locking?(</w:t>
      </w:r>
      <w:proofErr w:type="spellStart"/>
      <w:proofErr w:type="gramEnd"/>
      <w:r>
        <w:rPr>
          <w:rFonts w:ascii="Arial" w:hAnsi="Arial" w:cs="Arial"/>
          <w:spacing w:val="-1"/>
          <w:sz w:val="18"/>
          <w:szCs w:val="18"/>
        </w:rPr>
        <w:t>Bloqueo</w:t>
      </w:r>
      <w:proofErr w:type="spellEnd"/>
      <w:r>
        <w:rPr>
          <w:rFonts w:ascii="Arial" w:hAnsi="Arial" w:cs="Arial"/>
          <w:spacing w:val="-1"/>
          <w:sz w:val="18"/>
          <w:szCs w:val="18"/>
        </w:rPr>
        <w:t>)</w:t>
      </w:r>
      <w:r>
        <w:rPr>
          <w:rFonts w:ascii="Arial" w:hAnsi="Arial" w:cs="Arial"/>
          <w:spacing w:val="-1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No/No</w:t>
      </w:r>
      <w:r>
        <w:rPr>
          <w:rFonts w:ascii="Arial" w:hAnsi="Arial" w:cs="Arial"/>
          <w:sz w:val="18"/>
          <w:szCs w:val="18"/>
        </w:rPr>
        <w:t xml:space="preserve"> □</w:t>
      </w:r>
      <w:r>
        <w:rPr>
          <w:rFonts w:ascii="Arial" w:hAnsi="Arial" w:cs="Arial"/>
          <w:spacing w:val="-1"/>
          <w:sz w:val="18"/>
          <w:szCs w:val="18"/>
        </w:rPr>
        <w:t xml:space="preserve"> Yes/Si,</w:t>
      </w:r>
      <w:r>
        <w:rPr>
          <w:rFonts w:ascii="Arial" w:hAnsi="Arial" w:cs="Arial"/>
          <w:spacing w:val="-5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z w:val="18"/>
          <w:szCs w:val="18"/>
        </w:rPr>
        <w:t>Where</w:t>
      </w:r>
      <w:proofErr w:type="gramEnd"/>
      <w:r>
        <w:rPr>
          <w:rFonts w:ascii="Arial" w:hAnsi="Arial" w:cs="Arial"/>
          <w:sz w:val="18"/>
          <w:szCs w:val="18"/>
        </w:rPr>
        <w:t xml:space="preserve">? </w:t>
      </w:r>
      <w:r>
        <w:rPr>
          <w:rFonts w:ascii="Arial" w:hAnsi="Arial" w:cs="Arial"/>
          <w:spacing w:val="-1"/>
          <w:sz w:val="18"/>
          <w:szCs w:val="18"/>
        </w:rPr>
        <w:t>(Donde</w:t>
      </w:r>
      <w:r w:rsidR="00E85FE2">
        <w:rPr>
          <w:rFonts w:ascii="Arial" w:hAnsi="Arial" w:cs="Arial"/>
          <w:spacing w:val="-1"/>
          <w:sz w:val="18"/>
          <w:szCs w:val="18"/>
        </w:rPr>
        <w:t>) ______________________________________________________</w:t>
      </w:r>
      <w:r w:rsidR="006F5373">
        <w:rPr>
          <w:rFonts w:ascii="Arial" w:hAnsi="Arial" w:cs="Arial"/>
          <w:spacing w:val="-1"/>
          <w:sz w:val="18"/>
          <w:szCs w:val="18"/>
        </w:rPr>
        <w:t>_</w:t>
      </w:r>
    </w:p>
    <w:p w14:paraId="03915A39" w14:textId="67F36F56" w:rsidR="00867CCE" w:rsidRDefault="00C12DB3" w:rsidP="00C12DB3">
      <w:pPr>
        <w:pStyle w:val="BodyText"/>
        <w:tabs>
          <w:tab w:val="left" w:pos="2875"/>
          <w:tab w:val="left" w:pos="11102"/>
        </w:tabs>
        <w:kinsoku w:val="0"/>
        <w:overflowPunct w:val="0"/>
        <w:spacing w:before="2"/>
        <w:ind w:left="576" w:right="138" w:firstLine="5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Give-</w:t>
      </w:r>
      <w:proofErr w:type="gramStart"/>
      <w:r>
        <w:rPr>
          <w:rFonts w:ascii="Arial" w:hAnsi="Arial" w:cs="Arial"/>
          <w:spacing w:val="-1"/>
          <w:sz w:val="18"/>
          <w:szCs w:val="18"/>
        </w:rPr>
        <w:t>way?(</w:t>
      </w:r>
      <w:proofErr w:type="spellStart"/>
      <w:proofErr w:type="gramEnd"/>
      <w:r>
        <w:rPr>
          <w:rFonts w:ascii="Arial" w:hAnsi="Arial" w:cs="Arial"/>
          <w:spacing w:val="-1"/>
          <w:sz w:val="18"/>
          <w:szCs w:val="18"/>
        </w:rPr>
        <w:t>Revelacion</w:t>
      </w:r>
      <w:proofErr w:type="spellEnd"/>
      <w:r>
        <w:rPr>
          <w:rFonts w:ascii="Arial" w:hAnsi="Arial" w:cs="Arial"/>
          <w:spacing w:val="-2"/>
          <w:sz w:val="18"/>
          <w:szCs w:val="18"/>
        </w:rPr>
        <w:t xml:space="preserve"> </w:t>
      </w:r>
      <w:proofErr w:type="spellStart"/>
      <w:proofErr w:type="gramStart"/>
      <w:r>
        <w:rPr>
          <w:rFonts w:ascii="Arial" w:hAnsi="Arial" w:cs="Arial"/>
          <w:spacing w:val="-1"/>
          <w:sz w:val="18"/>
          <w:szCs w:val="18"/>
        </w:rPr>
        <w:t>Involuntaria</w:t>
      </w:r>
      <w:proofErr w:type="spellEnd"/>
      <w:r>
        <w:rPr>
          <w:rFonts w:ascii="Arial" w:hAnsi="Arial" w:cs="Arial"/>
          <w:spacing w:val="-1"/>
          <w:sz w:val="18"/>
          <w:szCs w:val="18"/>
        </w:rPr>
        <w:t>)</w:t>
      </w:r>
      <w:r>
        <w:rPr>
          <w:rFonts w:ascii="Arial" w:hAnsi="Arial" w:cs="Arial"/>
          <w:sz w:val="18"/>
          <w:szCs w:val="18"/>
        </w:rPr>
        <w:t xml:space="preserve">  □</w:t>
      </w:r>
      <w:proofErr w:type="gramEnd"/>
      <w:r>
        <w:rPr>
          <w:rFonts w:ascii="Arial" w:hAnsi="Arial" w:cs="Arial"/>
          <w:spacing w:val="-1"/>
          <w:sz w:val="18"/>
          <w:szCs w:val="18"/>
        </w:rPr>
        <w:t xml:space="preserve"> No/No</w:t>
      </w:r>
      <w:r>
        <w:rPr>
          <w:rFonts w:ascii="Arial" w:hAnsi="Arial" w:cs="Arial"/>
          <w:spacing w:val="49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Yes/Si,</w:t>
      </w:r>
      <w:r>
        <w:rPr>
          <w:rFonts w:ascii="Arial" w:hAnsi="Arial" w:cs="Arial"/>
          <w:spacing w:val="-5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z w:val="18"/>
          <w:szCs w:val="18"/>
        </w:rPr>
        <w:t>Where</w:t>
      </w:r>
      <w:proofErr w:type="gramEnd"/>
      <w:r>
        <w:rPr>
          <w:rFonts w:ascii="Arial" w:hAnsi="Arial" w:cs="Arial"/>
          <w:sz w:val="18"/>
          <w:szCs w:val="18"/>
        </w:rPr>
        <w:t>?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(Donde)</w:t>
      </w:r>
      <w:r w:rsidR="00E85FE2">
        <w:rPr>
          <w:rFonts w:ascii="Arial" w:hAnsi="Arial" w:cs="Arial"/>
          <w:spacing w:val="-1"/>
          <w:sz w:val="18"/>
          <w:szCs w:val="18"/>
        </w:rPr>
        <w:t xml:space="preserve"> </w:t>
      </w:r>
      <w:r w:rsidR="00867CCE">
        <w:rPr>
          <w:rFonts w:ascii="Arial" w:hAnsi="Arial" w:cs="Arial"/>
          <w:spacing w:val="-1"/>
          <w:sz w:val="18"/>
          <w:szCs w:val="18"/>
        </w:rPr>
        <w:t>_______________________________________________</w:t>
      </w:r>
      <w:r w:rsidR="006F5373">
        <w:rPr>
          <w:rFonts w:ascii="Arial" w:hAnsi="Arial" w:cs="Arial"/>
          <w:spacing w:val="-1"/>
          <w:sz w:val="18"/>
          <w:szCs w:val="18"/>
        </w:rPr>
        <w:t>_</w:t>
      </w:r>
    </w:p>
    <w:p w14:paraId="23BD90EE" w14:textId="22663B10" w:rsidR="00E85FE2" w:rsidRDefault="00C12DB3" w:rsidP="00867CCE">
      <w:pPr>
        <w:pStyle w:val="BodyText"/>
        <w:tabs>
          <w:tab w:val="left" w:pos="2875"/>
          <w:tab w:val="left" w:pos="11102"/>
        </w:tabs>
        <w:kinsoku w:val="0"/>
        <w:overflowPunct w:val="0"/>
        <w:spacing w:before="2"/>
        <w:ind w:left="576" w:right="138" w:firstLine="0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Deformity/</w:t>
      </w:r>
      <w:proofErr w:type="gramStart"/>
      <w:r>
        <w:rPr>
          <w:rFonts w:ascii="Arial" w:hAnsi="Arial" w:cs="Arial"/>
          <w:spacing w:val="-1"/>
          <w:sz w:val="18"/>
          <w:szCs w:val="18"/>
        </w:rPr>
        <w:t>Scar?(</w:t>
      </w:r>
      <w:proofErr w:type="spellStart"/>
      <w:proofErr w:type="gramEnd"/>
      <w:r>
        <w:rPr>
          <w:rFonts w:ascii="Arial" w:hAnsi="Arial" w:cs="Arial"/>
          <w:spacing w:val="-1"/>
          <w:sz w:val="18"/>
          <w:szCs w:val="18"/>
        </w:rPr>
        <w:t>Deformidad</w:t>
      </w:r>
      <w:proofErr w:type="spellEnd"/>
      <w:r>
        <w:rPr>
          <w:rFonts w:ascii="Arial" w:hAnsi="Arial" w:cs="Arial"/>
          <w:spacing w:val="-1"/>
          <w:sz w:val="18"/>
          <w:szCs w:val="18"/>
        </w:rPr>
        <w:t>/</w:t>
      </w:r>
      <w:proofErr w:type="spellStart"/>
      <w:r>
        <w:rPr>
          <w:rFonts w:ascii="Arial" w:hAnsi="Arial" w:cs="Arial"/>
          <w:spacing w:val="-1"/>
          <w:sz w:val="18"/>
          <w:szCs w:val="18"/>
        </w:rPr>
        <w:t>Cicatriz</w:t>
      </w:r>
      <w:proofErr w:type="spellEnd"/>
      <w:r>
        <w:rPr>
          <w:rFonts w:ascii="Arial" w:hAnsi="Arial" w:cs="Arial"/>
          <w:spacing w:val="-1"/>
          <w:sz w:val="18"/>
          <w:szCs w:val="18"/>
        </w:rPr>
        <w:t>)</w:t>
      </w:r>
      <w:r>
        <w:rPr>
          <w:rFonts w:ascii="Arial" w:hAnsi="Arial" w:cs="Arial"/>
          <w:sz w:val="18"/>
          <w:szCs w:val="18"/>
        </w:rPr>
        <w:t xml:space="preserve"> □</w:t>
      </w:r>
      <w:r>
        <w:rPr>
          <w:rFonts w:ascii="Arial" w:hAnsi="Arial" w:cs="Arial"/>
          <w:spacing w:val="-1"/>
          <w:sz w:val="18"/>
          <w:szCs w:val="18"/>
        </w:rPr>
        <w:t xml:space="preserve"> No/No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Yes/Si,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z w:val="18"/>
          <w:szCs w:val="18"/>
        </w:rPr>
        <w:t>Where</w:t>
      </w:r>
      <w:proofErr w:type="gramEnd"/>
      <w:r>
        <w:rPr>
          <w:rFonts w:ascii="Arial" w:hAnsi="Arial" w:cs="Arial"/>
          <w:sz w:val="18"/>
          <w:szCs w:val="18"/>
        </w:rPr>
        <w:t>?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(Donde)</w:t>
      </w:r>
      <w:r w:rsidR="00E85FE2">
        <w:rPr>
          <w:rFonts w:ascii="Arial" w:hAnsi="Arial" w:cs="Arial"/>
          <w:spacing w:val="-1"/>
          <w:sz w:val="18"/>
          <w:szCs w:val="18"/>
        </w:rPr>
        <w:t xml:space="preserve"> _______________________________________________</w:t>
      </w:r>
    </w:p>
    <w:p w14:paraId="1E2391BE" w14:textId="3B82CB49" w:rsidR="00C12DB3" w:rsidRDefault="00C12DB3" w:rsidP="00C12DB3">
      <w:pPr>
        <w:pStyle w:val="BodyText"/>
        <w:tabs>
          <w:tab w:val="left" w:pos="2875"/>
          <w:tab w:val="left" w:pos="11102"/>
        </w:tabs>
        <w:kinsoku w:val="0"/>
        <w:overflowPunct w:val="0"/>
        <w:spacing w:before="2"/>
        <w:ind w:left="576" w:right="138" w:firstLine="5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w w:val="95"/>
          <w:sz w:val="18"/>
          <w:szCs w:val="18"/>
        </w:rPr>
        <w:t>Are</w:t>
      </w:r>
      <w:r>
        <w:rPr>
          <w:rFonts w:ascii="Arial" w:hAnsi="Arial" w:cs="Arial"/>
          <w:spacing w:val="17"/>
          <w:w w:val="9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there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any</w:t>
      </w:r>
      <w:r>
        <w:rPr>
          <w:rFonts w:ascii="Arial" w:hAnsi="Arial" w:cs="Arial"/>
          <w:spacing w:val="-1"/>
          <w:sz w:val="18"/>
          <w:szCs w:val="18"/>
        </w:rPr>
        <w:t xml:space="preserve"> bowel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or </w:t>
      </w:r>
      <w:r>
        <w:rPr>
          <w:rFonts w:ascii="Arial" w:hAnsi="Arial" w:cs="Arial"/>
          <w:spacing w:val="-1"/>
          <w:sz w:val="18"/>
          <w:szCs w:val="18"/>
        </w:rPr>
        <w:t>bladder</w:t>
      </w:r>
      <w:r>
        <w:rPr>
          <w:rFonts w:ascii="Arial" w:hAnsi="Arial" w:cs="Arial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pacing w:val="-1"/>
          <w:sz w:val="18"/>
          <w:szCs w:val="18"/>
        </w:rPr>
        <w:t>problems?(</w:t>
      </w:r>
      <w:proofErr w:type="gramEnd"/>
      <w:r>
        <w:rPr>
          <w:rFonts w:ascii="Arial" w:hAnsi="Arial" w:cs="Arial"/>
          <w:spacing w:val="-1"/>
          <w:sz w:val="18"/>
          <w:szCs w:val="18"/>
        </w:rPr>
        <w:t xml:space="preserve">Hay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problemas</w:t>
      </w:r>
      <w:proofErr w:type="spellEnd"/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de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1"/>
          <w:sz w:val="18"/>
          <w:szCs w:val="18"/>
        </w:rPr>
        <w:t>intestino</w:t>
      </w:r>
      <w:proofErr w:type="spellEnd"/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la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proofErr w:type="spellStart"/>
      <w:proofErr w:type="gramStart"/>
      <w:r>
        <w:rPr>
          <w:rFonts w:ascii="Arial" w:hAnsi="Arial" w:cs="Arial"/>
          <w:spacing w:val="-1"/>
          <w:sz w:val="18"/>
          <w:szCs w:val="18"/>
        </w:rPr>
        <w:t>vejiga</w:t>
      </w:r>
      <w:proofErr w:type="spellEnd"/>
      <w:r>
        <w:rPr>
          <w:rFonts w:ascii="Arial" w:hAnsi="Arial" w:cs="Arial"/>
          <w:spacing w:val="-1"/>
          <w:sz w:val="18"/>
          <w:szCs w:val="18"/>
        </w:rPr>
        <w:t>)</w:t>
      </w:r>
      <w:r>
        <w:rPr>
          <w:rFonts w:ascii="Arial" w:hAnsi="Arial" w:cs="Arial"/>
          <w:sz w:val="18"/>
          <w:szCs w:val="18"/>
        </w:rPr>
        <w:t xml:space="preserve">  □</w:t>
      </w:r>
      <w:proofErr w:type="gramEnd"/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No/No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□</w:t>
      </w:r>
      <w:r>
        <w:rPr>
          <w:rFonts w:ascii="Arial" w:hAnsi="Arial" w:cs="Arial"/>
          <w:spacing w:val="-1"/>
          <w:sz w:val="18"/>
          <w:szCs w:val="18"/>
        </w:rPr>
        <w:t xml:space="preserve"> Yes/Si</w:t>
      </w:r>
    </w:p>
    <w:p w14:paraId="559AF43F" w14:textId="56FF17D1" w:rsidR="00C12DB3" w:rsidRDefault="00C12DB3" w:rsidP="00C12DB3">
      <w:pPr>
        <w:pStyle w:val="BodyText"/>
        <w:tabs>
          <w:tab w:val="left" w:pos="7205"/>
        </w:tabs>
        <w:kinsoku w:val="0"/>
        <w:overflowPunct w:val="0"/>
        <w:spacing w:line="206" w:lineRule="exact"/>
        <w:ind w:left="579" w:firstLine="0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Details/(</w:t>
      </w:r>
      <w:proofErr w:type="spellStart"/>
      <w:r>
        <w:rPr>
          <w:rFonts w:ascii="Arial" w:hAnsi="Arial" w:cs="Arial"/>
          <w:spacing w:val="-1"/>
          <w:sz w:val="18"/>
          <w:szCs w:val="18"/>
        </w:rPr>
        <w:t>Detalles</w:t>
      </w:r>
      <w:proofErr w:type="spellEnd"/>
      <w:r>
        <w:rPr>
          <w:rFonts w:ascii="Arial" w:hAnsi="Arial" w:cs="Arial"/>
          <w:spacing w:val="-1"/>
          <w:sz w:val="18"/>
          <w:szCs w:val="18"/>
        </w:rPr>
        <w:t>):</w:t>
      </w:r>
      <w:r w:rsidR="00E85FE2" w:rsidRPr="00E85FE2">
        <w:rPr>
          <w:rFonts w:ascii="Arial" w:hAnsi="Arial" w:cs="Arial"/>
          <w:spacing w:val="-1"/>
          <w:sz w:val="18"/>
          <w:szCs w:val="18"/>
        </w:rPr>
        <w:t xml:space="preserve"> </w:t>
      </w:r>
      <w:r w:rsidR="00E85FE2">
        <w:rPr>
          <w:rFonts w:ascii="Arial" w:hAnsi="Arial" w:cs="Arial"/>
          <w:spacing w:val="-1"/>
          <w:sz w:val="18"/>
          <w:szCs w:val="18"/>
        </w:rPr>
        <w:t>____________________________________________________________________________________________</w:t>
      </w:r>
    </w:p>
    <w:p w14:paraId="34990701" w14:textId="77777777" w:rsidR="00C12DB3" w:rsidRDefault="00C12DB3" w:rsidP="00C12DB3">
      <w:pPr>
        <w:pStyle w:val="BodyText"/>
        <w:kinsoku w:val="0"/>
        <w:overflowPunct w:val="0"/>
        <w:spacing w:before="1"/>
        <w:ind w:left="0" w:firstLine="0"/>
        <w:rPr>
          <w:rFonts w:ascii="Arial" w:hAnsi="Arial" w:cs="Arial"/>
          <w:sz w:val="12"/>
          <w:szCs w:val="12"/>
        </w:rPr>
      </w:pPr>
    </w:p>
    <w:p w14:paraId="6DAE7D57" w14:textId="1C2502AD" w:rsidR="00C12DB3" w:rsidRDefault="00C12DB3" w:rsidP="00C12DB3">
      <w:pPr>
        <w:pStyle w:val="BodyText"/>
        <w:tabs>
          <w:tab w:val="left" w:pos="5623"/>
          <w:tab w:val="left" w:pos="9112"/>
        </w:tabs>
        <w:kinsoku w:val="0"/>
        <w:overflowPunct w:val="0"/>
        <w:spacing w:before="71"/>
        <w:ind w:left="598" w:firstLine="0"/>
        <w:rPr>
          <w:rFonts w:ascii="Cambria" w:hAnsi="Cambria" w:cs="Cambria"/>
        </w:rPr>
      </w:pPr>
      <w:r>
        <w:rPr>
          <w:rFonts w:ascii="Cambria" w:hAnsi="Cambria" w:cs="Cambria"/>
        </w:rPr>
        <w:t>Patient</w:t>
      </w:r>
      <w:r>
        <w:rPr>
          <w:rFonts w:ascii="Cambria" w:hAnsi="Cambria" w:cs="Cambria"/>
          <w:spacing w:val="-13"/>
        </w:rPr>
        <w:t xml:space="preserve"> </w:t>
      </w:r>
      <w:r>
        <w:rPr>
          <w:rFonts w:ascii="Cambria" w:hAnsi="Cambria" w:cs="Cambria"/>
        </w:rPr>
        <w:t>Signature</w:t>
      </w:r>
      <w:r>
        <w:rPr>
          <w:rFonts w:ascii="Cambria" w:hAnsi="Cambria" w:cs="Cambria"/>
          <w:spacing w:val="-13"/>
        </w:rPr>
        <w:t xml:space="preserve"> </w:t>
      </w:r>
      <w:r>
        <w:rPr>
          <w:rFonts w:ascii="Cambria" w:hAnsi="Cambria" w:cs="Cambria"/>
        </w:rPr>
        <w:t>(</w:t>
      </w:r>
      <w:proofErr w:type="spellStart"/>
      <w:r>
        <w:rPr>
          <w:rFonts w:ascii="Cambria" w:hAnsi="Cambria" w:cs="Cambria"/>
        </w:rPr>
        <w:t>Firma</w:t>
      </w:r>
      <w:proofErr w:type="spellEnd"/>
      <w:r>
        <w:rPr>
          <w:rFonts w:ascii="Cambria" w:hAnsi="Cambria" w:cs="Cambria"/>
        </w:rPr>
        <w:t>):</w:t>
      </w:r>
      <w:r w:rsidR="00E85FE2" w:rsidRPr="00E85FE2">
        <w:rPr>
          <w:rFonts w:ascii="Arial" w:hAnsi="Arial" w:cs="Arial"/>
          <w:spacing w:val="-1"/>
          <w:sz w:val="18"/>
          <w:szCs w:val="18"/>
        </w:rPr>
        <w:t xml:space="preserve"> </w:t>
      </w:r>
      <w:r w:rsidR="00E85FE2">
        <w:rPr>
          <w:rFonts w:ascii="Arial" w:hAnsi="Arial" w:cs="Arial"/>
          <w:spacing w:val="-1"/>
          <w:sz w:val="18"/>
          <w:szCs w:val="18"/>
        </w:rPr>
        <w:t>_________________________________</w:t>
      </w:r>
      <w:r w:rsidR="00E85FE2">
        <w:rPr>
          <w:rFonts w:ascii="Cambria" w:hAnsi="Cambria" w:cs="Cambria"/>
          <w:spacing w:val="-1"/>
        </w:rPr>
        <w:t xml:space="preserve"> </w:t>
      </w:r>
      <w:proofErr w:type="gramStart"/>
      <w:r>
        <w:rPr>
          <w:rFonts w:ascii="Cambria" w:hAnsi="Cambria" w:cs="Cambria"/>
          <w:spacing w:val="-1"/>
        </w:rPr>
        <w:t>Date(</w:t>
      </w:r>
      <w:proofErr w:type="spellStart"/>
      <w:proofErr w:type="gramEnd"/>
      <w:r>
        <w:rPr>
          <w:rFonts w:ascii="Cambria" w:hAnsi="Cambria" w:cs="Cambria"/>
          <w:spacing w:val="-1"/>
        </w:rPr>
        <w:t>Fecha</w:t>
      </w:r>
      <w:proofErr w:type="spellEnd"/>
      <w:r>
        <w:rPr>
          <w:rFonts w:ascii="Cambria" w:hAnsi="Cambria" w:cs="Cambria"/>
          <w:spacing w:val="-1"/>
        </w:rPr>
        <w:t xml:space="preserve">): </w:t>
      </w:r>
      <w:r w:rsidR="00E85FE2">
        <w:rPr>
          <w:rFonts w:ascii="Arial" w:hAnsi="Arial" w:cs="Arial"/>
          <w:spacing w:val="-1"/>
          <w:sz w:val="18"/>
          <w:szCs w:val="18"/>
        </w:rPr>
        <w:t>_______________</w:t>
      </w:r>
    </w:p>
    <w:p w14:paraId="5A0B537D" w14:textId="77777777" w:rsidR="00C12DB3" w:rsidRDefault="00C12DB3" w:rsidP="00C12DB3">
      <w:pPr>
        <w:pStyle w:val="BodyText"/>
        <w:tabs>
          <w:tab w:val="left" w:pos="5623"/>
          <w:tab w:val="left" w:pos="9112"/>
        </w:tabs>
        <w:kinsoku w:val="0"/>
        <w:overflowPunct w:val="0"/>
        <w:spacing w:before="71"/>
        <w:ind w:left="0" w:firstLine="0"/>
        <w:rPr>
          <w:rFonts w:ascii="Cambria" w:hAnsi="Cambria" w:cs="Cambria"/>
        </w:rPr>
        <w:sectPr w:rsidR="00C12DB3" w:rsidSect="00357B75">
          <w:pgSz w:w="12240" w:h="15840"/>
          <w:pgMar w:top="270" w:right="580" w:bottom="0" w:left="340" w:header="720" w:footer="720" w:gutter="0"/>
          <w:cols w:space="720" w:equalWidth="0">
            <w:col w:w="11320"/>
          </w:cols>
          <w:noEndnote/>
        </w:sectPr>
      </w:pPr>
    </w:p>
    <w:p w14:paraId="7F8EB700" w14:textId="77777777" w:rsidR="00C12DB3" w:rsidRDefault="00C12DB3" w:rsidP="00C12DB3">
      <w:pPr>
        <w:kinsoku w:val="0"/>
        <w:overflowPunct w:val="0"/>
        <w:spacing w:before="53"/>
        <w:jc w:val="center"/>
        <w:rPr>
          <w:rFonts w:ascii="Arial" w:hAnsi="Arial" w:cs="Arial"/>
          <w:b/>
          <w:bCs/>
          <w:color w:val="323232"/>
          <w:spacing w:val="-1"/>
        </w:rPr>
      </w:pPr>
      <w:bookmarkStart w:id="1" w:name="ACTIVITIES_OF_DAILY_LIVING_FORM"/>
      <w:bookmarkStart w:id="2" w:name="Advanced_Ortho_Relase,_Privacy,_Financia"/>
      <w:bookmarkEnd w:id="1"/>
      <w:bookmarkEnd w:id="2"/>
    </w:p>
    <w:p w14:paraId="210F7DFA" w14:textId="77777777" w:rsidR="00C12DB3" w:rsidRDefault="00C12DB3" w:rsidP="00C12DB3">
      <w:pPr>
        <w:kinsoku w:val="0"/>
        <w:overflowPunct w:val="0"/>
        <w:spacing w:before="53"/>
        <w:contextualSpacing/>
        <w:jc w:val="center"/>
        <w:rPr>
          <w:rFonts w:ascii="Arial" w:hAnsi="Arial" w:cs="Arial"/>
          <w:b/>
          <w:bCs/>
          <w:color w:val="323232"/>
          <w:spacing w:val="26"/>
        </w:rPr>
      </w:pPr>
      <w:r w:rsidRPr="00032264">
        <w:rPr>
          <w:rFonts w:ascii="Arial" w:hAnsi="Arial" w:cs="Arial"/>
          <w:b/>
          <w:bCs/>
          <w:color w:val="323232"/>
          <w:spacing w:val="-1"/>
        </w:rPr>
        <w:t>AMA GUIDELINES (5</w:t>
      </w:r>
      <w:r w:rsidRPr="00032264">
        <w:rPr>
          <w:rFonts w:ascii="Arial" w:hAnsi="Arial" w:cs="Arial"/>
          <w:b/>
          <w:bCs/>
          <w:color w:val="323232"/>
          <w:spacing w:val="-1"/>
          <w:position w:val="8"/>
          <w:sz w:val="16"/>
          <w:szCs w:val="16"/>
        </w:rPr>
        <w:t>TH</w:t>
      </w:r>
      <w:r w:rsidRPr="00032264">
        <w:rPr>
          <w:rFonts w:ascii="Arial" w:hAnsi="Arial" w:cs="Arial"/>
          <w:b/>
          <w:bCs/>
          <w:color w:val="323232"/>
          <w:spacing w:val="22"/>
          <w:position w:val="8"/>
          <w:sz w:val="16"/>
          <w:szCs w:val="16"/>
        </w:rPr>
        <w:t xml:space="preserve"> </w:t>
      </w:r>
      <w:r w:rsidRPr="00032264">
        <w:rPr>
          <w:rFonts w:ascii="Arial" w:hAnsi="Arial" w:cs="Arial"/>
          <w:b/>
          <w:bCs/>
          <w:color w:val="323232"/>
        </w:rPr>
        <w:t>EDITION)</w:t>
      </w:r>
      <w:r w:rsidRPr="00032264">
        <w:rPr>
          <w:rFonts w:ascii="Arial" w:hAnsi="Arial" w:cs="Arial"/>
          <w:b/>
          <w:bCs/>
          <w:color w:val="323232"/>
          <w:spacing w:val="26"/>
        </w:rPr>
        <w:t xml:space="preserve"> </w:t>
      </w:r>
    </w:p>
    <w:p w14:paraId="6A60A6C6" w14:textId="77777777" w:rsidR="00C12DB3" w:rsidRPr="00032264" w:rsidRDefault="00C12DB3" w:rsidP="00C12DB3">
      <w:pPr>
        <w:kinsoku w:val="0"/>
        <w:overflowPunct w:val="0"/>
        <w:spacing w:before="53"/>
        <w:contextualSpacing/>
        <w:jc w:val="center"/>
        <w:rPr>
          <w:rFonts w:ascii="Arial" w:hAnsi="Arial" w:cs="Arial"/>
          <w:color w:val="000000"/>
        </w:rPr>
      </w:pPr>
      <w:r w:rsidRPr="00032264">
        <w:rPr>
          <w:rFonts w:ascii="Arial" w:hAnsi="Arial" w:cs="Arial"/>
          <w:b/>
          <w:bCs/>
          <w:color w:val="323232"/>
          <w:spacing w:val="-1"/>
        </w:rPr>
        <w:t>ACTIVITIES</w:t>
      </w:r>
      <w:r w:rsidRPr="00032264">
        <w:rPr>
          <w:rFonts w:ascii="Arial" w:hAnsi="Arial" w:cs="Arial"/>
          <w:b/>
          <w:bCs/>
          <w:color w:val="323232"/>
        </w:rPr>
        <w:t xml:space="preserve"> </w:t>
      </w:r>
      <w:r w:rsidRPr="00032264">
        <w:rPr>
          <w:rFonts w:ascii="Arial" w:hAnsi="Arial" w:cs="Arial"/>
          <w:b/>
          <w:bCs/>
          <w:color w:val="323232"/>
          <w:spacing w:val="-1"/>
        </w:rPr>
        <w:t>OF</w:t>
      </w:r>
      <w:r w:rsidRPr="00032264">
        <w:rPr>
          <w:rFonts w:ascii="Arial" w:hAnsi="Arial" w:cs="Arial"/>
          <w:b/>
          <w:bCs/>
          <w:color w:val="323232"/>
        </w:rPr>
        <w:t xml:space="preserve"> </w:t>
      </w:r>
      <w:r w:rsidRPr="00032264">
        <w:rPr>
          <w:rFonts w:ascii="Arial" w:hAnsi="Arial" w:cs="Arial"/>
          <w:b/>
          <w:bCs/>
          <w:color w:val="323232"/>
          <w:spacing w:val="-1"/>
        </w:rPr>
        <w:t>DAILY</w:t>
      </w:r>
      <w:r w:rsidRPr="00032264">
        <w:rPr>
          <w:rFonts w:ascii="Arial" w:hAnsi="Arial" w:cs="Arial"/>
          <w:b/>
          <w:bCs/>
          <w:color w:val="323232"/>
        </w:rPr>
        <w:t xml:space="preserve"> </w:t>
      </w:r>
      <w:r w:rsidRPr="00032264">
        <w:rPr>
          <w:rFonts w:ascii="Arial" w:hAnsi="Arial" w:cs="Arial"/>
          <w:b/>
          <w:bCs/>
          <w:color w:val="323232"/>
          <w:spacing w:val="-1"/>
        </w:rPr>
        <w:t>LIVING/PAIN</w:t>
      </w:r>
      <w:r w:rsidRPr="00032264">
        <w:rPr>
          <w:rFonts w:ascii="Arial" w:hAnsi="Arial" w:cs="Arial"/>
          <w:b/>
          <w:bCs/>
          <w:color w:val="323232"/>
        </w:rPr>
        <w:t xml:space="preserve"> </w:t>
      </w:r>
      <w:r w:rsidRPr="00032264">
        <w:rPr>
          <w:rFonts w:ascii="Arial" w:hAnsi="Arial" w:cs="Arial"/>
          <w:b/>
          <w:bCs/>
          <w:color w:val="323232"/>
          <w:spacing w:val="-1"/>
        </w:rPr>
        <w:t>QUESTIONNAIRE</w:t>
      </w:r>
    </w:p>
    <w:p w14:paraId="18EAFAA9" w14:textId="77777777" w:rsidR="00C12DB3" w:rsidRDefault="00C12DB3" w:rsidP="00117559">
      <w:pPr>
        <w:kinsoku w:val="0"/>
        <w:overflowPunct w:val="0"/>
        <w:spacing w:before="137"/>
        <w:ind w:left="356" w:firstLine="464"/>
        <w:contextualSpacing/>
        <w:rPr>
          <w:rFonts w:ascii="Arial" w:hAnsi="Arial" w:cs="Arial"/>
          <w:color w:val="323232"/>
          <w:spacing w:val="-1"/>
          <w:sz w:val="20"/>
          <w:szCs w:val="20"/>
        </w:rPr>
      </w:pPr>
      <w:r w:rsidRPr="00032264">
        <w:rPr>
          <w:rFonts w:ascii="Arial" w:hAnsi="Arial" w:cs="Arial"/>
          <w:color w:val="323232"/>
          <w:spacing w:val="-1"/>
          <w:sz w:val="20"/>
          <w:szCs w:val="20"/>
        </w:rPr>
        <w:t>Table 18-4</w:t>
      </w:r>
      <w:r w:rsidRPr="00032264">
        <w:rPr>
          <w:rFonts w:ascii="Arial" w:hAnsi="Arial" w:cs="Arial"/>
          <w:color w:val="323232"/>
          <w:spacing w:val="-2"/>
          <w:sz w:val="20"/>
          <w:szCs w:val="20"/>
        </w:rPr>
        <w:t xml:space="preserve"> </w:t>
      </w:r>
      <w:r w:rsidRPr="00032264">
        <w:rPr>
          <w:rFonts w:ascii="Arial" w:hAnsi="Arial" w:cs="Arial"/>
          <w:color w:val="323232"/>
          <w:spacing w:val="-1"/>
          <w:sz w:val="20"/>
          <w:szCs w:val="20"/>
        </w:rPr>
        <w:t xml:space="preserve">Ratings Determining Impairment Associated </w:t>
      </w:r>
      <w:proofErr w:type="gramStart"/>
      <w:r w:rsidRPr="00032264">
        <w:rPr>
          <w:rFonts w:ascii="Arial" w:hAnsi="Arial" w:cs="Arial"/>
          <w:color w:val="323232"/>
          <w:spacing w:val="-1"/>
          <w:sz w:val="20"/>
          <w:szCs w:val="20"/>
        </w:rPr>
        <w:t>With</w:t>
      </w:r>
      <w:proofErr w:type="gramEnd"/>
      <w:r w:rsidRPr="00032264">
        <w:rPr>
          <w:rFonts w:ascii="Arial" w:hAnsi="Arial" w:cs="Arial"/>
          <w:color w:val="323232"/>
          <w:spacing w:val="-1"/>
          <w:sz w:val="20"/>
          <w:szCs w:val="20"/>
        </w:rPr>
        <w:t xml:space="preserve"> Pain</w:t>
      </w:r>
    </w:p>
    <w:p w14:paraId="7C1915BE" w14:textId="77777777" w:rsidR="005B61B4" w:rsidRDefault="00265461" w:rsidP="005B61B4">
      <w:pPr>
        <w:tabs>
          <w:tab w:val="left" w:pos="1131"/>
          <w:tab w:val="left" w:pos="2101"/>
          <w:tab w:val="left" w:pos="3072"/>
          <w:tab w:val="left" w:pos="4044"/>
          <w:tab w:val="left" w:pos="5016"/>
          <w:tab w:val="left" w:pos="5988"/>
          <w:tab w:val="left" w:pos="6960"/>
          <w:tab w:val="left" w:pos="7932"/>
          <w:tab w:val="left" w:pos="8904"/>
          <w:tab w:val="left" w:pos="9876"/>
        </w:tabs>
        <w:kinsoku w:val="0"/>
        <w:overflowPunct w:val="0"/>
        <w:spacing w:line="276" w:lineRule="auto"/>
        <w:contextualSpacing/>
        <w:rPr>
          <w:rFonts w:asciiTheme="majorBidi" w:hAnsiTheme="majorBidi" w:cstheme="majorBidi"/>
          <w:b/>
          <w:bCs/>
          <w:color w:val="323232"/>
          <w:spacing w:val="-1"/>
        </w:rPr>
      </w:pPr>
      <w:r w:rsidRPr="005B61B4">
        <w:rPr>
          <w:rFonts w:asciiTheme="majorBidi" w:hAnsiTheme="majorBidi" w:cstheme="majorBidi"/>
          <w:b/>
          <w:bCs/>
          <w:color w:val="323232"/>
          <w:spacing w:val="-1"/>
        </w:rPr>
        <w:t xml:space="preserve">  </w:t>
      </w:r>
      <w:r w:rsidR="005B61B4">
        <w:rPr>
          <w:rFonts w:asciiTheme="majorBidi" w:hAnsiTheme="majorBidi" w:cstheme="majorBidi"/>
          <w:b/>
          <w:bCs/>
          <w:color w:val="323232"/>
          <w:spacing w:val="-1"/>
        </w:rPr>
        <w:tab/>
      </w:r>
    </w:p>
    <w:p w14:paraId="099EDB1F" w14:textId="48D49A30" w:rsidR="00D66AB3" w:rsidRPr="005B61B4" w:rsidRDefault="002F1DD7" w:rsidP="002F1DD7">
      <w:pPr>
        <w:tabs>
          <w:tab w:val="left" w:pos="1131"/>
          <w:tab w:val="left" w:pos="2101"/>
          <w:tab w:val="left" w:pos="3072"/>
          <w:tab w:val="left" w:pos="4044"/>
          <w:tab w:val="left" w:pos="5016"/>
          <w:tab w:val="left" w:pos="5988"/>
          <w:tab w:val="left" w:pos="6960"/>
          <w:tab w:val="left" w:pos="7932"/>
          <w:tab w:val="left" w:pos="8904"/>
          <w:tab w:val="left" w:pos="9876"/>
        </w:tabs>
        <w:kinsoku w:val="0"/>
        <w:overflowPunct w:val="0"/>
        <w:spacing w:line="276" w:lineRule="auto"/>
        <w:contextualSpacing/>
        <w:rPr>
          <w:rFonts w:asciiTheme="majorBidi" w:hAnsiTheme="majorBidi" w:cstheme="majorBidi"/>
          <w:b/>
          <w:bCs/>
          <w:color w:val="323232"/>
          <w:spacing w:val="-1"/>
        </w:rPr>
      </w:pPr>
      <w:r>
        <w:rPr>
          <w:rFonts w:asciiTheme="majorBidi" w:hAnsiTheme="majorBidi" w:cstheme="majorBidi"/>
          <w:b/>
          <w:bCs/>
          <w:color w:val="323232"/>
          <w:spacing w:val="-1"/>
        </w:rPr>
        <w:t xml:space="preserve">                  </w:t>
      </w:r>
      <w:r w:rsidR="00D66AB3" w:rsidRPr="005B61B4">
        <w:rPr>
          <w:rFonts w:asciiTheme="majorBidi" w:hAnsiTheme="majorBidi" w:cstheme="majorBidi"/>
          <w:b/>
          <w:bCs/>
          <w:color w:val="323232"/>
          <w:spacing w:val="-1"/>
        </w:rPr>
        <w:t>I</w:t>
      </w:r>
      <w:r w:rsidR="005B61B4">
        <w:rPr>
          <w:rFonts w:asciiTheme="majorBidi" w:hAnsiTheme="majorBidi" w:cstheme="majorBidi"/>
          <w:b/>
          <w:bCs/>
          <w:color w:val="323232"/>
          <w:spacing w:val="-1"/>
        </w:rPr>
        <w:t>.</w:t>
      </w:r>
      <w:r w:rsidR="00D66AB3" w:rsidRPr="005B61B4">
        <w:rPr>
          <w:rFonts w:asciiTheme="majorBidi" w:hAnsiTheme="majorBidi" w:cstheme="majorBidi"/>
          <w:b/>
          <w:bCs/>
          <w:color w:val="323232"/>
          <w:spacing w:val="-1"/>
        </w:rPr>
        <w:t xml:space="preserve"> Pain (Self-report of Severity)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9"/>
        <w:gridCol w:w="870"/>
        <w:gridCol w:w="870"/>
        <w:gridCol w:w="870"/>
        <w:gridCol w:w="871"/>
        <w:gridCol w:w="871"/>
        <w:gridCol w:w="871"/>
        <w:gridCol w:w="871"/>
        <w:gridCol w:w="871"/>
        <w:gridCol w:w="871"/>
        <w:gridCol w:w="871"/>
      </w:tblGrid>
      <w:tr w:rsidR="000934B7" w14:paraId="3F4ADFAF" w14:textId="77777777" w:rsidTr="00265461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E48F0CE" w14:textId="77777777" w:rsidR="000934B7" w:rsidRPr="00DA2847" w:rsidRDefault="000934B7" w:rsidP="00265461">
            <w:pPr>
              <w:pStyle w:val="TableParagraph"/>
              <w:rPr>
                <w:color w:val="000000"/>
              </w:rPr>
            </w:pPr>
            <w:proofErr w:type="spellStart"/>
            <w:proofErr w:type="gramStart"/>
            <w:r>
              <w:t>A.Rate</w:t>
            </w:r>
            <w:proofErr w:type="spellEnd"/>
            <w:proofErr w:type="gramEnd"/>
            <w:r>
              <w:t xml:space="preserve"> how severe your pain is</w:t>
            </w:r>
            <w:r>
              <w:rPr>
                <w:spacing w:val="-2"/>
              </w:rPr>
              <w:t xml:space="preserve"> </w:t>
            </w:r>
            <w:r>
              <w:t>right</w:t>
            </w:r>
            <w:r>
              <w:rPr>
                <w:spacing w:val="-2"/>
              </w:rPr>
              <w:t xml:space="preserve"> </w:t>
            </w:r>
            <w:r>
              <w:t>now, at this</w:t>
            </w:r>
            <w:r>
              <w:rPr>
                <w:spacing w:val="-2"/>
              </w:rPr>
              <w:t xml:space="preserve"> </w:t>
            </w:r>
            <w:r>
              <w:t xml:space="preserve">moment (circle a </w:t>
            </w:r>
            <w:r>
              <w:rPr>
                <w:spacing w:val="-2"/>
              </w:rPr>
              <w:t>number)</w:t>
            </w:r>
          </w:p>
        </w:tc>
      </w:tr>
      <w:tr w:rsidR="000934B7" w14:paraId="0556355E" w14:textId="77777777" w:rsidTr="00265461">
        <w:trPr>
          <w:jc w:val="center"/>
        </w:trPr>
        <w:tc>
          <w:tcPr>
            <w:tcW w:w="8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674160A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7E52D4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3C56A5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D4EAA7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3B0C78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5A1E8D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52E195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A51394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ECF7BF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E93234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37CA3B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0934B7" w:rsidRPr="00DA2847" w14:paraId="51049116" w14:textId="77777777" w:rsidTr="00265461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4A1B42" w14:textId="77777777" w:rsidR="000934B7" w:rsidRPr="00DA2847" w:rsidRDefault="000934B7" w:rsidP="00265461">
            <w:pPr>
              <w:pStyle w:val="TableParagraph"/>
              <w:rPr>
                <w:color w:val="000000"/>
              </w:rPr>
            </w:pPr>
            <w:proofErr w:type="spellStart"/>
            <w:proofErr w:type="gramStart"/>
            <w:r>
              <w:t>B.Rate</w:t>
            </w:r>
            <w:proofErr w:type="spellEnd"/>
            <w:proofErr w:type="gramEnd"/>
            <w:r>
              <w:t xml:space="preserve"> how severe your pain is at its worst (circle</w:t>
            </w:r>
            <w:r>
              <w:rPr>
                <w:spacing w:val="-2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number)</w:t>
            </w:r>
          </w:p>
        </w:tc>
      </w:tr>
      <w:tr w:rsidR="000934B7" w14:paraId="11A9455D" w14:textId="77777777" w:rsidTr="00265461">
        <w:trPr>
          <w:jc w:val="center"/>
        </w:trPr>
        <w:tc>
          <w:tcPr>
            <w:tcW w:w="8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73ED83A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F9FDBE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881F3E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23505D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CEBFAA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9B9D9B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FA3863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1ED82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1148E7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2693FE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085B74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0934B7" w:rsidRPr="00DA2847" w14:paraId="39BFB526" w14:textId="77777777" w:rsidTr="00265461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D6BA8F" w14:textId="77777777" w:rsidR="000934B7" w:rsidRPr="00DA2847" w:rsidRDefault="000934B7" w:rsidP="00265461">
            <w:pPr>
              <w:pStyle w:val="TableParagraph"/>
              <w:rPr>
                <w:color w:val="000000"/>
              </w:rPr>
            </w:pPr>
            <w:proofErr w:type="spellStart"/>
            <w:r>
              <w:t>C.Rate</w:t>
            </w:r>
            <w:proofErr w:type="spellEnd"/>
            <w:r>
              <w:t xml:space="preserve"> how severe your pain is on </w:t>
            </w:r>
            <w:proofErr w:type="gramStart"/>
            <w:r>
              <w:t>the average</w:t>
            </w:r>
            <w:proofErr w:type="gramEnd"/>
            <w:r>
              <w:t xml:space="preserve"> (circle a </w:t>
            </w:r>
            <w:r>
              <w:rPr>
                <w:spacing w:val="-2"/>
              </w:rPr>
              <w:t>number)</w:t>
            </w:r>
          </w:p>
        </w:tc>
      </w:tr>
      <w:tr w:rsidR="000934B7" w14:paraId="481A9E90" w14:textId="77777777" w:rsidTr="00265461">
        <w:trPr>
          <w:jc w:val="center"/>
        </w:trPr>
        <w:tc>
          <w:tcPr>
            <w:tcW w:w="8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A954B4C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7669F2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CB1966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99FF2C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DF1FC3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D26172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F11195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C3953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7007D4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E958AE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FC1767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0934B7" w:rsidRPr="00DA2847" w14:paraId="385ACF01" w14:textId="77777777" w:rsidTr="00265461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41D37A" w14:textId="77777777" w:rsidR="000934B7" w:rsidRPr="00DA2847" w:rsidRDefault="000934B7" w:rsidP="00265461">
            <w:pPr>
              <w:pStyle w:val="TableParagraph"/>
              <w:rPr>
                <w:color w:val="000000"/>
              </w:rPr>
            </w:pPr>
            <w:proofErr w:type="spellStart"/>
            <w:r>
              <w:t>D.Rate</w:t>
            </w:r>
            <w:proofErr w:type="spellEnd"/>
            <w:r>
              <w:t xml:space="preserve"> how much your</w:t>
            </w:r>
            <w:r>
              <w:rPr>
                <w:spacing w:val="-2"/>
              </w:rPr>
              <w:t xml:space="preserve"> </w:t>
            </w:r>
            <w:r>
              <w:t>pain is aggravated by activity (circle a number)</w:t>
            </w:r>
          </w:p>
        </w:tc>
      </w:tr>
      <w:tr w:rsidR="000934B7" w14:paraId="2720C401" w14:textId="77777777" w:rsidTr="00265461">
        <w:trPr>
          <w:jc w:val="center"/>
        </w:trPr>
        <w:tc>
          <w:tcPr>
            <w:tcW w:w="8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EC4317B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AB068A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26A138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3A6F4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28AEA9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C1894D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BD04C6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6CE371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5E32C8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CEED22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6C2052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0934B7" w:rsidRPr="00DA2847" w14:paraId="007B14BE" w14:textId="77777777" w:rsidTr="00265461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0C2884" w14:textId="77777777" w:rsidR="000934B7" w:rsidRPr="004078E2" w:rsidRDefault="000934B7" w:rsidP="00265461">
            <w:pPr>
              <w:pStyle w:val="TableParagraph"/>
              <w:rPr>
                <w:color w:val="000000"/>
              </w:rPr>
            </w:pPr>
            <w:r>
              <w:t>E. Rate how frequent you experience pain (circle a</w:t>
            </w:r>
            <w:r>
              <w:rPr>
                <w:spacing w:val="-2"/>
              </w:rPr>
              <w:t xml:space="preserve"> </w:t>
            </w:r>
            <w:r>
              <w:t>number)</w:t>
            </w:r>
          </w:p>
        </w:tc>
      </w:tr>
      <w:tr w:rsidR="00531D93" w:rsidRPr="00DA2847" w14:paraId="3E8E00FC" w14:textId="77777777" w:rsidTr="00265461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D766C3" w14:textId="77777777" w:rsidR="00531D93" w:rsidRDefault="00531D93" w:rsidP="00265461">
            <w:pPr>
              <w:pStyle w:val="TableParagraph"/>
            </w:pPr>
          </w:p>
        </w:tc>
      </w:tr>
      <w:tr w:rsidR="000934B7" w14:paraId="487FA0C0" w14:textId="77777777" w:rsidTr="00265461">
        <w:trPr>
          <w:jc w:val="center"/>
        </w:trPr>
        <w:tc>
          <w:tcPr>
            <w:tcW w:w="8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8C8A716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BEEFEC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073761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E46DD1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559BC8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460B9D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387C92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0FD483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589FF2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FCF882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D654CA" w14:textId="77777777" w:rsidR="000934B7" w:rsidRDefault="000934B7" w:rsidP="00265461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</w:tbl>
    <w:p w14:paraId="6346B7A5" w14:textId="77777777" w:rsidR="00DC56DA" w:rsidRPr="00576095" w:rsidRDefault="00DC56DA" w:rsidP="00531D93">
      <w:pPr>
        <w:kinsoku w:val="0"/>
        <w:overflowPunct w:val="0"/>
        <w:spacing w:line="276" w:lineRule="auto"/>
        <w:ind w:left="1440"/>
        <w:contextualSpacing/>
        <w:outlineLvl w:val="0"/>
        <w:rPr>
          <w:rFonts w:asciiTheme="majorBidi" w:hAnsiTheme="majorBidi" w:cstheme="majorBidi"/>
          <w:b/>
          <w:color w:val="000000"/>
        </w:rPr>
      </w:pPr>
      <w:r w:rsidRPr="00576095">
        <w:rPr>
          <w:rFonts w:asciiTheme="majorBidi" w:hAnsiTheme="majorBidi" w:cstheme="majorBidi"/>
          <w:b/>
          <w:color w:val="323232"/>
        </w:rPr>
        <w:t>Sum</w:t>
      </w:r>
      <w:r w:rsidRPr="00576095">
        <w:rPr>
          <w:rFonts w:asciiTheme="majorBidi" w:hAnsiTheme="majorBidi" w:cstheme="majorBidi"/>
          <w:b/>
          <w:color w:val="323232"/>
          <w:spacing w:val="-6"/>
        </w:rPr>
        <w:t xml:space="preserve"> </w:t>
      </w:r>
      <w:r w:rsidRPr="00576095">
        <w:rPr>
          <w:rFonts w:asciiTheme="majorBidi" w:hAnsiTheme="majorBidi" w:cstheme="majorBidi"/>
          <w:b/>
          <w:color w:val="323232"/>
        </w:rPr>
        <w:t>score</w:t>
      </w:r>
      <w:r w:rsidRPr="00576095">
        <w:rPr>
          <w:rFonts w:asciiTheme="majorBidi" w:hAnsiTheme="majorBidi" w:cstheme="majorBidi"/>
          <w:b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color w:val="323232"/>
        </w:rPr>
        <w:t>of</w:t>
      </w:r>
      <w:r w:rsidRPr="00576095">
        <w:rPr>
          <w:rFonts w:asciiTheme="majorBidi" w:hAnsiTheme="majorBidi" w:cstheme="majorBidi"/>
          <w:b/>
          <w:color w:val="323232"/>
          <w:spacing w:val="-6"/>
        </w:rPr>
        <w:t xml:space="preserve"> </w:t>
      </w:r>
      <w:r w:rsidRPr="00576095">
        <w:rPr>
          <w:rFonts w:asciiTheme="majorBidi" w:hAnsiTheme="majorBidi" w:cstheme="majorBidi"/>
          <w:b/>
          <w:color w:val="323232"/>
        </w:rPr>
        <w:t>Section</w:t>
      </w:r>
      <w:r w:rsidRPr="00576095">
        <w:rPr>
          <w:rFonts w:asciiTheme="majorBidi" w:hAnsiTheme="majorBidi" w:cstheme="majorBidi"/>
          <w:b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color w:val="323232"/>
        </w:rPr>
        <w:t>I:</w:t>
      </w:r>
    </w:p>
    <w:p w14:paraId="2B00233D" w14:textId="21DE895B" w:rsidR="00DC56DA" w:rsidRDefault="00DC56DA" w:rsidP="00794A02">
      <w:pPr>
        <w:tabs>
          <w:tab w:val="left" w:pos="5193"/>
          <w:tab w:val="left" w:pos="5534"/>
        </w:tabs>
        <w:kinsoku w:val="0"/>
        <w:overflowPunct w:val="0"/>
        <w:spacing w:line="276" w:lineRule="auto"/>
        <w:ind w:left="1440"/>
        <w:contextualSpacing/>
        <w:rPr>
          <w:rFonts w:asciiTheme="majorBidi" w:hAnsiTheme="majorBidi" w:cstheme="majorBidi"/>
          <w:b/>
          <w:color w:val="323232"/>
          <w:w w:val="99"/>
          <w:u w:val="single" w:color="313131"/>
        </w:rPr>
      </w:pPr>
      <w:r w:rsidRPr="00576095">
        <w:rPr>
          <w:rFonts w:asciiTheme="majorBidi" w:hAnsiTheme="majorBidi" w:cstheme="majorBidi"/>
          <w:b/>
          <w:color w:val="323232"/>
        </w:rPr>
        <w:t>A-D</w:t>
      </w:r>
      <w:r w:rsidRPr="00576095">
        <w:rPr>
          <w:rFonts w:asciiTheme="majorBidi" w:hAnsiTheme="majorBidi" w:cstheme="majorBidi"/>
          <w:b/>
          <w:color w:val="323232"/>
          <w:spacing w:val="-6"/>
        </w:rPr>
        <w:t xml:space="preserve"> </w:t>
      </w:r>
      <w:r w:rsidRPr="00576095">
        <w:rPr>
          <w:rFonts w:asciiTheme="majorBidi" w:hAnsiTheme="majorBidi" w:cstheme="majorBidi"/>
          <w:b/>
          <w:color w:val="323232"/>
        </w:rPr>
        <w:t>=</w:t>
      </w:r>
      <w:r w:rsidRPr="00576095">
        <w:rPr>
          <w:rFonts w:asciiTheme="majorBidi" w:hAnsiTheme="majorBidi" w:cstheme="majorBidi"/>
          <w:b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color w:val="323232"/>
        </w:rPr>
        <w:t>Total</w:t>
      </w:r>
      <w:r w:rsidRPr="00576095">
        <w:rPr>
          <w:rFonts w:asciiTheme="majorBidi" w:hAnsiTheme="majorBidi" w:cstheme="majorBidi"/>
          <w:b/>
          <w:color w:val="323232"/>
          <w:spacing w:val="-4"/>
        </w:rPr>
        <w:t xml:space="preserve"> </w:t>
      </w:r>
      <w:r w:rsidRPr="00576095">
        <w:rPr>
          <w:rFonts w:asciiTheme="majorBidi" w:hAnsiTheme="majorBidi" w:cstheme="majorBidi"/>
          <w:b/>
          <w:color w:val="323232"/>
        </w:rPr>
        <w:t>pain</w:t>
      </w:r>
      <w:r w:rsidRPr="00576095">
        <w:rPr>
          <w:rFonts w:asciiTheme="majorBidi" w:hAnsiTheme="majorBidi" w:cstheme="majorBidi"/>
          <w:b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color w:val="323232"/>
        </w:rPr>
        <w:t>severity</w:t>
      </w:r>
      <w:r w:rsidRPr="00576095">
        <w:rPr>
          <w:rFonts w:asciiTheme="majorBidi" w:hAnsiTheme="majorBidi" w:cstheme="majorBidi"/>
          <w:b/>
          <w:color w:val="323232"/>
          <w:spacing w:val="-8"/>
        </w:rPr>
        <w:t xml:space="preserve"> </w:t>
      </w:r>
      <w:r w:rsidRPr="00576095">
        <w:rPr>
          <w:rFonts w:asciiTheme="majorBidi" w:hAnsiTheme="majorBidi" w:cstheme="majorBidi"/>
          <w:b/>
          <w:color w:val="323232"/>
        </w:rPr>
        <w:t xml:space="preserve">/4: </w:t>
      </w:r>
      <w:r w:rsidR="00794A02">
        <w:rPr>
          <w:rFonts w:asciiTheme="majorBidi" w:hAnsiTheme="majorBidi" w:cstheme="majorBidi"/>
          <w:b/>
          <w:color w:val="323232"/>
          <w:w w:val="99"/>
          <w:u w:val="single" w:color="313131"/>
        </w:rPr>
        <w:t>____________________</w:t>
      </w:r>
    </w:p>
    <w:p w14:paraId="71481B88" w14:textId="77777777" w:rsidR="00113F2F" w:rsidRPr="00946B31" w:rsidRDefault="00113F2F" w:rsidP="00794A02">
      <w:pPr>
        <w:tabs>
          <w:tab w:val="left" w:pos="5193"/>
          <w:tab w:val="left" w:pos="5534"/>
        </w:tabs>
        <w:kinsoku w:val="0"/>
        <w:overflowPunct w:val="0"/>
        <w:spacing w:line="276" w:lineRule="auto"/>
        <w:ind w:left="1440"/>
        <w:contextualSpacing/>
        <w:rPr>
          <w:rFonts w:ascii="Arial" w:hAnsi="Arial" w:cs="Arial"/>
          <w:b/>
          <w:color w:val="323232"/>
          <w:u w:val="single" w:color="313131"/>
        </w:rPr>
      </w:pPr>
    </w:p>
    <w:p w14:paraId="3F549D06" w14:textId="77777777" w:rsidR="00DC56DA" w:rsidRDefault="00DC56DA" w:rsidP="00DC56DA">
      <w:pPr>
        <w:tabs>
          <w:tab w:val="left" w:pos="1131"/>
          <w:tab w:val="left" w:pos="2101"/>
          <w:tab w:val="left" w:pos="3072"/>
          <w:tab w:val="left" w:pos="4044"/>
          <w:tab w:val="left" w:pos="5016"/>
          <w:tab w:val="left" w:pos="5988"/>
          <w:tab w:val="left" w:pos="6960"/>
          <w:tab w:val="left" w:pos="7932"/>
          <w:tab w:val="left" w:pos="8904"/>
          <w:tab w:val="left" w:pos="9876"/>
        </w:tabs>
        <w:kinsoku w:val="0"/>
        <w:overflowPunct w:val="0"/>
        <w:spacing w:line="276" w:lineRule="auto"/>
        <w:contextualSpacing/>
        <w:rPr>
          <w:rFonts w:ascii="Arial" w:hAnsi="Arial" w:cs="Arial"/>
          <w:b/>
          <w:bCs/>
          <w:color w:val="323232"/>
          <w:spacing w:val="-1"/>
          <w:sz w:val="20"/>
          <w:szCs w:val="20"/>
        </w:rPr>
      </w:pPr>
      <w:r>
        <w:rPr>
          <w:rFonts w:ascii="Arial" w:hAnsi="Arial" w:cs="Arial"/>
          <w:b/>
          <w:bCs/>
          <w:noProof/>
          <w:color w:val="323232"/>
          <w:lang w:val="en-IN" w:eastAsia="en-IN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83CC6E1" wp14:editId="2EA67E9B">
                <wp:simplePos x="0" y="0"/>
                <wp:positionH relativeFrom="column">
                  <wp:posOffset>653580</wp:posOffset>
                </wp:positionH>
                <wp:positionV relativeFrom="paragraph">
                  <wp:posOffset>47929</wp:posOffset>
                </wp:positionV>
                <wp:extent cx="58864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B2ED8" id="Straight Connector 3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45pt,3.75pt" to="514.9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531D93">
        <w:rPr>
          <w:rFonts w:ascii="Arial" w:hAnsi="Arial" w:cs="Arial"/>
          <w:b/>
          <w:bCs/>
          <w:color w:val="323232"/>
          <w:spacing w:val="-1"/>
          <w:sz w:val="20"/>
          <w:szCs w:val="20"/>
        </w:rPr>
        <w:tab/>
      </w:r>
      <w:r w:rsidR="00531D93">
        <w:rPr>
          <w:rFonts w:ascii="Arial" w:hAnsi="Arial" w:cs="Arial"/>
          <w:b/>
          <w:bCs/>
          <w:color w:val="323232"/>
          <w:spacing w:val="-1"/>
          <w:sz w:val="20"/>
          <w:szCs w:val="20"/>
        </w:rPr>
        <w:tab/>
      </w:r>
      <w:r w:rsidR="00531D93">
        <w:rPr>
          <w:rFonts w:ascii="Arial" w:hAnsi="Arial" w:cs="Arial"/>
          <w:b/>
          <w:bCs/>
          <w:color w:val="323232"/>
          <w:spacing w:val="-1"/>
          <w:sz w:val="20"/>
          <w:szCs w:val="20"/>
        </w:rPr>
        <w:tab/>
      </w:r>
    </w:p>
    <w:p w14:paraId="2C18BC0F" w14:textId="7B56439E" w:rsidR="00473BD8" w:rsidRDefault="002F1DD7" w:rsidP="00473BD8">
      <w:pPr>
        <w:tabs>
          <w:tab w:val="left" w:pos="1131"/>
          <w:tab w:val="left" w:pos="2101"/>
          <w:tab w:val="left" w:pos="3072"/>
          <w:tab w:val="left" w:pos="4044"/>
          <w:tab w:val="left" w:pos="5016"/>
          <w:tab w:val="left" w:pos="5988"/>
          <w:tab w:val="left" w:pos="6960"/>
          <w:tab w:val="left" w:pos="7932"/>
          <w:tab w:val="left" w:pos="8904"/>
          <w:tab w:val="left" w:pos="9876"/>
        </w:tabs>
        <w:kinsoku w:val="0"/>
        <w:overflowPunct w:val="0"/>
        <w:spacing w:line="276" w:lineRule="auto"/>
        <w:contextualSpacing/>
        <w:rPr>
          <w:rFonts w:asciiTheme="majorBidi" w:hAnsiTheme="majorBidi" w:cstheme="majorBidi"/>
          <w:b/>
          <w:bCs/>
          <w:color w:val="323232"/>
          <w:spacing w:val="-1"/>
        </w:rPr>
      </w:pPr>
      <w:r>
        <w:rPr>
          <w:rFonts w:asciiTheme="majorBidi" w:hAnsiTheme="majorBidi" w:cstheme="majorBidi"/>
          <w:b/>
          <w:bCs/>
          <w:color w:val="323232"/>
          <w:spacing w:val="-1"/>
        </w:rPr>
        <w:t xml:space="preserve">                  </w:t>
      </w:r>
      <w:r w:rsidR="00473BD8" w:rsidRPr="00576095">
        <w:rPr>
          <w:rFonts w:asciiTheme="majorBidi" w:hAnsiTheme="majorBidi" w:cstheme="majorBidi"/>
          <w:b/>
          <w:bCs/>
          <w:color w:val="323232"/>
          <w:spacing w:val="-1"/>
        </w:rPr>
        <w:t>II.   Activity</w:t>
      </w:r>
      <w:r w:rsidR="00473BD8" w:rsidRPr="00576095">
        <w:rPr>
          <w:rFonts w:asciiTheme="majorBidi" w:hAnsiTheme="majorBidi" w:cstheme="majorBidi"/>
          <w:b/>
          <w:bCs/>
          <w:color w:val="323232"/>
          <w:spacing w:val="-2"/>
        </w:rPr>
        <w:t xml:space="preserve"> </w:t>
      </w:r>
      <w:r w:rsidR="00473BD8" w:rsidRPr="00576095">
        <w:rPr>
          <w:rFonts w:asciiTheme="majorBidi" w:hAnsiTheme="majorBidi" w:cstheme="majorBidi"/>
          <w:b/>
          <w:bCs/>
          <w:color w:val="323232"/>
          <w:spacing w:val="-1"/>
        </w:rPr>
        <w:t>Limitation of Interference</w:t>
      </w:r>
    </w:p>
    <w:p w14:paraId="4652FEFC" w14:textId="77777777" w:rsidR="005B61B4" w:rsidRPr="00576095" w:rsidRDefault="005B61B4" w:rsidP="00473BD8">
      <w:pPr>
        <w:tabs>
          <w:tab w:val="left" w:pos="1131"/>
          <w:tab w:val="left" w:pos="2101"/>
          <w:tab w:val="left" w:pos="3072"/>
          <w:tab w:val="left" w:pos="4044"/>
          <w:tab w:val="left" w:pos="5016"/>
          <w:tab w:val="left" w:pos="5988"/>
          <w:tab w:val="left" w:pos="6960"/>
          <w:tab w:val="left" w:pos="7932"/>
          <w:tab w:val="left" w:pos="8904"/>
          <w:tab w:val="left" w:pos="9876"/>
        </w:tabs>
        <w:kinsoku w:val="0"/>
        <w:overflowPunct w:val="0"/>
        <w:spacing w:line="276" w:lineRule="auto"/>
        <w:contextualSpacing/>
        <w:rPr>
          <w:rFonts w:asciiTheme="majorBidi" w:hAnsiTheme="majorBidi" w:cstheme="majorBidi"/>
          <w:color w:val="00000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1"/>
        <w:gridCol w:w="870"/>
        <w:gridCol w:w="870"/>
        <w:gridCol w:w="870"/>
        <w:gridCol w:w="871"/>
        <w:gridCol w:w="874"/>
        <w:gridCol w:w="871"/>
        <w:gridCol w:w="871"/>
        <w:gridCol w:w="871"/>
        <w:gridCol w:w="871"/>
        <w:gridCol w:w="871"/>
      </w:tblGrid>
      <w:tr w:rsidR="00750D11" w:rsidRPr="00DA2847" w14:paraId="4FD883B7" w14:textId="77777777" w:rsidTr="00452DCA">
        <w:trPr>
          <w:jc w:val="center"/>
        </w:trPr>
        <w:tc>
          <w:tcPr>
            <w:tcW w:w="958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F34CDC" w14:textId="77777777" w:rsidR="00750D11" w:rsidRPr="00DA2847" w:rsidRDefault="00750D11" w:rsidP="008E1A30">
            <w:pPr>
              <w:kinsoku w:val="0"/>
              <w:overflowPunct w:val="0"/>
              <w:spacing w:before="104" w:line="276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A. How much does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your pain interfere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with your ability to walk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block? (Circle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 xml:space="preserve"> number)</w:t>
            </w:r>
          </w:p>
        </w:tc>
      </w:tr>
      <w:tr w:rsidR="00750D11" w14:paraId="11120B8D" w14:textId="77777777" w:rsidTr="00452DCA">
        <w:trPr>
          <w:jc w:val="center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041DD9F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DFE3F2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3883D1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25DF03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95A1F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331D8C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0145DF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E256D3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29BC30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25479D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394B7E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750D11" w:rsidRPr="00DA2847" w14:paraId="6944B66E" w14:textId="77777777" w:rsidTr="00452DCA">
        <w:trPr>
          <w:jc w:val="center"/>
        </w:trPr>
        <w:tc>
          <w:tcPr>
            <w:tcW w:w="958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C51CD7A" w14:textId="77777777" w:rsidR="00750D11" w:rsidRPr="00DA2847" w:rsidRDefault="00750D11" w:rsidP="008E1A30">
            <w:pPr>
              <w:tabs>
                <w:tab w:val="left" w:pos="723"/>
              </w:tabs>
              <w:kinsoku w:val="0"/>
              <w:overflowPunct w:val="0"/>
              <w:spacing w:before="75" w:line="276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B. How much does your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pain </w:t>
            </w:r>
            <w:proofErr w:type="gramStart"/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prevent</w:t>
            </w:r>
            <w:proofErr w:type="gramEnd"/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you from</w:t>
            </w:r>
            <w:r>
              <w:rPr>
                <w:rFonts w:ascii="Arial" w:hAnsi="Arial" w:cs="Arial"/>
                <w:color w:val="323232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lifting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10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pounds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(a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bag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of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groceries)? (Circle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number)</w:t>
            </w:r>
          </w:p>
        </w:tc>
      </w:tr>
      <w:tr w:rsidR="00750D11" w14:paraId="6B28FD45" w14:textId="77777777" w:rsidTr="00452DCA">
        <w:trPr>
          <w:jc w:val="center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C179692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81522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4FBF19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6304C3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BA8F39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154437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E6C8E5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B5EE01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787D18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3EEAA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C7CDA4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750D11" w:rsidRPr="00DA2847" w14:paraId="0DC79E9E" w14:textId="77777777" w:rsidTr="00452DCA">
        <w:trPr>
          <w:jc w:val="center"/>
        </w:trPr>
        <w:tc>
          <w:tcPr>
            <w:tcW w:w="958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89211A" w14:textId="77777777" w:rsidR="00750D11" w:rsidRPr="00DA2847" w:rsidRDefault="00750D11" w:rsidP="008E1A30">
            <w:pPr>
              <w:tabs>
                <w:tab w:val="left" w:pos="733"/>
              </w:tabs>
              <w:kinsoku w:val="0"/>
              <w:overflowPunct w:val="0"/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C. How much does your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pain interfere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with</w:t>
            </w:r>
            <w:r>
              <w:rPr>
                <w:rFonts w:ascii="Arial" w:hAnsi="Arial" w:cs="Arial"/>
                <w:color w:val="323232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your ability to sit for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 xml:space="preserve">½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hour? (Circle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>number)</w:t>
            </w:r>
          </w:p>
        </w:tc>
      </w:tr>
      <w:tr w:rsidR="00750D11" w14:paraId="2F2BFDD8" w14:textId="77777777" w:rsidTr="00452DCA">
        <w:trPr>
          <w:jc w:val="center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E1CC168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347A7C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4BE0BB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F93F2D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F961A3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237E36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ADBFD9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A5C6B1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C44C7E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B74F98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75618C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750D11" w:rsidRPr="00DA2847" w14:paraId="7528FC63" w14:textId="77777777" w:rsidTr="00452DCA">
        <w:trPr>
          <w:jc w:val="center"/>
        </w:trPr>
        <w:tc>
          <w:tcPr>
            <w:tcW w:w="958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B613F8" w14:textId="77777777" w:rsidR="00750D11" w:rsidRPr="00DA2847" w:rsidRDefault="00750D11" w:rsidP="008E1A30">
            <w:pPr>
              <w:tabs>
                <w:tab w:val="left" w:pos="733"/>
              </w:tabs>
              <w:kinsoku w:val="0"/>
              <w:overflowPunct w:val="0"/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D. How much does your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pain interfere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with</w:t>
            </w:r>
            <w:r>
              <w:rPr>
                <w:rFonts w:ascii="Arial" w:hAnsi="Arial" w:cs="Arial"/>
                <w:color w:val="323232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your ability to stand for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½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hour? (Circle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>number)</w:t>
            </w:r>
          </w:p>
        </w:tc>
      </w:tr>
      <w:tr w:rsidR="00750D11" w14:paraId="2648146B" w14:textId="77777777" w:rsidTr="00452DCA">
        <w:trPr>
          <w:jc w:val="center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067665D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CED620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F96961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4CB3AF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962DBF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65C4E3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3F23C3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4BCDE0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25E2A4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74865F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53A75A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750D11" w:rsidRPr="00DA2847" w14:paraId="6D0722E3" w14:textId="77777777" w:rsidTr="00452DCA">
        <w:trPr>
          <w:jc w:val="center"/>
        </w:trPr>
        <w:tc>
          <w:tcPr>
            <w:tcW w:w="958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64415DA" w14:textId="77777777" w:rsidR="00750D11" w:rsidRPr="00DA2847" w:rsidRDefault="00750D11" w:rsidP="008E1A30">
            <w:pPr>
              <w:tabs>
                <w:tab w:val="left" w:pos="723"/>
              </w:tabs>
              <w:kinsoku w:val="0"/>
              <w:overflowPunct w:val="0"/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E. How much does your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pain interfere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with your ability to get enough sleep? (Circle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>number)</w:t>
            </w:r>
          </w:p>
        </w:tc>
      </w:tr>
      <w:tr w:rsidR="00750D11" w14:paraId="29DFBB45" w14:textId="77777777" w:rsidTr="00452DCA">
        <w:trPr>
          <w:jc w:val="center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5D23E5F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AFAF89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EDD942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B4A58D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3FCD44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B288A3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30B460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49493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44B31A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97D544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DD9667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750D11" w:rsidRPr="00DA2847" w14:paraId="74DF8B2F" w14:textId="77777777" w:rsidTr="00452DCA">
        <w:trPr>
          <w:jc w:val="center"/>
        </w:trPr>
        <w:tc>
          <w:tcPr>
            <w:tcW w:w="958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201558" w14:textId="77777777" w:rsidR="00750D11" w:rsidRPr="00DA2847" w:rsidRDefault="00750D11" w:rsidP="008E1A30">
            <w:pPr>
              <w:tabs>
                <w:tab w:val="left" w:pos="767"/>
              </w:tabs>
              <w:kinsoku w:val="0"/>
              <w:overflowPunct w:val="0"/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F. How much does your pain interfere with your</w:t>
            </w:r>
            <w:r>
              <w:rPr>
                <w:rFonts w:ascii="Arial" w:hAnsi="Arial" w:cs="Arial"/>
                <w:color w:val="323232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ability to participate in social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activities? (Circle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number)</w:t>
            </w:r>
          </w:p>
        </w:tc>
      </w:tr>
      <w:tr w:rsidR="00750D11" w14:paraId="5E816EE1" w14:textId="77777777" w:rsidTr="00452DCA">
        <w:trPr>
          <w:jc w:val="center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EEB8F72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EAEE8A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CE1413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E50521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028FDE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55F90F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40A43E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E9B8A9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5E18F1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EF9E9B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A47DF8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750D11" w:rsidRPr="00DA2847" w14:paraId="3B5748AF" w14:textId="77777777" w:rsidTr="00452DCA">
        <w:trPr>
          <w:jc w:val="center"/>
        </w:trPr>
        <w:tc>
          <w:tcPr>
            <w:tcW w:w="958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6879B23" w14:textId="77777777" w:rsidR="00750D11" w:rsidRPr="00DA2847" w:rsidRDefault="00750D11" w:rsidP="008E1A30">
            <w:pPr>
              <w:tabs>
                <w:tab w:val="left" w:pos="745"/>
              </w:tabs>
              <w:kinsoku w:val="0"/>
              <w:overflowPunct w:val="0"/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G. How much does your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pain interfere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with your ability to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travel</w:t>
            </w:r>
            <w:proofErr w:type="gramEnd"/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up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to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 hour by car? (Circle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2"/>
                <w:sz w:val="20"/>
                <w:szCs w:val="20"/>
              </w:rPr>
              <w:t xml:space="preserve"> number)</w:t>
            </w:r>
          </w:p>
        </w:tc>
      </w:tr>
      <w:tr w:rsidR="00750D11" w14:paraId="41D88D8E" w14:textId="77777777" w:rsidTr="00452DCA">
        <w:trPr>
          <w:jc w:val="center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E8C398B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88466B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021DD5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3F5F9B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436E16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E32559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1C9BA0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B3039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C5F884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DB9287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913630" w14:textId="77777777" w:rsidR="00750D11" w:rsidRDefault="00750D11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</w:tbl>
    <w:p w14:paraId="2BBB4A51" w14:textId="77777777" w:rsidR="008471C8" w:rsidRDefault="008471C8" w:rsidP="008471C8">
      <w:pPr>
        <w:tabs>
          <w:tab w:val="left" w:pos="2091"/>
        </w:tabs>
        <w:kinsoku w:val="0"/>
        <w:overflowPunct w:val="0"/>
        <w:spacing w:line="276" w:lineRule="auto"/>
        <w:rPr>
          <w:rFonts w:ascii="Arial" w:hAnsi="Arial" w:cs="Arial"/>
          <w:color w:val="323232"/>
          <w:sz w:val="20"/>
          <w:szCs w:val="20"/>
        </w:rPr>
      </w:pPr>
      <w:r>
        <w:rPr>
          <w:rFonts w:ascii="Arial" w:hAnsi="Arial" w:cs="Arial"/>
          <w:color w:val="323232"/>
          <w:sz w:val="20"/>
          <w:szCs w:val="20"/>
        </w:rPr>
        <w:tab/>
      </w:r>
    </w:p>
    <w:p w14:paraId="4B1ED513" w14:textId="77777777" w:rsidR="008471C8" w:rsidRDefault="008471C8" w:rsidP="00284F57">
      <w:pPr>
        <w:kinsoku w:val="0"/>
        <w:overflowPunct w:val="0"/>
        <w:ind w:left="832"/>
        <w:contextualSpacing/>
        <w:outlineLvl w:val="0"/>
        <w:rPr>
          <w:rFonts w:ascii="Arial" w:hAnsi="Arial" w:cs="Arial"/>
          <w:b/>
          <w:bCs/>
          <w:color w:val="323232"/>
        </w:rPr>
      </w:pPr>
      <w:r>
        <w:rPr>
          <w:rFonts w:ascii="Arial" w:hAnsi="Arial" w:cs="Arial"/>
          <w:b/>
          <w:bCs/>
          <w:color w:val="323232"/>
        </w:rPr>
        <w:t>Page</w:t>
      </w:r>
      <w:r>
        <w:rPr>
          <w:rFonts w:ascii="Arial" w:hAnsi="Arial" w:cs="Arial"/>
          <w:b/>
          <w:bCs/>
          <w:color w:val="323232"/>
          <w:spacing w:val="-4"/>
        </w:rPr>
        <w:t xml:space="preserve"> </w:t>
      </w:r>
      <w:r>
        <w:rPr>
          <w:rFonts w:ascii="Arial" w:hAnsi="Arial" w:cs="Arial"/>
          <w:b/>
          <w:bCs/>
          <w:color w:val="323232"/>
        </w:rPr>
        <w:t>1</w:t>
      </w:r>
      <w:r>
        <w:rPr>
          <w:rFonts w:ascii="Arial" w:hAnsi="Arial" w:cs="Arial"/>
          <w:b/>
          <w:bCs/>
          <w:color w:val="323232"/>
          <w:spacing w:val="-3"/>
        </w:rPr>
        <w:t xml:space="preserve"> </w:t>
      </w:r>
      <w:r>
        <w:rPr>
          <w:rFonts w:ascii="Arial" w:hAnsi="Arial" w:cs="Arial"/>
          <w:b/>
          <w:bCs/>
          <w:color w:val="323232"/>
        </w:rPr>
        <w:t>of</w:t>
      </w:r>
      <w:r>
        <w:rPr>
          <w:rFonts w:ascii="Arial" w:hAnsi="Arial" w:cs="Arial"/>
          <w:b/>
          <w:bCs/>
          <w:color w:val="323232"/>
          <w:spacing w:val="-3"/>
        </w:rPr>
        <w:t xml:space="preserve"> </w:t>
      </w:r>
      <w:r>
        <w:rPr>
          <w:rFonts w:ascii="Arial" w:hAnsi="Arial" w:cs="Arial"/>
          <w:b/>
          <w:bCs/>
          <w:color w:val="323232"/>
        </w:rPr>
        <w:t>4</w:t>
      </w:r>
    </w:p>
    <w:p w14:paraId="78E116F6" w14:textId="77777777" w:rsidR="008471C8" w:rsidRDefault="008471C8" w:rsidP="008471C8">
      <w:pPr>
        <w:tabs>
          <w:tab w:val="left" w:pos="2091"/>
        </w:tabs>
        <w:kinsoku w:val="0"/>
        <w:overflowPunct w:val="0"/>
        <w:spacing w:line="276" w:lineRule="auto"/>
        <w:rPr>
          <w:rFonts w:ascii="Arial" w:hAnsi="Arial" w:cs="Arial"/>
          <w:color w:val="323232"/>
          <w:sz w:val="20"/>
          <w:szCs w:val="20"/>
        </w:rPr>
      </w:pPr>
    </w:p>
    <w:p w14:paraId="6E3ACC22" w14:textId="77777777" w:rsidR="008471C8" w:rsidRDefault="008471C8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0B61C6D" w14:textId="77777777" w:rsidR="001754ED" w:rsidRDefault="001754ED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</w:p>
    <w:p w14:paraId="456D66FA" w14:textId="77777777" w:rsidR="001754ED" w:rsidRDefault="001754ED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</w:p>
    <w:p w14:paraId="11145572" w14:textId="77777777" w:rsidR="001754ED" w:rsidRDefault="001754ED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</w:p>
    <w:p w14:paraId="541EBAF9" w14:textId="77777777" w:rsidR="001754ED" w:rsidRDefault="001754ED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</w:p>
    <w:p w14:paraId="39F7C404" w14:textId="77777777" w:rsidR="001754ED" w:rsidRDefault="001754ED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</w:p>
    <w:p w14:paraId="712793F5" w14:textId="77777777" w:rsidR="001754ED" w:rsidRDefault="001754ED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</w:p>
    <w:p w14:paraId="16641B49" w14:textId="77777777" w:rsidR="001754ED" w:rsidRDefault="001754ED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</w:p>
    <w:p w14:paraId="19778DF9" w14:textId="77777777" w:rsidR="001754ED" w:rsidRDefault="001754ED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</w:p>
    <w:p w14:paraId="1A8E43C1" w14:textId="77777777" w:rsidR="001754ED" w:rsidRDefault="001754ED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</w:p>
    <w:p w14:paraId="5ECA02BA" w14:textId="77777777" w:rsidR="001754ED" w:rsidRDefault="001754ED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</w:pPr>
    </w:p>
    <w:p w14:paraId="13ACA6B9" w14:textId="0F6D0EA1" w:rsidR="00E03A74" w:rsidRDefault="002F1DD7" w:rsidP="00113F2F">
      <w:pPr>
        <w:tabs>
          <w:tab w:val="left" w:pos="1131"/>
          <w:tab w:val="left" w:pos="2091"/>
          <w:tab w:val="left" w:pos="3072"/>
          <w:tab w:val="left" w:pos="4044"/>
          <w:tab w:val="left" w:pos="5016"/>
          <w:tab w:val="left" w:pos="5988"/>
          <w:tab w:val="left" w:pos="6960"/>
          <w:tab w:val="left" w:pos="7932"/>
          <w:tab w:val="left" w:pos="8904"/>
          <w:tab w:val="left" w:pos="9876"/>
        </w:tabs>
        <w:kinsoku w:val="0"/>
        <w:overflowPunct w:val="0"/>
        <w:spacing w:line="276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323232"/>
          <w:spacing w:val="-1"/>
          <w:sz w:val="20"/>
          <w:szCs w:val="20"/>
        </w:rPr>
        <w:t xml:space="preserve">                  </w:t>
      </w:r>
      <w:r w:rsidR="00216529" w:rsidRPr="005B61B4">
        <w:rPr>
          <w:rFonts w:asciiTheme="majorBidi" w:hAnsiTheme="majorBidi" w:cstheme="majorBidi"/>
          <w:b/>
          <w:bCs/>
          <w:color w:val="323232"/>
          <w:spacing w:val="-1"/>
        </w:rPr>
        <w:t xml:space="preserve">II.    Activity </w:t>
      </w:r>
      <w:r w:rsidR="00E03A74" w:rsidRPr="005B61B4">
        <w:rPr>
          <w:rFonts w:asciiTheme="majorBidi" w:hAnsiTheme="majorBidi" w:cstheme="majorBidi"/>
          <w:b/>
          <w:bCs/>
          <w:color w:val="323232"/>
          <w:spacing w:val="-1"/>
        </w:rPr>
        <w:t>Li</w:t>
      </w:r>
      <w:r w:rsidR="005A6CE7" w:rsidRPr="005B61B4">
        <w:rPr>
          <w:rFonts w:asciiTheme="majorBidi" w:hAnsiTheme="majorBidi" w:cstheme="majorBidi"/>
          <w:b/>
          <w:bCs/>
          <w:color w:val="323232"/>
          <w:spacing w:val="-1"/>
        </w:rPr>
        <w:t>m</w:t>
      </w:r>
      <w:r w:rsidR="00216529" w:rsidRPr="005B61B4">
        <w:rPr>
          <w:rFonts w:asciiTheme="majorBidi" w:hAnsiTheme="majorBidi" w:cstheme="majorBidi"/>
          <w:b/>
          <w:bCs/>
          <w:color w:val="323232"/>
          <w:spacing w:val="-1"/>
        </w:rPr>
        <w:t>itation of Interference (Cont.)</w:t>
      </w:r>
    </w:p>
    <w:p w14:paraId="00098D19" w14:textId="77777777" w:rsidR="00113F2F" w:rsidRPr="00113F2F" w:rsidRDefault="00113F2F" w:rsidP="00113F2F">
      <w:pPr>
        <w:tabs>
          <w:tab w:val="left" w:pos="1131"/>
          <w:tab w:val="left" w:pos="2091"/>
          <w:tab w:val="left" w:pos="3072"/>
          <w:tab w:val="left" w:pos="4044"/>
          <w:tab w:val="left" w:pos="5016"/>
          <w:tab w:val="left" w:pos="5988"/>
          <w:tab w:val="left" w:pos="6960"/>
          <w:tab w:val="left" w:pos="7932"/>
          <w:tab w:val="left" w:pos="8904"/>
          <w:tab w:val="left" w:pos="9876"/>
        </w:tabs>
        <w:kinsoku w:val="0"/>
        <w:overflowPunct w:val="0"/>
        <w:spacing w:line="276" w:lineRule="auto"/>
        <w:contextualSpacing/>
        <w:rPr>
          <w:rFonts w:ascii="Arial" w:hAnsi="Arial" w:cs="Arial"/>
          <w:color w:val="00000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588" w:type="dxa"/>
        <w:jc w:val="center"/>
        <w:tblLook w:val="04A0" w:firstRow="1" w:lastRow="0" w:firstColumn="1" w:lastColumn="0" w:noHBand="0" w:noVBand="1"/>
      </w:tblPr>
      <w:tblGrid>
        <w:gridCol w:w="783"/>
        <w:gridCol w:w="784"/>
        <w:gridCol w:w="782"/>
        <w:gridCol w:w="1506"/>
        <w:gridCol w:w="781"/>
        <w:gridCol w:w="158"/>
        <w:gridCol w:w="625"/>
        <w:gridCol w:w="781"/>
        <w:gridCol w:w="781"/>
        <w:gridCol w:w="780"/>
        <w:gridCol w:w="782"/>
        <w:gridCol w:w="1045"/>
      </w:tblGrid>
      <w:tr w:rsidR="00E03A74" w:rsidRPr="00DA2847" w14:paraId="3D95AAC1" w14:textId="77777777" w:rsidTr="001261DF">
        <w:trPr>
          <w:jc w:val="center"/>
        </w:trPr>
        <w:tc>
          <w:tcPr>
            <w:tcW w:w="9588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84C565" w14:textId="77777777" w:rsidR="00E03A74" w:rsidRPr="002D0DE6" w:rsidRDefault="00213FB5" w:rsidP="00637966">
            <w:pPr>
              <w:tabs>
                <w:tab w:val="left" w:pos="1063"/>
              </w:tabs>
              <w:kinsoku w:val="0"/>
              <w:overflowPunct w:val="0"/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 xml:space="preserve">.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In</w:t>
            </w:r>
            <w:r w:rsidR="00E03A74" w:rsidRPr="002D0DE6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general,</w:t>
            </w:r>
            <w:r w:rsidR="00E03A74" w:rsidRPr="002D0DE6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how</w:t>
            </w:r>
            <w:r w:rsidR="00E03A74" w:rsidRPr="002D0DE6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much</w:t>
            </w:r>
            <w:r w:rsidR="00E03A74" w:rsidRPr="002D0DE6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does</w:t>
            </w:r>
            <w:r w:rsidR="00E03A74" w:rsidRPr="002D0DE6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="00E03A74" w:rsidRPr="002D0DE6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pain</w:t>
            </w:r>
            <w:r w:rsidR="00E03A74" w:rsidRPr="002D0DE6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interfere</w:t>
            </w:r>
            <w:r w:rsidR="00E03A74" w:rsidRPr="002D0DE6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with</w:t>
            </w:r>
            <w:r w:rsidR="00E03A74" w:rsidRPr="002D0DE6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="00E03A74" w:rsidRPr="002D0DE6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daily</w:t>
            </w:r>
            <w:r w:rsidR="00E03A74" w:rsidRPr="002D0DE6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activities?</w:t>
            </w:r>
            <w:r w:rsidR="00E03A74" w:rsidRPr="002D0DE6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 w:rsidR="00E03A74" w:rsidRPr="002D0DE6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 w:rsidR="00E03A74" w:rsidRPr="002D0DE6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 w:rsidRPr="002D0DE6">
              <w:rPr>
                <w:rFonts w:ascii="Arial" w:hAnsi="Arial" w:cs="Arial"/>
                <w:color w:val="323232"/>
                <w:sz w:val="20"/>
                <w:szCs w:val="20"/>
              </w:rPr>
              <w:t>number)</w:t>
            </w:r>
          </w:p>
        </w:tc>
      </w:tr>
      <w:tr w:rsidR="00E03A74" w14:paraId="3FE296F1" w14:textId="77777777" w:rsidTr="000A337D">
        <w:trPr>
          <w:jc w:val="center"/>
        </w:trPr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C479A4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B6603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56E55" w14:textId="77777777" w:rsidR="00E03A74" w:rsidRDefault="00215CFB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E03A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6ACA3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9C980" w14:textId="77777777" w:rsidR="00E03A74" w:rsidRDefault="00215CFB" w:rsidP="00215CFB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E03A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3F6A3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99B76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DEC50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F88DD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24AEB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F101E6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E03A74" w14:paraId="5907FFA8" w14:textId="77777777" w:rsidTr="000A337D">
        <w:trPr>
          <w:jc w:val="center"/>
        </w:trPr>
        <w:tc>
          <w:tcPr>
            <w:tcW w:w="463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C572D7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Does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not</w:t>
            </w:r>
            <w:r>
              <w:rPr>
                <w:rFonts w:ascii="Arial" w:hAnsi="Arial" w:cs="Arial"/>
                <w:color w:val="323232"/>
                <w:spacing w:val="-7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</w:rPr>
              <w:t>interfere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with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my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daily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activities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D39366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CA7C1C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Completely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Interferes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</w:rPr>
              <w:t>with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my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daily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activities</w:t>
            </w:r>
          </w:p>
        </w:tc>
      </w:tr>
      <w:tr w:rsidR="00E03A74" w:rsidRPr="00DA2847" w14:paraId="30C22FC4" w14:textId="77777777" w:rsidTr="001261DF">
        <w:trPr>
          <w:jc w:val="center"/>
        </w:trPr>
        <w:tc>
          <w:tcPr>
            <w:tcW w:w="9588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2E7C6CB" w14:textId="77777777" w:rsidR="00E03A74" w:rsidRPr="00415FE2" w:rsidRDefault="00213FB5" w:rsidP="00637966">
            <w:pPr>
              <w:tabs>
                <w:tab w:val="left" w:pos="1027"/>
              </w:tabs>
              <w:kinsoku w:val="0"/>
              <w:overflowPunct w:val="0"/>
              <w:spacing w:before="7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B</w:t>
            </w:r>
            <w:r w:rsidR="00E03A74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.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 xml:space="preserve"> How</w:t>
            </w:r>
            <w:r w:rsidR="00E03A74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much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do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you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limit</w:t>
            </w:r>
            <w:r w:rsidR="00E03A74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activities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to</w:t>
            </w:r>
            <w:r w:rsidR="00E03A74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prevent</w:t>
            </w:r>
            <w:r w:rsidR="00E03A74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pain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from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getting</w:t>
            </w:r>
            <w:r w:rsidR="00E03A74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worse?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number)</w:t>
            </w:r>
          </w:p>
        </w:tc>
      </w:tr>
      <w:tr w:rsidR="00E03A74" w14:paraId="3ECB0510" w14:textId="77777777" w:rsidTr="000A337D">
        <w:trPr>
          <w:jc w:val="center"/>
        </w:trPr>
        <w:tc>
          <w:tcPr>
            <w:tcW w:w="7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4AF39C3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47B339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B37330" w14:textId="77777777" w:rsidR="00E03A74" w:rsidRDefault="00215CFB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E03A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56DE6B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9F6A83" w14:textId="77777777" w:rsidR="00E03A74" w:rsidRDefault="00215CFB" w:rsidP="00215CFB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E03A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C613E8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F68FD6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F8D597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26DB52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B8ADFC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F7642E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E03A74" w:rsidRPr="00DA2847" w14:paraId="1EA8C244" w14:textId="77777777" w:rsidTr="001261DF">
        <w:trPr>
          <w:jc w:val="center"/>
        </w:trPr>
        <w:tc>
          <w:tcPr>
            <w:tcW w:w="9588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8E142D" w14:textId="77777777" w:rsidR="00E03A74" w:rsidRPr="00A12208" w:rsidRDefault="00213FB5" w:rsidP="00637966">
            <w:pPr>
              <w:tabs>
                <w:tab w:val="left" w:pos="1076"/>
                <w:tab w:val="left" w:pos="9360"/>
              </w:tabs>
              <w:kinsoku w:val="0"/>
              <w:overflowPunct w:val="0"/>
              <w:spacing w:before="153" w:line="276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C</w:t>
            </w:r>
            <w:r w:rsidR="00E03A74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.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How</w:t>
            </w:r>
            <w:r w:rsidR="00E03A74">
              <w:rPr>
                <w:rFonts w:ascii="Arial" w:hAnsi="Arial" w:cs="Arial"/>
                <w:color w:val="323232"/>
                <w:spacing w:val="-8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much</w:t>
            </w:r>
            <w:r w:rsidR="00E03A74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does</w:t>
            </w:r>
            <w:r w:rsidR="00E03A74">
              <w:rPr>
                <w:rFonts w:ascii="Arial" w:hAnsi="Arial" w:cs="Arial"/>
                <w:color w:val="323232"/>
                <w:spacing w:val="-8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="00E03A74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pain</w:t>
            </w:r>
            <w:r w:rsidR="00E03A74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interfere</w:t>
            </w:r>
            <w:r w:rsidR="00E03A74">
              <w:rPr>
                <w:rFonts w:ascii="Arial" w:hAnsi="Arial" w:cs="Arial"/>
                <w:color w:val="323232"/>
                <w:spacing w:val="-8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with</w:t>
            </w:r>
            <w:r w:rsidR="00E03A74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="00E03A74">
              <w:rPr>
                <w:rFonts w:ascii="Arial" w:hAnsi="Arial" w:cs="Arial"/>
                <w:color w:val="323232"/>
                <w:spacing w:val="-8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relationship</w:t>
            </w:r>
            <w:r w:rsidR="00E03A74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with</w:t>
            </w:r>
            <w:r w:rsidR="00E03A74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="00E03A74">
              <w:rPr>
                <w:rFonts w:ascii="Arial" w:hAnsi="Arial" w:cs="Arial"/>
                <w:color w:val="323232"/>
                <w:spacing w:val="-8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family/partner/significant</w:t>
            </w:r>
            <w:r w:rsidR="00E03A74">
              <w:rPr>
                <w:rFonts w:ascii="Arial" w:hAnsi="Arial" w:cs="Arial"/>
                <w:color w:val="323232"/>
                <w:spacing w:val="-8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others?</w:t>
            </w:r>
            <w:r w:rsidR="00E03A74">
              <w:rPr>
                <w:rFonts w:ascii="Arial" w:hAnsi="Arial" w:cs="Arial"/>
                <w:color w:val="323232"/>
                <w:spacing w:val="-8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 w:rsidR="00E03A74">
              <w:rPr>
                <w:rFonts w:ascii="Arial" w:hAnsi="Arial" w:cs="Arial"/>
                <w:color w:val="323232"/>
                <w:spacing w:val="29"/>
                <w:w w:val="99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 w:rsidR="00E03A74">
              <w:rPr>
                <w:rFonts w:ascii="Arial" w:hAnsi="Arial" w:cs="Arial"/>
                <w:color w:val="323232"/>
                <w:spacing w:val="-10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number)</w:t>
            </w:r>
          </w:p>
        </w:tc>
      </w:tr>
      <w:tr w:rsidR="00E03A74" w14:paraId="02DF612B" w14:textId="77777777" w:rsidTr="000A337D">
        <w:trPr>
          <w:jc w:val="center"/>
        </w:trPr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B315BDB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DC064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AA262" w14:textId="77777777" w:rsidR="00E03A74" w:rsidRDefault="00215CFB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E03A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44C37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C9FD0" w14:textId="77777777" w:rsidR="00E03A74" w:rsidRDefault="00215CFB" w:rsidP="00215CFB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E03A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BD37E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D55F3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72891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BFB9F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0DE66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60CE84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E03A74" w14:paraId="7A8C2F49" w14:textId="77777777" w:rsidTr="000A337D">
        <w:trPr>
          <w:jc w:val="center"/>
        </w:trPr>
        <w:tc>
          <w:tcPr>
            <w:tcW w:w="463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9F5F79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Does</w:t>
            </w:r>
            <w:r>
              <w:rPr>
                <w:rFonts w:ascii="Arial" w:hAnsi="Arial" w:cs="Arial"/>
                <w:color w:val="323232"/>
                <w:spacing w:val="-9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not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</w:rPr>
              <w:t>interfere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with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</w:rPr>
              <w:t>relationships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1E8F48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6BA455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Completely</w:t>
            </w:r>
            <w:r>
              <w:rPr>
                <w:rFonts w:ascii="Arial" w:hAnsi="Arial" w:cs="Arial"/>
                <w:color w:val="323232"/>
                <w:spacing w:val="-12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Interferes</w:t>
            </w:r>
            <w:r>
              <w:rPr>
                <w:rFonts w:ascii="Arial" w:hAnsi="Arial" w:cs="Arial"/>
                <w:color w:val="323232"/>
                <w:spacing w:val="-12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</w:rPr>
              <w:t>with</w:t>
            </w:r>
            <w:r>
              <w:rPr>
                <w:rFonts w:ascii="Arial" w:hAnsi="Arial" w:cs="Arial"/>
                <w:color w:val="323232"/>
                <w:spacing w:val="-13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relationships</w:t>
            </w:r>
          </w:p>
        </w:tc>
      </w:tr>
      <w:tr w:rsidR="00E03A74" w:rsidRPr="00DA2847" w14:paraId="477B2ABF" w14:textId="77777777" w:rsidTr="001261DF">
        <w:trPr>
          <w:jc w:val="center"/>
        </w:trPr>
        <w:tc>
          <w:tcPr>
            <w:tcW w:w="9588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FEFEA0" w14:textId="77777777" w:rsidR="00E03A74" w:rsidRPr="00A12208" w:rsidRDefault="00213FB5" w:rsidP="00637966">
            <w:pPr>
              <w:tabs>
                <w:tab w:val="left" w:pos="1112"/>
              </w:tabs>
              <w:kinsoku w:val="0"/>
              <w:overflowPunct w:val="0"/>
              <w:spacing w:before="71" w:line="276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z w:val="20"/>
                <w:szCs w:val="20"/>
              </w:rPr>
              <w:t>D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.</w:t>
            </w:r>
            <w:r w:rsidR="001B3EF8">
              <w:rPr>
                <w:rFonts w:ascii="Arial" w:hAnsi="Arial" w:cs="Arial"/>
                <w:color w:val="323232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How</w:t>
            </w:r>
            <w:r w:rsidR="00E03A74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much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does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pain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interfere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with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ability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to</w:t>
            </w:r>
            <w:r w:rsidR="00E03A74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do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jobs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around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home?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 w:rsidR="00E03A74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="00E03A74">
              <w:rPr>
                <w:rFonts w:ascii="Arial" w:hAnsi="Arial" w:cs="Arial"/>
                <w:color w:val="323232"/>
                <w:sz w:val="20"/>
                <w:szCs w:val="20"/>
              </w:rPr>
              <w:t>number)</w:t>
            </w:r>
          </w:p>
        </w:tc>
      </w:tr>
      <w:tr w:rsidR="00E03A74" w14:paraId="6AF9E984" w14:textId="77777777" w:rsidTr="000A337D">
        <w:trPr>
          <w:jc w:val="center"/>
        </w:trPr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23CD82" w14:textId="77777777" w:rsidR="00E03A74" w:rsidRDefault="001F1E0D" w:rsidP="001F1E0D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="00E03A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FD231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4CBC" w14:textId="77777777" w:rsidR="00E03A74" w:rsidRDefault="00215CFB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E03A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FA535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61C516" w14:textId="77777777" w:rsidR="00E03A74" w:rsidRDefault="00215CFB" w:rsidP="00215CFB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E03A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2A6DE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89698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6407A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45A71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7E7DE3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9B04954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E03A74" w14:paraId="51B84EB0" w14:textId="77777777" w:rsidTr="000A337D">
        <w:trPr>
          <w:jc w:val="center"/>
        </w:trPr>
        <w:tc>
          <w:tcPr>
            <w:tcW w:w="463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804A2B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Does</w:t>
            </w:r>
            <w:r>
              <w:rPr>
                <w:rFonts w:ascii="Arial" w:hAnsi="Arial" w:cs="Arial"/>
                <w:color w:val="323232"/>
                <w:spacing w:val="-9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not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</w:rPr>
              <w:t>interfere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AA059A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A59E58" w14:textId="77777777" w:rsidR="00E03A74" w:rsidRDefault="00E03A74" w:rsidP="00637966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Completely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unable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to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do</w:t>
            </w:r>
            <w:r>
              <w:rPr>
                <w:rFonts w:ascii="Arial" w:hAnsi="Arial" w:cs="Arial"/>
                <w:color w:val="323232"/>
                <w:spacing w:val="-7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any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job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around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home</w:t>
            </w:r>
          </w:p>
        </w:tc>
      </w:tr>
      <w:tr w:rsidR="00B96B03" w14:paraId="3B0E55BB" w14:textId="77777777" w:rsidTr="00610142">
        <w:trPr>
          <w:jc w:val="center"/>
        </w:trPr>
        <w:tc>
          <w:tcPr>
            <w:tcW w:w="9588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AFA309" w14:textId="77777777" w:rsidR="00B96B03" w:rsidRPr="00B96B03" w:rsidRDefault="00B96B03" w:rsidP="00610142">
            <w:r w:rsidRPr="00B17C2A">
              <w:t>E. How much does your pain interfere with your ability to shower or bathe without help from</w:t>
            </w:r>
            <w:r w:rsidR="00D05733">
              <w:t xml:space="preserve"> someone else? (Circle a number)</w:t>
            </w:r>
          </w:p>
        </w:tc>
      </w:tr>
      <w:tr w:rsidR="00FA20C3" w14:paraId="19D5534E" w14:textId="77777777" w:rsidTr="000A337D">
        <w:trPr>
          <w:jc w:val="center"/>
        </w:trPr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FFBA906" w14:textId="77777777" w:rsidR="00FA20C3" w:rsidRPr="00FA20C3" w:rsidRDefault="00FA20C3" w:rsidP="00610142">
            <w:pPr>
              <w:pStyle w:val="BodyText"/>
              <w:kinsoku w:val="0"/>
              <w:overflowPunct w:val="0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00699" w14:textId="77777777" w:rsidR="00FA20C3" w:rsidRPr="00FA20C3" w:rsidRDefault="00FA20C3" w:rsidP="00610142">
            <w:pPr>
              <w:pStyle w:val="BodyText"/>
              <w:kinsoku w:val="0"/>
              <w:overflowPunct w:val="0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9F700" w14:textId="77777777" w:rsidR="00FA20C3" w:rsidRPr="00FA20C3" w:rsidRDefault="00215CFB" w:rsidP="00610142">
            <w:pPr>
              <w:pStyle w:val="BodyText"/>
              <w:kinsoku w:val="0"/>
              <w:overflowPunct w:val="0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FA20C3"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55F32" w14:textId="77777777" w:rsidR="00FA20C3" w:rsidRPr="00FA20C3" w:rsidRDefault="00FA20C3" w:rsidP="00610142">
            <w:pPr>
              <w:pStyle w:val="BodyText"/>
              <w:kinsoku w:val="0"/>
              <w:overflowPunct w:val="0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1AA5F" w14:textId="77777777" w:rsidR="00FA20C3" w:rsidRPr="00FA20C3" w:rsidRDefault="00215CFB" w:rsidP="00215CFB">
            <w:pPr>
              <w:pStyle w:val="BodyText"/>
              <w:kinsoku w:val="0"/>
              <w:overflowPunct w:val="0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FA20C3"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1FAF8" w14:textId="77777777" w:rsidR="00FA20C3" w:rsidRPr="00FA20C3" w:rsidRDefault="00FA20C3" w:rsidP="00610142">
            <w:pPr>
              <w:pStyle w:val="BodyText"/>
              <w:kinsoku w:val="0"/>
              <w:overflowPunct w:val="0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5CAB1" w14:textId="77777777" w:rsidR="00FA20C3" w:rsidRPr="00FA20C3" w:rsidRDefault="00FA20C3" w:rsidP="00610142">
            <w:pPr>
              <w:pStyle w:val="BodyText"/>
              <w:kinsoku w:val="0"/>
              <w:overflowPunct w:val="0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DD6E6" w14:textId="77777777" w:rsidR="00FA20C3" w:rsidRPr="00FA20C3" w:rsidRDefault="00FA20C3" w:rsidP="00610142">
            <w:pPr>
              <w:pStyle w:val="BodyText"/>
              <w:kinsoku w:val="0"/>
              <w:overflowPunct w:val="0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9ECED" w14:textId="77777777" w:rsidR="00FA20C3" w:rsidRPr="00FA20C3" w:rsidRDefault="00FA20C3" w:rsidP="00610142">
            <w:pPr>
              <w:pStyle w:val="BodyText"/>
              <w:kinsoku w:val="0"/>
              <w:overflowPunct w:val="0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322DB" w14:textId="77777777" w:rsidR="00FA20C3" w:rsidRPr="00FA20C3" w:rsidRDefault="00FA20C3" w:rsidP="00610142">
            <w:pPr>
              <w:pStyle w:val="BodyText"/>
              <w:kinsoku w:val="0"/>
              <w:overflowPunct w:val="0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E7CEE77" w14:textId="77777777" w:rsidR="00FA20C3" w:rsidRPr="00FA20C3" w:rsidRDefault="00FA20C3" w:rsidP="00610142">
            <w:pPr>
              <w:pStyle w:val="BodyText"/>
              <w:kinsoku w:val="0"/>
              <w:overflowPunct w:val="0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6F2911" w14:paraId="3510520F" w14:textId="77777777" w:rsidTr="006F2911">
        <w:trPr>
          <w:jc w:val="center"/>
        </w:trPr>
        <w:tc>
          <w:tcPr>
            <w:tcW w:w="4794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7E9856B" w14:textId="77777777" w:rsidR="006F2911" w:rsidRPr="00B96B03" w:rsidRDefault="006F2911" w:rsidP="006F2911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Calibri" w:eastAsia="Calibri" w:hAnsi="Calibri" w:cs="Times New Roman"/>
              </w:rPr>
            </w:pPr>
            <w:r w:rsidRPr="006F2911">
              <w:rPr>
                <w:rFonts w:ascii="Arial" w:hAnsi="Arial" w:cs="Arial"/>
                <w:color w:val="323232"/>
              </w:rPr>
              <w:t>Does not interfere with relationships</w:t>
            </w:r>
          </w:p>
        </w:tc>
        <w:tc>
          <w:tcPr>
            <w:tcW w:w="479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4B0288C" w14:textId="77777777" w:rsidR="006F2911" w:rsidRPr="00B96B03" w:rsidRDefault="006F2911" w:rsidP="006F2911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</w:pPr>
            <w:r w:rsidRPr="006F2911">
              <w:rPr>
                <w:rFonts w:ascii="Arial" w:hAnsi="Arial" w:cs="Arial"/>
                <w:color w:val="323232"/>
              </w:rPr>
              <w:t>My pain makes it impossible to shower or bathe without help</w:t>
            </w:r>
          </w:p>
        </w:tc>
      </w:tr>
      <w:tr w:rsidR="009326C4" w:rsidRPr="00DA2847" w14:paraId="119BBFF2" w14:textId="77777777" w:rsidTr="001261DF">
        <w:trPr>
          <w:trHeight w:val="125"/>
          <w:jc w:val="center"/>
        </w:trPr>
        <w:tc>
          <w:tcPr>
            <w:tcW w:w="9588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28E310" w14:textId="77777777" w:rsidR="009326C4" w:rsidRPr="00576095" w:rsidRDefault="009326C4" w:rsidP="009326C4">
            <w:pPr>
              <w:tabs>
                <w:tab w:val="left" w:pos="1087"/>
              </w:tabs>
              <w:kinsoku w:val="0"/>
              <w:overflowPunct w:val="0"/>
              <w:spacing w:before="7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F.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How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much</w:t>
            </w:r>
            <w:r>
              <w:rPr>
                <w:rFonts w:ascii="Arial" w:hAnsi="Arial" w:cs="Arial"/>
                <w:color w:val="323232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does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pain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interfere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with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ability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to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write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or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type?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number)</w:t>
            </w:r>
          </w:p>
        </w:tc>
      </w:tr>
      <w:tr w:rsidR="009326C4" w14:paraId="3C375140" w14:textId="77777777" w:rsidTr="000A337D">
        <w:trPr>
          <w:jc w:val="center"/>
        </w:trPr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1F664E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48B71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61E01" w14:textId="77777777" w:rsidR="009326C4" w:rsidRDefault="00215CFB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932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9EFCB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11A03" w14:textId="77777777" w:rsidR="009326C4" w:rsidRDefault="00215CFB" w:rsidP="00215CFB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932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FA1B4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B7492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3DA61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DB72C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8D718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39091D4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9326C4" w14:paraId="571AEC0F" w14:textId="77777777" w:rsidTr="000A337D">
        <w:trPr>
          <w:jc w:val="center"/>
        </w:trPr>
        <w:tc>
          <w:tcPr>
            <w:tcW w:w="463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34D8EC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Does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not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</w:rPr>
              <w:t>interfere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at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all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7292F3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7C5D79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Makes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it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impossible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to</w:t>
            </w:r>
            <w:r>
              <w:rPr>
                <w:rFonts w:ascii="Arial" w:hAnsi="Arial" w:cs="Arial"/>
                <w:color w:val="323232"/>
                <w:spacing w:val="-7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323232"/>
              </w:rPr>
              <w:t>wrote</w:t>
            </w:r>
            <w:proofErr w:type="gramEnd"/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or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type</w:t>
            </w:r>
          </w:p>
        </w:tc>
      </w:tr>
      <w:tr w:rsidR="009326C4" w:rsidRPr="00DA2847" w14:paraId="057B4BA1" w14:textId="77777777" w:rsidTr="001261DF">
        <w:trPr>
          <w:jc w:val="center"/>
        </w:trPr>
        <w:tc>
          <w:tcPr>
            <w:tcW w:w="9588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DED417" w14:textId="77777777" w:rsidR="009326C4" w:rsidRPr="00576095" w:rsidRDefault="009326C4" w:rsidP="009326C4">
            <w:pPr>
              <w:tabs>
                <w:tab w:val="left" w:pos="1124"/>
              </w:tabs>
              <w:kinsoku w:val="0"/>
              <w:overflowPunct w:val="0"/>
              <w:spacing w:before="7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G.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How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much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does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pain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interfere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with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ability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to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dress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yourself?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number)</w:t>
            </w:r>
          </w:p>
        </w:tc>
      </w:tr>
      <w:tr w:rsidR="009326C4" w14:paraId="06BBC613" w14:textId="77777777" w:rsidTr="000A337D">
        <w:trPr>
          <w:jc w:val="center"/>
        </w:trPr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61107B9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232CD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43C035" w14:textId="77777777" w:rsidR="009326C4" w:rsidRDefault="00215CFB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932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19402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7FA26" w14:textId="77777777" w:rsidR="009326C4" w:rsidRDefault="00215CFB" w:rsidP="00215CFB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932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47387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0AEEC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38C5F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CDD12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9DD19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BF3E597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9326C4" w14:paraId="415A4AD9" w14:textId="77777777" w:rsidTr="000A337D">
        <w:trPr>
          <w:jc w:val="center"/>
        </w:trPr>
        <w:tc>
          <w:tcPr>
            <w:tcW w:w="463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CAA6FE3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Does</w:t>
            </w:r>
            <w:r>
              <w:rPr>
                <w:rFonts w:ascii="Arial" w:hAnsi="Arial" w:cs="Arial"/>
                <w:color w:val="323232"/>
                <w:spacing w:val="-9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not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</w:rPr>
              <w:t>interfere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933F04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E5577D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Makes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it</w:t>
            </w:r>
            <w:r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impossible</w:t>
            </w:r>
            <w:r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to</w:t>
            </w:r>
            <w:r>
              <w:rPr>
                <w:rFonts w:ascii="Arial" w:hAnsi="Arial" w:cs="Arial"/>
                <w:color w:val="323232"/>
                <w:spacing w:val="-7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dress</w:t>
            </w:r>
          </w:p>
        </w:tc>
      </w:tr>
      <w:tr w:rsidR="009326C4" w:rsidRPr="00DA2847" w14:paraId="66A8864F" w14:textId="77777777" w:rsidTr="001261DF">
        <w:trPr>
          <w:jc w:val="center"/>
        </w:trPr>
        <w:tc>
          <w:tcPr>
            <w:tcW w:w="9588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F64B03" w14:textId="77777777" w:rsidR="009326C4" w:rsidRPr="00576095" w:rsidRDefault="009326C4" w:rsidP="009326C4">
            <w:pPr>
              <w:tabs>
                <w:tab w:val="left" w:pos="1137"/>
              </w:tabs>
              <w:kinsoku w:val="0"/>
              <w:overflowPunct w:val="0"/>
              <w:spacing w:before="7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H.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How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much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does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pain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interfere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with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ability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to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engage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in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sexual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activities?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number)</w:t>
            </w:r>
          </w:p>
        </w:tc>
      </w:tr>
      <w:tr w:rsidR="009326C4" w14:paraId="1CD7103B" w14:textId="77777777" w:rsidTr="000A337D">
        <w:trPr>
          <w:jc w:val="center"/>
        </w:trPr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A3564D4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A1AF2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8680B" w14:textId="77777777" w:rsidR="009326C4" w:rsidRDefault="00215CFB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932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C3555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6AE5D" w14:textId="77777777" w:rsidR="009326C4" w:rsidRDefault="00215CFB" w:rsidP="00215CFB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932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BC6E7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A70B2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25946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78887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D826D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E917234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9326C4" w14:paraId="7445713E" w14:textId="77777777" w:rsidTr="000A337D">
        <w:trPr>
          <w:jc w:val="center"/>
        </w:trPr>
        <w:tc>
          <w:tcPr>
            <w:tcW w:w="463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966B06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</w:rPr>
              <w:t>Does not interfere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947284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F9E150" w14:textId="77777777" w:rsidR="009326C4" w:rsidRPr="00B31876" w:rsidRDefault="009326C4" w:rsidP="009326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impossible to engage in any sexual activity</w:t>
            </w:r>
          </w:p>
        </w:tc>
      </w:tr>
      <w:tr w:rsidR="009326C4" w:rsidRPr="00DA2847" w14:paraId="1D5771A2" w14:textId="77777777" w:rsidTr="001261DF">
        <w:trPr>
          <w:jc w:val="center"/>
        </w:trPr>
        <w:tc>
          <w:tcPr>
            <w:tcW w:w="9588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164B67" w14:textId="77777777" w:rsidR="009326C4" w:rsidRPr="00DA2847" w:rsidRDefault="009326C4" w:rsidP="009326C4">
            <w:pPr>
              <w:tabs>
                <w:tab w:val="left" w:pos="745"/>
              </w:tabs>
              <w:kinsoku w:val="0"/>
              <w:overflowPunct w:val="0"/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323232"/>
                <w:sz w:val="20"/>
                <w:szCs w:val="20"/>
              </w:rPr>
              <w:t>I. How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much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does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pain</w:t>
            </w:r>
            <w:r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interfere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with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ability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to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concentrate?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number</w:t>
            </w:r>
          </w:p>
        </w:tc>
      </w:tr>
      <w:tr w:rsidR="009326C4" w14:paraId="7D465096" w14:textId="77777777" w:rsidTr="000A337D">
        <w:trPr>
          <w:jc w:val="center"/>
        </w:trPr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AF04B5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</w:tcPr>
          <w:p w14:paraId="5B5457B6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</w:tcPr>
          <w:p w14:paraId="4DB5D7A7" w14:textId="77777777" w:rsidR="009326C4" w:rsidRDefault="00215CFB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932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</w:tcPr>
          <w:p w14:paraId="541F0925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</w:tcPr>
          <w:p w14:paraId="45AEA45C" w14:textId="77777777" w:rsidR="009326C4" w:rsidRDefault="00215CFB" w:rsidP="00215CFB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932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E4480B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</w:tcPr>
          <w:p w14:paraId="6BACBA0A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</w:tcPr>
          <w:p w14:paraId="5C6A0EFD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</w:tcPr>
          <w:p w14:paraId="6BCDD567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</w:tcPr>
          <w:p w14:paraId="5280B3EC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8346F7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9326C4" w14:paraId="44BE8682" w14:textId="77777777" w:rsidTr="000A337D">
        <w:trPr>
          <w:jc w:val="center"/>
        </w:trPr>
        <w:tc>
          <w:tcPr>
            <w:tcW w:w="463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D8E890D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  <w:spacing w:val="-1"/>
                <w:w w:val="95"/>
              </w:rPr>
              <w:t>Never</w:t>
            </w:r>
          </w:p>
        </w:tc>
        <w:tc>
          <w:tcPr>
            <w:tcW w:w="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2C6342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E8A2E9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323232"/>
              </w:rPr>
              <w:t>All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the</w:t>
            </w:r>
            <w:r>
              <w:rPr>
                <w:rFonts w:ascii="Arial" w:hAnsi="Arial" w:cs="Arial"/>
                <w:color w:val="323232"/>
                <w:spacing w:val="-5"/>
              </w:rPr>
              <w:t xml:space="preserve"> </w:t>
            </w:r>
            <w:r>
              <w:rPr>
                <w:rFonts w:ascii="Arial" w:hAnsi="Arial" w:cs="Arial"/>
                <w:color w:val="323232"/>
              </w:rPr>
              <w:t>time</w:t>
            </w:r>
          </w:p>
        </w:tc>
      </w:tr>
      <w:tr w:rsidR="009326C4" w14:paraId="5D002B38" w14:textId="77777777" w:rsidTr="000A337D">
        <w:trPr>
          <w:gridAfter w:val="11"/>
          <w:wAfter w:w="8805" w:type="dxa"/>
          <w:jc w:val="center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AF61A" w14:textId="77777777" w:rsidR="009326C4" w:rsidRDefault="009326C4" w:rsidP="009326C4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A86F322" w14:textId="77777777" w:rsidR="006D23BF" w:rsidRDefault="006D23BF" w:rsidP="00D325D8">
      <w:pPr>
        <w:pStyle w:val="BodyText"/>
        <w:kinsoku w:val="0"/>
        <w:overflowPunct w:val="0"/>
        <w:spacing w:line="276" w:lineRule="auto"/>
        <w:ind w:left="0" w:right="-29" w:firstLine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562A5FDA" w14:textId="77777777" w:rsidR="006D23BF" w:rsidRPr="006D23BF" w:rsidRDefault="006D23BF" w:rsidP="006D23BF"/>
    <w:p w14:paraId="32AC1BBE" w14:textId="77777777" w:rsidR="006D23BF" w:rsidRPr="006D23BF" w:rsidRDefault="006D23BF" w:rsidP="006D23BF"/>
    <w:p w14:paraId="0FB110EF" w14:textId="77777777" w:rsidR="006D23BF" w:rsidRPr="006D23BF" w:rsidRDefault="006D23BF" w:rsidP="006D23BF"/>
    <w:p w14:paraId="16E34A30" w14:textId="77777777" w:rsidR="006D23BF" w:rsidRPr="006D23BF" w:rsidRDefault="006D23BF" w:rsidP="006D23BF"/>
    <w:p w14:paraId="28A1D11B" w14:textId="77777777" w:rsidR="006D23BF" w:rsidRPr="006D23BF" w:rsidRDefault="006D23BF" w:rsidP="006D23BF"/>
    <w:p w14:paraId="62DFBF17" w14:textId="77777777" w:rsidR="006D23BF" w:rsidRPr="006D23BF" w:rsidRDefault="006D23BF" w:rsidP="006D23BF"/>
    <w:p w14:paraId="3CB2BDBB" w14:textId="77777777" w:rsidR="006D23BF" w:rsidRPr="006D23BF" w:rsidRDefault="006D23BF" w:rsidP="006D23BF"/>
    <w:p w14:paraId="302589BF" w14:textId="77777777" w:rsidR="006D23BF" w:rsidRPr="006D23BF" w:rsidRDefault="006D23BF" w:rsidP="006D23BF"/>
    <w:p w14:paraId="2B2243EC" w14:textId="77777777" w:rsidR="006D23BF" w:rsidRPr="006D23BF" w:rsidRDefault="006D23BF" w:rsidP="006D23BF"/>
    <w:p w14:paraId="5C947EE9" w14:textId="77777777" w:rsidR="006D23BF" w:rsidRPr="006D23BF" w:rsidRDefault="006D23BF" w:rsidP="006D23BF"/>
    <w:p w14:paraId="47D5AA1A" w14:textId="77777777" w:rsidR="006D23BF" w:rsidRPr="006D23BF" w:rsidRDefault="006D23BF" w:rsidP="006D23BF"/>
    <w:p w14:paraId="6AEB9224" w14:textId="77777777" w:rsidR="006D23BF" w:rsidRPr="006D23BF" w:rsidRDefault="006D23BF" w:rsidP="006D23BF"/>
    <w:p w14:paraId="6A526217" w14:textId="77777777" w:rsidR="006D23BF" w:rsidRPr="006D23BF" w:rsidRDefault="006D23BF" w:rsidP="006D23BF"/>
    <w:p w14:paraId="758A05A9" w14:textId="77777777" w:rsidR="006D23BF" w:rsidRPr="006D23BF" w:rsidRDefault="006D23BF" w:rsidP="006D23BF"/>
    <w:p w14:paraId="4B082785" w14:textId="77777777" w:rsidR="006D23BF" w:rsidRPr="006D23BF" w:rsidRDefault="006D23BF" w:rsidP="006D23BF"/>
    <w:p w14:paraId="12E0EE5D" w14:textId="77777777" w:rsidR="006D23BF" w:rsidRPr="006D23BF" w:rsidRDefault="006D23BF" w:rsidP="006D23BF"/>
    <w:p w14:paraId="5A251F7B" w14:textId="77777777" w:rsidR="006D23BF" w:rsidRDefault="006D23BF" w:rsidP="00D325D8">
      <w:pPr>
        <w:pStyle w:val="BodyText"/>
        <w:kinsoku w:val="0"/>
        <w:overflowPunct w:val="0"/>
        <w:spacing w:line="276" w:lineRule="auto"/>
        <w:ind w:left="0" w:right="-29" w:firstLine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5D358647" w14:textId="77777777" w:rsidR="006D23BF" w:rsidRDefault="006D23BF" w:rsidP="006D23BF">
      <w:pPr>
        <w:pStyle w:val="BodyText"/>
        <w:tabs>
          <w:tab w:val="center" w:pos="916"/>
        </w:tabs>
        <w:kinsoku w:val="0"/>
        <w:overflowPunct w:val="0"/>
        <w:spacing w:line="276" w:lineRule="auto"/>
        <w:ind w:left="0" w:right="-29" w:firstLine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96D2E67" w14:textId="77777777" w:rsidR="006D23BF" w:rsidRDefault="006D23BF" w:rsidP="006D23BF">
      <w:pPr>
        <w:pStyle w:val="BodyText"/>
        <w:tabs>
          <w:tab w:val="center" w:pos="916"/>
        </w:tabs>
        <w:kinsoku w:val="0"/>
        <w:overflowPunct w:val="0"/>
        <w:spacing w:line="276" w:lineRule="auto"/>
        <w:ind w:left="0" w:right="-29" w:firstLine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4620B7D2" w14:textId="77777777" w:rsidR="0057047C" w:rsidRDefault="0057047C" w:rsidP="0028352A">
      <w:pPr>
        <w:kinsoku w:val="0"/>
        <w:overflowPunct w:val="0"/>
        <w:spacing w:before="71" w:line="252" w:lineRule="exact"/>
        <w:ind w:left="720" w:firstLine="720"/>
        <w:contextualSpacing/>
        <w:outlineLvl w:val="0"/>
        <w:rPr>
          <w:rFonts w:asciiTheme="majorBidi" w:hAnsiTheme="majorBidi" w:cstheme="majorBidi"/>
          <w:b/>
          <w:bCs/>
          <w:color w:val="323232"/>
        </w:rPr>
      </w:pPr>
    </w:p>
    <w:p w14:paraId="4CB24D37" w14:textId="1030B293" w:rsidR="0057047C" w:rsidRDefault="00764324" w:rsidP="0028352A">
      <w:pPr>
        <w:kinsoku w:val="0"/>
        <w:overflowPunct w:val="0"/>
        <w:spacing w:before="71" w:line="252" w:lineRule="exact"/>
        <w:ind w:left="720" w:firstLine="720"/>
        <w:contextualSpacing/>
        <w:outlineLvl w:val="0"/>
        <w:rPr>
          <w:rFonts w:asciiTheme="majorBidi" w:hAnsiTheme="majorBidi" w:cstheme="majorBidi"/>
          <w:b/>
          <w:bCs/>
          <w:color w:val="323232"/>
        </w:rPr>
      </w:pPr>
      <w:r>
        <w:rPr>
          <w:rFonts w:asciiTheme="majorBidi" w:hAnsiTheme="majorBidi" w:cstheme="majorBidi"/>
          <w:b/>
          <w:bCs/>
          <w:color w:val="323232"/>
        </w:rPr>
        <w:t xml:space="preserve">         </w:t>
      </w:r>
    </w:p>
    <w:p w14:paraId="5F9BAB08" w14:textId="77777777" w:rsidR="0057047C" w:rsidRDefault="0057047C" w:rsidP="0028352A">
      <w:pPr>
        <w:kinsoku w:val="0"/>
        <w:overflowPunct w:val="0"/>
        <w:spacing w:before="71" w:line="252" w:lineRule="exact"/>
        <w:ind w:left="720" w:firstLine="720"/>
        <w:contextualSpacing/>
        <w:outlineLvl w:val="0"/>
        <w:rPr>
          <w:rFonts w:asciiTheme="majorBidi" w:hAnsiTheme="majorBidi" w:cstheme="majorBidi"/>
          <w:b/>
          <w:bCs/>
          <w:color w:val="323232"/>
        </w:rPr>
      </w:pPr>
    </w:p>
    <w:p w14:paraId="1680D83D" w14:textId="77777777" w:rsidR="00764324" w:rsidRDefault="00764324" w:rsidP="0028352A">
      <w:pPr>
        <w:kinsoku w:val="0"/>
        <w:overflowPunct w:val="0"/>
        <w:spacing w:before="71" w:line="252" w:lineRule="exact"/>
        <w:ind w:left="720" w:firstLine="720"/>
        <w:contextualSpacing/>
        <w:outlineLvl w:val="0"/>
        <w:rPr>
          <w:rFonts w:asciiTheme="majorBidi" w:hAnsiTheme="majorBidi" w:cstheme="majorBidi"/>
          <w:b/>
          <w:bCs/>
          <w:color w:val="323232"/>
        </w:rPr>
      </w:pPr>
    </w:p>
    <w:p w14:paraId="1C9A12BE" w14:textId="373F67E0" w:rsidR="006D23BF" w:rsidRPr="00576095" w:rsidRDefault="006D23BF" w:rsidP="0028352A">
      <w:pPr>
        <w:kinsoku w:val="0"/>
        <w:overflowPunct w:val="0"/>
        <w:spacing w:before="71" w:line="252" w:lineRule="exact"/>
        <w:ind w:left="720" w:firstLine="720"/>
        <w:contextualSpacing/>
        <w:outlineLvl w:val="0"/>
        <w:rPr>
          <w:rFonts w:asciiTheme="majorBidi" w:hAnsiTheme="majorBidi" w:cstheme="majorBidi"/>
          <w:color w:val="000000"/>
        </w:rPr>
      </w:pPr>
      <w:r w:rsidRPr="00576095">
        <w:rPr>
          <w:rFonts w:asciiTheme="majorBidi" w:hAnsiTheme="majorBidi" w:cstheme="majorBidi"/>
          <w:b/>
          <w:bCs/>
          <w:color w:val="323232"/>
        </w:rPr>
        <w:t>Sum</w:t>
      </w:r>
      <w:r w:rsidRPr="00576095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score</w:t>
      </w:r>
      <w:r w:rsidRPr="00576095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of</w:t>
      </w:r>
      <w:r w:rsidRPr="00576095">
        <w:rPr>
          <w:rFonts w:asciiTheme="majorBidi" w:hAnsiTheme="majorBidi" w:cstheme="majorBidi"/>
          <w:b/>
          <w:bCs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Section</w:t>
      </w:r>
      <w:r w:rsidRPr="00576095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II:</w:t>
      </w:r>
    </w:p>
    <w:p w14:paraId="5DCDB706" w14:textId="77777777" w:rsidR="006D23BF" w:rsidRDefault="006D23BF" w:rsidP="006D23BF">
      <w:pPr>
        <w:tabs>
          <w:tab w:val="left" w:pos="5277"/>
        </w:tabs>
        <w:kinsoku w:val="0"/>
        <w:overflowPunct w:val="0"/>
        <w:ind w:left="1440" w:right="6197"/>
        <w:contextualSpacing/>
        <w:rPr>
          <w:rFonts w:asciiTheme="majorBidi" w:hAnsiTheme="majorBidi" w:cstheme="majorBidi"/>
          <w:b/>
          <w:bCs/>
          <w:color w:val="323232"/>
          <w:spacing w:val="-11"/>
        </w:rPr>
      </w:pPr>
      <w:r w:rsidRPr="00576095">
        <w:rPr>
          <w:rFonts w:asciiTheme="majorBidi" w:hAnsiTheme="majorBidi" w:cstheme="majorBidi"/>
          <w:b/>
          <w:bCs/>
          <w:color w:val="323232"/>
        </w:rPr>
        <w:t>A</w:t>
      </w:r>
      <w:r w:rsidRPr="00576095">
        <w:rPr>
          <w:rFonts w:asciiTheme="majorBidi" w:hAnsiTheme="majorBidi" w:cstheme="majorBidi"/>
          <w:b/>
          <w:bCs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–</w:t>
      </w:r>
      <w:r w:rsidRPr="00576095">
        <w:rPr>
          <w:rFonts w:asciiTheme="majorBidi" w:hAnsiTheme="majorBidi" w:cstheme="majorBidi"/>
          <w:b/>
          <w:bCs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P</w:t>
      </w:r>
      <w:r w:rsidRPr="00576095">
        <w:rPr>
          <w:rFonts w:asciiTheme="majorBidi" w:hAnsiTheme="majorBidi" w:cstheme="majorBidi"/>
          <w:b/>
          <w:bCs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=</w:t>
      </w:r>
      <w:r w:rsidRPr="00576095">
        <w:rPr>
          <w:rFonts w:asciiTheme="majorBidi" w:hAnsiTheme="majorBidi" w:cstheme="majorBidi"/>
          <w:b/>
          <w:bCs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Total</w:t>
      </w:r>
      <w:r w:rsidRPr="00576095">
        <w:rPr>
          <w:rFonts w:asciiTheme="majorBidi" w:hAnsiTheme="majorBidi" w:cstheme="majorBidi"/>
          <w:b/>
          <w:bCs/>
          <w:color w:val="323232"/>
          <w:spacing w:val="-4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score</w:t>
      </w:r>
      <w:r w:rsidRPr="00576095">
        <w:rPr>
          <w:rFonts w:asciiTheme="majorBidi" w:hAnsiTheme="majorBidi" w:cstheme="majorBidi"/>
          <w:b/>
          <w:bCs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for</w:t>
      </w:r>
      <w:r w:rsidRPr="00576095">
        <w:rPr>
          <w:rFonts w:asciiTheme="majorBidi" w:hAnsiTheme="majorBidi" w:cstheme="majorBidi"/>
          <w:b/>
          <w:bCs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activities</w:t>
      </w:r>
      <w:r w:rsidRPr="00576095">
        <w:rPr>
          <w:rFonts w:asciiTheme="majorBidi" w:hAnsiTheme="majorBidi" w:cstheme="majorBidi"/>
          <w:b/>
          <w:bCs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  <w:spacing w:val="-1"/>
        </w:rPr>
        <w:t>limitation/16</w:t>
      </w:r>
      <w:r w:rsidRPr="00576095">
        <w:rPr>
          <w:rFonts w:asciiTheme="majorBidi" w:hAnsiTheme="majorBidi" w:cstheme="majorBidi"/>
          <w:b/>
          <w:bCs/>
          <w:color w:val="323232"/>
          <w:spacing w:val="-5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=</w:t>
      </w:r>
      <w:r w:rsidRPr="00576095">
        <w:rPr>
          <w:rFonts w:asciiTheme="majorBidi" w:hAnsiTheme="majorBidi" w:cstheme="majorBidi"/>
          <w:b/>
          <w:bCs/>
          <w:color w:val="323232"/>
          <w:spacing w:val="24"/>
          <w:w w:val="99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Mean</w:t>
      </w:r>
      <w:r w:rsidRPr="00576095">
        <w:rPr>
          <w:rFonts w:asciiTheme="majorBidi" w:hAnsiTheme="majorBidi" w:cstheme="majorBidi"/>
          <w:b/>
          <w:bCs/>
          <w:color w:val="323232"/>
          <w:spacing w:val="-9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Activity</w:t>
      </w:r>
      <w:r w:rsidRPr="00576095">
        <w:rPr>
          <w:rFonts w:asciiTheme="majorBidi" w:hAnsiTheme="majorBidi" w:cstheme="majorBidi"/>
          <w:b/>
          <w:bCs/>
          <w:color w:val="323232"/>
          <w:spacing w:val="-11"/>
        </w:rPr>
        <w:t xml:space="preserve"> </w:t>
      </w:r>
    </w:p>
    <w:p w14:paraId="09823C9D" w14:textId="7286640D" w:rsidR="00115285" w:rsidRDefault="006D23BF" w:rsidP="006D23BF">
      <w:pPr>
        <w:tabs>
          <w:tab w:val="left" w:pos="5277"/>
        </w:tabs>
        <w:kinsoku w:val="0"/>
        <w:overflowPunct w:val="0"/>
        <w:ind w:left="1440" w:right="6197"/>
        <w:contextualSpacing/>
        <w:rPr>
          <w:rFonts w:ascii="Arial" w:hAnsi="Arial" w:cs="Arial"/>
          <w:b/>
          <w:bCs/>
          <w:spacing w:val="-1"/>
          <w:sz w:val="18"/>
          <w:szCs w:val="18"/>
        </w:rPr>
      </w:pPr>
      <w:r w:rsidRPr="00576095">
        <w:rPr>
          <w:rFonts w:asciiTheme="majorBidi" w:hAnsiTheme="majorBidi" w:cstheme="majorBidi"/>
          <w:b/>
          <w:bCs/>
          <w:color w:val="323232"/>
        </w:rPr>
        <w:t>Limitation</w:t>
      </w:r>
      <w:r w:rsidRPr="00576095">
        <w:rPr>
          <w:rFonts w:asciiTheme="majorBidi" w:hAnsiTheme="majorBidi" w:cstheme="majorBidi"/>
          <w:b/>
          <w:bCs/>
          <w:color w:val="323232"/>
          <w:spacing w:val="-9"/>
        </w:rPr>
        <w:t xml:space="preserve"> </w:t>
      </w:r>
      <w:r w:rsidRPr="00576095">
        <w:rPr>
          <w:rFonts w:asciiTheme="majorBidi" w:hAnsiTheme="majorBidi" w:cstheme="majorBidi"/>
          <w:b/>
          <w:bCs/>
          <w:color w:val="323232"/>
        </w:rPr>
        <w:t>=</w:t>
      </w:r>
      <w:r w:rsidR="004D5E02">
        <w:rPr>
          <w:rFonts w:asciiTheme="majorBidi" w:hAnsiTheme="majorBidi" w:cstheme="majorBidi"/>
          <w:b/>
          <w:bCs/>
          <w:color w:val="323232"/>
        </w:rPr>
        <w:t xml:space="preserve"> </w:t>
      </w:r>
      <w:r w:rsidR="004D5E02" w:rsidRPr="005B61B4">
        <w:rPr>
          <w:rFonts w:ascii="Arial" w:hAnsi="Arial" w:cs="Arial"/>
          <w:b/>
          <w:bCs/>
          <w:spacing w:val="-1"/>
          <w:sz w:val="18"/>
          <w:szCs w:val="18"/>
        </w:rPr>
        <w:t>__________________________</w:t>
      </w:r>
    </w:p>
    <w:p w14:paraId="645BFD85" w14:textId="77777777" w:rsidR="00D325D8" w:rsidRDefault="00946758" w:rsidP="006D23BF">
      <w:pPr>
        <w:pStyle w:val="BodyText"/>
        <w:tabs>
          <w:tab w:val="center" w:pos="916"/>
        </w:tabs>
        <w:kinsoku w:val="0"/>
        <w:overflowPunct w:val="0"/>
        <w:spacing w:line="276" w:lineRule="auto"/>
        <w:ind w:left="0" w:right="-29" w:firstLine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946758">
        <w:rPr>
          <w:rFonts w:ascii="Arial" w:hAnsi="Arial" w:cs="Arial"/>
          <w:b/>
          <w:bCs/>
          <w:noProof/>
          <w:color w:val="32323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453C41E" wp14:editId="5C979B7F">
                <wp:simplePos x="0" y="0"/>
                <wp:positionH relativeFrom="margin">
                  <wp:posOffset>524317</wp:posOffset>
                </wp:positionH>
                <wp:positionV relativeFrom="paragraph">
                  <wp:posOffset>247623</wp:posOffset>
                </wp:positionV>
                <wp:extent cx="58864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80E705" id="Straight Connector 5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1.3pt,19.5pt" to="504.8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D23BF"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</w:p>
    <w:p w14:paraId="3819B0C8" w14:textId="77777777" w:rsidR="00115285" w:rsidRPr="005B61B4" w:rsidRDefault="000F4884" w:rsidP="005B61B4">
      <w:pPr>
        <w:kinsoku w:val="0"/>
        <w:overflowPunct w:val="0"/>
        <w:ind w:left="832"/>
        <w:contextualSpacing/>
        <w:outlineLvl w:val="0"/>
        <w:rPr>
          <w:rFonts w:ascii="Arial" w:hAnsi="Arial" w:cs="Arial"/>
          <w:b/>
          <w:bCs/>
          <w:color w:val="323232"/>
        </w:rPr>
        <w:sectPr w:rsidR="00115285" w:rsidRPr="005B61B4">
          <w:pgSz w:w="12240" w:h="15840"/>
          <w:pgMar w:top="180" w:right="400" w:bottom="280" w:left="260" w:header="720" w:footer="720" w:gutter="0"/>
          <w:cols w:space="720" w:equalWidth="0">
            <w:col w:w="11580"/>
          </w:cols>
          <w:noEndnote/>
        </w:sectPr>
      </w:pPr>
      <w:r w:rsidRPr="005B61B4">
        <w:rPr>
          <w:rFonts w:ascii="Arial" w:hAnsi="Arial" w:cs="Arial"/>
          <w:b/>
          <w:bCs/>
          <w:color w:val="323232"/>
        </w:rPr>
        <w:tab/>
      </w:r>
      <w:r w:rsidR="00115285" w:rsidRPr="005B61B4">
        <w:rPr>
          <w:rFonts w:ascii="Arial" w:hAnsi="Arial" w:cs="Arial"/>
          <w:b/>
          <w:bCs/>
          <w:color w:val="323232"/>
        </w:rPr>
        <w:t>Page 2 of 4</w:t>
      </w:r>
    </w:p>
    <w:p w14:paraId="4C9FBDD9" w14:textId="77777777" w:rsidR="00E03A74" w:rsidRPr="008471C8" w:rsidRDefault="00E03A74" w:rsidP="008471C8">
      <w:pPr>
        <w:tabs>
          <w:tab w:val="left" w:pos="2091"/>
        </w:tabs>
        <w:rPr>
          <w:rFonts w:ascii="Arial" w:hAnsi="Arial" w:cs="Arial"/>
          <w:sz w:val="20"/>
          <w:szCs w:val="20"/>
        </w:rPr>
        <w:sectPr w:rsidR="00E03A74" w:rsidRPr="008471C8" w:rsidSect="00D325D8">
          <w:type w:val="continuous"/>
          <w:pgSz w:w="12240" w:h="15840"/>
          <w:pgMar w:top="180" w:right="400" w:bottom="280" w:left="260" w:header="720" w:footer="720" w:gutter="0"/>
          <w:cols w:space="720" w:equalWidth="0">
            <w:col w:w="11580"/>
          </w:cols>
          <w:noEndnote/>
        </w:sectPr>
      </w:pPr>
    </w:p>
    <w:p w14:paraId="27431BD4" w14:textId="77777777" w:rsidR="00243DD2" w:rsidRPr="00946758" w:rsidRDefault="00946758" w:rsidP="00946758">
      <w:pPr>
        <w:tabs>
          <w:tab w:val="left" w:pos="3268"/>
        </w:tabs>
        <w:kinsoku w:val="0"/>
        <w:overflowPunct w:val="0"/>
        <w:contextualSpacing/>
        <w:rPr>
          <w:rFonts w:ascii="Arial" w:hAnsi="Arial" w:cs="Arial"/>
          <w:bCs/>
          <w:color w:val="323232"/>
        </w:rPr>
      </w:pPr>
      <w:r w:rsidRPr="00946758">
        <w:rPr>
          <w:rFonts w:ascii="Arial" w:hAnsi="Arial" w:cs="Arial"/>
          <w:bCs/>
          <w:color w:val="323232"/>
        </w:rPr>
        <w:lastRenderedPageBreak/>
        <w:tab/>
      </w:r>
    </w:p>
    <w:p w14:paraId="548F605E" w14:textId="77777777" w:rsidR="00243DD2" w:rsidRDefault="00243DD2" w:rsidP="00243DD2">
      <w:pPr>
        <w:kinsoku w:val="0"/>
        <w:overflowPunct w:val="0"/>
        <w:spacing w:before="71"/>
        <w:contextualSpacing/>
        <w:rPr>
          <w:rFonts w:ascii="Arial" w:hAnsi="Arial" w:cs="Arial"/>
          <w:color w:val="000000"/>
          <w:sz w:val="20"/>
          <w:szCs w:val="20"/>
        </w:rPr>
      </w:pPr>
    </w:p>
    <w:p w14:paraId="1B70D383" w14:textId="1ACD763B" w:rsidR="007B6116" w:rsidRDefault="002F1DD7" w:rsidP="005B61B4">
      <w:pPr>
        <w:tabs>
          <w:tab w:val="left" w:pos="1131"/>
          <w:tab w:val="left" w:pos="2101"/>
          <w:tab w:val="left" w:pos="3072"/>
          <w:tab w:val="left" w:pos="4044"/>
          <w:tab w:val="left" w:pos="5016"/>
          <w:tab w:val="left" w:pos="5988"/>
          <w:tab w:val="left" w:pos="6960"/>
          <w:tab w:val="left" w:pos="7932"/>
          <w:tab w:val="left" w:pos="8904"/>
          <w:tab w:val="left" w:pos="9876"/>
        </w:tabs>
        <w:kinsoku w:val="0"/>
        <w:overflowPunct w:val="0"/>
        <w:spacing w:line="276" w:lineRule="auto"/>
        <w:contextualSpacing/>
        <w:rPr>
          <w:rFonts w:asciiTheme="majorBidi" w:hAnsiTheme="majorBidi" w:cstheme="majorBidi"/>
          <w:b/>
          <w:bCs/>
          <w:color w:val="323232"/>
          <w:spacing w:val="-1"/>
        </w:rPr>
      </w:pPr>
      <w:r>
        <w:rPr>
          <w:rFonts w:asciiTheme="majorBidi" w:hAnsiTheme="majorBidi" w:cstheme="majorBidi"/>
          <w:b/>
          <w:bCs/>
          <w:color w:val="323232"/>
          <w:spacing w:val="-1"/>
        </w:rPr>
        <w:t xml:space="preserve">                  </w:t>
      </w:r>
      <w:r w:rsidR="007B6116" w:rsidRPr="00576095">
        <w:rPr>
          <w:rFonts w:asciiTheme="majorBidi" w:hAnsiTheme="majorBidi" w:cstheme="majorBidi"/>
          <w:b/>
          <w:bCs/>
          <w:color w:val="323232"/>
          <w:spacing w:val="-1"/>
        </w:rPr>
        <w:t>III. Individual’s</w:t>
      </w:r>
      <w:r w:rsidR="007B6116" w:rsidRPr="005B61B4">
        <w:rPr>
          <w:rFonts w:asciiTheme="majorBidi" w:hAnsiTheme="majorBidi" w:cstheme="majorBidi"/>
          <w:b/>
          <w:bCs/>
          <w:color w:val="323232"/>
          <w:spacing w:val="-1"/>
        </w:rPr>
        <w:t xml:space="preserve"> Report of Effect of Pain on Mood</w:t>
      </w:r>
    </w:p>
    <w:p w14:paraId="43B0D85C" w14:textId="77777777" w:rsidR="005B61B4" w:rsidRPr="00576095" w:rsidRDefault="005B61B4" w:rsidP="005B61B4">
      <w:pPr>
        <w:tabs>
          <w:tab w:val="left" w:pos="1131"/>
          <w:tab w:val="left" w:pos="2101"/>
          <w:tab w:val="left" w:pos="3072"/>
          <w:tab w:val="left" w:pos="4044"/>
          <w:tab w:val="left" w:pos="5016"/>
          <w:tab w:val="left" w:pos="5988"/>
          <w:tab w:val="left" w:pos="6960"/>
          <w:tab w:val="left" w:pos="7932"/>
          <w:tab w:val="left" w:pos="8904"/>
          <w:tab w:val="left" w:pos="9876"/>
        </w:tabs>
        <w:kinsoku w:val="0"/>
        <w:overflowPunct w:val="0"/>
        <w:spacing w:line="276" w:lineRule="auto"/>
        <w:contextualSpacing/>
        <w:rPr>
          <w:rFonts w:asciiTheme="majorBidi" w:hAnsiTheme="majorBidi" w:cstheme="majorBidi"/>
          <w:color w:val="00000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9"/>
        <w:gridCol w:w="870"/>
        <w:gridCol w:w="870"/>
        <w:gridCol w:w="870"/>
        <w:gridCol w:w="871"/>
        <w:gridCol w:w="871"/>
        <w:gridCol w:w="871"/>
        <w:gridCol w:w="871"/>
        <w:gridCol w:w="871"/>
        <w:gridCol w:w="871"/>
        <w:gridCol w:w="871"/>
      </w:tblGrid>
      <w:tr w:rsidR="00C8389A" w:rsidRPr="00DA2847" w14:paraId="08A61462" w14:textId="77777777" w:rsidTr="00495B12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6F0881" w14:textId="77777777" w:rsidR="00C8389A" w:rsidRPr="00211B9D" w:rsidRDefault="00C8389A" w:rsidP="008E1A30">
            <w:pPr>
              <w:tabs>
                <w:tab w:val="left" w:pos="509"/>
              </w:tabs>
              <w:kinsoku w:val="0"/>
              <w:overflowPunct w:val="0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A.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Rate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overall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mood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during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the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past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week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number)</w:t>
            </w:r>
          </w:p>
        </w:tc>
      </w:tr>
      <w:tr w:rsidR="00C8389A" w14:paraId="3B2AC849" w14:textId="77777777" w:rsidTr="00495B12">
        <w:trPr>
          <w:jc w:val="center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68AD12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58C47197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034696D6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46152F36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10F8D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4A7E520A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6B1E1DDA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7D6C1453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4B627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6ADCD5B3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FF2492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C8389A" w14:paraId="44DC92CA" w14:textId="77777777" w:rsidTr="00495B12">
        <w:trPr>
          <w:jc w:val="center"/>
        </w:trPr>
        <w:tc>
          <w:tcPr>
            <w:tcW w:w="4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3526ACA" w14:textId="77777777" w:rsidR="00C8389A" w:rsidRPr="0095556C" w:rsidRDefault="00C8389A" w:rsidP="008E1A30">
            <w:pPr>
              <w:pStyle w:val="BodyText"/>
              <w:ind w:left="0" w:firstLine="0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95556C">
              <w:rPr>
                <w:rFonts w:asciiTheme="minorBidi" w:hAnsiTheme="minorBidi" w:cstheme="minorBidi"/>
              </w:rPr>
              <w:t>Extremely</w:t>
            </w:r>
            <w:r w:rsidRPr="0095556C">
              <w:rPr>
                <w:rFonts w:asciiTheme="minorBidi" w:hAnsiTheme="minorBidi" w:cstheme="minorBidi"/>
                <w:spacing w:val="-20"/>
              </w:rPr>
              <w:t xml:space="preserve"> </w:t>
            </w:r>
            <w:r w:rsidRPr="0095556C">
              <w:rPr>
                <w:rFonts w:asciiTheme="minorBidi" w:hAnsiTheme="minorBidi" w:cstheme="minorBidi"/>
              </w:rPr>
              <w:t>high/good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D7B228" w14:textId="77777777" w:rsidR="00C8389A" w:rsidRPr="0095556C" w:rsidRDefault="00C8389A" w:rsidP="008E1A30">
            <w:pPr>
              <w:pStyle w:val="BodyText"/>
              <w:ind w:left="0" w:firstLine="0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DA7C3A" w14:textId="77777777" w:rsidR="00C8389A" w:rsidRPr="0095556C" w:rsidRDefault="00C8389A" w:rsidP="008E1A30">
            <w:pPr>
              <w:pStyle w:val="BodyText"/>
              <w:ind w:left="0" w:firstLine="0"/>
              <w:jc w:val="center"/>
              <w:rPr>
                <w:rFonts w:asciiTheme="minorBidi" w:hAnsiTheme="minorBidi" w:cstheme="minorBidi"/>
                <w:color w:val="000000"/>
              </w:rPr>
            </w:pPr>
            <w:r w:rsidRPr="0095556C">
              <w:rPr>
                <w:rFonts w:asciiTheme="minorBidi" w:hAnsiTheme="minorBidi" w:cstheme="minorBidi"/>
              </w:rPr>
              <w:t>Extremely</w:t>
            </w:r>
            <w:r w:rsidRPr="0095556C">
              <w:rPr>
                <w:rFonts w:asciiTheme="minorBidi" w:hAnsiTheme="minorBidi" w:cstheme="minorBidi"/>
                <w:spacing w:val="-17"/>
              </w:rPr>
              <w:t xml:space="preserve"> </w:t>
            </w:r>
            <w:r w:rsidRPr="0095556C">
              <w:rPr>
                <w:rFonts w:asciiTheme="minorBidi" w:hAnsiTheme="minorBidi" w:cstheme="minorBidi"/>
              </w:rPr>
              <w:t>low/bad</w:t>
            </w:r>
          </w:p>
        </w:tc>
      </w:tr>
      <w:tr w:rsidR="00C8389A" w:rsidRPr="00DA2847" w14:paraId="36274ED4" w14:textId="77777777" w:rsidTr="00495B12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F8216E" w14:textId="77777777" w:rsidR="00C8389A" w:rsidRPr="00211B9D" w:rsidRDefault="00C8389A" w:rsidP="008E1A30">
            <w:pPr>
              <w:tabs>
                <w:tab w:val="left" w:pos="631"/>
                <w:tab w:val="left" w:pos="9360"/>
              </w:tabs>
              <w:kinsoku w:val="0"/>
              <w:overflowPunct w:val="0"/>
              <w:spacing w:before="71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B.During</w:t>
            </w:r>
            <w:proofErr w:type="spellEnd"/>
            <w:proofErr w:type="gramEnd"/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the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past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week,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how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anxious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or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worried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have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you</w:t>
            </w:r>
            <w:r w:rsidRPr="00211B9D">
              <w:rPr>
                <w:rFonts w:ascii="Arial" w:hAnsi="Arial" w:cs="Arial"/>
                <w:color w:val="323232"/>
                <w:spacing w:val="-4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been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because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of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pain?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 w:rsidRPr="00211B9D">
              <w:rPr>
                <w:rFonts w:ascii="Arial" w:hAnsi="Arial" w:cs="Arial"/>
                <w:color w:val="323232"/>
                <w:spacing w:val="26"/>
                <w:w w:val="99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number)</w:t>
            </w:r>
          </w:p>
        </w:tc>
      </w:tr>
      <w:tr w:rsidR="00C8389A" w14:paraId="0ABE5419" w14:textId="77777777" w:rsidTr="00495B12">
        <w:trPr>
          <w:jc w:val="center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D07FB00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4FCA0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C66DB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2CC81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C4EC0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5E614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86E4D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C3C11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892593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36A97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CD1C2A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C8389A" w14:paraId="091739DF" w14:textId="77777777" w:rsidTr="00495B12">
        <w:trPr>
          <w:jc w:val="center"/>
        </w:trPr>
        <w:tc>
          <w:tcPr>
            <w:tcW w:w="4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ACF895" w14:textId="77777777" w:rsidR="00C8389A" w:rsidRPr="0095556C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5556C">
              <w:rPr>
                <w:rFonts w:ascii="Arial" w:hAnsi="Arial" w:cs="Arial"/>
                <w:color w:val="323232"/>
              </w:rPr>
              <w:t>Not</w:t>
            </w:r>
            <w:r w:rsidRPr="0095556C"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 w:rsidRPr="0095556C">
              <w:rPr>
                <w:rFonts w:ascii="Arial" w:hAnsi="Arial" w:cs="Arial"/>
                <w:color w:val="323232"/>
              </w:rPr>
              <w:t>at</w:t>
            </w:r>
            <w:r w:rsidRPr="0095556C">
              <w:rPr>
                <w:rFonts w:ascii="Arial" w:hAnsi="Arial" w:cs="Arial"/>
                <w:color w:val="323232"/>
                <w:spacing w:val="-8"/>
              </w:rPr>
              <w:t xml:space="preserve"> </w:t>
            </w:r>
            <w:r w:rsidRPr="0095556C">
              <w:rPr>
                <w:rFonts w:ascii="Arial" w:hAnsi="Arial" w:cs="Arial"/>
                <w:color w:val="323232"/>
              </w:rPr>
              <w:t>all</w:t>
            </w:r>
            <w:r w:rsidRPr="0095556C">
              <w:rPr>
                <w:rFonts w:ascii="Arial" w:hAnsi="Arial" w:cs="Arial"/>
                <w:color w:val="323232"/>
                <w:spacing w:val="-7"/>
              </w:rPr>
              <w:t xml:space="preserve"> </w:t>
            </w:r>
            <w:r w:rsidRPr="0095556C">
              <w:rPr>
                <w:rFonts w:ascii="Arial" w:hAnsi="Arial" w:cs="Arial"/>
                <w:color w:val="323232"/>
                <w:spacing w:val="-1"/>
              </w:rPr>
              <w:t>anxious/worried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C93A22" w14:textId="77777777" w:rsidR="00C8389A" w:rsidRPr="0095556C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35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C7E133" w14:textId="77777777" w:rsidR="00C8389A" w:rsidRPr="0095556C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5556C">
              <w:rPr>
                <w:rFonts w:ascii="Arial" w:hAnsi="Arial" w:cs="Arial"/>
                <w:color w:val="323232"/>
              </w:rPr>
              <w:t>Extremely</w:t>
            </w:r>
            <w:r w:rsidRPr="0095556C">
              <w:rPr>
                <w:rFonts w:ascii="Arial" w:hAnsi="Arial" w:cs="Arial"/>
                <w:color w:val="323232"/>
                <w:spacing w:val="-26"/>
              </w:rPr>
              <w:t xml:space="preserve"> </w:t>
            </w:r>
            <w:r w:rsidRPr="0095556C">
              <w:rPr>
                <w:rFonts w:ascii="Arial" w:hAnsi="Arial" w:cs="Arial"/>
                <w:color w:val="323232"/>
              </w:rPr>
              <w:t>anxious/worried</w:t>
            </w:r>
          </w:p>
        </w:tc>
      </w:tr>
      <w:tr w:rsidR="00C8389A" w:rsidRPr="00DA2847" w14:paraId="25401615" w14:textId="77777777" w:rsidTr="00495B12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13E4DF" w14:textId="77777777" w:rsidR="00C8389A" w:rsidRPr="00211B9D" w:rsidRDefault="00C8389A" w:rsidP="008E1A30">
            <w:pPr>
              <w:tabs>
                <w:tab w:val="left" w:pos="643"/>
              </w:tabs>
              <w:kinsoku w:val="0"/>
              <w:overflowPunct w:val="0"/>
              <w:spacing w:before="7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C.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During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the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past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week,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how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depressed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have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you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been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because</w:t>
            </w:r>
            <w:r w:rsidRPr="00211B9D">
              <w:rPr>
                <w:rFonts w:ascii="Arial" w:hAnsi="Arial" w:cs="Arial"/>
                <w:color w:val="323232"/>
                <w:spacing w:val="-4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of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pain?</w:t>
            </w:r>
            <w:r w:rsidRPr="00211B9D">
              <w:rPr>
                <w:rFonts w:ascii="Arial" w:hAnsi="Arial" w:cs="Arial"/>
                <w:color w:val="323232"/>
                <w:spacing w:val="50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(Circle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number)</w:t>
            </w:r>
          </w:p>
        </w:tc>
      </w:tr>
      <w:tr w:rsidR="00C8389A" w14:paraId="7E02D1CC" w14:textId="77777777" w:rsidTr="00495B12">
        <w:trPr>
          <w:jc w:val="center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69BD9A7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9B415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7E705B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92E05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7634A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8CFD2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97F23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F1F01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55987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88D19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99D810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C8389A" w14:paraId="005C74B6" w14:textId="77777777" w:rsidTr="00495B12">
        <w:trPr>
          <w:jc w:val="center"/>
        </w:trPr>
        <w:tc>
          <w:tcPr>
            <w:tcW w:w="4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378634" w14:textId="77777777" w:rsidR="00C8389A" w:rsidRPr="0095556C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5556C">
              <w:rPr>
                <w:rFonts w:ascii="Arial" w:hAnsi="Arial" w:cs="Arial"/>
                <w:color w:val="323232"/>
              </w:rPr>
              <w:t>Not</w:t>
            </w:r>
            <w:r w:rsidRPr="0095556C"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 w:rsidRPr="0095556C">
              <w:rPr>
                <w:rFonts w:ascii="Arial" w:hAnsi="Arial" w:cs="Arial"/>
                <w:color w:val="323232"/>
              </w:rPr>
              <w:t>at</w:t>
            </w:r>
            <w:r w:rsidRPr="0095556C"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 w:rsidRPr="0095556C">
              <w:rPr>
                <w:rFonts w:ascii="Arial" w:hAnsi="Arial" w:cs="Arial"/>
                <w:color w:val="323232"/>
              </w:rPr>
              <w:t>all</w:t>
            </w:r>
            <w:r w:rsidRPr="0095556C">
              <w:rPr>
                <w:rFonts w:ascii="Arial" w:hAnsi="Arial" w:cs="Arial"/>
                <w:color w:val="323232"/>
                <w:spacing w:val="-6"/>
              </w:rPr>
              <w:t xml:space="preserve"> </w:t>
            </w:r>
            <w:r w:rsidRPr="0095556C">
              <w:rPr>
                <w:rFonts w:ascii="Arial" w:hAnsi="Arial" w:cs="Arial"/>
                <w:color w:val="323232"/>
                <w:spacing w:val="-1"/>
              </w:rPr>
              <w:t>depressed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2465E9" w14:textId="77777777" w:rsidR="00C8389A" w:rsidRPr="0095556C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35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668080" w14:textId="77777777" w:rsidR="00C8389A" w:rsidRPr="0095556C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5556C">
              <w:rPr>
                <w:rFonts w:ascii="Arial" w:hAnsi="Arial" w:cs="Arial"/>
                <w:color w:val="323232"/>
              </w:rPr>
              <w:t>Extremely</w:t>
            </w:r>
            <w:r w:rsidRPr="0095556C">
              <w:rPr>
                <w:rFonts w:ascii="Arial" w:hAnsi="Arial" w:cs="Arial"/>
                <w:color w:val="323232"/>
                <w:spacing w:val="-20"/>
              </w:rPr>
              <w:t xml:space="preserve"> </w:t>
            </w:r>
            <w:r w:rsidRPr="0095556C">
              <w:rPr>
                <w:rFonts w:ascii="Arial" w:hAnsi="Arial" w:cs="Arial"/>
                <w:color w:val="323232"/>
              </w:rPr>
              <w:t>depressed</w:t>
            </w:r>
          </w:p>
        </w:tc>
      </w:tr>
      <w:tr w:rsidR="00C8389A" w:rsidRPr="00DA2847" w14:paraId="7EFC74D4" w14:textId="77777777" w:rsidTr="00495B12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F62528" w14:textId="77777777" w:rsidR="00C8389A" w:rsidRPr="00211B9D" w:rsidRDefault="00C8389A" w:rsidP="008E1A30">
            <w:pPr>
              <w:tabs>
                <w:tab w:val="left" w:pos="643"/>
              </w:tabs>
              <w:kinsoku w:val="0"/>
              <w:overflowPunct w:val="0"/>
              <w:spacing w:before="7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D.During</w:t>
            </w:r>
            <w:proofErr w:type="spellEnd"/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the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past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week,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how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irritable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have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you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been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because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of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pain?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 w:rsidRPr="00211B9D">
              <w:rPr>
                <w:rFonts w:ascii="Arial" w:hAnsi="Arial" w:cs="Arial"/>
                <w:color w:val="323232"/>
                <w:spacing w:val="-5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number)</w:t>
            </w:r>
          </w:p>
        </w:tc>
      </w:tr>
      <w:tr w:rsidR="00C8389A" w14:paraId="51A3E77D" w14:textId="77777777" w:rsidTr="00495B12">
        <w:trPr>
          <w:jc w:val="center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1AD6A3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8FB2A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84CD3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8414D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DEA2F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DE44B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BE398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70998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80214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4AED5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823D4B5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C8389A" w14:paraId="5DE651F0" w14:textId="77777777" w:rsidTr="00495B12">
        <w:trPr>
          <w:jc w:val="center"/>
        </w:trPr>
        <w:tc>
          <w:tcPr>
            <w:tcW w:w="4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F4880B" w14:textId="77777777" w:rsidR="00C8389A" w:rsidRPr="007E0154" w:rsidRDefault="00C8389A" w:rsidP="008E1A30">
            <w:pPr>
              <w:pStyle w:val="BodyText"/>
              <w:ind w:left="0" w:firstLine="0"/>
              <w:jc w:val="center"/>
              <w:rPr>
                <w:rFonts w:asciiTheme="minorBidi" w:hAnsiTheme="minorBidi" w:cstheme="minorBidi"/>
              </w:rPr>
            </w:pPr>
            <w:r w:rsidRPr="007E0154">
              <w:rPr>
                <w:rFonts w:asciiTheme="minorBidi" w:hAnsiTheme="minorBidi" w:cstheme="minorBidi"/>
              </w:rPr>
              <w:t>Not at all irritable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13DB79" w14:textId="77777777" w:rsidR="00C8389A" w:rsidRPr="007E0154" w:rsidRDefault="00C8389A" w:rsidP="008E1A30">
            <w:pPr>
              <w:pStyle w:val="BodyText"/>
              <w:ind w:left="0" w:firstLine="0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435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D783C0" w14:textId="77777777" w:rsidR="00C8389A" w:rsidRPr="007E0154" w:rsidRDefault="00C8389A" w:rsidP="008E1A30">
            <w:pPr>
              <w:pStyle w:val="BodyText"/>
              <w:ind w:left="0" w:firstLine="0"/>
              <w:jc w:val="center"/>
              <w:rPr>
                <w:rFonts w:asciiTheme="minorBidi" w:hAnsiTheme="minorBidi" w:cstheme="minorBidi"/>
              </w:rPr>
            </w:pPr>
            <w:r w:rsidRPr="007E0154">
              <w:rPr>
                <w:rFonts w:asciiTheme="minorBidi" w:hAnsiTheme="minorBidi" w:cstheme="minorBidi"/>
              </w:rPr>
              <w:t>Extremely irritable</w:t>
            </w:r>
          </w:p>
        </w:tc>
      </w:tr>
      <w:tr w:rsidR="00C8389A" w:rsidRPr="00DA2847" w14:paraId="6DF0DE86" w14:textId="77777777" w:rsidTr="00495B12">
        <w:trPr>
          <w:jc w:val="center"/>
        </w:trPr>
        <w:tc>
          <w:tcPr>
            <w:tcW w:w="957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E24152" w14:textId="77777777" w:rsidR="00C8389A" w:rsidRPr="00211B9D" w:rsidRDefault="00C8389A" w:rsidP="008E1A30">
            <w:pPr>
              <w:kinsoku w:val="0"/>
              <w:overflowPunct w:val="0"/>
              <w:spacing w:before="9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 xml:space="preserve">E.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In</w:t>
            </w:r>
            <w:r w:rsidRPr="00211B9D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general,</w:t>
            </w:r>
            <w:r w:rsidRPr="00211B9D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how</w:t>
            </w:r>
            <w:r w:rsidRPr="00211B9D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anxious/worried</w:t>
            </w:r>
            <w:r w:rsidRPr="00211B9D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are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you</w:t>
            </w:r>
            <w:r w:rsidRPr="00211B9D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about</w:t>
            </w:r>
            <w:r w:rsidRPr="00211B9D">
              <w:rPr>
                <w:rFonts w:ascii="Arial" w:hAnsi="Arial" w:cs="Arial"/>
                <w:color w:val="323232"/>
                <w:spacing w:val="-8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performing</w:t>
            </w:r>
            <w:r w:rsidRPr="00211B9D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activities</w:t>
            </w:r>
            <w:r w:rsidRPr="00211B9D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because</w:t>
            </w:r>
            <w:r w:rsidRPr="00211B9D">
              <w:rPr>
                <w:rFonts w:ascii="Arial" w:hAnsi="Arial" w:cs="Arial"/>
                <w:color w:val="323232"/>
                <w:spacing w:val="-7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they</w:t>
            </w:r>
            <w:r w:rsidRPr="00211B9D">
              <w:rPr>
                <w:rFonts w:ascii="Arial" w:hAnsi="Arial" w:cs="Arial"/>
                <w:color w:val="323232"/>
                <w:spacing w:val="-8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might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make</w:t>
            </w:r>
            <w:r w:rsidRPr="00211B9D">
              <w:rPr>
                <w:rFonts w:ascii="Arial" w:hAnsi="Arial" w:cs="Arial"/>
                <w:color w:val="323232"/>
                <w:spacing w:val="-6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your</w:t>
            </w:r>
            <w:r w:rsidRPr="00211B9D">
              <w:rPr>
                <w:rFonts w:ascii="Arial" w:hAnsi="Arial" w:cs="Arial"/>
                <w:color w:val="323232"/>
                <w:spacing w:val="23"/>
                <w:w w:val="99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pain/symptoms</w:t>
            </w:r>
            <w:r w:rsidRPr="00211B9D">
              <w:rPr>
                <w:rFonts w:ascii="Arial" w:hAnsi="Arial" w:cs="Arial"/>
                <w:color w:val="323232"/>
                <w:spacing w:val="-10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worse?</w:t>
            </w:r>
            <w:r w:rsidRPr="00211B9D">
              <w:rPr>
                <w:rFonts w:ascii="Arial" w:hAnsi="Arial" w:cs="Arial"/>
                <w:color w:val="323232"/>
                <w:spacing w:val="-9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(Circle</w:t>
            </w:r>
            <w:r w:rsidRPr="00211B9D">
              <w:rPr>
                <w:rFonts w:ascii="Arial" w:hAnsi="Arial" w:cs="Arial"/>
                <w:color w:val="323232"/>
                <w:spacing w:val="-10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z w:val="20"/>
                <w:szCs w:val="20"/>
              </w:rPr>
              <w:t>a</w:t>
            </w:r>
            <w:r w:rsidRPr="00211B9D">
              <w:rPr>
                <w:rFonts w:ascii="Arial" w:hAnsi="Arial" w:cs="Arial"/>
                <w:color w:val="323232"/>
                <w:spacing w:val="-9"/>
                <w:sz w:val="20"/>
                <w:szCs w:val="20"/>
              </w:rPr>
              <w:t xml:space="preserve"> </w:t>
            </w:r>
            <w:r w:rsidRPr="00211B9D">
              <w:rPr>
                <w:rFonts w:ascii="Arial" w:hAnsi="Arial" w:cs="Arial"/>
                <w:color w:val="323232"/>
                <w:spacing w:val="-1"/>
                <w:sz w:val="20"/>
                <w:szCs w:val="20"/>
              </w:rPr>
              <w:t>number)</w:t>
            </w:r>
          </w:p>
        </w:tc>
      </w:tr>
      <w:tr w:rsidR="00C8389A" w14:paraId="4DA7C367" w14:textId="77777777" w:rsidTr="00495B12">
        <w:trPr>
          <w:jc w:val="center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C959E8F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0B2BC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5A786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86F41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11DEE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5FD1E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7C3095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07EF2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2FA4F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96DDC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D785D80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C8389A" w14:paraId="3913BD3E" w14:textId="77777777" w:rsidTr="00495B12">
        <w:trPr>
          <w:jc w:val="center"/>
        </w:trPr>
        <w:tc>
          <w:tcPr>
            <w:tcW w:w="4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002055" w14:textId="77777777" w:rsidR="00C8389A" w:rsidRPr="007E0154" w:rsidRDefault="00C8389A" w:rsidP="008E1A30">
            <w:pPr>
              <w:pStyle w:val="BodyText"/>
              <w:ind w:left="0" w:firstLine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7E0154">
              <w:rPr>
                <w:rFonts w:asciiTheme="minorBidi" w:hAnsiTheme="minorBidi" w:cstheme="minorBidi"/>
              </w:rPr>
              <w:t>Not</w:t>
            </w:r>
            <w:r w:rsidRPr="007E0154">
              <w:rPr>
                <w:rFonts w:asciiTheme="minorBidi" w:hAnsiTheme="minorBidi" w:cstheme="minorBidi"/>
                <w:spacing w:val="-5"/>
              </w:rPr>
              <w:t xml:space="preserve"> </w:t>
            </w:r>
            <w:r w:rsidRPr="007E0154">
              <w:rPr>
                <w:rFonts w:asciiTheme="minorBidi" w:hAnsiTheme="minorBidi" w:cstheme="minorBidi"/>
              </w:rPr>
              <w:t>at</w:t>
            </w:r>
            <w:r w:rsidRPr="007E0154">
              <w:rPr>
                <w:rFonts w:asciiTheme="minorBidi" w:hAnsiTheme="minorBidi" w:cstheme="minorBidi"/>
                <w:spacing w:val="-5"/>
              </w:rPr>
              <w:t xml:space="preserve"> </w:t>
            </w:r>
            <w:r w:rsidRPr="007E0154">
              <w:rPr>
                <w:rFonts w:asciiTheme="minorBidi" w:hAnsiTheme="minorBidi" w:cstheme="minorBidi"/>
              </w:rPr>
              <w:t>all</w:t>
            </w:r>
            <w:r w:rsidRPr="007E0154">
              <w:rPr>
                <w:rFonts w:asciiTheme="minorBidi" w:hAnsiTheme="minorBidi" w:cstheme="minorBidi"/>
                <w:spacing w:val="-5"/>
              </w:rPr>
              <w:t xml:space="preserve"> </w:t>
            </w:r>
            <w:r w:rsidRPr="007E0154">
              <w:rPr>
                <w:rFonts w:asciiTheme="minorBidi" w:hAnsiTheme="minorBidi" w:cstheme="minorBidi"/>
              </w:rPr>
              <w:t>worried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E53584" w14:textId="77777777" w:rsidR="00C8389A" w:rsidRPr="007E0154" w:rsidRDefault="00C8389A" w:rsidP="008E1A30">
            <w:pPr>
              <w:pStyle w:val="BodyText"/>
              <w:ind w:left="0" w:firstLine="0"/>
              <w:jc w:val="center"/>
              <w:rPr>
                <w:rFonts w:asciiTheme="minorBidi" w:hAnsiTheme="minorBidi" w:cstheme="minorBidi"/>
                <w:b/>
                <w:bCs/>
              </w:rPr>
            </w:pPr>
          </w:p>
        </w:tc>
        <w:tc>
          <w:tcPr>
            <w:tcW w:w="435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430496" w14:textId="77777777" w:rsidR="00C8389A" w:rsidRPr="007E0154" w:rsidRDefault="00C8389A" w:rsidP="008E1A30">
            <w:pPr>
              <w:pStyle w:val="BodyText"/>
              <w:ind w:left="0" w:firstLine="0"/>
              <w:jc w:val="center"/>
              <w:rPr>
                <w:rFonts w:asciiTheme="minorBidi" w:hAnsiTheme="minorBidi" w:cstheme="minorBidi"/>
                <w:color w:val="000000"/>
              </w:rPr>
            </w:pPr>
            <w:r w:rsidRPr="007E0154">
              <w:rPr>
                <w:rFonts w:asciiTheme="minorBidi" w:hAnsiTheme="minorBidi" w:cstheme="minorBidi"/>
              </w:rPr>
              <w:t>Extremely</w:t>
            </w:r>
            <w:r w:rsidRPr="007E0154">
              <w:rPr>
                <w:rFonts w:asciiTheme="minorBidi" w:hAnsiTheme="minorBidi" w:cstheme="minorBidi"/>
                <w:spacing w:val="-25"/>
              </w:rPr>
              <w:t xml:space="preserve"> </w:t>
            </w:r>
            <w:r w:rsidRPr="007E0154">
              <w:rPr>
                <w:rFonts w:asciiTheme="minorBidi" w:hAnsiTheme="minorBidi" w:cstheme="minorBidi"/>
              </w:rPr>
              <w:t>anxious/worried</w:t>
            </w:r>
          </w:p>
        </w:tc>
      </w:tr>
      <w:tr w:rsidR="00C8389A" w14:paraId="05ACC840" w14:textId="77777777" w:rsidTr="00495B12">
        <w:trPr>
          <w:jc w:val="center"/>
        </w:trPr>
        <w:tc>
          <w:tcPr>
            <w:tcW w:w="8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4FC9B1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F960CC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032F41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88C7C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2298C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B091AF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D1DEC3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5B9FCD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0E67D1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B1AFCB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B1C3AD" w14:textId="77777777" w:rsidR="00C8389A" w:rsidRDefault="00C8389A" w:rsidP="008E1A30">
            <w:pPr>
              <w:pStyle w:val="BodyText"/>
              <w:kinsoku w:val="0"/>
              <w:overflowPunct w:val="0"/>
              <w:spacing w:line="276" w:lineRule="auto"/>
              <w:ind w:left="0" w:right="-29"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08AF13A" w14:textId="77777777" w:rsidR="0090007B" w:rsidRPr="00211B9D" w:rsidRDefault="0090007B" w:rsidP="00495B12">
      <w:pPr>
        <w:kinsoku w:val="0"/>
        <w:overflowPunct w:val="0"/>
        <w:ind w:left="1440"/>
        <w:contextualSpacing/>
        <w:outlineLvl w:val="0"/>
        <w:rPr>
          <w:rFonts w:asciiTheme="majorBidi" w:hAnsiTheme="majorBidi" w:cstheme="majorBidi"/>
          <w:color w:val="000000"/>
        </w:rPr>
      </w:pPr>
      <w:r w:rsidRPr="00211B9D">
        <w:rPr>
          <w:rFonts w:asciiTheme="majorBidi" w:hAnsiTheme="majorBidi" w:cstheme="majorBidi"/>
          <w:b/>
          <w:bCs/>
          <w:color w:val="323232"/>
        </w:rPr>
        <w:t>Sum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score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of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Section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III:</w:t>
      </w:r>
    </w:p>
    <w:p w14:paraId="7D551DD3" w14:textId="77777777" w:rsidR="0090007B" w:rsidRDefault="0090007B" w:rsidP="00495B12">
      <w:pPr>
        <w:tabs>
          <w:tab w:val="left" w:pos="3559"/>
        </w:tabs>
        <w:kinsoku w:val="0"/>
        <w:overflowPunct w:val="0"/>
        <w:ind w:left="1440"/>
        <w:contextualSpacing/>
        <w:rPr>
          <w:rFonts w:asciiTheme="majorBidi" w:hAnsiTheme="majorBidi" w:cstheme="majorBidi"/>
          <w:b/>
          <w:bCs/>
          <w:color w:val="323232"/>
          <w:spacing w:val="-7"/>
        </w:rPr>
      </w:pPr>
      <w:r w:rsidRPr="00211B9D">
        <w:rPr>
          <w:rFonts w:asciiTheme="majorBidi" w:hAnsiTheme="majorBidi" w:cstheme="majorBidi"/>
          <w:b/>
          <w:bCs/>
          <w:color w:val="323232"/>
        </w:rPr>
        <w:t>A-E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–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Total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pain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impairment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attributed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to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mood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state/5</w:t>
      </w:r>
      <w:r w:rsidRPr="00211B9D">
        <w:rPr>
          <w:rFonts w:asciiTheme="majorBidi" w:hAnsiTheme="majorBidi" w:cstheme="majorBidi"/>
          <w:b/>
          <w:bCs/>
          <w:color w:val="323232"/>
          <w:spacing w:val="-6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=</w:t>
      </w:r>
      <w:r w:rsidRPr="00211B9D">
        <w:rPr>
          <w:rFonts w:asciiTheme="majorBidi" w:hAnsiTheme="majorBidi" w:cstheme="majorBidi"/>
          <w:b/>
          <w:bCs/>
          <w:color w:val="323232"/>
          <w:w w:val="99"/>
        </w:rPr>
        <w:t xml:space="preserve"> </w:t>
      </w:r>
      <w:r w:rsidRPr="00211B9D">
        <w:rPr>
          <w:rFonts w:asciiTheme="majorBidi" w:hAnsiTheme="majorBidi" w:cstheme="majorBidi"/>
          <w:b/>
          <w:bCs/>
          <w:color w:val="323232"/>
        </w:rPr>
        <w:t>Mean</w:t>
      </w:r>
      <w:r w:rsidRPr="00211B9D">
        <w:rPr>
          <w:rFonts w:asciiTheme="majorBidi" w:hAnsiTheme="majorBidi" w:cstheme="majorBidi"/>
          <w:b/>
          <w:bCs/>
          <w:color w:val="323232"/>
          <w:spacing w:val="-7"/>
        </w:rPr>
        <w:t xml:space="preserve"> </w:t>
      </w:r>
    </w:p>
    <w:p w14:paraId="45662D1A" w14:textId="4FB451BC" w:rsidR="0090007B" w:rsidRPr="00211B9D" w:rsidRDefault="0090007B" w:rsidP="00495B12">
      <w:pPr>
        <w:tabs>
          <w:tab w:val="left" w:pos="3559"/>
        </w:tabs>
        <w:kinsoku w:val="0"/>
        <w:overflowPunct w:val="0"/>
        <w:ind w:left="1440"/>
        <w:contextualSpacing/>
        <w:rPr>
          <w:rFonts w:asciiTheme="majorBidi" w:hAnsiTheme="majorBidi" w:cstheme="majorBidi"/>
          <w:color w:val="000000"/>
        </w:rPr>
      </w:pPr>
      <w:r w:rsidRPr="00211B9D">
        <w:rPr>
          <w:rFonts w:asciiTheme="majorBidi" w:hAnsiTheme="majorBidi" w:cstheme="majorBidi"/>
          <w:b/>
          <w:bCs/>
          <w:color w:val="323232"/>
        </w:rPr>
        <w:t>Score</w:t>
      </w:r>
      <w:r w:rsidRPr="00211B9D">
        <w:rPr>
          <w:rFonts w:asciiTheme="majorBidi" w:hAnsiTheme="majorBidi" w:cstheme="majorBidi"/>
          <w:b/>
          <w:bCs/>
          <w:color w:val="323232"/>
          <w:spacing w:val="-7"/>
        </w:rPr>
        <w:t xml:space="preserve"> </w:t>
      </w:r>
      <w:r w:rsidR="004D5E02" w:rsidRPr="00211B9D">
        <w:rPr>
          <w:rFonts w:asciiTheme="majorBidi" w:hAnsiTheme="majorBidi" w:cstheme="majorBidi"/>
          <w:b/>
          <w:bCs/>
          <w:color w:val="323232"/>
        </w:rPr>
        <w:t>=</w:t>
      </w:r>
      <w:r w:rsidR="004D5E02">
        <w:rPr>
          <w:rFonts w:asciiTheme="majorBidi" w:hAnsiTheme="majorBidi" w:cstheme="majorBidi"/>
          <w:b/>
          <w:bCs/>
          <w:color w:val="323232"/>
        </w:rPr>
        <w:t xml:space="preserve"> </w:t>
      </w:r>
      <w:r w:rsidR="004D5E02" w:rsidRPr="004D5E02">
        <w:rPr>
          <w:rFonts w:ascii="Arial" w:hAnsi="Arial" w:cs="Arial"/>
          <w:b/>
          <w:bCs/>
          <w:spacing w:val="-1"/>
          <w:sz w:val="18"/>
          <w:szCs w:val="18"/>
        </w:rPr>
        <w:t>_____________________________</w:t>
      </w:r>
    </w:p>
    <w:p w14:paraId="7BDD0540" w14:textId="77777777" w:rsidR="0090007B" w:rsidRPr="00211B9D" w:rsidRDefault="005B05B7" w:rsidP="0090007B">
      <w:pPr>
        <w:kinsoku w:val="0"/>
        <w:overflowPunct w:val="0"/>
        <w:spacing w:before="8"/>
        <w:contextualSpacing/>
        <w:rPr>
          <w:rFonts w:asciiTheme="majorBidi" w:hAnsiTheme="majorBidi" w:cstheme="majorBidi"/>
          <w:b/>
          <w:bCs/>
        </w:rPr>
      </w:pPr>
      <w:r>
        <w:rPr>
          <w:rFonts w:ascii="Arial" w:hAnsi="Arial" w:cs="Arial"/>
          <w:b/>
          <w:bCs/>
          <w:noProof/>
          <w:color w:val="323232"/>
          <w:lang w:val="en-IN" w:eastAsia="en-IN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F3546DB" wp14:editId="79EC12BA">
                <wp:simplePos x="0" y="0"/>
                <wp:positionH relativeFrom="column">
                  <wp:posOffset>632957</wp:posOffset>
                </wp:positionH>
                <wp:positionV relativeFrom="paragraph">
                  <wp:posOffset>145139</wp:posOffset>
                </wp:positionV>
                <wp:extent cx="58864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9C5558" id="Straight Connector 6" o:spid="_x0000_s1026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85pt,11.45pt" to="513.3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</w:p>
    <w:p w14:paraId="691F5B0A" w14:textId="77777777" w:rsidR="0090007B" w:rsidRDefault="0090007B" w:rsidP="0090007B">
      <w:pPr>
        <w:pStyle w:val="BodyText"/>
        <w:kinsoku w:val="0"/>
        <w:overflowPunct w:val="0"/>
        <w:ind w:left="0" w:right="-29" w:firstLine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2F472F6" w14:textId="77777777" w:rsidR="0090007B" w:rsidRDefault="0090007B" w:rsidP="0090007B">
      <w:pPr>
        <w:pStyle w:val="BodyText"/>
        <w:kinsoku w:val="0"/>
        <w:overflowPunct w:val="0"/>
        <w:ind w:left="0" w:right="-29" w:firstLine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6EB2986" w14:textId="77777777" w:rsidR="0090007B" w:rsidRPr="00F9178A" w:rsidRDefault="0086146D" w:rsidP="0090007B">
      <w:pPr>
        <w:tabs>
          <w:tab w:val="left" w:pos="10599"/>
        </w:tabs>
        <w:kinsoku w:val="0"/>
        <w:overflowPunct w:val="0"/>
        <w:spacing w:before="71"/>
        <w:contextualSpacing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323232"/>
        </w:rPr>
        <w:t xml:space="preserve">                   </w:t>
      </w:r>
      <w:r w:rsidR="0090007B" w:rsidRPr="00211B9D">
        <w:rPr>
          <w:rFonts w:asciiTheme="majorBidi" w:hAnsiTheme="majorBidi" w:cstheme="majorBidi"/>
          <w:color w:val="323232"/>
        </w:rPr>
        <w:t>PATIENT</w:t>
      </w:r>
      <w:r w:rsidR="0090007B" w:rsidRPr="00211B9D">
        <w:rPr>
          <w:rFonts w:asciiTheme="majorBidi" w:hAnsiTheme="majorBidi" w:cstheme="majorBidi"/>
          <w:color w:val="323232"/>
          <w:spacing w:val="-11"/>
        </w:rPr>
        <w:t xml:space="preserve"> </w:t>
      </w:r>
      <w:r w:rsidR="0090007B" w:rsidRPr="00211B9D">
        <w:rPr>
          <w:rFonts w:asciiTheme="majorBidi" w:hAnsiTheme="majorBidi" w:cstheme="majorBidi"/>
          <w:color w:val="323232"/>
        </w:rPr>
        <w:t>NAME</w:t>
      </w:r>
      <w:r w:rsidR="0090007B" w:rsidRPr="00211B9D">
        <w:rPr>
          <w:rFonts w:asciiTheme="majorBidi" w:hAnsiTheme="majorBidi" w:cstheme="majorBidi"/>
          <w:color w:val="323232"/>
          <w:spacing w:val="-11"/>
        </w:rPr>
        <w:t xml:space="preserve"> </w:t>
      </w:r>
      <w:r w:rsidR="0090007B" w:rsidRPr="00211B9D">
        <w:rPr>
          <w:rFonts w:asciiTheme="majorBidi" w:hAnsiTheme="majorBidi" w:cstheme="majorBidi"/>
          <w:color w:val="323232"/>
        </w:rPr>
        <w:t>(</w:t>
      </w:r>
      <w:proofErr w:type="gramStart"/>
      <w:r w:rsidR="0090007B" w:rsidRPr="00211B9D">
        <w:rPr>
          <w:rFonts w:asciiTheme="majorBidi" w:hAnsiTheme="majorBidi" w:cstheme="majorBidi"/>
          <w:color w:val="323232"/>
        </w:rPr>
        <w:t>Print)</w:t>
      </w:r>
      <w:r w:rsidR="0090007B">
        <w:rPr>
          <w:rFonts w:asciiTheme="majorBidi" w:hAnsiTheme="majorBidi" w:cstheme="majorBidi"/>
          <w:color w:val="323232"/>
          <w:w w:val="99"/>
          <w:u w:color="313131"/>
        </w:rPr>
        <w:t xml:space="preserve">  </w:t>
      </w:r>
      <w:r w:rsidR="0090007B" w:rsidRPr="00F9178A">
        <w:rPr>
          <w:rFonts w:asciiTheme="majorBidi" w:hAnsiTheme="majorBidi" w:cstheme="majorBidi"/>
          <w:color w:val="323232"/>
          <w:sz w:val="20"/>
          <w:szCs w:val="20"/>
        </w:rPr>
        <w:t>#</w:t>
      </w:r>
      <w:proofErr w:type="gramEnd"/>
      <w:r w:rsidR="0090007B" w:rsidRPr="00F9178A">
        <w:rPr>
          <w:rFonts w:asciiTheme="majorBidi" w:hAnsiTheme="majorBidi" w:cstheme="majorBidi"/>
          <w:color w:val="323232"/>
          <w:sz w:val="20"/>
          <w:szCs w:val="20"/>
        </w:rPr>
        <w:t>#Patients.FirstName##   ##Patients.LastName##</w:t>
      </w:r>
    </w:p>
    <w:p w14:paraId="26A4D1B9" w14:textId="77777777" w:rsidR="0090007B" w:rsidRPr="00211B9D" w:rsidRDefault="0090007B" w:rsidP="0090007B">
      <w:pPr>
        <w:kinsoku w:val="0"/>
        <w:overflowPunct w:val="0"/>
        <w:spacing w:before="8"/>
        <w:contextualSpacing/>
        <w:rPr>
          <w:rFonts w:asciiTheme="majorBidi" w:hAnsiTheme="majorBidi" w:cstheme="majorBidi"/>
        </w:rPr>
      </w:pPr>
    </w:p>
    <w:p w14:paraId="1C0E6A18" w14:textId="77777777" w:rsidR="004F59B1" w:rsidRDefault="00B53ECC" w:rsidP="004F59B1">
      <w:pPr>
        <w:pStyle w:val="BodyText"/>
        <w:kinsoku w:val="0"/>
        <w:overflowPunct w:val="0"/>
        <w:ind w:left="0" w:right="-29" w:firstLine="0"/>
        <w:contextualSpacing/>
        <w:rPr>
          <w:rFonts w:asciiTheme="majorBidi" w:hAnsiTheme="majorBidi" w:cstheme="majorBidi"/>
          <w:color w:val="323232"/>
          <w:sz w:val="24"/>
          <w:szCs w:val="24"/>
          <w:u w:val="single" w:color="31313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24128" behindDoc="1" locked="0" layoutInCell="0" allowOverlap="1" wp14:anchorId="70975B3C" wp14:editId="7993FBC3">
                <wp:simplePos x="0" y="0"/>
                <wp:positionH relativeFrom="margin">
                  <wp:posOffset>1574358</wp:posOffset>
                </wp:positionH>
                <wp:positionV relativeFrom="paragraph">
                  <wp:posOffset>63500</wp:posOffset>
                </wp:positionV>
                <wp:extent cx="2019631" cy="63610"/>
                <wp:effectExtent l="0" t="0" r="19050" b="0"/>
                <wp:wrapNone/>
                <wp:docPr id="27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019631" cy="63610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5B861A" id="Freeform 27" o:spid="_x0000_s1026" style="position:absolute;margin-left:123.95pt;margin-top:5pt;width:159.05pt;height:5pt;flip:y;z-index:-25149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" o:allowincell="f" path="m,l5656,e" filled="f" strokeweight=".41486mm">
                <v:path arrowok="t" o:connecttype="custom" o:connectlocs="0,0;2019274,0" o:connectangles="0,0"/>
                <w10:wrap anchorx="margin"/>
              </v:shape>
            </w:pict>
          </mc:Fallback>
        </mc:AlternateContent>
      </w:r>
      <w:r w:rsidR="001D5A7D">
        <w:rPr>
          <w:rFonts w:asciiTheme="majorBidi" w:hAnsiTheme="majorBidi" w:cstheme="majorBidi"/>
          <w:color w:val="323232"/>
          <w:w w:val="95"/>
          <w:sz w:val="24"/>
          <w:szCs w:val="24"/>
        </w:rPr>
        <w:t xml:space="preserve">                  </w:t>
      </w:r>
      <w:r w:rsidR="004F59B1" w:rsidRPr="00211B9D">
        <w:rPr>
          <w:rFonts w:asciiTheme="majorBidi" w:hAnsiTheme="majorBidi" w:cstheme="majorBidi"/>
          <w:color w:val="323232"/>
          <w:w w:val="95"/>
          <w:sz w:val="24"/>
          <w:szCs w:val="24"/>
        </w:rPr>
        <w:t>SIGNA</w:t>
      </w:r>
      <w:r w:rsidR="0056629C">
        <w:rPr>
          <w:rFonts w:asciiTheme="majorBidi" w:hAnsiTheme="majorBidi" w:cstheme="majorBidi"/>
          <w:color w:val="323232"/>
          <w:w w:val="95"/>
          <w:sz w:val="24"/>
          <w:szCs w:val="24"/>
        </w:rPr>
        <w:t>TURE:</w:t>
      </w:r>
      <w:r w:rsidR="0056629C" w:rsidRPr="0056629C">
        <w:rPr>
          <w:rFonts w:ascii="Arial" w:hAnsi="Arial" w:cs="Arial"/>
          <w:b/>
          <w:bCs/>
          <w:noProof/>
          <w:color w:val="323232"/>
          <w:szCs w:val="22"/>
          <w:lang w:val="en-IN" w:eastAsia="en-IN"/>
        </w:rPr>
        <w:t xml:space="preserve"> </w:t>
      </w:r>
      <w:proofErr w:type="gramStart"/>
      <w:r w:rsidR="004F260E">
        <w:rPr>
          <w:rFonts w:ascii="Arial" w:hAnsi="Arial" w:cs="Arial"/>
          <w:b/>
          <w:bCs/>
          <w:noProof/>
          <w:color w:val="323232"/>
          <w:szCs w:val="22"/>
          <w:lang w:val="en-IN" w:eastAsia="en-IN"/>
        </w:rPr>
        <w:t xml:space="preserve">                                                                   </w:t>
      </w:r>
      <w:r w:rsidR="004F59B1" w:rsidRPr="00211B9D">
        <w:rPr>
          <w:rFonts w:asciiTheme="majorBidi" w:hAnsiTheme="majorBidi" w:cstheme="majorBidi"/>
          <w:color w:val="323232"/>
          <w:sz w:val="24"/>
          <w:szCs w:val="24"/>
        </w:rPr>
        <w:t>DATE:</w:t>
      </w:r>
      <w:r w:rsidR="004F59B1" w:rsidRPr="00211B9D">
        <w:rPr>
          <w:rFonts w:asciiTheme="majorBidi" w:hAnsiTheme="majorBidi" w:cstheme="majorBidi"/>
          <w:color w:val="323232"/>
          <w:spacing w:val="1"/>
          <w:sz w:val="24"/>
          <w:szCs w:val="24"/>
        </w:rPr>
        <w:t xml:space="preserve"> </w:t>
      </w:r>
      <w:r w:rsidR="009C6887" w:rsidRPr="000F616E">
        <w:rPr>
          <w:rFonts w:ascii="Arial Narrow" w:hAnsi="Arial Narrow" w:cs="Arial Narrow"/>
          <w:sz w:val="18"/>
          <w:szCs w:val="18"/>
        </w:rPr>
        <w:t>##</w:t>
      </w:r>
      <w:proofErr w:type="gramEnd"/>
      <w:r w:rsidR="009C6887" w:rsidRPr="000F616E">
        <w:rPr>
          <w:rFonts w:ascii="Arial Narrow" w:hAnsi="Arial Narrow" w:cs="Arial Narrow"/>
          <w:sz w:val="18"/>
          <w:szCs w:val="18"/>
        </w:rPr>
        <w:t>Appointments.AvailableDate##</w:t>
      </w:r>
    </w:p>
    <w:p w14:paraId="7008E3EC" w14:textId="77777777" w:rsidR="00D66AB3" w:rsidRPr="00032264" w:rsidRDefault="00D66AB3" w:rsidP="00C12DB3">
      <w:pPr>
        <w:kinsoku w:val="0"/>
        <w:overflowPunct w:val="0"/>
        <w:spacing w:before="137"/>
        <w:ind w:left="256"/>
        <w:contextualSpacing/>
        <w:rPr>
          <w:rFonts w:ascii="Arial" w:hAnsi="Arial" w:cs="Arial"/>
          <w:color w:val="000000"/>
          <w:sz w:val="20"/>
          <w:szCs w:val="20"/>
        </w:rPr>
      </w:pPr>
    </w:p>
    <w:p w14:paraId="201CC055" w14:textId="77777777" w:rsidR="00987E4D" w:rsidRDefault="00987E4D" w:rsidP="00053523">
      <w:pPr>
        <w:kinsoku w:val="0"/>
        <w:overflowPunct w:val="0"/>
        <w:spacing w:before="71"/>
        <w:outlineLvl w:val="0"/>
        <w:rPr>
          <w:rFonts w:ascii="Arial" w:hAnsi="Arial" w:cs="Arial"/>
          <w:b/>
          <w:bCs/>
          <w:color w:val="323232"/>
        </w:rPr>
      </w:pPr>
    </w:p>
    <w:p w14:paraId="0A0B506D" w14:textId="77777777" w:rsidR="00987E4D" w:rsidRDefault="00987E4D" w:rsidP="005B61B4">
      <w:pPr>
        <w:kinsoku w:val="0"/>
        <w:overflowPunct w:val="0"/>
        <w:ind w:left="832"/>
        <w:contextualSpacing/>
        <w:outlineLvl w:val="0"/>
        <w:rPr>
          <w:rFonts w:ascii="Arial" w:hAnsi="Arial" w:cs="Arial"/>
          <w:b/>
          <w:bCs/>
          <w:color w:val="323232"/>
        </w:rPr>
        <w:sectPr w:rsidR="00987E4D">
          <w:pgSz w:w="12240" w:h="15840"/>
          <w:pgMar w:top="180" w:right="400" w:bottom="280" w:left="260" w:header="720" w:footer="720" w:gutter="0"/>
          <w:cols w:space="720" w:equalWidth="0">
            <w:col w:w="11580"/>
          </w:cols>
          <w:noEndnote/>
        </w:sectPr>
      </w:pPr>
      <w:r>
        <w:rPr>
          <w:rFonts w:ascii="Arial" w:hAnsi="Arial" w:cs="Arial"/>
          <w:b/>
          <w:bCs/>
          <w:color w:val="323232"/>
        </w:rPr>
        <w:t>Page 3 of 4</w:t>
      </w:r>
    </w:p>
    <w:p w14:paraId="6F192D60" w14:textId="77777777" w:rsidR="00C12DB3" w:rsidRDefault="00C12DB3" w:rsidP="00C12DB3">
      <w:pPr>
        <w:kinsoku w:val="0"/>
        <w:overflowPunct w:val="0"/>
        <w:spacing w:before="71"/>
        <w:ind w:left="116"/>
        <w:outlineLvl w:val="0"/>
        <w:rPr>
          <w:rFonts w:ascii="Arial" w:hAnsi="Arial" w:cs="Arial"/>
          <w:b/>
          <w:bCs/>
          <w:color w:val="323232"/>
        </w:rPr>
      </w:pPr>
    </w:p>
    <w:p w14:paraId="33EEBC87" w14:textId="77777777" w:rsidR="00C12DB3" w:rsidRDefault="00C12DB3" w:rsidP="00C12DB3">
      <w:pPr>
        <w:kinsoku w:val="0"/>
        <w:overflowPunct w:val="0"/>
        <w:spacing w:before="71"/>
        <w:ind w:left="116"/>
        <w:jc w:val="center"/>
        <w:outlineLvl w:val="0"/>
        <w:rPr>
          <w:b/>
          <w:bCs/>
          <w:color w:val="000000"/>
          <w:sz w:val="32"/>
          <w:szCs w:val="32"/>
        </w:rPr>
      </w:pPr>
      <w:r>
        <w:rPr>
          <w:color w:val="2E2E2E"/>
          <w:spacing w:val="-1"/>
          <w:sz w:val="32"/>
          <w:szCs w:val="32"/>
          <w:u w:val="thick"/>
        </w:rPr>
        <w:t>EPWORTH SLEEPINESS</w:t>
      </w:r>
      <w:r>
        <w:rPr>
          <w:color w:val="2E2E2E"/>
          <w:sz w:val="32"/>
          <w:szCs w:val="32"/>
          <w:u w:val="thick"/>
        </w:rPr>
        <w:t xml:space="preserve"> </w:t>
      </w:r>
      <w:r>
        <w:rPr>
          <w:color w:val="2E2E2E"/>
          <w:spacing w:val="-2"/>
          <w:sz w:val="32"/>
          <w:szCs w:val="32"/>
          <w:u w:val="thick"/>
        </w:rPr>
        <w:t>SCALE</w:t>
      </w:r>
    </w:p>
    <w:p w14:paraId="68C35C3C" w14:textId="77777777" w:rsidR="00C12DB3" w:rsidRDefault="00C12DB3" w:rsidP="00C12DB3">
      <w:pPr>
        <w:pStyle w:val="BodyText"/>
        <w:kinsoku w:val="0"/>
        <w:overflowPunct w:val="0"/>
        <w:spacing w:before="11"/>
        <w:ind w:left="0"/>
      </w:pPr>
    </w:p>
    <w:p w14:paraId="29B657CB" w14:textId="77777777" w:rsidR="00C12DB3" w:rsidRDefault="00C12DB3" w:rsidP="00C12DB3">
      <w:pPr>
        <w:pStyle w:val="BodyText"/>
        <w:kinsoku w:val="0"/>
        <w:overflowPunct w:val="0"/>
        <w:spacing w:before="69"/>
        <w:ind w:left="0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2E2E2E"/>
          <w:spacing w:val="-1"/>
          <w:sz w:val="24"/>
          <w:szCs w:val="24"/>
        </w:rPr>
        <w:t>Please</w:t>
      </w:r>
      <w:r>
        <w:rPr>
          <w:b/>
          <w:bCs/>
          <w:color w:val="2E2E2E"/>
          <w:sz w:val="24"/>
          <w:szCs w:val="24"/>
        </w:rPr>
        <w:t xml:space="preserve"> rate </w:t>
      </w:r>
      <w:r>
        <w:rPr>
          <w:b/>
          <w:bCs/>
          <w:color w:val="2E2E2E"/>
          <w:spacing w:val="-2"/>
          <w:sz w:val="24"/>
          <w:szCs w:val="24"/>
        </w:rPr>
        <w:t>your</w:t>
      </w:r>
      <w:r>
        <w:rPr>
          <w:b/>
          <w:bCs/>
          <w:color w:val="2E2E2E"/>
          <w:spacing w:val="1"/>
          <w:sz w:val="24"/>
          <w:szCs w:val="24"/>
        </w:rPr>
        <w:t xml:space="preserve"> </w:t>
      </w:r>
      <w:r>
        <w:rPr>
          <w:b/>
          <w:bCs/>
          <w:color w:val="2E2E2E"/>
          <w:spacing w:val="-1"/>
          <w:sz w:val="24"/>
          <w:szCs w:val="24"/>
        </w:rPr>
        <w:t>likelihood</w:t>
      </w:r>
      <w:r>
        <w:rPr>
          <w:b/>
          <w:bCs/>
          <w:color w:val="2E2E2E"/>
          <w:sz w:val="24"/>
          <w:szCs w:val="24"/>
        </w:rPr>
        <w:t xml:space="preserve"> of</w:t>
      </w:r>
      <w:r>
        <w:rPr>
          <w:b/>
          <w:bCs/>
          <w:color w:val="2E2E2E"/>
          <w:spacing w:val="3"/>
          <w:sz w:val="24"/>
          <w:szCs w:val="24"/>
        </w:rPr>
        <w:t xml:space="preserve"> </w:t>
      </w:r>
      <w:r>
        <w:rPr>
          <w:color w:val="2E2E2E"/>
          <w:sz w:val="24"/>
          <w:szCs w:val="24"/>
        </w:rPr>
        <w:t>falling</w:t>
      </w:r>
      <w:r>
        <w:rPr>
          <w:color w:val="2E2E2E"/>
          <w:spacing w:val="1"/>
          <w:sz w:val="24"/>
          <w:szCs w:val="24"/>
        </w:rPr>
        <w:t xml:space="preserve"> </w:t>
      </w:r>
      <w:r>
        <w:rPr>
          <w:color w:val="2E2E2E"/>
          <w:sz w:val="24"/>
          <w:szCs w:val="24"/>
        </w:rPr>
        <w:t>asleep</w:t>
      </w:r>
      <w:r>
        <w:rPr>
          <w:color w:val="2E2E2E"/>
          <w:spacing w:val="1"/>
          <w:sz w:val="24"/>
          <w:szCs w:val="24"/>
        </w:rPr>
        <w:t xml:space="preserve"> </w:t>
      </w:r>
      <w:r>
        <w:rPr>
          <w:color w:val="2E2E2E"/>
          <w:sz w:val="24"/>
          <w:szCs w:val="24"/>
        </w:rPr>
        <w:t>in</w:t>
      </w:r>
      <w:r>
        <w:rPr>
          <w:color w:val="2E2E2E"/>
          <w:spacing w:val="1"/>
          <w:sz w:val="24"/>
          <w:szCs w:val="24"/>
        </w:rPr>
        <w:t xml:space="preserve"> </w:t>
      </w:r>
      <w:r>
        <w:rPr>
          <w:color w:val="2E2E2E"/>
          <w:sz w:val="24"/>
          <w:szCs w:val="24"/>
        </w:rPr>
        <w:t xml:space="preserve">the </w:t>
      </w:r>
      <w:r>
        <w:rPr>
          <w:color w:val="2E2E2E"/>
          <w:spacing w:val="1"/>
          <w:sz w:val="24"/>
          <w:szCs w:val="24"/>
        </w:rPr>
        <w:t xml:space="preserve">following </w:t>
      </w:r>
      <w:r>
        <w:rPr>
          <w:color w:val="2E2E2E"/>
          <w:sz w:val="24"/>
          <w:szCs w:val="24"/>
        </w:rPr>
        <w:t>situations</w:t>
      </w:r>
      <w:r>
        <w:rPr>
          <w:b/>
          <w:bCs/>
          <w:color w:val="2E2E2E"/>
          <w:sz w:val="24"/>
          <w:szCs w:val="24"/>
        </w:rPr>
        <w:t>:</w:t>
      </w:r>
    </w:p>
    <w:p w14:paraId="5352D319" w14:textId="77777777" w:rsidR="00C12DB3" w:rsidRDefault="00C12DB3" w:rsidP="00C12DB3">
      <w:pPr>
        <w:pStyle w:val="BodyText"/>
        <w:kinsoku w:val="0"/>
        <w:overflowPunct w:val="0"/>
        <w:spacing w:before="11"/>
        <w:ind w:left="0" w:right="39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i/>
          <w:iCs/>
          <w:color w:val="2E2E2E"/>
          <w:spacing w:val="-1"/>
          <w:sz w:val="24"/>
          <w:szCs w:val="24"/>
        </w:rPr>
        <w:t>Por</w:t>
      </w:r>
      <w:r>
        <w:rPr>
          <w:b/>
          <w:bCs/>
          <w:i/>
          <w:iCs/>
          <w:color w:val="2E2E2E"/>
          <w:spacing w:val="1"/>
          <w:sz w:val="24"/>
          <w:szCs w:val="24"/>
        </w:rPr>
        <w:t xml:space="preserve"> </w:t>
      </w:r>
      <w:r>
        <w:rPr>
          <w:b/>
          <w:bCs/>
          <w:i/>
          <w:iCs/>
          <w:color w:val="2E2E2E"/>
          <w:sz w:val="24"/>
          <w:szCs w:val="24"/>
        </w:rPr>
        <w:t>favor</w:t>
      </w:r>
      <w:r>
        <w:rPr>
          <w:b/>
          <w:bCs/>
          <w:i/>
          <w:iCs/>
          <w:color w:val="2E2E2E"/>
          <w:spacing w:val="1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2E2E2E"/>
          <w:spacing w:val="-1"/>
          <w:sz w:val="24"/>
          <w:szCs w:val="24"/>
        </w:rPr>
        <w:t>indique</w:t>
      </w:r>
      <w:proofErr w:type="spellEnd"/>
      <w:r>
        <w:rPr>
          <w:b/>
          <w:bCs/>
          <w:i/>
          <w:iCs/>
          <w:color w:val="2E2E2E"/>
          <w:sz w:val="24"/>
          <w:szCs w:val="24"/>
        </w:rPr>
        <w:t xml:space="preserve"> </w:t>
      </w:r>
      <w:r>
        <w:rPr>
          <w:b/>
          <w:bCs/>
          <w:i/>
          <w:iCs/>
          <w:color w:val="2E2E2E"/>
          <w:spacing w:val="-1"/>
          <w:sz w:val="24"/>
          <w:szCs w:val="24"/>
        </w:rPr>
        <w:t>la</w:t>
      </w:r>
      <w:r>
        <w:rPr>
          <w:b/>
          <w:bCs/>
          <w:i/>
          <w:iCs/>
          <w:color w:val="2E2E2E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2E2E2E"/>
          <w:spacing w:val="-1"/>
          <w:sz w:val="24"/>
          <w:szCs w:val="24"/>
        </w:rPr>
        <w:t>facilidad</w:t>
      </w:r>
      <w:proofErr w:type="spellEnd"/>
      <w:r>
        <w:rPr>
          <w:b/>
          <w:bCs/>
          <w:i/>
          <w:iCs/>
          <w:color w:val="2E2E2E"/>
          <w:sz w:val="24"/>
          <w:szCs w:val="24"/>
        </w:rPr>
        <w:t xml:space="preserve"> con </w:t>
      </w:r>
      <w:proofErr w:type="spellStart"/>
      <w:r>
        <w:rPr>
          <w:b/>
          <w:bCs/>
          <w:i/>
          <w:iCs/>
          <w:color w:val="2E2E2E"/>
          <w:sz w:val="24"/>
          <w:szCs w:val="24"/>
        </w:rPr>
        <w:t>que</w:t>
      </w:r>
      <w:proofErr w:type="spellEnd"/>
      <w:r>
        <w:rPr>
          <w:b/>
          <w:bCs/>
          <w:i/>
          <w:iCs/>
          <w:color w:val="2E2E2E"/>
          <w:sz w:val="24"/>
          <w:szCs w:val="24"/>
        </w:rPr>
        <w:t xml:space="preserve"> </w:t>
      </w:r>
      <w:r>
        <w:rPr>
          <w:b/>
          <w:bCs/>
          <w:i/>
          <w:iCs/>
          <w:color w:val="2E2E2E"/>
          <w:spacing w:val="-1"/>
          <w:sz w:val="24"/>
          <w:szCs w:val="24"/>
        </w:rPr>
        <w:t>le</w:t>
      </w:r>
      <w:r>
        <w:rPr>
          <w:b/>
          <w:bCs/>
          <w:i/>
          <w:iCs/>
          <w:color w:val="2E2E2E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2E2E2E"/>
          <w:sz w:val="24"/>
          <w:szCs w:val="24"/>
        </w:rPr>
        <w:t>entra</w:t>
      </w:r>
      <w:proofErr w:type="spellEnd"/>
      <w:r>
        <w:rPr>
          <w:b/>
          <w:bCs/>
          <w:i/>
          <w:iCs/>
          <w:color w:val="2E2E2E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2E2E2E"/>
          <w:sz w:val="24"/>
          <w:szCs w:val="24"/>
        </w:rPr>
        <w:t>sueno</w:t>
      </w:r>
      <w:proofErr w:type="spellEnd"/>
      <w:r>
        <w:rPr>
          <w:b/>
          <w:bCs/>
          <w:i/>
          <w:iCs/>
          <w:color w:val="2E2E2E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2E2E2E"/>
          <w:sz w:val="24"/>
          <w:szCs w:val="24"/>
        </w:rPr>
        <w:t>en</w:t>
      </w:r>
      <w:proofErr w:type="spellEnd"/>
      <w:r>
        <w:rPr>
          <w:b/>
          <w:bCs/>
          <w:i/>
          <w:iCs/>
          <w:color w:val="2E2E2E"/>
          <w:sz w:val="24"/>
          <w:szCs w:val="24"/>
        </w:rPr>
        <w:t xml:space="preserve"> </w:t>
      </w:r>
      <w:r>
        <w:rPr>
          <w:b/>
          <w:bCs/>
          <w:i/>
          <w:iCs/>
          <w:color w:val="2E2E2E"/>
          <w:spacing w:val="-1"/>
          <w:sz w:val="24"/>
          <w:szCs w:val="24"/>
        </w:rPr>
        <w:t>las</w:t>
      </w:r>
      <w:r>
        <w:rPr>
          <w:b/>
          <w:bCs/>
          <w:i/>
          <w:iCs/>
          <w:color w:val="2E2E2E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2E2E2E"/>
          <w:spacing w:val="-1"/>
          <w:sz w:val="24"/>
          <w:szCs w:val="24"/>
        </w:rPr>
        <w:t>siguientes</w:t>
      </w:r>
      <w:proofErr w:type="spellEnd"/>
      <w:r>
        <w:rPr>
          <w:b/>
          <w:bCs/>
          <w:i/>
          <w:iCs/>
          <w:color w:val="2E2E2E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2E2E2E"/>
          <w:spacing w:val="-1"/>
          <w:sz w:val="24"/>
          <w:szCs w:val="24"/>
        </w:rPr>
        <w:t>situaciones</w:t>
      </w:r>
      <w:proofErr w:type="spellEnd"/>
      <w:r>
        <w:rPr>
          <w:b/>
          <w:bCs/>
          <w:i/>
          <w:iCs/>
          <w:color w:val="2E2E2E"/>
          <w:spacing w:val="-1"/>
          <w:sz w:val="24"/>
          <w:szCs w:val="24"/>
        </w:rPr>
        <w:t>:</w:t>
      </w:r>
    </w:p>
    <w:p w14:paraId="2B794372" w14:textId="77777777" w:rsidR="00C12DB3" w:rsidRDefault="00C12DB3" w:rsidP="00C12DB3">
      <w:pPr>
        <w:pStyle w:val="BodyText"/>
        <w:kinsoku w:val="0"/>
        <w:overflowPunct w:val="0"/>
        <w:ind w:left="0"/>
        <w:rPr>
          <w:b/>
          <w:bCs/>
          <w:i/>
          <w:iCs/>
        </w:rPr>
      </w:pPr>
    </w:p>
    <w:p w14:paraId="661D2C53" w14:textId="77777777" w:rsidR="00C12DB3" w:rsidRDefault="00C12DB3" w:rsidP="00C12DB3">
      <w:pPr>
        <w:pStyle w:val="BodyText"/>
        <w:kinsoku w:val="0"/>
        <w:overflowPunct w:val="0"/>
        <w:ind w:left="0"/>
        <w:rPr>
          <w:b/>
          <w:bCs/>
          <w:i/>
          <w:iCs/>
        </w:rPr>
      </w:pPr>
    </w:p>
    <w:p w14:paraId="083A6A09" w14:textId="77777777" w:rsidR="00C12DB3" w:rsidRDefault="00C12DB3" w:rsidP="00C12DB3">
      <w:pPr>
        <w:pStyle w:val="BodyText"/>
        <w:kinsoku w:val="0"/>
        <w:overflowPunct w:val="0"/>
        <w:spacing w:before="9"/>
        <w:ind w:left="0"/>
        <w:rPr>
          <w:b/>
          <w:bCs/>
          <w:i/>
          <w:iCs/>
          <w:sz w:val="10"/>
          <w:szCs w:val="1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61"/>
        <w:gridCol w:w="1574"/>
        <w:gridCol w:w="1574"/>
        <w:gridCol w:w="1574"/>
        <w:gridCol w:w="1574"/>
      </w:tblGrid>
      <w:tr w:rsidR="00C12DB3" w14:paraId="554455F8" w14:textId="77777777" w:rsidTr="00AD1F50">
        <w:trPr>
          <w:trHeight w:hRule="exact" w:val="1053"/>
          <w:jc w:val="center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294BD" w14:textId="77777777" w:rsidR="00C12DB3" w:rsidRDefault="00C12DB3" w:rsidP="00357B75"/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0FCB7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</w:rPr>
            </w:pPr>
          </w:p>
          <w:p w14:paraId="50BBBB17" w14:textId="77777777" w:rsidR="00C12DB3" w:rsidRDefault="00C12DB3" w:rsidP="00357B75">
            <w:pPr>
              <w:pStyle w:val="TableParagraph"/>
              <w:kinsoku w:val="0"/>
              <w:overflowPunct w:val="0"/>
              <w:spacing w:before="142"/>
              <w:ind w:left="557"/>
            </w:pPr>
            <w:r>
              <w:rPr>
                <w:rFonts w:ascii="Arial" w:hAnsi="Arial" w:cs="Arial"/>
                <w:b/>
                <w:bCs/>
                <w:spacing w:val="-1"/>
              </w:rPr>
              <w:t>Never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54D8D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</w:rPr>
            </w:pPr>
          </w:p>
          <w:p w14:paraId="5F7CFF26" w14:textId="77777777" w:rsidR="00C12DB3" w:rsidRDefault="00C12DB3" w:rsidP="00357B75">
            <w:pPr>
              <w:pStyle w:val="TableParagraph"/>
              <w:kinsoku w:val="0"/>
              <w:overflowPunct w:val="0"/>
              <w:spacing w:before="142"/>
              <w:ind w:left="250"/>
            </w:pPr>
            <w:r>
              <w:rPr>
                <w:rFonts w:ascii="Arial" w:hAnsi="Arial" w:cs="Arial"/>
                <w:b/>
                <w:bCs/>
                <w:spacing w:val="-1"/>
              </w:rPr>
              <w:t>Sometimes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54858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</w:rPr>
            </w:pPr>
          </w:p>
          <w:p w14:paraId="37C53541" w14:textId="77777777" w:rsidR="00C12DB3" w:rsidRDefault="00C12DB3" w:rsidP="00357B75">
            <w:pPr>
              <w:pStyle w:val="TableParagraph"/>
              <w:kinsoku w:val="0"/>
              <w:overflowPunct w:val="0"/>
              <w:spacing w:before="142"/>
              <w:ind w:left="230"/>
            </w:pPr>
            <w:r>
              <w:rPr>
                <w:rFonts w:ascii="Arial" w:hAnsi="Arial" w:cs="Arial"/>
                <w:b/>
                <w:bCs/>
                <w:spacing w:val="-1"/>
              </w:rPr>
              <w:t>Most</w:t>
            </w:r>
            <w:r>
              <w:rPr>
                <w:rFonts w:ascii="Arial" w:hAnsi="Arial" w:cs="Arial"/>
                <w:b/>
                <w:bCs/>
                <w:spacing w:val="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1"/>
              </w:rPr>
              <w:t>Times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8DDED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</w:rPr>
            </w:pPr>
          </w:p>
          <w:p w14:paraId="3A86825F" w14:textId="77777777" w:rsidR="00C12DB3" w:rsidRDefault="00C12DB3" w:rsidP="00357B75">
            <w:pPr>
              <w:pStyle w:val="TableParagraph"/>
              <w:kinsoku w:val="0"/>
              <w:overflowPunct w:val="0"/>
              <w:spacing w:before="142"/>
              <w:ind w:left="478"/>
            </w:pPr>
            <w:r>
              <w:rPr>
                <w:rFonts w:ascii="Arial" w:hAnsi="Arial" w:cs="Arial"/>
                <w:b/>
                <w:bCs/>
                <w:spacing w:val="-1"/>
              </w:rPr>
              <w:t>Always</w:t>
            </w:r>
          </w:p>
        </w:tc>
      </w:tr>
      <w:tr w:rsidR="00C12DB3" w14:paraId="123B8974" w14:textId="77777777" w:rsidTr="00AD1F50">
        <w:trPr>
          <w:trHeight w:hRule="exact" w:val="827"/>
          <w:jc w:val="center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2F4AB" w14:textId="77777777" w:rsidR="00C12DB3" w:rsidRDefault="00C12DB3" w:rsidP="00357B75">
            <w:pPr>
              <w:pStyle w:val="TableParagraph"/>
              <w:kinsoku w:val="0"/>
              <w:overflowPunct w:val="0"/>
              <w:spacing w:before="145"/>
              <w:ind w:left="32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2E2E2E"/>
                <w:spacing w:val="-1"/>
              </w:rPr>
              <w:t>Sitting</w:t>
            </w:r>
            <w:r>
              <w:rPr>
                <w:rFonts w:ascii="Arial" w:hAnsi="Arial" w:cs="Arial"/>
                <w:color w:val="2E2E2E"/>
              </w:rPr>
              <w:t xml:space="preserve"> and </w:t>
            </w:r>
            <w:r>
              <w:rPr>
                <w:rFonts w:ascii="Arial" w:hAnsi="Arial" w:cs="Arial"/>
                <w:color w:val="2E2E2E"/>
                <w:spacing w:val="-1"/>
              </w:rPr>
              <w:t>Reading</w:t>
            </w:r>
          </w:p>
          <w:p w14:paraId="3B911B57" w14:textId="77777777" w:rsidR="00C12DB3" w:rsidRDefault="00C12DB3" w:rsidP="00357B75">
            <w:pPr>
              <w:pStyle w:val="TableParagraph"/>
              <w:kinsoku w:val="0"/>
              <w:overflowPunct w:val="0"/>
              <w:spacing w:before="20"/>
              <w:ind w:left="32"/>
            </w:pPr>
            <w:proofErr w:type="spellStart"/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Sentado</w:t>
            </w:r>
            <w:proofErr w:type="spellEnd"/>
            <w:r>
              <w:rPr>
                <w:rFonts w:ascii="Arial" w:hAnsi="Arial" w:cs="Arial"/>
                <w:i/>
                <w:iCs/>
                <w:color w:val="2E2E2E"/>
              </w:rPr>
              <w:t xml:space="preserve"> y </w:t>
            </w:r>
            <w:proofErr w:type="spellStart"/>
            <w:r>
              <w:rPr>
                <w:rFonts w:ascii="Arial" w:hAnsi="Arial" w:cs="Arial"/>
                <w:i/>
                <w:iCs/>
                <w:color w:val="2E2E2E"/>
              </w:rPr>
              <w:t>Leyendo</w:t>
            </w:r>
            <w:proofErr w:type="spellEnd"/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29C91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52CD36D9" w14:textId="77777777" w:rsidR="00C12DB3" w:rsidRDefault="00C12DB3" w:rsidP="00357B75">
            <w:pPr>
              <w:pStyle w:val="TableParagraph"/>
              <w:kinsoku w:val="0"/>
              <w:overflowPunct w:val="0"/>
              <w:ind w:left="18"/>
              <w:jc w:val="center"/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E0A4F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069E4C9F" w14:textId="77777777" w:rsidR="00C12DB3" w:rsidRDefault="00C12DB3" w:rsidP="00357B75">
            <w:pPr>
              <w:pStyle w:val="TableParagraph"/>
              <w:kinsoku w:val="0"/>
              <w:overflowPunct w:val="0"/>
              <w:ind w:left="18"/>
              <w:jc w:val="center"/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E3407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2A4E8FDD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1E848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3568D837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C12DB3" w14:paraId="2B3BB29B" w14:textId="77777777" w:rsidTr="00AD1F50">
        <w:trPr>
          <w:trHeight w:hRule="exact" w:val="827"/>
          <w:jc w:val="center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4E7F5" w14:textId="77777777" w:rsidR="00C12DB3" w:rsidRDefault="00C12DB3" w:rsidP="00357B75">
            <w:pPr>
              <w:pStyle w:val="TableParagraph"/>
              <w:kinsoku w:val="0"/>
              <w:overflowPunct w:val="0"/>
              <w:spacing w:before="145"/>
              <w:ind w:left="32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2E2E2E"/>
                <w:spacing w:val="1"/>
              </w:rPr>
              <w:t>Watching</w:t>
            </w:r>
            <w:r>
              <w:rPr>
                <w:rFonts w:ascii="Arial" w:hAnsi="Arial" w:cs="Arial"/>
                <w:color w:val="2E2E2E"/>
              </w:rPr>
              <w:t xml:space="preserve"> </w:t>
            </w:r>
            <w:r>
              <w:rPr>
                <w:rFonts w:ascii="Arial" w:hAnsi="Arial" w:cs="Arial"/>
                <w:color w:val="2E2E2E"/>
                <w:spacing w:val="-1"/>
              </w:rPr>
              <w:t>Television</w:t>
            </w:r>
          </w:p>
          <w:p w14:paraId="6A135A0C" w14:textId="77777777" w:rsidR="00C12DB3" w:rsidRDefault="00C12DB3" w:rsidP="00357B75">
            <w:pPr>
              <w:pStyle w:val="TableParagraph"/>
              <w:kinsoku w:val="0"/>
              <w:overflowPunct w:val="0"/>
              <w:spacing w:before="20"/>
              <w:ind w:left="32"/>
            </w:pP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Mirando</w:t>
            </w:r>
            <w:r>
              <w:rPr>
                <w:rFonts w:ascii="Arial" w:hAnsi="Arial" w:cs="Arial"/>
                <w:i/>
                <w:iCs/>
                <w:color w:val="2E2E2E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la</w:t>
            </w:r>
            <w:r>
              <w:rPr>
                <w:rFonts w:ascii="Arial" w:hAnsi="Arial" w:cs="Arial"/>
                <w:i/>
                <w:iCs/>
                <w:color w:val="2E2E2E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Television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27978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59AAB4C7" w14:textId="77777777" w:rsidR="00C12DB3" w:rsidRDefault="00C12DB3" w:rsidP="00357B75">
            <w:pPr>
              <w:pStyle w:val="TableParagraph"/>
              <w:kinsoku w:val="0"/>
              <w:overflowPunct w:val="0"/>
              <w:ind w:left="18"/>
              <w:jc w:val="center"/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61B60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0AB4E6A1" w14:textId="77777777" w:rsidR="00C12DB3" w:rsidRDefault="00C12DB3" w:rsidP="00357B75">
            <w:pPr>
              <w:pStyle w:val="TableParagraph"/>
              <w:kinsoku w:val="0"/>
              <w:overflowPunct w:val="0"/>
              <w:ind w:left="18"/>
              <w:jc w:val="center"/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05D2B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7E031AAD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359CE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5F391085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C12DB3" w14:paraId="3E81FA55" w14:textId="77777777" w:rsidTr="00AD1F50">
        <w:trPr>
          <w:trHeight w:hRule="exact" w:val="827"/>
          <w:jc w:val="center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FBA8D" w14:textId="77777777" w:rsidR="00C12DB3" w:rsidRDefault="00C12DB3" w:rsidP="00357B75">
            <w:pPr>
              <w:pStyle w:val="TableParagraph"/>
              <w:kinsoku w:val="0"/>
              <w:overflowPunct w:val="0"/>
              <w:spacing w:before="145"/>
              <w:ind w:left="32"/>
              <w:rPr>
                <w:rFonts w:ascii="Arial" w:hAnsi="Arial" w:cs="Arial"/>
                <w:spacing w:val="-1"/>
              </w:rPr>
            </w:pPr>
            <w:r>
              <w:rPr>
                <w:rFonts w:ascii="Arial" w:hAnsi="Arial" w:cs="Arial"/>
                <w:spacing w:val="-1"/>
              </w:rPr>
              <w:t>Sitting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spacing w:val="-1"/>
              </w:rPr>
              <w:t>in</w:t>
            </w:r>
            <w:r>
              <w:rPr>
                <w:rFonts w:ascii="Arial" w:hAnsi="Arial" w:cs="Arial"/>
              </w:rPr>
              <w:t xml:space="preserve"> a </w:t>
            </w:r>
            <w:r>
              <w:rPr>
                <w:rFonts w:ascii="Arial" w:hAnsi="Arial" w:cs="Arial"/>
                <w:spacing w:val="-1"/>
              </w:rPr>
              <w:t>Public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spacing w:val="-1"/>
              </w:rPr>
              <w:t>Place</w:t>
            </w:r>
          </w:p>
          <w:p w14:paraId="23E48FB0" w14:textId="77777777" w:rsidR="00C12DB3" w:rsidRDefault="00C12DB3" w:rsidP="00357B75">
            <w:pPr>
              <w:pStyle w:val="TableParagraph"/>
              <w:kinsoku w:val="0"/>
              <w:overflowPunct w:val="0"/>
              <w:spacing w:before="20"/>
              <w:ind w:left="32"/>
            </w:pPr>
            <w:proofErr w:type="spellStart"/>
            <w:r>
              <w:rPr>
                <w:rFonts w:ascii="Arial" w:hAnsi="Arial" w:cs="Arial"/>
                <w:i/>
                <w:iCs/>
                <w:spacing w:val="-1"/>
              </w:rPr>
              <w:t>Sentado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en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pacing w:val="-1"/>
              </w:rPr>
              <w:t>lugar</w:t>
            </w:r>
            <w:proofErr w:type="spellEnd"/>
            <w:r>
              <w:rPr>
                <w:rFonts w:ascii="Arial" w:hAnsi="Arial" w:cs="Arial"/>
                <w:i/>
                <w:iCs/>
                <w:spacing w:val="1"/>
              </w:rPr>
              <w:t xml:space="preserve"> </w:t>
            </w:r>
            <w:r>
              <w:rPr>
                <w:rFonts w:ascii="Arial" w:hAnsi="Arial" w:cs="Arial"/>
                <w:i/>
                <w:iCs/>
                <w:spacing w:val="-1"/>
              </w:rPr>
              <w:t>public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90BF6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62FC989C" w14:textId="77777777" w:rsidR="00C12DB3" w:rsidRDefault="00C12DB3" w:rsidP="00357B75">
            <w:pPr>
              <w:pStyle w:val="TableParagraph"/>
              <w:kinsoku w:val="0"/>
              <w:overflowPunct w:val="0"/>
              <w:ind w:left="18"/>
              <w:jc w:val="center"/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77403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74AA5AAC" w14:textId="77777777" w:rsidR="00C12DB3" w:rsidRDefault="00C12DB3" w:rsidP="00357B75">
            <w:pPr>
              <w:pStyle w:val="TableParagraph"/>
              <w:kinsoku w:val="0"/>
              <w:overflowPunct w:val="0"/>
              <w:ind w:left="18"/>
              <w:jc w:val="center"/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5728B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3CE8144A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F33E6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1556D04E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C12DB3" w14:paraId="040AE305" w14:textId="77777777" w:rsidTr="00AD1F50">
        <w:trPr>
          <w:trHeight w:hRule="exact" w:val="827"/>
          <w:jc w:val="center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D58FC" w14:textId="77777777" w:rsidR="00C12DB3" w:rsidRDefault="00C12DB3" w:rsidP="00357B75">
            <w:pPr>
              <w:pStyle w:val="TableParagraph"/>
              <w:kinsoku w:val="0"/>
              <w:overflowPunct w:val="0"/>
              <w:spacing w:before="145"/>
              <w:ind w:left="32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2E2E2E"/>
                <w:spacing w:val="-1"/>
              </w:rPr>
              <w:t>Riding</w:t>
            </w:r>
            <w:r>
              <w:rPr>
                <w:rFonts w:ascii="Arial" w:hAnsi="Arial" w:cs="Arial"/>
                <w:color w:val="2E2E2E"/>
              </w:rPr>
              <w:t xml:space="preserve"> as a </w:t>
            </w:r>
            <w:r>
              <w:rPr>
                <w:rFonts w:ascii="Arial" w:hAnsi="Arial" w:cs="Arial"/>
                <w:color w:val="2E2E2E"/>
                <w:spacing w:val="-1"/>
              </w:rPr>
              <w:t>Passenger</w:t>
            </w:r>
            <w:r>
              <w:rPr>
                <w:rFonts w:ascii="Arial" w:hAnsi="Arial" w:cs="Arial"/>
                <w:color w:val="2E2E2E"/>
                <w:spacing w:val="1"/>
              </w:rPr>
              <w:t xml:space="preserve"> for </w:t>
            </w:r>
            <w:r>
              <w:rPr>
                <w:rFonts w:ascii="Arial" w:hAnsi="Arial" w:cs="Arial"/>
                <w:color w:val="2E2E2E"/>
              </w:rPr>
              <w:t xml:space="preserve">an </w:t>
            </w:r>
            <w:r>
              <w:rPr>
                <w:rFonts w:ascii="Arial" w:hAnsi="Arial" w:cs="Arial"/>
                <w:color w:val="2E2E2E"/>
                <w:spacing w:val="-1"/>
              </w:rPr>
              <w:t>Hour</w:t>
            </w:r>
          </w:p>
          <w:p w14:paraId="4CFB87AC" w14:textId="77777777" w:rsidR="00C12DB3" w:rsidRDefault="00C12DB3" w:rsidP="00357B75">
            <w:pPr>
              <w:pStyle w:val="TableParagraph"/>
              <w:kinsoku w:val="0"/>
              <w:overflowPunct w:val="0"/>
              <w:spacing w:before="20"/>
              <w:ind w:left="32"/>
            </w:pPr>
            <w:proofErr w:type="spellStart"/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Yendo</w:t>
            </w:r>
            <w:proofErr w:type="spellEnd"/>
            <w:r>
              <w:rPr>
                <w:rFonts w:ascii="Arial" w:hAnsi="Arial" w:cs="Arial"/>
                <w:i/>
                <w:iCs/>
                <w:color w:val="2E2E2E"/>
              </w:rPr>
              <w:t xml:space="preserve"> de </w:t>
            </w:r>
            <w:proofErr w:type="spellStart"/>
            <w:r>
              <w:rPr>
                <w:rFonts w:ascii="Arial" w:hAnsi="Arial" w:cs="Arial"/>
                <w:i/>
                <w:iCs/>
                <w:color w:val="2E2E2E"/>
              </w:rPr>
              <w:t>pasajero</w:t>
            </w:r>
            <w:proofErr w:type="spellEnd"/>
            <w:r>
              <w:rPr>
                <w:rFonts w:ascii="Arial" w:hAnsi="Arial" w:cs="Arial"/>
                <w:i/>
                <w:iCs/>
                <w:color w:val="2E2E2E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E2E2E"/>
              </w:rPr>
              <w:t>por</w:t>
            </w:r>
            <w:proofErr w:type="spellEnd"/>
            <w:r>
              <w:rPr>
                <w:rFonts w:ascii="Arial" w:hAnsi="Arial" w:cs="Arial"/>
                <w:i/>
                <w:iCs/>
                <w:color w:val="2E2E2E"/>
                <w:spacing w:val="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E2E2E"/>
              </w:rPr>
              <w:t>una</w:t>
            </w:r>
            <w:proofErr w:type="spellEnd"/>
            <w:r>
              <w:rPr>
                <w:rFonts w:ascii="Arial" w:hAnsi="Arial" w:cs="Arial"/>
                <w:i/>
                <w:iCs/>
                <w:color w:val="2E2E2E"/>
              </w:rPr>
              <w:t xml:space="preserve"> hora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0C04D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  <w:sz w:val="26"/>
                <w:szCs w:val="26"/>
              </w:rPr>
            </w:pPr>
          </w:p>
          <w:p w14:paraId="142E3C9E" w14:textId="77777777" w:rsidR="00C12DB3" w:rsidRDefault="00C12DB3" w:rsidP="00357B75">
            <w:pPr>
              <w:pStyle w:val="TableParagraph"/>
              <w:kinsoku w:val="0"/>
              <w:overflowPunct w:val="0"/>
              <w:ind w:left="18"/>
              <w:jc w:val="center"/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8296D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  <w:sz w:val="26"/>
                <w:szCs w:val="26"/>
              </w:rPr>
            </w:pPr>
          </w:p>
          <w:p w14:paraId="1BBA2500" w14:textId="77777777" w:rsidR="00C12DB3" w:rsidRDefault="00C12DB3" w:rsidP="00357B75">
            <w:pPr>
              <w:pStyle w:val="TableParagraph"/>
              <w:kinsoku w:val="0"/>
              <w:overflowPunct w:val="0"/>
              <w:ind w:left="18"/>
              <w:jc w:val="center"/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A21C7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  <w:sz w:val="26"/>
                <w:szCs w:val="26"/>
              </w:rPr>
            </w:pPr>
          </w:p>
          <w:p w14:paraId="1E5EB2A6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85E9A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  <w:sz w:val="26"/>
                <w:szCs w:val="26"/>
              </w:rPr>
            </w:pPr>
          </w:p>
          <w:p w14:paraId="2051FAB0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C12DB3" w14:paraId="5F0AF98E" w14:textId="77777777" w:rsidTr="00AD1F50">
        <w:trPr>
          <w:trHeight w:hRule="exact" w:val="827"/>
          <w:jc w:val="center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3E952" w14:textId="77777777" w:rsidR="00C12DB3" w:rsidRDefault="00C12DB3" w:rsidP="00357B75">
            <w:pPr>
              <w:pStyle w:val="TableParagraph"/>
              <w:kinsoku w:val="0"/>
              <w:overflowPunct w:val="0"/>
              <w:spacing w:before="145"/>
              <w:ind w:left="32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2E2E2E"/>
                <w:spacing w:val="-1"/>
              </w:rPr>
              <w:t>Taking</w:t>
            </w:r>
            <w:r>
              <w:rPr>
                <w:rFonts w:ascii="Arial" w:hAnsi="Arial" w:cs="Arial"/>
                <w:color w:val="2E2E2E"/>
              </w:rPr>
              <w:t xml:space="preserve"> an Afternoon </w:t>
            </w:r>
            <w:r>
              <w:rPr>
                <w:rFonts w:ascii="Arial" w:hAnsi="Arial" w:cs="Arial"/>
                <w:color w:val="2E2E2E"/>
                <w:spacing w:val="-1"/>
              </w:rPr>
              <w:t>Nap</w:t>
            </w:r>
          </w:p>
          <w:p w14:paraId="010AB29A" w14:textId="77777777" w:rsidR="00C12DB3" w:rsidRDefault="00C12DB3" w:rsidP="00357B75">
            <w:pPr>
              <w:pStyle w:val="TableParagraph"/>
              <w:kinsoku w:val="0"/>
              <w:overflowPunct w:val="0"/>
              <w:spacing w:before="20"/>
              <w:ind w:left="32"/>
            </w:pPr>
            <w:proofErr w:type="spellStart"/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Tomando</w:t>
            </w:r>
            <w:proofErr w:type="spellEnd"/>
            <w:r>
              <w:rPr>
                <w:rFonts w:ascii="Arial" w:hAnsi="Arial" w:cs="Arial"/>
                <w:i/>
                <w:iCs/>
                <w:color w:val="2E2E2E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E2E2E"/>
              </w:rPr>
              <w:t>una</w:t>
            </w:r>
            <w:proofErr w:type="spellEnd"/>
            <w:r>
              <w:rPr>
                <w:rFonts w:ascii="Arial" w:hAnsi="Arial" w:cs="Arial"/>
                <w:i/>
                <w:iCs/>
                <w:color w:val="2E2E2E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siesta</w:t>
            </w:r>
            <w:r>
              <w:rPr>
                <w:rFonts w:ascii="Arial" w:hAnsi="Arial" w:cs="Arial"/>
                <w:i/>
                <w:iCs/>
                <w:color w:val="2E2E2E"/>
              </w:rPr>
              <w:t xml:space="preserve"> de </w:t>
            </w: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la</w:t>
            </w:r>
            <w:r>
              <w:rPr>
                <w:rFonts w:ascii="Arial" w:hAnsi="Arial" w:cs="Arial"/>
                <w:i/>
                <w:iCs/>
                <w:color w:val="2E2E2E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E2E2E"/>
              </w:rPr>
              <w:t>tarde</w:t>
            </w:r>
            <w:proofErr w:type="spellEnd"/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2802F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  <w:sz w:val="26"/>
                <w:szCs w:val="26"/>
              </w:rPr>
            </w:pPr>
          </w:p>
          <w:p w14:paraId="4DAC546E" w14:textId="77777777" w:rsidR="00C12DB3" w:rsidRDefault="00C12DB3" w:rsidP="00357B75">
            <w:pPr>
              <w:pStyle w:val="TableParagraph"/>
              <w:kinsoku w:val="0"/>
              <w:overflowPunct w:val="0"/>
              <w:ind w:left="18"/>
              <w:jc w:val="center"/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FDEA1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  <w:sz w:val="26"/>
                <w:szCs w:val="26"/>
              </w:rPr>
            </w:pPr>
          </w:p>
          <w:p w14:paraId="327CC6C4" w14:textId="77777777" w:rsidR="00C12DB3" w:rsidRDefault="00C12DB3" w:rsidP="00357B75">
            <w:pPr>
              <w:pStyle w:val="TableParagraph"/>
              <w:kinsoku w:val="0"/>
              <w:overflowPunct w:val="0"/>
              <w:ind w:left="18"/>
              <w:jc w:val="center"/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225D7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  <w:sz w:val="26"/>
                <w:szCs w:val="26"/>
              </w:rPr>
            </w:pPr>
          </w:p>
          <w:p w14:paraId="39D2A4BD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6B568" w14:textId="77777777" w:rsidR="00C12DB3" w:rsidRDefault="00C12DB3" w:rsidP="00357B75">
            <w:pPr>
              <w:pStyle w:val="TableParagraph"/>
              <w:kinsoku w:val="0"/>
              <w:overflowPunct w:val="0"/>
              <w:rPr>
                <w:rFonts w:ascii="Arial" w:hAnsi="Arial" w:cs="Arial"/>
                <w:i/>
                <w:iCs/>
                <w:sz w:val="26"/>
                <w:szCs w:val="26"/>
              </w:rPr>
            </w:pPr>
          </w:p>
          <w:p w14:paraId="596A5350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C12DB3" w14:paraId="243D3CE1" w14:textId="77777777" w:rsidTr="00AD1F50">
        <w:trPr>
          <w:trHeight w:hRule="exact" w:val="827"/>
          <w:jc w:val="center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4A017" w14:textId="77777777" w:rsidR="00C12DB3" w:rsidRDefault="00C12DB3" w:rsidP="00357B75">
            <w:pPr>
              <w:pStyle w:val="TableParagraph"/>
              <w:kinsoku w:val="0"/>
              <w:overflowPunct w:val="0"/>
              <w:spacing w:line="258" w:lineRule="auto"/>
              <w:ind w:left="32" w:right="475"/>
            </w:pPr>
            <w:r>
              <w:rPr>
                <w:rFonts w:ascii="Arial" w:hAnsi="Arial" w:cs="Arial"/>
                <w:color w:val="2E2E2E"/>
                <w:spacing w:val="-1"/>
              </w:rPr>
              <w:t>Sitting</w:t>
            </w:r>
            <w:r>
              <w:rPr>
                <w:rFonts w:ascii="Arial" w:hAnsi="Arial" w:cs="Arial"/>
                <w:color w:val="2E2E2E"/>
              </w:rPr>
              <w:t xml:space="preserve"> after</w:t>
            </w:r>
            <w:r>
              <w:rPr>
                <w:rFonts w:ascii="Arial" w:hAnsi="Arial" w:cs="Arial"/>
                <w:color w:val="2E2E2E"/>
                <w:spacing w:val="1"/>
              </w:rPr>
              <w:t xml:space="preserve"> </w:t>
            </w:r>
            <w:r>
              <w:rPr>
                <w:rFonts w:ascii="Arial" w:hAnsi="Arial" w:cs="Arial"/>
                <w:color w:val="2E2E2E"/>
              </w:rPr>
              <w:t xml:space="preserve">a </w:t>
            </w:r>
            <w:r>
              <w:rPr>
                <w:rFonts w:ascii="Arial" w:hAnsi="Arial" w:cs="Arial"/>
                <w:color w:val="2E2E2E"/>
                <w:spacing w:val="-1"/>
              </w:rPr>
              <w:t xml:space="preserve">Non-Alcohol </w:t>
            </w:r>
            <w:r>
              <w:rPr>
                <w:rFonts w:ascii="Arial" w:hAnsi="Arial" w:cs="Arial"/>
                <w:color w:val="2E2E2E"/>
              </w:rPr>
              <w:t>Lunch</w:t>
            </w:r>
            <w:r>
              <w:rPr>
                <w:rFonts w:ascii="Arial" w:hAnsi="Arial" w:cs="Arial"/>
                <w:color w:val="2E2E2E"/>
                <w:spacing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Sentado</w:t>
            </w:r>
            <w:proofErr w:type="spellEnd"/>
            <w:r>
              <w:rPr>
                <w:rFonts w:ascii="Arial" w:hAnsi="Arial" w:cs="Arial"/>
                <w:i/>
                <w:iCs/>
                <w:color w:val="2E2E2E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E2E2E"/>
              </w:rPr>
              <w:t>despues</w:t>
            </w:r>
            <w:proofErr w:type="spellEnd"/>
            <w:r>
              <w:rPr>
                <w:rFonts w:ascii="Arial" w:hAnsi="Arial" w:cs="Arial"/>
                <w:i/>
                <w:iCs/>
                <w:color w:val="2E2E2E"/>
              </w:rPr>
              <w:t xml:space="preserve"> de </w:t>
            </w: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comer</w:t>
            </w:r>
            <w:r>
              <w:rPr>
                <w:rFonts w:ascii="Arial" w:hAnsi="Arial" w:cs="Arial"/>
                <w:i/>
                <w:iCs/>
                <w:color w:val="2E2E2E"/>
                <w:spacing w:val="1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sin</w:t>
            </w:r>
            <w:r>
              <w:rPr>
                <w:rFonts w:ascii="Arial" w:hAnsi="Arial" w:cs="Arial"/>
                <w:i/>
                <w:iCs/>
                <w:color w:val="2E2E2E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Tomar</w:t>
            </w:r>
            <w:r>
              <w:rPr>
                <w:rFonts w:ascii="Arial" w:hAnsi="Arial" w:cs="Arial"/>
                <w:i/>
                <w:iCs/>
                <w:color w:val="2E2E2E"/>
                <w:spacing w:val="31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2E2E2E"/>
                <w:spacing w:val="-1"/>
              </w:rPr>
              <w:t>Alcohol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E7497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21DB7D5B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4BDE2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3FD57F49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0FAD8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7B241CD0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24A94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42A3E2B6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C12DB3" w14:paraId="7EDD72A5" w14:textId="77777777" w:rsidTr="00AD1F50">
        <w:trPr>
          <w:trHeight w:hRule="exact" w:val="827"/>
          <w:jc w:val="center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558A1" w14:textId="77777777" w:rsidR="00C12DB3" w:rsidRDefault="00C12DB3" w:rsidP="00357B75">
            <w:pPr>
              <w:pStyle w:val="TableParagraph"/>
              <w:kinsoku w:val="0"/>
              <w:overflowPunct w:val="0"/>
              <w:spacing w:before="145"/>
              <w:ind w:left="32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2E2E2E"/>
                <w:spacing w:val="-1"/>
              </w:rPr>
              <w:t>Stopped</w:t>
            </w:r>
            <w:r>
              <w:rPr>
                <w:rFonts w:ascii="Arial" w:hAnsi="Arial" w:cs="Arial"/>
                <w:color w:val="2E2E2E"/>
              </w:rPr>
              <w:t xml:space="preserve"> </w:t>
            </w:r>
            <w:r>
              <w:rPr>
                <w:rFonts w:ascii="Arial" w:hAnsi="Arial" w:cs="Arial"/>
                <w:color w:val="2E2E2E"/>
                <w:spacing w:val="-1"/>
              </w:rPr>
              <w:t>in</w:t>
            </w:r>
            <w:r>
              <w:rPr>
                <w:rFonts w:ascii="Arial" w:hAnsi="Arial" w:cs="Arial"/>
                <w:color w:val="2E2E2E"/>
              </w:rPr>
              <w:t xml:space="preserve"> Traffic</w:t>
            </w:r>
          </w:p>
          <w:p w14:paraId="513610F9" w14:textId="77777777" w:rsidR="00C12DB3" w:rsidRDefault="00C12DB3" w:rsidP="00357B75">
            <w:pPr>
              <w:pStyle w:val="TableParagraph"/>
              <w:kinsoku w:val="0"/>
              <w:overflowPunct w:val="0"/>
              <w:spacing w:before="20"/>
              <w:ind w:left="32"/>
            </w:pPr>
            <w:r>
              <w:rPr>
                <w:rFonts w:ascii="Arial" w:hAnsi="Arial" w:cs="Arial"/>
                <w:i/>
                <w:iCs/>
                <w:color w:val="2E2E2E"/>
              </w:rPr>
              <w:t xml:space="preserve">Parado </w:t>
            </w:r>
            <w:proofErr w:type="spellStart"/>
            <w:r>
              <w:rPr>
                <w:rFonts w:ascii="Arial" w:hAnsi="Arial" w:cs="Arial"/>
                <w:i/>
                <w:iCs/>
                <w:color w:val="2E2E2E"/>
              </w:rPr>
              <w:t>en</w:t>
            </w:r>
            <w:proofErr w:type="spellEnd"/>
            <w:r>
              <w:rPr>
                <w:rFonts w:ascii="Arial" w:hAnsi="Arial" w:cs="Arial"/>
                <w:i/>
                <w:iCs/>
                <w:color w:val="2E2E2E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E2E2E"/>
              </w:rPr>
              <w:t>Trafico</w:t>
            </w:r>
            <w:proofErr w:type="spellEnd"/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5FD4C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0C43021D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4BA2D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0D570733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BE181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68C7089D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25C22" w14:textId="77777777" w:rsidR="00C12DB3" w:rsidRDefault="00C12DB3" w:rsidP="00357B75">
            <w:pPr>
              <w:pStyle w:val="TableParagraph"/>
              <w:kinsoku w:val="0"/>
              <w:overflowPunct w:val="0"/>
              <w:spacing w:before="11"/>
              <w:rPr>
                <w:rFonts w:ascii="Arial" w:hAnsi="Arial" w:cs="Arial"/>
                <w:i/>
                <w:iCs/>
                <w:sz w:val="25"/>
                <w:szCs w:val="25"/>
              </w:rPr>
            </w:pPr>
          </w:p>
          <w:p w14:paraId="0DB549D0" w14:textId="77777777" w:rsidR="00C12DB3" w:rsidRDefault="00C12DB3" w:rsidP="00357B75">
            <w:pPr>
              <w:pStyle w:val="TableParagraph"/>
              <w:kinsoku w:val="0"/>
              <w:overflowPunct w:val="0"/>
              <w:ind w:left="19"/>
              <w:jc w:val="center"/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</w:tbl>
    <w:p w14:paraId="10842C17" w14:textId="77777777" w:rsidR="00C12DB3" w:rsidRDefault="00C12DB3" w:rsidP="00C12DB3">
      <w:pPr>
        <w:pStyle w:val="BodyText"/>
        <w:kinsoku w:val="0"/>
        <w:overflowPunct w:val="0"/>
        <w:ind w:left="0"/>
        <w:rPr>
          <w:b/>
          <w:bCs/>
          <w:i/>
          <w:iCs/>
        </w:rPr>
      </w:pPr>
    </w:p>
    <w:p w14:paraId="399C237B" w14:textId="77777777" w:rsidR="00C12DB3" w:rsidRDefault="00C12DB3" w:rsidP="00C12DB3">
      <w:pPr>
        <w:pStyle w:val="BodyText"/>
        <w:kinsoku w:val="0"/>
        <w:overflowPunct w:val="0"/>
        <w:spacing w:before="5"/>
        <w:ind w:left="0"/>
        <w:rPr>
          <w:b/>
          <w:bCs/>
          <w:i/>
          <w:iCs/>
          <w:sz w:val="24"/>
          <w:szCs w:val="24"/>
        </w:rPr>
      </w:pPr>
    </w:p>
    <w:p w14:paraId="3609F735" w14:textId="77777777" w:rsidR="00C12DB3" w:rsidRDefault="00C12DB3" w:rsidP="00C12DB3">
      <w:pPr>
        <w:pStyle w:val="BodyText"/>
        <w:kinsoku w:val="0"/>
        <w:overflowPunct w:val="0"/>
        <w:spacing w:before="69"/>
        <w:ind w:left="450" w:firstLine="0"/>
        <w:rPr>
          <w:b/>
          <w:bCs/>
          <w:color w:val="000000"/>
          <w:sz w:val="24"/>
          <w:szCs w:val="24"/>
        </w:rPr>
      </w:pPr>
      <w:r>
        <w:rPr>
          <w:b/>
          <w:bCs/>
          <w:color w:val="2E2E2E"/>
          <w:spacing w:val="-1"/>
          <w:sz w:val="24"/>
          <w:szCs w:val="24"/>
        </w:rPr>
        <w:t>Doctor</w:t>
      </w:r>
      <w:r>
        <w:rPr>
          <w:b/>
          <w:bCs/>
          <w:color w:val="2E2E2E"/>
          <w:spacing w:val="1"/>
          <w:sz w:val="24"/>
          <w:szCs w:val="24"/>
        </w:rPr>
        <w:t xml:space="preserve"> </w:t>
      </w:r>
      <w:proofErr w:type="gramStart"/>
      <w:r>
        <w:rPr>
          <w:b/>
          <w:bCs/>
          <w:color w:val="2E2E2E"/>
          <w:spacing w:val="-1"/>
          <w:sz w:val="24"/>
          <w:szCs w:val="24"/>
        </w:rPr>
        <w:t>Total:</w:t>
      </w:r>
      <w:r>
        <w:rPr>
          <w:b/>
          <w:bCs/>
          <w:color w:val="2E2E2E"/>
          <w:spacing w:val="-1"/>
          <w:sz w:val="24"/>
          <w:szCs w:val="24"/>
        </w:rPr>
        <w:softHyphen/>
      </w:r>
      <w:r>
        <w:rPr>
          <w:b/>
          <w:bCs/>
          <w:color w:val="2E2E2E"/>
          <w:spacing w:val="-1"/>
          <w:sz w:val="24"/>
          <w:szCs w:val="24"/>
        </w:rPr>
        <w:softHyphen/>
        <w:t xml:space="preserve"> _</w:t>
      </w:r>
      <w:proofErr w:type="gramEnd"/>
      <w:r>
        <w:rPr>
          <w:b/>
          <w:bCs/>
          <w:color w:val="2E2E2E"/>
          <w:spacing w:val="-1"/>
          <w:sz w:val="24"/>
          <w:szCs w:val="24"/>
        </w:rPr>
        <w:t>________ /21</w:t>
      </w:r>
    </w:p>
    <w:p w14:paraId="375D77B5" w14:textId="77777777" w:rsidR="00C12DB3" w:rsidRDefault="00C12DB3" w:rsidP="00C12DB3">
      <w:pPr>
        <w:pStyle w:val="BodyText"/>
        <w:kinsoku w:val="0"/>
        <w:overflowPunct w:val="0"/>
        <w:ind w:left="0"/>
        <w:rPr>
          <w:b/>
          <w:bCs/>
          <w:sz w:val="24"/>
          <w:szCs w:val="24"/>
        </w:rPr>
      </w:pPr>
    </w:p>
    <w:p w14:paraId="17C63139" w14:textId="77777777" w:rsidR="00C12DB3" w:rsidRDefault="00C12DB3" w:rsidP="00C12DB3">
      <w:pPr>
        <w:pStyle w:val="BodyText"/>
        <w:kinsoku w:val="0"/>
        <w:overflowPunct w:val="0"/>
        <w:ind w:left="0"/>
        <w:rPr>
          <w:b/>
          <w:bCs/>
          <w:sz w:val="24"/>
          <w:szCs w:val="24"/>
        </w:rPr>
      </w:pPr>
    </w:p>
    <w:p w14:paraId="295B22B6" w14:textId="77777777" w:rsidR="00C12DB3" w:rsidRDefault="00C12DB3" w:rsidP="00C12DB3">
      <w:pPr>
        <w:pStyle w:val="BodyText"/>
        <w:kinsoku w:val="0"/>
        <w:overflowPunct w:val="0"/>
        <w:spacing w:before="4"/>
        <w:ind w:left="0"/>
        <w:rPr>
          <w:b/>
          <w:bCs/>
          <w:sz w:val="29"/>
          <w:szCs w:val="29"/>
        </w:rPr>
      </w:pPr>
    </w:p>
    <w:p w14:paraId="284F7324" w14:textId="77777777" w:rsidR="00C12DB3" w:rsidRDefault="00C12DB3" w:rsidP="00C12DB3">
      <w:pPr>
        <w:pStyle w:val="BodyText"/>
        <w:kinsoku w:val="0"/>
        <w:overflowPunct w:val="0"/>
        <w:rPr>
          <w:b/>
          <w:bCs/>
          <w:color w:val="000000"/>
        </w:rPr>
      </w:pPr>
      <w:r>
        <w:rPr>
          <w:color w:val="2E2E2E"/>
          <w:spacing w:val="-1"/>
        </w:rPr>
        <w:t>PATIENT</w:t>
      </w:r>
      <w:r>
        <w:rPr>
          <w:color w:val="2E2E2E"/>
          <w:spacing w:val="2"/>
        </w:rPr>
        <w:t xml:space="preserve"> </w:t>
      </w:r>
      <w:r>
        <w:rPr>
          <w:color w:val="2E2E2E"/>
          <w:spacing w:val="-1"/>
        </w:rPr>
        <w:t>NAME:</w:t>
      </w:r>
      <w:r>
        <w:rPr>
          <w:color w:val="2E2E2E"/>
          <w:spacing w:val="2"/>
        </w:rPr>
        <w:t xml:space="preserve"> </w:t>
      </w:r>
      <w:r>
        <w:rPr>
          <w:color w:val="2E2E2E"/>
          <w:spacing w:val="-1"/>
        </w:rPr>
        <w:t>(Print)________________________________________</w:t>
      </w:r>
    </w:p>
    <w:p w14:paraId="0B00E973" w14:textId="77777777" w:rsidR="00C12DB3" w:rsidRDefault="00C12DB3" w:rsidP="00C12DB3">
      <w:pPr>
        <w:pStyle w:val="BodyText"/>
        <w:kinsoku w:val="0"/>
        <w:overflowPunct w:val="0"/>
        <w:ind w:left="0"/>
      </w:pPr>
    </w:p>
    <w:p w14:paraId="3D088B30" w14:textId="77777777" w:rsidR="00C12DB3" w:rsidRDefault="00C12DB3" w:rsidP="00C12DB3">
      <w:pPr>
        <w:pStyle w:val="BodyText"/>
        <w:kinsoku w:val="0"/>
        <w:overflowPunct w:val="0"/>
        <w:spacing w:before="1"/>
        <w:ind w:left="0"/>
        <w:rPr>
          <w:sz w:val="30"/>
          <w:szCs w:val="30"/>
        </w:rPr>
      </w:pPr>
    </w:p>
    <w:p w14:paraId="0BD082F0" w14:textId="77777777" w:rsidR="00C12DB3" w:rsidRDefault="009A06C9" w:rsidP="00FD707C">
      <w:pPr>
        <w:pStyle w:val="BodyText"/>
        <w:kinsoku w:val="0"/>
        <w:overflowPunct w:val="0"/>
        <w:ind w:left="0" w:firstLine="4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8464" behindDoc="1" locked="0" layoutInCell="0" allowOverlap="1" wp14:anchorId="3D2E687E" wp14:editId="386B7EF8">
                <wp:simplePos x="0" y="0"/>
                <wp:positionH relativeFrom="margin">
                  <wp:posOffset>4059886</wp:posOffset>
                </wp:positionH>
                <wp:positionV relativeFrom="paragraph">
                  <wp:posOffset>64796</wp:posOffset>
                </wp:positionV>
                <wp:extent cx="2019631" cy="63610"/>
                <wp:effectExtent l="0" t="0" r="19050" b="0"/>
                <wp:wrapNone/>
                <wp:docPr id="44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019631" cy="63610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D40D30" id="Freeform 44" o:spid="_x0000_s1026" style="position:absolute;margin-left:319.7pt;margin-top:5.1pt;width:159.05pt;height:5pt;flip:y;z-index:-251478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" o:allowincell="f" path="m,l5656,e" filled="f" strokeweight=".41486mm">
                <v:path arrowok="t" o:connecttype="custom" o:connectlocs="0,0;2019274,0" o:connectangles="0,0"/>
                <w10:wrap anchorx="margin"/>
              </v:shape>
            </w:pict>
          </mc:Fallback>
        </mc:AlternateContent>
      </w:r>
      <w:r w:rsidR="00573F3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6416" behindDoc="1" locked="0" layoutInCell="0" allowOverlap="1" wp14:anchorId="0EF2B7BB" wp14:editId="107F26ED">
                <wp:simplePos x="0" y="0"/>
                <wp:positionH relativeFrom="margin">
                  <wp:posOffset>1207008</wp:posOffset>
                </wp:positionH>
                <wp:positionV relativeFrom="paragraph">
                  <wp:posOffset>62865</wp:posOffset>
                </wp:positionV>
                <wp:extent cx="2019631" cy="63610"/>
                <wp:effectExtent l="0" t="0" r="19050" b="0"/>
                <wp:wrapNone/>
                <wp:docPr id="43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019631" cy="63610"/>
                        </a:xfrm>
                        <a:custGeom>
                          <a:avLst/>
                          <a:gdLst>
                            <a:gd name="T0" fmla="*/ 0 w 5657"/>
                            <a:gd name="T1" fmla="*/ 0 h 20"/>
                            <a:gd name="T2" fmla="*/ 5656 w 56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57" h="20">
                              <a:moveTo>
                                <a:pt x="0" y="0"/>
                              </a:moveTo>
                              <a:lnTo>
                                <a:pt x="5656" y="0"/>
                              </a:lnTo>
                            </a:path>
                          </a:pathLst>
                        </a:custGeom>
                        <a:noFill/>
                        <a:ln w="149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F19600" id="Freeform 43" o:spid="_x0000_s1026" style="position:absolute;margin-left:95.05pt;margin-top:4.95pt;width:159.05pt;height:5pt;flip:y;z-index:-25148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56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" o:allowincell="f" path="m,l5656,e" filled="f" strokeweight=".41486mm">
                <v:path arrowok="t" o:connecttype="custom" o:connectlocs="0,0;2019274,0" o:connectangles="0,0"/>
                <w10:wrap anchorx="margin"/>
              </v:shape>
            </w:pict>
          </mc:Fallback>
        </mc:AlternateContent>
      </w:r>
      <w:r w:rsidR="00FF6EE6" w:rsidRPr="00211B9D">
        <w:rPr>
          <w:rFonts w:asciiTheme="majorBidi" w:hAnsiTheme="majorBidi" w:cstheme="majorBidi"/>
          <w:color w:val="323232"/>
          <w:w w:val="95"/>
          <w:sz w:val="24"/>
          <w:szCs w:val="24"/>
        </w:rPr>
        <w:t>SIGNA</w:t>
      </w:r>
      <w:r w:rsidR="00FF6EE6">
        <w:rPr>
          <w:rFonts w:asciiTheme="majorBidi" w:hAnsiTheme="majorBidi" w:cstheme="majorBidi"/>
          <w:color w:val="323232"/>
          <w:w w:val="95"/>
          <w:sz w:val="24"/>
          <w:szCs w:val="24"/>
        </w:rPr>
        <w:t>TURE:</w:t>
      </w:r>
      <w:r w:rsidR="00FF6EE6" w:rsidRPr="0056629C">
        <w:rPr>
          <w:rFonts w:ascii="Arial" w:hAnsi="Arial" w:cs="Arial"/>
          <w:b/>
          <w:bCs/>
          <w:noProof/>
          <w:color w:val="323232"/>
          <w:szCs w:val="22"/>
          <w:lang w:val="en-IN" w:eastAsia="en-IN"/>
        </w:rPr>
        <w:t xml:space="preserve"> </w:t>
      </w:r>
      <w:r w:rsidR="00FF6EE6">
        <w:rPr>
          <w:rFonts w:ascii="Arial" w:hAnsi="Arial" w:cs="Arial"/>
          <w:b/>
          <w:bCs/>
          <w:noProof/>
          <w:color w:val="323232"/>
          <w:szCs w:val="22"/>
          <w:lang w:val="en-IN" w:eastAsia="en-IN"/>
        </w:rPr>
        <w:t xml:space="preserve">                                                                   </w:t>
      </w:r>
      <w:r w:rsidR="00FF6EE6" w:rsidRPr="00211B9D">
        <w:rPr>
          <w:rFonts w:asciiTheme="majorBidi" w:hAnsiTheme="majorBidi" w:cstheme="majorBidi"/>
          <w:color w:val="323232"/>
          <w:sz w:val="24"/>
          <w:szCs w:val="24"/>
        </w:rPr>
        <w:t>DATE:</w:t>
      </w:r>
      <w:r w:rsidR="00FF6EE6" w:rsidRPr="00211B9D">
        <w:rPr>
          <w:rFonts w:asciiTheme="majorBidi" w:hAnsiTheme="majorBidi" w:cstheme="majorBidi"/>
          <w:color w:val="323232"/>
          <w:spacing w:val="1"/>
          <w:sz w:val="24"/>
          <w:szCs w:val="24"/>
        </w:rPr>
        <w:t xml:space="preserve"> </w:t>
      </w:r>
    </w:p>
    <w:p w14:paraId="593BE423" w14:textId="77777777" w:rsidR="00C12DB3" w:rsidRDefault="00C12DB3" w:rsidP="00C12DB3">
      <w:pPr>
        <w:pStyle w:val="BodyText"/>
        <w:kinsoku w:val="0"/>
        <w:overflowPunct w:val="0"/>
        <w:ind w:left="0"/>
      </w:pPr>
    </w:p>
    <w:p w14:paraId="69AC0055" w14:textId="77777777" w:rsidR="00C12DB3" w:rsidRDefault="00C12DB3" w:rsidP="00C12DB3">
      <w:pPr>
        <w:pStyle w:val="BodyText"/>
        <w:kinsoku w:val="0"/>
        <w:overflowPunct w:val="0"/>
        <w:ind w:left="0"/>
      </w:pPr>
    </w:p>
    <w:p w14:paraId="0695B31F" w14:textId="77777777" w:rsidR="00C12DB3" w:rsidRDefault="00C12DB3" w:rsidP="00C12DB3">
      <w:pPr>
        <w:pStyle w:val="BodyText"/>
        <w:kinsoku w:val="0"/>
        <w:overflowPunct w:val="0"/>
        <w:ind w:left="0"/>
      </w:pPr>
    </w:p>
    <w:p w14:paraId="38055180" w14:textId="77777777" w:rsidR="00C12DB3" w:rsidRDefault="00C12DB3" w:rsidP="00C12DB3">
      <w:pPr>
        <w:pStyle w:val="BodyText"/>
        <w:kinsoku w:val="0"/>
        <w:overflowPunct w:val="0"/>
        <w:ind w:left="0"/>
      </w:pPr>
    </w:p>
    <w:p w14:paraId="3F147FE7" w14:textId="77777777" w:rsidR="00C12DB3" w:rsidRDefault="00C12DB3" w:rsidP="00C12DB3">
      <w:pPr>
        <w:pStyle w:val="BodyText"/>
        <w:kinsoku w:val="0"/>
        <w:overflowPunct w:val="0"/>
        <w:spacing w:before="2"/>
        <w:ind w:left="0"/>
      </w:pPr>
    </w:p>
    <w:p w14:paraId="107BAA0C" w14:textId="77777777" w:rsidR="00C12DB3" w:rsidRDefault="00C12DB3" w:rsidP="00C12DB3">
      <w:pPr>
        <w:pStyle w:val="BodyText"/>
        <w:kinsoku w:val="0"/>
        <w:overflowPunct w:val="0"/>
        <w:rPr>
          <w:color w:val="2E2E2E"/>
        </w:rPr>
      </w:pPr>
      <w:r>
        <w:rPr>
          <w:color w:val="2E2E2E"/>
          <w:spacing w:val="-1"/>
        </w:rPr>
        <w:t>Page</w:t>
      </w:r>
      <w:r>
        <w:rPr>
          <w:color w:val="2E2E2E"/>
        </w:rPr>
        <w:t xml:space="preserve"> 4 </w:t>
      </w:r>
      <w:r>
        <w:rPr>
          <w:color w:val="2E2E2E"/>
          <w:spacing w:val="-1"/>
        </w:rPr>
        <w:t xml:space="preserve">of </w:t>
      </w:r>
      <w:r>
        <w:rPr>
          <w:color w:val="2E2E2E"/>
        </w:rPr>
        <w:t>4</w:t>
      </w:r>
    </w:p>
    <w:p w14:paraId="73373BC3" w14:textId="77777777" w:rsidR="00C12DB3" w:rsidRDefault="00C12DB3" w:rsidP="00C12DB3">
      <w:pPr>
        <w:pStyle w:val="BodyText"/>
        <w:kinsoku w:val="0"/>
        <w:overflowPunct w:val="0"/>
        <w:rPr>
          <w:color w:val="2E2E2E"/>
        </w:rPr>
        <w:sectPr w:rsidR="00C12DB3">
          <w:pgSz w:w="12240" w:h="15840"/>
          <w:pgMar w:top="180" w:right="400" w:bottom="280" w:left="260" w:header="720" w:footer="720" w:gutter="0"/>
          <w:cols w:space="720" w:equalWidth="0">
            <w:col w:w="11580"/>
          </w:cols>
          <w:noEndnote/>
        </w:sectPr>
      </w:pPr>
    </w:p>
    <w:p w14:paraId="28FCAAE4" w14:textId="77777777" w:rsidR="00C12DB3" w:rsidRDefault="00C12DB3" w:rsidP="00C12DB3">
      <w:pPr>
        <w:ind w:left="4050" w:firstLine="180"/>
        <w:rPr>
          <w:rFonts w:ascii="Arial" w:hAnsi="Arial" w:cs="Arial"/>
          <w:b/>
        </w:rPr>
      </w:pPr>
    </w:p>
    <w:p w14:paraId="0034BAD5" w14:textId="77777777" w:rsidR="00C12DB3" w:rsidRPr="0026686F" w:rsidRDefault="00C12DB3" w:rsidP="00C12DB3">
      <w:pPr>
        <w:ind w:left="4050" w:firstLine="180"/>
        <w:rPr>
          <w:rFonts w:ascii="Arial" w:hAnsi="Arial" w:cs="Arial"/>
          <w:b/>
        </w:rPr>
      </w:pPr>
      <w:r w:rsidRPr="0026686F">
        <w:rPr>
          <w:rFonts w:ascii="Arial" w:hAnsi="Arial" w:cs="Arial"/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97152" behindDoc="1" locked="0" layoutInCell="0" allowOverlap="1" wp14:anchorId="79050918" wp14:editId="513AC3FF">
                <wp:simplePos x="0" y="0"/>
                <wp:positionH relativeFrom="page">
                  <wp:posOffset>497205</wp:posOffset>
                </wp:positionH>
                <wp:positionV relativeFrom="paragraph">
                  <wp:posOffset>49530</wp:posOffset>
                </wp:positionV>
                <wp:extent cx="1081405" cy="605155"/>
                <wp:effectExtent l="1905" t="5715" r="2540" b="8255"/>
                <wp:wrapNone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81405" cy="605155"/>
                          <a:chOff x="783" y="78"/>
                          <a:chExt cx="1703" cy="953"/>
                        </a:xfrm>
                      </wpg:grpSpPr>
                      <wps:wsp>
                        <wps:cNvPr id="160" name="Freeform 146"/>
                        <wps:cNvSpPr>
                          <a:spLocks/>
                        </wps:cNvSpPr>
                        <wps:spPr bwMode="auto">
                          <a:xfrm>
                            <a:off x="797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147"/>
                        <wps:cNvSpPr>
                          <a:spLocks/>
                        </wps:cNvSpPr>
                        <wps:spPr bwMode="auto">
                          <a:xfrm>
                            <a:off x="87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148"/>
                        <wps:cNvSpPr>
                          <a:spLocks/>
                        </wps:cNvSpPr>
                        <wps:spPr bwMode="auto">
                          <a:xfrm>
                            <a:off x="934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149"/>
                        <wps:cNvSpPr>
                          <a:spLocks/>
                        </wps:cNvSpPr>
                        <wps:spPr bwMode="auto">
                          <a:xfrm>
                            <a:off x="1010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150"/>
                        <wps:cNvSpPr>
                          <a:spLocks/>
                        </wps:cNvSpPr>
                        <wps:spPr bwMode="auto">
                          <a:xfrm>
                            <a:off x="107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151"/>
                        <wps:cNvSpPr>
                          <a:spLocks/>
                        </wps:cNvSpPr>
                        <wps:spPr bwMode="auto">
                          <a:xfrm>
                            <a:off x="112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152"/>
                        <wps:cNvSpPr>
                          <a:spLocks/>
                        </wps:cNvSpPr>
                        <wps:spPr bwMode="auto">
                          <a:xfrm>
                            <a:off x="117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153"/>
                        <wps:cNvSpPr>
                          <a:spLocks/>
                        </wps:cNvSpPr>
                        <wps:spPr bwMode="auto">
                          <a:xfrm>
                            <a:off x="1234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154"/>
                        <wps:cNvSpPr>
                          <a:spLocks/>
                        </wps:cNvSpPr>
                        <wps:spPr bwMode="auto">
                          <a:xfrm>
                            <a:off x="132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155"/>
                        <wps:cNvSpPr>
                          <a:spLocks/>
                        </wps:cNvSpPr>
                        <wps:spPr bwMode="auto">
                          <a:xfrm>
                            <a:off x="1384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reeform 156"/>
                        <wps:cNvSpPr>
                          <a:spLocks/>
                        </wps:cNvSpPr>
                        <wps:spPr bwMode="auto">
                          <a:xfrm>
                            <a:off x="1460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157"/>
                        <wps:cNvSpPr>
                          <a:spLocks/>
                        </wps:cNvSpPr>
                        <wps:spPr bwMode="auto">
                          <a:xfrm>
                            <a:off x="152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Freeform 158"/>
                        <wps:cNvSpPr>
                          <a:spLocks/>
                        </wps:cNvSpPr>
                        <wps:spPr bwMode="auto">
                          <a:xfrm>
                            <a:off x="1585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159"/>
                        <wps:cNvSpPr>
                          <a:spLocks/>
                        </wps:cNvSpPr>
                        <wps:spPr bwMode="auto">
                          <a:xfrm>
                            <a:off x="167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160"/>
                        <wps:cNvSpPr>
                          <a:spLocks/>
                        </wps:cNvSpPr>
                        <wps:spPr bwMode="auto">
                          <a:xfrm>
                            <a:off x="172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161"/>
                        <wps:cNvSpPr>
                          <a:spLocks/>
                        </wps:cNvSpPr>
                        <wps:spPr bwMode="auto">
                          <a:xfrm>
                            <a:off x="1785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251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162"/>
                        <wps:cNvSpPr>
                          <a:spLocks/>
                        </wps:cNvSpPr>
                        <wps:spPr bwMode="auto">
                          <a:xfrm>
                            <a:off x="187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163"/>
                        <wps:cNvSpPr>
                          <a:spLocks/>
                        </wps:cNvSpPr>
                        <wps:spPr bwMode="auto">
                          <a:xfrm>
                            <a:off x="192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Freeform 164"/>
                        <wps:cNvSpPr>
                          <a:spLocks/>
                        </wps:cNvSpPr>
                        <wps:spPr bwMode="auto">
                          <a:xfrm>
                            <a:off x="197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165"/>
                        <wps:cNvSpPr>
                          <a:spLocks/>
                        </wps:cNvSpPr>
                        <wps:spPr bwMode="auto">
                          <a:xfrm>
                            <a:off x="2035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166"/>
                        <wps:cNvSpPr>
                          <a:spLocks/>
                        </wps:cNvSpPr>
                        <wps:spPr bwMode="auto">
                          <a:xfrm>
                            <a:off x="2110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251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167"/>
                        <wps:cNvSpPr>
                          <a:spLocks/>
                        </wps:cNvSpPr>
                        <wps:spPr bwMode="auto">
                          <a:xfrm>
                            <a:off x="217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168"/>
                        <wps:cNvSpPr>
                          <a:spLocks/>
                        </wps:cNvSpPr>
                        <wps:spPr bwMode="auto">
                          <a:xfrm>
                            <a:off x="2247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651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169"/>
                        <wps:cNvSpPr>
                          <a:spLocks/>
                        </wps:cNvSpPr>
                        <wps:spPr bwMode="auto">
                          <a:xfrm>
                            <a:off x="2297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170"/>
                        <wps:cNvSpPr>
                          <a:spLocks/>
                        </wps:cNvSpPr>
                        <wps:spPr bwMode="auto">
                          <a:xfrm>
                            <a:off x="2360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171"/>
                        <wps:cNvSpPr>
                          <a:spLocks/>
                        </wps:cNvSpPr>
                        <wps:spPr bwMode="auto">
                          <a:xfrm>
                            <a:off x="242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172"/>
                        <wps:cNvSpPr>
                          <a:spLocks/>
                        </wps:cNvSpPr>
                        <wps:spPr bwMode="auto">
                          <a:xfrm>
                            <a:off x="247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0CE965" id="Group 159" o:spid="_x0000_s1026" style="position:absolute;margin-left:39.15pt;margin-top:3.9pt;width:85.15pt;height:47.65pt;z-index:-251619328;mso-position-horizontal-relative:page" coordorigin="783,78" coordsize="1703,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" o:allowincell="f">
                <v:shape id="Freeform 146" o:spid="_x0000_s1027" style="position:absolute;left:797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aWHsQA&#10;AADcAAAADwAAAGRycy9kb3ducmV2LnhtbESPzW7CQAyE75V4h5WRuJUNPaA2ZUGAhFRELxB6N1nn&#10;R2S9IbtA6NPXB6TebM145vNs0btG3agLtWcDk3ECijj3tubSwDHbvL6DChHZYuOZDDwowGI+eJlh&#10;av2d93Q7xFJJCIcUDVQxtqnWIa/IYRj7lli0wncOo6xdqW2Hdwl3jX5Lkql2WLM0VNjSuqL8fLg6&#10;A9n2+3LNlsX55+hWH7+7TJ9QF8aMhv3yE1SkPv6bn9dfVvCngi/PyAR6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Wlh7EAAAA3AAAAA8AAAAAAAAAAAAAAAAAmAIAAGRycy9k&#10;b3ducmV2LnhtbFBLBQYAAAAABAAEAPUAAACJAwAAAAA=&#10;" path="m,l,900e" filled="f" strokeweight=".47975mm">
                  <v:path arrowok="t" o:connecttype="custom" o:connectlocs="0,0;0,900" o:connectangles="0,0"/>
                </v:shape>
                <v:shape id="Freeform 147" o:spid="_x0000_s1028" style="position:absolute;left:87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ozhcMA&#10;AADcAAAADwAAAGRycy9kb3ducmV2LnhtbERPS2vCQBC+C/6HZQq96SY9SJu6ihWEFntpEu/T7OSB&#10;2dmY3ZjYX98tFLzNx/ec9XYyrbhS7xrLCuJlBIK4sLrhSkGeHRbPIJxH1thaJgU3crDdzGdrTLQd&#10;+Yuuqa9ECGGXoILa+y6R0hU1GXRL2xEHrrS9QR9gX0nd4xjCTSufomglDTYcGmrsaF9TcU4HoyD7&#10;+LwM2a48n3Lz9vJzzOQ3ylKpx4dp9wrC0+Tv4n/3uw7zVzH8PRMu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NozhcMAAADcAAAADwAAAAAAAAAAAAAAAACYAgAAZHJzL2Rv&#10;d25yZXYueG1sUEsFBgAAAAAEAAQA9QAAAIgDAAAAAA==&#10;" path="m,l,900e" filled="f" strokeweight=".47975mm">
                  <v:path arrowok="t" o:connecttype="custom" o:connectlocs="0,0;0,900" o:connectangles="0,0"/>
                </v:shape>
                <v:shape id="Freeform 148" o:spid="_x0000_s1029" style="position:absolute;left:934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zwPMEA&#10;AADcAAAADwAAAGRycy9kb3ducmV2LnhtbERPTWvCQBC9C/6HZYRepG4aqGiajUihkFsxFc/D7pgE&#10;s7MhuzFpf31XKPQ2j/c5+WG2nbjT4FvHCl42CQhi7UzLtYLz18fzDoQPyAY7x6TgmzwciuUix8y4&#10;iU90r0ItYgj7DBU0IfSZlF43ZNFvXE8cuasbLIYIh1qaAacYbjuZJslWWmw5NjTY03tD+laNVsG8&#10;W9s9vU7XqtL2M+Fy7H8uo1JPq/n4BiLQHP7Ff+7SxPnbFB7PxAtk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8s8DzBAAAA3AAAAA8AAAAAAAAAAAAAAAAAmAIAAGRycy9kb3du&#10;cmV2LnhtbFBLBQYAAAAABAAEAPUAAACGAwAAAAA=&#10;" path="m,l,900e" filled="f" strokeweight="2.62pt">
                  <v:path arrowok="t" o:connecttype="custom" o:connectlocs="0,0;0,900" o:connectangles="0,0"/>
                </v:shape>
                <v:shape id="Freeform 149" o:spid="_x0000_s1030" style="position:absolute;left:1010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BVp8IA&#10;AADcAAAADwAAAGRycy9kb3ducmV2LnhtbERPTWvDMAy9F/ofjAq7lNXZRkOWxiljMOhtLC09C1tN&#10;QmM5xE6T7dfPg0FverxPFfvZduJGg28dK3jaJCCItTMt1wpOx4/HDIQPyAY7x6Tgmzzsy+WiwNy4&#10;ib/oVoVaxBD2OSpoQuhzKb1uyKLfuJ44chc3WAwRDrU0A04x3HbyOUlSabHl2NBgT+8N6Ws1WgVz&#10;travtJ0uVaXtZ8KHsf85j0o9rOa3HYhAc7iL/90HE+enL/D3TLxAl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YFWnwgAAANwAAAAPAAAAAAAAAAAAAAAAAJgCAABkcnMvZG93&#10;bnJldi54bWxQSwUGAAAAAAQABAD1AAAAhwMAAAAA&#10;" path="m,l,900e" filled="f" strokeweight="2.62pt">
                  <v:path arrowok="t" o:connecttype="custom" o:connectlocs="0,0;0,900" o:connectangles="0,0"/>
                </v:shape>
                <v:shape id="Freeform 150" o:spid="_x0000_s1031" style="position:absolute;left:107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2QHcEA&#10;AADcAAAADwAAAGRycy9kb3ducmV2LnhtbERPS4vCMBC+C/sfwix403QXkbVrFF0QFL1o9T420wc2&#10;k9pErf56Iyx4m4/vOeNpaypxpcaVlhV89SMQxKnVJecK9smi9wPCeWSNlWVScCcH08lHZ4yxtjfe&#10;0nXncxFC2MWooPC+jqV0aUEGXd/WxIHLbGPQB9jkUjd4C+Gmkt9RNJQGSw4NBdb0V1B62l2MgmS1&#10;OV+SWXY67M189Fgn8ogyU6r72c5+QXhq/Vv8717qMH84gNcz4QI5e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itkB3BAAAA3AAAAA8AAAAAAAAAAAAAAAAAmAIAAGRycy9kb3du&#10;cmV2LnhtbFBLBQYAAAAABAAEAPUAAACGAwAAAAA=&#10;" path="m,l,900e" filled="f" strokeweight=".47975mm">
                  <v:path arrowok="t" o:connecttype="custom" o:connectlocs="0,0;0,900" o:connectangles="0,0"/>
                </v:shape>
                <v:shape id="Freeform 151" o:spid="_x0000_s1032" style="position:absolute;left:112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E1hsEA&#10;AADcAAAADwAAAGRycy9kb3ducmV2LnhtbERPS4vCMBC+C/sfwix403QXlLVrFF0QFL1o9T420wc2&#10;k9pErf56Iyx4m4/vOeNpaypxpcaVlhV89SMQxKnVJecK9smi9wPCeWSNlWVScCcH08lHZ4yxtjfe&#10;0nXncxFC2MWooPC+jqV0aUEGXd/WxIHLbGPQB9jkUjd4C+Gmkt9RNJQGSw4NBdb0V1B62l2MgmS1&#10;OV+SWXY67M189Fgn8ogyU6r72c5+QXhq/Vv8717qMH84gNcz4QI5e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hNYbBAAAA3AAAAA8AAAAAAAAAAAAAAAAAmAIAAGRycy9kb3du&#10;cmV2LnhtbFBLBQYAAAAABAAEAPUAAACGAwAAAAA=&#10;" path="m,l,900e" filled="f" strokeweight=".47975mm">
                  <v:path arrowok="t" o:connecttype="custom" o:connectlocs="0,0;0,900" o:connectangles="0,0"/>
                </v:shape>
                <v:shape id="Freeform 152" o:spid="_x0000_s1033" style="position:absolute;left:117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Or8cIA&#10;AADcAAAADwAAAGRycy9kb3ducmV2LnhtbERPS2vCQBC+F/wPywje6sYeQhtdJQqFSnup0fuYnTww&#10;O5tmN4/213cLBW/z8T1ns5tMIwbqXG1ZwWoZgSDOra65VHDOXh+fQTiPrLGxTAq+ycFuO3vYYKLt&#10;yJ80nHwpQgi7BBVU3reJlC6vyKBb2pY4cIXtDPoAu1LqDscQbhr5FEWxNFhzaKiwpUNF+e3UGwXZ&#10;8eOrz9Lidjmb/cvPeyavKAulFvMpXYPwNPm7+N/9psP8OIa/Z8IFcvs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M6vxwgAAANwAAAAPAAAAAAAAAAAAAAAAAJgCAABkcnMvZG93&#10;bnJldi54bWxQSwUGAAAAAAQABAD1AAAAhwMAAAAA&#10;" path="m,l,900e" filled="f" strokeweight=".47975mm">
                  <v:path arrowok="t" o:connecttype="custom" o:connectlocs="0,0;0,900" o:connectangles="0,0"/>
                </v:shape>
                <v:shape id="Freeform 153" o:spid="_x0000_s1034" style="position:absolute;left:1234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tTpL8A&#10;AADcAAAADwAAAGRycy9kb3ducmV2LnhtbERPy6rCMBDdX/AfwghuLppewVc1ilwQ3IlVXA/N2Bab&#10;SWlSW/16Iwju5nCes9p0phR3ql1hWcHfKAJBnFpdcKbgfNoN5yCcR9ZYWiYFD3KwWfd+Vhhr2/KR&#10;7onPRAhhF6OC3PsqltKlORl0I1sRB+5qa4M+wDqTusY2hJtSjqNoKg0WHBpyrOg/p/SWNEZBN/81&#10;C5q01yRJzSHifVM9L41Sg363XYLw1Pmv+OPe6zB/OoP3M+ECuX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PW1OkvwAAANwAAAAPAAAAAAAAAAAAAAAAAJgCAABkcnMvZG93bnJl&#10;di54bWxQSwUGAAAAAAQABAD1AAAAhAMAAAAA&#10;" path="m,l,900e" filled="f" strokeweight="2.62pt">
                  <v:path arrowok="t" o:connecttype="custom" o:connectlocs="0,0;0,900" o:connectangles="0,0"/>
                </v:shape>
                <v:shape id="Freeform 154" o:spid="_x0000_s1035" style="position:absolute;left:132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1tesQA&#10;AADcAAAADwAAAGRycy9kb3ducmV2LnhtbESPzWrDQAyE74G+w6JCL6FZNwdj3GxCaAltc8vPAwiv&#10;Ypt4tVvv2nHfvjoEcpOY0cyn1WZynRqpj61nA2+LDBRx5W3LtYHzafdagIoJ2WLnmQz8UYTN+mm2&#10;wtL6Gx9oPKZaSQjHEg00KYVS61g15DAufCAW7eJ7h0nWvta2x5uEu04vsyzXDluWhgYDfTRUXY+D&#10;MzC63Tx9DvvcF0W4/A5fobLLH2NenqftO6hEU3qY79ffVvBzoZVnZAK9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NbXrEAAAA3AAAAA8AAAAAAAAAAAAAAAAAmAIAAGRycy9k&#10;b3ducmV2LnhtbFBLBQYAAAAABAAEAPUAAACJAwAAAAA=&#10;" path="m,l,900e" filled="f" strokeweight="1.36pt">
                  <v:path arrowok="t" o:connecttype="custom" o:connectlocs="0,0;0,900" o:connectangles="0,0"/>
                </v:shape>
                <v:shape id="Freeform 155" o:spid="_x0000_s1036" style="position:absolute;left:1384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o4BsIA&#10;AADcAAAADwAAAGRycy9kb3ducmV2LnhtbERPS2sCMRC+F/wPYYTealYPUlejiCJY8NKtj+uwGTeL&#10;m8mSxHXtr28Khd7m43vOYtXbRnTkQ+1YwXiUgSAuna65UnD82r29gwgRWWPjmBQ8KcBqOXhZYK7d&#10;gz+pK2IlUgiHHBWYGNtcylAashhGriVO3NV5izFBX0nt8ZHCbSMnWTaVFmtODQZb2hgqb8XdKji5&#10;2X7nj/3hUnbb4sN82/vVn5V6HfbrOYhIffwX/7n3Os2fzuD3mXSBX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OjgGwgAAANwAAAAPAAAAAAAAAAAAAAAAAJgCAABkcnMvZG93&#10;bnJldi54bWxQSwUGAAAAAAQABAD1AAAAhwMAAAAA&#10;" path="m,l,900e" filled="f" strokeweight=".92425mm">
                  <v:path arrowok="t" o:connecttype="custom" o:connectlocs="0,0;0,900" o:connectangles="0,0"/>
                </v:shape>
                <v:shape id="Freeform 156" o:spid="_x0000_s1037" style="position:absolute;left:1460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kHRsUA&#10;AADcAAAADwAAAGRycy9kb3ducmV2LnhtbESPQU/DMAyF70j8h8hI3FgKBwbdsmkCTRoSl5XBrlbj&#10;NdUap0qyrvDr58Mkbrbe83uf58vRd2qgmNrABh4nBSjiOtiWGwO7r/XDC6iUkS12gcnALyVYLm5v&#10;5ljacOYtDVVulIRwKtGAy7kvtU61I49pEnpi0Q4hesyyxkbbiGcJ951+Kopn7bFlaXDY05uj+lid&#10;vIHv8LpZx934ua+H9+rD/fnTIf4Yc383rmagMo3533y93ljBnwq+PCMT6M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2QdGxQAAANwAAAAPAAAAAAAAAAAAAAAAAJgCAABkcnMv&#10;ZG93bnJldi54bWxQSwUGAAAAAAQABAD1AAAAigMAAAAA&#10;" path="m,l,900e" filled="f" strokeweight=".92425mm">
                  <v:path arrowok="t" o:connecttype="custom" o:connectlocs="0,0;0,900" o:connectangles="0,0"/>
                </v:shape>
                <v:shape id="Freeform 157" o:spid="_x0000_s1038" style="position:absolute;left:152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5SOsAA&#10;AADcAAAADwAAAGRycy9kb3ducmV2LnhtbERPzYrCMBC+C/sOYYS9yJrqQUs1iiiyqzd1H2BoxrbY&#10;TLJNWrtvbwTB23x8v7Nc96YWHTW+sqxgMk5AEOdWV1wo+L3sv1IQPiBrrC2Tgn/ysF59DJaYaXvn&#10;E3XnUIgYwj5DBWUILpPS5yUZ9GPriCN3tY3BEGFTSN3gPYabWk6TZCYNVhwbSnS0LSm/nVujoDP7&#10;Udi1x5lNU3f9a79drqcHpT6H/WYBIlAf3uKX+0fH+fMJPJ+JF8jV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25SOsAAAADcAAAADwAAAAAAAAAAAAAAAACYAgAAZHJzL2Rvd25y&#10;ZXYueG1sUEsFBgAAAAAEAAQA9QAAAIUDAAAAAA==&#10;" path="m,l,900e" filled="f" strokeweight="1.36pt">
                  <v:path arrowok="t" o:connecttype="custom" o:connectlocs="0,0;0,900" o:connectangles="0,0"/>
                </v:shape>
                <v:shape id="Freeform 158" o:spid="_x0000_s1039" style="position:absolute;left:1585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c8qsIA&#10;AADcAAAADwAAAGRycy9kb3ducmV2LnhtbERPS2sCMRC+F/wPYQRvNauHtq5GEYug0EvX13XYjJvF&#10;zWRJ4rrtr28Khd7m43vOYtXbRnTkQ+1YwWScgSAuna65UnA8bJ/fQISIrLFxTAq+KMBqOXhaYK7d&#10;gz+pK2IlUgiHHBWYGNtcylAashjGriVO3NV5izFBX0nt8ZHCbSOnWfYiLdacGgy2tDFU3oq7VXBy&#10;s93WH/uPS9m9F3vzbe9Xf1ZqNOzXcxCR+vgv/nPvdJr/OoXfZ9IFcv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RzyqwgAAANwAAAAPAAAAAAAAAAAAAAAAAJgCAABkcnMvZG93&#10;bnJldi54bWxQSwUGAAAAAAQABAD1AAAAhwMAAAAA&#10;" path="m,l,900e" filled="f" strokeweight=".92425mm">
                  <v:path arrowok="t" o:connecttype="custom" o:connectlocs="0,0;0,900" o:connectangles="0,0"/>
                </v:shape>
                <v:shape id="Freeform 159" o:spid="_x0000_s1040" style="position:absolute;left:167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Bp1sIA&#10;AADcAAAADwAAAGRycy9kb3ducmV2LnhtbERPzWrCQBC+F3yHZQQvpW60oCHNRkQR297UPsCQHZPQ&#10;7Oya3cT49t1Cobf5+H4n34ymFQN1vrGsYDFPQBCXVjdcKfi6HF5SED4ga2wtk4IHedgUk6ccM23v&#10;fKLhHCoRQ9hnqKAOwWVS+rImg35uHXHkrrYzGCLsKqk7vMdw08plkqykwYZjQ42OdjWV3+feKBjM&#10;4Tns+8+VTVN3vfVHV+rlh1Kz6bh9AxFoDP/iP/e7jvPXr/D7TLxAFj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8GnWwgAAANwAAAAPAAAAAAAAAAAAAAAAAJgCAABkcnMvZG93&#10;bnJldi54bWxQSwUGAAAAAAQABAD1AAAAhwMAAAAA&#10;" path="m,l,900e" filled="f" strokeweight="1.36pt">
                  <v:path arrowok="t" o:connecttype="custom" o:connectlocs="0,0;0,900" o:connectangles="0,0"/>
                </v:shape>
                <v:shape id="Freeform 160" o:spid="_x0000_s1041" style="position:absolute;left:172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nxosIA&#10;AADcAAAADwAAAGRycy9kb3ducmV2LnhtbERPzWrCQBC+F3yHZQQvpW6UoiHNRkQR297UPsCQHZPQ&#10;7Oya3cT49t1Cobf5+H4n34ymFQN1vrGsYDFPQBCXVjdcKfi6HF5SED4ga2wtk4IHedgUk6ccM23v&#10;fKLhHCoRQ9hnqKAOwWVS+rImg35uHXHkrrYzGCLsKqk7vMdw08plkqykwYZjQ42OdjWV3+feKBjM&#10;4Tns+8+VTVN3vfVHV+rlh1Kz6bh9AxFoDP/iP/e7jvPXr/D7TLxAFj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GfGiwgAAANwAAAAPAAAAAAAAAAAAAAAAAJgCAABkcnMvZG93&#10;bnJldi54bWxQSwUGAAAAAAQABAD1AAAAhwMAAAAA&#10;" path="m,l,900e" filled="f" strokeweight="1.36pt">
                  <v:path arrowok="t" o:connecttype="custom" o:connectlocs="0,0;0,900" o:connectangles="0,0"/>
                </v:shape>
                <v:shape id="Freeform 161" o:spid="_x0000_s1042" style="position:absolute;left:1785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YSosMA&#10;AADcAAAADwAAAGRycy9kb3ducmV2LnhtbERPTWvCQBC9F/oflhG81Y0BbYmuUiQFvViiVfA2Zsck&#10;NDsbsqsm/94tFLzN433OfNmZWtyodZVlBeNRBII4t7riQsHP/uvtA4TzyBpry6SgJwfLxevLHBNt&#10;75zRbecLEULYJaig9L5JpHR5SQbdyDbEgbvY1qAPsC2kbvEewk0t4yiaSoMVh4YSG1qVlP/urkbB&#10;6rvZHNJ4mqZZnp367XEb92dSajjoPmcgPHX+Kf53r3WY/z6Bv2fCB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LYSosMAAADcAAAADwAAAAAAAAAAAAAAAACYAgAAZHJzL2Rv&#10;d25yZXYueG1sUEsFBgAAAAAEAAQA9QAAAIgDAAAAAA==&#10;" path="m,l,900e" filled="f" strokeweight=".90308mm">
                  <v:path arrowok="t" o:connecttype="custom" o:connectlocs="0,0;0,900" o:connectangles="0,0"/>
                </v:shape>
                <v:shape id="Freeform 162" o:spid="_x0000_s1043" style="position:absolute;left:187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fKTsEA&#10;AADcAAAADwAAAGRycy9kb3ducmV2LnhtbERPzWrCQBC+F3yHZQQvRTf1kIboKmIRtbemfYAhOybB&#10;7Oya3cT49m6h0Nt8fL+z3o6mFQN1vrGs4G2RgCAurW64UvDzfZhnIHxA1thaJgUP8rDdTF7WmGt7&#10;5y8ailCJGMI+RwV1CC6X0pc1GfQL64gjd7GdwRBhV0nd4T2Gm1YukySVBhuODTU62tdUXoveKBjM&#10;4TV89J+pzTJ3ufVHV+rlWanZdNytQAQaw7/4z33Scf57Cr/PxAv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Hyk7BAAAA3AAAAA8AAAAAAAAAAAAAAAAAmAIAAGRycy9kb3du&#10;cmV2LnhtbFBLBQYAAAAABAAEAPUAAACGAwAAAAA=&#10;" path="m,l,900e" filled="f" strokeweight="1.36pt">
                  <v:path arrowok="t" o:connecttype="custom" o:connectlocs="0,0;0,900" o:connectangles="0,0"/>
                </v:shape>
                <v:shape id="Freeform 163" o:spid="_x0000_s1044" style="position:absolute;left:192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tv1cIA&#10;AADcAAAADwAAAGRycy9kb3ducmV2LnhtbERPzWrCQBC+F3yHZQpeitnoQUPqKqVFbHtr9AGG3TEJ&#10;zc6u2U2Mb98tFHqbj+93tvvJdmKkPrSOFSyzHASxdqblWsH5dFgUIEJENtg5JgV3CrDfzR62WBp3&#10;4y8aq1iLFMKhRAVNjL6UMuiGLIbMeeLEXVxvMSbY19L0eEvhtpOrPF9Liy2nhgY9vTakv6vBKhjt&#10;4Sm+DZ9rVxT+ch2OXpvVh1Lzx+nlGUSkKf6L/9zvJs3fbOD3mXSB3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y2/VwgAAANwAAAAPAAAAAAAAAAAAAAAAAJgCAABkcnMvZG93&#10;bnJldi54bWxQSwUGAAAAAAQABAD1AAAAhwMAAAAA&#10;" path="m,l,900e" filled="f" strokeweight="1.36pt">
                  <v:path arrowok="t" o:connecttype="custom" o:connectlocs="0,0;0,900" o:connectangles="0,0"/>
                </v:shape>
                <v:shape id="Freeform 164" o:spid="_x0000_s1045" style="position:absolute;left:197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T7p8QA&#10;AADcAAAADwAAAGRycy9kb3ducmV2LnhtbESPQW/CMAyF75P2HyJP2mUa6TiwqhDQBEIb3Cj7AVZj&#10;2orGyZq0dP9+PiDtZus9v/d5tZlcp0bqY+vZwNssA0VcedtybeD7vH/NQcWEbLHzTAZ+KcJm/fiw&#10;wsL6G59oLFOtJIRjgQaalEKhdawachhnPhCLdvG9wyRrX2vb403CXafnWbbQDluWhgYDbRuqruXg&#10;DIxu/5J2w3Hh8zxcfobPUNn5wZjnp+ljCSrRlP7N9+svK/jvQivPyAR6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5U+6fEAAAA3AAAAA8AAAAAAAAAAAAAAAAAmAIAAGRycy9k&#10;b3ducmV2LnhtbFBLBQYAAAAABAAEAPUAAACJAwAAAAA=&#10;" path="m,l,900e" filled="f" strokeweight="1.36pt">
                  <v:path arrowok="t" o:connecttype="custom" o:connectlocs="0,0;0,900" o:connectangles="0,0"/>
                </v:shape>
                <v:shape id="Freeform 165" o:spid="_x0000_s1046" style="position:absolute;left:2035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Ou28MA&#10;AADcAAAADwAAAGRycy9kb3ducmV2LnhtbERPS2sCMRC+F/wPYQRvNWsPtq5GEYug0Eu3Pq7DZtws&#10;biZLEte1v74pFHqbj+85i1VvG9GRD7VjBZNxBoK4dLrmSsHha/v8BiJEZI2NY1LwoACr5eBpgbl2&#10;d/6kroiVSCEcclRgYmxzKUNpyGIYu5Y4cRfnLcYEfSW1x3sKt418ybKptFhzajDY0sZQeS1uVsHR&#10;zXZbf+g/zmX3XuzNt71d/Emp0bBfz0FE6uO/+M+902n+6wx+n0kXy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+Ou28MAAADcAAAADwAAAAAAAAAAAAAAAACYAgAAZHJzL2Rv&#10;d25yZXYueG1sUEsFBgAAAAAEAAQA9QAAAIgDAAAAAA==&#10;" path="m,l,900e" filled="f" strokeweight=".92425mm">
                  <v:path arrowok="t" o:connecttype="custom" o:connectlocs="0,0;0,900" o:connectangles="0,0"/>
                </v:shape>
                <v:shape id="Freeform 166" o:spid="_x0000_s1047" style="position:absolute;left:2110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TBHcYA&#10;AADcAAAADwAAAGRycy9kb3ducmV2LnhtbESPQWvCQBCF7wX/wzJCb3VjDiLRVUQi2IslthV6m2bH&#10;JJidDdmtJv++cyj0NsN789436+3gWnWnPjSeDcxnCSji0tuGKwMf74eXJagQkS22nsnASAG2m8nT&#10;GjPrH1zQ/RwrJSEcMjRQx9hlWoeyJodh5jti0a6+dxhl7Stte3xIuGt1miQL7bBhaaixo31N5e38&#10;4wzs37rXzzxd5HlRFl/j6XJKx28y5nk67FagIg3x3/x3fbSCvxR8eUYm0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RTBHcYAAADcAAAADwAAAAAAAAAAAAAAAACYAgAAZHJz&#10;L2Rvd25yZXYueG1sUEsFBgAAAAAEAAQA9QAAAIsDAAAAAA==&#10;" path="m,l,900e" filled="f" strokeweight=".90308mm">
                  <v:path arrowok="t" o:connecttype="custom" o:connectlocs="0,0;0,900" o:connectangles="0,0"/>
                </v:shape>
                <v:shape id="Freeform 167" o:spid="_x0000_s1048" style="position:absolute;left:217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siHcAA&#10;AADcAAAADwAAAGRycy9kb3ducmV2LnhtbERPzYrCMBC+C/sOYRb2ImuqByndRpEVcfXmzwMMzdgW&#10;m0m2SWt9eyMI3ubj+518OZhG9NT62rKC6SQBQVxYXXOp4HzafKcgfEDW2FgmBXfysFx8jHLMtL3x&#10;gfpjKEUMYZ+hgioEl0npi4oM+ol1xJG72NZgiLAtpW7xFsNNI2dJMpcGa44NFTr6rai4HjujoDeb&#10;cVh3+7lNU3f577au0LOdUl+fw+oHRKAhvMUv95+O89MpPJ+JF8jF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rsiHcAAAADcAAAADwAAAAAAAAAAAAAAAACYAgAAZHJzL2Rvd25y&#10;ZXYueG1sUEsFBgAAAAAEAAQA9QAAAIUDAAAAAA==&#10;" path="m,l,900e" filled="f" strokeweight="1.36pt">
                  <v:path arrowok="t" o:connecttype="custom" o:connectlocs="0,0;0,900" o:connectangles="0,0"/>
                </v:shape>
                <v:shape id="Freeform 168" o:spid="_x0000_s1049" style="position:absolute;left:2247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K7ocMA&#10;AADcAAAADwAAAGRycy9kb3ducmV2LnhtbERPS2vCQBC+C/0PyxR6qxuFikRXCUKpeBB84XXIjtlo&#10;djbNbpO0v94VCt7m43vOfNnbSrTU+NKxgtEwAUGcO11yoeB4+HyfgvABWWPlmBT8kofl4mUwx1S7&#10;jnfU7kMhYgj7FBWYEOpUSp8bsuiHriaO3MU1FkOETSF1g10Mt5UcJ8lEWiw5NhisaWUov+1/rILa&#10;nPLDdvv99Xe+bjZr32fZR9sp9fbaZzMQgfrwFP+71zrOn47h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JK7ocMAAADcAAAADwAAAAAAAAAAAAAAAACYAgAAZHJzL2Rv&#10;d25yZXYueG1sUEsFBgAAAAAEAAQA9QAAAIgDAAAAAA==&#10;" path="m,l,900e" filled="f" strokeweight="1.3pt">
                  <v:path arrowok="t" o:connecttype="custom" o:connectlocs="0,0;0,900" o:connectangles="0,0"/>
                </v:shape>
                <v:shape id="Freeform 169" o:spid="_x0000_s1050" style="position:absolute;left:2297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UZ8cAA&#10;AADcAAAADwAAAGRycy9kb3ducmV2LnhtbERP24rCMBB9F/Yfwizsi6ypClK6RpEVWfXNywcMzdgW&#10;m0m2SWv9eyMIvs3hXGe+7E0tOmp8ZVnBeJSAIM6trrhQcD5tvlMQPiBrrC2Tgjt5WC4+BnPMtL3x&#10;gbpjKEQMYZ+hgjIEl0np85IM+pF1xJG72MZgiLAppG7wFsNNLSdJMpMGK44NJTr6LSm/HlujoDOb&#10;YVi3+5lNU3f5b/9cric7pb4++9UPiEB9eItf7q2O89MpPJ+JF8jF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SUZ8cAAAADcAAAADwAAAAAAAAAAAAAAAACYAgAAZHJzL2Rvd25y&#10;ZXYueG1sUEsFBgAAAAAEAAQA9QAAAIUDAAAAAA==&#10;" path="m,l,900e" filled="f" strokeweight="1.36pt">
                  <v:path arrowok="t" o:connecttype="custom" o:connectlocs="0,0;0,900" o:connectangles="0,0"/>
                </v:shape>
                <v:shape id="Freeform 170" o:spid="_x0000_s1051" style="position:absolute;left:2360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dxYsIA&#10;AADcAAAADwAAAGRycy9kb3ducmV2LnhtbERPS2sCMRC+F/wPYQRvNWuRYlejiEVQ6KVbH9dhM24W&#10;N5MlievaX98UCr3Nx/ecxaq3jejIh9qxgsk4A0FcOl1zpeDwtX2egQgRWWPjmBQ8KMBqOXhaYK7d&#10;nT+pK2IlUgiHHBWYGNtcylAashjGriVO3MV5izFBX0nt8Z7CbSNfsuxVWqw5NRhsaWOovBY3q+Do&#10;3nZbf+g/zmX3XuzNt71d/Emp0bBfz0FE6uO/+M+902n+bAq/z6QL5P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N3FiwgAAANwAAAAPAAAAAAAAAAAAAAAAAJgCAABkcnMvZG93&#10;bnJldi54bWxQSwUGAAAAAAQABAD1AAAAhwMAAAAA&#10;" path="m,l,900e" filled="f" strokeweight=".92425mm">
                  <v:path arrowok="t" o:connecttype="custom" o:connectlocs="0,0;0,900" o:connectangles="0,0"/>
                </v:shape>
                <v:shape id="Freeform 171" o:spid="_x0000_s1052" style="position:absolute;left:242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AkHsAA&#10;AADcAAAADwAAAGRycy9kb3ducmV2LnhtbERP24rCMBB9F/Yfwizsi6ypglK6RpEVWfXNywcMzdgW&#10;m0m2SWv9eyMIvs3hXGe+7E0tOmp8ZVnBeJSAIM6trrhQcD5tvlMQPiBrrC2Tgjt5WC4+BnPMtL3x&#10;gbpjKEQMYZ+hgjIEl0np85IM+pF1xJG72MZgiLAppG7wFsNNLSdJMpMGK44NJTr6LSm/HlujoDOb&#10;YVi3+5lNU3f5b/9cric7pb4++9UPiEB9eItf7q2O89MpPJ+JF8jF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YAkHsAAAADcAAAADwAAAAAAAAAAAAAAAACYAgAAZHJzL2Rvd25y&#10;ZXYueG1sUEsFBgAAAAAEAAQA9QAAAIUDAAAAAA==&#10;" path="m,l,900e" filled="f" strokeweight="1.36pt">
                  <v:path arrowok="t" o:connecttype="custom" o:connectlocs="0,0;0,900" o:connectangles="0,0"/>
                </v:shape>
                <v:shape id="Freeform 172" o:spid="_x0000_s1053" style="position:absolute;left:247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K6acEA&#10;AADcAAAADwAAAGRycy9kb3ducmV2LnhtbERPyWrDMBC9F/IPYgK5lEauD8Y4VkJpCE17a5IPGKzx&#10;Qq2RYslL/74qFHqbx1unPCymFxMNvrOs4HmbgCCurO64UXC7np5yED4ga+wtk4Jv8nDYrx5KLLSd&#10;+ZOmS2hEDGFfoII2BFdI6auWDPqtdcSRq+1gMEQ4NFIPOMdw08s0STJpsOPY0KKj15aqr8toFEzm&#10;9BiO40dm89zV9/HNVTp9V2qzXl52IAIt4V/85z7rOD/P4PeZeIHc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VSumnBAAAA3AAAAA8AAAAAAAAAAAAAAAAAmAIAAGRycy9kb3du&#10;cmV2LnhtbFBLBQYAAAAABAAEAPUAAACGAwAAAAA=&#10;" path="m,l,900e" filled="f" strokeweight="1.36pt">
                  <v:path arrowok="t" o:connecttype="custom" o:connectlocs="0,0;0,900" o:connectangles="0,0"/>
                </v:shape>
                <w10:wrap anchorx="page"/>
              </v:group>
            </w:pict>
          </mc:Fallback>
        </mc:AlternateContent>
      </w:r>
      <w:r w:rsidRPr="0026686F">
        <w:rPr>
          <w:rFonts w:ascii="Arial" w:hAnsi="Arial" w:cs="Arial"/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98176" behindDoc="1" locked="0" layoutInCell="0" allowOverlap="1" wp14:anchorId="567DE53A" wp14:editId="36CFC8DF">
                <wp:simplePos x="0" y="0"/>
                <wp:positionH relativeFrom="page">
                  <wp:posOffset>1609090</wp:posOffset>
                </wp:positionH>
                <wp:positionV relativeFrom="paragraph">
                  <wp:posOffset>49530</wp:posOffset>
                </wp:positionV>
                <wp:extent cx="175895" cy="605155"/>
                <wp:effectExtent l="8890" t="5715" r="5715" b="8255"/>
                <wp:wrapNone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895" cy="605155"/>
                          <a:chOff x="2534" y="78"/>
                          <a:chExt cx="277" cy="953"/>
                        </a:xfrm>
                      </wpg:grpSpPr>
                      <wps:wsp>
                        <wps:cNvPr id="154" name="Freeform 174"/>
                        <wps:cNvSpPr>
                          <a:spLocks/>
                        </wps:cNvSpPr>
                        <wps:spPr bwMode="auto">
                          <a:xfrm>
                            <a:off x="2560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251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175"/>
                        <wps:cNvSpPr>
                          <a:spLocks/>
                        </wps:cNvSpPr>
                        <wps:spPr bwMode="auto">
                          <a:xfrm>
                            <a:off x="2635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176"/>
                        <wps:cNvSpPr>
                          <a:spLocks/>
                        </wps:cNvSpPr>
                        <wps:spPr bwMode="auto">
                          <a:xfrm>
                            <a:off x="2697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650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Freeform 177"/>
                        <wps:cNvSpPr>
                          <a:spLocks/>
                        </wps:cNvSpPr>
                        <wps:spPr bwMode="auto">
                          <a:xfrm>
                            <a:off x="2747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Freeform 178"/>
                        <wps:cNvSpPr>
                          <a:spLocks/>
                        </wps:cNvSpPr>
                        <wps:spPr bwMode="auto">
                          <a:xfrm>
                            <a:off x="2797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EBE4F4" id="Group 153" o:spid="_x0000_s1026" style="position:absolute;margin-left:126.7pt;margin-top:3.9pt;width:13.85pt;height:47.65pt;z-index:-251618304;mso-position-horizontal-relative:page" coordorigin="2534,78" coordsize="277,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" o:allowincell="f">
                <v:shape id="Freeform 174" o:spid="_x0000_s1027" style="position:absolute;left:2560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rf7MQA&#10;AADcAAAADwAAAGRycy9kb3ducmV2LnhtbERPTWvCQBC9C/6HZQq9NZsGtZK6igZKcxKb9hBvQ3aa&#10;pM3OhuxW4793hYK3ebzPWW1G04kTDa61rOA5ikEQV1a3XCv4+nx7WoJwHlljZ5kUXMjBZj2drDDV&#10;9swfdCp8LUIIuxQVNN73qZSuasigi2xPHLhvOxj0AQ611AOeQ7jpZBLHC2mw5dDQYE9ZQ9Vv8WcU&#10;vMf7usrKg/+ZHZO9ecnL7W7MlXp8GLevIDyN/i7+d+c6zJ/P4PZMuEC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63+zEAAAA3AAAAA8AAAAAAAAAAAAAAAAAmAIAAGRycy9k&#10;b3ducmV2LnhtbFBLBQYAAAAABAAEAPUAAACJAwAAAAA=&#10;" path="m,l,900e" filled="f" strokeweight="2.56pt">
                  <v:path arrowok="t" o:connecttype="custom" o:connectlocs="0,0;0,900" o:connectangles="0,0"/>
                </v:shape>
                <v:shape id="Freeform 175" o:spid="_x0000_s1028" style="position:absolute;left:2635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mi9cAA&#10;AADcAAAADwAAAGRycy9kb3ducmV2LnhtbERPTYvCMBC9L/gfwgheFk0Vumg1LSII3mS74nloxrbY&#10;TEqT2uqvNwsLe5vH+5xdNppGPKhztWUFy0UEgriwuuZSweXnOF+DcB5ZY2OZFDzJQZZOPnaYaDvw&#10;Nz1yX4oQwi5BBZX3bSKlKyoy6Ba2JQ7czXYGfYBdKXWHQwg3jVxF0Zc0WHNoqLClQ0XFPe+NgnH9&#10;aTYUD7c8L8w54lPfvq69UrPpuN+C8DT6f/Gf+6TD/DiG32fCBTJ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qmi9cAAAADcAAAADwAAAAAAAAAAAAAAAACYAgAAZHJzL2Rvd25y&#10;ZXYueG1sUEsFBgAAAAAEAAQA9QAAAIUDAAAAAA==&#10;" path="m,l,900e" filled="f" strokeweight="2.62pt">
                  <v:path arrowok="t" o:connecttype="custom" o:connectlocs="0,0;0,900" o:connectangles="0,0"/>
                </v:shape>
                <v:shape id="Freeform 176" o:spid="_x0000_s1029" style="position:absolute;left:2697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nBSr8A&#10;AADcAAAADwAAAGRycy9kb3ducmV2LnhtbERPTYvCMBC9L/gfwgje1tSCXalGERdhr9rF89CMbW0z&#10;iU3U+u+NsLC3ebzPWW0G04k79b6xrGA2TUAQl1Y3XCn4LfafCxA+IGvsLJOCJ3nYrEcfK8y1ffCB&#10;7sdQiRjCPkcFdQgul9KXNRn0U+uII3e2vcEQYV9J3eMjhptOpkmSSYMNx4YaHe1qKtvjzSjIvtqm&#10;uBatc/bSfc/TW7p/DielJuNhuwQRaAj/4j/3j47z5xm8n4kXyP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OcFKvwAAANwAAAAPAAAAAAAAAAAAAAAAAJgCAABkcnMvZG93bnJl&#10;di54bWxQSwUGAAAAAAQABAD1AAAAhAMAAAAA&#10;" path="m,l,900e" filled="f" strokeweight=".45858mm">
                  <v:path arrowok="t" o:connecttype="custom" o:connectlocs="0,0;0,900" o:connectangles="0,0"/>
                </v:shape>
                <v:shape id="Freeform 177" o:spid="_x0000_s1030" style="position:absolute;left:2747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PE18IA&#10;AADcAAAADwAAAGRycy9kb3ducmV2LnhtbERPS2sCMRC+F/wPYYTealbB12oULQgVe9HV+7iZfeBm&#10;st1E3fbXm4LgbT6+58yXranEjRpXWlbQ70UgiFOrS84VHJPNxwSE88gaK8uk4JccLBedtznG2t55&#10;T7eDz0UIYRejgsL7OpbSpQUZdD1bEwcus41BH2CTS93gPYSbSg6iaCQNlhwaCqzps6D0crgaBcn2&#10;++earLLL6WjW079dIs8oM6Xeu+1qBsJT61/ip/tLh/nDMfw/Ey6Qi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E8TXwgAAANwAAAAPAAAAAAAAAAAAAAAAAJgCAABkcnMvZG93&#10;bnJldi54bWxQSwUGAAAAAAQABAD1AAAAhwMAAAAA&#10;" path="m,l,900e" filled="f" strokeweight=".47975mm">
                  <v:path arrowok="t" o:connecttype="custom" o:connectlocs="0,0;0,900" o:connectangles="0,0"/>
                </v:shape>
                <v:shape id="Freeform 178" o:spid="_x0000_s1031" style="position:absolute;left:2797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xQpcUA&#10;AADcAAAADwAAAGRycy9kb3ducmV2LnhtbESPT2sCQQzF74LfYYjQm84qtLSro6ggWNpLXb3Hnewf&#10;3MmsO6Nu++mbQ6G3hPfy3i+LVe8adacu1J4NTCcJKOLc25pLA8dsN34FFSKyxcYzGfimAKvlcLDA&#10;1PoHf9H9EEslIRxSNFDF2KZah7wih2HiW2LRCt85jLJ2pbYdPiTcNXqWJC/aYc3SUGFL24ryy+Hm&#10;DGTvn9dbti4up6PbvP18ZPqMujDmadSv56Ai9fHf/He9t4L/LLTyjEy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jFClxQAAANwAAAAPAAAAAAAAAAAAAAAAAJgCAABkcnMv&#10;ZG93bnJldi54bWxQSwUGAAAAAAQABAD1AAAAigMAAAAA&#10;" path="m,l,900e" filled="f" strokeweight=".47975mm">
                  <v:path arrowok="t" o:connecttype="custom" o:connectlocs="0,0;0,900" o:connectangles="0,0"/>
                </v:shape>
                <w10:wrap anchorx="page"/>
              </v:group>
            </w:pict>
          </mc:Fallback>
        </mc:AlternateContent>
      </w:r>
      <w:r w:rsidRPr="0026686F">
        <w:rPr>
          <w:rFonts w:ascii="Arial" w:hAnsi="Arial" w:cs="Arial"/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99200" behindDoc="1" locked="0" layoutInCell="0" allowOverlap="1" wp14:anchorId="5C59F4F1" wp14:editId="0216AAE7">
                <wp:simplePos x="0" y="0"/>
                <wp:positionH relativeFrom="page">
                  <wp:posOffset>1814830</wp:posOffset>
                </wp:positionH>
                <wp:positionV relativeFrom="paragraph">
                  <wp:posOffset>49530</wp:posOffset>
                </wp:positionV>
                <wp:extent cx="319405" cy="605155"/>
                <wp:effectExtent l="5080" t="5715" r="8890" b="8255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9405" cy="605155"/>
                          <a:chOff x="2858" y="78"/>
                          <a:chExt cx="503" cy="953"/>
                        </a:xfrm>
                      </wpg:grpSpPr>
                      <wps:wsp>
                        <wps:cNvPr id="145" name="Freeform 180"/>
                        <wps:cNvSpPr>
                          <a:spLocks/>
                        </wps:cNvSpPr>
                        <wps:spPr bwMode="auto">
                          <a:xfrm>
                            <a:off x="2884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181"/>
                        <wps:cNvSpPr>
                          <a:spLocks/>
                        </wps:cNvSpPr>
                        <wps:spPr bwMode="auto">
                          <a:xfrm>
                            <a:off x="2960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182"/>
                        <wps:cNvSpPr>
                          <a:spLocks/>
                        </wps:cNvSpPr>
                        <wps:spPr bwMode="auto">
                          <a:xfrm>
                            <a:off x="302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183"/>
                        <wps:cNvSpPr>
                          <a:spLocks/>
                        </wps:cNvSpPr>
                        <wps:spPr bwMode="auto">
                          <a:xfrm>
                            <a:off x="3072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184"/>
                        <wps:cNvSpPr>
                          <a:spLocks/>
                        </wps:cNvSpPr>
                        <wps:spPr bwMode="auto">
                          <a:xfrm>
                            <a:off x="3147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650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185"/>
                        <wps:cNvSpPr>
                          <a:spLocks/>
                        </wps:cNvSpPr>
                        <wps:spPr bwMode="auto">
                          <a:xfrm>
                            <a:off x="3209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327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186"/>
                        <wps:cNvSpPr>
                          <a:spLocks/>
                        </wps:cNvSpPr>
                        <wps:spPr bwMode="auto">
                          <a:xfrm>
                            <a:off x="3284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3251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187"/>
                        <wps:cNvSpPr>
                          <a:spLocks/>
                        </wps:cNvSpPr>
                        <wps:spPr bwMode="auto">
                          <a:xfrm>
                            <a:off x="3347" y="104"/>
                            <a:ext cx="20" cy="90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00"/>
                              <a:gd name="T2" fmla="*/ 0 w 20"/>
                              <a:gd name="T3" fmla="*/ 90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172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265D3B" id="Group 144" o:spid="_x0000_s1026" style="position:absolute;margin-left:142.9pt;margin-top:3.9pt;width:25.15pt;height:47.65pt;z-index:-251617280;mso-position-horizontal-relative:page" coordorigin="2858,78" coordsize="503,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" o:allowincell="f">
                <v:shape id="Freeform 180" o:spid="_x0000_s1027" style="position:absolute;left:2884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A0KL8A&#10;AADcAAAADwAAAGRycy9kb3ducmV2LnhtbERPTYvCMBC9L/gfwgheFk1XVLQaRRYEb2IVz0MztsVm&#10;UprUVn+9EQRv83ifs9p0phR3ql1hWcHfKAJBnFpdcKbgfNoN5yCcR9ZYWiYFD3KwWfd+Vhhr2/KR&#10;7onPRAhhF6OC3PsqltKlORl0I1sRB+5qa4M+wDqTusY2hJtSjqNoJg0WHBpyrOg/p/SWNEZBN/81&#10;C5q21yRJzSHifVM9L41Sg363XYLw1Pmv+OPe6zB/MoX3M+ECuX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cDQovwAAANwAAAAPAAAAAAAAAAAAAAAAAJgCAABkcnMvZG93bnJl&#10;di54bWxQSwUGAAAAAAQABAD1AAAAhAMAAAAA&#10;" path="m,l,900e" filled="f" strokeweight="2.62pt">
                  <v:path arrowok="t" o:connecttype="custom" o:connectlocs="0,0;0,900" o:connectangles="0,0"/>
                </v:shape>
                <v:shape id="Freeform 181" o:spid="_x0000_s1028" style="position:absolute;left:2960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KqX8IA&#10;AADcAAAADwAAAGRycy9kb3ducmV2LnhtbERPTWvDMAy9F/ofjAq7lNXZWEOWxiljMOhtLC09C1tN&#10;QmM5xE6T7dfPg0FverxPFfvZduJGg28dK3jaJCCItTMt1wpOx4/HDIQPyAY7x6Tgmzzsy+WiwNy4&#10;ib/oVoVaxBD2OSpoQuhzKb1uyKLfuJ44chc3WAwRDrU0A04x3HbyOUlSabHl2NBgT+8N6Ws1WgVz&#10;travtJ0uVaXtZ8KHsf85j0o9rOa3HYhAc7iL/90HE+e/pPD3TLxAl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oqpfwgAAANwAAAAPAAAAAAAAAAAAAAAAAJgCAABkcnMvZG93&#10;bnJldi54bWxQSwUGAAAAAAQABAD1AAAAhwMAAAAA&#10;" path="m,l,900e" filled="f" strokeweight="2.62pt">
                  <v:path arrowok="t" o:connecttype="custom" o:connectlocs="0,0;0,900" o:connectangles="0,0"/>
                </v:shape>
                <v:shape id="Freeform 182" o:spid="_x0000_s1029" style="position:absolute;left:302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pSCsIA&#10;AADcAAAADwAAAGRycy9kb3ducmV2LnhtbERPS2sCMRC+F/wPYYTealYRH6tRtCBU7EVX7+Nm9oGb&#10;yXYTddtfbwqCt/n4njNftqYSN2pcaVlBvxeBIE6tLjlXcEw2HxMQziNrrCyTgl9ysFx03uYYa3vn&#10;Pd0OPhchhF2MCgrv61hKlxZk0PVsTRy4zDYGfYBNLnWD9xBuKjmIopE0WHJoKLCmz4LSy+FqFCTb&#10;759rssoup6NZT/92iTyjzJR677arGQhPrX+Jn+4vHeYPx/D/TLhA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ylIKwgAAANwAAAAPAAAAAAAAAAAAAAAAAJgCAABkcnMvZG93&#10;bnJldi54bWxQSwUGAAAAAAQABAD1AAAAhwMAAAAA&#10;" path="m,l,900e" filled="f" strokeweight=".47975mm">
                  <v:path arrowok="t" o:connecttype="custom" o:connectlocs="0,0;0,900" o:connectangles="0,0"/>
                </v:shape>
                <v:shape id="Freeform 183" o:spid="_x0000_s1030" style="position:absolute;left:3072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XGeMUA&#10;AADcAAAADwAAAGRycy9kb3ducmV2LnhtbESPT2sCQQzF74LfYYjQm84qpbSro6ggWNpLXb3Hnewf&#10;3MmsO6Nu++mbQ6G3hPfy3i+LVe8adacu1J4NTCcJKOLc25pLA8dsN34FFSKyxcYzGfimAKvlcLDA&#10;1PoHf9H9EEslIRxSNFDF2KZah7wih2HiW2LRCt85jLJ2pbYdPiTcNXqWJC/aYc3SUGFL24ryy+Hm&#10;DGTvn9dbti4up6PbvP18ZPqMujDmadSv56Ai9fHf/He9t4L/LLTyjEy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VcZ4xQAAANwAAAAPAAAAAAAAAAAAAAAAAJgCAABkcnMv&#10;ZG93bnJldi54bWxQSwUGAAAAAAQABAD1AAAAigMAAAAA&#10;" path="m,l,900e" filled="f" strokeweight=".47975mm">
                  <v:path arrowok="t" o:connecttype="custom" o:connectlocs="0,0;0,900" o:connectangles="0,0"/>
                </v:shape>
                <v:shape id="Freeform 184" o:spid="_x0000_s1031" style="position:absolute;left:3147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/D5cEA&#10;AADcAAAADwAAAGRycy9kb3ducmV2LnhtbERPS4vCMBC+C/6HMII3TS3rY7tGWXYRvGrF89DMtt02&#10;k9hErf/eCAt7m4/vOettb1pxo87XlhXMpgkI4sLqmksFp3w3WYHwAVlja5kUPMjDdjMcrDHT9s4H&#10;uh1DKWII+wwVVCG4TEpfVGTQT60jjtyP7QyGCLtS6g7vMdy0Mk2ShTRYc2yo0NFXRUVzvBoFi2VT&#10;55e8cc7+tt/z9JruHv1ZqfGo//wAEagP/+I/917H+W/v8HomXiA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Z/w+XBAAAA3AAAAA8AAAAAAAAAAAAAAAAAmAIAAGRycy9kb3du&#10;cmV2LnhtbFBLBQYAAAAABAAEAPUAAACGAwAAAAA=&#10;" path="m,l,900e" filled="f" strokeweight=".45858mm">
                  <v:path arrowok="t" o:connecttype="custom" o:connectlocs="0,0;0,900" o:connectangles="0,0"/>
                </v:shape>
                <v:shape id="Freeform 185" o:spid="_x0000_s1032" style="position:absolute;left:3209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4BbcIA&#10;AADcAAAADwAAAGRycy9kb3ducmV2LnhtbESPQYvCQAyF78L+hyHCXkSnLihudZRFWPAmVtlz6MS2&#10;2MmUztR2/fXmIHhLeC/vfdnsBlerO7Wh8mxgPktAEefeVlwYuJx/pytQISJbrD2TgX8KsNt+jDaY&#10;Wt/zie5ZLJSEcEjRQBljk2od8pIchplviEW7+tZhlLUttG2xl3BX668kWWqHFUtDiQ3tS8pvWecM&#10;DKuJ+6ZFf82y3B0TPnTN468z5nM8/KxBRRri2/y6PljBXwi+PCMT6O0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3gFtwgAAANwAAAAPAAAAAAAAAAAAAAAAAJgCAABkcnMvZG93&#10;bnJldi54bWxQSwUGAAAAAAQABAD1AAAAhwMAAAAA&#10;" path="m,l,900e" filled="f" strokeweight="2.62pt">
                  <v:path arrowok="t" o:connecttype="custom" o:connectlocs="0,0;0,900" o:connectangles="0,0"/>
                </v:shape>
                <v:shape id="Freeform 186" o:spid="_x0000_s1033" style="position:absolute;left:3284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18dMIA&#10;AADcAAAADwAAAGRycy9kb3ducmV2LnhtbERPS4vCMBC+C/sfwizsbU2V9UE1igpiT6LdPehtaMa2&#10;2kxKE7X+eyMseJuP7znTeWsqcaPGlZYV9LoRCOLM6pJzBX+/6+8xCOeRNVaWScGDHMxnH50pxtre&#10;eU+31OcihLCLUUHhfR1L6bKCDLqurYkDd7KNQR9gk0vd4D2Em0r2o2goDZYcGgqsaVVQdkmvRsEm&#10;2ubZ6rDz559jf2tGyWGxbBOlvj7bxQSEp9a/xf/uRIf5gx68ngkXyN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jXx0wgAAANwAAAAPAAAAAAAAAAAAAAAAAJgCAABkcnMvZG93&#10;bnJldi54bWxQSwUGAAAAAAQABAD1AAAAhwMAAAAA&#10;" path="m,l,900e" filled="f" strokeweight="2.56pt">
                  <v:path arrowok="t" o:connecttype="custom" o:connectlocs="0,0;0,900" o:connectangles="0,0"/>
                </v:shape>
                <v:shape id="Freeform 187" o:spid="_x0000_s1034" style="position:absolute;left:3347;top:104;width:20;height:900;visibility:visible;mso-wrap-style:square;v-text-anchor:top" coordsize="2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RnT8EA&#10;AADcAAAADwAAAGRycy9kb3ducmV2LnhtbERPS4vCMBC+C/sfwix403SFFe0axRWEFb1o9T420wc2&#10;k24TtfrrjSB4m4/vOZNZaypxocaVlhV89SMQxKnVJecK9smyNwLhPLLGyjIpuJGD2fSjM8FY2ytv&#10;6bLzuQgh7GJUUHhfx1K6tCCDrm9r4sBltjHoA2xyqRu8hnBTyUEUDaXBkkNDgTUtCkpPu7NRkKw2&#10;/+dknp0Oe/M7vq8TeUSZKdX9bOc/IDy1/i1+uf90mP89gOcz4QI5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ZkZ0/BAAAA3AAAAA8AAAAAAAAAAAAAAAAAmAIAAGRycy9kb3du&#10;cmV2LnhtbFBLBQYAAAAABAAEAPUAAACGAwAAAAA=&#10;" path="m,l,900e" filled="f" strokeweight=".47975mm">
                  <v:path arrowok="t" o:connecttype="custom" o:connectlocs="0,0;0,900" o:connectangles="0,0"/>
                </v:shape>
                <w10:wrap anchorx="page"/>
              </v:group>
            </w:pict>
          </mc:Fallback>
        </mc:AlternateContent>
      </w:r>
      <w:r w:rsidRPr="0026686F">
        <w:rPr>
          <w:rFonts w:ascii="Arial" w:hAnsi="Arial" w:cs="Arial"/>
          <w:b/>
        </w:rPr>
        <w:t>STATE</w:t>
      </w:r>
      <w:r w:rsidRPr="0026686F">
        <w:rPr>
          <w:rFonts w:ascii="Arial" w:hAnsi="Arial" w:cs="Arial"/>
          <w:b/>
          <w:spacing w:val="-6"/>
        </w:rPr>
        <w:t xml:space="preserve"> </w:t>
      </w:r>
      <w:r w:rsidRPr="0026686F">
        <w:rPr>
          <w:rFonts w:ascii="Arial" w:hAnsi="Arial" w:cs="Arial"/>
          <w:b/>
        </w:rPr>
        <w:t>OF</w:t>
      </w:r>
      <w:r w:rsidRPr="0026686F">
        <w:rPr>
          <w:rFonts w:ascii="Arial" w:hAnsi="Arial" w:cs="Arial"/>
          <w:b/>
          <w:spacing w:val="-6"/>
        </w:rPr>
        <w:t xml:space="preserve"> </w:t>
      </w:r>
      <w:r w:rsidRPr="0026686F">
        <w:rPr>
          <w:rFonts w:ascii="Arial" w:hAnsi="Arial" w:cs="Arial"/>
          <w:b/>
          <w:spacing w:val="-1"/>
        </w:rPr>
        <w:t>CALIFORNIA</w:t>
      </w:r>
    </w:p>
    <w:p w14:paraId="01F0343B" w14:textId="77777777" w:rsidR="00C12DB3" w:rsidRPr="005C701F" w:rsidRDefault="00C12DB3" w:rsidP="00C12DB3">
      <w:pPr>
        <w:kinsoku w:val="0"/>
        <w:overflowPunct w:val="0"/>
        <w:spacing w:before="12" w:line="250" w:lineRule="auto"/>
        <w:ind w:left="3703" w:right="4360"/>
        <w:jc w:val="center"/>
        <w:rPr>
          <w:rFonts w:ascii="Arial" w:hAnsi="Arial" w:cs="Arial"/>
        </w:rPr>
      </w:pPr>
      <w:r w:rsidRPr="005C701F">
        <w:rPr>
          <w:rFonts w:ascii="Arial" w:hAnsi="Arial" w:cs="Arial"/>
          <w:b/>
          <w:bCs/>
          <w:spacing w:val="-1"/>
        </w:rPr>
        <w:t>Division</w:t>
      </w:r>
      <w:r w:rsidRPr="005C701F">
        <w:rPr>
          <w:rFonts w:ascii="Arial" w:hAnsi="Arial" w:cs="Arial"/>
          <w:b/>
          <w:bCs/>
          <w:spacing w:val="-10"/>
        </w:rPr>
        <w:t xml:space="preserve"> </w:t>
      </w:r>
      <w:r w:rsidRPr="005C701F">
        <w:rPr>
          <w:rFonts w:ascii="Arial" w:hAnsi="Arial" w:cs="Arial"/>
          <w:b/>
          <w:bCs/>
        </w:rPr>
        <w:t>of</w:t>
      </w:r>
      <w:r w:rsidRPr="005C701F">
        <w:rPr>
          <w:rFonts w:ascii="Arial" w:hAnsi="Arial" w:cs="Arial"/>
          <w:b/>
          <w:bCs/>
          <w:spacing w:val="-10"/>
        </w:rPr>
        <w:t xml:space="preserve"> </w:t>
      </w:r>
      <w:r w:rsidRPr="005C701F">
        <w:rPr>
          <w:rFonts w:ascii="Arial" w:hAnsi="Arial" w:cs="Arial"/>
          <w:b/>
          <w:bCs/>
        </w:rPr>
        <w:t>Workers'</w:t>
      </w:r>
      <w:r w:rsidRPr="005C701F">
        <w:rPr>
          <w:rFonts w:ascii="Arial" w:hAnsi="Arial" w:cs="Arial"/>
          <w:b/>
          <w:bCs/>
          <w:spacing w:val="-11"/>
        </w:rPr>
        <w:t xml:space="preserve"> </w:t>
      </w:r>
      <w:r w:rsidRPr="005C701F">
        <w:rPr>
          <w:rFonts w:ascii="Arial" w:hAnsi="Arial" w:cs="Arial"/>
          <w:b/>
          <w:bCs/>
          <w:spacing w:val="-1"/>
        </w:rPr>
        <w:t>Compensation</w:t>
      </w:r>
      <w:r w:rsidRPr="005C701F">
        <w:rPr>
          <w:rFonts w:ascii="Arial" w:hAnsi="Arial" w:cs="Arial"/>
          <w:b/>
          <w:bCs/>
          <w:spacing w:val="21"/>
          <w:w w:val="99"/>
        </w:rPr>
        <w:t xml:space="preserve"> </w:t>
      </w:r>
      <w:r w:rsidRPr="005C701F">
        <w:rPr>
          <w:rFonts w:ascii="Arial" w:hAnsi="Arial" w:cs="Arial"/>
          <w:b/>
          <w:bCs/>
          <w:spacing w:val="-1"/>
        </w:rPr>
        <w:t>Disability</w:t>
      </w:r>
      <w:r w:rsidRPr="005C701F">
        <w:rPr>
          <w:rFonts w:ascii="Arial" w:hAnsi="Arial" w:cs="Arial"/>
          <w:b/>
          <w:bCs/>
          <w:spacing w:val="-14"/>
        </w:rPr>
        <w:t xml:space="preserve"> </w:t>
      </w:r>
      <w:r w:rsidRPr="005C701F">
        <w:rPr>
          <w:rFonts w:ascii="Arial" w:hAnsi="Arial" w:cs="Arial"/>
          <w:b/>
          <w:bCs/>
        </w:rPr>
        <w:t>Evaluation</w:t>
      </w:r>
      <w:r w:rsidRPr="005C701F">
        <w:rPr>
          <w:rFonts w:ascii="Arial" w:hAnsi="Arial" w:cs="Arial"/>
          <w:b/>
          <w:bCs/>
          <w:spacing w:val="-14"/>
        </w:rPr>
        <w:t xml:space="preserve"> </w:t>
      </w:r>
      <w:r w:rsidRPr="005C701F">
        <w:rPr>
          <w:rFonts w:ascii="Arial" w:hAnsi="Arial" w:cs="Arial"/>
          <w:b/>
          <w:bCs/>
          <w:spacing w:val="-1"/>
        </w:rPr>
        <w:t>Unit</w:t>
      </w:r>
    </w:p>
    <w:p w14:paraId="77106D69" w14:textId="77777777" w:rsidR="00C12DB3" w:rsidRPr="005C701F" w:rsidRDefault="00C12DB3" w:rsidP="00C12DB3">
      <w:pPr>
        <w:kinsoku w:val="0"/>
        <w:overflowPunct w:val="0"/>
        <w:spacing w:before="69"/>
        <w:ind w:left="3212"/>
        <w:rPr>
          <w:rFonts w:ascii="Arial" w:hAnsi="Arial" w:cs="Arial"/>
          <w:b/>
          <w:bCs/>
          <w:sz w:val="20"/>
          <w:szCs w:val="20"/>
        </w:rPr>
      </w:pPr>
      <w:r w:rsidRPr="005C701F">
        <w:rPr>
          <w:rFonts w:ascii="Arial" w:hAnsi="Arial" w:cs="Arial"/>
          <w:b/>
          <w:bCs/>
        </w:rPr>
        <w:t>EMPLOYEE'S</w:t>
      </w:r>
      <w:r w:rsidRPr="005C701F">
        <w:rPr>
          <w:rFonts w:ascii="Arial" w:hAnsi="Arial" w:cs="Arial"/>
          <w:b/>
          <w:bCs/>
          <w:spacing w:val="-25"/>
        </w:rPr>
        <w:t xml:space="preserve"> </w:t>
      </w:r>
      <w:r w:rsidRPr="005C701F">
        <w:rPr>
          <w:rFonts w:ascii="Arial" w:hAnsi="Arial" w:cs="Arial"/>
          <w:b/>
          <w:bCs/>
          <w:spacing w:val="-1"/>
        </w:rPr>
        <w:t>DISABILITY</w:t>
      </w:r>
      <w:r w:rsidRPr="005C701F">
        <w:rPr>
          <w:rFonts w:ascii="Arial" w:hAnsi="Arial" w:cs="Arial"/>
          <w:b/>
          <w:bCs/>
          <w:spacing w:val="-24"/>
        </w:rPr>
        <w:t xml:space="preserve"> </w:t>
      </w:r>
      <w:r w:rsidRPr="005C701F">
        <w:rPr>
          <w:rFonts w:ascii="Arial" w:hAnsi="Arial" w:cs="Arial"/>
          <w:b/>
          <w:bCs/>
        </w:rPr>
        <w:t>QUESTIONNAIRE</w:t>
      </w:r>
    </w:p>
    <w:p w14:paraId="4C424347" w14:textId="77777777" w:rsidR="00C12DB3" w:rsidRPr="005C701F" w:rsidRDefault="00C12DB3" w:rsidP="00C12DB3">
      <w:pPr>
        <w:kinsoku w:val="0"/>
        <w:overflowPunct w:val="0"/>
        <w:spacing w:line="200" w:lineRule="atLeast"/>
        <w:ind w:left="352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s">
            <w:drawing>
              <wp:inline distT="0" distB="0" distL="0" distR="0" wp14:anchorId="3AA7223B" wp14:editId="38D901C3">
                <wp:extent cx="6899910" cy="735330"/>
                <wp:effectExtent l="17145" t="10160" r="17145" b="16510"/>
                <wp:docPr id="143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9910" cy="735330"/>
                        </a:xfrm>
                        <a:prstGeom prst="rect">
                          <a:avLst/>
                        </a:prstGeom>
                        <a:noFill/>
                        <a:ln w="1584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2B33365" w14:textId="77777777" w:rsidR="00F4169A" w:rsidRDefault="00F4169A" w:rsidP="00C12DB3">
                            <w:pPr>
                              <w:pStyle w:val="BodyText"/>
                              <w:kinsoku w:val="0"/>
                              <w:overflowPunct w:val="0"/>
                              <w:spacing w:before="39" w:line="250" w:lineRule="auto"/>
                              <w:ind w:left="110" w:right="624" w:hanging="20"/>
                              <w:jc w:val="both"/>
                            </w:pPr>
                            <w:r>
                              <w:t>T</w:t>
                            </w:r>
                            <w:r w:rsidRPr="001F1B82">
                              <w:t>h</w:t>
                            </w:r>
                            <w:r>
                              <w:t>is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1F1B82">
                              <w:t>form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will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aid</w:t>
                            </w:r>
                            <w:r w:rsidRPr="001F1B82">
                              <w:t xml:space="preserve"> the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doctor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in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determining</w:t>
                            </w:r>
                            <w:r w:rsidRPr="001F1B82">
                              <w:t xml:space="preserve"> your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permanent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impairment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or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disability.</w:t>
                            </w:r>
                            <w:r w:rsidRPr="001F1B82">
                              <w:t xml:space="preserve"> Please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1F1B82">
                              <w:t>complete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1F1B82">
                              <w:t>this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1F1B82">
                              <w:t>form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and</w:t>
                            </w:r>
                            <w:r w:rsidRPr="001F1B82">
                              <w:rPr>
                                <w:spacing w:val="29"/>
                              </w:rPr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give it</w:t>
                            </w:r>
                            <w:r w:rsidRPr="001F1B82">
                              <w:t xml:space="preserve"> to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1F1B82">
                              <w:t>the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physician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who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will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be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performing</w:t>
                            </w:r>
                            <w:r w:rsidRPr="001F1B82">
                              <w:t xml:space="preserve"> the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evaluation.</w:t>
                            </w:r>
                            <w:r w:rsidRPr="001F1B82">
                              <w:t xml:space="preserve"> The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doctor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will include</w:t>
                            </w:r>
                            <w:r w:rsidRPr="001F1B82">
                              <w:t xml:space="preserve"> this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1F1B82">
                              <w:t>form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with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his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or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her</w:t>
                            </w:r>
                            <w:r w:rsidRPr="001F1B82">
                              <w:t xml:space="preserve"> report</w:t>
                            </w:r>
                            <w:r w:rsidRPr="001F1B82">
                              <w:rPr>
                                <w:spacing w:val="31"/>
                              </w:rPr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and </w:t>
                            </w:r>
                            <w:r w:rsidRPr="001F1B82">
                              <w:t>submit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it</w:t>
                            </w:r>
                            <w:r w:rsidRPr="001F1B82">
                              <w:t xml:space="preserve"> to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1F1B82">
                              <w:t>the</w:t>
                            </w:r>
                            <w:r w:rsidRPr="001F1B82"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Disability</w:t>
                            </w:r>
                            <w:r w:rsidRPr="001F1B82">
                              <w:t xml:space="preserve"> Evaluation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Unit,</w:t>
                            </w:r>
                            <w:r w:rsidRPr="001F1B82">
                              <w:t xml:space="preserve"> </w:t>
                            </w:r>
                            <w:r w:rsidRPr="001F1B82">
                              <w:rPr>
                                <w:spacing w:val="-1"/>
                              </w:rPr>
                              <w:t>with</w:t>
                            </w:r>
                            <w:r w:rsidRPr="001F1B82">
                              <w:t xml:space="preserve"> a</w:t>
                            </w:r>
                            <w:r w:rsidRPr="001F1B82"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1F1B82">
                              <w:t>copy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1F1B82">
                              <w:t>to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1F1B82">
                              <w:t>you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and</w:t>
                            </w:r>
                            <w:r w:rsidRPr="001F1B82">
                              <w:t xml:space="preserve"> your</w:t>
                            </w:r>
                            <w:r w:rsidRPr="001F1B82"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1F1B82">
                              <w:t>claims</w:t>
                            </w:r>
                            <w:r w:rsidRPr="001F1B82">
                              <w:rPr>
                                <w:spacing w:val="-1"/>
                              </w:rPr>
                              <w:t xml:space="preserve"> administrator.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A7223B" id="Text Box 143" o:spid="_x0000_s1038" type="#_x0000_t202" style="width:543.3pt;height:5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" filled="f" strokeweight=".44025mm">
                <v:textbox inset="0,0,0,0">
                  <w:txbxContent>
                    <w:p w14:paraId="22B33365" w14:textId="77777777" w:rsidR="00F4169A" w:rsidRDefault="00F4169A" w:rsidP="00C12DB3">
                      <w:pPr>
                        <w:pStyle w:val="BodyText"/>
                        <w:kinsoku w:val="0"/>
                        <w:overflowPunct w:val="0"/>
                        <w:spacing w:before="39" w:line="250" w:lineRule="auto"/>
                        <w:ind w:left="110" w:right="624" w:hanging="20"/>
                        <w:jc w:val="both"/>
                      </w:pPr>
                      <w:r>
                        <w:t>T</w:t>
                      </w:r>
                      <w:r w:rsidRPr="001F1B82">
                        <w:t>h</w:t>
                      </w:r>
                      <w:r>
                        <w:t>is</w:t>
                      </w:r>
                      <w:r w:rsidRPr="001F1B82">
                        <w:rPr>
                          <w:spacing w:val="-1"/>
                        </w:rPr>
                        <w:t xml:space="preserve"> </w:t>
                      </w:r>
                      <w:r w:rsidRPr="001F1B82">
                        <w:t>form</w:t>
                      </w:r>
                      <w:r w:rsidRPr="001F1B82">
                        <w:rPr>
                          <w:spacing w:val="-1"/>
                        </w:rPr>
                        <w:t xml:space="preserve"> will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aid</w:t>
                      </w:r>
                      <w:r w:rsidRPr="001F1B82">
                        <w:t xml:space="preserve"> the</w:t>
                      </w:r>
                      <w:r w:rsidRPr="001F1B82">
                        <w:rPr>
                          <w:spacing w:val="-1"/>
                        </w:rPr>
                        <w:t xml:space="preserve"> doctor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in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determining</w:t>
                      </w:r>
                      <w:r w:rsidRPr="001F1B82">
                        <w:t xml:space="preserve"> your</w:t>
                      </w:r>
                      <w:r w:rsidRPr="001F1B82">
                        <w:rPr>
                          <w:spacing w:val="-1"/>
                        </w:rPr>
                        <w:t xml:space="preserve"> permanent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impairment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or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disability.</w:t>
                      </w:r>
                      <w:r w:rsidRPr="001F1B82">
                        <w:t xml:space="preserve"> Please</w:t>
                      </w:r>
                      <w:r w:rsidRPr="001F1B82">
                        <w:rPr>
                          <w:spacing w:val="-1"/>
                        </w:rPr>
                        <w:t xml:space="preserve"> </w:t>
                      </w:r>
                      <w:r w:rsidRPr="001F1B82">
                        <w:t>complete</w:t>
                      </w:r>
                      <w:r w:rsidRPr="001F1B82">
                        <w:rPr>
                          <w:spacing w:val="-1"/>
                        </w:rPr>
                        <w:t xml:space="preserve"> </w:t>
                      </w:r>
                      <w:r w:rsidRPr="001F1B82">
                        <w:t>this</w:t>
                      </w:r>
                      <w:r w:rsidRPr="001F1B82">
                        <w:rPr>
                          <w:spacing w:val="-1"/>
                        </w:rPr>
                        <w:t xml:space="preserve"> </w:t>
                      </w:r>
                      <w:r w:rsidRPr="001F1B82">
                        <w:t>form</w:t>
                      </w:r>
                      <w:r w:rsidRPr="001F1B82">
                        <w:rPr>
                          <w:spacing w:val="-1"/>
                        </w:rPr>
                        <w:t xml:space="preserve"> and</w:t>
                      </w:r>
                      <w:r w:rsidRPr="001F1B82">
                        <w:rPr>
                          <w:spacing w:val="29"/>
                        </w:rPr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give it</w:t>
                      </w:r>
                      <w:r w:rsidRPr="001F1B82">
                        <w:t xml:space="preserve"> to</w:t>
                      </w:r>
                      <w:r w:rsidRPr="001F1B82">
                        <w:rPr>
                          <w:spacing w:val="-1"/>
                        </w:rPr>
                        <w:t xml:space="preserve"> </w:t>
                      </w:r>
                      <w:r w:rsidRPr="001F1B82">
                        <w:t>the</w:t>
                      </w:r>
                      <w:r w:rsidRPr="001F1B82">
                        <w:rPr>
                          <w:spacing w:val="-1"/>
                        </w:rPr>
                        <w:t xml:space="preserve"> physician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who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will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be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performing</w:t>
                      </w:r>
                      <w:r w:rsidRPr="001F1B82">
                        <w:t xml:space="preserve"> the</w:t>
                      </w:r>
                      <w:r w:rsidRPr="001F1B82">
                        <w:rPr>
                          <w:spacing w:val="-1"/>
                        </w:rPr>
                        <w:t xml:space="preserve"> evaluation.</w:t>
                      </w:r>
                      <w:r w:rsidRPr="001F1B82">
                        <w:t xml:space="preserve"> The</w:t>
                      </w:r>
                      <w:r w:rsidRPr="001F1B82">
                        <w:rPr>
                          <w:spacing w:val="-1"/>
                        </w:rPr>
                        <w:t xml:space="preserve"> doctor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will include</w:t>
                      </w:r>
                      <w:r w:rsidRPr="001F1B82">
                        <w:t xml:space="preserve"> this</w:t>
                      </w:r>
                      <w:r w:rsidRPr="001F1B82">
                        <w:rPr>
                          <w:spacing w:val="-1"/>
                        </w:rPr>
                        <w:t xml:space="preserve"> </w:t>
                      </w:r>
                      <w:r w:rsidRPr="001F1B82">
                        <w:t>form</w:t>
                      </w:r>
                      <w:r w:rsidRPr="001F1B82">
                        <w:rPr>
                          <w:spacing w:val="-1"/>
                        </w:rPr>
                        <w:t xml:space="preserve"> with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his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or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her</w:t>
                      </w:r>
                      <w:r w:rsidRPr="001F1B82">
                        <w:t xml:space="preserve"> report</w:t>
                      </w:r>
                      <w:r w:rsidRPr="001F1B82">
                        <w:rPr>
                          <w:spacing w:val="31"/>
                        </w:rPr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 xml:space="preserve">and </w:t>
                      </w:r>
                      <w:r w:rsidRPr="001F1B82">
                        <w:t>submit</w:t>
                      </w:r>
                      <w:r w:rsidRPr="001F1B82">
                        <w:rPr>
                          <w:spacing w:val="-1"/>
                        </w:rPr>
                        <w:t xml:space="preserve"> it</w:t>
                      </w:r>
                      <w:r w:rsidRPr="001F1B82">
                        <w:t xml:space="preserve"> to</w:t>
                      </w:r>
                      <w:r w:rsidRPr="001F1B82">
                        <w:rPr>
                          <w:spacing w:val="-1"/>
                        </w:rPr>
                        <w:t xml:space="preserve"> </w:t>
                      </w:r>
                      <w:r w:rsidRPr="001F1B82">
                        <w:t>the</w:t>
                      </w:r>
                      <w:r w:rsidRPr="001F1B82">
                        <w:rPr>
                          <w:spacing w:val="-2"/>
                        </w:rPr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Disability</w:t>
                      </w:r>
                      <w:r w:rsidRPr="001F1B82">
                        <w:t xml:space="preserve"> Evaluation</w:t>
                      </w:r>
                      <w:r w:rsidRPr="001F1B82">
                        <w:rPr>
                          <w:spacing w:val="-1"/>
                        </w:rPr>
                        <w:t xml:space="preserve"> Unit,</w:t>
                      </w:r>
                      <w:r w:rsidRPr="001F1B82">
                        <w:t xml:space="preserve"> </w:t>
                      </w:r>
                      <w:r w:rsidRPr="001F1B82">
                        <w:rPr>
                          <w:spacing w:val="-1"/>
                        </w:rPr>
                        <w:t>with</w:t>
                      </w:r>
                      <w:r w:rsidRPr="001F1B82">
                        <w:t xml:space="preserve"> a</w:t>
                      </w:r>
                      <w:r w:rsidRPr="001F1B82">
                        <w:rPr>
                          <w:spacing w:val="-2"/>
                        </w:rPr>
                        <w:t xml:space="preserve"> </w:t>
                      </w:r>
                      <w:r w:rsidRPr="001F1B82">
                        <w:t>copy</w:t>
                      </w:r>
                      <w:r w:rsidRPr="001F1B82">
                        <w:rPr>
                          <w:spacing w:val="-1"/>
                        </w:rPr>
                        <w:t xml:space="preserve"> </w:t>
                      </w:r>
                      <w:r w:rsidRPr="001F1B82">
                        <w:t>to</w:t>
                      </w:r>
                      <w:r w:rsidRPr="001F1B82">
                        <w:rPr>
                          <w:spacing w:val="-1"/>
                        </w:rPr>
                        <w:t xml:space="preserve"> </w:t>
                      </w:r>
                      <w:r w:rsidRPr="001F1B82">
                        <w:t>you</w:t>
                      </w:r>
                      <w:r w:rsidRPr="001F1B82">
                        <w:rPr>
                          <w:spacing w:val="-1"/>
                        </w:rPr>
                        <w:t xml:space="preserve"> and</w:t>
                      </w:r>
                      <w:r w:rsidRPr="001F1B82">
                        <w:t xml:space="preserve"> your</w:t>
                      </w:r>
                      <w:r w:rsidRPr="001F1B82">
                        <w:rPr>
                          <w:spacing w:val="-2"/>
                        </w:rPr>
                        <w:t xml:space="preserve"> </w:t>
                      </w:r>
                      <w:r w:rsidRPr="001F1B82">
                        <w:t>claims</w:t>
                      </w:r>
                      <w:r w:rsidRPr="001F1B82">
                        <w:rPr>
                          <w:spacing w:val="-1"/>
                        </w:rPr>
                        <w:t xml:space="preserve"> administrator.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1BD53C" w14:textId="77777777" w:rsidR="00C12DB3" w:rsidRPr="005C701F" w:rsidRDefault="00C12DB3" w:rsidP="00C12DB3">
      <w:pPr>
        <w:kinsoku w:val="0"/>
        <w:overflowPunct w:val="0"/>
        <w:spacing w:before="74"/>
        <w:ind w:left="303"/>
        <w:outlineLvl w:val="1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b/>
          <w:bCs/>
          <w:sz w:val="20"/>
          <w:szCs w:val="20"/>
        </w:rPr>
        <w:t>Employee</w:t>
      </w:r>
    </w:p>
    <w:p w14:paraId="37D01B7D" w14:textId="77777777" w:rsidR="00C12DB3" w:rsidRPr="005C701F" w:rsidRDefault="00C12DB3" w:rsidP="00C12DB3">
      <w:pPr>
        <w:kinsoku w:val="0"/>
        <w:overflowPunct w:val="0"/>
        <w:spacing w:line="20" w:lineRule="atLeast"/>
        <w:ind w:left="8838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78255587" wp14:editId="4B4F0504">
                <wp:extent cx="322580" cy="12700"/>
                <wp:effectExtent l="5080" t="5715" r="5715" b="635"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580" cy="12700"/>
                          <a:chOff x="0" y="0"/>
                          <a:chExt cx="508" cy="20"/>
                        </a:xfrm>
                      </wpg:grpSpPr>
                      <wps:wsp>
                        <wps:cNvPr id="142" name="Freeform 5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498" cy="20"/>
                          </a:xfrm>
                          <a:custGeom>
                            <a:avLst/>
                            <a:gdLst>
                              <a:gd name="T0" fmla="*/ 0 w 498"/>
                              <a:gd name="T1" fmla="*/ 0 h 20"/>
                              <a:gd name="T2" fmla="*/ 497 w 49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98" h="20">
                                <a:moveTo>
                                  <a:pt x="0" y="0"/>
                                </a:moveTo>
                                <a:lnTo>
                                  <a:pt x="49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F95F66" id="Group 141" o:spid="_x0000_s1026" style="width:25.4pt;height:1pt;mso-position-horizontal-relative:char;mso-position-vertical-relative:line" coordsize="50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">
                <v:shape id="Freeform 59" o:spid="_x0000_s1027" style="position:absolute;left:5;top:5;width:498;height:20;visibility:visible;mso-wrap-style:square;v-text-anchor:top" coordsize="498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fyOsIA&#10;AADcAAAADwAAAGRycy9kb3ducmV2LnhtbERP32vCMBB+H+x/CDfwbaZKkdGZliEIii/OjdHHo7m1&#10;Zc0lJtHW/94MBnu7j+/nravJDOJKPvSWFSzmGQjixuqeWwWfH9vnFxAhImscLJOCGwWoyseHNRba&#10;jvxO11NsRQrhUKCCLkZXSBmajgyGuXXEifu23mBM0LdSexxTuBnkMstW0mDPqaFDR5uOmp/TxSg4&#10;16vj5Sve8vxQn92u9m7c106p2dP09goi0hT/xX/unU7z8yX8PpMuk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x/I6wgAAANwAAAAPAAAAAAAAAAAAAAAAAJgCAABkcnMvZG93&#10;bnJldi54bWxQSwUGAAAAAAQABAD1AAAAhwMAAAAA&#10;" path="m,l497,e" filled="f" strokeweight=".5pt">
                  <v:path arrowok="t" o:connecttype="custom" o:connectlocs="0,0;497,0" o:connectangles="0,0"/>
                </v:shape>
                <w10:anchorlock/>
              </v:group>
            </w:pict>
          </mc:Fallback>
        </mc:AlternateContent>
      </w:r>
    </w:p>
    <w:p w14:paraId="45BB6932" w14:textId="77777777" w:rsidR="00C12DB3" w:rsidRPr="005C701F" w:rsidRDefault="00C12DB3" w:rsidP="00C12DB3">
      <w:pPr>
        <w:kinsoku w:val="0"/>
        <w:overflowPunct w:val="0"/>
        <w:spacing w:line="20" w:lineRule="atLeast"/>
        <w:ind w:left="349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318056BA" wp14:editId="238BE31B">
                <wp:extent cx="4797425" cy="12700"/>
                <wp:effectExtent l="5715" t="10795" r="6985" b="0"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97425" cy="12700"/>
                          <a:chOff x="0" y="0"/>
                          <a:chExt cx="7555" cy="20"/>
                        </a:xfrm>
                      </wpg:grpSpPr>
                      <wps:wsp>
                        <wps:cNvPr id="140" name="Freeform 57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7545" cy="20"/>
                          </a:xfrm>
                          <a:custGeom>
                            <a:avLst/>
                            <a:gdLst>
                              <a:gd name="T0" fmla="*/ 0 w 7545"/>
                              <a:gd name="T1" fmla="*/ 0 h 20"/>
                              <a:gd name="T2" fmla="*/ 7544 w 754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545" h="20">
                                <a:moveTo>
                                  <a:pt x="0" y="0"/>
                                </a:moveTo>
                                <a:lnTo>
                                  <a:pt x="7544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2E11B7" id="Group 139" o:spid="_x0000_s1026" style="width:377.75pt;height:1pt;mso-position-horizontal-relative:char;mso-position-vertical-relative:line" coordsize="755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">
                <v:shape id="Freeform 57" o:spid="_x0000_s1027" style="position:absolute;left:5;top:5;width:7545;height:20;visibility:visible;mso-wrap-style:square;v-text-anchor:top" coordsize="7545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V5o8YA&#10;AADcAAAADwAAAGRycy9kb3ducmV2LnhtbESPT2vDMAzF74V+B6NBb62z0n/L6pZSGJQdBkt76G6a&#10;rSVhsRxiL02//XQY7Cbxnt77absffKN66mId2MDjLANFbIOruTRwOb9MN6BiQnbYBCYDd4qw341H&#10;W8xduPE79UUqlYRwzNFAlVKbax1tRR7jLLTEon2FzmOStSu16/Am4b7R8yxbaY81S0OFLR0rst/F&#10;jzewenLZZ/hYbq798q2vX21xWdvCmMnDcHgGlWhI/+a/65MT/IXgyzMygd7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nV5o8YAAADcAAAADwAAAAAAAAAAAAAAAACYAgAAZHJz&#10;L2Rvd25yZXYueG1sUEsFBgAAAAAEAAQA9QAAAIsDAAAAAA==&#10;" path="m,l7544,e" filled="f" strokeweight=".5pt">
                  <v:path arrowok="t" o:connecttype="custom" o:connectlocs="0,0;7544,0" o:connectangles="0,0"/>
                </v:shape>
                <w10:anchorlock/>
              </v:group>
            </w:pict>
          </mc:Fallback>
        </mc:AlternateContent>
      </w:r>
    </w:p>
    <w:p w14:paraId="68E0CFE8" w14:textId="67F46A29" w:rsidR="00C12DB3" w:rsidRPr="00764324" w:rsidRDefault="00C12DB3" w:rsidP="00764324">
      <w:pPr>
        <w:tabs>
          <w:tab w:val="left" w:pos="8848"/>
        </w:tabs>
        <w:kinsoku w:val="0"/>
        <w:overflowPunct w:val="0"/>
        <w:spacing w:before="5"/>
        <w:ind w:left="359"/>
        <w:rPr>
          <w:rFonts w:ascii="Arial" w:hAnsi="Arial" w:cs="Arial"/>
          <w:spacing w:val="-1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First</w:t>
      </w:r>
      <w:r w:rsidRPr="005C701F">
        <w:rPr>
          <w:rFonts w:ascii="Arial" w:hAnsi="Arial" w:cs="Arial"/>
          <w:spacing w:val="-5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Name</w:t>
      </w:r>
      <w:r w:rsidRPr="005C701F">
        <w:rPr>
          <w:rFonts w:ascii="Arial" w:hAnsi="Arial" w:cs="Arial"/>
          <w:spacing w:val="-1"/>
          <w:sz w:val="20"/>
          <w:szCs w:val="20"/>
        </w:rPr>
        <w:tab/>
      </w:r>
      <w:r w:rsidRPr="005C701F">
        <w:rPr>
          <w:rFonts w:ascii="Arial" w:hAnsi="Arial" w:cs="Arial"/>
          <w:position w:val="1"/>
          <w:sz w:val="20"/>
          <w:szCs w:val="20"/>
        </w:rPr>
        <w:t>MI</w:t>
      </w:r>
    </w:p>
    <w:p w14:paraId="1394DE3C" w14:textId="77777777" w:rsidR="00C12DB3" w:rsidRPr="005C701F" w:rsidRDefault="00C12DB3" w:rsidP="00C12DB3">
      <w:pPr>
        <w:kinsoku w:val="0"/>
        <w:overflowPunct w:val="0"/>
        <w:spacing w:line="20" w:lineRule="atLeast"/>
        <w:ind w:left="349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48944BDD" wp14:editId="7C2F3AF1">
                <wp:extent cx="4798060" cy="12700"/>
                <wp:effectExtent l="5715" t="6350" r="6350" b="0"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98060" cy="12700"/>
                          <a:chOff x="0" y="0"/>
                          <a:chExt cx="7556" cy="20"/>
                        </a:xfrm>
                      </wpg:grpSpPr>
                      <wps:wsp>
                        <wps:cNvPr id="138" name="Freeform 55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7546" cy="20"/>
                          </a:xfrm>
                          <a:custGeom>
                            <a:avLst/>
                            <a:gdLst>
                              <a:gd name="T0" fmla="*/ 0 w 7546"/>
                              <a:gd name="T1" fmla="*/ 0 h 20"/>
                              <a:gd name="T2" fmla="*/ 7545 w 754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546" h="20">
                                <a:moveTo>
                                  <a:pt x="0" y="0"/>
                                </a:moveTo>
                                <a:lnTo>
                                  <a:pt x="7545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5FE926" id="Group 137" o:spid="_x0000_s1026" style="width:377.8pt;height:1pt;mso-position-horizontal-relative:char;mso-position-vertical-relative:line" coordsize="7556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">
                <v:shape id="Freeform 55" o:spid="_x0000_s1027" style="position:absolute;left:5;top:5;width:7546;height:20;visibility:visible;mso-wrap-style:square;v-text-anchor:top" coordsize="7546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xNKcMA&#10;AADcAAAADwAAAGRycy9kb3ducmV2LnhtbESPzWrDQAyE74W8w6JCb806KS3BySY0JYZCTvl5AOFV&#10;bBOv1uyqifP21aHQm8SMZj6tNmPozY1S7iI7mE0LMMR19B03Ds6n6nUBJguyxz4yOXhQhs168rTC&#10;0sc7H+h2lMZoCOcSHbQiQ2ltrlsKmKdxIFbtElNA0TU11ie8a3jo7bwoPmzAjrWhxYG+Wqqvx5/g&#10;YPe+tengHwuZy9Ds46za7aveuZfn8XMJRmiUf/Pf9bdX/Del1Wd0Arv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VxNKcMAAADcAAAADwAAAAAAAAAAAAAAAACYAgAAZHJzL2Rv&#10;d25yZXYueG1sUEsFBgAAAAAEAAQA9QAAAIgDAAAAAA==&#10;" path="m,l7545,e" filled="f" strokeweight=".5pt">
                  <v:path arrowok="t" o:connecttype="custom" o:connectlocs="0,0;7545,0" o:connectangles="0,0"/>
                </v:shape>
                <w10:anchorlock/>
              </v:group>
            </w:pict>
          </mc:Fallback>
        </mc:AlternateContent>
      </w:r>
    </w:p>
    <w:p w14:paraId="17540415" w14:textId="2699841B" w:rsidR="00C12DB3" w:rsidRDefault="00C12DB3" w:rsidP="00764324">
      <w:pPr>
        <w:kinsoku w:val="0"/>
        <w:overflowPunct w:val="0"/>
        <w:spacing w:before="44"/>
        <w:ind w:left="359"/>
        <w:rPr>
          <w:rFonts w:ascii="Arial" w:hAnsi="Arial" w:cs="Arial"/>
          <w:spacing w:val="-1"/>
          <w:sz w:val="20"/>
          <w:szCs w:val="20"/>
        </w:rPr>
      </w:pPr>
      <w:r w:rsidRPr="005C701F">
        <w:rPr>
          <w:rFonts w:ascii="Arial" w:hAnsi="Arial" w:cs="Arial"/>
          <w:spacing w:val="-1"/>
          <w:sz w:val="20"/>
          <w:szCs w:val="20"/>
        </w:rPr>
        <w:t>Last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Name</w:t>
      </w:r>
    </w:p>
    <w:p w14:paraId="0D2D5CB1" w14:textId="77777777" w:rsidR="00C12DB3" w:rsidRPr="005C701F" w:rsidRDefault="00C12DB3" w:rsidP="00C12DB3">
      <w:pPr>
        <w:kinsoku w:val="0"/>
        <w:overflowPunct w:val="0"/>
        <w:spacing w:line="20" w:lineRule="atLeast"/>
        <w:ind w:left="349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3AF531B4" wp14:editId="6B808D7F">
                <wp:extent cx="1741805" cy="12700"/>
                <wp:effectExtent l="5715" t="3810" r="5080" b="2540"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41805" cy="12700"/>
                          <a:chOff x="0" y="0"/>
                          <a:chExt cx="2743" cy="20"/>
                        </a:xfrm>
                      </wpg:grpSpPr>
                      <wps:wsp>
                        <wps:cNvPr id="136" name="Freeform 5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2733" cy="20"/>
                          </a:xfrm>
                          <a:custGeom>
                            <a:avLst/>
                            <a:gdLst>
                              <a:gd name="T0" fmla="*/ 0 w 2733"/>
                              <a:gd name="T1" fmla="*/ 0 h 20"/>
                              <a:gd name="T2" fmla="*/ 2732 w 273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733" h="20">
                                <a:moveTo>
                                  <a:pt x="0" y="0"/>
                                </a:moveTo>
                                <a:lnTo>
                                  <a:pt x="2732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27DEA4" id="Group 135" o:spid="_x0000_s1026" style="width:137.15pt;height:1pt;mso-position-horizontal-relative:char;mso-position-vertical-relative:line" coordsize="2743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">
                <v:shape id="Freeform 53" o:spid="_x0000_s1027" style="position:absolute;left:5;top:5;width:2733;height:20;visibility:visible;mso-wrap-style:square;v-text-anchor:top" coordsize="2733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Tk98IA&#10;AADcAAAADwAAAGRycy9kb3ducmV2LnhtbERPTWvCQBC9C/0Pywi96cYWgqSuUkJKewuNIngbsmOS&#10;Njsbsltd/fVdQfA2j/c5q00wvTjR6DrLChbzBARxbXXHjYLd9mO2BOE8ssbeMim4kIPN+mmywkzb&#10;M3/TqfKNiCHsMlTQej9kUrq6JYNubgfiyB3taNBHODZSj3iO4aaXL0mSSoMdx4YWB8pbqn+rP6PA&#10;HUNAiduizvXeHMrqp/wsrko9T8P7GwhPwT/Ed/eXjvNfU7g9Ey+Q6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tOT3wgAAANwAAAAPAAAAAAAAAAAAAAAAAJgCAABkcnMvZG93&#10;bnJldi54bWxQSwUGAAAAAAQABAD1AAAAhwMAAAAA&#10;" path="m,l2732,e" filled="f" strokeweight=".5pt">
                  <v:path arrowok="t" o:connecttype="custom" o:connectlocs="0,0;2732,0" o:connectangles="0,0"/>
                </v:shape>
                <w10:anchorlock/>
              </v:group>
            </w:pict>
          </mc:Fallback>
        </mc:AlternateContent>
      </w:r>
    </w:p>
    <w:p w14:paraId="47AE0F55" w14:textId="6A6DD826" w:rsidR="00C12DB3" w:rsidRPr="005C701F" w:rsidRDefault="00C12DB3" w:rsidP="00764324">
      <w:pPr>
        <w:kinsoku w:val="0"/>
        <w:overflowPunct w:val="0"/>
        <w:spacing w:line="206" w:lineRule="exact"/>
        <w:ind w:left="359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SSN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(Numbers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Only)</w:t>
      </w:r>
    </w:p>
    <w:p w14:paraId="7B8EFF4D" w14:textId="77777777" w:rsidR="00C12DB3" w:rsidRPr="005C701F" w:rsidRDefault="00C12DB3" w:rsidP="00C12DB3">
      <w:pPr>
        <w:kinsoku w:val="0"/>
        <w:overflowPunct w:val="0"/>
        <w:spacing w:line="20" w:lineRule="atLeast"/>
        <w:ind w:left="350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3DC12970" wp14:editId="365F8188">
                <wp:extent cx="5936615" cy="12700"/>
                <wp:effectExtent l="6350" t="9525" r="10160" b="0"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6615" cy="12700"/>
                          <a:chOff x="0" y="0"/>
                          <a:chExt cx="9349" cy="20"/>
                        </a:xfrm>
                      </wpg:grpSpPr>
                      <wps:wsp>
                        <wps:cNvPr id="134" name="Freeform 51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339" cy="20"/>
                          </a:xfrm>
                          <a:custGeom>
                            <a:avLst/>
                            <a:gdLst>
                              <a:gd name="T0" fmla="*/ 0 w 9339"/>
                              <a:gd name="T1" fmla="*/ 0 h 20"/>
                              <a:gd name="T2" fmla="*/ 9338 w 9339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39" h="20">
                                <a:moveTo>
                                  <a:pt x="0" y="0"/>
                                </a:moveTo>
                                <a:lnTo>
                                  <a:pt x="933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FD2709" id="Group 133" o:spid="_x0000_s1026" style="width:467.45pt;height:1pt;mso-position-horizontal-relative:char;mso-position-vertical-relative:line" coordsize="934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">
                <v:shape id="Freeform 51" o:spid="_x0000_s1027" style="position:absolute;left:5;top:5;width:9339;height:20;visibility:visible;mso-wrap-style:square;v-text-anchor:top" coordsize="933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3jL8MA&#10;AADcAAAADwAAAGRycy9kb3ducmV2LnhtbERPS2vCQBC+F/wPywi9NRtta0t0FRFbH4eANr0P2TEJ&#10;ZmeX7Fbjv3cLhd7m43vObNGbVlyo841lBaMkBUFcWt1wpaD4+nh6B+EDssbWMim4kYfFfPAww0zb&#10;Kx/ocgyViCHsM1RQh+AyKX1Zk0GfWEccuZPtDIYIu0rqDq8x3LRynKYTabDh2FCjo1VN5fn4YxR8&#10;FjzOXf62Kbav7jvfu/XuFtZKPQ775RREoD78i//cWx3nP7/A7zPxAjm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J3jL8MAAADcAAAADwAAAAAAAAAAAAAAAACYAgAAZHJzL2Rv&#10;d25yZXYueG1sUEsFBgAAAAAEAAQA9QAAAIgDAAAAAA==&#10;" path="m,l9338,e" filled="f" strokeweight=".5pt">
                  <v:path arrowok="t" o:connecttype="custom" o:connectlocs="0,0;9338,0" o:connectangles="0,0"/>
                </v:shape>
                <w10:anchorlock/>
              </v:group>
            </w:pict>
          </mc:Fallback>
        </mc:AlternateContent>
      </w:r>
    </w:p>
    <w:p w14:paraId="37E51B7E" w14:textId="77777777" w:rsidR="00C12DB3" w:rsidRPr="005C701F" w:rsidRDefault="00C12DB3" w:rsidP="00C12DB3">
      <w:pPr>
        <w:kinsoku w:val="0"/>
        <w:overflowPunct w:val="0"/>
        <w:spacing w:before="4"/>
        <w:ind w:left="359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Street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Address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1/PO </w:t>
      </w:r>
      <w:r w:rsidRPr="005C701F">
        <w:rPr>
          <w:rFonts w:ascii="Arial" w:hAnsi="Arial" w:cs="Arial"/>
          <w:sz w:val="20"/>
          <w:szCs w:val="20"/>
        </w:rPr>
        <w:t>Box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(Please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leave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blank </w:t>
      </w:r>
      <w:r w:rsidRPr="005C701F">
        <w:rPr>
          <w:rFonts w:ascii="Arial" w:hAnsi="Arial" w:cs="Arial"/>
          <w:sz w:val="20"/>
          <w:szCs w:val="20"/>
        </w:rPr>
        <w:t>spaces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between numbers, names or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words)</w:t>
      </w:r>
    </w:p>
    <w:p w14:paraId="6B5C879D" w14:textId="77777777" w:rsidR="00C12DB3" w:rsidRPr="005C701F" w:rsidRDefault="00C12DB3" w:rsidP="00C12DB3">
      <w:pPr>
        <w:kinsoku w:val="0"/>
        <w:overflowPunct w:val="0"/>
        <w:spacing w:before="3"/>
        <w:rPr>
          <w:rFonts w:ascii="Arial" w:hAnsi="Arial" w:cs="Arial"/>
        </w:rPr>
      </w:pPr>
    </w:p>
    <w:p w14:paraId="57CB7FE1" w14:textId="77777777" w:rsidR="00C12DB3" w:rsidRPr="005C701F" w:rsidRDefault="00C12DB3" w:rsidP="00C12DB3">
      <w:pPr>
        <w:kinsoku w:val="0"/>
        <w:overflowPunct w:val="0"/>
        <w:spacing w:line="20" w:lineRule="atLeast"/>
        <w:ind w:left="349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08F92211" wp14:editId="589C899E">
                <wp:extent cx="5936615" cy="12700"/>
                <wp:effectExtent l="5715" t="3810" r="1270" b="2540"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6615" cy="12700"/>
                          <a:chOff x="0" y="0"/>
                          <a:chExt cx="9349" cy="20"/>
                        </a:xfrm>
                      </wpg:grpSpPr>
                      <wps:wsp>
                        <wps:cNvPr id="132" name="Freeform 4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339" cy="20"/>
                          </a:xfrm>
                          <a:custGeom>
                            <a:avLst/>
                            <a:gdLst>
                              <a:gd name="T0" fmla="*/ 0 w 9339"/>
                              <a:gd name="T1" fmla="*/ 0 h 20"/>
                              <a:gd name="T2" fmla="*/ 9338 w 9339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39" h="20">
                                <a:moveTo>
                                  <a:pt x="0" y="0"/>
                                </a:moveTo>
                                <a:lnTo>
                                  <a:pt x="9338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25E921" id="Group 131" o:spid="_x0000_s1026" style="width:467.45pt;height:1pt;mso-position-horizontal-relative:char;mso-position-vertical-relative:line" coordsize="934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">
                <v:shape id="Freeform 49" o:spid="_x0000_s1027" style="position:absolute;left:5;top:5;width:9339;height:20;visibility:visible;mso-wrap-style:square;v-text-anchor:top" coordsize="933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jewMIA&#10;AADcAAAADwAAAGRycy9kb3ducmV2LnhtbERPTWvCQBC9F/oflhG81Y2RthJdpRRrrYdANd6H7JgE&#10;s7NLdtX4712h0Ns83ufMl71pxYU631hWMB4lIIhLqxuuFBT7r5cpCB+QNbaWScGNPCwXz09zzLS9&#10;8i9ddqESMYR9hgrqEFwmpS9rMuhH1hFH7mg7gyHCrpK6w2sMN61Mk+RNGmw4NtTo6LOm8rQ7GwXr&#10;gtPc5e/fxebVHfKtW/3cwkqp4aD/mIEI1Id/8Z97o+P8SQqPZ+IFc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ON7AwgAAANwAAAAPAAAAAAAAAAAAAAAAAJgCAABkcnMvZG93&#10;bnJldi54bWxQSwUGAAAAAAQABAD1AAAAhwMAAAAA&#10;" path="m,l9338,e" filled="f" strokeweight=".5pt">
                  <v:path arrowok="t" o:connecttype="custom" o:connectlocs="0,0;9338,0" o:connectangles="0,0"/>
                </v:shape>
                <w10:anchorlock/>
              </v:group>
            </w:pict>
          </mc:Fallback>
        </mc:AlternateContent>
      </w:r>
    </w:p>
    <w:p w14:paraId="34F5BFAB" w14:textId="77777777" w:rsidR="00C12DB3" w:rsidRPr="005C701F" w:rsidRDefault="00C12DB3" w:rsidP="00C12DB3">
      <w:pPr>
        <w:kinsoku w:val="0"/>
        <w:overflowPunct w:val="0"/>
        <w:spacing w:line="196" w:lineRule="exact"/>
        <w:ind w:left="359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Street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Address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2/PO </w:t>
      </w:r>
      <w:r w:rsidRPr="005C701F">
        <w:rPr>
          <w:rFonts w:ascii="Arial" w:hAnsi="Arial" w:cs="Arial"/>
          <w:sz w:val="20"/>
          <w:szCs w:val="20"/>
        </w:rPr>
        <w:t>Box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(Please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leave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blank </w:t>
      </w:r>
      <w:r w:rsidRPr="005C701F">
        <w:rPr>
          <w:rFonts w:ascii="Arial" w:hAnsi="Arial" w:cs="Arial"/>
          <w:sz w:val="20"/>
          <w:szCs w:val="20"/>
        </w:rPr>
        <w:t>spaces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between numbers, names or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words)</w:t>
      </w:r>
    </w:p>
    <w:p w14:paraId="52C6D04C" w14:textId="77777777" w:rsidR="00C12DB3" w:rsidRPr="005C701F" w:rsidRDefault="00C12DB3" w:rsidP="00C12DB3">
      <w:pPr>
        <w:kinsoku w:val="0"/>
        <w:overflowPunct w:val="0"/>
        <w:spacing w:before="11"/>
        <w:rPr>
          <w:rFonts w:ascii="Arial" w:hAnsi="Arial" w:cs="Arial"/>
          <w:sz w:val="21"/>
          <w:szCs w:val="21"/>
        </w:rPr>
      </w:pPr>
    </w:p>
    <w:p w14:paraId="3031D0E5" w14:textId="77777777" w:rsidR="00C12DB3" w:rsidRPr="005C701F" w:rsidRDefault="00C12DB3" w:rsidP="00C12DB3">
      <w:pPr>
        <w:kinsoku w:val="0"/>
        <w:overflowPunct w:val="0"/>
        <w:spacing w:line="20" w:lineRule="atLeast"/>
        <w:ind w:left="349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08584905" wp14:editId="3DF5F765">
                <wp:extent cx="5937250" cy="12700"/>
                <wp:effectExtent l="5715" t="10160" r="10160" b="0"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7250" cy="12700"/>
                          <a:chOff x="0" y="0"/>
                          <a:chExt cx="9350" cy="20"/>
                        </a:xfrm>
                      </wpg:grpSpPr>
                      <wps:wsp>
                        <wps:cNvPr id="130" name="Freeform 47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340" cy="20"/>
                          </a:xfrm>
                          <a:custGeom>
                            <a:avLst/>
                            <a:gdLst>
                              <a:gd name="T0" fmla="*/ 0 w 9340"/>
                              <a:gd name="T1" fmla="*/ 0 h 20"/>
                              <a:gd name="T2" fmla="*/ 9339 w 934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40" h="20">
                                <a:moveTo>
                                  <a:pt x="0" y="0"/>
                                </a:moveTo>
                                <a:lnTo>
                                  <a:pt x="9339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4450B9" id="Group 129" o:spid="_x0000_s1026" style="width:467.5pt;height:1pt;mso-position-horizontal-relative:char;mso-position-vertical-relative:line" coordsize="935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">
                <v:shape id="Freeform 47" o:spid="_x0000_s1027" style="position:absolute;left:5;top:5;width:9340;height:20;visibility:visible;mso-wrap-style:square;v-text-anchor:top" coordsize="934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nbZ8cA&#10;AADcAAAADwAAAGRycy9kb3ducmV2LnhtbESPS0/DMBCE70j8B2srcaNOQaAq1K0qRBAcOPQlcVzF&#10;m0cbr03sNuHfswek3nY1szPfLlaj69SF+th6NjCbZqCIS29brg3sd8X9HFRMyBY7z2TglyKslrc3&#10;C8ytH3hDl22qlYRwzNFAk1LItY5lQw7j1Adi0SrfO0yy9rW2PQ4S7jr9kGXP2mHL0tBgoNeGytP2&#10;7Azo48/3IZznh6L4CtV7tXl6G06fxtxNxvULqERjupr/rz+s4D8KvjwjE+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8522fHAAAA3AAAAA8AAAAAAAAAAAAAAAAAmAIAAGRy&#10;cy9kb3ducmV2LnhtbFBLBQYAAAAABAAEAPUAAACMAwAAAAA=&#10;" path="m,l9339,e" filled="f" strokeweight=".5pt">
                  <v:path arrowok="t" o:connecttype="custom" o:connectlocs="0,0;9339,0" o:connectangles="0,0"/>
                </v:shape>
                <w10:anchorlock/>
              </v:group>
            </w:pict>
          </mc:Fallback>
        </mc:AlternateContent>
      </w:r>
    </w:p>
    <w:p w14:paraId="4A10CA23" w14:textId="130A0991" w:rsidR="00C12DB3" w:rsidRPr="00764324" w:rsidRDefault="00C12DB3" w:rsidP="00764324">
      <w:pPr>
        <w:kinsoku w:val="0"/>
        <w:overflowPunct w:val="0"/>
        <w:spacing w:line="226" w:lineRule="exact"/>
        <w:ind w:left="359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International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Address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(Please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leave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blank</w:t>
      </w:r>
      <w:r w:rsidRPr="005C701F">
        <w:rPr>
          <w:rFonts w:ascii="Arial" w:hAnsi="Arial" w:cs="Arial"/>
          <w:sz w:val="20"/>
          <w:szCs w:val="20"/>
        </w:rPr>
        <w:t xml:space="preserve"> spaces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between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numbers,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names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or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words)</w:t>
      </w:r>
      <w:r w:rsidR="00AD1F50" w:rsidRPr="00AD1F50">
        <w:rPr>
          <w:rFonts w:ascii="Arial" w:hAnsi="Arial" w:cs="Arial"/>
          <w:noProof/>
          <w:sz w:val="2"/>
          <w:szCs w:val="2"/>
          <w:lang w:val="en-IN" w:eastAsia="en-IN"/>
        </w:rPr>
        <w:t xml:space="preserve"> </w:t>
      </w:r>
    </w:p>
    <w:p w14:paraId="0127802E" w14:textId="4EAF2F39" w:rsidR="00C12DB3" w:rsidRPr="005C701F" w:rsidRDefault="00C12DB3" w:rsidP="00C12DB3">
      <w:pPr>
        <w:tabs>
          <w:tab w:val="left" w:pos="8261"/>
        </w:tabs>
        <w:kinsoku w:val="0"/>
        <w:overflowPunct w:val="0"/>
        <w:spacing w:line="20" w:lineRule="atLeast"/>
        <w:ind w:left="349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2020A879" wp14:editId="1FEBE813">
                <wp:extent cx="4561840" cy="12700"/>
                <wp:effectExtent l="5715" t="8890" r="4445" b="0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61840" cy="12700"/>
                          <a:chOff x="0" y="0"/>
                          <a:chExt cx="7184" cy="20"/>
                        </a:xfrm>
                      </wpg:grpSpPr>
                      <wps:wsp>
                        <wps:cNvPr id="128" name="Freeform 45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7174" cy="20"/>
                          </a:xfrm>
                          <a:custGeom>
                            <a:avLst/>
                            <a:gdLst>
                              <a:gd name="T0" fmla="*/ 0 w 7174"/>
                              <a:gd name="T1" fmla="*/ 0 h 20"/>
                              <a:gd name="T2" fmla="*/ 7173 w 717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174" h="20">
                                <a:moveTo>
                                  <a:pt x="0" y="0"/>
                                </a:moveTo>
                                <a:lnTo>
                                  <a:pt x="7173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B608A7" id="Group 127" o:spid="_x0000_s1026" style="width:359.2pt;height:1pt;mso-position-horizontal-relative:char;mso-position-vertical-relative:line" coordsize="718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">
                <v:shape id="Freeform 45" o:spid="_x0000_s1027" style="position:absolute;left:5;top:5;width:7174;height:20;visibility:visible;mso-wrap-style:square;v-text-anchor:top" coordsize="717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OF+8UA&#10;AADcAAAADwAAAGRycy9kb3ducmV2LnhtbESPS2vDQAyE74X8h0WB3pp1U2hSN5sQ0gZ6MeTR3lWv&#10;apt6tca7fuTfR4dAbhIzmvm02oyuVj21ofJs4HmWgCLOva24MPB93j8tQYWIbLH2TAYuFGCznjys&#10;MLV+4CP1p1goCeGQooEyxibVOuQlOQwz3xCL9udbh1HWttC2xUHCXa3nSfKqHVYsDSU2tCsp/z91&#10;zsBn1nfhbZF1vwf30h8+svyHh6Uxj9Nx+w4q0hjv5tv1lxX8udDKMzKBXl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w4X7xQAAANwAAAAPAAAAAAAAAAAAAAAAAJgCAABkcnMv&#10;ZG93bnJldi54bWxQSwUGAAAAAAQABAD1AAAAigMAAAAA&#10;" path="m,l7173,e" filled="f" strokeweight=".5pt">
                  <v:path arrowok="t" o:connecttype="custom" o:connectlocs="0,0;7173,0" o:connectangles="0,0"/>
                </v:shape>
                <w10:anchorlock/>
              </v:group>
            </w:pict>
          </mc:Fallback>
        </mc:AlternateContent>
      </w:r>
      <w:r w:rsidRPr="005C701F">
        <w:rPr>
          <w:rFonts w:ascii="Arial" w:hAnsi="Arial" w:cs="Arial"/>
          <w:sz w:val="2"/>
          <w:szCs w:val="2"/>
        </w:rPr>
        <w:t xml:space="preserve"> </w:t>
      </w:r>
      <w:r w:rsidR="00AD1F50">
        <w:rPr>
          <w:rFonts w:ascii="Arial" w:hAnsi="Arial" w:cs="Arial"/>
          <w:sz w:val="2"/>
          <w:szCs w:val="2"/>
        </w:rPr>
        <w:t xml:space="preserve"> </w:t>
      </w:r>
      <w:r w:rsidRPr="005C701F">
        <w:rPr>
          <w:rFonts w:ascii="Arial" w:hAnsi="Arial" w:cs="Arial"/>
          <w:sz w:val="2"/>
          <w:szCs w:val="2"/>
        </w:rPr>
        <w:tab/>
      </w: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3832EAA2" wp14:editId="55A0ACBF">
                <wp:extent cx="645795" cy="45719"/>
                <wp:effectExtent l="0" t="0" r="0" b="0"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5795" cy="45719"/>
                          <a:chOff x="0" y="0"/>
                          <a:chExt cx="1017" cy="20"/>
                        </a:xfrm>
                      </wpg:grpSpPr>
                      <wps:wsp>
                        <wps:cNvPr id="126" name="Freeform 4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007" cy="20"/>
                          </a:xfrm>
                          <a:custGeom>
                            <a:avLst/>
                            <a:gdLst>
                              <a:gd name="T0" fmla="*/ 0 w 1007"/>
                              <a:gd name="T1" fmla="*/ 0 h 20"/>
                              <a:gd name="T2" fmla="*/ 1006 w 100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07" h="20">
                                <a:moveTo>
                                  <a:pt x="0" y="0"/>
                                </a:moveTo>
                                <a:lnTo>
                                  <a:pt x="100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360000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B6DB01" id="Group 125" o:spid="_x0000_s1026" style="width:50.85pt;height:3.6pt;mso-position-horizontal-relative:char;mso-position-vertical-relative:line" coordsize="101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">
                <v:shape id="Freeform 43" o:spid="_x0000_s1027" style="position:absolute;left:5;top:5;width:1007;height:20;visibility:visible;mso-wrap-style:square;v-text-anchor:top" coordsize="100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" path="m,l1006,e" filled="f" strokeweight=".5pt">
                  <v:path arrowok="t" o:connecttype="custom" o:connectlocs="0,0;1006,0" o:connectangles="0,0"/>
                </v:shape>
                <w10:anchorlock/>
              </v:group>
            </w:pict>
          </mc:Fallback>
        </mc:AlternateContent>
      </w:r>
      <w:r w:rsidR="00AD1F50"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31B376F3" wp14:editId="4CE70891">
                <wp:extent cx="1080000" cy="45719"/>
                <wp:effectExtent l="0" t="0" r="0" b="0"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80000" cy="45719"/>
                          <a:chOff x="0" y="0"/>
                          <a:chExt cx="1788" cy="20"/>
                        </a:xfrm>
                      </wpg:grpSpPr>
                      <wps:wsp>
                        <wps:cNvPr id="124" name="Freeform 41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778" cy="20"/>
                          </a:xfrm>
                          <a:custGeom>
                            <a:avLst/>
                            <a:gdLst>
                              <a:gd name="T0" fmla="*/ 0 w 1778"/>
                              <a:gd name="T1" fmla="*/ 0 h 20"/>
                              <a:gd name="T2" fmla="*/ 1777 w 17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778" h="20">
                                <a:moveTo>
                                  <a:pt x="0" y="0"/>
                                </a:moveTo>
                                <a:lnTo>
                                  <a:pt x="177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00" tIns="45720" rIns="360000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139CA3" id="Group 123" o:spid="_x0000_s1026" style="width:85.05pt;height:3.6pt;mso-position-horizontal-relative:char;mso-position-vertical-relative:line" coordsize="178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">
                <v:shape id="Freeform 41" o:spid="_x0000_s1027" style="position:absolute;left:5;top:5;width:1778;height:20;visibility:visible;mso-wrap-style:square;v-text-anchor:top" coordsize="17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" path="m,l1777,e" filled="f" strokeweight=".5pt">
                  <v:path arrowok="t" o:connecttype="custom" o:connectlocs="0,0;1777,0" o:connectangles="0,0"/>
                </v:shape>
                <w10:anchorlock/>
              </v:group>
            </w:pict>
          </mc:Fallback>
        </mc:AlternateContent>
      </w:r>
    </w:p>
    <w:p w14:paraId="636D188F" w14:textId="1800F159" w:rsidR="00C12DB3" w:rsidRPr="005C701F" w:rsidRDefault="00C12DB3" w:rsidP="00C12DB3">
      <w:pPr>
        <w:kinsoku w:val="0"/>
        <w:overflowPunct w:val="0"/>
        <w:spacing w:line="20" w:lineRule="atLeast"/>
        <w:ind w:left="9587"/>
        <w:rPr>
          <w:rFonts w:ascii="Arial" w:hAnsi="Arial" w:cs="Arial"/>
          <w:sz w:val="2"/>
          <w:szCs w:val="2"/>
        </w:rPr>
      </w:pPr>
    </w:p>
    <w:p w14:paraId="1D346927" w14:textId="77777777" w:rsidR="00AD1F50" w:rsidRDefault="00C12DB3" w:rsidP="00AD1F50">
      <w:pPr>
        <w:kinsoku w:val="0"/>
        <w:overflowPunct w:val="0"/>
        <w:spacing w:line="276" w:lineRule="auto"/>
        <w:rPr>
          <w:rFonts w:ascii="Arial" w:hAnsi="Arial" w:cs="Arial"/>
          <w:spacing w:val="-1"/>
          <w:sz w:val="20"/>
          <w:szCs w:val="20"/>
        </w:rPr>
      </w:pPr>
      <w:r>
        <w:rPr>
          <w:rFonts w:ascii="Arial" w:hAnsi="Arial" w:cs="Arial"/>
          <w:spacing w:val="-1"/>
          <w:sz w:val="20"/>
          <w:szCs w:val="20"/>
        </w:rPr>
        <w:t xml:space="preserve">      </w:t>
      </w:r>
      <w:r w:rsidRPr="005C701F">
        <w:rPr>
          <w:rFonts w:ascii="Arial" w:hAnsi="Arial" w:cs="Arial"/>
          <w:spacing w:val="-1"/>
          <w:sz w:val="20"/>
          <w:szCs w:val="20"/>
        </w:rPr>
        <w:t>City</w:t>
      </w:r>
      <w:r>
        <w:rPr>
          <w:rFonts w:ascii="Arial" w:hAnsi="Arial" w:cs="Arial"/>
          <w:spacing w:val="-1"/>
          <w:sz w:val="20"/>
          <w:szCs w:val="20"/>
        </w:rPr>
        <w:t xml:space="preserve">                                                                                                                                        </w:t>
      </w:r>
      <w:r w:rsidR="00AD1F50">
        <w:rPr>
          <w:rFonts w:ascii="Arial" w:hAnsi="Arial" w:cs="Arial"/>
          <w:spacing w:val="-1"/>
          <w:sz w:val="20"/>
          <w:szCs w:val="20"/>
        </w:rPr>
        <w:t xml:space="preserve">  </w:t>
      </w:r>
      <w:r>
        <w:rPr>
          <w:rFonts w:ascii="Arial" w:hAnsi="Arial" w:cs="Arial"/>
          <w:spacing w:val="-1"/>
          <w:sz w:val="20"/>
          <w:szCs w:val="20"/>
        </w:rPr>
        <w:t>State                Zip code</w:t>
      </w:r>
    </w:p>
    <w:p w14:paraId="104BA0C3" w14:textId="13D994F6" w:rsidR="00AD1F50" w:rsidRDefault="00AD1F50" w:rsidP="00AD1F50">
      <w:pPr>
        <w:kinsoku w:val="0"/>
        <w:overflowPunct w:val="0"/>
        <w:spacing w:line="276" w:lineRule="auto"/>
        <w:rPr>
          <w:rFonts w:ascii="Arial" w:hAnsi="Arial" w:cs="Arial"/>
          <w:spacing w:val="-1"/>
          <w:sz w:val="20"/>
          <w:szCs w:val="20"/>
        </w:rPr>
      </w:pPr>
      <w:r>
        <w:rPr>
          <w:rFonts w:ascii="Arial" w:hAnsi="Arial" w:cs="Arial"/>
          <w:spacing w:val="-1"/>
          <w:sz w:val="20"/>
          <w:szCs w:val="20"/>
        </w:rPr>
        <w:t xml:space="preserve"> </w:t>
      </w:r>
    </w:p>
    <w:p w14:paraId="1488177B" w14:textId="33BC8703" w:rsidR="00C12DB3" w:rsidRPr="00BF3658" w:rsidRDefault="00AD1F50" w:rsidP="00C12DB3">
      <w:pPr>
        <w:tabs>
          <w:tab w:val="left" w:pos="3105"/>
        </w:tabs>
        <w:kinsoku w:val="0"/>
        <w:overflowPunct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pacing w:val="-1"/>
          <w:sz w:val="20"/>
          <w:szCs w:val="20"/>
        </w:rPr>
        <w:t xml:space="preserve">      </w:t>
      </w:r>
      <w:r w:rsidR="00C12DB3" w:rsidRPr="005C701F">
        <w:rPr>
          <w:rFonts w:ascii="Arial" w:hAnsi="Arial" w:cs="Arial"/>
          <w:spacing w:val="-1"/>
          <w:sz w:val="20"/>
          <w:szCs w:val="20"/>
        </w:rPr>
        <w:t xml:space="preserve">Date of </w:t>
      </w:r>
      <w:r w:rsidR="00C12DB3" w:rsidRPr="005C701F">
        <w:rPr>
          <w:rFonts w:ascii="Arial" w:hAnsi="Arial" w:cs="Arial"/>
          <w:sz w:val="20"/>
          <w:szCs w:val="20"/>
        </w:rPr>
        <w:t>Birth</w:t>
      </w:r>
      <w:r w:rsidR="00C12DB3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C12DB3">
        <w:rPr>
          <w:rFonts w:ascii="Arial" w:hAnsi="Arial" w:cs="Arial"/>
          <w:sz w:val="20"/>
          <w:szCs w:val="20"/>
        </w:rPr>
        <w:t>_________________</w:t>
      </w:r>
    </w:p>
    <w:p w14:paraId="43F991D7" w14:textId="3A71AB64" w:rsidR="00C12DB3" w:rsidRDefault="00C12DB3" w:rsidP="00C12DB3">
      <w:pPr>
        <w:kinsoku w:val="0"/>
        <w:overflowPunct w:val="0"/>
        <w:spacing w:before="11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</w:t>
      </w:r>
      <w:r w:rsidR="00AD1F50">
        <w:rPr>
          <w:rFonts w:ascii="Arial" w:hAnsi="Arial" w:cs="Arial"/>
          <w:sz w:val="16"/>
          <w:szCs w:val="16"/>
        </w:rPr>
        <w:t xml:space="preserve">        </w:t>
      </w:r>
      <w:r>
        <w:rPr>
          <w:rFonts w:ascii="Arial" w:hAnsi="Arial" w:cs="Arial"/>
          <w:sz w:val="16"/>
          <w:szCs w:val="16"/>
        </w:rPr>
        <w:t xml:space="preserve">                           </w:t>
      </w:r>
      <w:r w:rsidRPr="005C701F">
        <w:rPr>
          <w:rFonts w:ascii="Arial" w:hAnsi="Arial" w:cs="Arial"/>
          <w:sz w:val="16"/>
          <w:szCs w:val="16"/>
        </w:rPr>
        <w:t>MM/DD/YYYY</w:t>
      </w:r>
    </w:p>
    <w:p w14:paraId="585CBBDF" w14:textId="0B51DCE2" w:rsidR="00C12DB3" w:rsidRPr="00BF3658" w:rsidRDefault="00C12DB3" w:rsidP="00AD1F50">
      <w:pPr>
        <w:kinsoku w:val="0"/>
        <w:overflowPunct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pacing w:val="-1"/>
          <w:sz w:val="20"/>
          <w:szCs w:val="20"/>
        </w:rPr>
        <w:t xml:space="preserve">   </w:t>
      </w:r>
      <w:r w:rsidR="00AD1F50">
        <w:rPr>
          <w:rFonts w:ascii="Arial" w:hAnsi="Arial" w:cs="Arial"/>
          <w:spacing w:val="-1"/>
          <w:sz w:val="20"/>
          <w:szCs w:val="20"/>
        </w:rPr>
        <w:t xml:space="preserve">   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Date of </w:t>
      </w:r>
      <w:r w:rsidRPr="005C701F">
        <w:rPr>
          <w:rFonts w:ascii="Arial" w:hAnsi="Arial" w:cs="Arial"/>
          <w:sz w:val="20"/>
          <w:szCs w:val="20"/>
        </w:rPr>
        <w:t>Injury</w:t>
      </w:r>
      <w:r>
        <w:rPr>
          <w:rFonts w:ascii="Arial" w:hAnsi="Arial" w:cs="Arial"/>
          <w:sz w:val="20"/>
          <w:szCs w:val="20"/>
        </w:rPr>
        <w:t>:</w:t>
      </w:r>
      <w:r w:rsidRPr="00A92466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_____________________</w:t>
      </w:r>
    </w:p>
    <w:p w14:paraId="78A040E3" w14:textId="3FFF266B" w:rsidR="00C12DB3" w:rsidRPr="005C701F" w:rsidRDefault="00C12DB3" w:rsidP="00C12DB3">
      <w:pPr>
        <w:kinsoku w:val="0"/>
        <w:overflowPunct w:val="0"/>
        <w:spacing w:before="5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</w:t>
      </w:r>
      <w:r w:rsidR="00AD1F50">
        <w:rPr>
          <w:rFonts w:ascii="Arial" w:hAnsi="Arial" w:cs="Arial"/>
          <w:sz w:val="16"/>
          <w:szCs w:val="16"/>
        </w:rPr>
        <w:t xml:space="preserve">   </w:t>
      </w:r>
      <w:r>
        <w:rPr>
          <w:rFonts w:ascii="Arial" w:hAnsi="Arial" w:cs="Arial"/>
          <w:sz w:val="16"/>
          <w:szCs w:val="16"/>
        </w:rPr>
        <w:t xml:space="preserve">        </w:t>
      </w:r>
      <w:r w:rsidR="00AD1F50">
        <w:rPr>
          <w:rFonts w:ascii="Arial" w:hAnsi="Arial" w:cs="Arial"/>
          <w:sz w:val="16"/>
          <w:szCs w:val="16"/>
        </w:rPr>
        <w:t xml:space="preserve">    </w:t>
      </w:r>
      <w:r>
        <w:rPr>
          <w:rFonts w:ascii="Arial" w:hAnsi="Arial" w:cs="Arial"/>
          <w:sz w:val="16"/>
          <w:szCs w:val="16"/>
        </w:rPr>
        <w:t xml:space="preserve">                    </w:t>
      </w:r>
      <w:r w:rsidRPr="005C701F">
        <w:rPr>
          <w:rFonts w:ascii="Arial" w:hAnsi="Arial" w:cs="Arial"/>
          <w:sz w:val="16"/>
          <w:szCs w:val="16"/>
        </w:rPr>
        <w:t>MM/DD/YYYY</w:t>
      </w:r>
    </w:p>
    <w:p w14:paraId="36E62D5E" w14:textId="77777777" w:rsidR="00C12DB3" w:rsidRPr="005C701F" w:rsidRDefault="00C12DB3" w:rsidP="00C12DB3">
      <w:pPr>
        <w:kinsoku w:val="0"/>
        <w:overflowPunct w:val="0"/>
        <w:spacing w:before="3"/>
        <w:rPr>
          <w:rFonts w:ascii="Arial" w:hAnsi="Arial" w:cs="Arial"/>
          <w:sz w:val="11"/>
          <w:szCs w:val="11"/>
        </w:rPr>
      </w:pPr>
    </w:p>
    <w:p w14:paraId="37672E04" w14:textId="77777777" w:rsidR="00C12DB3" w:rsidRPr="005C701F" w:rsidRDefault="00C12DB3" w:rsidP="00C12DB3">
      <w:pPr>
        <w:kinsoku w:val="0"/>
        <w:overflowPunct w:val="0"/>
        <w:spacing w:line="20" w:lineRule="atLeast"/>
        <w:ind w:left="350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7A80957A" wp14:editId="31F36E05">
                <wp:extent cx="6223000" cy="12700"/>
                <wp:effectExtent l="6350" t="8255" r="9525" b="0"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3000" cy="12700"/>
                          <a:chOff x="0" y="0"/>
                          <a:chExt cx="9800" cy="20"/>
                        </a:xfrm>
                      </wpg:grpSpPr>
                      <wps:wsp>
                        <wps:cNvPr id="122" name="Freeform 3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790" cy="20"/>
                          </a:xfrm>
                          <a:custGeom>
                            <a:avLst/>
                            <a:gdLst>
                              <a:gd name="T0" fmla="*/ 0 w 9790"/>
                              <a:gd name="T1" fmla="*/ 0 h 20"/>
                              <a:gd name="T2" fmla="*/ 9789 w 979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790" h="20">
                                <a:moveTo>
                                  <a:pt x="0" y="0"/>
                                </a:moveTo>
                                <a:lnTo>
                                  <a:pt x="9789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A100F0" id="Group 121" o:spid="_x0000_s1026" style="width:490pt;height:1pt;mso-position-horizontal-relative:char;mso-position-vertical-relative:line" coordsize="9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">
                <v:shape id="Freeform 39" o:spid="_x0000_s1027" style="position:absolute;left:5;top:5;width:9790;height:20;visibility:visible;mso-wrap-style:square;v-text-anchor:top" coordsize="979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RM0sEA&#10;AADcAAAADwAAAGRycy9kb3ducmV2LnhtbERP22oCMRB9L/gPYQRfimbdemM1SisIfSvafsC4GbOL&#10;m8mSxHX9e1Mo9G0O5zqbXW8b0ZEPtWMF00kGgrh0umaj4Of7MF6BCBFZY+OYFDwowG47eNlgod2d&#10;j9SdohEphEOBCqoY20LKUFZkMUxcS5y4i/MWY4LeSO3xnsJtI/MsW0iLNaeGClvaV1ReTzerwLy9&#10;zr76y/m2nBk/n/tHJz+OnVKjYf++BhGpj//iP/enTvPzHH6fSRfI7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0TNLBAAAA3AAAAA8AAAAAAAAAAAAAAAAAmAIAAGRycy9kb3du&#10;cmV2LnhtbFBLBQYAAAAABAAEAPUAAACGAwAAAAA=&#10;" path="m,l9789,e" filled="f" strokeweight=".5pt">
                  <v:path arrowok="t" o:connecttype="custom" o:connectlocs="0,0;9789,0" o:connectangles="0,0"/>
                </v:shape>
                <w10:anchorlock/>
              </v:group>
            </w:pict>
          </mc:Fallback>
        </mc:AlternateContent>
      </w:r>
    </w:p>
    <w:p w14:paraId="0C5D1225" w14:textId="77777777" w:rsidR="00C12DB3" w:rsidRPr="005C701F" w:rsidRDefault="00C12DB3" w:rsidP="00C12DB3">
      <w:pPr>
        <w:kinsoku w:val="0"/>
        <w:overflowPunct w:val="0"/>
        <w:spacing w:line="207" w:lineRule="exact"/>
        <w:ind w:left="359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Employer</w:t>
      </w:r>
    </w:p>
    <w:p w14:paraId="698DBBE1" w14:textId="77777777" w:rsidR="00C12DB3" w:rsidRPr="005C701F" w:rsidRDefault="00C12DB3" w:rsidP="00C12DB3">
      <w:pPr>
        <w:kinsoku w:val="0"/>
        <w:overflowPunct w:val="0"/>
        <w:spacing w:before="6"/>
        <w:rPr>
          <w:rFonts w:ascii="Arial" w:hAnsi="Arial" w:cs="Arial"/>
          <w:sz w:val="10"/>
          <w:szCs w:val="10"/>
        </w:rPr>
      </w:pPr>
    </w:p>
    <w:p w14:paraId="7D6D878B" w14:textId="77777777" w:rsidR="00C12DB3" w:rsidRPr="005C701F" w:rsidRDefault="00C12DB3" w:rsidP="00C12DB3">
      <w:pPr>
        <w:kinsoku w:val="0"/>
        <w:overflowPunct w:val="0"/>
        <w:spacing w:line="20" w:lineRule="atLeast"/>
        <w:ind w:left="350"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62D083AA" wp14:editId="74580664">
                <wp:extent cx="6055995" cy="12700"/>
                <wp:effectExtent l="6350" t="3810" r="5080" b="2540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5995" cy="12700"/>
                          <a:chOff x="0" y="0"/>
                          <a:chExt cx="9537" cy="20"/>
                        </a:xfrm>
                      </wpg:grpSpPr>
                      <wps:wsp>
                        <wps:cNvPr id="120" name="Freeform 37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27" cy="20"/>
                          </a:xfrm>
                          <a:custGeom>
                            <a:avLst/>
                            <a:gdLst>
                              <a:gd name="T0" fmla="*/ 0 w 9527"/>
                              <a:gd name="T1" fmla="*/ 0 h 20"/>
                              <a:gd name="T2" fmla="*/ 9526 w 952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27" h="20">
                                <a:moveTo>
                                  <a:pt x="0" y="0"/>
                                </a:moveTo>
                                <a:lnTo>
                                  <a:pt x="952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863660" id="Group 119" o:spid="_x0000_s1026" style="width:476.85pt;height:1pt;mso-position-horizontal-relative:char;mso-position-vertical-relative:line" coordsize="953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">
                <v:shape id="Freeform 37" o:spid="_x0000_s1027" style="position:absolute;left:5;top:5;width:9527;height:20;visibility:visible;mso-wrap-style:square;v-text-anchor:top" coordsize="952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K9iccA&#10;AADcAAAADwAAAGRycy9kb3ducmV2LnhtbESPQU/CQBCF7yb+h82YeDGwlQOawkLQqJGYIBQu3Cbd&#10;sW3ozja7Ky3/njmYeJvJe/PeN/Pl4Fp1phAbzwYexxko4tLbhisDh/376BlUTMgWW89k4EIRlovb&#10;mznm1ve8o3ORKiUhHHM0UKfU5VrHsiaHcew7YtF+fHCYZA2VtgF7CXetnmTZVDtsWBpq7Oi1pvJU&#10;/DoD/Snr14eP5qX4eor+4Tus3o6brTH3d8NqBirRkP7Nf9efVvAngi/PyAR6c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oCvYnHAAAA3AAAAA8AAAAAAAAAAAAAAAAAmAIAAGRy&#10;cy9kb3ducmV2LnhtbFBLBQYAAAAABAAEAPUAAACMAwAAAAA=&#10;" path="m,l9526,e" filled="f" strokeweight=".5pt">
                  <v:path arrowok="t" o:connecttype="custom" o:connectlocs="0,0;9526,0" o:connectangles="0,0"/>
                </v:shape>
                <w10:anchorlock/>
              </v:group>
            </w:pict>
          </mc:Fallback>
        </mc:AlternateContent>
      </w:r>
    </w:p>
    <w:p w14:paraId="6DF5D368" w14:textId="77777777" w:rsidR="00C12DB3" w:rsidRPr="005C701F" w:rsidRDefault="00C12DB3" w:rsidP="00C12DB3">
      <w:pPr>
        <w:kinsoku w:val="0"/>
        <w:overflowPunct w:val="0"/>
        <w:spacing w:line="202" w:lineRule="exact"/>
        <w:ind w:left="359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pacing w:val="-1"/>
          <w:sz w:val="20"/>
          <w:szCs w:val="20"/>
        </w:rPr>
        <w:t xml:space="preserve">Nature of </w:t>
      </w:r>
      <w:r w:rsidRPr="005C701F">
        <w:rPr>
          <w:rFonts w:ascii="Arial" w:hAnsi="Arial" w:cs="Arial"/>
          <w:sz w:val="20"/>
          <w:szCs w:val="20"/>
        </w:rPr>
        <w:t>Employers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Business</w:t>
      </w:r>
    </w:p>
    <w:p w14:paraId="28AD5A9B" w14:textId="7164B4F4" w:rsidR="00C12DB3" w:rsidRPr="005B5FC1" w:rsidRDefault="00C12DB3" w:rsidP="005B5FC1">
      <w:pPr>
        <w:kinsoku w:val="0"/>
        <w:overflowPunct w:val="0"/>
        <w:spacing w:line="20" w:lineRule="atLeast"/>
        <w:ind w:left="1929"/>
        <w:rPr>
          <w:rFonts w:ascii="Arial" w:hAnsi="Arial" w:cs="Arial"/>
          <w:sz w:val="2"/>
          <w:szCs w:val="2"/>
        </w:rPr>
        <w:sectPr w:rsidR="00C12DB3" w:rsidRPr="005B5FC1">
          <w:pgSz w:w="12240" w:h="15840"/>
          <w:pgMar w:top="180" w:right="400" w:bottom="280" w:left="260" w:header="720" w:footer="720" w:gutter="0"/>
          <w:cols w:space="720" w:equalWidth="0">
            <w:col w:w="11580"/>
          </w:cols>
          <w:noEndnote/>
        </w:sectPr>
      </w:pPr>
    </w:p>
    <w:p w14:paraId="06A6B8CB" w14:textId="77777777" w:rsidR="005B5FC1" w:rsidRDefault="005B5FC1" w:rsidP="005B5FC1">
      <w:pPr>
        <w:kinsoku w:val="0"/>
        <w:overflowPunct w:val="0"/>
        <w:ind w:left="320"/>
        <w:contextualSpacing/>
        <w:rPr>
          <w:rFonts w:ascii="Arial" w:hAnsi="Arial" w:cs="Arial"/>
          <w:spacing w:val="-1"/>
          <w:sz w:val="20"/>
          <w:szCs w:val="20"/>
        </w:rPr>
      </w:pPr>
    </w:p>
    <w:p w14:paraId="458C8415" w14:textId="242A525E" w:rsidR="005B5FC1" w:rsidRPr="005C701F" w:rsidRDefault="005B5FC1" w:rsidP="005B5FC1">
      <w:pPr>
        <w:kinsoku w:val="0"/>
        <w:overflowPunct w:val="0"/>
        <w:ind w:left="320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pacing w:val="-1"/>
          <w:sz w:val="20"/>
          <w:szCs w:val="20"/>
        </w:rPr>
        <w:t>Claim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Number</w:t>
      </w:r>
      <w:r w:rsidRPr="005C701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1</w:t>
      </w:r>
    </w:p>
    <w:p w14:paraId="666A7969" w14:textId="0CDB6312" w:rsidR="005B5FC1" w:rsidRDefault="005B5FC1" w:rsidP="005B5FC1">
      <w:pPr>
        <w:kinsoku w:val="0"/>
        <w:overflowPunct w:val="0"/>
        <w:ind w:left="320"/>
        <w:contextualSpacing/>
        <w:rPr>
          <w:rFonts w:ascii="Arial" w:hAnsi="Arial" w:cs="Arial"/>
          <w:spacing w:val="-1"/>
          <w:sz w:val="20"/>
          <w:szCs w:val="20"/>
        </w:rPr>
      </w:pPr>
      <w:r>
        <w:rPr>
          <w:rFonts w:ascii="Arial" w:hAnsi="Arial" w:cs="Arial"/>
          <w:spacing w:val="-1"/>
          <w:sz w:val="20"/>
          <w:szCs w:val="20"/>
        </w:rPr>
        <w:t xml:space="preserve">                             </w:t>
      </w: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23E39C07" wp14:editId="6DE57CA6">
                <wp:extent cx="5033645" cy="12700"/>
                <wp:effectExtent l="10160" t="6350" r="4445" b="0"/>
                <wp:docPr id="1880789994" name="Group 18807899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33645" cy="12700"/>
                          <a:chOff x="0" y="0"/>
                          <a:chExt cx="7927" cy="20"/>
                        </a:xfrm>
                      </wpg:grpSpPr>
                      <wps:wsp>
                        <wps:cNvPr id="1343916891" name="Freeform 3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7917" cy="20"/>
                          </a:xfrm>
                          <a:custGeom>
                            <a:avLst/>
                            <a:gdLst>
                              <a:gd name="T0" fmla="*/ 0 w 7917"/>
                              <a:gd name="T1" fmla="*/ 0 h 20"/>
                              <a:gd name="T2" fmla="*/ 7916 w 791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917" h="20">
                                <a:moveTo>
                                  <a:pt x="0" y="0"/>
                                </a:moveTo>
                                <a:lnTo>
                                  <a:pt x="791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95080D" id="Group 1880789994" o:spid="_x0000_s1026" style="width:396.35pt;height:1pt;mso-position-horizontal-relative:char;mso-position-vertical-relative:line" coordsize="792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">
                <v:shape id="Freeform 33" o:spid="_x0000_s1027" style="position:absolute;left:5;top:5;width:7917;height:20;visibility:visible;mso-wrap-style:square;v-text-anchor:top" coordsize="791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" path="m,l7916,e" filled="f" strokeweight=".5pt">
                  <v:path arrowok="t" o:connecttype="custom" o:connectlocs="0,0;7916,0" o:connectangles="0,0"/>
                </v:shape>
                <w10:anchorlock/>
              </v:group>
            </w:pict>
          </mc:Fallback>
        </mc:AlternateContent>
      </w:r>
    </w:p>
    <w:p w14:paraId="615D8C60" w14:textId="44F78307" w:rsidR="00C12DB3" w:rsidRPr="005C701F" w:rsidRDefault="00C12DB3" w:rsidP="00C12DB3">
      <w:pPr>
        <w:kinsoku w:val="0"/>
        <w:overflowPunct w:val="0"/>
        <w:ind w:left="320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pacing w:val="-1"/>
          <w:sz w:val="20"/>
          <w:szCs w:val="20"/>
        </w:rPr>
        <w:t>Claim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Number</w:t>
      </w:r>
      <w:r w:rsidRPr="005C701F">
        <w:rPr>
          <w:rFonts w:ascii="Arial" w:hAnsi="Arial" w:cs="Arial"/>
          <w:sz w:val="20"/>
          <w:szCs w:val="20"/>
        </w:rPr>
        <w:t xml:space="preserve"> 2</w:t>
      </w:r>
    </w:p>
    <w:p w14:paraId="5CDF2573" w14:textId="77777777" w:rsidR="00C12DB3" w:rsidRPr="005C701F" w:rsidRDefault="00C12DB3" w:rsidP="00C12DB3">
      <w:pPr>
        <w:kinsoku w:val="0"/>
        <w:overflowPunct w:val="0"/>
        <w:spacing w:line="20" w:lineRule="atLeast"/>
        <w:ind w:left="1916"/>
        <w:contextualSpacing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1AE273C3" wp14:editId="7C7FCC57">
                <wp:extent cx="5033645" cy="12700"/>
                <wp:effectExtent l="10160" t="6350" r="4445" b="0"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33645" cy="12700"/>
                          <a:chOff x="0" y="0"/>
                          <a:chExt cx="7927" cy="20"/>
                        </a:xfrm>
                      </wpg:grpSpPr>
                      <wps:wsp>
                        <wps:cNvPr id="116" name="Freeform 3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7917" cy="20"/>
                          </a:xfrm>
                          <a:custGeom>
                            <a:avLst/>
                            <a:gdLst>
                              <a:gd name="T0" fmla="*/ 0 w 7917"/>
                              <a:gd name="T1" fmla="*/ 0 h 20"/>
                              <a:gd name="T2" fmla="*/ 7916 w 791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917" h="20">
                                <a:moveTo>
                                  <a:pt x="0" y="0"/>
                                </a:moveTo>
                                <a:lnTo>
                                  <a:pt x="791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B133FC" id="Group 115" o:spid="_x0000_s1026" style="width:396.35pt;height:1pt;mso-position-horizontal-relative:char;mso-position-vertical-relative:line" coordsize="792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">
                <v:shape id="Freeform 33" o:spid="_x0000_s1027" style="position:absolute;left:5;top:5;width:7917;height:20;visibility:visible;mso-wrap-style:square;v-text-anchor:top" coordsize="791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guucMA&#10;AADcAAAADwAAAGRycy9kb3ducmV2LnhtbERPTWvCQBC9F/wPywi9FLPRgy3RVVQQbKGUqjl4G3bH&#10;JJidDdk1if++Wyj0No/3Ocv1YGvRUesrxwqmSQqCWDtTcaHgfNpP3kD4gGywdkwKHuRhvRo9LTEz&#10;rudv6o6hEDGEfYYKyhCaTEqvS7LoE9cQR+7qWoshwraQpsU+httaztJ0Li1WHBtKbGhXkr4d71ZB&#10;qC/554t+R/mRk97eHvJ1p7+Ueh4PmwWIQEP4F/+5DybOn87h95l4gV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OguucMAAADcAAAADwAAAAAAAAAAAAAAAACYAgAAZHJzL2Rv&#10;d25yZXYueG1sUEsFBgAAAAAEAAQA9QAAAIgDAAAAAA==&#10;" path="m,l7916,e" filled="f" strokeweight=".5pt">
                  <v:path arrowok="t" o:connecttype="custom" o:connectlocs="0,0;7916,0" o:connectangles="0,0"/>
                </v:shape>
                <w10:anchorlock/>
              </v:group>
            </w:pict>
          </mc:Fallback>
        </mc:AlternateContent>
      </w:r>
    </w:p>
    <w:p w14:paraId="77ACA02A" w14:textId="77777777" w:rsidR="00C12DB3" w:rsidRPr="005C701F" w:rsidRDefault="00C12DB3" w:rsidP="00C12DB3">
      <w:pPr>
        <w:kinsoku w:val="0"/>
        <w:overflowPunct w:val="0"/>
        <w:spacing w:before="74"/>
        <w:ind w:left="298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pacing w:val="-1"/>
          <w:sz w:val="20"/>
          <w:szCs w:val="20"/>
        </w:rPr>
        <w:t>Claim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Number</w:t>
      </w:r>
      <w:r w:rsidRPr="005C701F">
        <w:rPr>
          <w:rFonts w:ascii="Arial" w:hAnsi="Arial" w:cs="Arial"/>
          <w:sz w:val="20"/>
          <w:szCs w:val="20"/>
        </w:rPr>
        <w:t xml:space="preserve"> 3</w:t>
      </w:r>
    </w:p>
    <w:p w14:paraId="348960F9" w14:textId="77777777" w:rsidR="00C12DB3" w:rsidRPr="005C701F" w:rsidRDefault="00C12DB3" w:rsidP="00C12DB3">
      <w:pPr>
        <w:kinsoku w:val="0"/>
        <w:overflowPunct w:val="0"/>
        <w:spacing w:line="20" w:lineRule="atLeast"/>
        <w:ind w:left="1881"/>
        <w:contextualSpacing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4DCF10E7" wp14:editId="1BC84BF5">
                <wp:extent cx="5042535" cy="12700"/>
                <wp:effectExtent l="6985" t="10160" r="8255" b="0"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42535" cy="12700"/>
                          <a:chOff x="0" y="0"/>
                          <a:chExt cx="7941" cy="20"/>
                        </a:xfrm>
                      </wpg:grpSpPr>
                      <wps:wsp>
                        <wps:cNvPr id="114" name="Freeform 31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7931" cy="20"/>
                          </a:xfrm>
                          <a:custGeom>
                            <a:avLst/>
                            <a:gdLst>
                              <a:gd name="T0" fmla="*/ 0 w 7931"/>
                              <a:gd name="T1" fmla="*/ 0 h 20"/>
                              <a:gd name="T2" fmla="*/ 7930 w 793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931" h="20">
                                <a:moveTo>
                                  <a:pt x="0" y="0"/>
                                </a:moveTo>
                                <a:lnTo>
                                  <a:pt x="793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B66CE7" id="Group 113" o:spid="_x0000_s1026" style="width:397.05pt;height:1pt;mso-position-horizontal-relative:char;mso-position-vertical-relative:line" coordsize="7941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">
                <v:shape id="Freeform 31" o:spid="_x0000_s1027" style="position:absolute;left:5;top:5;width:7931;height:20;visibility:visible;mso-wrap-style:square;v-text-anchor:top" coordsize="7931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SGF8EA&#10;AADcAAAADwAAAGRycy9kb3ducmV2LnhtbERPzWrCQBC+F3yHZQRvdRNtRaOriCB46KFNfIAhOybB&#10;7GzIjhrf3i0UepuP73c2u8G16k59aDwbSKcJKOLS24YrA+fi+L4EFQTZYuuZDDwpwG47ettgZv2D&#10;f+ieS6ViCIcMDdQiXaZ1KGtyGKa+I47cxfcOJcK+0rbHRwx3rZ4lyUI7bDg21NjRoabymt+cgVnS&#10;rYbm63SWz2K+l3x5LOg7NWYyHvZrUEKD/Iv/3Ccb56cf8PtMvEBv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6khhfBAAAA3AAAAA8AAAAAAAAAAAAAAAAAmAIAAGRycy9kb3du&#10;cmV2LnhtbFBLBQYAAAAABAAEAPUAAACGAwAAAAA=&#10;" path="m,l7930,e" filled="f" strokeweight=".5pt">
                  <v:path arrowok="t" o:connecttype="custom" o:connectlocs="0,0;7930,0" o:connectangles="0,0"/>
                </v:shape>
                <w10:anchorlock/>
              </v:group>
            </w:pict>
          </mc:Fallback>
        </mc:AlternateContent>
      </w:r>
    </w:p>
    <w:p w14:paraId="1559F1B9" w14:textId="77777777" w:rsidR="00C12DB3" w:rsidRPr="005C701F" w:rsidRDefault="00C12DB3" w:rsidP="00C12DB3">
      <w:pPr>
        <w:kinsoku w:val="0"/>
        <w:overflowPunct w:val="0"/>
        <w:ind w:left="298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pacing w:val="-1"/>
          <w:sz w:val="20"/>
          <w:szCs w:val="20"/>
        </w:rPr>
        <w:t>Claim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Number</w:t>
      </w:r>
      <w:r w:rsidRPr="005C701F">
        <w:rPr>
          <w:rFonts w:ascii="Arial" w:hAnsi="Arial" w:cs="Arial"/>
          <w:sz w:val="20"/>
          <w:szCs w:val="20"/>
        </w:rPr>
        <w:t xml:space="preserve"> 4</w:t>
      </w:r>
    </w:p>
    <w:p w14:paraId="369B01B3" w14:textId="77777777" w:rsidR="00C12DB3" w:rsidRPr="005C701F" w:rsidRDefault="00C12DB3" w:rsidP="00C12DB3">
      <w:pPr>
        <w:kinsoku w:val="0"/>
        <w:overflowPunct w:val="0"/>
        <w:spacing w:line="20" w:lineRule="atLeast"/>
        <w:ind w:left="1860"/>
        <w:contextualSpacing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6E16A7E7" wp14:editId="76344811">
                <wp:extent cx="5055235" cy="12700"/>
                <wp:effectExtent l="3175" t="4445" r="8890" b="1905"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55235" cy="12700"/>
                          <a:chOff x="0" y="0"/>
                          <a:chExt cx="7961" cy="20"/>
                        </a:xfrm>
                      </wpg:grpSpPr>
                      <wps:wsp>
                        <wps:cNvPr id="112" name="Freeform 2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7951" cy="20"/>
                          </a:xfrm>
                          <a:custGeom>
                            <a:avLst/>
                            <a:gdLst>
                              <a:gd name="T0" fmla="*/ 0 w 7951"/>
                              <a:gd name="T1" fmla="*/ 0 h 20"/>
                              <a:gd name="T2" fmla="*/ 7950 w 795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951" h="20">
                                <a:moveTo>
                                  <a:pt x="0" y="0"/>
                                </a:moveTo>
                                <a:lnTo>
                                  <a:pt x="795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8965B9" id="Group 111" o:spid="_x0000_s1026" style="width:398.05pt;height:1pt;mso-position-horizontal-relative:char;mso-position-vertical-relative:line" coordsize="7961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">
                <v:shape id="Freeform 29" o:spid="_x0000_s1027" style="position:absolute;left:5;top:5;width:7951;height:20;visibility:visible;mso-wrap-style:square;v-text-anchor:top" coordsize="7951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oOe8MA&#10;AADcAAAADwAAAGRycy9kb3ducmV2LnhtbERP3WrCMBS+F/YO4Qx2p2kLinTGMjbEMRmyugc4a86a&#10;0uakNFE7n34RBO/Ox/d7VsVoO3GiwTeOFaSzBARx5XTDtYLvw2a6BOEDssbOMSn4Iw/F+mGywly7&#10;M3/RqQy1iCHsc1RgQuhzKX1lyKKfuZ44cr9usBgiHGqpBzzHcNvJLEkW0mLDscFgT6+GqrY8WgXu&#10;s74sPtLN4a3dtuYn2c+bnZkr9fQ4vjyDCDSGu/jmftdxfprB9Zl4gV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ooOe8MAAADcAAAADwAAAAAAAAAAAAAAAACYAgAAZHJzL2Rv&#10;d25yZXYueG1sUEsFBgAAAAAEAAQA9QAAAIgDAAAAAA==&#10;" path="m,l7950,e" filled="f" strokeweight=".5pt">
                  <v:path arrowok="t" o:connecttype="custom" o:connectlocs="0,0;7950,0" o:connectangles="0,0"/>
                </v:shape>
                <w10:anchorlock/>
              </v:group>
            </w:pict>
          </mc:Fallback>
        </mc:AlternateContent>
      </w:r>
    </w:p>
    <w:p w14:paraId="739D1268" w14:textId="77777777" w:rsidR="00C12DB3" w:rsidRPr="005C701F" w:rsidRDefault="00C12DB3" w:rsidP="00C12DB3">
      <w:pPr>
        <w:kinsoku w:val="0"/>
        <w:overflowPunct w:val="0"/>
        <w:ind w:left="298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pacing w:val="-1"/>
          <w:sz w:val="20"/>
          <w:szCs w:val="20"/>
        </w:rPr>
        <w:t>Claim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Number</w:t>
      </w:r>
      <w:r w:rsidRPr="005C701F">
        <w:rPr>
          <w:rFonts w:ascii="Arial" w:hAnsi="Arial" w:cs="Arial"/>
          <w:sz w:val="20"/>
          <w:szCs w:val="20"/>
        </w:rPr>
        <w:t xml:space="preserve"> 5</w:t>
      </w:r>
    </w:p>
    <w:p w14:paraId="6BD80C93" w14:textId="77777777" w:rsidR="00C12DB3" w:rsidRDefault="00C12DB3" w:rsidP="00C12DB3">
      <w:pPr>
        <w:kinsoku w:val="0"/>
        <w:overflowPunct w:val="0"/>
        <w:spacing w:line="20" w:lineRule="atLeast"/>
        <w:ind w:left="1860"/>
        <w:contextualSpacing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4EBDBDD2" wp14:editId="6027EEB0">
                <wp:extent cx="5055235" cy="12700"/>
                <wp:effectExtent l="3175" t="8255" r="8890" b="0"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55235" cy="12700"/>
                          <a:chOff x="0" y="0"/>
                          <a:chExt cx="7961" cy="20"/>
                        </a:xfrm>
                      </wpg:grpSpPr>
                      <wps:wsp>
                        <wps:cNvPr id="110" name="Freeform 27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7951" cy="20"/>
                          </a:xfrm>
                          <a:custGeom>
                            <a:avLst/>
                            <a:gdLst>
                              <a:gd name="T0" fmla="*/ 0 w 7951"/>
                              <a:gd name="T1" fmla="*/ 0 h 20"/>
                              <a:gd name="T2" fmla="*/ 7950 w 795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951" h="20">
                                <a:moveTo>
                                  <a:pt x="0" y="0"/>
                                </a:moveTo>
                                <a:lnTo>
                                  <a:pt x="795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CA9D62" id="Group 109" o:spid="_x0000_s1026" style="width:398.05pt;height:1pt;mso-position-horizontal-relative:char;mso-position-vertical-relative:line" coordsize="7961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">
                <v:shape id="Freeform 27" o:spid="_x0000_s1027" style="position:absolute;left:5;top:5;width:7951;height:20;visibility:visible;mso-wrap-style:square;v-text-anchor:top" coordsize="7951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Q1l8YA&#10;AADcAAAADwAAAGRycy9kb3ducmV2LnhtbESP0WrCQBBF3wv+wzJC3+omBaWkriIWaamUovYDxuyY&#10;DcnOhuxWU7++8yD4NsO9c++Z+XLwrTpTH+vABvJJBoq4DLbmysDPYfP0AiomZIttYDLwRxGWi9HD&#10;HAsbLryj8z5VSkI4FmjApdQVWsfSkcc4CR2xaKfQe0yy9pW2PV4k3Lf6Octm2mPN0uCwo7Wjstn/&#10;egPhq7rOPvPN4a15b9wx+57WWzc15nE8rF5BJRrS3Xy7/rCCnwu+PCMT6M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RQ1l8YAAADcAAAADwAAAAAAAAAAAAAAAACYAgAAZHJz&#10;L2Rvd25yZXYueG1sUEsFBgAAAAAEAAQA9QAAAIsDAAAAAA==&#10;" path="m,l7950,e" filled="f" strokeweight=".5pt">
                  <v:path arrowok="t" o:connecttype="custom" o:connectlocs="0,0;7950,0" o:connectangles="0,0"/>
                </v:shape>
                <w10:anchorlock/>
              </v:group>
            </w:pict>
          </mc:Fallback>
        </mc:AlternateContent>
      </w:r>
    </w:p>
    <w:p w14:paraId="5A6759B6" w14:textId="77777777" w:rsidR="00C12DB3" w:rsidRDefault="00C12DB3" w:rsidP="00C12DB3">
      <w:pPr>
        <w:kinsoku w:val="0"/>
        <w:overflowPunct w:val="0"/>
        <w:spacing w:line="20" w:lineRule="atLeast"/>
        <w:ind w:left="1860"/>
        <w:contextualSpacing/>
        <w:rPr>
          <w:rFonts w:ascii="Arial" w:hAnsi="Arial" w:cs="Arial"/>
          <w:sz w:val="2"/>
          <w:szCs w:val="2"/>
        </w:rPr>
      </w:pPr>
    </w:p>
    <w:p w14:paraId="49E99420" w14:textId="77777777" w:rsidR="00C12DB3" w:rsidRDefault="00C12DB3" w:rsidP="00C12DB3">
      <w:pPr>
        <w:kinsoku w:val="0"/>
        <w:overflowPunct w:val="0"/>
        <w:spacing w:line="20" w:lineRule="atLeast"/>
        <w:ind w:left="1860"/>
        <w:contextualSpacing/>
        <w:rPr>
          <w:rFonts w:ascii="Arial" w:hAnsi="Arial" w:cs="Arial"/>
          <w:sz w:val="2"/>
          <w:szCs w:val="2"/>
        </w:rPr>
      </w:pPr>
    </w:p>
    <w:p w14:paraId="20E476E1" w14:textId="77777777" w:rsidR="00C12DB3" w:rsidRDefault="00C12DB3" w:rsidP="00C12DB3">
      <w:pPr>
        <w:kinsoku w:val="0"/>
        <w:overflowPunct w:val="0"/>
        <w:spacing w:line="20" w:lineRule="atLeast"/>
        <w:ind w:left="1860"/>
        <w:contextualSpacing/>
        <w:rPr>
          <w:rFonts w:ascii="Arial" w:hAnsi="Arial" w:cs="Arial"/>
          <w:sz w:val="2"/>
          <w:szCs w:val="2"/>
        </w:rPr>
      </w:pPr>
    </w:p>
    <w:p w14:paraId="77B154C0" w14:textId="77777777" w:rsidR="00C12DB3" w:rsidRDefault="00C12DB3" w:rsidP="00C12DB3">
      <w:pPr>
        <w:kinsoku w:val="0"/>
        <w:overflowPunct w:val="0"/>
        <w:spacing w:line="20" w:lineRule="atLeast"/>
        <w:ind w:left="1860"/>
        <w:rPr>
          <w:rFonts w:ascii="Arial" w:hAnsi="Arial" w:cs="Arial"/>
          <w:sz w:val="2"/>
          <w:szCs w:val="2"/>
        </w:rPr>
      </w:pPr>
    </w:p>
    <w:p w14:paraId="690D40BC" w14:textId="77777777" w:rsidR="00C12DB3" w:rsidRDefault="00C12DB3" w:rsidP="00C12DB3">
      <w:pPr>
        <w:kinsoku w:val="0"/>
        <w:overflowPunct w:val="0"/>
        <w:spacing w:line="20" w:lineRule="atLeast"/>
        <w:ind w:left="1860"/>
        <w:rPr>
          <w:rFonts w:ascii="Arial" w:hAnsi="Arial" w:cs="Arial"/>
          <w:sz w:val="2"/>
          <w:szCs w:val="2"/>
        </w:rPr>
      </w:pPr>
    </w:p>
    <w:p w14:paraId="3C795738" w14:textId="77777777" w:rsidR="00C12DB3" w:rsidRDefault="00C12DB3" w:rsidP="00C12DB3">
      <w:pPr>
        <w:kinsoku w:val="0"/>
        <w:overflowPunct w:val="0"/>
        <w:spacing w:line="20" w:lineRule="atLeast"/>
        <w:ind w:left="1860"/>
        <w:rPr>
          <w:rFonts w:ascii="Arial" w:hAnsi="Arial" w:cs="Arial"/>
          <w:sz w:val="2"/>
          <w:szCs w:val="2"/>
        </w:rPr>
      </w:pPr>
    </w:p>
    <w:p w14:paraId="1613E0E7" w14:textId="77777777" w:rsidR="00C12DB3" w:rsidRPr="005C701F" w:rsidRDefault="00C12DB3" w:rsidP="00C12DB3">
      <w:pPr>
        <w:kinsoku w:val="0"/>
        <w:overflowPunct w:val="0"/>
        <w:spacing w:line="20" w:lineRule="atLeast"/>
        <w:ind w:left="1860"/>
        <w:rPr>
          <w:rFonts w:ascii="Arial" w:hAnsi="Arial" w:cs="Arial"/>
          <w:sz w:val="2"/>
          <w:szCs w:val="2"/>
        </w:rPr>
      </w:pPr>
    </w:p>
    <w:p w14:paraId="13A7C46E" w14:textId="77777777" w:rsidR="00C12DB3" w:rsidRPr="005C701F" w:rsidRDefault="00C12DB3" w:rsidP="00C12DB3">
      <w:pPr>
        <w:kinsoku w:val="0"/>
        <w:overflowPunct w:val="0"/>
        <w:spacing w:line="30" w:lineRule="atLeast"/>
        <w:ind w:left="148"/>
        <w:rPr>
          <w:rFonts w:ascii="Arial" w:hAnsi="Arial" w:cs="Arial"/>
          <w:sz w:val="3"/>
          <w:szCs w:val="3"/>
        </w:rPr>
      </w:pPr>
      <w:r w:rsidRPr="005C701F">
        <w:rPr>
          <w:rFonts w:ascii="Arial" w:hAnsi="Arial" w:cs="Arial"/>
          <w:noProof/>
          <w:sz w:val="3"/>
          <w:szCs w:val="3"/>
          <w:lang w:val="en-IN" w:eastAsia="en-IN"/>
        </w:rPr>
        <mc:AlternateContent>
          <mc:Choice Requires="wpg">
            <w:drawing>
              <wp:inline distT="0" distB="0" distL="0" distR="0" wp14:anchorId="76FCC820" wp14:editId="5A966CEF">
                <wp:extent cx="6926580" cy="25400"/>
                <wp:effectExtent l="1905" t="6350" r="5715" b="6350"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26580" cy="25400"/>
                          <a:chOff x="0" y="0"/>
                          <a:chExt cx="10908" cy="40"/>
                        </a:xfrm>
                      </wpg:grpSpPr>
                      <wps:wsp>
                        <wps:cNvPr id="108" name="Freeform 25"/>
                        <wps:cNvSpPr>
                          <a:spLocks/>
                        </wps:cNvSpPr>
                        <wps:spPr bwMode="auto">
                          <a:xfrm>
                            <a:off x="19" y="19"/>
                            <a:ext cx="10868" cy="20"/>
                          </a:xfrm>
                          <a:custGeom>
                            <a:avLst/>
                            <a:gdLst>
                              <a:gd name="T0" fmla="*/ 0 w 10868"/>
                              <a:gd name="T1" fmla="*/ 0 h 20"/>
                              <a:gd name="T2" fmla="*/ 10867 w 1086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868" h="20">
                                <a:moveTo>
                                  <a:pt x="0" y="0"/>
                                </a:moveTo>
                                <a:lnTo>
                                  <a:pt x="10867" y="0"/>
                                </a:lnTo>
                              </a:path>
                            </a:pathLst>
                          </a:custGeom>
                          <a:noFill/>
                          <a:ln w="2536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36080C" id="Group 107" o:spid="_x0000_s1026" style="width:545.4pt;height:2pt;mso-position-horizontal-relative:char;mso-position-vertical-relative:line" coordsize="10908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">
                <v:shape id="Freeform 25" o:spid="_x0000_s1027" style="position:absolute;left:19;top:19;width:10868;height:20;visibility:visible;mso-wrap-style:square;v-text-anchor:top" coordsize="10868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OeBsUA&#10;AADcAAAADwAAAGRycy9kb3ducmV2LnhtbESPQWvCQBCF7wX/wzJCb3WjFJHoKiIILVJpowjehuyY&#10;BLOzIbsm6b93DoXeZnhv3vtmtRlcrTpqQ+XZwHSSgCLOva24MHA+7d8WoEJEtlh7JgO/FGCzHr2s&#10;MLW+5x/qslgoCeGQooEyxibVOuQlOQwT3xCLdvOtwyhrW2jbYi/hrtazJJlrhxVLQ4kN7UrK79nD&#10;GfD3bjjN3OHzkr9f/eJYfH8dbW/M63jYLkFFGuK/+e/6wwp+IrTyjEyg1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c54GxQAAANwAAAAPAAAAAAAAAAAAAAAAAJgCAABkcnMv&#10;ZG93bnJldi54bWxQSwUGAAAAAAQABAD1AAAAigMAAAAA&#10;" path="m,l10867,e" filled="f" strokeweight=".70447mm">
                  <v:path arrowok="t" o:connecttype="custom" o:connectlocs="0,0;10867,0" o:connectangles="0,0"/>
                </v:shape>
                <w10:anchorlock/>
              </v:group>
            </w:pict>
          </mc:Fallback>
        </mc:AlternateContent>
      </w:r>
    </w:p>
    <w:p w14:paraId="26276084" w14:textId="77777777" w:rsidR="00C12DB3" w:rsidRPr="005C701F" w:rsidRDefault="00C12DB3" w:rsidP="00C12DB3">
      <w:pPr>
        <w:kinsoku w:val="0"/>
        <w:overflowPunct w:val="0"/>
        <w:spacing w:before="14"/>
        <w:ind w:left="182"/>
        <w:outlineLvl w:val="1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b/>
          <w:bCs/>
          <w:sz w:val="20"/>
          <w:szCs w:val="20"/>
        </w:rPr>
        <w:t>PLEASE</w:t>
      </w:r>
      <w:r w:rsidRPr="005C701F">
        <w:rPr>
          <w:rFonts w:ascii="Arial" w:hAnsi="Arial" w:cs="Arial"/>
          <w:b/>
          <w:bCs/>
          <w:spacing w:val="-8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pacing w:val="-1"/>
          <w:sz w:val="20"/>
          <w:szCs w:val="20"/>
        </w:rPr>
        <w:t>ANSWER</w:t>
      </w:r>
      <w:r w:rsidRPr="005C701F">
        <w:rPr>
          <w:rFonts w:ascii="Arial" w:hAnsi="Arial" w:cs="Arial"/>
          <w:b/>
          <w:bCs/>
          <w:spacing w:val="-8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z w:val="20"/>
          <w:szCs w:val="20"/>
        </w:rPr>
        <w:t>THE</w:t>
      </w:r>
      <w:r w:rsidRPr="005C701F">
        <w:rPr>
          <w:rFonts w:ascii="Arial" w:hAnsi="Arial" w:cs="Arial"/>
          <w:b/>
          <w:bCs/>
          <w:spacing w:val="-9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z w:val="20"/>
          <w:szCs w:val="20"/>
        </w:rPr>
        <w:t>FOLLOWING</w:t>
      </w:r>
      <w:r w:rsidRPr="005C701F">
        <w:rPr>
          <w:rFonts w:ascii="Arial" w:hAnsi="Arial" w:cs="Arial"/>
          <w:b/>
          <w:bCs/>
          <w:spacing w:val="-9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z w:val="20"/>
          <w:szCs w:val="20"/>
        </w:rPr>
        <w:t>QUESTIONS</w:t>
      </w:r>
      <w:r w:rsidRPr="005C701F">
        <w:rPr>
          <w:rFonts w:ascii="Arial" w:hAnsi="Arial" w:cs="Arial"/>
          <w:b/>
          <w:bCs/>
          <w:spacing w:val="-9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z w:val="20"/>
          <w:szCs w:val="20"/>
        </w:rPr>
        <w:t>FULLY:</w:t>
      </w:r>
    </w:p>
    <w:p w14:paraId="4FAE7667" w14:textId="77777777" w:rsidR="00C12DB3" w:rsidRPr="005C701F" w:rsidRDefault="00C12DB3" w:rsidP="00C12DB3">
      <w:pPr>
        <w:kinsoku w:val="0"/>
        <w:overflowPunct w:val="0"/>
        <w:spacing w:before="10"/>
        <w:ind w:left="182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b/>
          <w:bCs/>
          <w:spacing w:val="-1"/>
          <w:sz w:val="20"/>
          <w:szCs w:val="20"/>
        </w:rPr>
        <w:t>How</w:t>
      </w:r>
      <w:r w:rsidRPr="005C701F">
        <w:rPr>
          <w:rFonts w:ascii="Arial" w:hAnsi="Arial" w:cs="Arial"/>
          <w:b/>
          <w:bCs/>
          <w:spacing w:val="-5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z w:val="20"/>
          <w:szCs w:val="20"/>
        </w:rPr>
        <w:t>was</w:t>
      </w:r>
      <w:r w:rsidRPr="005C701F">
        <w:rPr>
          <w:rFonts w:ascii="Arial" w:hAnsi="Arial" w:cs="Arial"/>
          <w:b/>
          <w:bCs/>
          <w:spacing w:val="-5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pacing w:val="-1"/>
          <w:sz w:val="20"/>
          <w:szCs w:val="20"/>
        </w:rPr>
        <w:t>your</w:t>
      </w:r>
      <w:r w:rsidRPr="005C701F">
        <w:rPr>
          <w:rFonts w:ascii="Arial" w:hAnsi="Arial" w:cs="Arial"/>
          <w:b/>
          <w:bCs/>
          <w:spacing w:val="-4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pacing w:val="-1"/>
          <w:sz w:val="20"/>
          <w:szCs w:val="20"/>
        </w:rPr>
        <w:t>evaluating</w:t>
      </w:r>
      <w:r w:rsidRPr="005C701F">
        <w:rPr>
          <w:rFonts w:ascii="Arial" w:hAnsi="Arial" w:cs="Arial"/>
          <w:b/>
          <w:bCs/>
          <w:spacing w:val="-4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z w:val="20"/>
          <w:szCs w:val="20"/>
        </w:rPr>
        <w:t>doctor</w:t>
      </w:r>
      <w:r w:rsidRPr="005C701F">
        <w:rPr>
          <w:rFonts w:ascii="Arial" w:hAnsi="Arial" w:cs="Arial"/>
          <w:b/>
          <w:bCs/>
          <w:spacing w:val="-5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pacing w:val="-1"/>
          <w:sz w:val="20"/>
          <w:szCs w:val="20"/>
        </w:rPr>
        <w:t>selected?</w:t>
      </w:r>
      <w:r w:rsidRPr="005C701F">
        <w:rPr>
          <w:rFonts w:ascii="Arial" w:hAnsi="Arial" w:cs="Arial"/>
          <w:b/>
          <w:bCs/>
          <w:spacing w:val="-4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z w:val="20"/>
          <w:szCs w:val="20"/>
        </w:rPr>
        <w:t>(Check</w:t>
      </w:r>
      <w:r w:rsidRPr="005C701F">
        <w:rPr>
          <w:rFonts w:ascii="Arial" w:hAnsi="Arial" w:cs="Arial"/>
          <w:b/>
          <w:bCs/>
          <w:spacing w:val="-5"/>
          <w:sz w:val="20"/>
          <w:szCs w:val="20"/>
        </w:rPr>
        <w:t xml:space="preserve"> </w:t>
      </w:r>
      <w:r w:rsidRPr="005C701F">
        <w:rPr>
          <w:rFonts w:ascii="Arial" w:hAnsi="Arial" w:cs="Arial"/>
          <w:b/>
          <w:bCs/>
          <w:sz w:val="20"/>
          <w:szCs w:val="20"/>
        </w:rPr>
        <w:t>one)</w:t>
      </w:r>
    </w:p>
    <w:p w14:paraId="73012E13" w14:textId="77777777" w:rsidR="00C12DB3" w:rsidRPr="005C701F" w:rsidRDefault="00C12DB3" w:rsidP="00C12DB3">
      <w:pPr>
        <w:kinsoku w:val="0"/>
        <w:overflowPunct w:val="0"/>
        <w:spacing w:before="74"/>
        <w:ind w:left="864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700224" behindDoc="1" locked="0" layoutInCell="0" allowOverlap="1" wp14:anchorId="57DDE9A9" wp14:editId="7759D441">
                <wp:simplePos x="0" y="0"/>
                <wp:positionH relativeFrom="page">
                  <wp:posOffset>467360</wp:posOffset>
                </wp:positionH>
                <wp:positionV relativeFrom="paragraph">
                  <wp:posOffset>40005</wp:posOffset>
                </wp:positionV>
                <wp:extent cx="177800" cy="177800"/>
                <wp:effectExtent l="10160" t="5080" r="12065" b="7620"/>
                <wp:wrapNone/>
                <wp:docPr id="103" name="Freeform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800" cy="177800"/>
                        </a:xfrm>
                        <a:custGeom>
                          <a:avLst/>
                          <a:gdLst>
                            <a:gd name="T0" fmla="*/ 0 w 280"/>
                            <a:gd name="T1" fmla="*/ 280 h 280"/>
                            <a:gd name="T2" fmla="*/ 280 w 280"/>
                            <a:gd name="T3" fmla="*/ 280 h 280"/>
                            <a:gd name="T4" fmla="*/ 280 w 280"/>
                            <a:gd name="T5" fmla="*/ 0 h 280"/>
                            <a:gd name="T6" fmla="*/ 0 w 280"/>
                            <a:gd name="T7" fmla="*/ 0 h 280"/>
                            <a:gd name="T8" fmla="*/ 0 w 280"/>
                            <a:gd name="T9" fmla="*/ 280 h 2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80" h="280">
                              <a:moveTo>
                                <a:pt x="0" y="280"/>
                              </a:moveTo>
                              <a:lnTo>
                                <a:pt x="280" y="280"/>
                              </a:lnTo>
                              <a:lnTo>
                                <a:pt x="280" y="0"/>
                              </a:lnTo>
                              <a:lnTo>
                                <a:pt x="0" y="0"/>
                              </a:lnTo>
                              <a:lnTo>
                                <a:pt x="0" y="28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6308D2" id="Freeform 103" o:spid="_x0000_s1026" style="position:absolute;margin-left:36.8pt;margin-top:3.15pt;width:14pt;height:14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0,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" o:allowincell="f" path="m,280r280,l280,,,,,280xe" filled="f" strokeweight=".5pt">
                <v:path arrowok="t" o:connecttype="custom" o:connectlocs="0,177800;177800,177800;177800,0;0,0;0,177800" o:connectangles="0,0,0,0,0"/>
                <w10:wrap anchorx="page"/>
              </v:shape>
            </w:pict>
          </mc:Fallback>
        </mc:AlternateContent>
      </w:r>
      <w:r w:rsidRPr="005C701F">
        <w:rPr>
          <w:rFonts w:ascii="Arial" w:hAnsi="Arial" w:cs="Arial"/>
          <w:sz w:val="20"/>
          <w:szCs w:val="20"/>
        </w:rPr>
        <w:t>From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a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list of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doctors provided by</w:t>
      </w:r>
      <w:r w:rsidRPr="005C701F">
        <w:rPr>
          <w:rFonts w:ascii="Arial" w:hAnsi="Arial" w:cs="Arial"/>
          <w:sz w:val="20"/>
          <w:szCs w:val="20"/>
        </w:rPr>
        <w:t xml:space="preserve"> the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State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of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California, Division of</w:t>
      </w:r>
      <w:r w:rsidRPr="005C701F">
        <w:rPr>
          <w:rFonts w:ascii="Arial" w:hAnsi="Arial" w:cs="Arial"/>
          <w:sz w:val="20"/>
          <w:szCs w:val="20"/>
        </w:rPr>
        <w:t xml:space="preserve"> Workers’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Compensation.</w:t>
      </w:r>
    </w:p>
    <w:p w14:paraId="0F5174E2" w14:textId="77777777" w:rsidR="00C12DB3" w:rsidRPr="005C701F" w:rsidRDefault="00C12DB3" w:rsidP="00C12DB3">
      <w:pPr>
        <w:kinsoku w:val="0"/>
        <w:overflowPunct w:val="0"/>
        <w:spacing w:before="3"/>
        <w:rPr>
          <w:rFonts w:ascii="Arial" w:hAnsi="Arial" w:cs="Arial"/>
          <w:sz w:val="19"/>
          <w:szCs w:val="19"/>
        </w:rPr>
      </w:pPr>
    </w:p>
    <w:p w14:paraId="42FDBDD2" w14:textId="77777777" w:rsidR="00C12DB3" w:rsidRPr="005C701F" w:rsidRDefault="00C12DB3" w:rsidP="00C12DB3">
      <w:pPr>
        <w:kinsoku w:val="0"/>
        <w:overflowPunct w:val="0"/>
        <w:spacing w:before="3"/>
        <w:rPr>
          <w:rFonts w:ascii="Arial" w:hAnsi="Arial" w:cs="Arial"/>
          <w:sz w:val="19"/>
          <w:szCs w:val="19"/>
        </w:rPr>
        <w:sectPr w:rsidR="00C12DB3" w:rsidRPr="005C701F">
          <w:pgSz w:w="12240" w:h="15840"/>
          <w:pgMar w:top="180" w:right="400" w:bottom="280" w:left="260" w:header="720" w:footer="720" w:gutter="0"/>
          <w:cols w:space="720" w:equalWidth="0">
            <w:col w:w="11580"/>
          </w:cols>
          <w:noEndnote/>
        </w:sectPr>
      </w:pPr>
    </w:p>
    <w:p w14:paraId="1B67F237" w14:textId="77777777" w:rsidR="00C12DB3" w:rsidRPr="005C701F" w:rsidRDefault="00C12DB3" w:rsidP="00C12DB3">
      <w:pPr>
        <w:kinsoku w:val="0"/>
        <w:overflowPunct w:val="0"/>
        <w:spacing w:before="79"/>
        <w:ind w:left="821"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701248" behindDoc="1" locked="0" layoutInCell="0" allowOverlap="1" wp14:anchorId="4C30B5FA" wp14:editId="03C2151C">
                <wp:simplePos x="0" y="0"/>
                <wp:positionH relativeFrom="page">
                  <wp:posOffset>466725</wp:posOffset>
                </wp:positionH>
                <wp:positionV relativeFrom="paragraph">
                  <wp:posOffset>43180</wp:posOffset>
                </wp:positionV>
                <wp:extent cx="177800" cy="177800"/>
                <wp:effectExtent l="9525" t="8255" r="12700" b="13970"/>
                <wp:wrapNone/>
                <wp:docPr id="100" name="Freeform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800" cy="177800"/>
                        </a:xfrm>
                        <a:custGeom>
                          <a:avLst/>
                          <a:gdLst>
                            <a:gd name="T0" fmla="*/ 0 w 280"/>
                            <a:gd name="T1" fmla="*/ 280 h 280"/>
                            <a:gd name="T2" fmla="*/ 280 w 280"/>
                            <a:gd name="T3" fmla="*/ 280 h 280"/>
                            <a:gd name="T4" fmla="*/ 280 w 280"/>
                            <a:gd name="T5" fmla="*/ 0 h 280"/>
                            <a:gd name="T6" fmla="*/ 0 w 280"/>
                            <a:gd name="T7" fmla="*/ 0 h 280"/>
                            <a:gd name="T8" fmla="*/ 0 w 280"/>
                            <a:gd name="T9" fmla="*/ 280 h 2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80" h="280">
                              <a:moveTo>
                                <a:pt x="0" y="280"/>
                              </a:moveTo>
                              <a:lnTo>
                                <a:pt x="280" y="280"/>
                              </a:lnTo>
                              <a:lnTo>
                                <a:pt x="280" y="0"/>
                              </a:lnTo>
                              <a:lnTo>
                                <a:pt x="0" y="0"/>
                              </a:lnTo>
                              <a:lnTo>
                                <a:pt x="0" y="28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DAF312" id="Freeform 100" o:spid="_x0000_s1026" style="position:absolute;margin-left:36.75pt;margin-top:3.4pt;width:14pt;height:14pt;z-index:-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0,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" o:allowincell="f" path="m,280r280,l280,,,,,280xe" filled="f" strokeweight=".5pt">
                <v:path arrowok="t" o:connecttype="custom" o:connectlocs="0,177800;177800,177800;177800,0;0,0;0,177800" o:connectangles="0,0,0,0,0"/>
                <w10:wrap anchorx="page"/>
              </v:shape>
            </w:pict>
          </mc:Fallback>
        </mc:AlternateContent>
      </w:r>
      <w:r w:rsidRPr="005C701F">
        <w:rPr>
          <w:rFonts w:ascii="Arial" w:hAnsi="Arial" w:cs="Arial"/>
          <w:w w:val="95"/>
          <w:sz w:val="20"/>
          <w:szCs w:val="20"/>
        </w:rPr>
        <w:t>Other</w:t>
      </w:r>
      <w:r w:rsidRPr="005C701F">
        <w:rPr>
          <w:rFonts w:ascii="Arial" w:hAnsi="Arial" w:cs="Arial"/>
          <w:sz w:val="20"/>
          <w:szCs w:val="20"/>
        </w:rPr>
        <w:t xml:space="preserve"> (Explain</w:t>
      </w:r>
      <w:proofErr w:type="gramStart"/>
      <w:r w:rsidRPr="005C701F">
        <w:rPr>
          <w:rFonts w:ascii="Arial" w:hAnsi="Arial" w:cs="Arial"/>
          <w:sz w:val="20"/>
          <w:szCs w:val="20"/>
        </w:rPr>
        <w:t>)</w:t>
      </w:r>
      <w:r w:rsidRPr="005C701F">
        <w:rPr>
          <w:rFonts w:ascii="Arial" w:hAnsi="Arial" w:cs="Arial"/>
          <w:sz w:val="20"/>
          <w:szCs w:val="20"/>
        </w:rPr>
        <w:tab/>
      </w:r>
      <w:r w:rsidRPr="005C701F">
        <w:rPr>
          <w:rFonts w:ascii="Arial" w:hAnsi="Arial" w:cs="Arial"/>
          <w:w w:val="99"/>
          <w:sz w:val="20"/>
          <w:szCs w:val="20"/>
          <w:u w:val="single"/>
        </w:rPr>
        <w:t xml:space="preserve"> </w:t>
      </w:r>
      <w:r w:rsidRPr="005C701F">
        <w:rPr>
          <w:rFonts w:ascii="Arial" w:hAnsi="Arial" w:cs="Arial"/>
          <w:sz w:val="20"/>
          <w:szCs w:val="20"/>
          <w:u w:val="single"/>
        </w:rPr>
        <w:tab/>
      </w:r>
      <w:proofErr w:type="gramEnd"/>
      <w:r>
        <w:rPr>
          <w:rFonts w:ascii="Arial" w:hAnsi="Arial" w:cs="Arial"/>
          <w:sz w:val="20"/>
          <w:szCs w:val="20"/>
          <w:u w:val="single"/>
        </w:rPr>
        <w:t>______________________________________________________________</w:t>
      </w:r>
    </w:p>
    <w:p w14:paraId="7DC3E20C" w14:textId="77777777" w:rsidR="00C12DB3" w:rsidRPr="005C701F" w:rsidRDefault="00C12DB3" w:rsidP="00C12DB3">
      <w:pPr>
        <w:tabs>
          <w:tab w:val="left" w:pos="1587"/>
          <w:tab w:val="left" w:pos="9737"/>
        </w:tabs>
        <w:kinsoku w:val="0"/>
        <w:overflowPunct w:val="0"/>
        <w:spacing w:before="74"/>
        <w:ind w:left="175"/>
        <w:rPr>
          <w:rFonts w:ascii="Arial" w:hAnsi="Arial" w:cs="Arial"/>
          <w:sz w:val="20"/>
          <w:szCs w:val="20"/>
        </w:rPr>
        <w:sectPr w:rsidR="00C12DB3" w:rsidRPr="005C701F" w:rsidSect="00357B75">
          <w:type w:val="continuous"/>
          <w:pgSz w:w="12240" w:h="15840"/>
          <w:pgMar w:top="0" w:right="400" w:bottom="280" w:left="260" w:header="720" w:footer="720" w:gutter="0"/>
          <w:cols w:space="40"/>
          <w:noEndnote/>
        </w:sectPr>
      </w:pPr>
    </w:p>
    <w:p w14:paraId="5EC3DDCB" w14:textId="77777777" w:rsidR="00C12DB3" w:rsidRPr="005C701F" w:rsidRDefault="00C12DB3" w:rsidP="00C12DB3">
      <w:pPr>
        <w:kinsoku w:val="0"/>
        <w:overflowPunct w:val="0"/>
        <w:spacing w:before="74"/>
        <w:ind w:left="171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What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is </w:t>
      </w:r>
      <w:r w:rsidRPr="005C701F">
        <w:rPr>
          <w:rFonts w:ascii="Arial" w:hAnsi="Arial" w:cs="Arial"/>
          <w:sz w:val="20"/>
          <w:szCs w:val="20"/>
        </w:rPr>
        <w:t>the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name of</w:t>
      </w:r>
      <w:r w:rsidRPr="005C701F">
        <w:rPr>
          <w:rFonts w:ascii="Arial" w:hAnsi="Arial" w:cs="Arial"/>
          <w:sz w:val="20"/>
          <w:szCs w:val="20"/>
        </w:rPr>
        <w:t xml:space="preserve"> the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doctor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who will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be doing</w:t>
      </w:r>
      <w:r w:rsidRPr="005C701F">
        <w:rPr>
          <w:rFonts w:ascii="Arial" w:hAnsi="Arial" w:cs="Arial"/>
          <w:sz w:val="20"/>
          <w:szCs w:val="20"/>
        </w:rPr>
        <w:t xml:space="preserve"> the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evaluation?</w:t>
      </w:r>
    </w:p>
    <w:p w14:paraId="1B20A345" w14:textId="77777777" w:rsidR="00C12DB3" w:rsidRPr="005C701F" w:rsidRDefault="00C12DB3" w:rsidP="00C12DB3">
      <w:pPr>
        <w:kinsoku w:val="0"/>
        <w:overflowPunct w:val="0"/>
        <w:spacing w:line="20" w:lineRule="atLeast"/>
        <w:ind w:left="5996"/>
        <w:contextualSpacing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47B08C1E" wp14:editId="5AFC3689">
                <wp:extent cx="3479800" cy="12700"/>
                <wp:effectExtent l="10160" t="2540" r="5715" b="3810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9800" cy="12700"/>
                          <a:chOff x="0" y="0"/>
                          <a:chExt cx="5480" cy="20"/>
                        </a:xfrm>
                      </wpg:grpSpPr>
                      <wps:wsp>
                        <wps:cNvPr id="99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5470" cy="20"/>
                          </a:xfrm>
                          <a:custGeom>
                            <a:avLst/>
                            <a:gdLst>
                              <a:gd name="T0" fmla="*/ 0 w 5470"/>
                              <a:gd name="T1" fmla="*/ 0 h 20"/>
                              <a:gd name="T2" fmla="*/ 5469 w 547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470" h="20">
                                <a:moveTo>
                                  <a:pt x="0" y="0"/>
                                </a:moveTo>
                                <a:lnTo>
                                  <a:pt x="5469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A47FFE" id="Group 98" o:spid="_x0000_s1026" style="width:274pt;height:1pt;mso-position-horizontal-relative:char;mso-position-vertical-relative:line" coordsize="548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">
                <v:shape id="Freeform 23" o:spid="_x0000_s1027" style="position:absolute;left:5;top:5;width:5470;height:20;visibility:visible;mso-wrap-style:square;v-text-anchor:top" coordsize="547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cD18MA&#10;AADbAAAADwAAAGRycy9kb3ducmV2LnhtbESPQWvCQBSE7wX/w/KE3pqNpZQmZhURCuKtpmB7e2Sf&#10;STD7NtldY/z33YLgcZiZb5hiPZlOjOR8a1nBIklBEFdWt1wr+C4/Xz5A+ICssbNMCm7kYb2aPRWY&#10;a3vlLxoPoRYRwj5HBU0IfS6lrxoy6BPbE0fvZJ3BEKWrpXZ4jXDTydc0fZcGW44LDfa0bag6Hy5G&#10;QdcfM7cY9r/VcMx+eC/Lt82tVOp5Pm2WIAJN4RG+t3daQZbB/5f4A+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mcD18MAAADbAAAADwAAAAAAAAAAAAAAAACYAgAAZHJzL2Rv&#10;d25yZXYueG1sUEsFBgAAAAAEAAQA9QAAAIgDAAAAAA==&#10;" path="m,l5469,e" filled="f" strokeweight=".5pt">
                  <v:path arrowok="t" o:connecttype="custom" o:connectlocs="0,0;5469,0" o:connectangles="0,0"/>
                </v:shape>
                <w10:anchorlock/>
              </v:group>
            </w:pict>
          </mc:Fallback>
        </mc:AlternateContent>
      </w:r>
    </w:p>
    <w:p w14:paraId="4E243E78" w14:textId="77777777" w:rsidR="00C12DB3" w:rsidRPr="005C701F" w:rsidRDefault="00C12DB3" w:rsidP="00C12DB3">
      <w:pPr>
        <w:kinsoku w:val="0"/>
        <w:overflowPunct w:val="0"/>
        <w:spacing w:before="74"/>
        <w:ind w:left="171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When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is</w:t>
      </w:r>
      <w:r w:rsidRPr="005C701F">
        <w:rPr>
          <w:rFonts w:ascii="Arial" w:hAnsi="Arial" w:cs="Arial"/>
          <w:sz w:val="20"/>
          <w:szCs w:val="20"/>
        </w:rPr>
        <w:t xml:space="preserve"> your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examination</w:t>
      </w:r>
      <w:r w:rsidRPr="005C701F">
        <w:rPr>
          <w:rFonts w:ascii="Arial" w:hAnsi="Arial" w:cs="Arial"/>
          <w:sz w:val="20"/>
          <w:szCs w:val="20"/>
        </w:rPr>
        <w:t xml:space="preserve"> scheduled?</w:t>
      </w:r>
    </w:p>
    <w:p w14:paraId="5F7D6878" w14:textId="77777777" w:rsidR="00C12DB3" w:rsidRPr="005C701F" w:rsidRDefault="00C12DB3" w:rsidP="00C12DB3">
      <w:pPr>
        <w:kinsoku w:val="0"/>
        <w:overflowPunct w:val="0"/>
        <w:spacing w:line="20" w:lineRule="atLeast"/>
        <w:ind w:left="3581"/>
        <w:contextualSpacing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18C5053B" wp14:editId="59666BA5">
                <wp:extent cx="4817745" cy="12700"/>
                <wp:effectExtent l="10160" t="10795" r="1270" b="0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17745" cy="12700"/>
                          <a:chOff x="0" y="0"/>
                          <a:chExt cx="7587" cy="20"/>
                        </a:xfrm>
                      </wpg:grpSpPr>
                      <wps:wsp>
                        <wps:cNvPr id="97" name="Freeform 21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7577" cy="20"/>
                          </a:xfrm>
                          <a:custGeom>
                            <a:avLst/>
                            <a:gdLst>
                              <a:gd name="T0" fmla="*/ 0 w 7577"/>
                              <a:gd name="T1" fmla="*/ 0 h 20"/>
                              <a:gd name="T2" fmla="*/ 7576 w 757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577" h="20">
                                <a:moveTo>
                                  <a:pt x="0" y="0"/>
                                </a:moveTo>
                                <a:lnTo>
                                  <a:pt x="75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FE1021" id="Group 96" o:spid="_x0000_s1026" style="width:379.35pt;height:1pt;mso-position-horizontal-relative:char;mso-position-vertical-relative:line" coordsize="758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">
                <v:shape id="Freeform 21" o:spid="_x0000_s1027" style="position:absolute;left:5;top:5;width:7577;height:20;visibility:visible;mso-wrap-style:square;v-text-anchor:top" coordsize="757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CdAsIA&#10;AADbAAAADwAAAGRycy9kb3ducmV2LnhtbESPS6vCMBSE9xf8D+EI7q6pCj6qUVRQXLi5vtaH5tgW&#10;m5PaRG3/vREuuBxm5htmtqhNIZ5Uudyygl43AkGcWJ1zquB03PyOQTiPrLGwTAoacrCYt35mGGv7&#10;4j96HnwqAoRdjAoy78tYSpdkZNB1bUkcvKutDPogq1TqCl8BbgrZj6KhNJhzWMiwpHVGye3wMAr2&#10;ZB630WW4wkSum+Z8utwHeqtUp10vpyA81f4b/m/vtILJCD5fwg+Q8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kJ0CwgAAANsAAAAPAAAAAAAAAAAAAAAAAJgCAABkcnMvZG93&#10;bnJldi54bWxQSwUGAAAAAAQABAD1AAAAhwMAAAAA&#10;" path="m,l7576,e" filled="f" strokeweight=".5pt">
                  <v:path arrowok="t" o:connecttype="custom" o:connectlocs="0,0;7576,0" o:connectangles="0,0"/>
                </v:shape>
                <w10:anchorlock/>
              </v:group>
            </w:pict>
          </mc:Fallback>
        </mc:AlternateContent>
      </w:r>
    </w:p>
    <w:p w14:paraId="691DAC7E" w14:textId="77777777" w:rsidR="00C12DB3" w:rsidRPr="005C701F" w:rsidRDefault="00C12DB3" w:rsidP="00C12DB3">
      <w:pPr>
        <w:kinsoku w:val="0"/>
        <w:overflowPunct w:val="0"/>
        <w:spacing w:before="140"/>
        <w:ind w:left="191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What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were </w:t>
      </w:r>
      <w:r w:rsidRPr="005C701F">
        <w:rPr>
          <w:rFonts w:ascii="Arial" w:hAnsi="Arial" w:cs="Arial"/>
          <w:sz w:val="20"/>
          <w:szCs w:val="20"/>
        </w:rPr>
        <w:t>your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job duties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at </w:t>
      </w:r>
      <w:r w:rsidRPr="005C701F">
        <w:rPr>
          <w:rFonts w:ascii="Arial" w:hAnsi="Arial" w:cs="Arial"/>
          <w:sz w:val="20"/>
          <w:szCs w:val="20"/>
        </w:rPr>
        <w:t>the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time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of </w:t>
      </w:r>
      <w:r w:rsidRPr="005C701F">
        <w:rPr>
          <w:rFonts w:ascii="Arial" w:hAnsi="Arial" w:cs="Arial"/>
          <w:sz w:val="20"/>
          <w:szCs w:val="20"/>
        </w:rPr>
        <w:t>your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injury?</w:t>
      </w:r>
    </w:p>
    <w:p w14:paraId="326F4301" w14:textId="77777777" w:rsidR="00C12DB3" w:rsidRPr="005C701F" w:rsidRDefault="00C12DB3" w:rsidP="00C12DB3">
      <w:pPr>
        <w:kinsoku w:val="0"/>
        <w:overflowPunct w:val="0"/>
        <w:spacing w:before="6"/>
        <w:contextualSpacing/>
        <w:rPr>
          <w:rFonts w:ascii="Arial" w:hAnsi="Arial" w:cs="Arial"/>
          <w:sz w:val="6"/>
          <w:szCs w:val="6"/>
        </w:rPr>
      </w:pPr>
    </w:p>
    <w:p w14:paraId="716A400C" w14:textId="77777777" w:rsidR="00C12DB3" w:rsidRPr="005C701F" w:rsidRDefault="00C12DB3" w:rsidP="00C12DB3">
      <w:pPr>
        <w:kinsoku w:val="0"/>
        <w:overflowPunct w:val="0"/>
        <w:spacing w:line="200" w:lineRule="atLeast"/>
        <w:ind w:left="166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g">
            <w:drawing>
              <wp:inline distT="0" distB="0" distL="0" distR="0" wp14:anchorId="493C7028" wp14:editId="2EA798DB">
                <wp:extent cx="6983095" cy="577850"/>
                <wp:effectExtent l="3810" t="2540" r="4445" b="10160"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83095" cy="577850"/>
                          <a:chOff x="0" y="0"/>
                          <a:chExt cx="10997" cy="910"/>
                        </a:xfrm>
                      </wpg:grpSpPr>
                      <wps:wsp>
                        <wps:cNvPr id="95" name="Freeform 1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0987" cy="900"/>
                          </a:xfrm>
                          <a:custGeom>
                            <a:avLst/>
                            <a:gdLst>
                              <a:gd name="T0" fmla="*/ 0 w 10987"/>
                              <a:gd name="T1" fmla="*/ 899 h 900"/>
                              <a:gd name="T2" fmla="*/ 10986 w 10987"/>
                              <a:gd name="T3" fmla="*/ 899 h 900"/>
                              <a:gd name="T4" fmla="*/ 10986 w 10987"/>
                              <a:gd name="T5" fmla="*/ 0 h 900"/>
                              <a:gd name="T6" fmla="*/ 0 w 10987"/>
                              <a:gd name="T7" fmla="*/ 0 h 900"/>
                              <a:gd name="T8" fmla="*/ 0 w 10987"/>
                              <a:gd name="T9" fmla="*/ 899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87" h="900">
                                <a:moveTo>
                                  <a:pt x="0" y="899"/>
                                </a:moveTo>
                                <a:lnTo>
                                  <a:pt x="10986" y="899"/>
                                </a:lnTo>
                                <a:lnTo>
                                  <a:pt x="10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98B878" id="Group 94" o:spid="_x0000_s1026" style="width:549.85pt;height:45.5pt;mso-position-horizontal-relative:char;mso-position-vertical-relative:line" coordsize="10997,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">
                <v:shape id="Freeform 19" o:spid="_x0000_s1027" style="position:absolute;left:5;top:5;width:10987;height:900;visibility:visible;mso-wrap-style:square;v-text-anchor:top" coordsize="10987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0jycIA&#10;AADbAAAADwAAAGRycy9kb3ducmV2LnhtbESPQWsCMRSE74X+h/AK3mpW0aLbzUqRFj0VqtLzY/Pc&#10;Xdy8bJMY139vCoLHYWa+YYrVYDoRyfnWsoLJOANBXFndcq3gsP96XYDwAVljZ5kUXMnDqnx+KjDX&#10;9sI/FHehFgnCPkcFTQh9LqWvGjLox7YnTt7ROoMhSVdL7fCS4KaT0yx7kwZbTgsN9rRuqDrtzkbB&#10;TEaaHTeu7e1v/Ax/S3n4PkelRi/DxzuIQEN4hO/trVawnMP/l/QDZH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HSPJwgAAANsAAAAPAAAAAAAAAAAAAAAAAJgCAABkcnMvZG93&#10;bnJldi54bWxQSwUGAAAAAAQABAD1AAAAhwMAAAAA&#10;" path="m,899r10986,l10986,,,,,899xe" filled="f" strokeweight=".5pt">
                  <v:path arrowok="t" o:connecttype="custom" o:connectlocs="0,899;10986,899;10986,0;0,0;0,899" o:connectangles="0,0,0,0,0"/>
                </v:shape>
                <w10:anchorlock/>
              </v:group>
            </w:pict>
          </mc:Fallback>
        </mc:AlternateContent>
      </w:r>
    </w:p>
    <w:p w14:paraId="1427FF87" w14:textId="77777777" w:rsidR="00C12DB3" w:rsidRPr="005C701F" w:rsidRDefault="00C12DB3" w:rsidP="00C12DB3">
      <w:pPr>
        <w:kinsoku w:val="0"/>
        <w:overflowPunct w:val="0"/>
        <w:spacing w:before="127"/>
        <w:ind w:left="185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What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is </w:t>
      </w:r>
      <w:r w:rsidRPr="005C701F">
        <w:rPr>
          <w:rFonts w:ascii="Arial" w:hAnsi="Arial" w:cs="Arial"/>
          <w:sz w:val="20"/>
          <w:szCs w:val="20"/>
        </w:rPr>
        <w:t>the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disability </w:t>
      </w:r>
      <w:r w:rsidRPr="005C701F">
        <w:rPr>
          <w:rFonts w:ascii="Arial" w:hAnsi="Arial" w:cs="Arial"/>
          <w:sz w:val="20"/>
          <w:szCs w:val="20"/>
        </w:rPr>
        <w:t>resulting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from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your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injury?</w:t>
      </w:r>
    </w:p>
    <w:p w14:paraId="5D82988F" w14:textId="77777777" w:rsidR="00C12DB3" w:rsidRPr="005C701F" w:rsidRDefault="00C12DB3" w:rsidP="00C12DB3">
      <w:pPr>
        <w:kinsoku w:val="0"/>
        <w:overflowPunct w:val="0"/>
        <w:spacing w:before="4"/>
        <w:contextualSpacing/>
        <w:rPr>
          <w:rFonts w:ascii="Arial" w:hAnsi="Arial" w:cs="Arial"/>
          <w:sz w:val="10"/>
          <w:szCs w:val="10"/>
        </w:rPr>
      </w:pPr>
    </w:p>
    <w:p w14:paraId="7623A0D4" w14:textId="77777777" w:rsidR="00C12DB3" w:rsidRPr="005C701F" w:rsidRDefault="00C12DB3" w:rsidP="00C12DB3">
      <w:pPr>
        <w:kinsoku w:val="0"/>
        <w:overflowPunct w:val="0"/>
        <w:spacing w:line="200" w:lineRule="atLeast"/>
        <w:ind w:left="160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g">
            <w:drawing>
              <wp:inline distT="0" distB="0" distL="0" distR="0" wp14:anchorId="6E9FD9BB" wp14:editId="0570C26A">
                <wp:extent cx="6966585" cy="947420"/>
                <wp:effectExtent l="9525" t="7620" r="5715" b="6985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66585" cy="947420"/>
                          <a:chOff x="0" y="0"/>
                          <a:chExt cx="10971" cy="1492"/>
                        </a:xfrm>
                      </wpg:grpSpPr>
                      <wps:wsp>
                        <wps:cNvPr id="93" name="Freeform 17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0961" cy="1482"/>
                          </a:xfrm>
                          <a:custGeom>
                            <a:avLst/>
                            <a:gdLst>
                              <a:gd name="T0" fmla="*/ 0 w 10961"/>
                              <a:gd name="T1" fmla="*/ 1481 h 1482"/>
                              <a:gd name="T2" fmla="*/ 10960 w 10961"/>
                              <a:gd name="T3" fmla="*/ 1481 h 1482"/>
                              <a:gd name="T4" fmla="*/ 10960 w 10961"/>
                              <a:gd name="T5" fmla="*/ 0 h 1482"/>
                              <a:gd name="T6" fmla="*/ 0 w 10961"/>
                              <a:gd name="T7" fmla="*/ 0 h 1482"/>
                              <a:gd name="T8" fmla="*/ 0 w 10961"/>
                              <a:gd name="T9" fmla="*/ 1481 h 14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61" h="1482">
                                <a:moveTo>
                                  <a:pt x="0" y="1481"/>
                                </a:moveTo>
                                <a:lnTo>
                                  <a:pt x="10960" y="1481"/>
                                </a:lnTo>
                                <a:lnTo>
                                  <a:pt x="10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F5DE20" id="Group 92" o:spid="_x0000_s1026" style="width:548.55pt;height:74.6pt;mso-position-horizontal-relative:char;mso-position-vertical-relative:line" coordsize="10971,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">
                <v:shape id="Freeform 17" o:spid="_x0000_s1027" style="position:absolute;left:5;top:5;width:10961;height:1482;visibility:visible;mso-wrap-style:square;v-text-anchor:top" coordsize="10961,14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53A8QA&#10;AADbAAAADwAAAGRycy9kb3ducmV2LnhtbESPQWvCQBSE7wX/w/IEL6VurFo0ukopBrxqhdLbI/tM&#10;gtm3ye5Wo7/eFYQeh5n5hlmuO1OLMzlfWVYwGiYgiHOrKy4UHL6ztxkIH5A11pZJwZU8rFe9lyWm&#10;2l54R+d9KESEsE9RQRlCk0rp85IM+qFtiKN3tM5giNIVUju8RLip5XuSfEiDFceFEhv6Kik/7f+M&#10;gt2ERvJnurm12dVlm9dfnLddq9Sg330uQATqwn/42d5qBfMxPL7EH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edwPEAAAA2wAAAA8AAAAAAAAAAAAAAAAAmAIAAGRycy9k&#10;b3ducmV2LnhtbFBLBQYAAAAABAAEAPUAAACJAwAAAAA=&#10;" path="m,1481r10960,l10960,,,,,1481xe" filled="f" strokeweight=".5pt">
                  <v:path arrowok="t" o:connecttype="custom" o:connectlocs="0,1481;10960,1481;10960,0;0,0;0,1481" o:connectangles="0,0,0,0,0"/>
                </v:shape>
                <w10:anchorlock/>
              </v:group>
            </w:pict>
          </mc:Fallback>
        </mc:AlternateContent>
      </w:r>
    </w:p>
    <w:p w14:paraId="4FDDE105" w14:textId="77777777" w:rsidR="00C12DB3" w:rsidRPr="005C701F" w:rsidRDefault="00C12DB3" w:rsidP="00C12DB3">
      <w:pPr>
        <w:kinsoku w:val="0"/>
        <w:overflowPunct w:val="0"/>
        <w:spacing w:before="88"/>
        <w:ind w:left="200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pacing w:val="-1"/>
          <w:sz w:val="20"/>
          <w:szCs w:val="20"/>
        </w:rPr>
        <w:t xml:space="preserve">How does </w:t>
      </w:r>
      <w:r w:rsidRPr="005C701F">
        <w:rPr>
          <w:rFonts w:ascii="Arial" w:hAnsi="Arial" w:cs="Arial"/>
          <w:sz w:val="20"/>
          <w:szCs w:val="20"/>
        </w:rPr>
        <w:t>this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injury affect </w:t>
      </w:r>
      <w:r w:rsidRPr="005C701F">
        <w:rPr>
          <w:rFonts w:ascii="Arial" w:hAnsi="Arial" w:cs="Arial"/>
          <w:sz w:val="20"/>
          <w:szCs w:val="20"/>
        </w:rPr>
        <w:t>you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in </w:t>
      </w:r>
      <w:r w:rsidRPr="005C701F">
        <w:rPr>
          <w:rFonts w:ascii="Arial" w:hAnsi="Arial" w:cs="Arial"/>
          <w:sz w:val="20"/>
          <w:szCs w:val="20"/>
        </w:rPr>
        <w:t>your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work?</w:t>
      </w:r>
    </w:p>
    <w:p w14:paraId="0E0E6E56" w14:textId="77777777" w:rsidR="00C12DB3" w:rsidRPr="005C701F" w:rsidRDefault="00C12DB3" w:rsidP="00C12DB3">
      <w:pPr>
        <w:kinsoku w:val="0"/>
        <w:overflowPunct w:val="0"/>
        <w:spacing w:before="8"/>
        <w:contextualSpacing/>
        <w:rPr>
          <w:rFonts w:ascii="Arial" w:hAnsi="Arial" w:cs="Arial"/>
          <w:sz w:val="2"/>
          <w:szCs w:val="2"/>
        </w:rPr>
      </w:pPr>
    </w:p>
    <w:p w14:paraId="5AAB93D6" w14:textId="77777777" w:rsidR="00C12DB3" w:rsidRPr="005C701F" w:rsidRDefault="00C12DB3" w:rsidP="00C12DB3">
      <w:pPr>
        <w:kinsoku w:val="0"/>
        <w:overflowPunct w:val="0"/>
        <w:spacing w:line="200" w:lineRule="atLeast"/>
        <w:ind w:left="175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g">
            <w:drawing>
              <wp:inline distT="0" distB="0" distL="0" distR="0" wp14:anchorId="51DF0A23" wp14:editId="7494D24E">
                <wp:extent cx="6985000" cy="909955"/>
                <wp:effectExtent l="9525" t="4445" r="6350" b="9525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85000" cy="909955"/>
                          <a:chOff x="0" y="0"/>
                          <a:chExt cx="11000" cy="1433"/>
                        </a:xfrm>
                      </wpg:grpSpPr>
                      <wps:wsp>
                        <wps:cNvPr id="91" name="Freeform 15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0990" cy="1423"/>
                          </a:xfrm>
                          <a:custGeom>
                            <a:avLst/>
                            <a:gdLst>
                              <a:gd name="T0" fmla="*/ 0 w 10990"/>
                              <a:gd name="T1" fmla="*/ 1422 h 1423"/>
                              <a:gd name="T2" fmla="*/ 10989 w 10990"/>
                              <a:gd name="T3" fmla="*/ 1422 h 1423"/>
                              <a:gd name="T4" fmla="*/ 10989 w 10990"/>
                              <a:gd name="T5" fmla="*/ 0 h 1423"/>
                              <a:gd name="T6" fmla="*/ 0 w 10990"/>
                              <a:gd name="T7" fmla="*/ 0 h 1423"/>
                              <a:gd name="T8" fmla="*/ 0 w 10990"/>
                              <a:gd name="T9" fmla="*/ 1422 h 14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90" h="1423">
                                <a:moveTo>
                                  <a:pt x="0" y="1422"/>
                                </a:moveTo>
                                <a:lnTo>
                                  <a:pt x="10989" y="1422"/>
                                </a:lnTo>
                                <a:lnTo>
                                  <a:pt x="109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4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50E2C2" id="Group 90" o:spid="_x0000_s1026" style="width:550pt;height:71.65pt;mso-position-horizontal-relative:char;mso-position-vertical-relative:line" coordsize="11000,1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">
                <v:shape id="Freeform 15" o:spid="_x0000_s1027" style="position:absolute;left:5;top:5;width:10990;height:1423;visibility:visible;mso-wrap-style:square;v-text-anchor:top" coordsize="10990,14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Q0lcQA&#10;AADbAAAADwAAAGRycy9kb3ducmV2LnhtbESPQWsCMRSE7wX/Q3hCbzVrD3ZdjSItBUu9rBW9PjfP&#10;zeLmJWxS3f57Iwg9DjPzDTNf9rYVF+pC41jBeJSBIK6cbrhWsPv5fMlBhIissXVMCv4owHIxeJpj&#10;od2VS7psYy0ShEOBCkyMvpAyVIYshpHzxMk7uc5iTLKrpe7wmuC2la9ZNpEWG04LBj29G6rO21+r&#10;wH98l4fjJM/95q2ftl9lifu1Uep52K9mICL18T/8aK+1gukY7l/SD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0NJXEAAAA2wAAAA8AAAAAAAAAAAAAAAAAmAIAAGRycy9k&#10;b3ducmV2LnhtbFBLBQYAAAAABAAEAPUAAACJAwAAAAA=&#10;" path="m,1422r10989,l10989,,,,,1422xe" filled="f" strokeweight=".17636mm">
                  <v:path arrowok="t" o:connecttype="custom" o:connectlocs="0,1422;10989,1422;10989,0;0,0;0,1422" o:connectangles="0,0,0,0,0"/>
                </v:shape>
                <w10:anchorlock/>
              </v:group>
            </w:pict>
          </mc:Fallback>
        </mc:AlternateContent>
      </w:r>
    </w:p>
    <w:p w14:paraId="0353543C" w14:textId="77777777" w:rsidR="00C12DB3" w:rsidRPr="005C701F" w:rsidRDefault="00C12DB3" w:rsidP="00C12DB3">
      <w:pPr>
        <w:kinsoku w:val="0"/>
        <w:overflowPunct w:val="0"/>
        <w:spacing w:before="74"/>
        <w:ind w:left="195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pacing w:val="-1"/>
          <w:sz w:val="20"/>
          <w:szCs w:val="20"/>
        </w:rPr>
        <w:t xml:space="preserve">Have </w:t>
      </w:r>
      <w:r w:rsidRPr="005C701F">
        <w:rPr>
          <w:rFonts w:ascii="Arial" w:hAnsi="Arial" w:cs="Arial"/>
          <w:sz w:val="20"/>
          <w:szCs w:val="20"/>
        </w:rPr>
        <w:t>you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ever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had</w:t>
      </w:r>
      <w:r w:rsidRPr="005C701F">
        <w:rPr>
          <w:rFonts w:ascii="Arial" w:hAnsi="Arial" w:cs="Arial"/>
          <w:sz w:val="20"/>
          <w:szCs w:val="20"/>
        </w:rPr>
        <w:t xml:space="preserve"> a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disability</w:t>
      </w:r>
      <w:r w:rsidRPr="005C701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5C701F">
        <w:rPr>
          <w:rFonts w:ascii="Arial" w:hAnsi="Arial" w:cs="Arial"/>
          <w:spacing w:val="-1"/>
          <w:sz w:val="20"/>
          <w:szCs w:val="20"/>
        </w:rPr>
        <w:t>as</w:t>
      </w:r>
      <w:r w:rsidRPr="005C701F">
        <w:rPr>
          <w:rFonts w:ascii="Arial" w:hAnsi="Arial" w:cs="Arial"/>
          <w:sz w:val="20"/>
          <w:szCs w:val="20"/>
        </w:rPr>
        <w:t xml:space="preserve"> a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result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of</w:t>
      </w:r>
      <w:proofErr w:type="gramEnd"/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another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injury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or</w:t>
      </w:r>
      <w:r w:rsidRPr="005C701F">
        <w:rPr>
          <w:rFonts w:ascii="Arial" w:hAnsi="Arial" w:cs="Arial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illness?</w:t>
      </w:r>
    </w:p>
    <w:p w14:paraId="2ED32CF5" w14:textId="77777777" w:rsidR="00C12DB3" w:rsidRPr="005C701F" w:rsidRDefault="00C12DB3" w:rsidP="00C12DB3">
      <w:pPr>
        <w:kinsoku w:val="0"/>
        <w:overflowPunct w:val="0"/>
        <w:spacing w:line="20" w:lineRule="atLeast"/>
        <w:ind w:left="6445"/>
        <w:contextualSpacing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0C54E244" wp14:editId="2F78FBC8">
                <wp:extent cx="3016885" cy="12700"/>
                <wp:effectExtent l="9525" t="1905" r="2540" b="4445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16885" cy="12700"/>
                          <a:chOff x="0" y="0"/>
                          <a:chExt cx="4751" cy="20"/>
                        </a:xfrm>
                      </wpg:grpSpPr>
                      <wps:wsp>
                        <wps:cNvPr id="89" name="Freeform 1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4741" cy="20"/>
                          </a:xfrm>
                          <a:custGeom>
                            <a:avLst/>
                            <a:gdLst>
                              <a:gd name="T0" fmla="*/ 0 w 4741"/>
                              <a:gd name="T1" fmla="*/ 0 h 20"/>
                              <a:gd name="T2" fmla="*/ 4740 w 474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741" h="20">
                                <a:moveTo>
                                  <a:pt x="0" y="0"/>
                                </a:moveTo>
                                <a:lnTo>
                                  <a:pt x="474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3A4010" id="Group 88" o:spid="_x0000_s1026" style="width:237.55pt;height:1pt;mso-position-horizontal-relative:char;mso-position-vertical-relative:line" coordsize="4751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">
                <v:shape id="Freeform 13" o:spid="_x0000_s1027" style="position:absolute;left:5;top:5;width:4741;height:20;visibility:visible;mso-wrap-style:square;v-text-anchor:top" coordsize="4741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HUJMUA&#10;AADbAAAADwAAAGRycy9kb3ducmV2LnhtbESPT2sCMRTE7wW/Q3iF3mq2FYvdGkWsrX9uXRU8Pjav&#10;m8XNy5Kkun77RhA8DjPzG2Y87WwjTuRD7VjBSz8DQVw6XXOlYLf9eh6BCBFZY+OYFFwowHTSexhj&#10;rt2Zf+hUxEokCIccFZgY21zKUBqyGPquJU7er/MWY5K+ktrjOcFtI1+z7E1arDktGGxpbqg8Fn9W&#10;wepzWezXc3/8Pixwt90M14OLGSr19NjNPkBE6uI9fGuvtILRO1y/pB8gJ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kdQkxQAAANsAAAAPAAAAAAAAAAAAAAAAAJgCAABkcnMv&#10;ZG93bnJldi54bWxQSwUGAAAAAAQABAD1AAAAigMAAAAA&#10;" path="m,l4740,e" filled="f" strokeweight=".5pt">
                  <v:path arrowok="t" o:connecttype="custom" o:connectlocs="0,0;4740,0" o:connectangles="0,0"/>
                </v:shape>
                <w10:anchorlock/>
              </v:group>
            </w:pict>
          </mc:Fallback>
        </mc:AlternateContent>
      </w:r>
    </w:p>
    <w:p w14:paraId="76707E75" w14:textId="77777777" w:rsidR="00C12DB3" w:rsidRPr="005C701F" w:rsidRDefault="00C12DB3" w:rsidP="00C12DB3">
      <w:pPr>
        <w:kinsoku w:val="0"/>
        <w:overflowPunct w:val="0"/>
        <w:spacing w:before="74"/>
        <w:ind w:left="250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If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z w:val="20"/>
          <w:szCs w:val="20"/>
        </w:rPr>
        <w:t>so,</w:t>
      </w:r>
      <w:r w:rsidRPr="005C701F">
        <w:rPr>
          <w:rFonts w:ascii="Arial" w:hAnsi="Arial" w:cs="Arial"/>
          <w:spacing w:val="-2"/>
          <w:sz w:val="20"/>
          <w:szCs w:val="20"/>
        </w:rPr>
        <w:t xml:space="preserve"> </w:t>
      </w:r>
      <w:r w:rsidRPr="005C701F">
        <w:rPr>
          <w:rFonts w:ascii="Arial" w:hAnsi="Arial" w:cs="Arial"/>
          <w:spacing w:val="-1"/>
          <w:sz w:val="20"/>
          <w:szCs w:val="20"/>
        </w:rPr>
        <w:t>when?</w:t>
      </w:r>
    </w:p>
    <w:p w14:paraId="54B03BF9" w14:textId="77777777" w:rsidR="00C12DB3" w:rsidRPr="005C701F" w:rsidRDefault="00C12DB3" w:rsidP="00C12DB3">
      <w:pPr>
        <w:kinsoku w:val="0"/>
        <w:overflowPunct w:val="0"/>
        <w:spacing w:line="20" w:lineRule="atLeast"/>
        <w:ind w:left="1602"/>
        <w:contextualSpacing/>
        <w:rPr>
          <w:rFonts w:ascii="Arial" w:hAnsi="Arial" w:cs="Arial"/>
          <w:sz w:val="2"/>
          <w:szCs w:val="2"/>
        </w:rPr>
      </w:pPr>
      <w:r w:rsidRPr="005C701F">
        <w:rPr>
          <w:rFonts w:ascii="Arial" w:hAnsi="Arial" w:cs="Arial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4F600085" wp14:editId="3100D87E">
                <wp:extent cx="2707005" cy="12700"/>
                <wp:effectExtent l="10795" t="10160" r="6350" b="0"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07005" cy="12700"/>
                          <a:chOff x="0" y="0"/>
                          <a:chExt cx="4263" cy="20"/>
                        </a:xfrm>
                      </wpg:grpSpPr>
                      <wps:wsp>
                        <wps:cNvPr id="87" name="Freeform 11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4253" cy="20"/>
                          </a:xfrm>
                          <a:custGeom>
                            <a:avLst/>
                            <a:gdLst>
                              <a:gd name="T0" fmla="*/ 0 w 4253"/>
                              <a:gd name="T1" fmla="*/ 0 h 20"/>
                              <a:gd name="T2" fmla="*/ 4252 w 425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253" h="20">
                                <a:moveTo>
                                  <a:pt x="0" y="0"/>
                                </a:moveTo>
                                <a:lnTo>
                                  <a:pt x="4252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85EB83" id="Group 86" o:spid="_x0000_s1026" style="width:213.15pt;height:1pt;mso-position-horizontal-relative:char;mso-position-vertical-relative:line" coordsize="4263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">
                <v:shape id="Freeform 11" o:spid="_x0000_s1027" style="position:absolute;left:5;top:5;width:4253;height:20;visibility:visible;mso-wrap-style:square;v-text-anchor:top" coordsize="4253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m748IA&#10;AADbAAAADwAAAGRycy9kb3ducmV2LnhtbESPS4vCMBSF94L/IVzBnaYKo5lqlGFgQDcDvhazuzTX&#10;ttjclCa29d9PBMHl4Tw+znrb20q01PjSsYbZNAFBnDlTcq7hfPqZKBA+IBusHJOGB3nYboaDNabG&#10;dXyg9hhyEUfYp6ihCKFOpfRZQRb91NXE0bu6xmKIssmlabCL47aS8yRZSIslR0KBNX0XlN2Odxu5&#10;D7W7nlt1Oc3KWn3uuz/+tR9aj0f91wpEoD68w6/2zmhQS3h+iT9Ab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6bvjwgAAANsAAAAPAAAAAAAAAAAAAAAAAJgCAABkcnMvZG93&#10;bnJldi54bWxQSwUGAAAAAAQABAD1AAAAhwMAAAAA&#10;" path="m,l4252,e" filled="f" strokeweight=".5pt">
                  <v:path arrowok="t" o:connecttype="custom" o:connectlocs="0,0;4252,0" o:connectangles="0,0"/>
                </v:shape>
                <w10:anchorlock/>
              </v:group>
            </w:pict>
          </mc:Fallback>
        </mc:AlternateContent>
      </w:r>
    </w:p>
    <w:p w14:paraId="07F9A7D6" w14:textId="77777777" w:rsidR="00C12DB3" w:rsidRPr="005C701F" w:rsidRDefault="00C12DB3" w:rsidP="00C12DB3">
      <w:pPr>
        <w:kinsoku w:val="0"/>
        <w:overflowPunct w:val="0"/>
        <w:spacing w:before="74"/>
        <w:ind w:left="215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sz w:val="20"/>
          <w:szCs w:val="20"/>
        </w:rPr>
        <w:t>Please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describe</w:t>
      </w:r>
      <w:r w:rsidRPr="005C701F">
        <w:rPr>
          <w:rFonts w:ascii="Arial" w:hAnsi="Arial" w:cs="Arial"/>
          <w:sz w:val="20"/>
          <w:szCs w:val="20"/>
        </w:rPr>
        <w:t xml:space="preserve"> the</w:t>
      </w:r>
      <w:r w:rsidRPr="005C701F">
        <w:rPr>
          <w:rFonts w:ascii="Arial" w:hAnsi="Arial" w:cs="Arial"/>
          <w:spacing w:val="-1"/>
          <w:sz w:val="20"/>
          <w:szCs w:val="20"/>
        </w:rPr>
        <w:t xml:space="preserve"> disability?</w:t>
      </w:r>
    </w:p>
    <w:p w14:paraId="0FA87132" w14:textId="77777777" w:rsidR="00C12DB3" w:rsidRPr="005C701F" w:rsidRDefault="00C12DB3" w:rsidP="00C12DB3">
      <w:pPr>
        <w:kinsoku w:val="0"/>
        <w:overflowPunct w:val="0"/>
        <w:spacing w:before="7"/>
        <w:contextualSpacing/>
        <w:rPr>
          <w:rFonts w:ascii="Arial" w:hAnsi="Arial" w:cs="Arial"/>
          <w:sz w:val="8"/>
          <w:szCs w:val="8"/>
        </w:rPr>
      </w:pPr>
    </w:p>
    <w:p w14:paraId="4C0B4455" w14:textId="77777777" w:rsidR="00C12DB3" w:rsidRPr="005C701F" w:rsidRDefault="00C12DB3" w:rsidP="00C12DB3">
      <w:pPr>
        <w:kinsoku w:val="0"/>
        <w:overflowPunct w:val="0"/>
        <w:spacing w:line="200" w:lineRule="atLeast"/>
        <w:ind w:left="190"/>
        <w:contextualSpacing/>
        <w:rPr>
          <w:rFonts w:ascii="Arial" w:hAnsi="Arial" w:cs="Arial"/>
          <w:sz w:val="20"/>
          <w:szCs w:val="20"/>
        </w:rPr>
      </w:pPr>
      <w:r w:rsidRPr="005C701F"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g">
            <w:drawing>
              <wp:inline distT="0" distB="0" distL="0" distR="0" wp14:anchorId="087E1C04" wp14:editId="69056871">
                <wp:extent cx="6947535" cy="603885"/>
                <wp:effectExtent l="9525" t="10160" r="5715" b="5080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7535" cy="603885"/>
                          <a:chOff x="0" y="0"/>
                          <a:chExt cx="10941" cy="951"/>
                        </a:xfrm>
                      </wpg:grpSpPr>
                      <wps:wsp>
                        <wps:cNvPr id="85" name="Freeform 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10931" cy="941"/>
                          </a:xfrm>
                          <a:custGeom>
                            <a:avLst/>
                            <a:gdLst>
                              <a:gd name="T0" fmla="*/ 0 w 10931"/>
                              <a:gd name="T1" fmla="*/ 940 h 941"/>
                              <a:gd name="T2" fmla="*/ 10930 w 10931"/>
                              <a:gd name="T3" fmla="*/ 940 h 941"/>
                              <a:gd name="T4" fmla="*/ 10930 w 10931"/>
                              <a:gd name="T5" fmla="*/ 0 h 941"/>
                              <a:gd name="T6" fmla="*/ 0 w 10931"/>
                              <a:gd name="T7" fmla="*/ 0 h 941"/>
                              <a:gd name="T8" fmla="*/ 0 w 10931"/>
                              <a:gd name="T9" fmla="*/ 940 h 9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31" h="941">
                                <a:moveTo>
                                  <a:pt x="0" y="940"/>
                                </a:moveTo>
                                <a:lnTo>
                                  <a:pt x="10930" y="940"/>
                                </a:lnTo>
                                <a:lnTo>
                                  <a:pt x="109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4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B4C033" id="Group 84" o:spid="_x0000_s1026" style="width:547.05pt;height:47.55pt;mso-position-horizontal-relative:char;mso-position-vertical-relative:line" coordsize="10941,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">
                <v:shape id="Freeform 9" o:spid="_x0000_s1027" style="position:absolute;left:5;top:5;width:10931;height:941;visibility:visible;mso-wrap-style:square;v-text-anchor:top" coordsize="10931,9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848MUA&#10;AADbAAAADwAAAGRycy9kb3ducmV2LnhtbESPQWvCQBSE7wX/w/IKvYS6UYhNU1cRoaSIPTTtxdsj&#10;+0xCs29Ddk3Sf+8KQo/DzHzDrLeTacVAvWssK1jMYxDEpdUNVwp+vt+fUxDOI2tsLZOCP3Kw3cwe&#10;1phpO/IXDYWvRICwy1BB7X2XSenKmgy6ue2Ig3e2vUEfZF9J3eMY4KaVyzheSYMNh4UaO9rXVP4W&#10;F6MgP3WH/Phybi+EA50+l1GavEZKPT1OuzcQnib/H763P7SCNIHbl/AD5OY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bzjwxQAAANsAAAAPAAAAAAAAAAAAAAAAAJgCAABkcnMv&#10;ZG93bnJldi54bWxQSwUGAAAAAAQABAD1AAAAigMAAAAA&#10;" path="m,940r10930,l10930,,,,,940xe" filled="f" strokeweight=".17636mm">
                  <v:path arrowok="t" o:connecttype="custom" o:connectlocs="0,940;10930,940;10930,0;0,0;0,940" o:connectangles="0,0,0,0,0"/>
                </v:shape>
                <w10:anchorlock/>
              </v:group>
            </w:pict>
          </mc:Fallback>
        </mc:AlternateContent>
      </w:r>
    </w:p>
    <w:p w14:paraId="6749616B" w14:textId="77777777" w:rsidR="00C12DB3" w:rsidRPr="005C701F" w:rsidRDefault="00C12DB3" w:rsidP="00C12DB3">
      <w:pPr>
        <w:kinsoku w:val="0"/>
        <w:overflowPunct w:val="0"/>
        <w:spacing w:before="9"/>
        <w:contextualSpacing/>
        <w:rPr>
          <w:rFonts w:ascii="Arial" w:hAnsi="Arial" w:cs="Arial"/>
          <w:sz w:val="18"/>
          <w:szCs w:val="18"/>
        </w:rPr>
      </w:pPr>
    </w:p>
    <w:p w14:paraId="052B3F55" w14:textId="77777777" w:rsidR="00C12DB3" w:rsidRPr="005C701F" w:rsidRDefault="00C12DB3" w:rsidP="00C12DB3">
      <w:pPr>
        <w:kinsoku w:val="0"/>
        <w:overflowPunct w:val="0"/>
        <w:spacing w:before="76"/>
        <w:ind w:left="182"/>
        <w:contextualSpacing/>
        <w:rPr>
          <w:rFonts w:ascii="Arial" w:hAnsi="Arial" w:cs="Arial"/>
          <w:sz w:val="20"/>
          <w:szCs w:val="20"/>
        </w:rPr>
        <w:sectPr w:rsidR="00C12DB3" w:rsidRPr="005C701F" w:rsidSect="00357B75">
          <w:type w:val="continuous"/>
          <w:pgSz w:w="12240" w:h="15840"/>
          <w:pgMar w:top="0" w:right="400" w:bottom="280" w:left="260" w:header="720" w:footer="720" w:gutter="0"/>
          <w:cols w:space="1692"/>
          <w:noEndnote/>
        </w:sectPr>
      </w:pPr>
      <w:r w:rsidRPr="005C701F">
        <w:rPr>
          <w:rFonts w:ascii="Arial" w:hAnsi="Arial" w:cs="Arial"/>
          <w:spacing w:val="-1"/>
          <w:sz w:val="20"/>
          <w:szCs w:val="20"/>
        </w:rPr>
        <w:t>Date</w:t>
      </w:r>
      <w:r>
        <w:rPr>
          <w:rFonts w:ascii="Arial" w:hAnsi="Arial" w:cs="Arial"/>
          <w:spacing w:val="-1"/>
          <w:sz w:val="20"/>
          <w:szCs w:val="20"/>
        </w:rPr>
        <w:t xml:space="preserve">_______________________ </w:t>
      </w:r>
      <w:r w:rsidRPr="003A18A6">
        <w:rPr>
          <w:rFonts w:ascii="Arial" w:hAnsi="Arial" w:cs="Arial"/>
          <w:spacing w:val="-1"/>
          <w:sz w:val="20"/>
          <w:szCs w:val="20"/>
        </w:rPr>
        <w:t>MM</w:t>
      </w:r>
      <w:r w:rsidRPr="003A18A6">
        <w:rPr>
          <w:rFonts w:ascii="Arial" w:hAnsi="Arial" w:cs="Arial"/>
          <w:sz w:val="20"/>
          <w:szCs w:val="20"/>
        </w:rPr>
        <w:t>/DD/YYYY</w:t>
      </w:r>
      <w:r>
        <w:rPr>
          <w:rFonts w:ascii="Arial" w:hAnsi="Arial" w:cs="Arial"/>
          <w:sz w:val="16"/>
          <w:szCs w:val="16"/>
        </w:rPr>
        <w:t xml:space="preserve">           </w:t>
      </w:r>
      <w:r w:rsidRPr="003A18A6">
        <w:rPr>
          <w:rFonts w:ascii="Arial" w:hAnsi="Arial" w:cs="Arial"/>
          <w:sz w:val="20"/>
          <w:szCs w:val="20"/>
        </w:rPr>
        <w:t>S</w:t>
      </w:r>
      <w:r w:rsidRPr="005C701F">
        <w:rPr>
          <w:rFonts w:ascii="Arial" w:hAnsi="Arial" w:cs="Arial"/>
          <w:sz w:val="20"/>
          <w:szCs w:val="20"/>
        </w:rPr>
        <w:t>ignature</w:t>
      </w:r>
      <w:r>
        <w:rPr>
          <w:rFonts w:ascii="Arial" w:hAnsi="Arial" w:cs="Arial"/>
          <w:sz w:val="20"/>
          <w:szCs w:val="20"/>
        </w:rPr>
        <w:t>____________________________________</w:t>
      </w:r>
    </w:p>
    <w:p w14:paraId="67296436" w14:textId="77777777" w:rsidR="00C12DB3" w:rsidRPr="003810D0" w:rsidRDefault="00C12DB3" w:rsidP="00C12DB3">
      <w:pPr>
        <w:kinsoku w:val="0"/>
        <w:overflowPunct w:val="0"/>
        <w:spacing w:before="49"/>
        <w:jc w:val="center"/>
        <w:outlineLvl w:val="0"/>
        <w:rPr>
          <w:sz w:val="36"/>
          <w:szCs w:val="54"/>
        </w:rPr>
      </w:pPr>
      <w:r w:rsidRPr="003810D0">
        <w:rPr>
          <w:b/>
          <w:bCs/>
          <w:spacing w:val="-2"/>
          <w:sz w:val="36"/>
          <w:szCs w:val="54"/>
        </w:rPr>
        <w:lastRenderedPageBreak/>
        <w:t>STATE</w:t>
      </w:r>
      <w:r w:rsidRPr="003810D0">
        <w:rPr>
          <w:b/>
          <w:bCs/>
          <w:spacing w:val="1"/>
          <w:sz w:val="36"/>
          <w:szCs w:val="54"/>
        </w:rPr>
        <w:t xml:space="preserve"> </w:t>
      </w:r>
      <w:r w:rsidRPr="003810D0">
        <w:rPr>
          <w:b/>
          <w:bCs/>
          <w:spacing w:val="-1"/>
          <w:sz w:val="36"/>
          <w:szCs w:val="54"/>
        </w:rPr>
        <w:t>OF</w:t>
      </w:r>
      <w:r w:rsidRPr="003810D0">
        <w:rPr>
          <w:b/>
          <w:bCs/>
          <w:spacing w:val="1"/>
          <w:sz w:val="36"/>
          <w:szCs w:val="54"/>
        </w:rPr>
        <w:t xml:space="preserve"> </w:t>
      </w:r>
      <w:r w:rsidRPr="003810D0">
        <w:rPr>
          <w:b/>
          <w:bCs/>
          <w:spacing w:val="-2"/>
          <w:sz w:val="36"/>
          <w:szCs w:val="54"/>
        </w:rPr>
        <w:t>CALIFORNIA</w:t>
      </w:r>
    </w:p>
    <w:p w14:paraId="39F65EA2" w14:textId="77777777" w:rsidR="00C12DB3" w:rsidRPr="00111E5D" w:rsidRDefault="00C12DB3" w:rsidP="00C12DB3">
      <w:pPr>
        <w:kinsoku w:val="0"/>
        <w:overflowPunct w:val="0"/>
        <w:jc w:val="center"/>
        <w:rPr>
          <w:sz w:val="18"/>
          <w:szCs w:val="20"/>
        </w:rPr>
      </w:pPr>
      <w:r w:rsidRPr="00111E5D">
        <w:rPr>
          <w:b/>
          <w:bCs/>
          <w:spacing w:val="-1"/>
          <w:sz w:val="18"/>
          <w:szCs w:val="20"/>
        </w:rPr>
        <w:t>DIVISION</w:t>
      </w:r>
      <w:r w:rsidRPr="00111E5D">
        <w:rPr>
          <w:b/>
          <w:bCs/>
          <w:spacing w:val="2"/>
          <w:sz w:val="18"/>
          <w:szCs w:val="20"/>
        </w:rPr>
        <w:t xml:space="preserve"> </w:t>
      </w:r>
      <w:r w:rsidRPr="00111E5D">
        <w:rPr>
          <w:b/>
          <w:bCs/>
          <w:spacing w:val="-1"/>
          <w:sz w:val="18"/>
          <w:szCs w:val="20"/>
        </w:rPr>
        <w:t>OF</w:t>
      </w:r>
      <w:r w:rsidRPr="00111E5D">
        <w:rPr>
          <w:b/>
          <w:bCs/>
          <w:spacing w:val="2"/>
          <w:sz w:val="18"/>
          <w:szCs w:val="20"/>
        </w:rPr>
        <w:t xml:space="preserve"> </w:t>
      </w:r>
      <w:r w:rsidRPr="00111E5D">
        <w:rPr>
          <w:b/>
          <w:bCs/>
          <w:spacing w:val="-1"/>
          <w:sz w:val="18"/>
          <w:szCs w:val="20"/>
        </w:rPr>
        <w:t>WORKERS'</w:t>
      </w:r>
      <w:r w:rsidRPr="00111E5D">
        <w:rPr>
          <w:b/>
          <w:bCs/>
          <w:spacing w:val="2"/>
          <w:sz w:val="18"/>
          <w:szCs w:val="20"/>
        </w:rPr>
        <w:t xml:space="preserve"> </w:t>
      </w:r>
      <w:r w:rsidRPr="00111E5D">
        <w:rPr>
          <w:b/>
          <w:bCs/>
          <w:spacing w:val="-1"/>
          <w:sz w:val="18"/>
          <w:szCs w:val="20"/>
        </w:rPr>
        <w:t>COMPENSATION</w:t>
      </w:r>
    </w:p>
    <w:p w14:paraId="3B993FB9" w14:textId="77777777" w:rsidR="00C12DB3" w:rsidRPr="003810D0" w:rsidRDefault="00C12DB3" w:rsidP="00C12DB3">
      <w:pPr>
        <w:kinsoku w:val="0"/>
        <w:overflowPunct w:val="0"/>
        <w:ind w:left="2667" w:hanging="57"/>
        <w:rPr>
          <w:rFonts w:ascii="Verdana" w:hAnsi="Verdana" w:cs="Verdana"/>
          <w:szCs w:val="28"/>
        </w:rPr>
      </w:pPr>
      <w:r w:rsidRPr="003810D0">
        <w:rPr>
          <w:rFonts w:ascii="Verdana" w:hAnsi="Verdana" w:cs="Verdana"/>
          <w:b/>
          <w:bCs/>
          <w:szCs w:val="28"/>
        </w:rPr>
        <w:t>DESCRIPTION</w:t>
      </w:r>
      <w:r w:rsidRPr="003810D0">
        <w:rPr>
          <w:rFonts w:ascii="Verdana" w:hAnsi="Verdana" w:cs="Verdana"/>
          <w:b/>
          <w:bCs/>
          <w:spacing w:val="-12"/>
          <w:szCs w:val="28"/>
        </w:rPr>
        <w:t xml:space="preserve"> </w:t>
      </w:r>
      <w:r w:rsidRPr="003810D0">
        <w:rPr>
          <w:rFonts w:ascii="Verdana" w:hAnsi="Verdana" w:cs="Verdana"/>
          <w:b/>
          <w:bCs/>
          <w:szCs w:val="28"/>
        </w:rPr>
        <w:t>OF</w:t>
      </w:r>
      <w:r w:rsidRPr="003810D0">
        <w:rPr>
          <w:rFonts w:ascii="Verdana" w:hAnsi="Verdana" w:cs="Verdana"/>
          <w:b/>
          <w:bCs/>
          <w:spacing w:val="-11"/>
          <w:szCs w:val="28"/>
        </w:rPr>
        <w:t xml:space="preserve"> </w:t>
      </w:r>
      <w:r w:rsidRPr="003810D0">
        <w:rPr>
          <w:rFonts w:ascii="Verdana" w:hAnsi="Verdana" w:cs="Verdana"/>
          <w:b/>
          <w:bCs/>
          <w:szCs w:val="28"/>
        </w:rPr>
        <w:t>EMPLOYEE'S</w:t>
      </w:r>
      <w:r w:rsidRPr="003810D0">
        <w:rPr>
          <w:rFonts w:ascii="Verdana" w:hAnsi="Verdana" w:cs="Verdana"/>
          <w:b/>
          <w:bCs/>
          <w:spacing w:val="-12"/>
          <w:szCs w:val="28"/>
        </w:rPr>
        <w:t xml:space="preserve"> </w:t>
      </w:r>
      <w:r w:rsidRPr="003810D0">
        <w:rPr>
          <w:rFonts w:ascii="Verdana" w:hAnsi="Verdana" w:cs="Verdana"/>
          <w:b/>
          <w:bCs/>
          <w:szCs w:val="28"/>
        </w:rPr>
        <w:t>JOB</w:t>
      </w:r>
      <w:r w:rsidRPr="003810D0">
        <w:rPr>
          <w:rFonts w:ascii="Verdana" w:hAnsi="Verdana" w:cs="Verdana"/>
          <w:b/>
          <w:bCs/>
          <w:spacing w:val="-11"/>
          <w:szCs w:val="28"/>
        </w:rPr>
        <w:t xml:space="preserve"> </w:t>
      </w:r>
      <w:r w:rsidRPr="003810D0">
        <w:rPr>
          <w:rFonts w:ascii="Verdana" w:hAnsi="Verdana" w:cs="Verdana"/>
          <w:b/>
          <w:bCs/>
          <w:spacing w:val="1"/>
          <w:szCs w:val="28"/>
        </w:rPr>
        <w:t>DUTIES</w:t>
      </w:r>
    </w:p>
    <w:p w14:paraId="012E7201" w14:textId="77777777" w:rsidR="00C12DB3" w:rsidRPr="00111E5D" w:rsidRDefault="00C12DB3" w:rsidP="00C12DB3">
      <w:pPr>
        <w:kinsoku w:val="0"/>
        <w:overflowPunct w:val="0"/>
        <w:spacing w:line="200" w:lineRule="atLeast"/>
        <w:ind w:left="116" w:hanging="26"/>
        <w:rPr>
          <w:rFonts w:ascii="Verdana" w:hAnsi="Verdana" w:cs="Verdana"/>
          <w:sz w:val="20"/>
          <w:szCs w:val="20"/>
        </w:rPr>
      </w:pPr>
      <w:r w:rsidRPr="00111E5D">
        <w:rPr>
          <w:rFonts w:ascii="Verdana" w:hAnsi="Verdana" w:cs="Verdana"/>
          <w:noProof/>
          <w:sz w:val="20"/>
          <w:szCs w:val="20"/>
          <w:lang w:val="en-IN" w:eastAsia="en-IN"/>
        </w:rPr>
        <mc:AlternateContent>
          <mc:Choice Requires="wps">
            <w:drawing>
              <wp:inline distT="0" distB="0" distL="0" distR="0" wp14:anchorId="0F84B096" wp14:editId="707735CB">
                <wp:extent cx="6949440" cy="855345"/>
                <wp:effectExtent l="6350" t="10795" r="6985" b="10160"/>
                <wp:docPr id="83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9440" cy="855345"/>
                        </a:xfrm>
                        <a:prstGeom prst="rect">
                          <a:avLst/>
                        </a:prstGeom>
                        <a:noFill/>
                        <a:ln w="1041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105ACFF" w14:textId="77777777" w:rsidR="00F4169A" w:rsidRPr="007C4B9A" w:rsidRDefault="00F4169A" w:rsidP="00C12DB3">
                            <w:pPr>
                              <w:pStyle w:val="BodyText"/>
                              <w:kinsoku w:val="0"/>
                              <w:overflowPunct w:val="0"/>
                              <w:ind w:left="75" w:right="68" w:firstLine="15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 w:rsidRPr="007C4B9A">
                              <w:rPr>
                                <w:rFonts w:ascii="Calibri" w:hAnsi="Calibri"/>
                                <w:b/>
                                <w:spacing w:val="-1"/>
                              </w:rPr>
                              <w:t>IN</w:t>
                            </w:r>
                            <w:r w:rsidRPr="007C4B9A">
                              <w:rPr>
                                <w:rFonts w:ascii="Calibri" w:hAnsi="Calibri"/>
                                <w:b/>
                                <w:bCs/>
                                <w:spacing w:val="-1"/>
                              </w:rPr>
                              <w:t>STRUCTIONS:</w:t>
                            </w:r>
                            <w:r w:rsidRPr="007C4B9A">
                              <w:rPr>
                                <w:rFonts w:ascii="Calibri" w:hAnsi="Calibri"/>
                                <w:b/>
                                <w:bCs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b/>
                                <w:bCs/>
                                <w:spacing w:val="4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This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form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shall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be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developed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jointly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by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employer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and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employee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and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is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intended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to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describe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employee's job</w:t>
                            </w:r>
                            <w:r w:rsidRPr="007C4B9A">
                              <w:rPr>
                                <w:rFonts w:ascii="Calibri" w:hAnsi="Calibri"/>
                                <w:spacing w:val="43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duties.</w:t>
                            </w:r>
                            <w:r w:rsidRPr="007C4B9A"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5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completed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form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will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be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reviewed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by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treating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doctor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to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determine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whether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employee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is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able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to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return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to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his/her job.</w:t>
                            </w:r>
                            <w:r w:rsidRPr="007C4B9A"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50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This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is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an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important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document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and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should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accurately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show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requirements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of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employee's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job.</w:t>
                            </w:r>
                            <w:r w:rsidRPr="007C4B9A"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5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If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employee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needs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help in</w:t>
                            </w:r>
                            <w:r w:rsidRPr="007C4B9A">
                              <w:rPr>
                                <w:rFonts w:ascii="Calibri" w:hAnsi="Calibri"/>
                                <w:spacing w:val="43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completing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this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form,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employee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may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contact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Information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and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Assistance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Officer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at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Division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of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Workers' Compensation. 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phone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number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can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be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found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in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State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Government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section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of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the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phone</w:t>
                            </w:r>
                            <w:r w:rsidRPr="007C4B9A">
                              <w:rPr>
                                <w:rFonts w:ascii="Calibri" w:hAnsi="Calibri"/>
                                <w:spacing w:val="2"/>
                              </w:rPr>
                              <w:t xml:space="preserve"> </w:t>
                            </w:r>
                            <w:r w:rsidRPr="007C4B9A">
                              <w:rPr>
                                <w:rFonts w:ascii="Calibri" w:hAnsi="Calibri"/>
                                <w:spacing w:val="-1"/>
                              </w:rPr>
                              <w:t>book.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84B096" id="Text Box 83" o:spid="_x0000_s1039" type="#_x0000_t202" style="width:547.2pt;height:6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" filled="f" strokeweight=".82pt">
                <v:textbox inset="0,0,0,0">
                  <w:txbxContent>
                    <w:p w14:paraId="3105ACFF" w14:textId="77777777" w:rsidR="00F4169A" w:rsidRPr="007C4B9A" w:rsidRDefault="00F4169A" w:rsidP="00C12DB3">
                      <w:pPr>
                        <w:pStyle w:val="BodyText"/>
                        <w:kinsoku w:val="0"/>
                        <w:overflowPunct w:val="0"/>
                        <w:ind w:left="75" w:right="68" w:firstLine="15"/>
                        <w:jc w:val="both"/>
                        <w:rPr>
                          <w:rFonts w:ascii="Calibri" w:hAnsi="Calibri"/>
                        </w:rPr>
                      </w:pPr>
                      <w:r w:rsidRPr="007C4B9A">
                        <w:rPr>
                          <w:rFonts w:ascii="Calibri" w:hAnsi="Calibri"/>
                          <w:b/>
                          <w:spacing w:val="-1"/>
                        </w:rPr>
                        <w:t>IN</w:t>
                      </w:r>
                      <w:r w:rsidRPr="007C4B9A">
                        <w:rPr>
                          <w:rFonts w:ascii="Calibri" w:hAnsi="Calibri"/>
                          <w:b/>
                          <w:bCs/>
                          <w:spacing w:val="-1"/>
                        </w:rPr>
                        <w:t>STRUCTIONS:</w:t>
                      </w:r>
                      <w:r w:rsidRPr="007C4B9A">
                        <w:rPr>
                          <w:rFonts w:ascii="Calibri" w:hAnsi="Calibri"/>
                          <w:b/>
                          <w:bCs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b/>
                          <w:bCs/>
                          <w:spacing w:val="4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This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form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shall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be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developed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jointly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by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employer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and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employee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and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is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intended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to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describe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employee's job</w:t>
                      </w:r>
                      <w:r w:rsidRPr="007C4B9A">
                        <w:rPr>
                          <w:rFonts w:ascii="Calibri" w:hAnsi="Calibri"/>
                          <w:spacing w:val="43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duties.</w:t>
                      </w:r>
                      <w:r w:rsidRPr="007C4B9A">
                        <w:rPr>
                          <w:rFonts w:ascii="Calibri" w:hAnsi="Calibri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5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completed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form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will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be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reviewed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by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treating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doctor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to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determine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whether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employee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is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able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to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return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to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his/her job.</w:t>
                      </w:r>
                      <w:r w:rsidRPr="007C4B9A">
                        <w:rPr>
                          <w:rFonts w:ascii="Calibri" w:hAnsi="Calibri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50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This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is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an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important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document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and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should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accurately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show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requirements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of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employee's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job.</w:t>
                      </w:r>
                      <w:r w:rsidRPr="007C4B9A">
                        <w:rPr>
                          <w:rFonts w:ascii="Calibri" w:hAnsi="Calibri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5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If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employee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needs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help in</w:t>
                      </w:r>
                      <w:r w:rsidRPr="007C4B9A">
                        <w:rPr>
                          <w:rFonts w:ascii="Calibri" w:hAnsi="Calibri"/>
                          <w:spacing w:val="43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completing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this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form,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employee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may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contact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Information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and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Assistance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Officer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at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Division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of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Workers' Compensation. 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phone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number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can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be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found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in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State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Government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section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of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the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phone</w:t>
                      </w:r>
                      <w:r w:rsidRPr="007C4B9A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7C4B9A">
                        <w:rPr>
                          <w:rFonts w:ascii="Calibri" w:hAnsi="Calibri"/>
                          <w:spacing w:val="-1"/>
                        </w:rPr>
                        <w:t>book.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10"/>
        <w:gridCol w:w="1716"/>
        <w:gridCol w:w="66"/>
        <w:gridCol w:w="1782"/>
        <w:gridCol w:w="864"/>
        <w:gridCol w:w="572"/>
        <w:gridCol w:w="346"/>
        <w:gridCol w:w="1798"/>
      </w:tblGrid>
      <w:tr w:rsidR="00C12DB3" w:rsidRPr="00111E5D" w14:paraId="5B480E38" w14:textId="77777777" w:rsidTr="00764324">
        <w:trPr>
          <w:trHeight w:hRule="exact" w:val="712"/>
        </w:trPr>
        <w:tc>
          <w:tcPr>
            <w:tcW w:w="871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84303" w14:textId="77777777" w:rsidR="00C12DB3" w:rsidRPr="00111E5D" w:rsidRDefault="00C12DB3" w:rsidP="00357B75">
            <w:pPr>
              <w:tabs>
                <w:tab w:val="left" w:pos="2903"/>
                <w:tab w:val="left" w:pos="5281"/>
                <w:tab w:val="left" w:pos="7492"/>
              </w:tabs>
              <w:kinsoku w:val="0"/>
              <w:overflowPunct w:val="0"/>
              <w:spacing w:line="225" w:lineRule="exact"/>
              <w:ind w:left="75"/>
            </w:pPr>
            <w:r w:rsidRPr="00111E5D">
              <w:rPr>
                <w:spacing w:val="-1"/>
                <w:sz w:val="20"/>
                <w:szCs w:val="20"/>
              </w:rPr>
              <w:t>EMPLOYEE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NAME:</w:t>
            </w:r>
            <w:r w:rsidRPr="00111E5D">
              <w:rPr>
                <w:spacing w:val="-1"/>
                <w:sz w:val="20"/>
                <w:szCs w:val="20"/>
              </w:rPr>
              <w:tab/>
            </w:r>
            <w:r w:rsidRPr="00111E5D">
              <w:rPr>
                <w:spacing w:val="-1"/>
                <w:w w:val="95"/>
                <w:sz w:val="20"/>
                <w:szCs w:val="20"/>
              </w:rPr>
              <w:t>(LAST)</w:t>
            </w:r>
            <w:r w:rsidRPr="00111E5D">
              <w:rPr>
                <w:spacing w:val="-1"/>
                <w:w w:val="95"/>
                <w:sz w:val="20"/>
                <w:szCs w:val="20"/>
              </w:rPr>
              <w:tab/>
            </w:r>
            <w:r w:rsidRPr="00111E5D">
              <w:rPr>
                <w:spacing w:val="-1"/>
                <w:sz w:val="20"/>
                <w:szCs w:val="20"/>
              </w:rPr>
              <w:t>(FIRST)</w:t>
            </w:r>
            <w:r w:rsidRPr="00111E5D">
              <w:rPr>
                <w:spacing w:val="-1"/>
                <w:sz w:val="20"/>
                <w:szCs w:val="20"/>
              </w:rPr>
              <w:tab/>
              <w:t>(M.I.)</w:t>
            </w:r>
          </w:p>
          <w:p w14:paraId="1C8FC234" w14:textId="77777777" w:rsidR="00C12DB3" w:rsidRPr="009724DC" w:rsidRDefault="00C12DB3" w:rsidP="00357B75">
            <w:pPr>
              <w:tabs>
                <w:tab w:val="left" w:pos="468"/>
              </w:tabs>
            </w:pPr>
            <w:r w:rsidRPr="00111E5D">
              <w:t xml:space="preserve">                             </w:t>
            </w:r>
            <w:r w:rsidRPr="009724DC">
              <w:t xml:space="preserve">                         </w:t>
            </w:r>
          </w:p>
        </w:tc>
        <w:tc>
          <w:tcPr>
            <w:tcW w:w="21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A0A80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proofErr w:type="gramStart"/>
            <w:r w:rsidRPr="00111E5D">
              <w:rPr>
                <w:spacing w:val="-1"/>
                <w:sz w:val="20"/>
                <w:szCs w:val="20"/>
              </w:rPr>
              <w:t>CLAIM#:</w:t>
            </w:r>
            <w:proofErr w:type="gramEnd"/>
          </w:p>
          <w:p w14:paraId="4C11A086" w14:textId="77777777" w:rsidR="00C12DB3" w:rsidRPr="00111E5D" w:rsidRDefault="00C12DB3" w:rsidP="00357B75">
            <w:r w:rsidRPr="00111E5D">
              <w:t xml:space="preserve">  </w:t>
            </w:r>
          </w:p>
        </w:tc>
      </w:tr>
      <w:tr w:rsidR="00C12DB3" w:rsidRPr="00111E5D" w14:paraId="105B2B77" w14:textId="77777777" w:rsidTr="00764324">
        <w:trPr>
          <w:trHeight w:hRule="exact" w:val="712"/>
        </w:trPr>
        <w:tc>
          <w:tcPr>
            <w:tcW w:w="10854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65681" w14:textId="77777777" w:rsidR="00C12DB3" w:rsidRPr="00111E5D" w:rsidRDefault="00C12DB3" w:rsidP="00357B75">
            <w:pPr>
              <w:tabs>
                <w:tab w:val="left" w:pos="4276"/>
              </w:tabs>
              <w:kinsoku w:val="0"/>
              <w:overflowPunct w:val="0"/>
              <w:spacing w:line="225" w:lineRule="exact"/>
              <w:ind w:left="75"/>
            </w:pPr>
            <w:r w:rsidRPr="00111E5D">
              <w:rPr>
                <w:spacing w:val="-2"/>
                <w:sz w:val="20"/>
                <w:szCs w:val="20"/>
              </w:rPr>
              <w:t>EMPLOYER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2"/>
                <w:sz w:val="20"/>
                <w:szCs w:val="20"/>
              </w:rPr>
              <w:t>NAME:</w:t>
            </w:r>
            <w:r w:rsidRPr="00111E5D">
              <w:rPr>
                <w:spacing w:val="-2"/>
                <w:sz w:val="20"/>
                <w:szCs w:val="20"/>
              </w:rPr>
              <w:tab/>
              <w:t>JOB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2"/>
                <w:sz w:val="20"/>
                <w:szCs w:val="20"/>
              </w:rPr>
              <w:t>ADDRESS:</w:t>
            </w:r>
          </w:p>
          <w:p w14:paraId="69417CBC" w14:textId="77777777" w:rsidR="00C12DB3" w:rsidRPr="00111E5D" w:rsidRDefault="00C12DB3" w:rsidP="00357B75">
            <w:pPr>
              <w:tabs>
                <w:tab w:val="left" w:pos="468"/>
              </w:tabs>
            </w:pPr>
            <w:r w:rsidRPr="009724DC">
              <w:t xml:space="preserve"> </w:t>
            </w:r>
          </w:p>
        </w:tc>
      </w:tr>
      <w:tr w:rsidR="00C12DB3" w:rsidRPr="00111E5D" w14:paraId="30CBC9C9" w14:textId="77777777" w:rsidTr="00764324">
        <w:trPr>
          <w:trHeight w:hRule="exact" w:val="712"/>
        </w:trPr>
        <w:tc>
          <w:tcPr>
            <w:tcW w:w="54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F2EAD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pacing w:val="-1"/>
                <w:sz w:val="20"/>
                <w:szCs w:val="20"/>
              </w:rPr>
              <w:t>JOB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TITLE:</w:t>
            </w:r>
          </w:p>
          <w:p w14:paraId="39CE7066" w14:textId="77777777" w:rsidR="00C12DB3" w:rsidRPr="00111E5D" w:rsidRDefault="00C12DB3" w:rsidP="00357B75">
            <w:r w:rsidRPr="00111E5D">
              <w:t xml:space="preserve">   </w:t>
            </w:r>
          </w:p>
        </w:tc>
        <w:tc>
          <w:tcPr>
            <w:tcW w:w="271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AD2D2" w14:textId="77777777" w:rsidR="00C12DB3" w:rsidRPr="00111E5D" w:rsidRDefault="00C12DB3" w:rsidP="00357B75">
            <w:pPr>
              <w:kinsoku w:val="0"/>
              <w:overflowPunct w:val="0"/>
              <w:spacing w:line="201" w:lineRule="exact"/>
              <w:ind w:left="75"/>
            </w:pPr>
            <w:r w:rsidRPr="00111E5D">
              <w:rPr>
                <w:spacing w:val="-3"/>
                <w:sz w:val="18"/>
                <w:szCs w:val="18"/>
              </w:rPr>
              <w:t>HRS.</w:t>
            </w:r>
            <w:r w:rsidRPr="00111E5D">
              <w:rPr>
                <w:sz w:val="18"/>
                <w:szCs w:val="18"/>
              </w:rPr>
              <w:t xml:space="preserve"> </w:t>
            </w:r>
            <w:r w:rsidRPr="00111E5D">
              <w:rPr>
                <w:spacing w:val="12"/>
                <w:sz w:val="18"/>
                <w:szCs w:val="18"/>
              </w:rPr>
              <w:t xml:space="preserve"> </w:t>
            </w:r>
            <w:r w:rsidRPr="00111E5D">
              <w:rPr>
                <w:spacing w:val="-3"/>
                <w:sz w:val="18"/>
                <w:szCs w:val="18"/>
              </w:rPr>
              <w:t>WORKED</w:t>
            </w:r>
            <w:r w:rsidRPr="00111E5D">
              <w:rPr>
                <w:spacing w:val="5"/>
                <w:sz w:val="18"/>
                <w:szCs w:val="18"/>
              </w:rPr>
              <w:t xml:space="preserve"> </w:t>
            </w:r>
            <w:r w:rsidRPr="00111E5D">
              <w:rPr>
                <w:spacing w:val="-2"/>
                <w:sz w:val="18"/>
                <w:szCs w:val="18"/>
              </w:rPr>
              <w:t>PER</w:t>
            </w:r>
            <w:r w:rsidRPr="00111E5D">
              <w:rPr>
                <w:spacing w:val="5"/>
                <w:sz w:val="18"/>
                <w:szCs w:val="18"/>
              </w:rPr>
              <w:t xml:space="preserve"> </w:t>
            </w:r>
            <w:r w:rsidRPr="00111E5D">
              <w:rPr>
                <w:spacing w:val="-3"/>
                <w:sz w:val="18"/>
                <w:szCs w:val="18"/>
              </w:rPr>
              <w:t>DAY:</w:t>
            </w:r>
          </w:p>
        </w:tc>
        <w:tc>
          <w:tcPr>
            <w:tcW w:w="271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68CFD" w14:textId="77777777" w:rsidR="00C12DB3" w:rsidRPr="00111E5D" w:rsidRDefault="00C12DB3" w:rsidP="00357B75">
            <w:pPr>
              <w:kinsoku w:val="0"/>
              <w:overflowPunct w:val="0"/>
              <w:spacing w:line="201" w:lineRule="exact"/>
              <w:ind w:left="75"/>
            </w:pPr>
            <w:r w:rsidRPr="00111E5D">
              <w:rPr>
                <w:spacing w:val="-2"/>
                <w:sz w:val="18"/>
                <w:szCs w:val="18"/>
              </w:rPr>
              <w:t>HRS.</w:t>
            </w:r>
            <w:r w:rsidRPr="00111E5D">
              <w:rPr>
                <w:spacing w:val="7"/>
                <w:sz w:val="18"/>
                <w:szCs w:val="18"/>
              </w:rPr>
              <w:t xml:space="preserve"> </w:t>
            </w:r>
            <w:r w:rsidRPr="00111E5D">
              <w:rPr>
                <w:spacing w:val="-2"/>
                <w:sz w:val="18"/>
                <w:szCs w:val="18"/>
              </w:rPr>
              <w:t>WORKED</w:t>
            </w:r>
            <w:r w:rsidRPr="00111E5D">
              <w:rPr>
                <w:spacing w:val="8"/>
                <w:sz w:val="18"/>
                <w:szCs w:val="18"/>
              </w:rPr>
              <w:t xml:space="preserve"> </w:t>
            </w:r>
            <w:r w:rsidRPr="00111E5D">
              <w:rPr>
                <w:spacing w:val="-2"/>
                <w:sz w:val="18"/>
                <w:szCs w:val="18"/>
              </w:rPr>
              <w:t>PER</w:t>
            </w:r>
            <w:r w:rsidRPr="00111E5D">
              <w:rPr>
                <w:spacing w:val="8"/>
                <w:sz w:val="18"/>
                <w:szCs w:val="18"/>
              </w:rPr>
              <w:t xml:space="preserve"> </w:t>
            </w:r>
            <w:r w:rsidRPr="00111E5D">
              <w:rPr>
                <w:spacing w:val="-2"/>
                <w:sz w:val="18"/>
                <w:szCs w:val="18"/>
              </w:rPr>
              <w:t>WEEK:</w:t>
            </w:r>
          </w:p>
        </w:tc>
      </w:tr>
      <w:tr w:rsidR="00C12DB3" w:rsidRPr="00111E5D" w14:paraId="1333C74A" w14:textId="77777777" w:rsidTr="00764324">
        <w:trPr>
          <w:trHeight w:hRule="exact" w:val="2345"/>
        </w:trPr>
        <w:tc>
          <w:tcPr>
            <w:tcW w:w="10854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8F1DF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pacing w:val="-2"/>
                <w:sz w:val="20"/>
                <w:szCs w:val="20"/>
              </w:rPr>
              <w:t>DESCRIPTION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OF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2"/>
                <w:sz w:val="20"/>
                <w:szCs w:val="20"/>
              </w:rPr>
              <w:t>JOB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2"/>
                <w:sz w:val="20"/>
                <w:szCs w:val="20"/>
              </w:rPr>
              <w:t>RESPONSIBILITIES</w:t>
            </w:r>
            <w:proofErr w:type="gramStart"/>
            <w:r w:rsidRPr="00111E5D">
              <w:rPr>
                <w:spacing w:val="-2"/>
                <w:sz w:val="20"/>
                <w:szCs w:val="20"/>
              </w:rPr>
              <w:t>:</w:t>
            </w:r>
            <w:r w:rsidRPr="00111E5D">
              <w:rPr>
                <w:sz w:val="20"/>
                <w:szCs w:val="20"/>
              </w:rPr>
              <w:t xml:space="preserve"> 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pacing w:val="-2"/>
                <w:sz w:val="20"/>
                <w:szCs w:val="20"/>
              </w:rPr>
              <w:t>(</w:t>
            </w:r>
            <w:proofErr w:type="gramEnd"/>
            <w:r w:rsidRPr="00111E5D">
              <w:rPr>
                <w:spacing w:val="-2"/>
                <w:sz w:val="20"/>
                <w:szCs w:val="20"/>
              </w:rPr>
              <w:t>DESCRIBE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2"/>
                <w:sz w:val="20"/>
                <w:szCs w:val="20"/>
              </w:rPr>
              <w:t>ALL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2"/>
                <w:sz w:val="20"/>
                <w:szCs w:val="20"/>
              </w:rPr>
              <w:t>JOB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2"/>
                <w:sz w:val="20"/>
                <w:szCs w:val="20"/>
              </w:rPr>
              <w:t>DUTIES)</w:t>
            </w:r>
          </w:p>
        </w:tc>
      </w:tr>
      <w:tr w:rsidR="00C12DB3" w:rsidRPr="00111E5D" w14:paraId="424FF074" w14:textId="77777777" w:rsidTr="00764324">
        <w:trPr>
          <w:trHeight w:hRule="exact" w:val="478"/>
        </w:trPr>
        <w:tc>
          <w:tcPr>
            <w:tcW w:w="10854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11C1A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pacing w:val="-1"/>
                <w:sz w:val="20"/>
                <w:szCs w:val="20"/>
              </w:rPr>
              <w:t>1</w:t>
            </w:r>
            <w:proofErr w:type="gramStart"/>
            <w:r w:rsidRPr="00111E5D">
              <w:rPr>
                <w:spacing w:val="-1"/>
                <w:sz w:val="20"/>
                <w:szCs w:val="20"/>
              </w:rPr>
              <w:t>.</w:t>
            </w:r>
            <w:r w:rsidRPr="00111E5D">
              <w:rPr>
                <w:sz w:val="20"/>
                <w:szCs w:val="20"/>
              </w:rPr>
              <w:t xml:space="preserve"> 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Check</w:t>
            </w:r>
            <w:proofErr w:type="gramEnd"/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the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frequency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of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activity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required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of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the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employee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to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perform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the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job.</w:t>
            </w:r>
          </w:p>
        </w:tc>
      </w:tr>
      <w:tr w:rsidR="00C12DB3" w:rsidRPr="00111E5D" w14:paraId="3B43DACB" w14:textId="77777777" w:rsidTr="00764324">
        <w:trPr>
          <w:trHeight w:hRule="exact" w:val="712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87845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right="406"/>
              <w:jc w:val="center"/>
              <w:rPr>
                <w:sz w:val="20"/>
                <w:szCs w:val="20"/>
              </w:rPr>
            </w:pPr>
            <w:r w:rsidRPr="00111E5D">
              <w:rPr>
                <w:spacing w:val="-1"/>
                <w:sz w:val="20"/>
                <w:szCs w:val="20"/>
              </w:rPr>
              <w:t>ACTIVITY</w:t>
            </w:r>
          </w:p>
          <w:p w14:paraId="18BAB8A6" w14:textId="77777777" w:rsidR="00C12DB3" w:rsidRPr="00111E5D" w:rsidRDefault="00C12DB3" w:rsidP="00357B75">
            <w:pPr>
              <w:kinsoku w:val="0"/>
              <w:overflowPunct w:val="0"/>
              <w:ind w:right="406"/>
              <w:jc w:val="center"/>
            </w:pPr>
            <w:r w:rsidRPr="00111E5D">
              <w:rPr>
                <w:spacing w:val="-2"/>
                <w:sz w:val="20"/>
                <w:szCs w:val="20"/>
              </w:rPr>
              <w:t>(Hours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2"/>
                <w:sz w:val="20"/>
                <w:szCs w:val="20"/>
              </w:rPr>
              <w:t>per</w:t>
            </w:r>
            <w:r w:rsidRPr="00111E5D">
              <w:rPr>
                <w:spacing w:val="1"/>
                <w:sz w:val="20"/>
                <w:szCs w:val="20"/>
              </w:rPr>
              <w:t xml:space="preserve"> </w:t>
            </w:r>
            <w:r w:rsidRPr="00111E5D">
              <w:rPr>
                <w:spacing w:val="-2"/>
                <w:sz w:val="20"/>
                <w:szCs w:val="20"/>
              </w:rPr>
              <w:t>day)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A7A04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jc w:val="center"/>
              <w:rPr>
                <w:sz w:val="20"/>
                <w:szCs w:val="20"/>
              </w:rPr>
            </w:pPr>
            <w:r w:rsidRPr="00111E5D">
              <w:rPr>
                <w:spacing w:val="-1"/>
                <w:sz w:val="20"/>
                <w:szCs w:val="20"/>
              </w:rPr>
              <w:t>NEVER</w:t>
            </w:r>
          </w:p>
          <w:p w14:paraId="1A37D0C2" w14:textId="77777777" w:rsidR="00C12DB3" w:rsidRPr="00111E5D" w:rsidRDefault="00C12DB3" w:rsidP="00357B75">
            <w:pPr>
              <w:kinsoku w:val="0"/>
              <w:overflowPunct w:val="0"/>
              <w:ind w:left="-11"/>
              <w:jc w:val="center"/>
            </w:pPr>
            <w:r w:rsidRPr="00111E5D">
              <w:rPr>
                <w:sz w:val="20"/>
                <w:szCs w:val="20"/>
              </w:rPr>
              <w:t>0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hours</w:t>
            </w:r>
          </w:p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06C21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right="79"/>
              <w:jc w:val="center"/>
              <w:rPr>
                <w:sz w:val="20"/>
                <w:szCs w:val="20"/>
              </w:rPr>
            </w:pPr>
            <w:r w:rsidRPr="00111E5D">
              <w:rPr>
                <w:spacing w:val="-2"/>
                <w:sz w:val="20"/>
                <w:szCs w:val="20"/>
              </w:rPr>
              <w:t>OCCASIONALLY</w:t>
            </w:r>
          </w:p>
          <w:p w14:paraId="2A511D09" w14:textId="77777777" w:rsidR="00C12DB3" w:rsidRPr="00111E5D" w:rsidRDefault="00C12DB3" w:rsidP="00357B75">
            <w:pPr>
              <w:kinsoku w:val="0"/>
              <w:overflowPunct w:val="0"/>
              <w:ind w:right="247"/>
              <w:jc w:val="center"/>
            </w:pPr>
            <w:r w:rsidRPr="00111E5D">
              <w:rPr>
                <w:sz w:val="20"/>
                <w:szCs w:val="20"/>
              </w:rPr>
              <w:t>up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to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3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hours</w:t>
            </w:r>
          </w:p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39D18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right="113"/>
              <w:jc w:val="center"/>
              <w:rPr>
                <w:sz w:val="20"/>
                <w:szCs w:val="20"/>
              </w:rPr>
            </w:pPr>
            <w:r w:rsidRPr="00111E5D">
              <w:rPr>
                <w:spacing w:val="-2"/>
                <w:sz w:val="20"/>
                <w:szCs w:val="20"/>
              </w:rPr>
              <w:t>FREQUENTLY</w:t>
            </w:r>
          </w:p>
          <w:p w14:paraId="453E4562" w14:textId="77777777" w:rsidR="00C12DB3" w:rsidRPr="00111E5D" w:rsidRDefault="00C12DB3" w:rsidP="00357B75">
            <w:pPr>
              <w:kinsoku w:val="0"/>
              <w:overflowPunct w:val="0"/>
              <w:ind w:right="223"/>
              <w:jc w:val="center"/>
            </w:pPr>
            <w:r w:rsidRPr="00111E5D">
              <w:rPr>
                <w:sz w:val="20"/>
                <w:szCs w:val="20"/>
              </w:rPr>
              <w:t>3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-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6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hours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8AC21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right="84"/>
              <w:jc w:val="center"/>
              <w:rPr>
                <w:sz w:val="20"/>
                <w:szCs w:val="20"/>
              </w:rPr>
            </w:pPr>
            <w:r w:rsidRPr="00111E5D">
              <w:rPr>
                <w:spacing w:val="-1"/>
                <w:sz w:val="20"/>
                <w:szCs w:val="20"/>
              </w:rPr>
              <w:t>CONSTANTLY</w:t>
            </w:r>
          </w:p>
          <w:p w14:paraId="5EF01433" w14:textId="77777777" w:rsidR="00C12DB3" w:rsidRPr="00111E5D" w:rsidRDefault="00C12DB3" w:rsidP="00357B75">
            <w:pPr>
              <w:kinsoku w:val="0"/>
              <w:overflowPunct w:val="0"/>
              <w:ind w:right="108"/>
              <w:jc w:val="center"/>
            </w:pPr>
            <w:r w:rsidRPr="00111E5D">
              <w:rPr>
                <w:sz w:val="20"/>
                <w:szCs w:val="20"/>
              </w:rPr>
              <w:t>6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-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8+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hours</w:t>
            </w:r>
          </w:p>
        </w:tc>
      </w:tr>
      <w:tr w:rsidR="00C12DB3" w:rsidRPr="00111E5D" w14:paraId="67BE1289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D8320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pacing w:val="1"/>
                <w:sz w:val="20"/>
                <w:szCs w:val="20"/>
              </w:rPr>
              <w:t>Sitting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C3340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6E2D0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800C1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1D8FD" w14:textId="77777777" w:rsidR="00C12DB3" w:rsidRPr="00111E5D" w:rsidRDefault="00C12DB3" w:rsidP="00357B75"/>
        </w:tc>
      </w:tr>
      <w:tr w:rsidR="00C12DB3" w:rsidRPr="00111E5D" w14:paraId="388F058E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A0D8E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z w:val="20"/>
                <w:szCs w:val="20"/>
              </w:rPr>
              <w:t>Walking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6B6C3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E16D5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1EB880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8FF82" w14:textId="77777777" w:rsidR="00C12DB3" w:rsidRPr="00111E5D" w:rsidRDefault="00C12DB3" w:rsidP="00357B75"/>
        </w:tc>
      </w:tr>
      <w:tr w:rsidR="00C12DB3" w:rsidRPr="00111E5D" w14:paraId="1B29709E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4DEA4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pacing w:val="1"/>
                <w:sz w:val="20"/>
                <w:szCs w:val="20"/>
              </w:rPr>
              <w:t>Standing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E3369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72A53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F6A33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9FB46" w14:textId="77777777" w:rsidR="00C12DB3" w:rsidRPr="00111E5D" w:rsidRDefault="00C12DB3" w:rsidP="00357B75"/>
        </w:tc>
      </w:tr>
      <w:tr w:rsidR="00C12DB3" w:rsidRPr="00111E5D" w14:paraId="5B6B0816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21C1E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z w:val="20"/>
                <w:szCs w:val="20"/>
              </w:rPr>
              <w:t>Bending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(neck)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D5FA6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B3858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D8E63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C6713" w14:textId="77777777" w:rsidR="00C12DB3" w:rsidRPr="00111E5D" w:rsidRDefault="00C12DB3" w:rsidP="00357B75"/>
        </w:tc>
      </w:tr>
      <w:tr w:rsidR="00C12DB3" w:rsidRPr="00111E5D" w14:paraId="0ABC6EA1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21912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z w:val="20"/>
                <w:szCs w:val="20"/>
              </w:rPr>
              <w:t>Bending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(waist)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8A2A8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4B5B7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BE72D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07DF1" w14:textId="77777777" w:rsidR="00C12DB3" w:rsidRPr="00111E5D" w:rsidRDefault="00C12DB3" w:rsidP="00357B75"/>
        </w:tc>
      </w:tr>
      <w:tr w:rsidR="00C12DB3" w:rsidRPr="00111E5D" w14:paraId="67309F8F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CD56D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pacing w:val="1"/>
                <w:sz w:val="20"/>
                <w:szCs w:val="20"/>
              </w:rPr>
              <w:t>Squatting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4A69E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8C427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9F452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EB3B3" w14:textId="77777777" w:rsidR="00C12DB3" w:rsidRPr="00111E5D" w:rsidRDefault="00C12DB3" w:rsidP="00357B75"/>
        </w:tc>
      </w:tr>
      <w:tr w:rsidR="00C12DB3" w:rsidRPr="00111E5D" w14:paraId="61178F11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6205E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z w:val="20"/>
                <w:szCs w:val="20"/>
              </w:rPr>
              <w:t>Climbing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493D0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747FD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17BF2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2CADE2" w14:textId="77777777" w:rsidR="00C12DB3" w:rsidRPr="00111E5D" w:rsidRDefault="00C12DB3" w:rsidP="00357B75"/>
        </w:tc>
      </w:tr>
      <w:tr w:rsidR="00C12DB3" w:rsidRPr="00111E5D" w14:paraId="21123BEC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86274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z w:val="20"/>
                <w:szCs w:val="20"/>
              </w:rPr>
              <w:t>Kneeling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5EFD5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E833E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D923A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F9775" w14:textId="77777777" w:rsidR="00C12DB3" w:rsidRPr="00111E5D" w:rsidRDefault="00C12DB3" w:rsidP="00357B75"/>
        </w:tc>
      </w:tr>
      <w:tr w:rsidR="00C12DB3" w:rsidRPr="00111E5D" w14:paraId="14A042E8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18D19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pacing w:val="1"/>
                <w:sz w:val="20"/>
                <w:szCs w:val="20"/>
              </w:rPr>
              <w:t>Crawling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ED30C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33A78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6CF89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46841" w14:textId="77777777" w:rsidR="00C12DB3" w:rsidRPr="00111E5D" w:rsidRDefault="00C12DB3" w:rsidP="00357B75"/>
        </w:tc>
      </w:tr>
      <w:tr w:rsidR="00C12DB3" w:rsidRPr="00111E5D" w14:paraId="566C9FB9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38815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z w:val="20"/>
                <w:szCs w:val="20"/>
              </w:rPr>
              <w:t>Twisting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(neck)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88A9C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A5B9D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960D1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3F00A" w14:textId="77777777" w:rsidR="00C12DB3" w:rsidRPr="00111E5D" w:rsidRDefault="00C12DB3" w:rsidP="00357B75"/>
        </w:tc>
      </w:tr>
      <w:tr w:rsidR="00C12DB3" w:rsidRPr="00111E5D" w14:paraId="6F0EB2EF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87239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z w:val="20"/>
                <w:szCs w:val="20"/>
              </w:rPr>
              <w:t>Twisting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(waist)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2AB68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67F30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A1613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DB53D" w14:textId="77777777" w:rsidR="00C12DB3" w:rsidRPr="00111E5D" w:rsidRDefault="00C12DB3" w:rsidP="00357B75"/>
        </w:tc>
      </w:tr>
      <w:tr w:rsidR="00C12DB3" w:rsidRPr="00111E5D" w14:paraId="5907ADBF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3697F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75"/>
            </w:pPr>
            <w:r w:rsidRPr="00111E5D">
              <w:rPr>
                <w:sz w:val="20"/>
                <w:szCs w:val="20"/>
              </w:rPr>
              <w:t>Hand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Use: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Dominant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proofErr w:type="gramStart"/>
            <w:r w:rsidRPr="00111E5D">
              <w:rPr>
                <w:sz w:val="20"/>
                <w:szCs w:val="20"/>
              </w:rPr>
              <w:t xml:space="preserve">hand </w:t>
            </w:r>
            <w:r w:rsidRPr="00111E5D">
              <w:rPr>
                <w:spacing w:val="5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 xml:space="preserve">Right--- </w:t>
            </w:r>
            <w:r w:rsidRPr="00111E5D">
              <w:rPr>
                <w:spacing w:val="5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Left</w:t>
            </w:r>
            <w:proofErr w:type="gramEnd"/>
            <w:r w:rsidRPr="00111E5D">
              <w:rPr>
                <w:sz w:val="20"/>
                <w:szCs w:val="20"/>
              </w:rPr>
              <w:t>---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2EB8E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365D3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6352E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30445" w14:textId="77777777" w:rsidR="00C12DB3" w:rsidRPr="00111E5D" w:rsidRDefault="00C12DB3" w:rsidP="00357B75"/>
        </w:tc>
      </w:tr>
      <w:tr w:rsidR="00C12DB3" w:rsidRPr="00111E5D" w14:paraId="5BA73520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15AB2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pacing w:val="-1"/>
                <w:sz w:val="20"/>
                <w:szCs w:val="20"/>
              </w:rPr>
              <w:t>Is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repetitive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use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of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hand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required?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11E21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DAC0E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E8DA5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CD6BF" w14:textId="77777777" w:rsidR="00C12DB3" w:rsidRPr="00111E5D" w:rsidRDefault="00C12DB3" w:rsidP="00357B75"/>
        </w:tc>
      </w:tr>
      <w:tr w:rsidR="00C12DB3" w:rsidRPr="00111E5D" w14:paraId="6EE388BB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E015D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z w:val="20"/>
                <w:szCs w:val="20"/>
              </w:rPr>
              <w:t>Simple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Grasping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(right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pacing w:val="1"/>
                <w:sz w:val="20"/>
                <w:szCs w:val="20"/>
              </w:rPr>
              <w:t>hand)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7267A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BDA0F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92CB7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55C51" w14:textId="77777777" w:rsidR="00C12DB3" w:rsidRPr="00111E5D" w:rsidRDefault="00C12DB3" w:rsidP="00357B75"/>
        </w:tc>
      </w:tr>
      <w:tr w:rsidR="00C12DB3" w:rsidRPr="00111E5D" w14:paraId="21307F80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710F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z w:val="20"/>
                <w:szCs w:val="20"/>
              </w:rPr>
              <w:t>Simple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Grasping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(left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hand)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B217F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0BED6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5C5FA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8BE12" w14:textId="77777777" w:rsidR="00C12DB3" w:rsidRPr="00111E5D" w:rsidRDefault="00C12DB3" w:rsidP="00357B75"/>
        </w:tc>
      </w:tr>
      <w:tr w:rsidR="00C12DB3" w:rsidRPr="00111E5D" w14:paraId="1077FCCC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80580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z w:val="20"/>
                <w:szCs w:val="20"/>
              </w:rPr>
              <w:t>Power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Grasping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(right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hand)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7DB96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FEC65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CD5E7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6D863" w14:textId="77777777" w:rsidR="00C12DB3" w:rsidRPr="00111E5D" w:rsidRDefault="00C12DB3" w:rsidP="00357B75"/>
        </w:tc>
      </w:tr>
      <w:tr w:rsidR="00C12DB3" w:rsidRPr="00111E5D" w14:paraId="21F2467D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9E5BD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z w:val="20"/>
                <w:szCs w:val="20"/>
              </w:rPr>
              <w:t>Power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Grasping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(left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hand)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F765F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D1E3D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DCA39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D229" w14:textId="77777777" w:rsidR="00C12DB3" w:rsidRPr="00111E5D" w:rsidRDefault="00C12DB3" w:rsidP="00357B75"/>
        </w:tc>
      </w:tr>
      <w:tr w:rsidR="00C12DB3" w:rsidRPr="00111E5D" w14:paraId="04D25DFA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6E9D9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z w:val="20"/>
                <w:szCs w:val="20"/>
              </w:rPr>
              <w:t>Fine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Manipulation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(right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pacing w:val="1"/>
                <w:sz w:val="20"/>
                <w:szCs w:val="20"/>
              </w:rPr>
              <w:t>hand)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60BC3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E2131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C171D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F83DB" w14:textId="77777777" w:rsidR="00C12DB3" w:rsidRPr="00111E5D" w:rsidRDefault="00C12DB3" w:rsidP="00357B75"/>
        </w:tc>
      </w:tr>
      <w:tr w:rsidR="00C12DB3" w:rsidRPr="00111E5D" w14:paraId="2F237CEB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BE523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z w:val="20"/>
                <w:szCs w:val="20"/>
              </w:rPr>
              <w:t>Fine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Manipulation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(left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hand)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234B9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D8235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925C3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A8314" w14:textId="77777777" w:rsidR="00C12DB3" w:rsidRPr="00111E5D" w:rsidRDefault="00C12DB3" w:rsidP="00357B75"/>
        </w:tc>
      </w:tr>
      <w:tr w:rsidR="00C12DB3" w:rsidRPr="00111E5D" w14:paraId="0A42454C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C175D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z w:val="20"/>
                <w:szCs w:val="20"/>
              </w:rPr>
              <w:t>Pushing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&amp;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Pulling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(right</w:t>
            </w:r>
            <w:r w:rsidRPr="00111E5D">
              <w:rPr>
                <w:spacing w:val="4"/>
                <w:sz w:val="20"/>
                <w:szCs w:val="20"/>
              </w:rPr>
              <w:t xml:space="preserve"> </w:t>
            </w:r>
            <w:r w:rsidRPr="00111E5D">
              <w:rPr>
                <w:spacing w:val="1"/>
                <w:sz w:val="20"/>
                <w:szCs w:val="20"/>
              </w:rPr>
              <w:t>hand)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93C60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E16CD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D8DD6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74300" w14:textId="77777777" w:rsidR="00C12DB3" w:rsidRPr="00111E5D" w:rsidRDefault="00C12DB3" w:rsidP="00357B75"/>
        </w:tc>
      </w:tr>
      <w:tr w:rsidR="00C12DB3" w:rsidRPr="00111E5D" w14:paraId="5712D14C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93679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z w:val="20"/>
                <w:szCs w:val="20"/>
              </w:rPr>
              <w:t>Pushing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&amp;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Pulling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(left</w:t>
            </w:r>
            <w:r w:rsidRPr="00111E5D">
              <w:rPr>
                <w:spacing w:val="3"/>
                <w:sz w:val="20"/>
                <w:szCs w:val="20"/>
              </w:rPr>
              <w:t xml:space="preserve"> </w:t>
            </w:r>
            <w:r w:rsidRPr="00111E5D">
              <w:rPr>
                <w:sz w:val="20"/>
                <w:szCs w:val="20"/>
              </w:rPr>
              <w:t>hand)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B8CD4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6AF28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A5B09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34960" w14:textId="77777777" w:rsidR="00C12DB3" w:rsidRPr="00111E5D" w:rsidRDefault="00C12DB3" w:rsidP="00357B75"/>
        </w:tc>
      </w:tr>
      <w:tr w:rsidR="00C12DB3" w:rsidRPr="00111E5D" w14:paraId="2B620627" w14:textId="77777777" w:rsidTr="00764324">
        <w:trPr>
          <w:trHeight w:hRule="exact" w:val="246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44055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pacing w:val="-1"/>
                <w:sz w:val="20"/>
                <w:szCs w:val="20"/>
              </w:rPr>
              <w:t>Reaching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(above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shoulder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level)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4A9B0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E903E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0630D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4E355" w14:textId="77777777" w:rsidR="00C12DB3" w:rsidRPr="00111E5D" w:rsidRDefault="00C12DB3" w:rsidP="00357B75"/>
        </w:tc>
      </w:tr>
      <w:tr w:rsidR="00C12DB3" w:rsidRPr="00111E5D" w14:paraId="44F9CF5B" w14:textId="77777777" w:rsidTr="00764324">
        <w:trPr>
          <w:trHeight w:hRule="exact" w:val="279"/>
        </w:trPr>
        <w:tc>
          <w:tcPr>
            <w:tcW w:w="3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2CA93" w14:textId="77777777" w:rsidR="00C12DB3" w:rsidRPr="00111E5D" w:rsidRDefault="00C12DB3" w:rsidP="00357B75">
            <w:pPr>
              <w:kinsoku w:val="0"/>
              <w:overflowPunct w:val="0"/>
              <w:spacing w:line="225" w:lineRule="exact"/>
              <w:ind w:left="287"/>
            </w:pPr>
            <w:r w:rsidRPr="00111E5D">
              <w:rPr>
                <w:spacing w:val="-1"/>
                <w:sz w:val="20"/>
                <w:szCs w:val="20"/>
              </w:rPr>
              <w:t>Reaching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(below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shoulder</w:t>
            </w:r>
            <w:r w:rsidRPr="00111E5D">
              <w:rPr>
                <w:spacing w:val="2"/>
                <w:sz w:val="20"/>
                <w:szCs w:val="20"/>
              </w:rPr>
              <w:t xml:space="preserve"> </w:t>
            </w:r>
            <w:r w:rsidRPr="00111E5D">
              <w:rPr>
                <w:spacing w:val="-1"/>
                <w:sz w:val="20"/>
                <w:szCs w:val="20"/>
              </w:rPr>
              <w:t>level)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26363" w14:textId="77777777" w:rsidR="00C12DB3" w:rsidRPr="00111E5D" w:rsidRDefault="00C12DB3" w:rsidP="00357B75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B9BB6" w14:textId="77777777" w:rsidR="00C12DB3" w:rsidRPr="00111E5D" w:rsidRDefault="00C12DB3" w:rsidP="00357B75"/>
        </w:tc>
        <w:tc>
          <w:tcPr>
            <w:tcW w:w="1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191A6" w14:textId="77777777" w:rsidR="00C12DB3" w:rsidRPr="00111E5D" w:rsidRDefault="00C12DB3" w:rsidP="00357B75"/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D62F4" w14:textId="77777777" w:rsidR="00C12DB3" w:rsidRPr="00111E5D" w:rsidRDefault="00C12DB3" w:rsidP="00357B75"/>
        </w:tc>
      </w:tr>
    </w:tbl>
    <w:p w14:paraId="3E94B00C" w14:textId="77777777" w:rsidR="00C12DB3" w:rsidRPr="00111E5D" w:rsidRDefault="00C12DB3" w:rsidP="00C12DB3">
      <w:pPr>
        <w:sectPr w:rsidR="00C12DB3" w:rsidRPr="00111E5D" w:rsidSect="00357B75">
          <w:footerReference w:type="default" r:id="rId10"/>
          <w:pgSz w:w="12240" w:h="15840"/>
          <w:pgMar w:top="360" w:right="560" w:bottom="270" w:left="520" w:header="0" w:footer="730" w:gutter="0"/>
          <w:pgNumType w:start="1"/>
          <w:cols w:space="720"/>
          <w:noEndnote/>
        </w:sectPr>
      </w:pPr>
    </w:p>
    <w:p w14:paraId="69329BF7" w14:textId="77777777" w:rsidR="00C12DB3" w:rsidRDefault="00C12DB3" w:rsidP="00C12DB3">
      <w:pPr>
        <w:pStyle w:val="BodyText"/>
        <w:kinsoku w:val="0"/>
        <w:overflowPunct w:val="0"/>
        <w:spacing w:before="9"/>
        <w:ind w:left="0"/>
        <w:rPr>
          <w:b/>
          <w:bCs/>
          <w:sz w:val="6"/>
          <w:szCs w:val="6"/>
        </w:rPr>
      </w:pPr>
    </w:p>
    <w:tbl>
      <w:tblPr>
        <w:tblW w:w="10951" w:type="dxa"/>
        <w:tblInd w:w="-79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6"/>
        <w:gridCol w:w="792"/>
        <w:gridCol w:w="1209"/>
        <w:gridCol w:w="1008"/>
        <w:gridCol w:w="1052"/>
        <w:gridCol w:w="722"/>
        <w:gridCol w:w="790"/>
        <w:gridCol w:w="1195"/>
        <w:gridCol w:w="1008"/>
        <w:gridCol w:w="1051"/>
        <w:gridCol w:w="828"/>
      </w:tblGrid>
      <w:tr w:rsidR="00C12DB3" w14:paraId="03503AC1" w14:textId="77777777" w:rsidTr="00357B75">
        <w:trPr>
          <w:trHeight w:hRule="exact" w:val="929"/>
        </w:trPr>
        <w:tc>
          <w:tcPr>
            <w:tcW w:w="10951" w:type="dxa"/>
            <w:gridSpan w:val="11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14:paraId="55964A3D" w14:textId="77777777" w:rsidR="00C12DB3" w:rsidRDefault="00C12DB3" w:rsidP="00357B75">
            <w:pPr>
              <w:pStyle w:val="TableParagraph"/>
              <w:kinsoku w:val="0"/>
              <w:overflowPunct w:val="0"/>
              <w:ind w:left="75" w:right="194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2</w:t>
            </w:r>
            <w:proofErr w:type="gramStart"/>
            <w:r>
              <w:rPr>
                <w:spacing w:val="-1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Please</w:t>
            </w:r>
            <w:proofErr w:type="gramEnd"/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indicate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the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daily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Lifting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and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Carrying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requirements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of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the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job</w:t>
            </w:r>
            <w:proofErr w:type="gramStart"/>
            <w:r>
              <w:rPr>
                <w:spacing w:val="-1"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Indicate</w:t>
            </w:r>
            <w:proofErr w:type="gramEnd"/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the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height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the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object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is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lifted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from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floor,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table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or</w:t>
            </w:r>
            <w:r>
              <w:rPr>
                <w:spacing w:val="4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overhead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location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distance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object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is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carried</w:t>
            </w:r>
            <w:r>
              <w:rPr>
                <w:spacing w:val="2"/>
                <w:sz w:val="20"/>
                <w:szCs w:val="20"/>
              </w:rPr>
              <w:t>.</w:t>
            </w:r>
          </w:p>
          <w:p w14:paraId="01AAFB81" w14:textId="77777777" w:rsidR="00C12DB3" w:rsidRDefault="00C12DB3" w:rsidP="00357B75">
            <w:pPr>
              <w:pStyle w:val="TableParagraph"/>
              <w:kinsoku w:val="0"/>
              <w:overflowPunct w:val="0"/>
              <w:spacing w:before="5"/>
              <w:rPr>
                <w:b/>
                <w:bCs/>
                <w:sz w:val="20"/>
                <w:szCs w:val="20"/>
              </w:rPr>
            </w:pPr>
          </w:p>
          <w:p w14:paraId="177F2236" w14:textId="77777777" w:rsidR="00C12DB3" w:rsidRDefault="00C12DB3" w:rsidP="00357B75">
            <w:pPr>
              <w:pStyle w:val="TableParagraph"/>
              <w:tabs>
                <w:tab w:val="left" w:pos="7944"/>
              </w:tabs>
              <w:kinsoku w:val="0"/>
              <w:overflowPunct w:val="0"/>
              <w:ind w:left="2557"/>
            </w:pPr>
            <w:r>
              <w:rPr>
                <w:b/>
                <w:bCs/>
                <w:spacing w:val="-1"/>
                <w:sz w:val="20"/>
                <w:szCs w:val="20"/>
              </w:rPr>
              <w:t>LIFTING</w:t>
            </w:r>
            <w:r>
              <w:rPr>
                <w:b/>
                <w:bCs/>
                <w:spacing w:val="-1"/>
                <w:sz w:val="20"/>
                <w:szCs w:val="20"/>
              </w:rPr>
              <w:tab/>
              <w:t>CARRYING</w:t>
            </w:r>
          </w:p>
        </w:tc>
      </w:tr>
      <w:tr w:rsidR="00C12DB3" w14:paraId="545B78CC" w14:textId="77777777" w:rsidTr="00357B75">
        <w:trPr>
          <w:trHeight w:hRule="exact" w:val="420"/>
        </w:trPr>
        <w:tc>
          <w:tcPr>
            <w:tcW w:w="12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AAD05" w14:textId="77777777" w:rsidR="00C12DB3" w:rsidRDefault="00C12DB3" w:rsidP="00357B75"/>
        </w:tc>
        <w:tc>
          <w:tcPr>
            <w:tcW w:w="7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C676B" w14:textId="77777777" w:rsidR="00C12DB3" w:rsidRDefault="00C12DB3" w:rsidP="00357B75">
            <w:pPr>
              <w:pStyle w:val="TableParagraph"/>
              <w:kinsoku w:val="0"/>
              <w:overflowPunct w:val="0"/>
              <w:spacing w:line="239" w:lineRule="auto"/>
              <w:ind w:left="75" w:right="256"/>
            </w:pPr>
            <w:r>
              <w:rPr>
                <w:spacing w:val="-1"/>
                <w:sz w:val="18"/>
                <w:szCs w:val="18"/>
              </w:rPr>
              <w:t>Never</w:t>
            </w:r>
            <w:r>
              <w:rPr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0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hrs.</w:t>
            </w:r>
          </w:p>
        </w:tc>
        <w:tc>
          <w:tcPr>
            <w:tcW w:w="12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8531B" w14:textId="77777777" w:rsidR="00C12DB3" w:rsidRDefault="00C12DB3" w:rsidP="00357B75">
            <w:pPr>
              <w:pStyle w:val="TableParagraph"/>
              <w:kinsoku w:val="0"/>
              <w:overflowPunct w:val="0"/>
              <w:spacing w:line="239" w:lineRule="auto"/>
              <w:ind w:left="75" w:right="179"/>
            </w:pPr>
            <w:r>
              <w:rPr>
                <w:spacing w:val="-2"/>
                <w:sz w:val="18"/>
                <w:szCs w:val="18"/>
              </w:rPr>
              <w:t>Occasionally</w:t>
            </w:r>
            <w:r>
              <w:rPr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up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3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hrs.</w:t>
            </w:r>
          </w:p>
        </w:tc>
        <w:tc>
          <w:tcPr>
            <w:tcW w:w="10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90779" w14:textId="77777777" w:rsidR="00C12DB3" w:rsidRDefault="00C12DB3" w:rsidP="00357B75">
            <w:pPr>
              <w:pStyle w:val="TableParagraph"/>
              <w:kinsoku w:val="0"/>
              <w:overflowPunct w:val="0"/>
              <w:spacing w:line="239" w:lineRule="auto"/>
              <w:ind w:left="219" w:right="126" w:hanging="144"/>
            </w:pPr>
            <w:r>
              <w:rPr>
                <w:spacing w:val="-1"/>
                <w:sz w:val="18"/>
                <w:szCs w:val="18"/>
              </w:rPr>
              <w:t>Frequently</w:t>
            </w:r>
            <w:r>
              <w:rPr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3-6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hrs.</w:t>
            </w:r>
          </w:p>
        </w:tc>
        <w:tc>
          <w:tcPr>
            <w:tcW w:w="10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0B6E7" w14:textId="77777777" w:rsidR="00C12DB3" w:rsidRDefault="00C12DB3" w:rsidP="00357B75">
            <w:pPr>
              <w:pStyle w:val="TableParagraph"/>
              <w:kinsoku w:val="0"/>
              <w:overflowPunct w:val="0"/>
              <w:spacing w:line="239" w:lineRule="auto"/>
              <w:ind w:left="171" w:right="174" w:hanging="96"/>
            </w:pPr>
            <w:r>
              <w:rPr>
                <w:spacing w:val="-1"/>
                <w:sz w:val="18"/>
                <w:szCs w:val="18"/>
              </w:rPr>
              <w:t>Constantly</w:t>
            </w:r>
            <w:r>
              <w:rPr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6-8+</w:t>
            </w:r>
            <w:r>
              <w:rPr>
                <w:spacing w:val="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hrs.</w:t>
            </w:r>
          </w:p>
        </w:tc>
        <w:tc>
          <w:tcPr>
            <w:tcW w:w="7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BD57ED4" w14:textId="77777777" w:rsidR="00C12DB3" w:rsidRDefault="00C12DB3" w:rsidP="00357B75">
            <w:pPr>
              <w:pStyle w:val="TableParagraph"/>
              <w:kinsoku w:val="0"/>
              <w:overflowPunct w:val="0"/>
              <w:spacing w:line="202" w:lineRule="exact"/>
              <w:ind w:left="75"/>
            </w:pPr>
            <w:r>
              <w:rPr>
                <w:spacing w:val="-1"/>
                <w:sz w:val="18"/>
                <w:szCs w:val="18"/>
              </w:rPr>
              <w:t>Height</w:t>
            </w:r>
          </w:p>
        </w:tc>
        <w:tc>
          <w:tcPr>
            <w:tcW w:w="790" w:type="dxa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86F6CBA" w14:textId="77777777" w:rsidR="00C12DB3" w:rsidRDefault="00C12DB3" w:rsidP="00357B75">
            <w:pPr>
              <w:pStyle w:val="TableParagraph"/>
              <w:kinsoku w:val="0"/>
              <w:overflowPunct w:val="0"/>
              <w:spacing w:line="239" w:lineRule="auto"/>
              <w:ind w:left="66" w:right="256"/>
            </w:pPr>
            <w:r>
              <w:rPr>
                <w:spacing w:val="-1"/>
                <w:sz w:val="18"/>
                <w:szCs w:val="18"/>
              </w:rPr>
              <w:t>Never</w:t>
            </w:r>
            <w:r>
              <w:rPr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0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hrs.</w:t>
            </w:r>
          </w:p>
        </w:tc>
        <w:tc>
          <w:tcPr>
            <w:tcW w:w="11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AC9A7" w14:textId="77777777" w:rsidR="00C12DB3" w:rsidRDefault="00C12DB3" w:rsidP="00357B75">
            <w:pPr>
              <w:pStyle w:val="TableParagraph"/>
              <w:kinsoku w:val="0"/>
              <w:overflowPunct w:val="0"/>
              <w:spacing w:line="239" w:lineRule="auto"/>
              <w:ind w:left="123" w:right="164" w:hanging="48"/>
            </w:pPr>
            <w:r>
              <w:rPr>
                <w:spacing w:val="-2"/>
                <w:sz w:val="18"/>
                <w:szCs w:val="18"/>
              </w:rPr>
              <w:t>Occasionally</w:t>
            </w:r>
            <w:r>
              <w:rPr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up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3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hrs.</w:t>
            </w:r>
          </w:p>
        </w:tc>
        <w:tc>
          <w:tcPr>
            <w:tcW w:w="10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6DA57" w14:textId="77777777" w:rsidR="00C12DB3" w:rsidRDefault="00C12DB3" w:rsidP="00357B75">
            <w:pPr>
              <w:pStyle w:val="TableParagraph"/>
              <w:kinsoku w:val="0"/>
              <w:overflowPunct w:val="0"/>
              <w:spacing w:line="239" w:lineRule="auto"/>
              <w:ind w:left="171" w:right="126" w:hanging="96"/>
            </w:pPr>
            <w:r>
              <w:rPr>
                <w:spacing w:val="-1"/>
                <w:sz w:val="18"/>
                <w:szCs w:val="18"/>
              </w:rPr>
              <w:t>Frequently</w:t>
            </w:r>
            <w:r>
              <w:rPr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3-6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hrs.</w:t>
            </w:r>
          </w:p>
        </w:tc>
        <w:tc>
          <w:tcPr>
            <w:tcW w:w="105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3312B" w14:textId="77777777" w:rsidR="00C12DB3" w:rsidRDefault="00C12DB3" w:rsidP="00357B75">
            <w:pPr>
              <w:pStyle w:val="TableParagraph"/>
              <w:kinsoku w:val="0"/>
              <w:overflowPunct w:val="0"/>
              <w:spacing w:line="239" w:lineRule="auto"/>
              <w:ind w:left="171" w:right="174" w:hanging="96"/>
            </w:pPr>
            <w:r>
              <w:rPr>
                <w:spacing w:val="-1"/>
                <w:sz w:val="18"/>
                <w:szCs w:val="18"/>
              </w:rPr>
              <w:t>Constantly</w:t>
            </w:r>
            <w:r>
              <w:rPr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6-8+</w:t>
            </w:r>
            <w:r>
              <w:rPr>
                <w:spacing w:val="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hrs.</w:t>
            </w:r>
          </w:p>
        </w:tc>
        <w:tc>
          <w:tcPr>
            <w:tcW w:w="8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DB21850" w14:textId="77777777" w:rsidR="00C12DB3" w:rsidRDefault="00C12DB3" w:rsidP="00357B75">
            <w:pPr>
              <w:pStyle w:val="TableParagraph"/>
              <w:kinsoku w:val="0"/>
              <w:overflowPunct w:val="0"/>
              <w:spacing w:line="202" w:lineRule="exact"/>
              <w:ind w:left="75"/>
            </w:pPr>
            <w:r>
              <w:rPr>
                <w:sz w:val="18"/>
                <w:szCs w:val="18"/>
              </w:rPr>
              <w:t>Distance</w:t>
            </w:r>
          </w:p>
        </w:tc>
      </w:tr>
      <w:tr w:rsidR="00C12DB3" w14:paraId="184E4778" w14:textId="77777777" w:rsidTr="00357B75">
        <w:trPr>
          <w:trHeight w:hRule="exact" w:val="245"/>
        </w:trPr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60BBD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0-10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lbs.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D4580" w14:textId="77777777" w:rsidR="00C12DB3" w:rsidRDefault="00C12DB3" w:rsidP="00357B75"/>
        </w:tc>
        <w:tc>
          <w:tcPr>
            <w:tcW w:w="1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0124C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ABC70" w14:textId="77777777" w:rsidR="00C12DB3" w:rsidRDefault="00C12DB3" w:rsidP="00357B75"/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BCB77" w14:textId="77777777" w:rsidR="00C12DB3" w:rsidRDefault="00C12DB3" w:rsidP="00357B75"/>
        </w:tc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9F93F3D" w14:textId="77777777" w:rsidR="00C12DB3" w:rsidRDefault="00C12DB3" w:rsidP="00357B75"/>
        </w:tc>
        <w:tc>
          <w:tcPr>
            <w:tcW w:w="7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9FBEB09" w14:textId="77777777" w:rsidR="00C12DB3" w:rsidRDefault="00C12DB3" w:rsidP="00357B75"/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4BD57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0A339" w14:textId="77777777" w:rsidR="00C12DB3" w:rsidRDefault="00C12DB3" w:rsidP="00357B75"/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29BC6" w14:textId="77777777" w:rsidR="00C12DB3" w:rsidRDefault="00C12DB3" w:rsidP="00357B75"/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EBB25" w14:textId="77777777" w:rsidR="00C12DB3" w:rsidRDefault="00C12DB3" w:rsidP="00357B75"/>
        </w:tc>
      </w:tr>
      <w:tr w:rsidR="00C12DB3" w14:paraId="4C057800" w14:textId="77777777" w:rsidTr="00357B75">
        <w:trPr>
          <w:trHeight w:hRule="exact" w:val="245"/>
        </w:trPr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895F2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11-25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lbs.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D261A" w14:textId="77777777" w:rsidR="00C12DB3" w:rsidRDefault="00C12DB3" w:rsidP="00357B75"/>
        </w:tc>
        <w:tc>
          <w:tcPr>
            <w:tcW w:w="1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B8E56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03961" w14:textId="77777777" w:rsidR="00C12DB3" w:rsidRDefault="00C12DB3" w:rsidP="00357B75"/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62AAA" w14:textId="77777777" w:rsidR="00C12DB3" w:rsidRDefault="00C12DB3" w:rsidP="00357B75"/>
        </w:tc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27F68F1" w14:textId="77777777" w:rsidR="00C12DB3" w:rsidRDefault="00C12DB3" w:rsidP="00357B75"/>
        </w:tc>
        <w:tc>
          <w:tcPr>
            <w:tcW w:w="7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CE9AD56" w14:textId="77777777" w:rsidR="00C12DB3" w:rsidRDefault="00C12DB3" w:rsidP="00357B75"/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B702A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AF6BD" w14:textId="77777777" w:rsidR="00C12DB3" w:rsidRDefault="00C12DB3" w:rsidP="00357B75"/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897B1" w14:textId="77777777" w:rsidR="00C12DB3" w:rsidRDefault="00C12DB3" w:rsidP="00357B75"/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00B7B" w14:textId="77777777" w:rsidR="00C12DB3" w:rsidRDefault="00C12DB3" w:rsidP="00357B75"/>
        </w:tc>
      </w:tr>
      <w:tr w:rsidR="00C12DB3" w14:paraId="35D7768F" w14:textId="77777777" w:rsidTr="00357B75">
        <w:trPr>
          <w:trHeight w:hRule="exact" w:val="245"/>
        </w:trPr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97DD5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26-50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lbs.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D0216" w14:textId="77777777" w:rsidR="00C12DB3" w:rsidRDefault="00C12DB3" w:rsidP="00357B75"/>
        </w:tc>
        <w:tc>
          <w:tcPr>
            <w:tcW w:w="1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5D830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38D3E" w14:textId="77777777" w:rsidR="00C12DB3" w:rsidRDefault="00C12DB3" w:rsidP="00357B75"/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E5B44" w14:textId="77777777" w:rsidR="00C12DB3" w:rsidRDefault="00C12DB3" w:rsidP="00357B75"/>
        </w:tc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5500E13" w14:textId="77777777" w:rsidR="00C12DB3" w:rsidRDefault="00C12DB3" w:rsidP="00357B75"/>
        </w:tc>
        <w:tc>
          <w:tcPr>
            <w:tcW w:w="7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B38EEF5" w14:textId="77777777" w:rsidR="00C12DB3" w:rsidRDefault="00C12DB3" w:rsidP="00357B75"/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3F0D0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A4429" w14:textId="77777777" w:rsidR="00C12DB3" w:rsidRDefault="00C12DB3" w:rsidP="00357B75"/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5C89E" w14:textId="77777777" w:rsidR="00C12DB3" w:rsidRDefault="00C12DB3" w:rsidP="00357B75"/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E0235" w14:textId="77777777" w:rsidR="00C12DB3" w:rsidRDefault="00C12DB3" w:rsidP="00357B75"/>
        </w:tc>
      </w:tr>
      <w:tr w:rsidR="00C12DB3" w14:paraId="664D52DA" w14:textId="77777777" w:rsidTr="00357B75">
        <w:trPr>
          <w:trHeight w:hRule="exact" w:val="245"/>
        </w:trPr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C147B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51-75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lbs.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A85ED" w14:textId="77777777" w:rsidR="00C12DB3" w:rsidRDefault="00C12DB3" w:rsidP="00357B75"/>
        </w:tc>
        <w:tc>
          <w:tcPr>
            <w:tcW w:w="1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0CDBC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169DB" w14:textId="77777777" w:rsidR="00C12DB3" w:rsidRDefault="00C12DB3" w:rsidP="00357B75"/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6D81E" w14:textId="77777777" w:rsidR="00C12DB3" w:rsidRDefault="00C12DB3" w:rsidP="00357B75"/>
        </w:tc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64DBD67" w14:textId="77777777" w:rsidR="00C12DB3" w:rsidRDefault="00C12DB3" w:rsidP="00357B75"/>
        </w:tc>
        <w:tc>
          <w:tcPr>
            <w:tcW w:w="7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F6815B3" w14:textId="77777777" w:rsidR="00C12DB3" w:rsidRDefault="00C12DB3" w:rsidP="00357B75"/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5427A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422FB" w14:textId="77777777" w:rsidR="00C12DB3" w:rsidRDefault="00C12DB3" w:rsidP="00357B75"/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EB6CB" w14:textId="77777777" w:rsidR="00C12DB3" w:rsidRDefault="00C12DB3" w:rsidP="00357B75"/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7921E" w14:textId="77777777" w:rsidR="00C12DB3" w:rsidRDefault="00C12DB3" w:rsidP="00357B75"/>
        </w:tc>
      </w:tr>
      <w:tr w:rsidR="00C12DB3" w14:paraId="65A98705" w14:textId="77777777" w:rsidTr="00357B75">
        <w:trPr>
          <w:trHeight w:hRule="exact" w:val="245"/>
        </w:trPr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059C0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76-100lbs.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FEB72" w14:textId="77777777" w:rsidR="00C12DB3" w:rsidRDefault="00C12DB3" w:rsidP="00357B75"/>
        </w:tc>
        <w:tc>
          <w:tcPr>
            <w:tcW w:w="1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8664E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99BC6" w14:textId="77777777" w:rsidR="00C12DB3" w:rsidRDefault="00C12DB3" w:rsidP="00357B75"/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9C1D1" w14:textId="77777777" w:rsidR="00C12DB3" w:rsidRDefault="00C12DB3" w:rsidP="00357B75"/>
        </w:tc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49D1BF6" w14:textId="77777777" w:rsidR="00C12DB3" w:rsidRDefault="00C12DB3" w:rsidP="00357B75"/>
        </w:tc>
        <w:tc>
          <w:tcPr>
            <w:tcW w:w="7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A466637" w14:textId="77777777" w:rsidR="00C12DB3" w:rsidRDefault="00C12DB3" w:rsidP="00357B75"/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C0827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16E2D" w14:textId="77777777" w:rsidR="00C12DB3" w:rsidRDefault="00C12DB3" w:rsidP="00357B75"/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C7C0F" w14:textId="77777777" w:rsidR="00C12DB3" w:rsidRDefault="00C12DB3" w:rsidP="00357B75"/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FF868" w14:textId="77777777" w:rsidR="00C12DB3" w:rsidRDefault="00C12DB3" w:rsidP="00357B75"/>
        </w:tc>
      </w:tr>
      <w:tr w:rsidR="00C12DB3" w14:paraId="789DF929" w14:textId="77777777" w:rsidTr="00357B75">
        <w:trPr>
          <w:trHeight w:hRule="exact" w:val="245"/>
        </w:trPr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DB178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100+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lbs.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E1C97" w14:textId="77777777" w:rsidR="00C12DB3" w:rsidRDefault="00C12DB3" w:rsidP="00357B75"/>
        </w:tc>
        <w:tc>
          <w:tcPr>
            <w:tcW w:w="1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B9815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6458E" w14:textId="77777777" w:rsidR="00C12DB3" w:rsidRDefault="00C12DB3" w:rsidP="00357B75"/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72FF4" w14:textId="77777777" w:rsidR="00C12DB3" w:rsidRDefault="00C12DB3" w:rsidP="00357B75"/>
        </w:tc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887758A" w14:textId="77777777" w:rsidR="00C12DB3" w:rsidRDefault="00C12DB3" w:rsidP="00357B75"/>
        </w:tc>
        <w:tc>
          <w:tcPr>
            <w:tcW w:w="7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FB4F710" w14:textId="77777777" w:rsidR="00C12DB3" w:rsidRDefault="00C12DB3" w:rsidP="00357B75"/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7090B" w14:textId="77777777" w:rsidR="00C12DB3" w:rsidRDefault="00C12DB3" w:rsidP="00357B75"/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29195" w14:textId="77777777" w:rsidR="00C12DB3" w:rsidRDefault="00C12DB3" w:rsidP="00357B75"/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7EFDF" w14:textId="77777777" w:rsidR="00C12DB3" w:rsidRDefault="00C12DB3" w:rsidP="00357B75"/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A29AF" w14:textId="77777777" w:rsidR="00C12DB3" w:rsidRDefault="00C12DB3" w:rsidP="00357B75"/>
        </w:tc>
      </w:tr>
    </w:tbl>
    <w:p w14:paraId="5F6C8AE3" w14:textId="77777777" w:rsidR="00C12DB3" w:rsidRDefault="00C12DB3" w:rsidP="00C12DB3">
      <w:pPr>
        <w:pStyle w:val="BodyText"/>
        <w:kinsoku w:val="0"/>
        <w:overflowPunct w:val="0"/>
        <w:ind w:left="0"/>
        <w:rPr>
          <w:b/>
          <w:bCs/>
          <w:sz w:val="13"/>
          <w:szCs w:val="13"/>
        </w:rPr>
      </w:pPr>
    </w:p>
    <w:p w14:paraId="6218FD01" w14:textId="77777777" w:rsidR="00C12DB3" w:rsidRDefault="00C12DB3" w:rsidP="00C12DB3">
      <w:pPr>
        <w:pStyle w:val="BodyText"/>
        <w:kinsoku w:val="0"/>
        <w:overflowPunct w:val="0"/>
        <w:spacing w:before="75"/>
        <w:ind w:left="200"/>
      </w:pPr>
      <w:r>
        <w:t>Describe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heaviest</w:t>
      </w:r>
      <w:r>
        <w:rPr>
          <w:spacing w:val="2"/>
        </w:rPr>
        <w:t xml:space="preserve"> </w:t>
      </w:r>
      <w:r>
        <w:t>item</w:t>
      </w:r>
      <w:r>
        <w:rPr>
          <w:spacing w:val="2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carry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distance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carried:</w:t>
      </w:r>
    </w:p>
    <w:p w14:paraId="73AF07B2" w14:textId="77777777" w:rsidR="00C12DB3" w:rsidRDefault="00C12DB3" w:rsidP="00C12DB3">
      <w:pPr>
        <w:pStyle w:val="BodyText"/>
        <w:kinsoku w:val="0"/>
        <w:overflowPunct w:val="0"/>
        <w:spacing w:before="4"/>
        <w:ind w:left="0"/>
        <w:rPr>
          <w:sz w:val="19"/>
          <w:szCs w:val="19"/>
        </w:rPr>
      </w:pPr>
    </w:p>
    <w:p w14:paraId="1CC72CEE" w14:textId="77777777" w:rsidR="00C12DB3" w:rsidRDefault="00C12DB3" w:rsidP="00C12DB3">
      <w:pPr>
        <w:pStyle w:val="BodyText"/>
        <w:kinsoku w:val="0"/>
        <w:overflowPunct w:val="0"/>
        <w:spacing w:line="20" w:lineRule="atLeast"/>
        <w:ind w:left="195"/>
        <w:rPr>
          <w:sz w:val="2"/>
          <w:szCs w:val="2"/>
        </w:rPr>
      </w:pPr>
      <w:r>
        <w:rPr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28579BA4" wp14:editId="43FAB5D3">
                <wp:extent cx="3141980" cy="12700"/>
                <wp:effectExtent l="9525" t="7620" r="10795" b="0"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41980" cy="12700"/>
                          <a:chOff x="0" y="0"/>
                          <a:chExt cx="4948" cy="20"/>
                        </a:xfrm>
                      </wpg:grpSpPr>
                      <wps:wsp>
                        <wps:cNvPr id="82" name="Freeform 4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4940" cy="20"/>
                          </a:xfrm>
                          <a:custGeom>
                            <a:avLst/>
                            <a:gdLst>
                              <a:gd name="T0" fmla="*/ 0 w 4940"/>
                              <a:gd name="T1" fmla="*/ 0 h 20"/>
                              <a:gd name="T2" fmla="*/ 4939 w 494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940" h="20">
                                <a:moveTo>
                                  <a:pt x="0" y="0"/>
                                </a:moveTo>
                                <a:lnTo>
                                  <a:pt x="4939" y="0"/>
                                </a:lnTo>
                              </a:path>
                            </a:pathLst>
                          </a:custGeom>
                          <a:noFill/>
                          <a:ln w="51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9C6E42" id="Group 81" o:spid="_x0000_s1026" style="width:247.4pt;height:1pt;mso-position-horizontal-relative:char;mso-position-vertical-relative:line" coordsize="494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">
                <v:shape id="Freeform 4" o:spid="_x0000_s1027" style="position:absolute;left:4;top:4;width:4940;height:20;visibility:visible;mso-wrap-style:square;v-text-anchor:top" coordsize="494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FREMMA&#10;AADbAAAADwAAAGRycy9kb3ducmV2LnhtbESPQWvCQBCF7wX/wzJCb3WjQgipq1iL4KVgVdDjNDtN&#10;gtnZkJ1q/PduQfD4ePO+N2+26F2jLtSF2rOB8SgBRVx4W3Np4LBfv2WggiBbbDyTgRsFWMwHLzPM&#10;rb/yN112UqoI4ZCjgUqkzbUORUUOw8i3xNH79Z1DibIrte3wGuGu0ZMkSbXDmmNDhS2tKirOuz8X&#10;31iGz2OZTtfZ6eN4/tneRFL6MuZ12C/fQQn18jx+pDfWQDaB/y0RAHp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mFREMMAAADbAAAADwAAAAAAAAAAAAAAAACYAgAAZHJzL2Rv&#10;d25yZXYueG1sUEsFBgAAAAAEAAQA9QAAAIgDAAAAAA==&#10;" path="m,l4939,e" filled="f" strokeweight=".14222mm">
                  <v:path arrowok="t" o:connecttype="custom" o:connectlocs="0,0;4939,0" o:connectangles="0,0"/>
                </v:shape>
                <w10:anchorlock/>
              </v:group>
            </w:pict>
          </mc:Fallback>
        </mc:AlternateContent>
      </w:r>
    </w:p>
    <w:p w14:paraId="20136447" w14:textId="77777777" w:rsidR="00C12DB3" w:rsidRDefault="00C12DB3" w:rsidP="00C12DB3">
      <w:pPr>
        <w:pStyle w:val="BodyText"/>
        <w:kinsoku w:val="0"/>
        <w:overflowPunct w:val="0"/>
        <w:spacing w:before="6"/>
        <w:ind w:left="0"/>
        <w:rPr>
          <w:sz w:val="17"/>
          <w:szCs w:val="17"/>
        </w:rPr>
      </w:pPr>
    </w:p>
    <w:p w14:paraId="22FACC04" w14:textId="77777777" w:rsidR="00C12DB3" w:rsidRDefault="00C12DB3" w:rsidP="00C12DB3">
      <w:pPr>
        <w:pStyle w:val="BodyText"/>
        <w:kinsoku w:val="0"/>
        <w:overflowPunct w:val="0"/>
        <w:spacing w:line="20" w:lineRule="atLeast"/>
        <w:ind w:left="195"/>
        <w:rPr>
          <w:sz w:val="2"/>
          <w:szCs w:val="2"/>
        </w:rPr>
      </w:pPr>
      <w:r>
        <w:rPr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 wp14:anchorId="041E31ED" wp14:editId="156E1583">
                <wp:extent cx="6918325" cy="12700"/>
                <wp:effectExtent l="9525" t="2540" r="6350" b="3810"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18325" cy="12700"/>
                          <a:chOff x="0" y="0"/>
                          <a:chExt cx="10895" cy="20"/>
                        </a:xfrm>
                      </wpg:grpSpPr>
                      <wps:wsp>
                        <wps:cNvPr id="80" name="Freeform 6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10887" cy="20"/>
                          </a:xfrm>
                          <a:custGeom>
                            <a:avLst/>
                            <a:gdLst>
                              <a:gd name="T0" fmla="*/ 0 w 10887"/>
                              <a:gd name="T1" fmla="*/ 0 h 20"/>
                              <a:gd name="T2" fmla="*/ 10886 w 1088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887" h="20">
                                <a:moveTo>
                                  <a:pt x="0" y="0"/>
                                </a:moveTo>
                                <a:lnTo>
                                  <a:pt x="10886" y="0"/>
                                </a:lnTo>
                              </a:path>
                            </a:pathLst>
                          </a:custGeom>
                          <a:noFill/>
                          <a:ln w="51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4C9827" id="Group 79" o:spid="_x0000_s1026" style="width:544.75pt;height:1pt;mso-position-horizontal-relative:char;mso-position-vertical-relative:line" coordsize="1089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">
                <v:shape id="Freeform 6" o:spid="_x0000_s1027" style="position:absolute;left:4;top:4;width:10887;height:20;visibility:visible;mso-wrap-style:square;v-text-anchor:top" coordsize="1088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flh8EA&#10;AADbAAAADwAAAGRycy9kb3ducmV2LnhtbERPy4rCMBTdD/gP4QqzG1PrIFKNogNiB1c+Fi6vzbWt&#10;NjedJqPt35uF4PJw3rNFaypxp8aVlhUMBxEI4szqknMFx8P6awLCeWSNlWVS0JGDxbz3McNE2wfv&#10;6L73uQgh7BJUUHhfJ1K6rCCDbmBr4sBdbGPQB9jkUjf4COGmknEUjaXBkkNDgTX9FJTd9v9GwfbX&#10;xaPz6lR1eTr6666bdBcfvpX67LfLKQhPrX+LX+5UK5iE9eFL+AFy/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X5YfBAAAA2wAAAA8AAAAAAAAAAAAAAAAAmAIAAGRycy9kb3du&#10;cmV2LnhtbFBLBQYAAAAABAAEAPUAAACGAwAAAAA=&#10;" path="m,l10886,e" filled="f" strokeweight=".14222mm">
                  <v:path arrowok="t" o:connecttype="custom" o:connectlocs="0,0;10886,0" o:connectangles="0,0"/>
                </v:shape>
                <w10:anchorlock/>
              </v:group>
            </w:pict>
          </mc:Fallback>
        </mc:AlternateContent>
      </w:r>
    </w:p>
    <w:tbl>
      <w:tblPr>
        <w:tblpPr w:leftFromText="180" w:rightFromText="180" w:vertAnchor="text" w:horzAnchor="margin" w:tblpXSpec="center" w:tblpY="82"/>
        <w:tblW w:w="1094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84"/>
        <w:gridCol w:w="388"/>
        <w:gridCol w:w="190"/>
        <w:gridCol w:w="668"/>
        <w:gridCol w:w="4614"/>
      </w:tblGrid>
      <w:tr w:rsidR="00C12DB3" w14:paraId="6AC3F878" w14:textId="77777777" w:rsidTr="00357B75">
        <w:trPr>
          <w:trHeight w:hRule="exact" w:val="285"/>
        </w:trPr>
        <w:tc>
          <w:tcPr>
            <w:tcW w:w="5084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0A716F3A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3</w:t>
            </w:r>
            <w:proofErr w:type="gramStart"/>
            <w:r>
              <w:rPr>
                <w:spacing w:val="-1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Please</w:t>
            </w:r>
            <w:proofErr w:type="gramEnd"/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indicate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if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your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job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requires:</w:t>
            </w:r>
          </w:p>
        </w:tc>
        <w:tc>
          <w:tcPr>
            <w:tcW w:w="578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CC4B945" w14:textId="77777777" w:rsidR="00C12DB3" w:rsidRDefault="00C12DB3" w:rsidP="00357B75">
            <w:pPr>
              <w:rPr>
                <w:sz w:val="16"/>
              </w:rPr>
            </w:pPr>
          </w:p>
          <w:p w14:paraId="6204648E" w14:textId="77777777" w:rsidR="00C12DB3" w:rsidRPr="007A6CAF" w:rsidRDefault="00C12DB3" w:rsidP="00357B75">
            <w:pPr>
              <w:ind w:left="-62"/>
            </w:pPr>
            <w:r w:rsidRPr="00CE1CFB">
              <w:rPr>
                <w:sz w:val="16"/>
              </w:rPr>
              <w:t>Yes</w:t>
            </w:r>
          </w:p>
        </w:tc>
        <w:tc>
          <w:tcPr>
            <w:tcW w:w="668" w:type="dxa"/>
            <w:vMerge w:val="restart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928948" w14:textId="77777777" w:rsidR="00C12DB3" w:rsidRDefault="00C12DB3" w:rsidP="00357B75">
            <w:pPr>
              <w:pStyle w:val="TableParagraph"/>
              <w:kinsoku w:val="0"/>
              <w:overflowPunct w:val="0"/>
              <w:spacing w:before="7"/>
              <w:rPr>
                <w:sz w:val="19"/>
                <w:szCs w:val="19"/>
              </w:rPr>
            </w:pPr>
          </w:p>
          <w:p w14:paraId="59A965FF" w14:textId="77777777" w:rsidR="00C12DB3" w:rsidRDefault="00C12DB3" w:rsidP="00357B75">
            <w:pPr>
              <w:pStyle w:val="TableParagraph"/>
              <w:kinsoku w:val="0"/>
              <w:overflowPunct w:val="0"/>
              <w:ind w:left="181"/>
            </w:pPr>
            <w:r>
              <w:rPr>
                <w:spacing w:val="-2"/>
                <w:sz w:val="20"/>
                <w:szCs w:val="20"/>
              </w:rPr>
              <w:t>NO</w:t>
            </w:r>
          </w:p>
        </w:tc>
        <w:tc>
          <w:tcPr>
            <w:tcW w:w="4614" w:type="dxa"/>
            <w:vMerge w:val="restart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52BAD57B" w14:textId="77777777" w:rsidR="00C12DB3" w:rsidRDefault="00C12DB3" w:rsidP="00357B75">
            <w:pPr>
              <w:pStyle w:val="TableParagraph"/>
              <w:kinsoku w:val="0"/>
              <w:overflowPunct w:val="0"/>
              <w:spacing w:before="7"/>
              <w:rPr>
                <w:sz w:val="19"/>
                <w:szCs w:val="19"/>
              </w:rPr>
            </w:pPr>
          </w:p>
          <w:p w14:paraId="649CB476" w14:textId="77777777" w:rsidR="00C12DB3" w:rsidRDefault="00C12DB3" w:rsidP="00357B75">
            <w:pPr>
              <w:pStyle w:val="TableParagraph"/>
              <w:kinsoku w:val="0"/>
              <w:overflowPunct w:val="0"/>
              <w:ind w:left="233"/>
            </w:pPr>
            <w:r>
              <w:rPr>
                <w:spacing w:val="-2"/>
                <w:sz w:val="20"/>
                <w:szCs w:val="20"/>
              </w:rPr>
              <w:t>(IF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YES,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PLEASE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BRIEFLY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DESCRIBE)</w:t>
            </w:r>
          </w:p>
        </w:tc>
      </w:tr>
      <w:tr w:rsidR="00C12DB3" w14:paraId="31DCE0AA" w14:textId="77777777" w:rsidTr="00357B75">
        <w:trPr>
          <w:trHeight w:hRule="exact" w:val="235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B1FF91E" w14:textId="77777777" w:rsidR="00C12DB3" w:rsidRDefault="00C12DB3" w:rsidP="00357B75"/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4A4F8D3" w14:textId="77777777" w:rsidR="00C12DB3" w:rsidRDefault="00C12DB3" w:rsidP="00357B75"/>
        </w:tc>
        <w:tc>
          <w:tcPr>
            <w:tcW w:w="668" w:type="dxa"/>
            <w:vMerge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7EA731F" w14:textId="77777777" w:rsidR="00C12DB3" w:rsidRDefault="00C12DB3" w:rsidP="00357B75"/>
        </w:tc>
        <w:tc>
          <w:tcPr>
            <w:tcW w:w="4614" w:type="dxa"/>
            <w:vMerge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184F3625" w14:textId="77777777" w:rsidR="00C12DB3" w:rsidRDefault="00C12DB3" w:rsidP="00357B75"/>
        </w:tc>
      </w:tr>
      <w:tr w:rsidR="00C12DB3" w14:paraId="317ECBF8" w14:textId="77777777" w:rsidTr="00357B75">
        <w:trPr>
          <w:trHeight w:hRule="exact" w:val="320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01A3AE95" w14:textId="77777777" w:rsidR="00C12DB3" w:rsidRDefault="00C12DB3" w:rsidP="00357B75">
            <w:pPr>
              <w:pStyle w:val="TableParagraph"/>
              <w:kinsoku w:val="0"/>
              <w:overflowPunct w:val="0"/>
              <w:spacing w:before="57"/>
              <w:ind w:left="75"/>
            </w:pPr>
            <w:r>
              <w:rPr>
                <w:sz w:val="20"/>
                <w:szCs w:val="20"/>
              </w:rPr>
              <w:t xml:space="preserve">a. </w:t>
            </w:r>
            <w:r>
              <w:rPr>
                <w:spacing w:val="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Driving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cars,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trucks,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forklifts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other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equipment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F6D2EEA" w14:textId="77777777" w:rsidR="00C12DB3" w:rsidRDefault="00C12DB3" w:rsidP="00357B75">
            <w:pPr>
              <w:pStyle w:val="TableParagraph"/>
              <w:kinsoku w:val="0"/>
              <w:overflowPunct w:val="0"/>
              <w:spacing w:before="57"/>
              <w:ind w:left="75"/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AADCE55" w14:textId="77777777" w:rsidR="00C12DB3" w:rsidRPr="00200F21" w:rsidRDefault="00C12DB3" w:rsidP="00357B75">
            <w:pPr>
              <w:pStyle w:val="TableParagraph"/>
              <w:kinsoku w:val="0"/>
              <w:overflowPunct w:val="0"/>
              <w:spacing w:line="303" w:lineRule="exact"/>
              <w:ind w:left="144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</w:t>
            </w: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18D1538B" w14:textId="77777777" w:rsidR="00C12DB3" w:rsidRPr="00200F21" w:rsidRDefault="00C12DB3" w:rsidP="00357B75">
            <w:pPr>
              <w:pStyle w:val="TableParagraph"/>
              <w:tabs>
                <w:tab w:val="left" w:pos="916"/>
                <w:tab w:val="left" w:pos="3979"/>
              </w:tabs>
              <w:kinsoku w:val="0"/>
              <w:overflowPunct w:val="0"/>
              <w:spacing w:line="303" w:lineRule="exact"/>
              <w:ind w:left="196"/>
              <w:rPr>
                <w:rFonts w:ascii="Wingdings" w:hAnsi="Wingdings"/>
              </w:rPr>
            </w:pPr>
            <w:r>
              <w:rPr>
                <w:rFonts w:ascii="Wingdings" w:hAnsi="Wingdings"/>
                <w:sz w:val="28"/>
                <w:szCs w:val="28"/>
              </w:rPr>
              <w:t></w:t>
            </w:r>
            <w:r w:rsidRPr="00200F21">
              <w:rPr>
                <w:rFonts w:ascii="Wingdings" w:hAnsi="Wingdings"/>
                <w:sz w:val="28"/>
                <w:szCs w:val="28"/>
              </w:rPr>
              <w:tab/>
            </w:r>
            <w:r w:rsidRPr="00200F21">
              <w:rPr>
                <w:rFonts w:ascii="Wingdings" w:hAnsi="Wingdings"/>
                <w:w w:val="99"/>
                <w:sz w:val="28"/>
                <w:szCs w:val="28"/>
                <w:u w:val="single"/>
              </w:rPr>
              <w:t></w:t>
            </w:r>
            <w:r w:rsidRPr="00200F21">
              <w:rPr>
                <w:rFonts w:ascii="Wingdings" w:hAnsi="Wingdings"/>
                <w:sz w:val="28"/>
                <w:szCs w:val="28"/>
                <w:u w:val="single"/>
              </w:rPr>
              <w:tab/>
            </w:r>
          </w:p>
        </w:tc>
      </w:tr>
      <w:tr w:rsidR="00C12DB3" w14:paraId="50F7F251" w14:textId="77777777" w:rsidTr="00357B75">
        <w:trPr>
          <w:trHeight w:hRule="exact" w:val="322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6863C614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  <w:r>
              <w:rPr>
                <w:sz w:val="20"/>
                <w:szCs w:val="20"/>
              </w:rPr>
              <w:t xml:space="preserve">b. </w:t>
            </w:r>
            <w:r>
              <w:rPr>
                <w:spacing w:val="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Working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around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equipment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machinery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6B2D710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5F16CF0" w14:textId="77777777" w:rsidR="00C12DB3" w:rsidRPr="00200F21" w:rsidRDefault="00C12DB3" w:rsidP="00357B75">
            <w:pPr>
              <w:pStyle w:val="TableParagraph"/>
              <w:kinsoku w:val="0"/>
              <w:overflowPunct w:val="0"/>
              <w:spacing w:line="304" w:lineRule="exact"/>
              <w:ind w:left="144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</w:t>
            </w: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39ECEAC9" w14:textId="77777777" w:rsidR="00C12DB3" w:rsidRPr="00200F21" w:rsidRDefault="00C12DB3" w:rsidP="00357B75">
            <w:pPr>
              <w:pStyle w:val="TableParagraph"/>
              <w:tabs>
                <w:tab w:val="left" w:pos="916"/>
                <w:tab w:val="left" w:pos="3979"/>
              </w:tabs>
              <w:kinsoku w:val="0"/>
              <w:overflowPunct w:val="0"/>
              <w:spacing w:line="304" w:lineRule="exact"/>
              <w:ind w:left="196"/>
              <w:rPr>
                <w:rFonts w:ascii="Wingdings" w:hAnsi="Wingdings"/>
              </w:rPr>
            </w:pPr>
            <w:r>
              <w:rPr>
                <w:rFonts w:ascii="Wingdings" w:hAnsi="Wingdings"/>
                <w:sz w:val="28"/>
                <w:szCs w:val="28"/>
              </w:rPr>
              <w:t></w:t>
            </w:r>
            <w:r w:rsidRPr="00200F21">
              <w:rPr>
                <w:rFonts w:ascii="Wingdings" w:hAnsi="Wingdings"/>
                <w:sz w:val="28"/>
                <w:szCs w:val="28"/>
              </w:rPr>
              <w:tab/>
            </w:r>
            <w:r w:rsidRPr="00200F21">
              <w:rPr>
                <w:rFonts w:ascii="Wingdings" w:hAnsi="Wingdings"/>
                <w:w w:val="99"/>
                <w:sz w:val="28"/>
                <w:szCs w:val="28"/>
                <w:u w:val="single"/>
              </w:rPr>
              <w:t></w:t>
            </w:r>
            <w:r w:rsidRPr="00200F21">
              <w:rPr>
                <w:rFonts w:ascii="Wingdings" w:hAnsi="Wingdings"/>
                <w:sz w:val="28"/>
                <w:szCs w:val="28"/>
                <w:u w:val="single"/>
              </w:rPr>
              <w:tab/>
            </w:r>
          </w:p>
        </w:tc>
      </w:tr>
      <w:tr w:rsidR="00C12DB3" w14:paraId="0F26F758" w14:textId="77777777" w:rsidTr="00357B75">
        <w:trPr>
          <w:trHeight w:hRule="exact" w:val="322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5317EA56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  <w:r>
              <w:rPr>
                <w:sz w:val="20"/>
                <w:szCs w:val="20"/>
              </w:rPr>
              <w:t xml:space="preserve">c. 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Walking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on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uneven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ground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785C812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2594AC8" w14:textId="77777777" w:rsidR="00C12DB3" w:rsidRPr="00200F21" w:rsidRDefault="00C12DB3" w:rsidP="00357B75">
            <w:pPr>
              <w:pStyle w:val="TableParagraph"/>
              <w:kinsoku w:val="0"/>
              <w:overflowPunct w:val="0"/>
              <w:spacing w:line="304" w:lineRule="exact"/>
              <w:ind w:left="144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</w:t>
            </w: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7696B83D" w14:textId="77777777" w:rsidR="00C12DB3" w:rsidRPr="00200F21" w:rsidRDefault="00C12DB3" w:rsidP="00357B75">
            <w:pPr>
              <w:pStyle w:val="TableParagraph"/>
              <w:tabs>
                <w:tab w:val="left" w:pos="916"/>
                <w:tab w:val="left" w:pos="3979"/>
              </w:tabs>
              <w:kinsoku w:val="0"/>
              <w:overflowPunct w:val="0"/>
              <w:spacing w:line="304" w:lineRule="exact"/>
              <w:ind w:left="196"/>
              <w:rPr>
                <w:rFonts w:ascii="Wingdings" w:hAnsi="Wingdings"/>
              </w:rPr>
            </w:pPr>
            <w:r>
              <w:rPr>
                <w:rFonts w:ascii="Wingdings" w:hAnsi="Wingdings"/>
                <w:sz w:val="28"/>
                <w:szCs w:val="28"/>
              </w:rPr>
              <w:t></w:t>
            </w:r>
            <w:r w:rsidRPr="00200F21">
              <w:rPr>
                <w:rFonts w:ascii="Wingdings" w:hAnsi="Wingdings"/>
                <w:sz w:val="28"/>
                <w:szCs w:val="28"/>
              </w:rPr>
              <w:tab/>
            </w:r>
            <w:r w:rsidRPr="00200F21">
              <w:rPr>
                <w:rFonts w:ascii="Wingdings" w:hAnsi="Wingdings"/>
                <w:w w:val="99"/>
                <w:sz w:val="28"/>
                <w:szCs w:val="28"/>
                <w:u w:val="single"/>
              </w:rPr>
              <w:t></w:t>
            </w:r>
            <w:r w:rsidRPr="00200F21">
              <w:rPr>
                <w:rFonts w:ascii="Wingdings" w:hAnsi="Wingdings"/>
                <w:sz w:val="28"/>
                <w:szCs w:val="28"/>
                <w:u w:val="single"/>
              </w:rPr>
              <w:tab/>
            </w:r>
          </w:p>
        </w:tc>
      </w:tr>
      <w:tr w:rsidR="00C12DB3" w14:paraId="373A605F" w14:textId="77777777" w:rsidTr="00357B75">
        <w:trPr>
          <w:trHeight w:hRule="exact" w:val="305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64EBB61F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  <w:r>
              <w:rPr>
                <w:spacing w:val="-1"/>
                <w:sz w:val="20"/>
                <w:szCs w:val="20"/>
              </w:rPr>
              <w:t>d.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Exposure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to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excessive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noise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1B6A438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6C6D3D6" w14:textId="77777777" w:rsidR="00C12DB3" w:rsidRPr="00200F21" w:rsidRDefault="00C12DB3" w:rsidP="00357B75">
            <w:pPr>
              <w:pStyle w:val="TableParagraph"/>
              <w:kinsoku w:val="0"/>
              <w:overflowPunct w:val="0"/>
              <w:spacing w:line="304" w:lineRule="exact"/>
              <w:ind w:left="145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</w:t>
            </w: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64B963E6" w14:textId="77777777" w:rsidR="00C12DB3" w:rsidRPr="00200F21" w:rsidRDefault="00C12DB3" w:rsidP="00357B75">
            <w:pPr>
              <w:pStyle w:val="TableParagraph"/>
              <w:tabs>
                <w:tab w:val="left" w:pos="918"/>
                <w:tab w:val="left" w:pos="3980"/>
              </w:tabs>
              <w:kinsoku w:val="0"/>
              <w:overflowPunct w:val="0"/>
              <w:spacing w:line="304" w:lineRule="exact"/>
              <w:ind w:left="198"/>
              <w:rPr>
                <w:rFonts w:ascii="Wingdings" w:hAnsi="Wingdings"/>
              </w:rPr>
            </w:pPr>
            <w:r>
              <w:rPr>
                <w:rFonts w:ascii="Wingdings" w:hAnsi="Wingdings"/>
                <w:sz w:val="28"/>
                <w:szCs w:val="28"/>
              </w:rPr>
              <w:t></w:t>
            </w:r>
            <w:r w:rsidRPr="00200F21">
              <w:rPr>
                <w:rFonts w:ascii="Wingdings" w:hAnsi="Wingdings"/>
                <w:sz w:val="28"/>
                <w:szCs w:val="28"/>
              </w:rPr>
              <w:tab/>
            </w:r>
            <w:r w:rsidRPr="00200F21">
              <w:rPr>
                <w:rFonts w:ascii="Wingdings" w:hAnsi="Wingdings"/>
                <w:w w:val="99"/>
                <w:sz w:val="28"/>
                <w:szCs w:val="28"/>
                <w:u w:val="single"/>
              </w:rPr>
              <w:t></w:t>
            </w:r>
            <w:r w:rsidRPr="00200F21">
              <w:rPr>
                <w:rFonts w:ascii="Wingdings" w:hAnsi="Wingdings"/>
                <w:sz w:val="28"/>
                <w:szCs w:val="28"/>
                <w:u w:val="single"/>
              </w:rPr>
              <w:tab/>
            </w:r>
          </w:p>
        </w:tc>
      </w:tr>
      <w:tr w:rsidR="00C12DB3" w14:paraId="24F4C8A5" w14:textId="77777777" w:rsidTr="00357B75">
        <w:trPr>
          <w:trHeight w:hRule="exact" w:val="300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558FF2FA" w14:textId="77777777" w:rsidR="00C12DB3" w:rsidRDefault="00C12DB3" w:rsidP="00357B75">
            <w:pPr>
              <w:pStyle w:val="TableParagraph"/>
              <w:kinsoku w:val="0"/>
              <w:overflowPunct w:val="0"/>
              <w:spacing w:before="41"/>
              <w:ind w:left="75"/>
            </w:pPr>
            <w:r>
              <w:rPr>
                <w:spacing w:val="-1"/>
                <w:sz w:val="20"/>
                <w:szCs w:val="20"/>
              </w:rPr>
              <w:t>e.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Exposure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to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extremes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in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temperature,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humidity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or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wetness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695231" w14:textId="77777777" w:rsidR="00C12DB3" w:rsidRDefault="00C12DB3" w:rsidP="00357B75">
            <w:pPr>
              <w:pStyle w:val="TableParagraph"/>
              <w:kinsoku w:val="0"/>
              <w:overflowPunct w:val="0"/>
              <w:spacing w:before="41"/>
              <w:ind w:left="75"/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982CE74" w14:textId="77777777" w:rsidR="00C12DB3" w:rsidRPr="00200F21" w:rsidRDefault="00C12DB3" w:rsidP="00357B75">
            <w:pPr>
              <w:pStyle w:val="TableParagraph"/>
              <w:kinsoku w:val="0"/>
              <w:overflowPunct w:val="0"/>
              <w:spacing w:line="287" w:lineRule="exact"/>
              <w:ind w:left="144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</w:t>
            </w: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2A37423C" w14:textId="77777777" w:rsidR="00C12DB3" w:rsidRPr="00200F21" w:rsidRDefault="00C12DB3" w:rsidP="00357B75">
            <w:pPr>
              <w:pStyle w:val="TableParagraph"/>
              <w:tabs>
                <w:tab w:val="left" w:pos="917"/>
                <w:tab w:val="left" w:pos="4042"/>
              </w:tabs>
              <w:kinsoku w:val="0"/>
              <w:overflowPunct w:val="0"/>
              <w:spacing w:line="287" w:lineRule="exact"/>
              <w:ind w:left="197"/>
              <w:rPr>
                <w:rFonts w:ascii="Wingdings" w:hAnsi="Wingdings"/>
              </w:rPr>
            </w:pPr>
            <w:r>
              <w:rPr>
                <w:rFonts w:ascii="Wingdings" w:hAnsi="Wingdings"/>
                <w:sz w:val="28"/>
                <w:szCs w:val="28"/>
              </w:rPr>
              <w:t></w:t>
            </w:r>
            <w:r w:rsidRPr="00200F21">
              <w:rPr>
                <w:rFonts w:ascii="Wingdings" w:hAnsi="Wingdings"/>
                <w:sz w:val="28"/>
                <w:szCs w:val="28"/>
              </w:rPr>
              <w:tab/>
            </w:r>
            <w:r w:rsidRPr="00200F21">
              <w:rPr>
                <w:rFonts w:ascii="Wingdings" w:hAnsi="Wingdings"/>
                <w:w w:val="99"/>
                <w:sz w:val="28"/>
                <w:szCs w:val="28"/>
                <w:u w:val="single"/>
              </w:rPr>
              <w:t></w:t>
            </w:r>
            <w:r w:rsidRPr="00200F21">
              <w:rPr>
                <w:rFonts w:ascii="Wingdings" w:hAnsi="Wingdings"/>
                <w:sz w:val="28"/>
                <w:szCs w:val="28"/>
                <w:u w:val="single"/>
              </w:rPr>
              <w:tab/>
            </w:r>
          </w:p>
        </w:tc>
      </w:tr>
      <w:tr w:rsidR="00C12DB3" w14:paraId="4DD06022" w14:textId="77777777" w:rsidTr="00357B75">
        <w:trPr>
          <w:trHeight w:hRule="exact" w:val="317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5DC23B67" w14:textId="77777777" w:rsidR="00C12DB3" w:rsidRDefault="00C12DB3" w:rsidP="00357B75">
            <w:pPr>
              <w:pStyle w:val="TableParagraph"/>
              <w:kinsoku w:val="0"/>
              <w:overflowPunct w:val="0"/>
              <w:spacing w:before="53"/>
              <w:ind w:left="75"/>
            </w:pPr>
            <w:r>
              <w:rPr>
                <w:spacing w:val="-1"/>
                <w:sz w:val="20"/>
                <w:szCs w:val="20"/>
              </w:rPr>
              <w:t>f.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Exposure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to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dust,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gas,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fumes,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or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chemicals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F6DD9F9" w14:textId="77777777" w:rsidR="00C12DB3" w:rsidRDefault="00C12DB3" w:rsidP="00357B75">
            <w:pPr>
              <w:pStyle w:val="TableParagraph"/>
              <w:kinsoku w:val="0"/>
              <w:overflowPunct w:val="0"/>
              <w:spacing w:before="53"/>
              <w:ind w:left="75"/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4501374" w14:textId="77777777" w:rsidR="00C12DB3" w:rsidRPr="00200F21" w:rsidRDefault="00C12DB3" w:rsidP="00357B75">
            <w:pPr>
              <w:pStyle w:val="TableParagraph"/>
              <w:kinsoku w:val="0"/>
              <w:overflowPunct w:val="0"/>
              <w:spacing w:line="299" w:lineRule="exact"/>
              <w:ind w:left="145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</w:t>
            </w: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7F07157D" w14:textId="77777777" w:rsidR="00C12DB3" w:rsidRPr="00200F21" w:rsidRDefault="00C12DB3" w:rsidP="00357B75">
            <w:pPr>
              <w:pStyle w:val="TableParagraph"/>
              <w:tabs>
                <w:tab w:val="left" w:pos="917"/>
                <w:tab w:val="left" w:pos="3979"/>
              </w:tabs>
              <w:kinsoku w:val="0"/>
              <w:overflowPunct w:val="0"/>
              <w:spacing w:line="299" w:lineRule="exact"/>
              <w:ind w:left="197"/>
              <w:rPr>
                <w:rFonts w:ascii="Wingdings" w:hAnsi="Wingdings"/>
              </w:rPr>
            </w:pPr>
            <w:r>
              <w:rPr>
                <w:rFonts w:ascii="Wingdings" w:hAnsi="Wingdings"/>
                <w:sz w:val="28"/>
                <w:szCs w:val="28"/>
              </w:rPr>
              <w:t></w:t>
            </w:r>
            <w:r w:rsidRPr="00200F21">
              <w:rPr>
                <w:rFonts w:ascii="Wingdings" w:hAnsi="Wingdings"/>
                <w:sz w:val="28"/>
                <w:szCs w:val="28"/>
              </w:rPr>
              <w:tab/>
            </w:r>
            <w:r w:rsidRPr="00200F21">
              <w:rPr>
                <w:rFonts w:ascii="Wingdings" w:hAnsi="Wingdings"/>
                <w:w w:val="99"/>
                <w:sz w:val="28"/>
                <w:szCs w:val="28"/>
                <w:u w:val="single"/>
              </w:rPr>
              <w:t></w:t>
            </w:r>
            <w:r w:rsidRPr="00200F21">
              <w:rPr>
                <w:rFonts w:ascii="Wingdings" w:hAnsi="Wingdings"/>
                <w:sz w:val="28"/>
                <w:szCs w:val="28"/>
                <w:u w:val="single"/>
              </w:rPr>
              <w:tab/>
            </w:r>
          </w:p>
        </w:tc>
      </w:tr>
      <w:tr w:rsidR="00C12DB3" w14:paraId="1302F5B2" w14:textId="77777777" w:rsidTr="00357B75">
        <w:trPr>
          <w:trHeight w:hRule="exact" w:val="322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E04DEC7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  <w:r>
              <w:rPr>
                <w:sz w:val="20"/>
                <w:szCs w:val="20"/>
              </w:rPr>
              <w:t xml:space="preserve">g. </w:t>
            </w:r>
            <w:r>
              <w:rPr>
                <w:spacing w:val="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Working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at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heights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BE35DBF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C903FFA" w14:textId="77777777" w:rsidR="00C12DB3" w:rsidRPr="00200F21" w:rsidRDefault="00C12DB3" w:rsidP="00357B75">
            <w:pPr>
              <w:pStyle w:val="TableParagraph"/>
              <w:kinsoku w:val="0"/>
              <w:overflowPunct w:val="0"/>
              <w:spacing w:line="304" w:lineRule="exact"/>
              <w:ind w:left="144"/>
              <w:rPr>
                <w:rFonts w:ascii="Wingdings" w:hAnsi="Wingdings"/>
              </w:rPr>
            </w:pPr>
            <w:r w:rsidRPr="00200F21">
              <w:rPr>
                <w:rFonts w:ascii="Wingdings" w:hAnsi="Wingdings"/>
              </w:rPr>
              <w:t></w:t>
            </w: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54F3409F" w14:textId="77777777" w:rsidR="00C12DB3" w:rsidRPr="00200F21" w:rsidRDefault="00C12DB3" w:rsidP="00357B75">
            <w:pPr>
              <w:pStyle w:val="TableParagraph"/>
              <w:tabs>
                <w:tab w:val="left" w:pos="916"/>
                <w:tab w:val="left" w:pos="3978"/>
              </w:tabs>
              <w:kinsoku w:val="0"/>
              <w:overflowPunct w:val="0"/>
              <w:spacing w:line="304" w:lineRule="exact"/>
              <w:ind w:left="196"/>
              <w:rPr>
                <w:rFonts w:ascii="Wingdings" w:hAnsi="Wingdings"/>
              </w:rPr>
            </w:pPr>
            <w:r>
              <w:rPr>
                <w:rFonts w:ascii="Wingdings" w:hAnsi="Wingdings"/>
                <w:sz w:val="28"/>
                <w:szCs w:val="28"/>
              </w:rPr>
              <w:t></w:t>
            </w:r>
            <w:r w:rsidRPr="00200F21">
              <w:rPr>
                <w:rFonts w:ascii="Wingdings" w:hAnsi="Wingdings"/>
                <w:sz w:val="28"/>
                <w:szCs w:val="28"/>
              </w:rPr>
              <w:tab/>
            </w:r>
            <w:r w:rsidRPr="00200F21">
              <w:rPr>
                <w:rFonts w:ascii="Wingdings" w:hAnsi="Wingdings"/>
                <w:w w:val="99"/>
                <w:sz w:val="28"/>
                <w:szCs w:val="28"/>
                <w:u w:val="single"/>
              </w:rPr>
              <w:t></w:t>
            </w:r>
            <w:r w:rsidRPr="00200F21">
              <w:rPr>
                <w:rFonts w:ascii="Wingdings" w:hAnsi="Wingdings"/>
                <w:sz w:val="28"/>
                <w:szCs w:val="28"/>
                <w:u w:val="single"/>
              </w:rPr>
              <w:tab/>
            </w:r>
          </w:p>
        </w:tc>
      </w:tr>
      <w:tr w:rsidR="00C12DB3" w14:paraId="2FA5A85D" w14:textId="77777777" w:rsidTr="00357B75">
        <w:trPr>
          <w:trHeight w:hRule="exact" w:val="322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39870A6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  <w:r>
              <w:rPr>
                <w:spacing w:val="-1"/>
                <w:sz w:val="20"/>
                <w:szCs w:val="20"/>
              </w:rPr>
              <w:t>h.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Operation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of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foot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controls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or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repetitive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foot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movement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A2678FB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0FC0594" w14:textId="77777777" w:rsidR="00C12DB3" w:rsidRPr="00200F21" w:rsidRDefault="00C12DB3" w:rsidP="00357B75">
            <w:pPr>
              <w:pStyle w:val="TableParagraph"/>
              <w:kinsoku w:val="0"/>
              <w:overflowPunct w:val="0"/>
              <w:spacing w:line="304" w:lineRule="exact"/>
              <w:ind w:left="145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</w:t>
            </w: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0F6EFB26" w14:textId="77777777" w:rsidR="00C12DB3" w:rsidRPr="00200F21" w:rsidRDefault="00C12DB3" w:rsidP="00357B75">
            <w:pPr>
              <w:pStyle w:val="TableParagraph"/>
              <w:tabs>
                <w:tab w:val="left" w:pos="917"/>
                <w:tab w:val="left" w:pos="3980"/>
              </w:tabs>
              <w:kinsoku w:val="0"/>
              <w:overflowPunct w:val="0"/>
              <w:spacing w:line="304" w:lineRule="exact"/>
              <w:ind w:left="197"/>
              <w:rPr>
                <w:rFonts w:ascii="Wingdings" w:hAnsi="Wingdings"/>
              </w:rPr>
            </w:pPr>
            <w:r>
              <w:rPr>
                <w:rFonts w:ascii="Wingdings" w:hAnsi="Wingdings"/>
                <w:sz w:val="28"/>
                <w:szCs w:val="28"/>
              </w:rPr>
              <w:t></w:t>
            </w:r>
            <w:r w:rsidRPr="00200F21">
              <w:rPr>
                <w:rFonts w:ascii="Wingdings" w:hAnsi="Wingdings"/>
                <w:sz w:val="28"/>
                <w:szCs w:val="28"/>
              </w:rPr>
              <w:tab/>
            </w:r>
            <w:r w:rsidRPr="00200F21">
              <w:rPr>
                <w:rFonts w:ascii="Wingdings" w:hAnsi="Wingdings"/>
                <w:w w:val="99"/>
                <w:sz w:val="28"/>
                <w:szCs w:val="28"/>
                <w:u w:val="single"/>
              </w:rPr>
              <w:t></w:t>
            </w:r>
            <w:r w:rsidRPr="00200F21">
              <w:rPr>
                <w:rFonts w:ascii="Wingdings" w:hAnsi="Wingdings"/>
                <w:sz w:val="28"/>
                <w:szCs w:val="28"/>
                <w:u w:val="single"/>
              </w:rPr>
              <w:tab/>
            </w:r>
          </w:p>
        </w:tc>
      </w:tr>
      <w:tr w:rsidR="00C12DB3" w14:paraId="7043D2AB" w14:textId="77777777" w:rsidTr="00357B75">
        <w:trPr>
          <w:trHeight w:hRule="exact" w:val="316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0138BD2C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  <w:proofErr w:type="spellStart"/>
            <w:r>
              <w:rPr>
                <w:spacing w:val="-1"/>
                <w:sz w:val="20"/>
                <w:szCs w:val="20"/>
              </w:rPr>
              <w:t>i</w:t>
            </w:r>
            <w:proofErr w:type="spellEnd"/>
            <w:r>
              <w:rPr>
                <w:spacing w:val="-1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Use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of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special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visual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or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auditory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protective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equipment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8BDFC1A" w14:textId="77777777" w:rsidR="00C12DB3" w:rsidRDefault="00C12DB3" w:rsidP="00357B75">
            <w:pPr>
              <w:pStyle w:val="TableParagraph"/>
              <w:kinsoku w:val="0"/>
              <w:overflowPunct w:val="0"/>
              <w:spacing w:before="58"/>
              <w:ind w:left="75"/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B7D575A" w14:textId="77777777" w:rsidR="00C12DB3" w:rsidRPr="00200F21" w:rsidRDefault="00C12DB3" w:rsidP="00357B75">
            <w:pPr>
              <w:pStyle w:val="TableParagraph"/>
              <w:kinsoku w:val="0"/>
              <w:overflowPunct w:val="0"/>
              <w:spacing w:line="304" w:lineRule="exact"/>
              <w:ind w:left="145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</w:t>
            </w: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028CD7EA" w14:textId="77777777" w:rsidR="00C12DB3" w:rsidRPr="00200F21" w:rsidRDefault="00C12DB3" w:rsidP="00357B75">
            <w:pPr>
              <w:pStyle w:val="TableParagraph"/>
              <w:tabs>
                <w:tab w:val="left" w:pos="917"/>
                <w:tab w:val="left" w:pos="3980"/>
              </w:tabs>
              <w:kinsoku w:val="0"/>
              <w:overflowPunct w:val="0"/>
              <w:spacing w:line="304" w:lineRule="exact"/>
              <w:ind w:left="197"/>
              <w:rPr>
                <w:rFonts w:ascii="Wingdings" w:hAnsi="Wingdings"/>
              </w:rPr>
            </w:pPr>
            <w:r>
              <w:rPr>
                <w:rFonts w:ascii="Wingdings" w:hAnsi="Wingdings"/>
                <w:sz w:val="28"/>
                <w:szCs w:val="28"/>
              </w:rPr>
              <w:t></w:t>
            </w:r>
            <w:r w:rsidRPr="00200F21">
              <w:rPr>
                <w:rFonts w:ascii="Wingdings" w:hAnsi="Wingdings"/>
                <w:sz w:val="28"/>
                <w:szCs w:val="28"/>
              </w:rPr>
              <w:tab/>
            </w:r>
            <w:r w:rsidRPr="00200F21">
              <w:rPr>
                <w:rFonts w:ascii="Wingdings" w:hAnsi="Wingdings"/>
                <w:w w:val="99"/>
                <w:sz w:val="28"/>
                <w:szCs w:val="28"/>
                <w:u w:val="single"/>
              </w:rPr>
              <w:t></w:t>
            </w:r>
            <w:r w:rsidRPr="00200F21">
              <w:rPr>
                <w:rFonts w:ascii="Wingdings" w:hAnsi="Wingdings"/>
                <w:sz w:val="28"/>
                <w:szCs w:val="28"/>
                <w:u w:val="single"/>
              </w:rPr>
              <w:tab/>
            </w:r>
          </w:p>
        </w:tc>
      </w:tr>
      <w:tr w:rsidR="00C12DB3" w14:paraId="0D14D1F2" w14:textId="77777777" w:rsidTr="00357B75">
        <w:trPr>
          <w:trHeight w:hRule="exact" w:val="220"/>
        </w:trPr>
        <w:tc>
          <w:tcPr>
            <w:tcW w:w="5084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4F5DFD5" w14:textId="77777777" w:rsidR="00C12DB3" w:rsidRDefault="00C12DB3" w:rsidP="00357B75">
            <w:pPr>
              <w:pStyle w:val="TableParagraph"/>
              <w:kinsoku w:val="0"/>
              <w:overflowPunct w:val="0"/>
              <w:spacing w:line="220" w:lineRule="exact"/>
              <w:ind w:left="75" w:right="-30"/>
            </w:pPr>
            <w:r>
              <w:rPr>
                <w:sz w:val="20"/>
                <w:szCs w:val="20"/>
              </w:rPr>
              <w:t xml:space="preserve">j. 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Working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with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bio-hazards</w:t>
            </w:r>
            <w:proofErr w:type="gramEnd"/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such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as</w:t>
            </w:r>
            <w:proofErr w:type="gramStart"/>
            <w:r>
              <w:rPr>
                <w:sz w:val="20"/>
                <w:szCs w:val="20"/>
              </w:rPr>
              <w:t xml:space="preserve">: 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blood</w:t>
            </w:r>
            <w:proofErr w:type="gramEnd"/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borne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pathogens,</w:t>
            </w:r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798ECF0" w14:textId="77777777" w:rsidR="00C12DB3" w:rsidRDefault="00C12DB3" w:rsidP="00357B75">
            <w:pPr>
              <w:pStyle w:val="TableParagraph"/>
              <w:kinsoku w:val="0"/>
              <w:overflowPunct w:val="0"/>
              <w:spacing w:line="220" w:lineRule="exact"/>
              <w:ind w:left="75" w:right="-30"/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0C65EB8" w14:textId="77777777" w:rsidR="00C12DB3" w:rsidRPr="00200F21" w:rsidRDefault="00C12DB3" w:rsidP="00357B75">
            <w:pPr>
              <w:rPr>
                <w:rFonts w:ascii="Wingdings" w:hAnsi="Wingdings"/>
              </w:rPr>
            </w:pP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352CA724" w14:textId="77777777" w:rsidR="00C12DB3" w:rsidRPr="00200F21" w:rsidRDefault="00C12DB3" w:rsidP="00357B75">
            <w:pPr>
              <w:rPr>
                <w:rFonts w:ascii="Wingdings" w:hAnsi="Wingdings"/>
              </w:rPr>
            </w:pPr>
          </w:p>
        </w:tc>
      </w:tr>
      <w:tr w:rsidR="00C12DB3" w14:paraId="6CADDF64" w14:textId="77777777" w:rsidTr="00357B75">
        <w:trPr>
          <w:trHeight w:hRule="exact" w:val="522"/>
        </w:trPr>
        <w:tc>
          <w:tcPr>
            <w:tcW w:w="508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72C6D76D" w14:textId="77777777" w:rsidR="00C12DB3" w:rsidRDefault="00C12DB3" w:rsidP="00357B75">
            <w:pPr>
              <w:pStyle w:val="TableParagraph"/>
              <w:kinsoku w:val="0"/>
              <w:overflowPunct w:val="0"/>
              <w:spacing w:before="40"/>
              <w:ind w:left="339"/>
            </w:pPr>
            <w:r>
              <w:rPr>
                <w:spacing w:val="-1"/>
                <w:sz w:val="20"/>
                <w:szCs w:val="20"/>
              </w:rPr>
              <w:t>sewage,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hospital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waste,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578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143585F" w14:textId="77777777" w:rsidR="00C12DB3" w:rsidRDefault="00C12DB3" w:rsidP="00357B75">
            <w:pPr>
              <w:pStyle w:val="TableParagraph"/>
              <w:kinsoku w:val="0"/>
              <w:overflowPunct w:val="0"/>
              <w:spacing w:before="40"/>
              <w:ind w:left="339"/>
            </w:pPr>
          </w:p>
        </w:tc>
        <w:tc>
          <w:tcPr>
            <w:tcW w:w="66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FA22462" w14:textId="11B572CC" w:rsidR="00C12DB3" w:rsidRPr="00200F21" w:rsidRDefault="00E85FE2" w:rsidP="00601A75">
            <w:pPr>
              <w:pStyle w:val="TableParagraph"/>
              <w:kinsoku w:val="0"/>
              <w:overflowPunct w:val="0"/>
              <w:spacing w:line="286" w:lineRule="exact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</w:t>
            </w:r>
            <w:r w:rsidR="00C12DB3">
              <w:rPr>
                <w:rFonts w:ascii="Wingdings" w:hAnsi="Wingdings"/>
              </w:rPr>
              <w:t></w:t>
            </w:r>
          </w:p>
        </w:tc>
        <w:tc>
          <w:tcPr>
            <w:tcW w:w="46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A5A7E59" w14:textId="77777777" w:rsidR="00C12DB3" w:rsidRPr="00200F21" w:rsidRDefault="00C12DB3" w:rsidP="00357B75">
            <w:pPr>
              <w:pStyle w:val="TableParagraph"/>
              <w:tabs>
                <w:tab w:val="left" w:pos="956"/>
                <w:tab w:val="left" w:pos="4076"/>
              </w:tabs>
              <w:kinsoku w:val="0"/>
              <w:overflowPunct w:val="0"/>
              <w:spacing w:line="286" w:lineRule="exact"/>
              <w:ind w:left="236"/>
              <w:rPr>
                <w:rFonts w:ascii="Wingdings" w:hAnsi="Wingdings"/>
              </w:rPr>
            </w:pPr>
            <w:r>
              <w:rPr>
                <w:rFonts w:ascii="Wingdings" w:hAnsi="Wingdings"/>
                <w:sz w:val="28"/>
                <w:szCs w:val="28"/>
              </w:rPr>
              <w:t></w:t>
            </w:r>
            <w:r w:rsidRPr="00200F21">
              <w:rPr>
                <w:rFonts w:ascii="Wingdings" w:hAnsi="Wingdings"/>
                <w:sz w:val="28"/>
                <w:szCs w:val="28"/>
              </w:rPr>
              <w:tab/>
            </w:r>
            <w:r w:rsidRPr="00200F21">
              <w:rPr>
                <w:rFonts w:ascii="Wingdings" w:hAnsi="Wingdings"/>
                <w:w w:val="99"/>
                <w:sz w:val="28"/>
                <w:szCs w:val="28"/>
                <w:u w:val="single"/>
              </w:rPr>
              <w:t></w:t>
            </w:r>
            <w:r w:rsidRPr="00200F21">
              <w:rPr>
                <w:rFonts w:ascii="Wingdings" w:hAnsi="Wingdings"/>
                <w:sz w:val="28"/>
                <w:szCs w:val="28"/>
                <w:u w:val="single"/>
              </w:rPr>
              <w:tab/>
            </w:r>
          </w:p>
        </w:tc>
      </w:tr>
      <w:tr w:rsidR="00C12DB3" w14:paraId="2C5F92CF" w14:textId="77777777" w:rsidTr="00357B75">
        <w:trPr>
          <w:trHeight w:hRule="exact" w:val="1397"/>
        </w:trPr>
        <w:tc>
          <w:tcPr>
            <w:tcW w:w="1094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FEEF8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Employee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Comments:</w:t>
            </w:r>
          </w:p>
        </w:tc>
      </w:tr>
      <w:tr w:rsidR="00C12DB3" w14:paraId="5173103A" w14:textId="77777777" w:rsidTr="00357B75">
        <w:trPr>
          <w:trHeight w:hRule="exact" w:val="1166"/>
        </w:trPr>
        <w:tc>
          <w:tcPr>
            <w:tcW w:w="1094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FEC8F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Employer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Comments:</w:t>
            </w:r>
          </w:p>
        </w:tc>
      </w:tr>
      <w:tr w:rsidR="00C12DB3" w14:paraId="035C2035" w14:textId="77777777" w:rsidTr="00357B75">
        <w:trPr>
          <w:trHeight w:hRule="exact" w:val="706"/>
        </w:trPr>
        <w:tc>
          <w:tcPr>
            <w:tcW w:w="54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25896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EMPLOYER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CONTACT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NAME:</w:t>
            </w:r>
          </w:p>
        </w:tc>
        <w:tc>
          <w:tcPr>
            <w:tcW w:w="547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D5252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EMPLOYER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CONTACT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TITLE:</w:t>
            </w:r>
          </w:p>
        </w:tc>
      </w:tr>
      <w:tr w:rsidR="00C12DB3" w14:paraId="2F15F465" w14:textId="77777777" w:rsidTr="00357B75">
        <w:trPr>
          <w:trHeight w:hRule="exact" w:val="706"/>
        </w:trPr>
        <w:tc>
          <w:tcPr>
            <w:tcW w:w="54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C5405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EMPLOYER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REPRESENTATIVE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SIGNATURE:</w:t>
            </w:r>
          </w:p>
        </w:tc>
        <w:tc>
          <w:tcPr>
            <w:tcW w:w="547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FF13A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z w:val="20"/>
                <w:szCs w:val="20"/>
              </w:rPr>
              <w:t>DATE:</w:t>
            </w:r>
          </w:p>
        </w:tc>
      </w:tr>
      <w:tr w:rsidR="00C12DB3" w14:paraId="310F34D5" w14:textId="77777777" w:rsidTr="00357B75">
        <w:trPr>
          <w:trHeight w:hRule="exact" w:val="706"/>
        </w:trPr>
        <w:tc>
          <w:tcPr>
            <w:tcW w:w="54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DA2FE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pacing w:val="-1"/>
                <w:sz w:val="20"/>
                <w:szCs w:val="20"/>
              </w:rPr>
              <w:t>EMPLOYEE'S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SIGNATURE:</w:t>
            </w:r>
          </w:p>
        </w:tc>
        <w:tc>
          <w:tcPr>
            <w:tcW w:w="547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2D2D6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z w:val="20"/>
                <w:szCs w:val="20"/>
              </w:rPr>
              <w:t>DATE:</w:t>
            </w:r>
          </w:p>
        </w:tc>
      </w:tr>
      <w:tr w:rsidR="00C12DB3" w14:paraId="7F2596A6" w14:textId="77777777" w:rsidTr="00357B75">
        <w:trPr>
          <w:trHeight w:hRule="exact" w:val="634"/>
        </w:trPr>
        <w:tc>
          <w:tcPr>
            <w:tcW w:w="54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AA818" w14:textId="77777777" w:rsidR="00C12DB3" w:rsidRDefault="00C12DB3" w:rsidP="00357B75">
            <w:pPr>
              <w:pStyle w:val="TableParagraph"/>
              <w:kinsoku w:val="0"/>
              <w:overflowPunct w:val="0"/>
              <w:spacing w:line="224" w:lineRule="exact"/>
              <w:ind w:left="7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QUALIFIED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REHAB.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REPRESENTATIVE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SIGNATURE:</w:t>
            </w:r>
          </w:p>
          <w:p w14:paraId="29BF7CF5" w14:textId="77777777" w:rsidR="00C12DB3" w:rsidRDefault="00C12DB3" w:rsidP="00357B75">
            <w:pPr>
              <w:pStyle w:val="TableParagraph"/>
              <w:kinsoku w:val="0"/>
              <w:overflowPunct w:val="0"/>
              <w:spacing w:line="160" w:lineRule="exact"/>
              <w:ind w:left="75"/>
            </w:pPr>
            <w:r>
              <w:rPr>
                <w:spacing w:val="-1"/>
                <w:sz w:val="14"/>
                <w:szCs w:val="14"/>
              </w:rPr>
              <w:t>(IF</w:t>
            </w:r>
            <w:r>
              <w:rPr>
                <w:spacing w:val="-14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APPLICABLE)</w:t>
            </w:r>
          </w:p>
        </w:tc>
        <w:tc>
          <w:tcPr>
            <w:tcW w:w="547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98D7C" w14:textId="77777777" w:rsidR="00C12DB3" w:rsidRDefault="00C12DB3" w:rsidP="00357B75">
            <w:pPr>
              <w:pStyle w:val="TableParagraph"/>
              <w:kinsoku w:val="0"/>
              <w:overflowPunct w:val="0"/>
              <w:spacing w:line="225" w:lineRule="exact"/>
              <w:ind w:left="75"/>
            </w:pPr>
            <w:r>
              <w:rPr>
                <w:sz w:val="20"/>
                <w:szCs w:val="20"/>
              </w:rPr>
              <w:t>DATE:</w:t>
            </w:r>
          </w:p>
        </w:tc>
      </w:tr>
    </w:tbl>
    <w:p w14:paraId="60115EE1" w14:textId="77777777" w:rsidR="00C12DB3" w:rsidRDefault="00C12DB3" w:rsidP="00C12DB3">
      <w:pPr>
        <w:pStyle w:val="BodyText"/>
        <w:kinsoku w:val="0"/>
        <w:overflowPunct w:val="0"/>
        <w:spacing w:before="6"/>
        <w:ind w:left="0"/>
        <w:rPr>
          <w:sz w:val="18"/>
          <w:szCs w:val="18"/>
        </w:rPr>
      </w:pPr>
    </w:p>
    <w:p w14:paraId="1571D241" w14:textId="77777777" w:rsidR="00C12DB3" w:rsidRDefault="00C12DB3" w:rsidP="00C12DB3"/>
    <w:p w14:paraId="4A9BCC66" w14:textId="77777777" w:rsidR="00C12DB3" w:rsidRDefault="00C12DB3" w:rsidP="00C12DB3"/>
    <w:p w14:paraId="55FD3527" w14:textId="77777777" w:rsidR="00C12DB3" w:rsidRDefault="00C12DB3" w:rsidP="00C12DB3">
      <w:pPr>
        <w:ind w:left="720" w:firstLine="720"/>
        <w:contextualSpacing/>
        <w:rPr>
          <w:b/>
          <w:sz w:val="44"/>
          <w:szCs w:val="52"/>
          <w:u w:val="single"/>
        </w:rPr>
      </w:pPr>
      <w:r w:rsidRPr="00633057">
        <w:rPr>
          <w:b/>
          <w:sz w:val="44"/>
          <w:szCs w:val="52"/>
          <w:u w:val="single"/>
        </w:rPr>
        <w:t xml:space="preserve">PATIENT INFORMATION/UPDATE </w:t>
      </w:r>
    </w:p>
    <w:p w14:paraId="6DECF9AC" w14:textId="77777777" w:rsidR="00C12DB3" w:rsidRPr="00633057" w:rsidRDefault="00C12DB3" w:rsidP="00C12DB3">
      <w:pPr>
        <w:ind w:left="720" w:firstLine="720"/>
        <w:contextualSpacing/>
        <w:rPr>
          <w:b/>
          <w:sz w:val="44"/>
          <w:szCs w:val="52"/>
          <w:u w:val="single"/>
        </w:rPr>
      </w:pPr>
    </w:p>
    <w:p w14:paraId="373339E4" w14:textId="77777777" w:rsidR="00C12DB3" w:rsidRDefault="00C12DB3" w:rsidP="00C12DB3">
      <w:pPr>
        <w:contextualSpacing/>
        <w:rPr>
          <w:b/>
        </w:rPr>
      </w:pPr>
    </w:p>
    <w:p w14:paraId="4340A3CA" w14:textId="77777777" w:rsidR="00C12DB3" w:rsidRDefault="00C12DB3" w:rsidP="00C12DB3">
      <w:pPr>
        <w:contextualSpacing/>
      </w:pPr>
      <w:r w:rsidRPr="00415443">
        <w:rPr>
          <w:b/>
        </w:rPr>
        <w:t>TODAY</w:t>
      </w:r>
      <w:r>
        <w:rPr>
          <w:b/>
        </w:rPr>
        <w:t>’</w:t>
      </w:r>
      <w:r w:rsidRPr="00415443">
        <w:rPr>
          <w:b/>
        </w:rPr>
        <w:t xml:space="preserve">S </w:t>
      </w:r>
      <w:proofErr w:type="gramStart"/>
      <w:r w:rsidRPr="00415443">
        <w:rPr>
          <w:b/>
        </w:rPr>
        <w:t>DATE</w:t>
      </w:r>
      <w:r>
        <w:rPr>
          <w:noProof/>
        </w:rPr>
        <w:t xml:space="preserve"> -</w:t>
      </w:r>
      <w:proofErr w:type="gramEnd"/>
      <w:r>
        <w:rPr>
          <w:noProof/>
        </w:rPr>
        <w:t>------------------------</w:t>
      </w:r>
    </w:p>
    <w:p w14:paraId="21D84C8F" w14:textId="77777777" w:rsidR="00C12DB3" w:rsidRDefault="00C12DB3" w:rsidP="00C12DB3">
      <w:pPr>
        <w:tabs>
          <w:tab w:val="center" w:pos="4680"/>
        </w:tabs>
        <w:contextualSpacing/>
        <w:rPr>
          <w:b/>
        </w:rPr>
      </w:pPr>
    </w:p>
    <w:p w14:paraId="01FDCB11" w14:textId="77777777" w:rsidR="00C12DB3" w:rsidRPr="0032622A" w:rsidRDefault="00C12DB3" w:rsidP="00C12DB3">
      <w:pPr>
        <w:contextualSpacing/>
        <w:rPr>
          <w:b/>
          <w:sz w:val="4"/>
        </w:rPr>
      </w:pPr>
    </w:p>
    <w:p w14:paraId="0063F8BD" w14:textId="77777777" w:rsidR="00C12DB3" w:rsidRDefault="00C12DB3" w:rsidP="00C12DB3">
      <w:pPr>
        <w:contextualSpacing/>
        <w:rPr>
          <w:b/>
        </w:rPr>
      </w:pPr>
      <w:r w:rsidRPr="00F15DF5">
        <w:rPr>
          <w:b/>
        </w:rPr>
        <w:t>NAME (FIRST AND LAST</w:t>
      </w:r>
      <w:proofErr w:type="gramStart"/>
      <w:r w:rsidRPr="00F15DF5">
        <w:rPr>
          <w:b/>
        </w:rPr>
        <w:t>)</w:t>
      </w:r>
      <w:r>
        <w:rPr>
          <w:b/>
        </w:rPr>
        <w:t xml:space="preserve"> </w:t>
      </w:r>
      <w:r w:rsidRPr="004835B2">
        <w:t>-</w:t>
      </w:r>
      <w:proofErr w:type="gramEnd"/>
      <w:r w:rsidRPr="004835B2">
        <w:t>-------------------------------------------------------------</w:t>
      </w:r>
    </w:p>
    <w:p w14:paraId="164A0890" w14:textId="77777777" w:rsidR="00C12DB3" w:rsidRDefault="00C12DB3" w:rsidP="00C12DB3">
      <w:pPr>
        <w:contextualSpacing/>
        <w:rPr>
          <w:b/>
        </w:rPr>
      </w:pPr>
    </w:p>
    <w:p w14:paraId="313732A2" w14:textId="77777777" w:rsidR="00C12DB3" w:rsidRPr="0032622A" w:rsidRDefault="00C12DB3" w:rsidP="00C12DB3">
      <w:pPr>
        <w:contextualSpacing/>
        <w:rPr>
          <w:b/>
          <w:sz w:val="2"/>
        </w:rPr>
      </w:pPr>
    </w:p>
    <w:p w14:paraId="2D9E2E85" w14:textId="77777777" w:rsidR="00C12DB3" w:rsidRDefault="00C12DB3" w:rsidP="00C12DB3">
      <w:pPr>
        <w:contextualSpacing/>
      </w:pPr>
      <w:r w:rsidRPr="00F15DF5">
        <w:rPr>
          <w:b/>
        </w:rPr>
        <w:t>DOB</w:t>
      </w:r>
      <w:r>
        <w:rPr>
          <w:b/>
        </w:rPr>
        <w:t xml:space="preserve"> -------------------------------</w:t>
      </w:r>
      <w:r w:rsidRPr="00F15DF5">
        <w:tab/>
      </w:r>
      <w:r w:rsidRPr="00F15DF5">
        <w:rPr>
          <w:b/>
        </w:rPr>
        <w:t xml:space="preserve">SOC. </w:t>
      </w:r>
      <w:proofErr w:type="gramStart"/>
      <w:r w:rsidRPr="00F15DF5">
        <w:rPr>
          <w:b/>
        </w:rPr>
        <w:t>SEC. #</w:t>
      </w:r>
      <w:r>
        <w:rPr>
          <w:b/>
        </w:rPr>
        <w:t>-</w:t>
      </w:r>
      <w:proofErr w:type="gramEnd"/>
      <w:r>
        <w:rPr>
          <w:b/>
        </w:rPr>
        <w:t>-------------------</w:t>
      </w:r>
      <w:proofErr w:type="gramStart"/>
      <w:r>
        <w:rPr>
          <w:b/>
        </w:rPr>
        <w:t>---</w:t>
      </w:r>
      <w:r w:rsidRPr="00F15DF5">
        <w:tab/>
      </w:r>
      <w:proofErr w:type="gramEnd"/>
      <w:r w:rsidRPr="00F15DF5">
        <w:rPr>
          <w:b/>
        </w:rPr>
        <w:t xml:space="preserve">HOME/CELL </w:t>
      </w:r>
      <w:proofErr w:type="gramStart"/>
      <w:r w:rsidRPr="00F15DF5">
        <w:rPr>
          <w:b/>
        </w:rPr>
        <w:t>PHONE</w:t>
      </w:r>
      <w:r>
        <w:t>-</w:t>
      </w:r>
      <w:proofErr w:type="gramEnd"/>
      <w:r>
        <w:t>----------------</w:t>
      </w:r>
    </w:p>
    <w:p w14:paraId="286B6A9A" w14:textId="77777777" w:rsidR="00C12DB3" w:rsidRDefault="00C12DB3" w:rsidP="00C12DB3">
      <w:pPr>
        <w:contextualSpacing/>
      </w:pPr>
    </w:p>
    <w:p w14:paraId="3BE557F5" w14:textId="77777777" w:rsidR="00C12DB3" w:rsidRPr="00F15DF5" w:rsidRDefault="00C12DB3" w:rsidP="00C12DB3">
      <w:pPr>
        <w:contextualSpacing/>
        <w:rPr>
          <w:b/>
        </w:rPr>
      </w:pPr>
      <w:r>
        <w:rPr>
          <w:b/>
        </w:rPr>
        <w:t>ADDRESS --------------------------------------------------------------------------------------------------</w:t>
      </w:r>
    </w:p>
    <w:p w14:paraId="686C2CD1" w14:textId="77777777" w:rsidR="00C12DB3" w:rsidRPr="00633057" w:rsidRDefault="00C12DB3" w:rsidP="00C12DB3">
      <w:pPr>
        <w:contextualSpacing/>
        <w:rPr>
          <w:sz w:val="2"/>
        </w:rPr>
      </w:pPr>
    </w:p>
    <w:p w14:paraId="19002D76" w14:textId="77777777" w:rsidR="00C12DB3" w:rsidRDefault="00C12DB3" w:rsidP="00C12DB3">
      <w:pPr>
        <w:contextualSpacing/>
        <w:rPr>
          <w:b/>
        </w:rPr>
      </w:pPr>
    </w:p>
    <w:p w14:paraId="36DCD20C" w14:textId="77777777" w:rsidR="00C12DB3" w:rsidRDefault="00C12DB3" w:rsidP="00C12DB3">
      <w:pPr>
        <w:contextualSpacing/>
        <w:rPr>
          <w:b/>
        </w:rPr>
      </w:pPr>
      <w:r w:rsidRPr="00F15DF5">
        <w:rPr>
          <w:b/>
        </w:rPr>
        <w:t xml:space="preserve">CITY </w:t>
      </w:r>
      <w:r>
        <w:rPr>
          <w:b/>
        </w:rPr>
        <w:t>---------------------------</w:t>
      </w:r>
      <w:r w:rsidRPr="00F15DF5">
        <w:t xml:space="preserve"> </w:t>
      </w:r>
      <w:r w:rsidRPr="00F15DF5">
        <w:rPr>
          <w:b/>
        </w:rPr>
        <w:t>STATE</w:t>
      </w:r>
      <w:r>
        <w:rPr>
          <w:b/>
        </w:rPr>
        <w:t>---------------------------</w:t>
      </w:r>
      <w:r w:rsidRPr="00F15DF5">
        <w:rPr>
          <w:b/>
        </w:rPr>
        <w:t>ZIP CODE</w:t>
      </w:r>
      <w:r>
        <w:rPr>
          <w:b/>
        </w:rPr>
        <w:t>----------------------------</w:t>
      </w:r>
    </w:p>
    <w:p w14:paraId="5072E974" w14:textId="77777777" w:rsidR="00C12DB3" w:rsidRDefault="00C12DB3" w:rsidP="00C12DB3">
      <w:pPr>
        <w:contextualSpacing/>
        <w:rPr>
          <w:b/>
        </w:rPr>
      </w:pPr>
    </w:p>
    <w:p w14:paraId="6372F1D6" w14:textId="77777777" w:rsidR="00C12DB3" w:rsidRPr="00F15DF5" w:rsidRDefault="00C12DB3" w:rsidP="00C12DB3">
      <w:pPr>
        <w:contextualSpacing/>
      </w:pPr>
      <w:r>
        <w:rPr>
          <w:b/>
        </w:rPr>
        <w:t xml:space="preserve">EMAIL </w:t>
      </w:r>
      <w:proofErr w:type="gramStart"/>
      <w:r>
        <w:rPr>
          <w:b/>
        </w:rPr>
        <w:t>ADDRESS-</w:t>
      </w:r>
      <w:proofErr w:type="gramEnd"/>
      <w:r>
        <w:rPr>
          <w:b/>
        </w:rPr>
        <w:t>-------------------------------------------------------------</w:t>
      </w:r>
    </w:p>
    <w:p w14:paraId="4BB491C2" w14:textId="77777777" w:rsidR="00C12DB3" w:rsidRPr="0032622A" w:rsidRDefault="00C12DB3" w:rsidP="00C12DB3">
      <w:pPr>
        <w:contextualSpacing/>
        <w:rPr>
          <w:b/>
          <w:sz w:val="6"/>
          <w:szCs w:val="28"/>
          <w:u w:val="single"/>
        </w:rPr>
      </w:pPr>
    </w:p>
    <w:p w14:paraId="69489258" w14:textId="77777777" w:rsidR="00C12DB3" w:rsidRDefault="00C12DB3" w:rsidP="00C12DB3">
      <w:pPr>
        <w:contextualSpacing/>
        <w:rPr>
          <w:b/>
          <w:sz w:val="28"/>
          <w:szCs w:val="28"/>
          <w:u w:val="single"/>
        </w:rPr>
      </w:pPr>
    </w:p>
    <w:p w14:paraId="20233621" w14:textId="77777777" w:rsidR="00C12DB3" w:rsidRDefault="00C12DB3" w:rsidP="00C12DB3">
      <w:pPr>
        <w:contextualSpacing/>
        <w:rPr>
          <w:b/>
          <w:sz w:val="28"/>
          <w:szCs w:val="28"/>
          <w:u w:val="single"/>
        </w:rPr>
      </w:pPr>
    </w:p>
    <w:p w14:paraId="01E042A5" w14:textId="77777777" w:rsidR="00C12DB3" w:rsidRPr="00415443" w:rsidRDefault="00C12DB3" w:rsidP="00C12DB3">
      <w:pPr>
        <w:contextual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ATTORNEY </w:t>
      </w:r>
      <w:r w:rsidRPr="00415443">
        <w:rPr>
          <w:b/>
          <w:sz w:val="28"/>
          <w:szCs w:val="28"/>
          <w:u w:val="single"/>
        </w:rPr>
        <w:t>INFORMATION (IF REPRESENTED)</w:t>
      </w:r>
    </w:p>
    <w:p w14:paraId="13695F54" w14:textId="77777777" w:rsidR="00C12DB3" w:rsidRPr="00684F7D" w:rsidRDefault="00C12DB3" w:rsidP="00C12DB3">
      <w:pPr>
        <w:contextualSpacing/>
        <w:rPr>
          <w:sz w:val="12"/>
          <w:szCs w:val="12"/>
        </w:rPr>
      </w:pPr>
    </w:p>
    <w:p w14:paraId="4C7AD383" w14:textId="77777777" w:rsidR="00C12DB3" w:rsidRDefault="00C12DB3" w:rsidP="00C12DB3">
      <w:pPr>
        <w:spacing w:line="480" w:lineRule="auto"/>
        <w:contextualSpacing/>
      </w:pPr>
      <w:r>
        <w:t>NAME OF LAW FIRM:</w:t>
      </w:r>
      <w:r w:rsidRPr="00DE2043">
        <w:rPr>
          <w:noProof/>
        </w:rPr>
        <w:t xml:space="preserve"> </w:t>
      </w:r>
      <w:r>
        <w:rPr>
          <w:noProof/>
        </w:rPr>
        <w:softHyphen/>
      </w:r>
      <w:r>
        <w:rPr>
          <w:noProof/>
        </w:rPr>
        <w:softHyphen/>
        <w:t>___________________________________________</w:t>
      </w:r>
    </w:p>
    <w:p w14:paraId="1F1129B3" w14:textId="77777777" w:rsidR="00C12DB3" w:rsidRDefault="00C12DB3" w:rsidP="00C12DB3">
      <w:pPr>
        <w:spacing w:line="480" w:lineRule="auto"/>
        <w:contextualSpacing/>
      </w:pPr>
      <w:r>
        <w:t>NAME OF ATTORNEY:</w:t>
      </w:r>
      <w:r w:rsidRPr="00DE2043">
        <w:rPr>
          <w:noProof/>
        </w:rPr>
        <w:t xml:space="preserve"> </w:t>
      </w:r>
      <w:r>
        <w:rPr>
          <w:noProof/>
        </w:rPr>
        <w:t>__________________________________________</w:t>
      </w:r>
    </w:p>
    <w:p w14:paraId="70797B16" w14:textId="77777777" w:rsidR="00C12DB3" w:rsidRDefault="00C12DB3" w:rsidP="00C12DB3">
      <w:pPr>
        <w:spacing w:line="480" w:lineRule="auto"/>
        <w:contextualSpacing/>
      </w:pPr>
      <w:r>
        <w:t>ADDRESS: _______________________________________________________________</w:t>
      </w:r>
    </w:p>
    <w:p w14:paraId="7F73EAA2" w14:textId="77777777" w:rsidR="00C12DB3" w:rsidRDefault="00C12DB3" w:rsidP="00C12DB3">
      <w:pPr>
        <w:spacing w:line="480" w:lineRule="auto"/>
        <w:contextualSpacing/>
        <w:rPr>
          <w:noProof/>
        </w:rPr>
      </w:pPr>
      <w:r>
        <w:t xml:space="preserve">PHONE </w:t>
      </w:r>
      <w:proofErr w:type="gramStart"/>
      <w:r>
        <w:t>NUMBER:</w:t>
      </w:r>
      <w:r>
        <w:rPr>
          <w:noProof/>
        </w:rPr>
        <w:t>_</w:t>
      </w:r>
      <w:proofErr w:type="gramEnd"/>
      <w:r>
        <w:rPr>
          <w:noProof/>
        </w:rPr>
        <w:t>_______________________________________________________</w:t>
      </w:r>
    </w:p>
    <w:p w14:paraId="1CFD3B92" w14:textId="77777777" w:rsidR="00C12DB3" w:rsidRPr="00F15DF5" w:rsidRDefault="00C12DB3" w:rsidP="00C12DB3">
      <w:pPr>
        <w:spacing w:line="480" w:lineRule="auto"/>
        <w:contextualSpacing/>
        <w:rPr>
          <w:b/>
          <w:sz w:val="28"/>
          <w:szCs w:val="28"/>
          <w:u w:val="single"/>
        </w:rPr>
      </w:pPr>
      <w:r w:rsidRPr="00F15DF5">
        <w:rPr>
          <w:b/>
          <w:noProof/>
          <w:sz w:val="28"/>
          <w:szCs w:val="28"/>
          <w:u w:val="single"/>
        </w:rPr>
        <w:t>EMERGENCY CONTACT INFORMATION</w:t>
      </w:r>
    </w:p>
    <w:p w14:paraId="39E3071D" w14:textId="77777777" w:rsidR="00C12DB3" w:rsidRDefault="00C12DB3" w:rsidP="00C12DB3">
      <w:pPr>
        <w:contextualSpacing/>
        <w:rPr>
          <w:sz w:val="28"/>
          <w:szCs w:val="28"/>
        </w:rPr>
      </w:pPr>
      <w:r w:rsidRPr="00F15DF5">
        <w:rPr>
          <w:sz w:val="28"/>
          <w:szCs w:val="28"/>
        </w:rPr>
        <w:t>Emergency Contact Number_________________</w:t>
      </w:r>
      <w:r>
        <w:rPr>
          <w:sz w:val="28"/>
          <w:szCs w:val="28"/>
        </w:rPr>
        <w:t>________</w:t>
      </w:r>
      <w:r w:rsidRPr="00F15DF5">
        <w:rPr>
          <w:sz w:val="28"/>
          <w:szCs w:val="28"/>
        </w:rPr>
        <w:t xml:space="preserve"> </w:t>
      </w:r>
    </w:p>
    <w:p w14:paraId="5594AA6B" w14:textId="77777777" w:rsidR="00C12DB3" w:rsidRDefault="00C12DB3" w:rsidP="00C12DB3">
      <w:pPr>
        <w:contextualSpacing/>
        <w:rPr>
          <w:sz w:val="28"/>
          <w:szCs w:val="28"/>
        </w:rPr>
      </w:pPr>
      <w:r w:rsidRPr="00F15DF5">
        <w:rPr>
          <w:sz w:val="28"/>
          <w:szCs w:val="28"/>
        </w:rPr>
        <w:t>Relationship</w:t>
      </w:r>
      <w:r>
        <w:rPr>
          <w:sz w:val="28"/>
          <w:szCs w:val="28"/>
        </w:rPr>
        <w:t xml:space="preserve"> to patient       </w:t>
      </w:r>
      <w:r w:rsidRPr="00F15DF5">
        <w:rPr>
          <w:sz w:val="28"/>
          <w:szCs w:val="28"/>
        </w:rPr>
        <w:t>_______________</w:t>
      </w:r>
      <w:r>
        <w:rPr>
          <w:sz w:val="28"/>
          <w:szCs w:val="28"/>
        </w:rPr>
        <w:t>___________</w:t>
      </w:r>
    </w:p>
    <w:p w14:paraId="435A9E44" w14:textId="77777777" w:rsidR="00C12DB3" w:rsidRDefault="00C12DB3" w:rsidP="00C12DB3">
      <w:pPr>
        <w:contextualSpacing/>
        <w:rPr>
          <w:b/>
          <w:sz w:val="28"/>
          <w:szCs w:val="28"/>
          <w:u w:val="single"/>
        </w:rPr>
      </w:pPr>
    </w:p>
    <w:p w14:paraId="067676EA" w14:textId="77777777" w:rsidR="00C12DB3" w:rsidRDefault="00C12DB3" w:rsidP="00C12DB3">
      <w:pPr>
        <w:contextualSpacing/>
        <w:rPr>
          <w:b/>
          <w:sz w:val="28"/>
          <w:szCs w:val="28"/>
          <w:u w:val="single"/>
        </w:rPr>
      </w:pPr>
    </w:p>
    <w:p w14:paraId="09BCAB2E" w14:textId="77777777" w:rsidR="00C12DB3" w:rsidRPr="00684F7D" w:rsidRDefault="00C12DB3" w:rsidP="00C12DB3">
      <w:pPr>
        <w:contextualSpacing/>
        <w:rPr>
          <w:b/>
          <w:sz w:val="28"/>
          <w:szCs w:val="28"/>
          <w:u w:val="single"/>
        </w:rPr>
      </w:pPr>
      <w:r w:rsidRPr="00684F7D">
        <w:rPr>
          <w:b/>
          <w:sz w:val="28"/>
          <w:szCs w:val="28"/>
          <w:u w:val="single"/>
        </w:rPr>
        <w:t>INTERPRETER INFORMATION</w:t>
      </w:r>
      <w:r>
        <w:rPr>
          <w:b/>
          <w:sz w:val="28"/>
          <w:szCs w:val="28"/>
          <w:u w:val="single"/>
        </w:rPr>
        <w:t xml:space="preserve"> </w:t>
      </w:r>
    </w:p>
    <w:p w14:paraId="25FFB1B8" w14:textId="77777777" w:rsidR="00C12DB3" w:rsidRPr="00CA45FE" w:rsidRDefault="00C12DB3" w:rsidP="00C12DB3">
      <w:pPr>
        <w:contextualSpacing/>
        <w:rPr>
          <w:sz w:val="28"/>
          <w:szCs w:val="28"/>
        </w:rPr>
      </w:pPr>
      <w:r w:rsidRPr="00CA45FE">
        <w:rPr>
          <w:sz w:val="28"/>
          <w:szCs w:val="28"/>
        </w:rPr>
        <w:t>Interpreter Name</w:t>
      </w:r>
      <w:r>
        <w:rPr>
          <w:sz w:val="28"/>
          <w:szCs w:val="28"/>
        </w:rPr>
        <w:t xml:space="preserve"> _</w:t>
      </w:r>
      <w:r w:rsidRPr="00CA45FE">
        <w:rPr>
          <w:sz w:val="28"/>
          <w:szCs w:val="28"/>
        </w:rPr>
        <w:t>______</w:t>
      </w:r>
      <w:r>
        <w:rPr>
          <w:sz w:val="28"/>
          <w:szCs w:val="28"/>
        </w:rPr>
        <w:t>________</w:t>
      </w:r>
      <w:r w:rsidRPr="00CA45FE">
        <w:rPr>
          <w:sz w:val="28"/>
          <w:szCs w:val="28"/>
        </w:rPr>
        <w:t>_________________</w:t>
      </w:r>
    </w:p>
    <w:p w14:paraId="5D51A78C" w14:textId="77777777" w:rsidR="00C12DB3" w:rsidRPr="00CA45FE" w:rsidRDefault="00C12DB3" w:rsidP="00C12DB3">
      <w:pPr>
        <w:contextualSpacing/>
        <w:rPr>
          <w:sz w:val="28"/>
          <w:szCs w:val="28"/>
        </w:rPr>
      </w:pPr>
      <w:r w:rsidRPr="00CA45FE">
        <w:rPr>
          <w:sz w:val="28"/>
          <w:szCs w:val="28"/>
        </w:rPr>
        <w:t>Interpreter Certification #</w:t>
      </w:r>
      <w:r>
        <w:rPr>
          <w:sz w:val="28"/>
          <w:szCs w:val="28"/>
        </w:rPr>
        <w:t xml:space="preserve"> </w:t>
      </w:r>
      <w:r w:rsidRPr="00CA45FE">
        <w:rPr>
          <w:sz w:val="28"/>
          <w:szCs w:val="28"/>
        </w:rPr>
        <w:t>__________</w:t>
      </w:r>
      <w:r>
        <w:rPr>
          <w:sz w:val="28"/>
          <w:szCs w:val="28"/>
        </w:rPr>
        <w:t>________</w:t>
      </w:r>
      <w:r w:rsidRPr="00CA45FE">
        <w:rPr>
          <w:sz w:val="28"/>
          <w:szCs w:val="28"/>
        </w:rPr>
        <w:t>________</w:t>
      </w:r>
    </w:p>
    <w:p w14:paraId="20959F8C" w14:textId="77777777" w:rsidR="00C12DB3" w:rsidRDefault="00C12DB3" w:rsidP="00C12DB3"/>
    <w:p w14:paraId="271670BD" w14:textId="77777777" w:rsidR="00C12DB3" w:rsidRDefault="00C12DB3" w:rsidP="00C12DB3"/>
    <w:p w14:paraId="22EFC2F3" w14:textId="77777777" w:rsidR="00C12DB3" w:rsidRDefault="00C12DB3" w:rsidP="00C12DB3"/>
    <w:p w14:paraId="6316B845" w14:textId="77777777" w:rsidR="00C12DB3" w:rsidRDefault="00C12DB3" w:rsidP="00C12DB3"/>
    <w:p w14:paraId="79A820A8" w14:textId="77777777" w:rsidR="00C12DB3" w:rsidRDefault="00C12DB3" w:rsidP="00C12DB3">
      <w:pPr>
        <w:pStyle w:val="Header"/>
        <w:contextualSpacing/>
        <w:rPr>
          <w:rFonts w:ascii="Footlight MT Light" w:hAnsi="Footlight MT Light" w:cs="Arial"/>
          <w:b/>
          <w:bCs/>
          <w:color w:val="333333"/>
          <w:sz w:val="51"/>
          <w:szCs w:val="51"/>
        </w:rPr>
      </w:pPr>
      <w:r>
        <w:rPr>
          <w:rFonts w:ascii="Footlight MT Light" w:hAnsi="Footlight MT Light" w:cs="Arial"/>
          <w:b/>
          <w:bCs/>
          <w:color w:val="333333"/>
          <w:sz w:val="51"/>
          <w:szCs w:val="51"/>
        </w:rPr>
        <w:lastRenderedPageBreak/>
        <w:t>Yuri Falkinstein</w:t>
      </w:r>
      <w:r w:rsidRPr="0093792D">
        <w:rPr>
          <w:rFonts w:ascii="Footlight MT Light" w:hAnsi="Footlight MT Light" w:cs="Arial"/>
          <w:b/>
          <w:bCs/>
          <w:color w:val="333333"/>
          <w:sz w:val="51"/>
          <w:szCs w:val="51"/>
        </w:rPr>
        <w:t>, M.D., FAAOS</w:t>
      </w:r>
    </w:p>
    <w:p w14:paraId="41F9B4F5" w14:textId="77777777" w:rsidR="00C12DB3" w:rsidRPr="006A537A" w:rsidRDefault="00C12DB3" w:rsidP="00C12DB3">
      <w:pPr>
        <w:pStyle w:val="Header"/>
        <w:contextualSpacing/>
        <w:rPr>
          <w:sz w:val="18"/>
          <w:szCs w:val="18"/>
        </w:rPr>
      </w:pPr>
      <w:r w:rsidRPr="006A537A">
        <w:rPr>
          <w:rFonts w:ascii="Footlight MT Light" w:hAnsi="Footlight MT Light" w:cs="Arial"/>
          <w:b/>
          <w:bCs/>
          <w:color w:val="333333"/>
          <w:sz w:val="18"/>
          <w:szCs w:val="18"/>
        </w:rPr>
        <w:t>FELLOW, AMERICAN ACADEMY OF ORTHOPAEDIC SURGEONS</w:t>
      </w:r>
    </w:p>
    <w:p w14:paraId="239FF273" w14:textId="77777777" w:rsidR="00C12DB3" w:rsidRDefault="00C12DB3" w:rsidP="00C12DB3">
      <w:pPr>
        <w:spacing w:line="252" w:lineRule="auto"/>
        <w:ind w:left="11"/>
        <w:contextualSpacing/>
        <w:rPr>
          <w:color w:val="000000"/>
        </w:rPr>
      </w:pPr>
    </w:p>
    <w:p w14:paraId="4A24D847" w14:textId="77777777" w:rsidR="00C12DB3" w:rsidRDefault="00C12DB3" w:rsidP="00C12DB3">
      <w:pPr>
        <w:spacing w:line="252" w:lineRule="auto"/>
        <w:ind w:left="11"/>
        <w:contextualSpacing/>
        <w:rPr>
          <w:color w:val="000000"/>
        </w:rPr>
      </w:pPr>
    </w:p>
    <w:p w14:paraId="028A05F8" w14:textId="77777777" w:rsidR="00076E38" w:rsidRDefault="00076E38" w:rsidP="00076E38">
      <w:pPr>
        <w:spacing w:after="3" w:line="252" w:lineRule="auto"/>
        <w:contextualSpacing/>
        <w:rPr>
          <w:color w:val="000000"/>
        </w:rPr>
      </w:pPr>
      <w:r>
        <w:rPr>
          <w:color w:val="000000"/>
        </w:rPr>
        <w:t>##</w:t>
      </w:r>
      <w:r w:rsidR="00C3540F">
        <w:rPr>
          <w:color w:val="000000"/>
        </w:rPr>
        <w:t>Others</w:t>
      </w:r>
      <w:r>
        <w:rPr>
          <w:color w:val="000000"/>
        </w:rPr>
        <w:t>.</w:t>
      </w:r>
      <w:r w:rsidR="00C3540F">
        <w:rPr>
          <w:color w:val="000000"/>
        </w:rPr>
        <w:t>DateNow</w:t>
      </w:r>
      <w:r>
        <w:rPr>
          <w:color w:val="000000"/>
        </w:rPr>
        <w:t xml:space="preserve">## </w:t>
      </w:r>
    </w:p>
    <w:p w14:paraId="0413BD56" w14:textId="77777777" w:rsidR="00076E38" w:rsidRDefault="00076E38" w:rsidP="00076E38">
      <w:pPr>
        <w:spacing w:after="3" w:line="252" w:lineRule="auto"/>
        <w:contextualSpacing/>
        <w:rPr>
          <w:color w:val="000000"/>
        </w:rPr>
      </w:pPr>
    </w:p>
    <w:p w14:paraId="04532F3D" w14:textId="77777777" w:rsidR="00C12DB3" w:rsidRDefault="00076E38" w:rsidP="00076E38">
      <w:pPr>
        <w:spacing w:after="3" w:line="252" w:lineRule="auto"/>
        <w:contextualSpacing/>
        <w:rPr>
          <w:color w:val="000000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MERGEFIELD M_801 \* MERGEFORMAT </w:instrText>
      </w:r>
      <w:r>
        <w:rPr>
          <w:color w:val="000000"/>
        </w:rPr>
        <w:fldChar w:fldCharType="end"/>
      </w:r>
    </w:p>
    <w:p w14:paraId="0647FAF7" w14:textId="77777777" w:rsidR="00C12DB3" w:rsidRPr="00EF1129" w:rsidRDefault="00EF1129" w:rsidP="00EF1129">
      <w:pPr>
        <w:spacing w:after="3" w:line="252" w:lineRule="auto"/>
        <w:contextualSpacing/>
        <w:rPr>
          <w:b/>
          <w:bCs/>
          <w:color w:val="000000"/>
        </w:rPr>
      </w:pPr>
      <w:r w:rsidRPr="003E2EB4">
        <w:rPr>
          <w:b/>
          <w:bCs/>
          <w:color w:val="000000"/>
        </w:rPr>
        <w:t>##Patients.FirstName#</w:t>
      </w:r>
      <w:proofErr w:type="gramStart"/>
      <w:r w:rsidRPr="003E2EB4">
        <w:rPr>
          <w:b/>
          <w:bCs/>
          <w:color w:val="000000"/>
        </w:rPr>
        <w:t>#</w:t>
      </w:r>
      <w:r>
        <w:rPr>
          <w:b/>
          <w:bCs/>
          <w:color w:val="000000"/>
        </w:rPr>
        <w:t xml:space="preserve">  </w:t>
      </w:r>
      <w:r w:rsidR="002E0A7B" w:rsidRPr="002E0A7B">
        <w:rPr>
          <w:rFonts w:cs="Arial Narrow"/>
          <w:b/>
        </w:rPr>
        <w:t>#</w:t>
      </w:r>
      <w:proofErr w:type="gramEnd"/>
      <w:r w:rsidR="002E0A7B" w:rsidRPr="002E0A7B">
        <w:rPr>
          <w:rFonts w:cs="Arial Narrow"/>
          <w:b/>
        </w:rPr>
        <w:t>#Patients.LastName##</w:t>
      </w:r>
    </w:p>
    <w:p w14:paraId="127388B7" w14:textId="77777777" w:rsidR="00C12DB3" w:rsidRDefault="00C12DB3" w:rsidP="00C12DB3">
      <w:pPr>
        <w:spacing w:after="3" w:line="252" w:lineRule="auto"/>
        <w:ind w:left="6" w:hanging="10"/>
        <w:contextualSpacing/>
        <w:rPr>
          <w:color w:val="000000"/>
          <w:highlight w:val="white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MERGEFIELD M_46 \* MERGEFORMAT </w:instrText>
      </w:r>
      <w:r>
        <w:rPr>
          <w:color w:val="000000"/>
        </w:rPr>
        <w:fldChar w:fldCharType="separate"/>
      </w:r>
      <w:r w:rsidR="00EF1129" w:rsidRPr="003E2EB4">
        <w:rPr>
          <w:noProof/>
          <w:color w:val="000000"/>
        </w:rPr>
        <w:t>##Patients.Street##</w:t>
      </w:r>
      <w:r>
        <w:rPr>
          <w:noProof/>
          <w:color w:val="000000"/>
        </w:rPr>
        <w:t xml:space="preserve"> </w:t>
      </w:r>
      <w:r>
        <w:rPr>
          <w:color w:val="000000"/>
        </w:rPr>
        <w:fldChar w:fldCharType="end"/>
      </w:r>
    </w:p>
    <w:p w14:paraId="75507CC8" w14:textId="77777777" w:rsidR="00EF1129" w:rsidRPr="00CA61AB" w:rsidRDefault="00EF1129" w:rsidP="00EF1129">
      <w:pPr>
        <w:spacing w:after="3" w:line="252" w:lineRule="auto"/>
        <w:ind w:left="6" w:hanging="10"/>
        <w:contextualSpacing/>
        <w:rPr>
          <w:color w:val="000000"/>
          <w:highlight w:val="yellow"/>
        </w:rPr>
      </w:pPr>
      <w:r w:rsidRPr="00CA61AB">
        <w:rPr>
          <w:color w:val="000000"/>
          <w:highlight w:val="yellow"/>
        </w:rPr>
        <w:fldChar w:fldCharType="begin"/>
      </w:r>
      <w:r w:rsidRPr="00CA61AB">
        <w:rPr>
          <w:color w:val="000000"/>
          <w:highlight w:val="yellow"/>
        </w:rPr>
        <w:instrText xml:space="preserve"> MERGEFIELD M_50 \* MERGEFORMAT </w:instrText>
      </w:r>
      <w:r w:rsidRPr="00CA61AB">
        <w:rPr>
          <w:color w:val="000000"/>
          <w:highlight w:val="yellow"/>
        </w:rPr>
        <w:fldChar w:fldCharType="separate"/>
      </w:r>
      <w:r>
        <w:rPr>
          <w:noProof/>
          <w:color w:val="000000"/>
        </w:rPr>
        <w:t xml:space="preserve">##Patients.City##,  </w:t>
      </w:r>
      <w:r w:rsidRPr="003E2EB4">
        <w:rPr>
          <w:noProof/>
          <w:color w:val="000000"/>
        </w:rPr>
        <w:t>##Patients.State##</w:t>
      </w:r>
      <w:r w:rsidRPr="00CA61AB">
        <w:rPr>
          <w:color w:val="000000"/>
          <w:highlight w:val="yellow"/>
        </w:rPr>
        <w:fldChar w:fldCharType="end"/>
      </w:r>
      <w:r>
        <w:rPr>
          <w:color w:val="000000"/>
        </w:rPr>
        <w:t xml:space="preserve"> </w:t>
      </w:r>
      <w:r w:rsidRPr="003E2EB4">
        <w:rPr>
          <w:color w:val="000000"/>
        </w:rPr>
        <w:t>##Patients.ZipCode##</w:t>
      </w:r>
    </w:p>
    <w:p w14:paraId="2BCFEAF9" w14:textId="77777777" w:rsidR="00C12DB3" w:rsidRDefault="00C12DB3" w:rsidP="00C12DB3">
      <w:pPr>
        <w:spacing w:line="252" w:lineRule="auto"/>
        <w:ind w:left="11"/>
        <w:contextualSpacing/>
        <w:rPr>
          <w:color w:val="000000"/>
        </w:rPr>
      </w:pPr>
      <w:r>
        <w:rPr>
          <w:color w:val="000000"/>
        </w:rPr>
        <w:t xml:space="preserve">  </w:t>
      </w:r>
    </w:p>
    <w:p w14:paraId="62761A50" w14:textId="60EB580B" w:rsidR="00AC2249" w:rsidRDefault="00C12DB3" w:rsidP="00AC2249">
      <w:pPr>
        <w:spacing w:after="3" w:line="252" w:lineRule="auto"/>
        <w:contextualSpacing/>
        <w:rPr>
          <w:b/>
          <w:bCs/>
          <w:color w:val="000000"/>
        </w:rPr>
      </w:pPr>
      <w:proofErr w:type="gramStart"/>
      <w:r>
        <w:rPr>
          <w:color w:val="000000"/>
        </w:rPr>
        <w:t>Dear :</w:t>
      </w:r>
      <w:proofErr w:type="gramEnd"/>
      <w:r>
        <w:rPr>
          <w:color w:val="000000"/>
        </w:rPr>
        <w:t xml:space="preserve"> </w:t>
      </w:r>
      <w:r w:rsidR="00C711AC" w:rsidRPr="003E2EB4">
        <w:rPr>
          <w:b/>
          <w:bCs/>
          <w:color w:val="000000"/>
        </w:rPr>
        <w:t>##Patients.FirstName#</w:t>
      </w:r>
      <w:proofErr w:type="gramStart"/>
      <w:r w:rsidR="00C711AC" w:rsidRPr="003E2EB4">
        <w:rPr>
          <w:b/>
          <w:bCs/>
          <w:color w:val="000000"/>
        </w:rPr>
        <w:t>#</w:t>
      </w:r>
      <w:r w:rsidR="00C711AC">
        <w:rPr>
          <w:b/>
          <w:bCs/>
          <w:color w:val="000000"/>
        </w:rPr>
        <w:t xml:space="preserve">  #</w:t>
      </w:r>
      <w:proofErr w:type="gramEnd"/>
      <w:r w:rsidR="00C711AC">
        <w:rPr>
          <w:b/>
          <w:bCs/>
          <w:color w:val="000000"/>
        </w:rPr>
        <w:t>#Patients.LastName#</w:t>
      </w:r>
      <w:r w:rsidR="00B02943">
        <w:rPr>
          <w:b/>
          <w:bCs/>
          <w:color w:val="000000"/>
        </w:rPr>
        <w:t>#</w:t>
      </w:r>
    </w:p>
    <w:p w14:paraId="67DC5051" w14:textId="77777777" w:rsidR="00C12DB3" w:rsidRPr="00AC2249" w:rsidRDefault="00C12DB3" w:rsidP="00AC2249">
      <w:pPr>
        <w:spacing w:after="3" w:line="252" w:lineRule="auto"/>
        <w:contextualSpacing/>
        <w:rPr>
          <w:b/>
          <w:bCs/>
          <w:color w:val="000000"/>
        </w:rPr>
      </w:pPr>
      <w:r>
        <w:rPr>
          <w:color w:val="000000"/>
        </w:rPr>
        <w:t xml:space="preserve">  </w:t>
      </w:r>
    </w:p>
    <w:p w14:paraId="0A022ACA" w14:textId="77777777" w:rsidR="00C12DB3" w:rsidRDefault="00C12DB3" w:rsidP="00C12DB3">
      <w:pPr>
        <w:spacing w:after="3" w:line="252" w:lineRule="auto"/>
        <w:ind w:left="6" w:hanging="10"/>
        <w:contextualSpacing/>
        <w:rPr>
          <w:color w:val="000000"/>
        </w:rPr>
      </w:pPr>
      <w:r>
        <w:rPr>
          <w:color w:val="000000"/>
        </w:rPr>
        <w:t xml:space="preserve">Please be advised that an appointment has been scheduled for you to see Yuri Falkinstein, M.D. on </w:t>
      </w:r>
      <w:r w:rsidR="00A01CF2">
        <w:rPr>
          <w:color w:val="000000"/>
        </w:rPr>
        <w:t xml:space="preserve">##Appointments.AvailableDate## </w:t>
      </w:r>
      <w:r w:rsidR="00A01CF2">
        <w:rPr>
          <w:color w:val="000000"/>
        </w:rPr>
        <w:fldChar w:fldCharType="begin"/>
      </w:r>
      <w:r w:rsidR="00A01CF2">
        <w:rPr>
          <w:color w:val="000000"/>
        </w:rPr>
        <w:instrText xml:space="preserve"> MERGEFIELD M_801 \* MERGEFORMAT </w:instrText>
      </w:r>
      <w:r w:rsidR="00A01CF2">
        <w:rPr>
          <w:color w:val="000000"/>
        </w:rPr>
        <w:fldChar w:fldCharType="end"/>
      </w:r>
      <w:r w:rsidR="00A01CF2">
        <w:rPr>
          <w:color w:val="000000"/>
        </w:rPr>
        <w:t xml:space="preserve"> at </w:t>
      </w:r>
      <w:r w:rsidR="00A01CF2" w:rsidRPr="00E623DF">
        <w:rPr>
          <w:color w:val="000000"/>
        </w:rPr>
        <w:t>##Appointments.AppointmenTime##</w:t>
      </w:r>
      <w:r>
        <w:rPr>
          <w:color w:val="000000"/>
        </w:rPr>
        <w:t xml:space="preserve">. Your appointment will be held at: </w:t>
      </w:r>
    </w:p>
    <w:p w14:paraId="1030486C" w14:textId="77777777" w:rsidR="00C12DB3" w:rsidRDefault="00C12DB3" w:rsidP="00C12DB3">
      <w:pPr>
        <w:spacing w:after="3" w:line="252" w:lineRule="auto"/>
        <w:ind w:left="6" w:hanging="10"/>
        <w:contextualSpacing/>
        <w:rPr>
          <w:color w:val="000000"/>
        </w:rPr>
      </w:pPr>
    </w:p>
    <w:p w14:paraId="27572430" w14:textId="77777777" w:rsidR="006719AC" w:rsidRDefault="00C12DB3" w:rsidP="006719AC">
      <w:pPr>
        <w:spacing w:line="252" w:lineRule="auto"/>
        <w:ind w:left="10" w:right="107" w:hanging="10"/>
        <w:contextualSpacing/>
        <w:jc w:val="center"/>
        <w:rPr>
          <w:color w:val="000000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MERGEFIELD M_805 \* MERGEFORMAT </w:instrText>
      </w:r>
      <w:r>
        <w:rPr>
          <w:color w:val="000000"/>
        </w:rPr>
        <w:fldChar w:fldCharType="separate"/>
      </w:r>
      <w:r>
        <w:rPr>
          <w:noProof/>
          <w:color w:val="000000"/>
        </w:rPr>
        <w:t xml:space="preserve">WEST COAST SPINE </w:t>
      </w:r>
      <w:r w:rsidR="00712766">
        <w:rPr>
          <w:noProof/>
          <w:color w:val="000000"/>
        </w:rPr>
        <w:t>INSTITUTE</w:t>
      </w:r>
      <w:r>
        <w:rPr>
          <w:color w:val="000000"/>
        </w:rPr>
        <w:fldChar w:fldCharType="end"/>
      </w:r>
    </w:p>
    <w:p w14:paraId="55140DD1" w14:textId="77777777" w:rsidR="00C5780A" w:rsidRDefault="00A908EC" w:rsidP="00A908EC">
      <w:pPr>
        <w:spacing w:line="252" w:lineRule="auto"/>
        <w:ind w:left="10" w:right="107" w:hanging="10"/>
        <w:contextualSpacing/>
        <w:jc w:val="center"/>
        <w:rPr>
          <w:rFonts w:cstheme="minorHAnsi"/>
          <w:color w:val="000000"/>
          <w:lang w:val="en-IN"/>
        </w:rPr>
      </w:pPr>
      <w:r>
        <w:rPr>
          <w:color w:val="000000"/>
        </w:rPr>
        <w:t>##Appointments.Location##</w:t>
      </w:r>
      <w:r w:rsidR="00D06C1D" w:rsidRPr="00EA60A0">
        <w:rPr>
          <w:rFonts w:ascii="Consolas" w:hAnsi="Consolas" w:cs="Consolas"/>
          <w:color w:val="000000"/>
          <w:lang w:val="en-IN"/>
        </w:rPr>
        <w:br/>
      </w:r>
      <w:r w:rsidR="00D06C1D" w:rsidRPr="002C097B">
        <w:rPr>
          <w:rFonts w:cstheme="minorHAnsi"/>
          <w:color w:val="000000"/>
          <w:lang w:val="en-IN"/>
        </w:rPr>
        <w:t>##Appointments.</w:t>
      </w:r>
      <w:r w:rsidR="00262572" w:rsidRPr="002C097B">
        <w:rPr>
          <w:rFonts w:cstheme="minorHAnsi"/>
          <w:color w:val="000000"/>
          <w:lang w:val="en-IN"/>
        </w:rPr>
        <w:t>LocationAddress</w:t>
      </w:r>
      <w:r w:rsidR="00D06C1D" w:rsidRPr="002C097B">
        <w:rPr>
          <w:rFonts w:cstheme="minorHAnsi"/>
          <w:color w:val="000000"/>
          <w:lang w:val="en-IN"/>
        </w:rPr>
        <w:t>##</w:t>
      </w:r>
      <w:r w:rsidR="00262572" w:rsidRPr="002C097B">
        <w:rPr>
          <w:rFonts w:cstheme="minorHAnsi"/>
          <w:color w:val="000000"/>
          <w:lang w:val="en-IN"/>
        </w:rPr>
        <w:t xml:space="preserve"> </w:t>
      </w:r>
    </w:p>
    <w:p w14:paraId="7D62F698" w14:textId="77777777" w:rsidR="00D06C1D" w:rsidRDefault="00262572" w:rsidP="00A908EC">
      <w:pPr>
        <w:spacing w:line="252" w:lineRule="auto"/>
        <w:ind w:left="10" w:right="107" w:hanging="10"/>
        <w:contextualSpacing/>
        <w:jc w:val="center"/>
        <w:rPr>
          <w:color w:val="000000"/>
        </w:rPr>
      </w:pPr>
      <w:r w:rsidRPr="002C097B">
        <w:rPr>
          <w:rFonts w:cstheme="minorHAnsi"/>
          <w:color w:val="000000"/>
          <w:lang w:val="en-IN"/>
        </w:rPr>
        <w:t>##Appointments.Location</w:t>
      </w:r>
      <w:r w:rsidR="0053450F" w:rsidRPr="002C097B">
        <w:rPr>
          <w:rFonts w:cstheme="minorHAnsi"/>
          <w:color w:val="000000"/>
          <w:lang w:val="en-IN"/>
        </w:rPr>
        <w:t>City</w:t>
      </w:r>
      <w:r w:rsidRPr="002C097B">
        <w:rPr>
          <w:rFonts w:cstheme="minorHAnsi"/>
          <w:color w:val="000000"/>
          <w:lang w:val="en-IN"/>
        </w:rPr>
        <w:t>##</w:t>
      </w:r>
      <w:proofErr w:type="gramStart"/>
      <w:r w:rsidR="00C5780A">
        <w:rPr>
          <w:rFonts w:cstheme="minorHAnsi"/>
          <w:color w:val="000000"/>
          <w:lang w:val="en-IN"/>
        </w:rPr>
        <w:t>,</w:t>
      </w:r>
      <w:r w:rsidRPr="002C097B">
        <w:rPr>
          <w:rFonts w:cstheme="minorHAnsi"/>
          <w:color w:val="000000"/>
          <w:lang w:val="en-IN"/>
        </w:rPr>
        <w:t xml:space="preserve"> </w:t>
      </w:r>
      <w:r w:rsidR="00D06C1D" w:rsidRPr="002C097B">
        <w:rPr>
          <w:rFonts w:cstheme="minorHAnsi"/>
          <w:color w:val="000000"/>
          <w:lang w:val="en-IN"/>
        </w:rPr>
        <w:t xml:space="preserve"> #</w:t>
      </w:r>
      <w:proofErr w:type="gramEnd"/>
      <w:r w:rsidR="00D06C1D" w:rsidRPr="002C097B">
        <w:rPr>
          <w:rFonts w:cstheme="minorHAnsi"/>
          <w:color w:val="000000"/>
          <w:lang w:val="en-IN"/>
        </w:rPr>
        <w:t>#Appointments.LocationState## ##Appointments.LocationZipCode##</w:t>
      </w:r>
    </w:p>
    <w:p w14:paraId="589B2618" w14:textId="77777777" w:rsidR="00C12DB3" w:rsidRDefault="00C12DB3" w:rsidP="00C12DB3">
      <w:pPr>
        <w:spacing w:line="252" w:lineRule="auto"/>
        <w:ind w:left="10" w:right="107" w:hanging="10"/>
        <w:contextualSpacing/>
        <w:jc w:val="center"/>
        <w:rPr>
          <w:color w:val="000000"/>
        </w:rPr>
      </w:pPr>
      <w:r>
        <w:rPr>
          <w:b/>
          <w:bCs/>
          <w:color w:val="000000"/>
          <w:sz w:val="21"/>
          <w:szCs w:val="21"/>
        </w:rPr>
        <w:tab/>
      </w:r>
      <w:r>
        <w:rPr>
          <w:color w:val="000000"/>
        </w:rPr>
        <w:t xml:space="preserve"> </w:t>
      </w:r>
    </w:p>
    <w:p w14:paraId="531150BE" w14:textId="77777777" w:rsidR="00C12DB3" w:rsidRDefault="00C12DB3" w:rsidP="00C12DB3">
      <w:pPr>
        <w:spacing w:after="3" w:line="252" w:lineRule="auto"/>
        <w:ind w:left="21" w:hanging="10"/>
        <w:contextualSpacing/>
        <w:rPr>
          <w:color w:val="000000"/>
        </w:rPr>
      </w:pPr>
      <w:r>
        <w:rPr>
          <w:color w:val="333333"/>
          <w:lang w:val="en"/>
        </w:rPr>
        <w:t xml:space="preserve">The parking fee for this location is </w:t>
      </w:r>
      <w:r w:rsidR="000E4C05">
        <w:rPr>
          <w:color w:val="333333"/>
          <w:lang w:val="en"/>
        </w:rPr>
        <w:t xml:space="preserve">parking fee </w:t>
      </w:r>
      <w:r w:rsidR="002E1B18">
        <w:rPr>
          <w:color w:val="333333"/>
          <w:lang w:val="en"/>
        </w:rPr>
        <w:t>##Appointments.LocationParkingFee##</w:t>
      </w:r>
      <w:r>
        <w:rPr>
          <w:color w:val="333333"/>
          <w:lang w:val="en"/>
        </w:rPr>
        <w:br/>
        <w:t xml:space="preserve"> </w:t>
      </w:r>
      <w:r>
        <w:rPr>
          <w:color w:val="333333"/>
          <w:lang w:val="en"/>
        </w:rPr>
        <w:br/>
        <w:t>Please make sure you keep this appointment as it is the most important medical appointment for your case.  Please allow ample time (minimum 4 hours) to be at our office as you may require diagnostic testing on the day of your appointment.</w:t>
      </w:r>
      <w:r>
        <w:rPr>
          <w:color w:val="333333"/>
          <w:lang w:val="en"/>
        </w:rPr>
        <w:br/>
        <w:t xml:space="preserve"> </w:t>
      </w:r>
      <w:r>
        <w:rPr>
          <w:color w:val="333333"/>
          <w:lang w:val="en"/>
        </w:rPr>
        <w:br/>
        <w:t>Please review and compare this appointment with any other appointment letter you may have received.  In case of any discrepancies, please contact our office immediately for clarification.</w:t>
      </w:r>
      <w:r>
        <w:rPr>
          <w:color w:val="333333"/>
          <w:lang w:val="en"/>
        </w:rPr>
        <w:br/>
        <w:t xml:space="preserve"> </w:t>
      </w:r>
      <w:r>
        <w:rPr>
          <w:color w:val="333333"/>
          <w:lang w:val="en"/>
        </w:rPr>
        <w:br/>
        <w:t xml:space="preserve">Kindly note that </w:t>
      </w:r>
      <w:r>
        <w:rPr>
          <w:color w:val="333333"/>
          <w:u w:val="single"/>
          <w:lang w:val="en"/>
        </w:rPr>
        <w:t>you must check in at the above address 30 minutes prior</w:t>
      </w:r>
      <w:r>
        <w:rPr>
          <w:color w:val="333333"/>
          <w:lang w:val="en"/>
        </w:rPr>
        <w:t xml:space="preserve"> to your scheduled appointment time with proof of identification.</w:t>
      </w:r>
      <w:r>
        <w:rPr>
          <w:color w:val="333333"/>
          <w:lang w:val="en"/>
        </w:rPr>
        <w:br/>
        <w:t xml:space="preserve"> </w:t>
      </w:r>
      <w:r>
        <w:rPr>
          <w:color w:val="333333"/>
          <w:lang w:val="en"/>
        </w:rPr>
        <w:br/>
      </w:r>
      <w:r>
        <w:rPr>
          <w:b/>
          <w:bCs/>
          <w:color w:val="333333"/>
          <w:lang w:val="en"/>
        </w:rPr>
        <w:t xml:space="preserve">It is necessary that you contact our office at </w:t>
      </w:r>
      <w:r w:rsidR="00364494" w:rsidRPr="00364494">
        <w:rPr>
          <w:b/>
          <w:bCs/>
          <w:color w:val="333333"/>
          <w:lang w:val="en"/>
        </w:rPr>
        <w:t>818-582-2600</w:t>
      </w:r>
      <w:r>
        <w:rPr>
          <w:b/>
          <w:bCs/>
          <w:color w:val="333333"/>
          <w:lang w:val="en"/>
        </w:rPr>
        <w:t xml:space="preserve">, 10 days prior to your appointment, for a detailed history of your injury.  </w:t>
      </w:r>
      <w:r>
        <w:rPr>
          <w:color w:val="333333"/>
          <w:lang w:val="en"/>
        </w:rPr>
        <w:t xml:space="preserve">This will save you time at your scheduled appointment. </w:t>
      </w:r>
      <w:r>
        <w:rPr>
          <w:color w:val="333333"/>
          <w:lang w:val="en"/>
        </w:rPr>
        <w:br/>
        <w:t xml:space="preserve"> </w:t>
      </w:r>
      <w:r>
        <w:rPr>
          <w:color w:val="333333"/>
          <w:lang w:val="en"/>
        </w:rPr>
        <w:br/>
        <w:t>If you have no knowledge of this appointment, please contact your attorney ASAP.</w:t>
      </w:r>
      <w:r>
        <w:rPr>
          <w:color w:val="333333"/>
          <w:lang w:val="en"/>
        </w:rPr>
        <w:br/>
      </w:r>
    </w:p>
    <w:p w14:paraId="5A5363AF" w14:textId="77777777" w:rsidR="00C12DB3" w:rsidRDefault="00C12DB3" w:rsidP="00C12DB3">
      <w:pPr>
        <w:spacing w:after="3" w:line="252" w:lineRule="auto"/>
        <w:ind w:left="6" w:hanging="10"/>
        <w:contextualSpacing/>
        <w:rPr>
          <w:color w:val="000000"/>
        </w:rPr>
      </w:pPr>
      <w:r>
        <w:rPr>
          <w:color w:val="000000"/>
        </w:rPr>
        <w:t xml:space="preserve">Thank you, </w:t>
      </w:r>
    </w:p>
    <w:p w14:paraId="4C242889" w14:textId="77777777" w:rsidR="00C12DB3" w:rsidRDefault="00C12DB3" w:rsidP="00C12DB3">
      <w:pPr>
        <w:spacing w:line="252" w:lineRule="auto"/>
        <w:ind w:left="11"/>
        <w:contextualSpacing/>
        <w:rPr>
          <w:color w:val="000000"/>
        </w:rPr>
      </w:pPr>
      <w:r>
        <w:rPr>
          <w:color w:val="000000"/>
        </w:rPr>
        <w:t xml:space="preserve"> </w:t>
      </w:r>
    </w:p>
    <w:p w14:paraId="2233E231" w14:textId="77777777" w:rsidR="00C12DB3" w:rsidRDefault="00C12DB3" w:rsidP="00C12DB3">
      <w:pPr>
        <w:spacing w:after="3" w:line="252" w:lineRule="auto"/>
        <w:ind w:left="6" w:hanging="10"/>
        <w:contextualSpacing/>
        <w:rPr>
          <w:color w:val="000000"/>
        </w:rPr>
      </w:pPr>
    </w:p>
    <w:p w14:paraId="3B794426" w14:textId="77777777" w:rsidR="00C12DB3" w:rsidRDefault="004030A0" w:rsidP="001938AE">
      <w:pPr>
        <w:tabs>
          <w:tab w:val="center" w:pos="4680"/>
          <w:tab w:val="right" w:pos="9360"/>
        </w:tabs>
        <w:ind w:left="21" w:hanging="10"/>
        <w:contextualSpacing/>
        <w:rPr>
          <w:color w:val="000000"/>
        </w:rPr>
      </w:pPr>
      <w:r w:rsidRPr="004E7638">
        <w:rPr>
          <w:color w:val="000000"/>
        </w:rPr>
        <w:t>APPOINTMENT DEPARTMENT</w:t>
      </w:r>
    </w:p>
    <w:p w14:paraId="3638312F" w14:textId="77777777" w:rsidR="00EB770C" w:rsidRDefault="00EB770C" w:rsidP="00EB770C">
      <w:pPr>
        <w:tabs>
          <w:tab w:val="center" w:pos="4680"/>
          <w:tab w:val="right" w:pos="9360"/>
        </w:tabs>
        <w:contextualSpacing/>
        <w:rPr>
          <w:color w:val="000000"/>
        </w:rPr>
      </w:pPr>
    </w:p>
    <w:p w14:paraId="24C3A793" w14:textId="77777777" w:rsidR="00C12DB3" w:rsidRDefault="00C12DB3" w:rsidP="00C12DB3">
      <w:pPr>
        <w:tabs>
          <w:tab w:val="center" w:pos="4680"/>
          <w:tab w:val="right" w:pos="9360"/>
        </w:tabs>
        <w:ind w:left="21" w:hanging="10"/>
        <w:contextualSpacing/>
        <w:rPr>
          <w:color w:val="000000"/>
        </w:rPr>
      </w:pPr>
    </w:p>
    <w:p w14:paraId="01008188" w14:textId="77777777" w:rsidR="00C12DB3" w:rsidRDefault="00C12DB3" w:rsidP="00C12DB3">
      <w:pPr>
        <w:contextualSpacing/>
        <w:jc w:val="center"/>
        <w:rPr>
          <w:rFonts w:ascii="Arial" w:hAnsi="Arial" w:cs="Arial"/>
          <w:b/>
          <w:bCs/>
          <w:color w:val="333333"/>
          <w:sz w:val="21"/>
          <w:szCs w:val="21"/>
          <w:lang w:val="en"/>
        </w:rPr>
      </w:pPr>
      <w:r>
        <w:rPr>
          <w:rFonts w:ascii="Arial" w:hAnsi="Arial" w:cs="Arial"/>
          <w:b/>
          <w:bCs/>
          <w:color w:val="333333"/>
          <w:sz w:val="21"/>
          <w:szCs w:val="21"/>
          <w:lang w:val="en"/>
        </w:rPr>
        <w:t>SCHEDULING: (818) 582-2600</w:t>
      </w:r>
      <w:r w:rsidRPr="006A537A">
        <w:rPr>
          <w:rFonts w:ascii="Arial" w:hAnsi="Arial" w:cs="Arial"/>
          <w:color w:val="333333"/>
          <w:sz w:val="21"/>
          <w:szCs w:val="21"/>
          <w:lang w:val="en"/>
        </w:rPr>
        <w:br/>
      </w:r>
      <w:r w:rsidRPr="006A537A">
        <w:rPr>
          <w:rFonts w:ascii="Arial" w:hAnsi="Arial" w:cs="Arial"/>
          <w:b/>
          <w:bCs/>
          <w:color w:val="333333"/>
          <w:sz w:val="21"/>
          <w:szCs w:val="21"/>
          <w:lang w:val="en"/>
        </w:rPr>
        <w:t>P.O. Box 26</w:t>
      </w:r>
      <w:r>
        <w:rPr>
          <w:rFonts w:ascii="Arial" w:hAnsi="Arial" w:cs="Arial"/>
          <w:b/>
          <w:bCs/>
          <w:color w:val="333333"/>
          <w:sz w:val="21"/>
          <w:szCs w:val="21"/>
          <w:lang w:val="en"/>
        </w:rPr>
        <w:t>1656</w:t>
      </w:r>
      <w:r w:rsidRPr="006A537A">
        <w:rPr>
          <w:rFonts w:ascii="Arial" w:hAnsi="Arial" w:cs="Arial"/>
          <w:b/>
          <w:bCs/>
          <w:color w:val="333333"/>
          <w:sz w:val="21"/>
          <w:szCs w:val="21"/>
          <w:lang w:val="en"/>
        </w:rPr>
        <w:t>, Encino, CA 91426</w:t>
      </w:r>
    </w:p>
    <w:p w14:paraId="0B75EAB1" w14:textId="77777777" w:rsidR="00C12DB3" w:rsidRPr="006A142E" w:rsidRDefault="00C12DB3" w:rsidP="00C12DB3">
      <w:pPr>
        <w:contextualSpacing/>
        <w:jc w:val="center"/>
        <w:rPr>
          <w:rFonts w:ascii="Arial" w:hAnsi="Arial" w:cs="Arial"/>
          <w:sz w:val="20"/>
          <w:szCs w:val="20"/>
          <w:lang w:val="en"/>
        </w:rPr>
        <w:sectPr w:rsidR="00C12DB3" w:rsidRPr="006A142E" w:rsidSect="00357B75">
          <w:footerReference w:type="default" r:id="rId11"/>
          <w:pgSz w:w="12240" w:h="15840"/>
          <w:pgMar w:top="450" w:right="1440" w:bottom="270" w:left="1440" w:header="270" w:footer="132" w:gutter="0"/>
          <w:cols w:space="720"/>
          <w:docGrid w:linePitch="360"/>
        </w:sectPr>
      </w:pPr>
      <w:r w:rsidRPr="006A537A">
        <w:rPr>
          <w:rFonts w:ascii="Arial" w:hAnsi="Arial" w:cs="Arial"/>
          <w:b/>
          <w:bCs/>
          <w:color w:val="333333"/>
          <w:sz w:val="21"/>
          <w:szCs w:val="21"/>
          <w:lang w:val="en"/>
        </w:rPr>
        <w:t xml:space="preserve">FAX: </w:t>
      </w:r>
      <w:r>
        <w:rPr>
          <w:rFonts w:ascii="Arial" w:hAnsi="Arial" w:cs="Arial"/>
          <w:b/>
          <w:bCs/>
          <w:color w:val="333333"/>
          <w:sz w:val="21"/>
          <w:szCs w:val="21"/>
          <w:lang w:val="en"/>
        </w:rPr>
        <w:t>(818)855-2466</w:t>
      </w:r>
    </w:p>
    <w:p w14:paraId="45B94931" w14:textId="77777777" w:rsidR="00C12DB3" w:rsidRDefault="00C12DB3" w:rsidP="00C12DB3">
      <w:pPr>
        <w:tabs>
          <w:tab w:val="left" w:pos="633"/>
          <w:tab w:val="left" w:pos="4953"/>
          <w:tab w:val="left" w:pos="5904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7039A750" w14:textId="77777777" w:rsidR="00C12DB3" w:rsidRDefault="00C12DB3" w:rsidP="00C12DB3">
      <w:pPr>
        <w:tabs>
          <w:tab w:val="left" w:pos="7830"/>
        </w:tabs>
        <w:spacing w:before="67"/>
        <w:ind w:left="987" w:right="40"/>
        <w:contextualSpacing/>
        <w:jc w:val="center"/>
        <w:outlineLvl w:val="0"/>
      </w:pPr>
      <w:r>
        <w:rPr>
          <w:rFonts w:ascii="Calibri" w:hAnsi="Calibri" w:cs="Calibri"/>
          <w:b/>
          <w:bCs/>
          <w:iCs/>
          <w:spacing w:val="-1"/>
        </w:rPr>
        <w:t>State</w:t>
      </w:r>
      <w:r>
        <w:rPr>
          <w:rFonts w:ascii="Calibri" w:hAnsi="Calibri" w:cs="Calibri"/>
          <w:b/>
          <w:bCs/>
          <w:iCs/>
          <w:spacing w:val="-8"/>
        </w:rPr>
        <w:t xml:space="preserve"> </w:t>
      </w:r>
      <w:r>
        <w:rPr>
          <w:rFonts w:ascii="Calibri" w:hAnsi="Calibri" w:cs="Calibri"/>
          <w:b/>
          <w:bCs/>
          <w:iCs/>
        </w:rPr>
        <w:t>of</w:t>
      </w:r>
      <w:r>
        <w:rPr>
          <w:rFonts w:ascii="Calibri" w:hAnsi="Calibri" w:cs="Calibri"/>
          <w:b/>
          <w:bCs/>
          <w:iCs/>
          <w:spacing w:val="-10"/>
        </w:rPr>
        <w:t xml:space="preserve"> </w:t>
      </w:r>
      <w:r>
        <w:rPr>
          <w:rFonts w:ascii="Calibri" w:hAnsi="Calibri" w:cs="Calibri"/>
          <w:b/>
          <w:bCs/>
          <w:iCs/>
        </w:rPr>
        <w:t>California</w:t>
      </w:r>
    </w:p>
    <w:p w14:paraId="6ED4ADBB" w14:textId="77777777" w:rsidR="00C12DB3" w:rsidRDefault="00C12DB3" w:rsidP="00C12DB3">
      <w:pPr>
        <w:ind w:left="987" w:right="40"/>
        <w:contextualSpacing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  <w:iCs/>
          <w:spacing w:val="-1"/>
        </w:rPr>
        <w:t>DIVISION</w:t>
      </w:r>
      <w:r>
        <w:rPr>
          <w:rFonts w:ascii="Calibri" w:hAnsi="Calibri" w:cs="Calibri"/>
          <w:b/>
          <w:bCs/>
          <w:iCs/>
          <w:spacing w:val="-9"/>
        </w:rPr>
        <w:t xml:space="preserve"> </w:t>
      </w:r>
      <w:r>
        <w:rPr>
          <w:rFonts w:ascii="Calibri" w:hAnsi="Calibri" w:cs="Calibri"/>
          <w:b/>
          <w:bCs/>
          <w:iCs/>
          <w:spacing w:val="-1"/>
        </w:rPr>
        <w:t>OF</w:t>
      </w:r>
      <w:r>
        <w:rPr>
          <w:rFonts w:ascii="Calibri" w:hAnsi="Calibri" w:cs="Calibri"/>
          <w:b/>
          <w:bCs/>
          <w:iCs/>
          <w:spacing w:val="-8"/>
        </w:rPr>
        <w:t xml:space="preserve"> </w:t>
      </w:r>
      <w:r>
        <w:rPr>
          <w:rFonts w:ascii="Calibri" w:hAnsi="Calibri" w:cs="Calibri"/>
          <w:b/>
          <w:bCs/>
          <w:iCs/>
        </w:rPr>
        <w:t>WORKERS’</w:t>
      </w:r>
      <w:r>
        <w:rPr>
          <w:rFonts w:ascii="Calibri" w:hAnsi="Calibri" w:cs="Calibri"/>
          <w:b/>
          <w:bCs/>
          <w:iCs/>
          <w:spacing w:val="-9"/>
        </w:rPr>
        <w:t xml:space="preserve"> </w:t>
      </w:r>
      <w:r>
        <w:rPr>
          <w:rFonts w:ascii="Calibri" w:hAnsi="Calibri" w:cs="Calibri"/>
          <w:b/>
          <w:bCs/>
          <w:iCs/>
          <w:spacing w:val="-1"/>
        </w:rPr>
        <w:t>COMPENSATION</w:t>
      </w:r>
      <w:r>
        <w:rPr>
          <w:rFonts w:ascii="Calibri" w:hAnsi="Calibri" w:cs="Calibri"/>
          <w:b/>
          <w:bCs/>
          <w:iCs/>
          <w:spacing w:val="-9"/>
        </w:rPr>
        <w:t xml:space="preserve"> </w:t>
      </w:r>
      <w:r>
        <w:rPr>
          <w:rFonts w:ascii="Calibri" w:hAnsi="Calibri" w:cs="Calibri"/>
          <w:b/>
          <w:bCs/>
          <w:iCs/>
        </w:rPr>
        <w:t>-</w:t>
      </w:r>
      <w:r>
        <w:rPr>
          <w:rFonts w:ascii="Calibri" w:hAnsi="Calibri" w:cs="Calibri"/>
          <w:b/>
          <w:bCs/>
          <w:iCs/>
          <w:spacing w:val="-9"/>
        </w:rPr>
        <w:t xml:space="preserve"> </w:t>
      </w:r>
      <w:r>
        <w:rPr>
          <w:rFonts w:ascii="Calibri" w:hAnsi="Calibri" w:cs="Calibri"/>
          <w:b/>
          <w:bCs/>
          <w:iCs/>
        </w:rPr>
        <w:t>MEDICAL</w:t>
      </w:r>
      <w:r>
        <w:rPr>
          <w:rFonts w:ascii="Calibri" w:hAnsi="Calibri" w:cs="Calibri"/>
          <w:b/>
          <w:bCs/>
          <w:iCs/>
          <w:spacing w:val="-10"/>
        </w:rPr>
        <w:t xml:space="preserve"> </w:t>
      </w:r>
      <w:r>
        <w:rPr>
          <w:rFonts w:ascii="Calibri" w:hAnsi="Calibri" w:cs="Calibri"/>
          <w:b/>
          <w:bCs/>
          <w:iCs/>
        </w:rPr>
        <w:t>UNIT</w:t>
      </w:r>
    </w:p>
    <w:p w14:paraId="7019E0EE" w14:textId="77777777" w:rsidR="00C12DB3" w:rsidRDefault="00C12DB3" w:rsidP="00C12DB3">
      <w:pPr>
        <w:spacing w:before="134"/>
        <w:ind w:left="988" w:right="40"/>
        <w:contextualSpacing/>
        <w:jc w:val="center"/>
        <w:rPr>
          <w:b/>
          <w:bCs/>
          <w:spacing w:val="-1"/>
          <w:sz w:val="18"/>
          <w:szCs w:val="18"/>
        </w:rPr>
      </w:pPr>
      <w:r>
        <w:rPr>
          <w:b/>
          <w:bCs/>
          <w:sz w:val="18"/>
          <w:szCs w:val="18"/>
        </w:rPr>
        <w:t>AME</w:t>
      </w:r>
      <w:r>
        <w:rPr>
          <w:b/>
          <w:bCs/>
          <w:spacing w:val="-6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or</w:t>
      </w:r>
      <w:r>
        <w:rPr>
          <w:b/>
          <w:bCs/>
          <w:spacing w:val="-6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QME</w:t>
      </w:r>
      <w:r>
        <w:rPr>
          <w:b/>
          <w:bCs/>
          <w:spacing w:val="-6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Declaration</w:t>
      </w:r>
      <w:r>
        <w:rPr>
          <w:b/>
          <w:bCs/>
          <w:spacing w:val="-6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(Lab.</w:t>
      </w:r>
      <w:r>
        <w:rPr>
          <w:b/>
          <w:bCs/>
          <w:spacing w:val="-6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Code</w:t>
      </w:r>
      <w:r>
        <w:rPr>
          <w:b/>
          <w:bCs/>
          <w:spacing w:val="-5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§</w:t>
      </w:r>
      <w:r>
        <w:rPr>
          <w:b/>
          <w:bCs/>
          <w:spacing w:val="-6"/>
          <w:sz w:val="18"/>
          <w:szCs w:val="18"/>
        </w:rPr>
        <w:t xml:space="preserve"> </w:t>
      </w:r>
      <w:r>
        <w:rPr>
          <w:b/>
          <w:bCs/>
          <w:spacing w:val="-1"/>
          <w:sz w:val="18"/>
          <w:szCs w:val="18"/>
        </w:rPr>
        <w:t>4062.3(</w:t>
      </w:r>
      <w:proofErr w:type="spellStart"/>
      <w:r>
        <w:rPr>
          <w:b/>
          <w:bCs/>
          <w:spacing w:val="-1"/>
          <w:sz w:val="18"/>
          <w:szCs w:val="18"/>
        </w:rPr>
        <w:t>i</w:t>
      </w:r>
      <w:proofErr w:type="spellEnd"/>
      <w:r>
        <w:rPr>
          <w:b/>
          <w:bCs/>
          <w:spacing w:val="-1"/>
          <w:sz w:val="18"/>
          <w:szCs w:val="18"/>
        </w:rPr>
        <w:t>))</w:t>
      </w:r>
    </w:p>
    <w:p w14:paraId="2BD7105C" w14:textId="77777777" w:rsidR="00C12DB3" w:rsidRDefault="00C12DB3" w:rsidP="00C12DB3">
      <w:pPr>
        <w:spacing w:before="134"/>
        <w:ind w:left="988" w:right="40"/>
        <w:contextualSpacing/>
        <w:jc w:val="center"/>
        <w:rPr>
          <w:b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781120" behindDoc="0" locked="0" layoutInCell="1" allowOverlap="1" wp14:anchorId="3B3BEFD9" wp14:editId="056D2696">
                <wp:simplePos x="0" y="0"/>
                <wp:positionH relativeFrom="column">
                  <wp:posOffset>241300</wp:posOffset>
                </wp:positionH>
                <wp:positionV relativeFrom="paragraph">
                  <wp:posOffset>161289</wp:posOffset>
                </wp:positionV>
                <wp:extent cx="6666865" cy="0"/>
                <wp:effectExtent l="0" t="0" r="19685" b="19050"/>
                <wp:wrapNone/>
                <wp:docPr id="22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686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B9F8B5" id="Straight Connector 22" o:spid="_x0000_s1026" style="position:absolute;z-index:2517811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pt,12.7pt" to="543.9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" strokecolor="windowText" strokeweight="1pt">
                <v:stroke joinstyle="miter"/>
                <o:lock v:ext="edit" shapetype="f"/>
              </v:line>
            </w:pict>
          </mc:Fallback>
        </mc:AlternateContent>
      </w:r>
    </w:p>
    <w:tbl>
      <w:tblPr>
        <w:tblW w:w="11628" w:type="dxa"/>
        <w:tblInd w:w="648" w:type="dxa"/>
        <w:tblLook w:val="04A0" w:firstRow="1" w:lastRow="0" w:firstColumn="1" w:lastColumn="0" w:noHBand="0" w:noVBand="1"/>
      </w:tblPr>
      <w:tblGrid>
        <w:gridCol w:w="5688"/>
        <w:gridCol w:w="5940"/>
      </w:tblGrid>
      <w:tr w:rsidR="00C12DB3" w14:paraId="5CC17A5F" w14:textId="77777777" w:rsidTr="00357B75">
        <w:trPr>
          <w:trHeight w:val="377"/>
        </w:trPr>
        <w:tc>
          <w:tcPr>
            <w:tcW w:w="5688" w:type="dxa"/>
            <w:vAlign w:val="center"/>
            <w:hideMark/>
          </w:tcPr>
          <w:p w14:paraId="749B63AC" w14:textId="77777777" w:rsidR="00C12DB3" w:rsidRDefault="00C12DB3" w:rsidP="00864FCC">
            <w:pPr>
              <w:ind w:right="40"/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Case </w:t>
            </w:r>
            <w:proofErr w:type="gramStart"/>
            <w:r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Name :</w:t>
            </w:r>
            <w:proofErr w:type="gramEnd"/>
            <w:r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</w:t>
            </w:r>
            <w:r w:rsidR="00864FCC" w:rsidRPr="00864FCC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##Patients.FirstName## ##Patients.LastName##</w:t>
            </w:r>
          </w:p>
        </w:tc>
        <w:tc>
          <w:tcPr>
            <w:tcW w:w="5940" w:type="dxa"/>
            <w:vAlign w:val="center"/>
            <w:hideMark/>
          </w:tcPr>
          <w:p w14:paraId="084BBDEA" w14:textId="77777777" w:rsidR="00C12DB3" w:rsidRDefault="00C12DB3" w:rsidP="00357B75">
            <w:pPr>
              <w:ind w:right="40"/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V: </w:t>
            </w:r>
            <w:r w:rsidR="00864FCC" w:rsidRPr="00F77360">
              <w:rPr>
                <w:rFonts w:ascii="Arial" w:hAnsi="Arial" w:cs="Arial"/>
                <w:sz w:val="18"/>
                <w:szCs w:val="18"/>
                <w:lang w:val="en-IN"/>
              </w:rPr>
              <w:t>##EmployerDetails.EmployerName##</w:t>
            </w:r>
          </w:p>
        </w:tc>
      </w:tr>
      <w:tr w:rsidR="00C12DB3" w14:paraId="07F721E7" w14:textId="77777777" w:rsidTr="00357B75">
        <w:trPr>
          <w:trHeight w:val="242"/>
        </w:trPr>
        <w:tc>
          <w:tcPr>
            <w:tcW w:w="5688" w:type="dxa"/>
            <w:vAlign w:val="center"/>
            <w:hideMark/>
          </w:tcPr>
          <w:p w14:paraId="0580697B" w14:textId="77777777" w:rsidR="00C12DB3" w:rsidRDefault="00C12DB3" w:rsidP="00357B75">
            <w:pPr>
              <w:ind w:right="40"/>
              <w:contextualSpacing/>
              <w:rPr>
                <w:rFonts w:ascii="Arial" w:eastAsia="Calibri" w:hAnsi="Arial" w:cs="Arial"/>
                <w:bCs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                    </w:t>
            </w:r>
            <w:r>
              <w:rPr>
                <w:rFonts w:ascii="Arial" w:eastAsia="Calibri" w:hAnsi="Arial" w:cs="Arial"/>
                <w:bCs/>
                <w:sz w:val="18"/>
                <w:szCs w:val="18"/>
              </w:rPr>
              <w:t>(Employee Name)</w:t>
            </w:r>
          </w:p>
        </w:tc>
        <w:tc>
          <w:tcPr>
            <w:tcW w:w="5940" w:type="dxa"/>
            <w:vAlign w:val="center"/>
            <w:hideMark/>
          </w:tcPr>
          <w:p w14:paraId="2A5B346E" w14:textId="77777777" w:rsidR="00C12DB3" w:rsidRDefault="00C12DB3" w:rsidP="00357B75">
            <w:pPr>
              <w:ind w:right="40"/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     </w:t>
            </w:r>
            <w:r>
              <w:rPr>
                <w:rFonts w:ascii="Arial" w:eastAsia="Calibri" w:hAnsi="Arial" w:cs="Arial"/>
                <w:iCs/>
                <w:sz w:val="18"/>
                <w:szCs w:val="18"/>
              </w:rPr>
              <w:t>(Claims</w:t>
            </w:r>
            <w:r>
              <w:rPr>
                <w:rFonts w:ascii="Arial" w:eastAsia="Calibri" w:hAnsi="Arial" w:cs="Arial"/>
                <w:iCs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iCs/>
                <w:sz w:val="18"/>
                <w:szCs w:val="18"/>
              </w:rPr>
              <w:t>administrator</w:t>
            </w:r>
            <w:r>
              <w:rPr>
                <w:rFonts w:ascii="Arial" w:eastAsia="Calibri" w:hAnsi="Arial" w:cs="Arial"/>
                <w:iCs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iCs/>
                <w:sz w:val="18"/>
                <w:szCs w:val="18"/>
              </w:rPr>
              <w:t>name,</w:t>
            </w:r>
            <w:r>
              <w:rPr>
                <w:rFonts w:ascii="Arial" w:eastAsia="Calibri" w:hAnsi="Arial" w:cs="Arial"/>
                <w:iCs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iCs/>
                <w:sz w:val="18"/>
                <w:szCs w:val="18"/>
              </w:rPr>
              <w:t>or</w:t>
            </w:r>
            <w:r>
              <w:rPr>
                <w:rFonts w:ascii="Arial" w:eastAsia="Calibri" w:hAnsi="Arial" w:cs="Arial"/>
                <w:iCs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iCs/>
                <w:sz w:val="18"/>
                <w:szCs w:val="18"/>
              </w:rPr>
              <w:t>if</w:t>
            </w:r>
            <w:r>
              <w:rPr>
                <w:rFonts w:ascii="Arial" w:eastAsia="Calibri" w:hAnsi="Arial" w:cs="Arial"/>
                <w:iCs/>
                <w:spacing w:val="-5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Calibri" w:hAnsi="Arial" w:cs="Arial"/>
                <w:iCs/>
                <w:sz w:val="18"/>
                <w:szCs w:val="18"/>
              </w:rPr>
              <w:t>none</w:t>
            </w:r>
            <w:proofErr w:type="gramEnd"/>
            <w:r>
              <w:rPr>
                <w:rFonts w:ascii="Arial" w:eastAsia="Calibri" w:hAnsi="Arial" w:cs="Arial"/>
                <w:iCs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iCs/>
                <w:sz w:val="18"/>
                <w:szCs w:val="18"/>
              </w:rPr>
              <w:t>employer)</w:t>
            </w:r>
          </w:p>
        </w:tc>
      </w:tr>
      <w:tr w:rsidR="00C12DB3" w14:paraId="7F05B3C0" w14:textId="77777777" w:rsidTr="00357B75">
        <w:trPr>
          <w:trHeight w:val="747"/>
        </w:trPr>
        <w:tc>
          <w:tcPr>
            <w:tcW w:w="5688" w:type="dxa"/>
            <w:vAlign w:val="center"/>
            <w:hideMark/>
          </w:tcPr>
          <w:p w14:paraId="2EDC4867" w14:textId="77777777" w:rsidR="00C12DB3" w:rsidRDefault="00C12DB3" w:rsidP="00357B75">
            <w:pPr>
              <w:ind w:right="40"/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Claim No: </w:t>
            </w:r>
            <w:r w:rsidR="00396393" w:rsidRPr="00BD4255">
              <w:rPr>
                <w:rFonts w:ascii="Arial" w:eastAsia="Calibri" w:hAnsi="Arial" w:cs="Arial"/>
                <w:sz w:val="18"/>
                <w:szCs w:val="18"/>
              </w:rPr>
              <w:fldChar w:fldCharType="begin"/>
            </w:r>
            <w:r w:rsidR="00396393" w:rsidRPr="00BD4255">
              <w:rPr>
                <w:rFonts w:ascii="Arial" w:eastAsia="Calibri" w:hAnsi="Arial" w:cs="Arial"/>
                <w:sz w:val="18"/>
                <w:szCs w:val="18"/>
              </w:rPr>
              <w:instrText xml:space="preserve"> MERGEFIELD M_621 \* MERGEFORMAT </w:instrText>
            </w:r>
            <w:r w:rsidR="00396393" w:rsidRPr="00BD4255">
              <w:rPr>
                <w:rFonts w:ascii="Arial" w:eastAsia="Calibri" w:hAnsi="Arial" w:cs="Arial"/>
                <w:sz w:val="18"/>
                <w:szCs w:val="18"/>
              </w:rPr>
              <w:fldChar w:fldCharType="separate"/>
            </w:r>
            <w:r w:rsidR="00396393" w:rsidRPr="00BD4255">
              <w:rPr>
                <w:rFonts w:ascii="Arial" w:eastAsia="Calibri" w:hAnsi="Arial" w:cs="Arial"/>
                <w:sz w:val="18"/>
                <w:szCs w:val="18"/>
              </w:rPr>
              <w:t>##InjuryDetails.ClaimNumber##</w:t>
            </w:r>
            <w:r w:rsidR="00396393" w:rsidRPr="00BD4255">
              <w:rPr>
                <w:rFonts w:ascii="Arial" w:eastAsia="Calibri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5940" w:type="dxa"/>
            <w:vAlign w:val="bottom"/>
          </w:tcPr>
          <w:p w14:paraId="53D254B5" w14:textId="77777777" w:rsidR="00C12DB3" w:rsidRDefault="00C12DB3" w:rsidP="00357B75">
            <w:pPr>
              <w:tabs>
                <w:tab w:val="left" w:pos="3333"/>
              </w:tabs>
              <w:spacing w:before="74"/>
              <w:ind w:left="100" w:right="40"/>
              <w:contextualSpacing/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</w:pPr>
          </w:p>
          <w:p w14:paraId="470893EC" w14:textId="77777777" w:rsidR="00990CA4" w:rsidRDefault="00C12DB3" w:rsidP="00990CA4">
            <w:pPr>
              <w:tabs>
                <w:tab w:val="left" w:pos="3333"/>
              </w:tabs>
              <w:spacing w:before="74"/>
              <w:ind w:left="100" w:right="40"/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>EAMS or</w:t>
            </w:r>
            <w:r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>WCAB Case</w:t>
            </w:r>
            <w:r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 xml:space="preserve">No. </w:t>
            </w:r>
            <w:r>
              <w:rPr>
                <w:rFonts w:ascii="Arial" w:eastAsia="Calibri" w:hAnsi="Arial" w:cs="Arial"/>
                <w:b/>
                <w:bCs/>
                <w:spacing w:val="-2"/>
                <w:sz w:val="18"/>
                <w:szCs w:val="18"/>
              </w:rPr>
              <w:t>(</w:t>
            </w:r>
            <w:r>
              <w:rPr>
                <w:rFonts w:ascii="Arial" w:eastAsia="Calibri" w:hAnsi="Arial" w:cs="Arial"/>
                <w:b/>
                <w:bCs/>
                <w:i/>
                <w:iCs/>
                <w:spacing w:val="-2"/>
                <w:sz w:val="18"/>
                <w:szCs w:val="18"/>
              </w:rPr>
              <w:t>if</w:t>
            </w:r>
            <w:r>
              <w:rPr>
                <w:rFonts w:ascii="Arial" w:eastAsia="Calibri" w:hAnsi="Arial" w:cs="Arial"/>
                <w:b/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i/>
                <w:iCs/>
                <w:spacing w:val="-1"/>
                <w:sz w:val="18"/>
                <w:szCs w:val="18"/>
              </w:rPr>
              <w:t>any</w:t>
            </w:r>
            <w:proofErr w:type="gramStart"/>
            <w:r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 xml:space="preserve">): </w:t>
            </w:r>
            <w:r w:rsidR="00990CA4" w:rsidRPr="00BD4255">
              <w:rPr>
                <w:rFonts w:ascii="Arial" w:eastAsia="Calibri" w:hAnsi="Arial" w:cs="Arial"/>
                <w:spacing w:val="-1"/>
                <w:sz w:val="16"/>
                <w:szCs w:val="16"/>
              </w:rPr>
              <w:t>##</w:t>
            </w:r>
            <w:proofErr w:type="gramEnd"/>
            <w:r w:rsidR="00990CA4" w:rsidRPr="00BD4255">
              <w:rPr>
                <w:rFonts w:ascii="Arial" w:eastAsia="Calibri" w:hAnsi="Arial" w:cs="Arial"/>
                <w:spacing w:val="-1"/>
                <w:sz w:val="16"/>
                <w:szCs w:val="16"/>
              </w:rPr>
              <w:t>InjuryDetails.Wcab</w:t>
            </w:r>
            <w:r w:rsidR="00CE2F7C">
              <w:rPr>
                <w:rFonts w:ascii="Arial" w:eastAsia="Calibri" w:hAnsi="Arial" w:cs="Arial"/>
                <w:spacing w:val="-1"/>
                <w:sz w:val="16"/>
                <w:szCs w:val="16"/>
              </w:rPr>
              <w:t>Adj</w:t>
            </w:r>
            <w:r w:rsidR="00990CA4">
              <w:rPr>
                <w:rFonts w:ascii="Arial" w:eastAsia="Calibri" w:hAnsi="Arial" w:cs="Arial"/>
                <w:spacing w:val="-1"/>
                <w:sz w:val="16"/>
                <w:szCs w:val="16"/>
              </w:rPr>
              <w:t>##</w:t>
            </w:r>
          </w:p>
          <w:p w14:paraId="2F1F9B5A" w14:textId="77777777" w:rsidR="00C12DB3" w:rsidRDefault="00C12DB3" w:rsidP="00357B75">
            <w:pPr>
              <w:tabs>
                <w:tab w:val="left" w:pos="3333"/>
              </w:tabs>
              <w:spacing w:before="74"/>
              <w:ind w:left="100" w:right="40"/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</w:p>
          <w:p w14:paraId="6A97A4A2" w14:textId="77777777" w:rsidR="00C12DB3" w:rsidRDefault="00C12DB3" w:rsidP="00357B75">
            <w:pPr>
              <w:spacing w:before="9"/>
              <w:ind w:right="40"/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</w:p>
          <w:p w14:paraId="5693CBFE" w14:textId="77777777" w:rsidR="00C12DB3" w:rsidRDefault="00C12DB3" w:rsidP="00357B75">
            <w:pPr>
              <w:ind w:right="40"/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</w:p>
        </w:tc>
      </w:tr>
    </w:tbl>
    <w:p w14:paraId="18CDBCD8" w14:textId="77777777" w:rsidR="00C12DB3" w:rsidRDefault="00C12DB3" w:rsidP="00C12DB3">
      <w:pPr>
        <w:tabs>
          <w:tab w:val="left" w:pos="8138"/>
        </w:tabs>
        <w:ind w:left="373" w:right="40"/>
        <w:contextualSpacing/>
        <w:rPr>
          <w:sz w:val="20"/>
          <w:szCs w:val="20"/>
        </w:rPr>
      </w:pPr>
      <w:proofErr w:type="gramStart"/>
      <w:r>
        <w:rPr>
          <w:spacing w:val="-1"/>
          <w:sz w:val="20"/>
          <w:szCs w:val="20"/>
        </w:rPr>
        <w:t>I</w:t>
      </w:r>
      <w:r w:rsidRPr="004B4CDF">
        <w:rPr>
          <w:rFonts w:ascii="Arial" w:eastAsia="Calibri" w:hAnsi="Arial" w:cs="Arial"/>
          <w:b/>
          <w:bCs/>
          <w:sz w:val="18"/>
          <w:szCs w:val="18"/>
        </w:rPr>
        <w:t>,</w:t>
      </w:r>
      <w:r w:rsidR="004B4CDF">
        <w:rPr>
          <w:rFonts w:ascii="Arial" w:eastAsia="Calibri" w:hAnsi="Arial" w:cs="Arial"/>
          <w:b/>
          <w:bCs/>
          <w:sz w:val="18"/>
          <w:szCs w:val="18"/>
        </w:rPr>
        <w:t xml:space="preserve">  </w:t>
      </w:r>
      <w:r w:rsidR="00863BDC">
        <w:rPr>
          <w:rFonts w:ascii="Arial" w:eastAsia="Calibri" w:hAnsi="Arial" w:cs="Arial"/>
          <w:b/>
          <w:bCs/>
          <w:sz w:val="18"/>
          <w:szCs w:val="18"/>
          <w:u w:val="single"/>
        </w:rPr>
        <w:t>#</w:t>
      </w:r>
      <w:proofErr w:type="gramEnd"/>
      <w:r w:rsidR="00863BDC">
        <w:rPr>
          <w:rFonts w:ascii="Arial" w:eastAsia="Calibri" w:hAnsi="Arial" w:cs="Arial"/>
          <w:b/>
          <w:bCs/>
          <w:sz w:val="18"/>
          <w:szCs w:val="18"/>
          <w:u w:val="single"/>
        </w:rPr>
        <w:t>#</w:t>
      </w:r>
      <w:r w:rsidR="004B4CDF" w:rsidRPr="004B4CDF">
        <w:rPr>
          <w:rFonts w:ascii="Arial" w:eastAsia="Calibri" w:hAnsi="Arial" w:cs="Arial"/>
          <w:b/>
          <w:bCs/>
          <w:sz w:val="18"/>
          <w:szCs w:val="18"/>
          <w:u w:val="single"/>
        </w:rPr>
        <w:t>Appointments.PrimaryResponsibleUserName##</w:t>
      </w:r>
      <w:r w:rsidR="004B4CDF">
        <w:rPr>
          <w:rFonts w:ascii="Arial" w:eastAsia="Calibri" w:hAnsi="Arial" w:cs="Arial"/>
          <w:b/>
          <w:bCs/>
          <w:sz w:val="18"/>
          <w:szCs w:val="18"/>
          <w:u w:val="single"/>
        </w:rPr>
        <w:t xml:space="preserve">                                                                                         </w:t>
      </w:r>
      <w:proofErr w:type="gramStart"/>
      <w:r w:rsidR="004B4CDF">
        <w:rPr>
          <w:rFonts w:ascii="Arial" w:eastAsia="Calibri" w:hAnsi="Arial" w:cs="Arial"/>
          <w:b/>
          <w:bCs/>
          <w:sz w:val="18"/>
          <w:szCs w:val="18"/>
          <w:u w:val="single"/>
        </w:rPr>
        <w:t xml:space="preserve">  ,</w:t>
      </w:r>
      <w:proofErr w:type="gramEnd"/>
      <w:r>
        <w:rPr>
          <w:spacing w:val="-1"/>
          <w:sz w:val="20"/>
          <w:szCs w:val="20"/>
        </w:rPr>
        <w:t xml:space="preserve"> declare:</w:t>
      </w:r>
    </w:p>
    <w:p w14:paraId="27D27A1F" w14:textId="77777777" w:rsidR="00C12DB3" w:rsidRDefault="00C12DB3" w:rsidP="00C12DB3">
      <w:pPr>
        <w:ind w:right="40"/>
        <w:contextualSpacing/>
        <w:jc w:val="center"/>
        <w:rPr>
          <w:sz w:val="20"/>
          <w:szCs w:val="20"/>
        </w:rPr>
      </w:pPr>
      <w:r>
        <w:rPr>
          <w:i/>
          <w:iCs/>
          <w:spacing w:val="-1"/>
          <w:sz w:val="20"/>
          <w:szCs w:val="20"/>
        </w:rPr>
        <w:t>(Print Name)</w:t>
      </w:r>
    </w:p>
    <w:p w14:paraId="50A3ADF5" w14:textId="77777777" w:rsidR="00C12DB3" w:rsidRDefault="00C12DB3" w:rsidP="00C12DB3">
      <w:pPr>
        <w:tabs>
          <w:tab w:val="left" w:pos="748"/>
        </w:tabs>
        <w:ind w:left="388" w:right="40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1.</w:t>
      </w:r>
      <w:r>
        <w:rPr>
          <w:rFonts w:ascii="Arial" w:hAnsi="Arial" w:cs="Arial"/>
          <w:sz w:val="18"/>
          <w:szCs w:val="18"/>
        </w:rPr>
        <w:tab/>
        <w:t xml:space="preserve">I </w:t>
      </w:r>
      <w:r>
        <w:rPr>
          <w:rFonts w:ascii="Arial" w:hAnsi="Arial" w:cs="Arial"/>
          <w:spacing w:val="-1"/>
          <w:sz w:val="18"/>
          <w:szCs w:val="18"/>
        </w:rPr>
        <w:t>am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over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age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of</w:t>
      </w:r>
      <w:r>
        <w:rPr>
          <w:rFonts w:ascii="Arial" w:hAnsi="Arial" w:cs="Arial"/>
          <w:spacing w:val="-1"/>
          <w:sz w:val="18"/>
          <w:szCs w:val="18"/>
        </w:rPr>
        <w:t xml:space="preserve"> 18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and not</w:t>
      </w:r>
      <w:r>
        <w:rPr>
          <w:rFonts w:ascii="Arial" w:hAnsi="Arial" w:cs="Arial"/>
          <w:sz w:val="18"/>
          <w:szCs w:val="18"/>
        </w:rPr>
        <w:t xml:space="preserve"> a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party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to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this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action.</w:t>
      </w:r>
    </w:p>
    <w:p w14:paraId="325580C6" w14:textId="77777777" w:rsidR="00C12DB3" w:rsidRDefault="00C12DB3" w:rsidP="00C12DB3">
      <w:pPr>
        <w:tabs>
          <w:tab w:val="left" w:pos="748"/>
          <w:tab w:val="left" w:pos="9142"/>
        </w:tabs>
        <w:ind w:left="388" w:right="40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iCs/>
          <w:sz w:val="18"/>
          <w:szCs w:val="18"/>
        </w:rPr>
        <w:t>2.</w:t>
      </w:r>
      <w:r>
        <w:rPr>
          <w:rFonts w:ascii="Arial" w:hAnsi="Arial" w:cs="Arial"/>
          <w:i/>
          <w:iCs/>
          <w:sz w:val="18"/>
          <w:szCs w:val="18"/>
        </w:rPr>
        <w:tab/>
      </w:r>
      <w:r>
        <w:rPr>
          <w:rFonts w:ascii="Arial" w:hAnsi="Arial" w:cs="Arial"/>
          <w:spacing w:val="-1"/>
          <w:sz w:val="18"/>
          <w:szCs w:val="18"/>
        </w:rPr>
        <w:t xml:space="preserve">My business address </w:t>
      </w:r>
      <w:proofErr w:type="gramStart"/>
      <w:r>
        <w:rPr>
          <w:rFonts w:ascii="Arial" w:hAnsi="Arial" w:cs="Arial"/>
          <w:spacing w:val="-2"/>
          <w:sz w:val="18"/>
          <w:szCs w:val="18"/>
        </w:rPr>
        <w:t>is:</w:t>
      </w:r>
      <w:proofErr w:type="gramEnd"/>
      <w:r>
        <w:rPr>
          <w:rFonts w:ascii="Arial" w:hAnsi="Arial" w:cs="Arial"/>
          <w:b/>
          <w:bCs/>
          <w:sz w:val="18"/>
          <w:szCs w:val="18"/>
          <w:u w:val="single"/>
        </w:rPr>
        <w:t xml:space="preserve">  P.O. Box 261656 Encino, CA 91426</w:t>
      </w:r>
    </w:p>
    <w:p w14:paraId="1539ED92" w14:textId="77777777" w:rsidR="00C12DB3" w:rsidRDefault="00C12DB3" w:rsidP="00C12DB3">
      <w:pPr>
        <w:tabs>
          <w:tab w:val="left" w:pos="749"/>
        </w:tabs>
        <w:spacing w:before="74"/>
        <w:ind w:left="748" w:right="40" w:hanging="360"/>
        <w:contextualSpacing/>
        <w:jc w:val="both"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3.</w:t>
      </w:r>
      <w:r>
        <w:rPr>
          <w:rFonts w:ascii="Arial" w:hAnsi="Arial" w:cs="Arial"/>
          <w:spacing w:val="-1"/>
          <w:sz w:val="18"/>
          <w:szCs w:val="18"/>
        </w:rPr>
        <w:tab/>
        <w:t>On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3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date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shown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below,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I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served</w:t>
      </w:r>
      <w:r>
        <w:rPr>
          <w:rFonts w:ascii="Arial" w:hAnsi="Arial" w:cs="Arial"/>
          <w:spacing w:val="3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attached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original,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or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3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true</w:t>
      </w:r>
      <w:r>
        <w:rPr>
          <w:rFonts w:ascii="Arial" w:hAnsi="Arial" w:cs="Arial"/>
          <w:spacing w:val="3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and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correct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copy</w:t>
      </w:r>
      <w:r>
        <w:rPr>
          <w:rFonts w:ascii="Arial" w:hAnsi="Arial" w:cs="Arial"/>
          <w:spacing w:val="3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of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original:</w:t>
      </w:r>
    </w:p>
    <w:p w14:paraId="6A5BB202" w14:textId="77777777" w:rsidR="00C12DB3" w:rsidRDefault="00C12DB3" w:rsidP="00C12DB3">
      <w:pPr>
        <w:tabs>
          <w:tab w:val="left" w:pos="749"/>
        </w:tabs>
        <w:spacing w:before="74"/>
        <w:ind w:left="748" w:right="40" w:hanging="360"/>
        <w:contextualSpacing/>
        <w:jc w:val="both"/>
        <w:rPr>
          <w:rFonts w:ascii="Arial" w:hAnsi="Arial" w:cs="Arial"/>
          <w:sz w:val="18"/>
          <w:szCs w:val="18"/>
        </w:rPr>
      </w:pPr>
    </w:p>
    <w:p w14:paraId="5AC8EADD" w14:textId="77777777" w:rsidR="00C12DB3" w:rsidRDefault="00C12DB3" w:rsidP="00C12DB3">
      <w:pPr>
        <w:tabs>
          <w:tab w:val="left" w:pos="388"/>
        </w:tabs>
        <w:spacing w:before="74"/>
        <w:ind w:left="900" w:right="40"/>
        <w:contextualSpacing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ab/>
        <w:t xml:space="preserve">                                        Patient Appointment Notice</w:t>
      </w:r>
    </w:p>
    <w:p w14:paraId="68E70EF4" w14:textId="77777777" w:rsidR="00C12DB3" w:rsidRDefault="00C12DB3" w:rsidP="00C12DB3">
      <w:pPr>
        <w:tabs>
          <w:tab w:val="left" w:pos="388"/>
        </w:tabs>
        <w:spacing w:before="74"/>
        <w:ind w:left="900" w:right="40"/>
        <w:contextualSpacing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 xml:space="preserve">           Patient Packet</w:t>
      </w:r>
    </w:p>
    <w:p w14:paraId="03358B59" w14:textId="77777777" w:rsidR="00C12DB3" w:rsidRDefault="00C12DB3" w:rsidP="00C12DB3">
      <w:pPr>
        <w:tabs>
          <w:tab w:val="left" w:pos="388"/>
        </w:tabs>
        <w:spacing w:before="74"/>
        <w:ind w:left="900" w:right="40"/>
        <w:contextualSpacing/>
        <w:rPr>
          <w:rFonts w:ascii="Arial" w:hAnsi="Arial" w:cs="Arial"/>
          <w:b/>
          <w:bCs/>
          <w:sz w:val="18"/>
          <w:szCs w:val="18"/>
        </w:rPr>
      </w:pPr>
    </w:p>
    <w:p w14:paraId="382F8D9B" w14:textId="77777777" w:rsidR="00C12DB3" w:rsidRDefault="00C12DB3" w:rsidP="00C12DB3">
      <w:pPr>
        <w:tabs>
          <w:tab w:val="left" w:pos="388"/>
        </w:tabs>
        <w:spacing w:before="74"/>
        <w:ind w:left="900" w:right="40"/>
        <w:contextualSpacing/>
        <w:rPr>
          <w:rFonts w:ascii="Arial" w:hAnsi="Arial" w:cs="Arial"/>
          <w:b/>
          <w:bCs/>
          <w:sz w:val="18"/>
          <w:szCs w:val="18"/>
        </w:rPr>
      </w:pPr>
    </w:p>
    <w:p w14:paraId="13583699" w14:textId="77777777" w:rsidR="00C12DB3" w:rsidRDefault="00C12DB3" w:rsidP="00C12DB3">
      <w:pPr>
        <w:tabs>
          <w:tab w:val="left" w:pos="2982"/>
        </w:tabs>
        <w:ind w:left="2981" w:right="40" w:hanging="144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ab/>
        <w:t>Depositing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sealed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envelope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with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U.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S.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Postal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Service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with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postage</w:t>
      </w:r>
      <w:r>
        <w:rPr>
          <w:rFonts w:ascii="Arial" w:hAnsi="Arial" w:cs="Arial"/>
          <w:spacing w:val="4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fully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prepaid.</w:t>
      </w:r>
    </w:p>
    <w:p w14:paraId="3A335A68" w14:textId="77777777" w:rsidR="00C12DB3" w:rsidRDefault="00C12DB3" w:rsidP="00C12DB3">
      <w:pPr>
        <w:tabs>
          <w:tab w:val="left" w:pos="2981"/>
        </w:tabs>
        <w:ind w:left="2981" w:right="40" w:hanging="144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B</w:t>
      </w:r>
      <w:r>
        <w:rPr>
          <w:rFonts w:ascii="Arial" w:hAnsi="Arial" w:cs="Arial"/>
          <w:spacing w:val="-1"/>
          <w:sz w:val="18"/>
          <w:szCs w:val="18"/>
        </w:rPr>
        <w:tab/>
        <w:t>placing</w:t>
      </w:r>
      <w:r>
        <w:rPr>
          <w:rFonts w:ascii="Arial" w:hAnsi="Arial" w:cs="Arial"/>
          <w:spacing w:val="2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2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sealed</w:t>
      </w:r>
      <w:r>
        <w:rPr>
          <w:rFonts w:ascii="Arial" w:hAnsi="Arial" w:cs="Arial"/>
          <w:spacing w:val="2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envelope</w:t>
      </w:r>
      <w:r>
        <w:rPr>
          <w:rFonts w:ascii="Arial" w:hAnsi="Arial" w:cs="Arial"/>
          <w:spacing w:val="29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for</w:t>
      </w:r>
      <w:r>
        <w:rPr>
          <w:rFonts w:ascii="Arial" w:hAnsi="Arial" w:cs="Arial"/>
          <w:spacing w:val="2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collection</w:t>
      </w:r>
      <w:r>
        <w:rPr>
          <w:rFonts w:ascii="Arial" w:hAnsi="Arial" w:cs="Arial"/>
          <w:spacing w:val="2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and</w:t>
      </w:r>
      <w:r>
        <w:rPr>
          <w:rFonts w:ascii="Arial" w:hAnsi="Arial" w:cs="Arial"/>
          <w:spacing w:val="2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mailing</w:t>
      </w:r>
      <w:r>
        <w:rPr>
          <w:rFonts w:ascii="Arial" w:hAnsi="Arial" w:cs="Arial"/>
          <w:spacing w:val="2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following</w:t>
      </w:r>
      <w:r>
        <w:rPr>
          <w:rFonts w:ascii="Arial" w:hAnsi="Arial" w:cs="Arial"/>
          <w:spacing w:val="2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our</w:t>
      </w:r>
      <w:r>
        <w:rPr>
          <w:rFonts w:ascii="Arial" w:hAnsi="Arial" w:cs="Arial"/>
          <w:spacing w:val="5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ordinary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business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practices.</w:t>
      </w:r>
      <w:r>
        <w:rPr>
          <w:rFonts w:ascii="Arial" w:hAnsi="Arial" w:cs="Arial"/>
          <w:spacing w:val="2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I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am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readily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familiar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with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this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pacing w:val="-1"/>
          <w:sz w:val="18"/>
          <w:szCs w:val="18"/>
        </w:rPr>
        <w:t>business’s</w:t>
      </w:r>
      <w:proofErr w:type="gramEnd"/>
      <w:r>
        <w:rPr>
          <w:rFonts w:ascii="Arial" w:hAnsi="Arial" w:cs="Arial"/>
          <w:spacing w:val="7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practice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for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collecting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and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processing</w:t>
      </w:r>
      <w:r>
        <w:rPr>
          <w:rFonts w:ascii="Arial" w:hAnsi="Arial" w:cs="Arial"/>
          <w:spacing w:val="2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correspondence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for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mailing.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On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39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same</w:t>
      </w:r>
      <w:r>
        <w:rPr>
          <w:rFonts w:ascii="Arial" w:hAnsi="Arial" w:cs="Arial"/>
          <w:spacing w:val="4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day</w:t>
      </w:r>
      <w:r>
        <w:rPr>
          <w:rFonts w:ascii="Arial" w:hAnsi="Arial" w:cs="Arial"/>
          <w:spacing w:val="4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that</w:t>
      </w:r>
      <w:r>
        <w:rPr>
          <w:rFonts w:ascii="Arial" w:hAnsi="Arial" w:cs="Arial"/>
          <w:spacing w:val="4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correspondence</w:t>
      </w:r>
      <w:r>
        <w:rPr>
          <w:rFonts w:ascii="Arial" w:hAnsi="Arial" w:cs="Arial"/>
          <w:spacing w:val="4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is</w:t>
      </w:r>
      <w:r>
        <w:rPr>
          <w:rFonts w:ascii="Arial" w:hAnsi="Arial" w:cs="Arial"/>
          <w:spacing w:val="4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placed</w:t>
      </w:r>
      <w:r>
        <w:rPr>
          <w:rFonts w:ascii="Arial" w:hAnsi="Arial" w:cs="Arial"/>
          <w:spacing w:val="4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for</w:t>
      </w:r>
      <w:r>
        <w:rPr>
          <w:rFonts w:ascii="Arial" w:hAnsi="Arial" w:cs="Arial"/>
          <w:spacing w:val="4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collection</w:t>
      </w:r>
      <w:r>
        <w:rPr>
          <w:rFonts w:ascii="Arial" w:hAnsi="Arial" w:cs="Arial"/>
          <w:spacing w:val="4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and</w:t>
      </w:r>
      <w:r>
        <w:rPr>
          <w:rFonts w:ascii="Arial" w:hAnsi="Arial" w:cs="Arial"/>
          <w:spacing w:val="47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mailing,</w:t>
      </w:r>
      <w:r>
        <w:rPr>
          <w:rFonts w:ascii="Arial" w:hAnsi="Arial" w:cs="Arial"/>
          <w:spacing w:val="4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it</w:t>
      </w:r>
      <w:r>
        <w:rPr>
          <w:rFonts w:ascii="Arial" w:hAnsi="Arial" w:cs="Arial"/>
          <w:spacing w:val="46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is</w:t>
      </w:r>
      <w:r>
        <w:rPr>
          <w:rFonts w:ascii="Arial" w:hAnsi="Arial" w:cs="Arial"/>
          <w:spacing w:val="38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deposited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in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ordinary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course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of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business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with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U.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S.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Postal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Service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in</w:t>
      </w:r>
      <w:r>
        <w:rPr>
          <w:rFonts w:ascii="Arial" w:hAnsi="Arial" w:cs="Arial"/>
          <w:spacing w:val="52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a </w:t>
      </w:r>
      <w:r>
        <w:rPr>
          <w:rFonts w:ascii="Arial" w:hAnsi="Arial" w:cs="Arial"/>
          <w:spacing w:val="-1"/>
          <w:sz w:val="18"/>
          <w:szCs w:val="18"/>
        </w:rPr>
        <w:t>sealed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envelope with postage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fully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prepaid.</w:t>
      </w:r>
    </w:p>
    <w:p w14:paraId="5F2024EA" w14:textId="77777777" w:rsidR="00C12DB3" w:rsidRDefault="00C12DB3" w:rsidP="00C12DB3">
      <w:pPr>
        <w:tabs>
          <w:tab w:val="left" w:pos="2982"/>
        </w:tabs>
        <w:ind w:left="2981" w:right="40" w:hanging="144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C</w:t>
      </w:r>
      <w:r>
        <w:rPr>
          <w:rFonts w:ascii="Arial" w:hAnsi="Arial" w:cs="Arial"/>
          <w:spacing w:val="-1"/>
          <w:sz w:val="18"/>
          <w:szCs w:val="18"/>
        </w:rPr>
        <w:tab/>
        <w:t>placing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sealed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envelope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for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collection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and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overnight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delivery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at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an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office</w:t>
      </w:r>
      <w:r>
        <w:rPr>
          <w:rFonts w:ascii="Arial" w:hAnsi="Arial" w:cs="Arial"/>
          <w:spacing w:val="29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or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a </w:t>
      </w:r>
      <w:r>
        <w:rPr>
          <w:rFonts w:ascii="Arial" w:hAnsi="Arial" w:cs="Arial"/>
          <w:spacing w:val="-1"/>
          <w:sz w:val="18"/>
          <w:szCs w:val="18"/>
        </w:rPr>
        <w:t>regularly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utilized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 xml:space="preserve">drop box </w:t>
      </w:r>
      <w:r>
        <w:rPr>
          <w:rFonts w:ascii="Arial" w:hAnsi="Arial" w:cs="Arial"/>
          <w:sz w:val="18"/>
          <w:szCs w:val="18"/>
        </w:rPr>
        <w:t>of</w:t>
      </w:r>
      <w:r>
        <w:rPr>
          <w:rFonts w:ascii="Arial" w:hAnsi="Arial" w:cs="Arial"/>
          <w:spacing w:val="-1"/>
          <w:sz w:val="18"/>
          <w:szCs w:val="18"/>
        </w:rPr>
        <w:t xml:space="preserve"> the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overnight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delivery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carrier.</w:t>
      </w:r>
    </w:p>
    <w:p w14:paraId="6F351CBE" w14:textId="77777777" w:rsidR="00C12DB3" w:rsidRDefault="00C12DB3" w:rsidP="00C12DB3">
      <w:pPr>
        <w:tabs>
          <w:tab w:val="left" w:pos="2981"/>
        </w:tabs>
        <w:ind w:left="2981" w:right="40" w:hanging="144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D</w:t>
      </w:r>
      <w:r>
        <w:rPr>
          <w:rFonts w:ascii="Arial" w:hAnsi="Arial" w:cs="Arial"/>
          <w:spacing w:val="-1"/>
          <w:sz w:val="18"/>
          <w:szCs w:val="18"/>
        </w:rPr>
        <w:tab/>
        <w:t>placing</w:t>
      </w:r>
      <w:r>
        <w:rPr>
          <w:rFonts w:ascii="Arial" w:hAnsi="Arial" w:cs="Arial"/>
          <w:spacing w:val="1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1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sealed</w:t>
      </w:r>
      <w:r>
        <w:rPr>
          <w:rFonts w:ascii="Arial" w:hAnsi="Arial" w:cs="Arial"/>
          <w:spacing w:val="1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envelope</w:t>
      </w:r>
      <w:r>
        <w:rPr>
          <w:rFonts w:ascii="Arial" w:hAnsi="Arial" w:cs="Arial"/>
          <w:spacing w:val="1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for</w:t>
      </w:r>
      <w:r>
        <w:rPr>
          <w:rFonts w:ascii="Arial" w:hAnsi="Arial" w:cs="Arial"/>
          <w:spacing w:val="1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pick</w:t>
      </w:r>
      <w:r>
        <w:rPr>
          <w:rFonts w:ascii="Arial" w:hAnsi="Arial" w:cs="Arial"/>
          <w:spacing w:val="1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up</w:t>
      </w:r>
      <w:r>
        <w:rPr>
          <w:rFonts w:ascii="Arial" w:hAnsi="Arial" w:cs="Arial"/>
          <w:spacing w:val="1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by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1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professional</w:t>
      </w:r>
      <w:r>
        <w:rPr>
          <w:rFonts w:ascii="Arial" w:hAnsi="Arial" w:cs="Arial"/>
          <w:spacing w:val="10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messenger</w:t>
      </w:r>
      <w:r>
        <w:rPr>
          <w:rFonts w:ascii="Arial" w:hAnsi="Arial" w:cs="Arial"/>
          <w:spacing w:val="1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service</w:t>
      </w:r>
      <w:r>
        <w:rPr>
          <w:rFonts w:ascii="Arial" w:hAnsi="Arial" w:cs="Arial"/>
          <w:spacing w:val="6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for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service.</w:t>
      </w:r>
      <w:r>
        <w:rPr>
          <w:rFonts w:ascii="Arial" w:hAnsi="Arial" w:cs="Arial"/>
          <w:spacing w:val="7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1"/>
          <w:sz w:val="18"/>
          <w:szCs w:val="18"/>
        </w:rPr>
        <w:t>(Messenger</w:t>
      </w:r>
      <w:r>
        <w:rPr>
          <w:rFonts w:ascii="Arial" w:hAnsi="Arial" w:cs="Arial"/>
          <w:i/>
          <w:iCs/>
          <w:spacing w:val="7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1"/>
          <w:sz w:val="18"/>
          <w:szCs w:val="18"/>
        </w:rPr>
        <w:t>must</w:t>
      </w:r>
      <w:r>
        <w:rPr>
          <w:rFonts w:ascii="Arial" w:hAnsi="Arial" w:cs="Arial"/>
          <w:i/>
          <w:iCs/>
          <w:spacing w:val="8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1"/>
          <w:sz w:val="18"/>
          <w:szCs w:val="18"/>
        </w:rPr>
        <w:t>return</w:t>
      </w:r>
      <w:r>
        <w:rPr>
          <w:rFonts w:ascii="Arial" w:hAnsi="Arial" w:cs="Arial"/>
          <w:i/>
          <w:iCs/>
          <w:spacing w:val="9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1"/>
          <w:sz w:val="18"/>
          <w:szCs w:val="18"/>
        </w:rPr>
        <w:t>to</w:t>
      </w:r>
      <w:r>
        <w:rPr>
          <w:rFonts w:ascii="Arial" w:hAnsi="Arial" w:cs="Arial"/>
          <w:i/>
          <w:iCs/>
          <w:spacing w:val="8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1"/>
          <w:sz w:val="18"/>
          <w:szCs w:val="18"/>
        </w:rPr>
        <w:t>you</w:t>
      </w:r>
      <w:r>
        <w:rPr>
          <w:rFonts w:ascii="Arial" w:hAnsi="Arial" w:cs="Arial"/>
          <w:i/>
          <w:iCs/>
          <w:spacing w:val="8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a</w:t>
      </w:r>
      <w:r>
        <w:rPr>
          <w:rFonts w:ascii="Arial" w:hAnsi="Arial" w:cs="Arial"/>
          <w:i/>
          <w:iCs/>
          <w:spacing w:val="8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1"/>
          <w:sz w:val="18"/>
          <w:szCs w:val="18"/>
        </w:rPr>
        <w:t>completed</w:t>
      </w:r>
      <w:r>
        <w:rPr>
          <w:rFonts w:ascii="Arial" w:hAnsi="Arial" w:cs="Arial"/>
          <w:i/>
          <w:iCs/>
          <w:spacing w:val="8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1"/>
          <w:sz w:val="18"/>
          <w:szCs w:val="18"/>
        </w:rPr>
        <w:t>declaration</w:t>
      </w:r>
      <w:r>
        <w:rPr>
          <w:rFonts w:ascii="Arial" w:hAnsi="Arial" w:cs="Arial"/>
          <w:i/>
          <w:iCs/>
          <w:spacing w:val="8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of</w:t>
      </w:r>
      <w:r>
        <w:rPr>
          <w:rFonts w:ascii="Arial" w:hAnsi="Arial" w:cs="Arial"/>
          <w:i/>
          <w:iCs/>
          <w:spacing w:val="4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1"/>
          <w:sz w:val="18"/>
          <w:szCs w:val="18"/>
        </w:rPr>
        <w:t>personal service.)</w:t>
      </w:r>
    </w:p>
    <w:p w14:paraId="639C88E7" w14:textId="77777777" w:rsidR="00C12DB3" w:rsidRDefault="00C12DB3" w:rsidP="00C12DB3">
      <w:pPr>
        <w:tabs>
          <w:tab w:val="left" w:pos="2981"/>
        </w:tabs>
        <w:ind w:left="2981" w:right="40" w:hanging="1440"/>
        <w:contextualSpacing/>
        <w:jc w:val="both"/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pacing w:val="-1"/>
          <w:sz w:val="18"/>
          <w:szCs w:val="18"/>
        </w:rPr>
        <w:t>E</w:t>
      </w:r>
      <w:proofErr w:type="spellEnd"/>
      <w:r>
        <w:rPr>
          <w:rFonts w:ascii="Arial" w:hAnsi="Arial" w:cs="Arial"/>
          <w:spacing w:val="-1"/>
          <w:sz w:val="18"/>
          <w:szCs w:val="18"/>
        </w:rPr>
        <w:tab/>
        <w:t>personally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delivering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6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sealed</w:t>
      </w:r>
      <w:r>
        <w:rPr>
          <w:rFonts w:ascii="Arial" w:hAnsi="Arial" w:cs="Arial"/>
          <w:spacing w:val="6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envelope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to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person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or</w:t>
      </w:r>
      <w:r>
        <w:rPr>
          <w:rFonts w:ascii="Arial" w:hAnsi="Arial" w:cs="Arial"/>
          <w:spacing w:val="4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firm</w:t>
      </w:r>
      <w:r>
        <w:rPr>
          <w:rFonts w:ascii="Arial" w:hAnsi="Arial" w:cs="Arial"/>
          <w:spacing w:val="4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named</w:t>
      </w:r>
      <w:r>
        <w:rPr>
          <w:rFonts w:ascii="Arial" w:hAnsi="Arial" w:cs="Arial"/>
          <w:spacing w:val="6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below</w:t>
      </w:r>
      <w:r>
        <w:rPr>
          <w:rFonts w:ascii="Arial" w:hAnsi="Arial" w:cs="Arial"/>
          <w:spacing w:val="6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at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address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shown below.</w:t>
      </w:r>
    </w:p>
    <w:p w14:paraId="073CE4B5" w14:textId="77777777" w:rsidR="00C12DB3" w:rsidRDefault="00C12DB3" w:rsidP="00C12DB3">
      <w:pPr>
        <w:spacing w:before="11"/>
        <w:ind w:right="40"/>
        <w:contextualSpacing/>
        <w:rPr>
          <w:rFonts w:ascii="Arial" w:hAnsi="Arial" w:cs="Arial"/>
          <w:sz w:val="18"/>
          <w:szCs w:val="18"/>
        </w:rPr>
      </w:pPr>
    </w:p>
    <w:p w14:paraId="461E9E9D" w14:textId="77777777" w:rsidR="00C12DB3" w:rsidRDefault="00C12DB3" w:rsidP="00C12DB3">
      <w:pPr>
        <w:tabs>
          <w:tab w:val="left" w:pos="2980"/>
          <w:tab w:val="left" w:pos="5139"/>
        </w:tabs>
        <w:spacing w:line="229" w:lineRule="exact"/>
        <w:ind w:left="389" w:right="40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  <w:u w:val="single"/>
        </w:rPr>
        <w:t>Means of</w:t>
      </w:r>
      <w:r>
        <w:rPr>
          <w:rFonts w:ascii="Arial" w:hAnsi="Arial" w:cs="Arial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service</w:t>
      </w:r>
      <w:r>
        <w:rPr>
          <w:rFonts w:ascii="Arial" w:hAnsi="Arial" w:cs="Arial"/>
          <w:spacing w:val="-2"/>
          <w:sz w:val="18"/>
          <w:szCs w:val="18"/>
        </w:rPr>
        <w:t>:</w:t>
      </w:r>
      <w:r>
        <w:rPr>
          <w:rFonts w:ascii="Arial" w:hAnsi="Arial" w:cs="Arial"/>
          <w:spacing w:val="-2"/>
          <w:sz w:val="18"/>
          <w:szCs w:val="18"/>
        </w:rPr>
        <w:tab/>
      </w:r>
      <w:r>
        <w:rPr>
          <w:rFonts w:ascii="Arial" w:hAnsi="Arial" w:cs="Arial"/>
          <w:spacing w:val="-1"/>
          <w:sz w:val="18"/>
          <w:szCs w:val="18"/>
          <w:u w:val="single"/>
        </w:rPr>
        <w:t>Date</w:t>
      </w:r>
      <w:r>
        <w:rPr>
          <w:rFonts w:ascii="Arial" w:hAnsi="Arial" w:cs="Arial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1"/>
          <w:sz w:val="18"/>
          <w:szCs w:val="18"/>
          <w:u w:val="single"/>
        </w:rPr>
        <w:t>Served</w:t>
      </w:r>
      <w:r>
        <w:rPr>
          <w:rFonts w:ascii="Arial" w:hAnsi="Arial" w:cs="Arial"/>
          <w:spacing w:val="-1"/>
          <w:sz w:val="18"/>
          <w:szCs w:val="18"/>
        </w:rPr>
        <w:t>:</w:t>
      </w:r>
      <w:r>
        <w:rPr>
          <w:rFonts w:ascii="Arial" w:hAnsi="Arial" w:cs="Arial"/>
          <w:spacing w:val="-1"/>
          <w:sz w:val="18"/>
          <w:szCs w:val="18"/>
        </w:rPr>
        <w:tab/>
      </w:r>
      <w:r>
        <w:rPr>
          <w:rFonts w:ascii="Arial" w:hAnsi="Arial" w:cs="Arial"/>
          <w:spacing w:val="-1"/>
          <w:sz w:val="18"/>
          <w:szCs w:val="18"/>
          <w:u w:val="single"/>
        </w:rPr>
        <w:t>Addressee</w:t>
      </w:r>
      <w:r>
        <w:rPr>
          <w:rFonts w:ascii="Arial" w:hAnsi="Arial" w:cs="Arial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1"/>
          <w:sz w:val="18"/>
          <w:szCs w:val="18"/>
          <w:u w:val="single"/>
        </w:rPr>
        <w:t>and Address</w:t>
      </w:r>
      <w:r>
        <w:rPr>
          <w:rFonts w:ascii="Arial" w:hAnsi="Arial" w:cs="Arial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1"/>
          <w:sz w:val="18"/>
          <w:szCs w:val="18"/>
          <w:u w:val="single"/>
        </w:rPr>
        <w:t xml:space="preserve">Shown </w:t>
      </w:r>
      <w:r>
        <w:rPr>
          <w:rFonts w:ascii="Arial" w:hAnsi="Arial" w:cs="Arial"/>
          <w:sz w:val="18"/>
          <w:szCs w:val="18"/>
          <w:u w:val="single"/>
        </w:rPr>
        <w:t>on</w:t>
      </w:r>
      <w:r>
        <w:rPr>
          <w:rFonts w:ascii="Arial" w:hAnsi="Arial" w:cs="Arial"/>
          <w:spacing w:val="-1"/>
          <w:sz w:val="18"/>
          <w:szCs w:val="18"/>
          <w:u w:val="single"/>
        </w:rPr>
        <w:t xml:space="preserve"> Envelope</w:t>
      </w:r>
      <w:r>
        <w:rPr>
          <w:rFonts w:ascii="Arial" w:hAnsi="Arial" w:cs="Arial"/>
          <w:spacing w:val="-1"/>
          <w:sz w:val="18"/>
          <w:szCs w:val="18"/>
        </w:rPr>
        <w:t>:</w:t>
      </w:r>
    </w:p>
    <w:p w14:paraId="1FB7C2FB" w14:textId="77777777" w:rsidR="00C12DB3" w:rsidRDefault="00C12DB3" w:rsidP="00C12DB3">
      <w:pPr>
        <w:spacing w:line="183" w:lineRule="exact"/>
        <w:ind w:left="389" w:right="40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iCs/>
          <w:spacing w:val="-1"/>
          <w:sz w:val="18"/>
          <w:szCs w:val="18"/>
        </w:rPr>
        <w:t>(For</w:t>
      </w:r>
      <w:r>
        <w:rPr>
          <w:rFonts w:ascii="Arial" w:hAnsi="Arial" w:cs="Arial"/>
          <w:i/>
          <w:iCs/>
          <w:spacing w:val="-8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each</w:t>
      </w:r>
      <w:r>
        <w:rPr>
          <w:rFonts w:ascii="Arial" w:hAnsi="Arial" w:cs="Arial"/>
          <w:i/>
          <w:iCs/>
          <w:spacing w:val="-7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addressee,</w:t>
      </w:r>
    </w:p>
    <w:p w14:paraId="67BFD7C5" w14:textId="77777777" w:rsidR="00C12DB3" w:rsidRDefault="00C12DB3" w:rsidP="00C12DB3">
      <w:pPr>
        <w:spacing w:line="184" w:lineRule="exact"/>
        <w:ind w:left="389" w:right="40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iCs/>
          <w:sz w:val="18"/>
          <w:szCs w:val="18"/>
        </w:rPr>
        <w:t>Enter</w:t>
      </w:r>
      <w:r>
        <w:rPr>
          <w:rFonts w:ascii="Arial" w:hAnsi="Arial" w:cs="Arial"/>
          <w:i/>
          <w:iCs/>
          <w:spacing w:val="-4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A</w:t>
      </w:r>
      <w:r>
        <w:rPr>
          <w:rFonts w:ascii="Arial" w:hAnsi="Arial" w:cs="Arial"/>
          <w:i/>
          <w:iCs/>
          <w:spacing w:val="-4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-</w:t>
      </w:r>
      <w:r>
        <w:rPr>
          <w:rFonts w:ascii="Arial" w:hAnsi="Arial" w:cs="Arial"/>
          <w:i/>
          <w:iCs/>
          <w:spacing w:val="-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E</w:t>
      </w:r>
      <w:r>
        <w:rPr>
          <w:rFonts w:ascii="Arial" w:hAnsi="Arial" w:cs="Arial"/>
          <w:i/>
          <w:iCs/>
          <w:spacing w:val="-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as</w:t>
      </w:r>
      <w:r>
        <w:rPr>
          <w:rFonts w:ascii="Arial" w:hAnsi="Arial" w:cs="Arial"/>
          <w:i/>
          <w:iCs/>
          <w:spacing w:val="-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appropriate)</w:t>
      </w:r>
      <w:r>
        <w:rPr>
          <w:rFonts w:ascii="Arial" w:hAnsi="Arial" w:cs="Arial"/>
          <w:sz w:val="18"/>
          <w:szCs w:val="18"/>
        </w:rPr>
        <w:t xml:space="preserve">     </w:t>
      </w:r>
    </w:p>
    <w:p w14:paraId="45C5906F" w14:textId="77777777" w:rsidR="00C12DB3" w:rsidRDefault="00C12DB3" w:rsidP="00C12DB3">
      <w:pPr>
        <w:ind w:right="40"/>
        <w:contextualSpacing/>
        <w:rPr>
          <w:rFonts w:ascii="Arial" w:hAnsi="Arial" w:cs="Arial"/>
          <w:b/>
          <w:bCs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</w:rPr>
        <w:t xml:space="preserve">       </w:t>
      </w:r>
      <w:r>
        <w:rPr>
          <w:rFonts w:ascii="Arial" w:hAnsi="Arial" w:cs="Arial"/>
          <w:b/>
          <w:bCs/>
          <w:sz w:val="18"/>
          <w:szCs w:val="18"/>
          <w:u w:val="single"/>
        </w:rPr>
        <w:t xml:space="preserve"> __A______</w:t>
      </w:r>
      <w:proofErr w:type="gramStart"/>
      <w:r>
        <w:rPr>
          <w:rFonts w:ascii="Arial" w:hAnsi="Arial" w:cs="Arial"/>
          <w:b/>
          <w:bCs/>
          <w:sz w:val="18"/>
          <w:szCs w:val="18"/>
          <w:u w:val="single"/>
        </w:rPr>
        <w:t>__</w:t>
      </w:r>
      <w:r>
        <w:rPr>
          <w:rFonts w:ascii="Arial" w:hAnsi="Arial" w:cs="Arial"/>
          <w:b/>
          <w:bCs/>
          <w:sz w:val="18"/>
          <w:szCs w:val="18"/>
        </w:rPr>
        <w:t xml:space="preserve">                           </w:t>
      </w:r>
      <w:r>
        <w:rPr>
          <w:rFonts w:ascii="Arial" w:hAnsi="Arial" w:cs="Arial"/>
          <w:b/>
          <w:bCs/>
          <w:sz w:val="18"/>
          <w:szCs w:val="18"/>
          <w:u w:val="single"/>
        </w:rPr>
        <w:t xml:space="preserve">  </w:t>
      </w:r>
      <w:r w:rsidR="0074732D">
        <w:rPr>
          <w:rFonts w:ascii="Arial" w:hAnsi="Arial" w:cs="Arial"/>
          <w:b/>
          <w:bCs/>
          <w:sz w:val="18"/>
          <w:szCs w:val="18"/>
          <w:u w:val="single"/>
        </w:rPr>
        <w:t>##</w:t>
      </w:r>
      <w:proofErr w:type="gramEnd"/>
      <w:r w:rsidR="0074732D">
        <w:rPr>
          <w:rFonts w:ascii="Arial" w:hAnsi="Arial" w:cs="Arial"/>
          <w:b/>
          <w:bCs/>
          <w:sz w:val="18"/>
          <w:szCs w:val="18"/>
          <w:u w:val="single"/>
        </w:rPr>
        <w:t>Others.DateNow##</w:t>
      </w:r>
      <w:r>
        <w:rPr>
          <w:rFonts w:ascii="Arial" w:hAnsi="Arial" w:cs="Arial"/>
          <w:sz w:val="18"/>
          <w:szCs w:val="18"/>
        </w:rPr>
        <w:t xml:space="preserve">                   </w:t>
      </w:r>
      <w:r>
        <w:rPr>
          <w:rFonts w:ascii="Arial" w:hAnsi="Arial" w:cs="Arial"/>
          <w:sz w:val="18"/>
          <w:szCs w:val="18"/>
          <w:u w:val="single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u w:val="single"/>
        </w:rPr>
        <w:t>Please See Attached Service List_</w:t>
      </w:r>
    </w:p>
    <w:p w14:paraId="4742D36E" w14:textId="77777777" w:rsidR="00C12DB3" w:rsidRDefault="00C12DB3" w:rsidP="00C12DB3">
      <w:pPr>
        <w:ind w:right="40"/>
        <w:contextualSpacing/>
        <w:rPr>
          <w:rFonts w:ascii="Arial" w:hAnsi="Arial" w:cs="Arial"/>
          <w:sz w:val="18"/>
          <w:szCs w:val="18"/>
          <w:u w:val="single"/>
        </w:rPr>
      </w:pPr>
    </w:p>
    <w:p w14:paraId="69B60C62" w14:textId="77777777" w:rsidR="00C12DB3" w:rsidRDefault="00C12DB3" w:rsidP="00C12DB3">
      <w:pPr>
        <w:ind w:right="40"/>
        <w:contextualSpacing/>
        <w:rPr>
          <w:rFonts w:ascii="Arial" w:hAnsi="Arial" w:cs="Arial"/>
          <w:spacing w:val="-1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I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declare</w:t>
      </w:r>
      <w:r>
        <w:rPr>
          <w:rFonts w:ascii="Arial" w:hAnsi="Arial" w:cs="Arial"/>
          <w:spacing w:val="24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under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penalty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of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perjury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under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laws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of</w:t>
      </w:r>
      <w:r>
        <w:rPr>
          <w:rFonts w:ascii="Arial" w:hAnsi="Arial" w:cs="Arial"/>
          <w:spacing w:val="26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24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State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of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California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that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the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foregoing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is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true</w:t>
      </w:r>
      <w:r>
        <w:rPr>
          <w:rFonts w:ascii="Arial" w:hAnsi="Arial" w:cs="Arial"/>
          <w:spacing w:val="25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and</w:t>
      </w:r>
      <w:r>
        <w:rPr>
          <w:rFonts w:ascii="Arial" w:hAnsi="Arial" w:cs="Arial"/>
          <w:spacing w:val="93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 xml:space="preserve">correct.     </w:t>
      </w:r>
    </w:p>
    <w:p w14:paraId="0805FB40" w14:textId="77777777" w:rsidR="00C12DB3" w:rsidRDefault="00C12DB3" w:rsidP="00C12DB3">
      <w:pPr>
        <w:ind w:right="40"/>
        <w:contextualSpacing/>
        <w:rPr>
          <w:rFonts w:ascii="Arial" w:hAnsi="Arial" w:cs="Arial"/>
          <w:b/>
          <w:bCs/>
          <w:color w:val="0000FF"/>
          <w:spacing w:val="-1"/>
          <w:sz w:val="18"/>
          <w:szCs w:val="18"/>
          <w:u w:val="single"/>
        </w:rPr>
      </w:pPr>
      <w:r>
        <w:rPr>
          <w:rFonts w:ascii="Arial" w:hAnsi="Arial" w:cs="Arial"/>
          <w:spacing w:val="-1"/>
          <w:sz w:val="18"/>
          <w:szCs w:val="18"/>
        </w:rPr>
        <w:t xml:space="preserve">        </w:t>
      </w:r>
      <w:proofErr w:type="gramStart"/>
      <w:r>
        <w:rPr>
          <w:rFonts w:ascii="Arial" w:hAnsi="Arial" w:cs="Arial"/>
          <w:spacing w:val="-1"/>
          <w:sz w:val="18"/>
          <w:szCs w:val="18"/>
        </w:rPr>
        <w:t>Date:</w:t>
      </w:r>
      <w:r>
        <w:rPr>
          <w:rFonts w:ascii="Arial" w:hAnsi="Arial" w:cs="Arial"/>
          <w:b/>
          <w:bCs/>
          <w:color w:val="0000FF"/>
          <w:spacing w:val="-1"/>
          <w:sz w:val="18"/>
          <w:szCs w:val="18"/>
          <w:u w:val="single"/>
        </w:rPr>
        <w:t xml:space="preserve"> </w:t>
      </w:r>
      <w:r w:rsidR="00AD7549">
        <w:rPr>
          <w:rFonts w:ascii="Arial" w:hAnsi="Arial" w:cs="Arial"/>
          <w:b/>
          <w:bCs/>
          <w:color w:val="0000FF"/>
          <w:spacing w:val="-1"/>
          <w:sz w:val="18"/>
          <w:szCs w:val="18"/>
          <w:u w:val="single"/>
        </w:rPr>
        <w:t>##</w:t>
      </w:r>
      <w:proofErr w:type="gramEnd"/>
      <w:r w:rsidR="00AD7549">
        <w:rPr>
          <w:rFonts w:ascii="Arial" w:hAnsi="Arial" w:cs="Arial"/>
          <w:b/>
          <w:bCs/>
          <w:color w:val="0000FF"/>
          <w:spacing w:val="-1"/>
          <w:sz w:val="18"/>
          <w:szCs w:val="18"/>
          <w:u w:val="single"/>
        </w:rPr>
        <w:t>Others.DateNow##</w:t>
      </w:r>
    </w:p>
    <w:p w14:paraId="68846C16" w14:textId="77777777" w:rsidR="00C12DB3" w:rsidRDefault="00C12DB3" w:rsidP="00C12DB3">
      <w:pPr>
        <w:ind w:right="40"/>
        <w:contextualSpacing/>
        <w:rPr>
          <w:rFonts w:ascii="Arial" w:hAnsi="Arial" w:cs="Arial"/>
          <w:sz w:val="18"/>
          <w:szCs w:val="18"/>
        </w:rPr>
      </w:pPr>
    </w:p>
    <w:p w14:paraId="3B337DC8" w14:textId="77777777" w:rsidR="00C12DB3" w:rsidRDefault="00C12DB3" w:rsidP="00C12DB3">
      <w:pPr>
        <w:ind w:right="40"/>
        <w:contextualSpacing/>
        <w:rPr>
          <w:rFonts w:ascii="Arial" w:hAnsi="Arial" w:cs="Arial"/>
          <w:sz w:val="18"/>
          <w:szCs w:val="18"/>
        </w:rPr>
      </w:pPr>
    </w:p>
    <w:p w14:paraId="416D29D0" w14:textId="77777777" w:rsidR="00C12DB3" w:rsidRDefault="00C12DB3" w:rsidP="003A0C54">
      <w:pPr>
        <w:spacing w:after="3" w:line="252" w:lineRule="auto"/>
        <w:ind w:left="6" w:hanging="10"/>
        <w:contextualSpacing/>
        <w:rPr>
          <w:rFonts w:ascii="Arial" w:hAnsi="Arial" w:cs="Arial"/>
          <w:sz w:val="18"/>
          <w:szCs w:val="18"/>
        </w:rPr>
      </w:pPr>
    </w:p>
    <w:p w14:paraId="13E9E755" w14:textId="77777777" w:rsidR="0008683A" w:rsidRPr="00BD4D10" w:rsidRDefault="00BD4007" w:rsidP="00BD4007">
      <w:pPr>
        <w:spacing w:after="3" w:line="252" w:lineRule="auto"/>
        <w:ind w:left="6" w:hanging="6"/>
        <w:contextualSpacing/>
        <w:rPr>
          <w:color w:val="000000"/>
        </w:rPr>
      </w:pPr>
      <w:r>
        <w:rPr>
          <w:rFonts w:ascii="Arial" w:hAnsi="Arial" w:cs="Arial"/>
          <w:sz w:val="18"/>
          <w:szCs w:val="18"/>
        </w:rPr>
        <w:t xml:space="preserve">                  </w:t>
      </w:r>
      <w:r w:rsidR="0008683A">
        <w:rPr>
          <w:rFonts w:ascii="Arial" w:hAnsi="Arial" w:cs="Arial"/>
          <w:sz w:val="18"/>
          <w:szCs w:val="18"/>
        </w:rPr>
        <w:t>##Appointments.Signature##</w:t>
      </w:r>
    </w:p>
    <w:p w14:paraId="0F5C6865" w14:textId="77777777" w:rsidR="00C12DB3" w:rsidRDefault="00C12DB3" w:rsidP="00C12DB3">
      <w:pPr>
        <w:spacing w:before="2"/>
        <w:ind w:right="40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</w:t>
      </w:r>
      <w:r>
        <w:rPr>
          <w:rFonts w:ascii="Arial" w:hAnsi="Arial" w:cs="Arial"/>
          <w:sz w:val="18"/>
          <w:szCs w:val="18"/>
          <w:u w:val="single"/>
        </w:rPr>
        <w:t xml:space="preserve">                                        </w:t>
      </w:r>
      <w:r>
        <w:rPr>
          <w:rFonts w:ascii="Arial" w:hAnsi="Arial" w:cs="Arial"/>
          <w:sz w:val="18"/>
          <w:szCs w:val="18"/>
        </w:rPr>
        <w:t xml:space="preserve">                                        </w:t>
      </w:r>
      <w:r w:rsidR="00F14D98">
        <w:rPr>
          <w:rFonts w:ascii="Arial" w:hAnsi="Arial" w:cs="Arial"/>
          <w:sz w:val="18"/>
          <w:szCs w:val="18"/>
        </w:rPr>
        <w:t>##Appointments.PrimaryResponsibleUserName##</w:t>
      </w:r>
      <w:r>
        <w:rPr>
          <w:rFonts w:ascii="Arial" w:hAnsi="Arial" w:cs="Arial"/>
          <w:sz w:val="18"/>
          <w:szCs w:val="18"/>
        </w:rPr>
        <w:t xml:space="preserve">  </w:t>
      </w:r>
    </w:p>
    <w:p w14:paraId="671DAD3A" w14:textId="77777777" w:rsidR="00C12DB3" w:rsidRDefault="00C12DB3" w:rsidP="00C12DB3">
      <w:pPr>
        <w:ind w:left="383" w:right="40"/>
        <w:contextualSpacing/>
        <w:rPr>
          <w:rFonts w:ascii="Arial" w:hAnsi="Arial" w:cs="Arial"/>
          <w:i/>
          <w:iCs/>
          <w:spacing w:val="-1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 xml:space="preserve">                 (</w:t>
      </w:r>
      <w:r>
        <w:rPr>
          <w:rFonts w:ascii="Arial" w:hAnsi="Arial" w:cs="Arial"/>
          <w:i/>
          <w:iCs/>
          <w:spacing w:val="-1"/>
          <w:sz w:val="18"/>
          <w:szCs w:val="18"/>
        </w:rPr>
        <w:t xml:space="preserve">Signature </w:t>
      </w:r>
      <w:r>
        <w:rPr>
          <w:rFonts w:ascii="Arial" w:hAnsi="Arial" w:cs="Arial"/>
          <w:i/>
          <w:iCs/>
          <w:sz w:val="18"/>
          <w:szCs w:val="18"/>
        </w:rPr>
        <w:t>of</w:t>
      </w:r>
      <w:r>
        <w:rPr>
          <w:rFonts w:ascii="Arial" w:hAnsi="Arial" w:cs="Arial"/>
          <w:i/>
          <w:iCs/>
          <w:spacing w:val="-2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1"/>
          <w:sz w:val="18"/>
          <w:szCs w:val="18"/>
        </w:rPr>
        <w:t>declarant)</w:t>
      </w:r>
      <w:r>
        <w:rPr>
          <w:rFonts w:ascii="Arial" w:hAnsi="Arial" w:cs="Arial"/>
          <w:i/>
          <w:iCs/>
          <w:spacing w:val="-1"/>
          <w:sz w:val="18"/>
          <w:szCs w:val="18"/>
        </w:rPr>
        <w:tab/>
        <w:t xml:space="preserve">                               </w:t>
      </w:r>
      <w:proofErr w:type="gramStart"/>
      <w:r>
        <w:rPr>
          <w:rFonts w:ascii="Arial" w:hAnsi="Arial" w:cs="Arial"/>
          <w:i/>
          <w:iCs/>
          <w:spacing w:val="-1"/>
          <w:sz w:val="18"/>
          <w:szCs w:val="18"/>
        </w:rPr>
        <w:t xml:space="preserve">   (</w:t>
      </w:r>
      <w:proofErr w:type="gramEnd"/>
      <w:r>
        <w:rPr>
          <w:rFonts w:ascii="Arial" w:hAnsi="Arial" w:cs="Arial"/>
          <w:i/>
          <w:iCs/>
          <w:spacing w:val="-1"/>
          <w:sz w:val="18"/>
          <w:szCs w:val="18"/>
        </w:rPr>
        <w:t>Print name)</w:t>
      </w:r>
    </w:p>
    <w:p w14:paraId="788B6F4C" w14:textId="77777777" w:rsidR="00C12DB3" w:rsidRDefault="00C12DB3" w:rsidP="00C12DB3">
      <w:pPr>
        <w:ind w:right="40"/>
        <w:contextualSpacing/>
        <w:rPr>
          <w:rFonts w:ascii="Arial" w:hAnsi="Arial" w:cs="Arial"/>
          <w:sz w:val="18"/>
          <w:szCs w:val="18"/>
        </w:rPr>
      </w:pPr>
    </w:p>
    <w:p w14:paraId="18399FA9" w14:textId="77777777" w:rsidR="00C12DB3" w:rsidRDefault="00C12DB3" w:rsidP="00C12DB3">
      <w:pPr>
        <w:ind w:left="100" w:right="40"/>
        <w:contextualSpacing/>
        <w:rPr>
          <w:rFonts w:ascii="Arial" w:hAnsi="Arial" w:cs="Arial"/>
          <w:spacing w:val="-1"/>
          <w:sz w:val="18"/>
          <w:szCs w:val="18"/>
        </w:rPr>
      </w:pPr>
    </w:p>
    <w:p w14:paraId="350052F1" w14:textId="77777777" w:rsidR="00C12DB3" w:rsidRDefault="00C12DB3" w:rsidP="00157098">
      <w:pPr>
        <w:ind w:right="40"/>
        <w:contextualSpacing/>
        <w:rPr>
          <w:rFonts w:ascii="Arial" w:hAnsi="Arial" w:cs="Arial"/>
          <w:spacing w:val="-1"/>
          <w:sz w:val="18"/>
          <w:szCs w:val="18"/>
        </w:rPr>
      </w:pPr>
    </w:p>
    <w:p w14:paraId="687AA9A3" w14:textId="77777777" w:rsidR="00157098" w:rsidRDefault="00C12DB3" w:rsidP="00157098">
      <w:pPr>
        <w:ind w:left="100" w:right="40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pacing w:val="-1"/>
          <w:sz w:val="18"/>
          <w:szCs w:val="18"/>
        </w:rPr>
        <w:t>QME</w:t>
      </w:r>
      <w:r>
        <w:rPr>
          <w:rFonts w:ascii="Arial" w:hAnsi="Arial" w:cs="Arial"/>
          <w:spacing w:val="-5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Form</w:t>
      </w:r>
      <w:r>
        <w:rPr>
          <w:rFonts w:ascii="Arial" w:hAnsi="Arial" w:cs="Arial"/>
          <w:spacing w:val="-8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122</w:t>
      </w:r>
    </w:p>
    <w:p w14:paraId="2F68190D" w14:textId="3772CE78" w:rsidR="00C12DB3" w:rsidRDefault="00157098" w:rsidP="00505C67">
      <w:pPr>
        <w:ind w:left="100" w:right="40"/>
        <w:contextualSpacing/>
        <w:rPr>
          <w:rFonts w:ascii="Arial" w:hAnsi="Arial" w:cs="Arial"/>
          <w:sz w:val="18"/>
          <w:szCs w:val="18"/>
        </w:rPr>
      </w:pPr>
      <w:r w:rsidRPr="00157098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Rev.</w:t>
      </w:r>
      <w:r>
        <w:rPr>
          <w:rFonts w:ascii="Arial" w:hAnsi="Arial" w:cs="Arial"/>
          <w:spacing w:val="-7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February</w:t>
      </w:r>
      <w:r>
        <w:rPr>
          <w:rFonts w:ascii="Arial" w:hAnsi="Arial" w:cs="Arial"/>
          <w:spacing w:val="-7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2009</w:t>
      </w:r>
      <w:r>
        <w:rPr>
          <w:rFonts w:ascii="Footlight MT Light" w:hAnsi="Footlight MT Light" w:cs="Arial"/>
          <w:b/>
          <w:bCs/>
          <w:color w:val="333333"/>
          <w:sz w:val="51"/>
          <w:szCs w:val="51"/>
        </w:rPr>
        <w:t xml:space="preserve"> </w:t>
      </w:r>
    </w:p>
    <w:p w14:paraId="05036031" w14:textId="77777777" w:rsidR="00505C67" w:rsidRPr="00505C67" w:rsidRDefault="00505C67" w:rsidP="00505C67">
      <w:pPr>
        <w:ind w:left="100" w:right="40"/>
        <w:contextualSpacing/>
        <w:rPr>
          <w:rFonts w:ascii="Arial" w:hAnsi="Arial" w:cs="Arial"/>
          <w:sz w:val="18"/>
          <w:szCs w:val="18"/>
        </w:rPr>
      </w:pPr>
    </w:p>
    <w:p w14:paraId="4795D247" w14:textId="77777777" w:rsidR="00C12DB3" w:rsidRDefault="00C12DB3" w:rsidP="00C12DB3">
      <w:pPr>
        <w:tabs>
          <w:tab w:val="left" w:pos="633"/>
          <w:tab w:val="left" w:pos="4953"/>
          <w:tab w:val="left" w:pos="5904"/>
        </w:tabs>
        <w:ind w:right="40"/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lastRenderedPageBreak/>
        <w:t>Service List</w:t>
      </w:r>
    </w:p>
    <w:p w14:paraId="59B0BD5E" w14:textId="77777777" w:rsidR="00C12DB3" w:rsidRDefault="00C12DB3" w:rsidP="00C12DB3">
      <w:pPr>
        <w:tabs>
          <w:tab w:val="left" w:pos="633"/>
          <w:tab w:val="left" w:pos="4953"/>
          <w:tab w:val="left" w:pos="5904"/>
        </w:tabs>
        <w:ind w:right="40"/>
        <w:contextualSpacing/>
        <w:jc w:val="center"/>
        <w:rPr>
          <w:rFonts w:ascii="Arial" w:hAnsi="Arial" w:cs="Arial"/>
          <w:b/>
          <w:bCs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C12DB3" w14:paraId="1146C5FD" w14:textId="77777777" w:rsidTr="00357B75">
        <w:trPr>
          <w:trHeight w:val="377"/>
        </w:trPr>
        <w:tc>
          <w:tcPr>
            <w:tcW w:w="4788" w:type="dxa"/>
            <w:vAlign w:val="center"/>
            <w:hideMark/>
          </w:tcPr>
          <w:p w14:paraId="6C5D953D" w14:textId="77777777" w:rsidR="00C12DB3" w:rsidRDefault="00C12DB3" w:rsidP="009018A6">
            <w:pPr>
              <w:ind w:right="40"/>
              <w:contextualSpacing/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 xml:space="preserve">Case </w:t>
            </w:r>
            <w:proofErr w:type="gramStart"/>
            <w:r>
              <w:rPr>
                <w:rFonts w:ascii="Arial" w:eastAsia="Calibri" w:hAnsi="Arial" w:cs="Arial"/>
                <w:b/>
                <w:bCs/>
              </w:rPr>
              <w:t>Name :</w:t>
            </w:r>
            <w:proofErr w:type="gramEnd"/>
            <w:r>
              <w:rPr>
                <w:rFonts w:ascii="Arial" w:eastAsia="Calibri" w:hAnsi="Arial" w:cs="Arial"/>
                <w:b/>
                <w:bCs/>
              </w:rPr>
              <w:t xml:space="preserve"> </w:t>
            </w:r>
            <w:r w:rsidR="009018A6" w:rsidRPr="00040743">
              <w:rPr>
                <w:rFonts w:ascii="Arial" w:eastAsia="Calibri" w:hAnsi="Arial" w:cs="Arial"/>
                <w:b/>
                <w:bCs/>
              </w:rPr>
              <w:t>##Patients.FirstName## ##Patients.LastName##</w:t>
            </w:r>
          </w:p>
        </w:tc>
        <w:tc>
          <w:tcPr>
            <w:tcW w:w="4788" w:type="dxa"/>
            <w:vAlign w:val="center"/>
            <w:hideMark/>
          </w:tcPr>
          <w:p w14:paraId="5D333A0C" w14:textId="77777777" w:rsidR="00C12DB3" w:rsidRDefault="00C12DB3" w:rsidP="009018A6">
            <w:pPr>
              <w:ind w:right="40"/>
              <w:contextualSpacing/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 xml:space="preserve">V: </w:t>
            </w:r>
            <w:r w:rsidR="009018A6" w:rsidRPr="00040743">
              <w:rPr>
                <w:rFonts w:ascii="Arial" w:hAnsi="Arial" w:cs="Arial"/>
                <w:lang w:val="en-IN"/>
              </w:rPr>
              <w:t>##EmployerDetails.EmployerName##</w:t>
            </w:r>
          </w:p>
        </w:tc>
      </w:tr>
      <w:tr w:rsidR="00C12DB3" w14:paraId="015951E9" w14:textId="77777777" w:rsidTr="00357B75">
        <w:trPr>
          <w:trHeight w:val="242"/>
        </w:trPr>
        <w:tc>
          <w:tcPr>
            <w:tcW w:w="4788" w:type="dxa"/>
            <w:vAlign w:val="center"/>
            <w:hideMark/>
          </w:tcPr>
          <w:p w14:paraId="63263667" w14:textId="77777777" w:rsidR="00C12DB3" w:rsidRDefault="00C12DB3" w:rsidP="00357B75">
            <w:pPr>
              <w:ind w:right="40"/>
              <w:contextualSpacing/>
              <w:rPr>
                <w:rFonts w:ascii="Arial" w:eastAsia="Calibri" w:hAnsi="Arial" w:cs="Arial"/>
                <w:bCs/>
              </w:rPr>
            </w:pPr>
          </w:p>
        </w:tc>
        <w:tc>
          <w:tcPr>
            <w:tcW w:w="4788" w:type="dxa"/>
            <w:vAlign w:val="center"/>
            <w:hideMark/>
          </w:tcPr>
          <w:p w14:paraId="4C01EFCC" w14:textId="77777777" w:rsidR="00C12DB3" w:rsidRDefault="00C12DB3" w:rsidP="00357B75">
            <w:pPr>
              <w:ind w:right="40"/>
              <w:contextualSpacing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C12DB3" w14:paraId="219947DC" w14:textId="77777777" w:rsidTr="00357B75">
        <w:trPr>
          <w:trHeight w:val="440"/>
        </w:trPr>
        <w:tc>
          <w:tcPr>
            <w:tcW w:w="4788" w:type="dxa"/>
            <w:vAlign w:val="center"/>
            <w:hideMark/>
          </w:tcPr>
          <w:p w14:paraId="5AA8013A" w14:textId="77777777" w:rsidR="00C12DB3" w:rsidRDefault="00C12DB3" w:rsidP="00040743">
            <w:pPr>
              <w:ind w:right="40"/>
              <w:contextualSpacing/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 xml:space="preserve">Claim </w:t>
            </w:r>
            <w:proofErr w:type="gramStart"/>
            <w:r>
              <w:rPr>
                <w:rFonts w:ascii="Arial" w:eastAsia="Calibri" w:hAnsi="Arial" w:cs="Arial"/>
                <w:b/>
                <w:bCs/>
              </w:rPr>
              <w:t xml:space="preserve">No: </w:t>
            </w:r>
            <w:r w:rsidR="00040743" w:rsidRPr="00040743">
              <w:rPr>
                <w:rFonts w:ascii="Arial" w:eastAsia="Calibri" w:hAnsi="Arial" w:cs="Arial"/>
              </w:rPr>
              <w:t>##</w:t>
            </w:r>
            <w:proofErr w:type="gramEnd"/>
            <w:r w:rsidR="00040743" w:rsidRPr="00040743">
              <w:rPr>
                <w:rFonts w:ascii="Arial" w:eastAsia="Calibri" w:hAnsi="Arial" w:cs="Arial"/>
              </w:rPr>
              <w:t>InjuryDetails.ClaimNumber##</w:t>
            </w:r>
          </w:p>
        </w:tc>
        <w:tc>
          <w:tcPr>
            <w:tcW w:w="4788" w:type="dxa"/>
            <w:vAlign w:val="bottom"/>
          </w:tcPr>
          <w:p w14:paraId="7A440701" w14:textId="77777777" w:rsidR="00C12DB3" w:rsidRDefault="00C12DB3" w:rsidP="00357B75">
            <w:pPr>
              <w:tabs>
                <w:tab w:val="left" w:pos="3333"/>
              </w:tabs>
              <w:spacing w:before="74"/>
              <w:ind w:left="100" w:right="40"/>
              <w:contextualSpacing/>
              <w:rPr>
                <w:rFonts w:ascii="Arial" w:eastAsia="Calibri" w:hAnsi="Arial" w:cs="Arial"/>
                <w:b/>
                <w:bCs/>
                <w:spacing w:val="-1"/>
              </w:rPr>
            </w:pPr>
          </w:p>
          <w:p w14:paraId="1ECD9D1D" w14:textId="77777777" w:rsidR="00C12DB3" w:rsidRPr="004057AA" w:rsidRDefault="00C12DB3" w:rsidP="00357B75">
            <w:pPr>
              <w:tabs>
                <w:tab w:val="left" w:pos="3333"/>
              </w:tabs>
              <w:spacing w:before="74"/>
              <w:ind w:left="100" w:right="40"/>
              <w:contextualSpacing/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>EAMS or</w:t>
            </w:r>
            <w:r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>WCAB Case</w:t>
            </w:r>
            <w:r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 xml:space="preserve">No. </w:t>
            </w:r>
            <w:r>
              <w:rPr>
                <w:rFonts w:ascii="Arial" w:eastAsia="Calibri" w:hAnsi="Arial" w:cs="Arial"/>
                <w:b/>
                <w:bCs/>
                <w:spacing w:val="-2"/>
                <w:sz w:val="18"/>
                <w:szCs w:val="18"/>
              </w:rPr>
              <w:t>(</w:t>
            </w:r>
            <w:r>
              <w:rPr>
                <w:rFonts w:ascii="Arial" w:eastAsia="Calibri" w:hAnsi="Arial" w:cs="Arial"/>
                <w:b/>
                <w:bCs/>
                <w:i/>
                <w:iCs/>
                <w:spacing w:val="-2"/>
                <w:sz w:val="18"/>
                <w:szCs w:val="18"/>
              </w:rPr>
              <w:t>if</w:t>
            </w:r>
            <w:r>
              <w:rPr>
                <w:rFonts w:ascii="Arial" w:eastAsia="Calibri" w:hAnsi="Arial" w:cs="Arial"/>
                <w:b/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i/>
                <w:iCs/>
                <w:spacing w:val="-1"/>
                <w:sz w:val="18"/>
                <w:szCs w:val="18"/>
              </w:rPr>
              <w:t>any</w:t>
            </w:r>
            <w:r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>)</w:t>
            </w:r>
            <w:proofErr w:type="gramStart"/>
            <w:r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 xml:space="preserve">:  </w:t>
            </w:r>
            <w:r w:rsidR="00040743" w:rsidRPr="004057AA">
              <w:rPr>
                <w:rFonts w:ascii="Arial" w:eastAsia="Calibri" w:hAnsi="Arial" w:cs="Arial"/>
                <w:spacing w:val="-1"/>
              </w:rPr>
              <w:t>##</w:t>
            </w:r>
            <w:proofErr w:type="gramEnd"/>
            <w:r w:rsidR="00040743" w:rsidRPr="004057AA">
              <w:rPr>
                <w:rFonts w:ascii="Arial" w:eastAsia="Calibri" w:hAnsi="Arial" w:cs="Arial"/>
                <w:spacing w:val="-1"/>
              </w:rPr>
              <w:t>InjuryDetails.Wcab</w:t>
            </w:r>
            <w:r w:rsidR="000347F4">
              <w:rPr>
                <w:rFonts w:ascii="Arial" w:eastAsia="Calibri" w:hAnsi="Arial" w:cs="Arial"/>
                <w:spacing w:val="-1"/>
              </w:rPr>
              <w:t>Adj</w:t>
            </w:r>
            <w:r w:rsidR="00040743" w:rsidRPr="004057AA">
              <w:rPr>
                <w:rFonts w:ascii="Arial" w:eastAsia="Calibri" w:hAnsi="Arial" w:cs="Arial"/>
                <w:spacing w:val="-1"/>
              </w:rPr>
              <w:t>##</w:t>
            </w:r>
          </w:p>
          <w:p w14:paraId="51111CCD" w14:textId="77777777" w:rsidR="00C12DB3" w:rsidRDefault="00C12DB3" w:rsidP="00357B75">
            <w:pPr>
              <w:spacing w:before="9"/>
              <w:ind w:right="40"/>
              <w:contextualSpacing/>
              <w:rPr>
                <w:rFonts w:ascii="Arial" w:eastAsia="Calibri" w:hAnsi="Arial" w:cs="Arial"/>
                <w:b/>
                <w:bCs/>
              </w:rPr>
            </w:pPr>
          </w:p>
          <w:p w14:paraId="188AD851" w14:textId="77777777" w:rsidR="00C12DB3" w:rsidRDefault="00C12DB3" w:rsidP="00357B75">
            <w:pPr>
              <w:ind w:right="40"/>
              <w:contextualSpacing/>
              <w:rPr>
                <w:rFonts w:ascii="Arial" w:eastAsia="Calibri" w:hAnsi="Arial" w:cs="Arial"/>
                <w:b/>
                <w:bCs/>
              </w:rPr>
            </w:pPr>
          </w:p>
        </w:tc>
      </w:tr>
    </w:tbl>
    <w:p w14:paraId="106691C0" w14:textId="77777777" w:rsidR="00C12DB3" w:rsidRDefault="00C12DB3" w:rsidP="00C12DB3">
      <w:pPr>
        <w:pStyle w:val="BodyText"/>
        <w:kinsoku w:val="0"/>
        <w:overflowPunct w:val="0"/>
        <w:ind w:left="0" w:right="40" w:firstLine="0"/>
        <w:contextualSpacing/>
        <w:rPr>
          <w:rFonts w:ascii="Calibri" w:hAnsi="Calibri" w:cs="Calibri"/>
        </w:rPr>
      </w:pPr>
    </w:p>
    <w:p w14:paraId="49F22986" w14:textId="77777777" w:rsidR="00C12DB3" w:rsidRDefault="00C12DB3" w:rsidP="00C12DB3">
      <w:pPr>
        <w:pStyle w:val="BodyText"/>
        <w:kinsoku w:val="0"/>
        <w:overflowPunct w:val="0"/>
        <w:ind w:left="0" w:right="40" w:firstLine="0"/>
        <w:contextualSpacing/>
        <w:rPr>
          <w:rFonts w:ascii="Arial" w:hAnsi="Arial" w:cs="Arial"/>
          <w:b/>
          <w:sz w:val="22"/>
          <w:szCs w:val="22"/>
        </w:rPr>
      </w:pPr>
    </w:p>
    <w:p w14:paraId="6A2FCB0D" w14:textId="77777777" w:rsidR="00C12DB3" w:rsidRDefault="00C12DB3" w:rsidP="00C12DB3">
      <w:pPr>
        <w:pStyle w:val="BodyText"/>
        <w:kinsoku w:val="0"/>
        <w:overflowPunct w:val="0"/>
        <w:ind w:left="0" w:right="40" w:firstLine="0"/>
        <w:contextualSpacing/>
        <w:rPr>
          <w:rFonts w:ascii="Arial" w:hAnsi="Arial" w:cs="Arial"/>
          <w:b/>
          <w:sz w:val="22"/>
          <w:szCs w:val="22"/>
        </w:rPr>
      </w:pPr>
    </w:p>
    <w:p w14:paraId="468D959A" w14:textId="77777777" w:rsidR="00C12DB3" w:rsidRDefault="00C12DB3" w:rsidP="00C12DB3">
      <w:pPr>
        <w:pStyle w:val="BodyText"/>
        <w:kinsoku w:val="0"/>
        <w:overflowPunct w:val="0"/>
        <w:ind w:left="0" w:right="40" w:firstLine="0"/>
        <w:contextualSpacing/>
        <w:rPr>
          <w:rFonts w:ascii="Arial" w:hAnsi="Arial" w:cs="Arial"/>
          <w:b/>
          <w:sz w:val="22"/>
          <w:szCs w:val="22"/>
        </w:rPr>
      </w:pPr>
    </w:p>
    <w:p w14:paraId="40B113A8" w14:textId="77777777" w:rsidR="00C12DB3" w:rsidRDefault="00C12DB3" w:rsidP="00C12DB3">
      <w:pPr>
        <w:pStyle w:val="BodyText"/>
        <w:kinsoku w:val="0"/>
        <w:overflowPunct w:val="0"/>
        <w:ind w:left="0" w:right="40" w:firstLine="0"/>
        <w:contextualSpacing/>
        <w:rPr>
          <w:rFonts w:ascii="Arial" w:hAnsi="Arial" w:cs="Arial"/>
          <w:b/>
          <w:sz w:val="22"/>
          <w:szCs w:val="22"/>
        </w:rPr>
      </w:pPr>
    </w:p>
    <w:p w14:paraId="644BDE49" w14:textId="77777777" w:rsidR="00C12DB3" w:rsidRDefault="00C12DB3" w:rsidP="00C12DB3">
      <w:pPr>
        <w:pStyle w:val="BodyText"/>
        <w:kinsoku w:val="0"/>
        <w:overflowPunct w:val="0"/>
        <w:ind w:left="0" w:right="40" w:firstLine="0"/>
        <w:contextualSpacing/>
        <w:rPr>
          <w:rFonts w:ascii="Arial" w:hAnsi="Arial" w:cs="Arial"/>
          <w:b/>
          <w:sz w:val="22"/>
          <w:szCs w:val="22"/>
        </w:rPr>
      </w:pPr>
    </w:p>
    <w:p w14:paraId="4D9B7095" w14:textId="77777777" w:rsidR="00C12DB3" w:rsidRDefault="00C12DB3" w:rsidP="00C12DB3">
      <w:pPr>
        <w:pStyle w:val="BodyText"/>
        <w:kinsoku w:val="0"/>
        <w:overflowPunct w:val="0"/>
        <w:ind w:left="0" w:right="40" w:firstLine="0"/>
        <w:contextualSpacing/>
        <w:rPr>
          <w:rFonts w:ascii="Arial" w:hAnsi="Arial" w:cs="Arial"/>
          <w:b/>
          <w:sz w:val="22"/>
          <w:szCs w:val="22"/>
        </w:rPr>
      </w:pPr>
    </w:p>
    <w:p w14:paraId="5F3AEAB4" w14:textId="77777777" w:rsidR="00D91108" w:rsidRPr="00DD3E6C" w:rsidRDefault="00D91108" w:rsidP="00D91108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DD3E6C">
        <w:rPr>
          <w:rFonts w:ascii="Arial" w:eastAsia="Calibri" w:hAnsi="Arial" w:cs="Arial"/>
          <w:b/>
          <w:bCs/>
          <w:sz w:val="22"/>
          <w:szCs w:val="22"/>
        </w:rPr>
        <w:t>##Patients.FirstName## ##Patients.LastName##</w:t>
      </w:r>
    </w:p>
    <w:p w14:paraId="724AEEC7" w14:textId="77777777" w:rsidR="00D91108" w:rsidRPr="00DD3E6C" w:rsidRDefault="00D91108" w:rsidP="00D91108">
      <w:pPr>
        <w:pStyle w:val="BodyText"/>
        <w:kinsoku w:val="0"/>
        <w:overflowPunct w:val="0"/>
        <w:ind w:left="0" w:right="40" w:firstLine="720"/>
        <w:contextualSpacing/>
        <w:rPr>
          <w:rFonts w:ascii="Arial" w:hAnsi="Arial" w:cs="Arial"/>
          <w:b/>
          <w:sz w:val="22"/>
          <w:szCs w:val="22"/>
        </w:rPr>
      </w:pPr>
      <w:r w:rsidRPr="00DD3E6C">
        <w:rPr>
          <w:rFonts w:ascii="Arial" w:hAnsi="Arial" w:cs="Arial"/>
          <w:b/>
          <w:sz w:val="22"/>
          <w:szCs w:val="22"/>
        </w:rPr>
        <w:t>##Patients.Street##</w:t>
      </w:r>
    </w:p>
    <w:p w14:paraId="3FB73E01" w14:textId="77777777" w:rsidR="00D91108" w:rsidRPr="00DD3E6C" w:rsidRDefault="00D91108" w:rsidP="00D91108">
      <w:pPr>
        <w:pStyle w:val="BodyText"/>
        <w:kinsoku w:val="0"/>
        <w:overflowPunct w:val="0"/>
        <w:ind w:left="0" w:right="40" w:firstLine="720"/>
        <w:contextualSpacing/>
        <w:rPr>
          <w:rFonts w:ascii="Arial" w:hAnsi="Arial" w:cs="Arial"/>
          <w:sz w:val="22"/>
          <w:szCs w:val="22"/>
        </w:rPr>
      </w:pPr>
      <w:r w:rsidRPr="00DD3E6C">
        <w:rPr>
          <w:rFonts w:ascii="Arial" w:hAnsi="Arial" w:cs="Arial"/>
          <w:b/>
          <w:sz w:val="22"/>
          <w:szCs w:val="22"/>
        </w:rPr>
        <w:fldChar w:fldCharType="begin"/>
      </w:r>
      <w:r w:rsidRPr="00DD3E6C">
        <w:rPr>
          <w:rFonts w:ascii="Arial" w:hAnsi="Arial" w:cs="Arial"/>
          <w:b/>
          <w:sz w:val="22"/>
          <w:szCs w:val="22"/>
        </w:rPr>
        <w:instrText xml:space="preserve"> MERGEFIELD M_50 \* MERGEFORMAT </w:instrText>
      </w:r>
      <w:r w:rsidRPr="00DD3E6C">
        <w:rPr>
          <w:rFonts w:ascii="Arial" w:hAnsi="Arial" w:cs="Arial"/>
          <w:b/>
          <w:sz w:val="22"/>
          <w:szCs w:val="22"/>
        </w:rPr>
        <w:fldChar w:fldCharType="separate"/>
      </w:r>
      <w:r w:rsidRPr="00DD3E6C">
        <w:rPr>
          <w:rFonts w:ascii="Arial" w:hAnsi="Arial" w:cs="Arial"/>
          <w:b/>
          <w:noProof/>
          <w:sz w:val="22"/>
          <w:szCs w:val="22"/>
        </w:rPr>
        <w:t xml:space="preserve">##Patients.City##, ##Patients.State## </w:t>
      </w:r>
      <w:r w:rsidRPr="00DD3E6C">
        <w:rPr>
          <w:rFonts w:ascii="Arial" w:hAnsi="Arial" w:cs="Arial"/>
          <w:b/>
          <w:sz w:val="22"/>
          <w:szCs w:val="22"/>
        </w:rPr>
        <w:fldChar w:fldCharType="end"/>
      </w:r>
      <w:r w:rsidRPr="00DD3E6C">
        <w:rPr>
          <w:rFonts w:ascii="Arial" w:hAnsi="Arial" w:cs="Arial"/>
          <w:b/>
          <w:sz w:val="22"/>
          <w:szCs w:val="22"/>
        </w:rPr>
        <w:t>##Patients.ZipCode##</w:t>
      </w:r>
    </w:p>
    <w:p w14:paraId="73D293FC" w14:textId="77777777" w:rsidR="00C12DB3" w:rsidRDefault="00C12DB3" w:rsidP="00C12DB3">
      <w:pPr>
        <w:pStyle w:val="BodyText"/>
        <w:kinsoku w:val="0"/>
        <w:overflowPunct w:val="0"/>
        <w:ind w:left="0" w:right="40" w:firstLine="0"/>
        <w:contextualSpacing/>
        <w:rPr>
          <w:rFonts w:ascii="Calibri" w:hAnsi="Calibri" w:cs="Calibri"/>
        </w:rPr>
      </w:pPr>
    </w:p>
    <w:p w14:paraId="708432C4" w14:textId="77777777" w:rsidR="00B75F19" w:rsidRDefault="00B75F19" w:rsidP="00C12DB3">
      <w:pPr>
        <w:pStyle w:val="BodyText"/>
        <w:kinsoku w:val="0"/>
        <w:overflowPunct w:val="0"/>
        <w:ind w:left="0" w:right="40" w:firstLine="0"/>
        <w:contextualSpacing/>
        <w:rPr>
          <w:rFonts w:ascii="Calibri" w:hAnsi="Calibri" w:cs="Calibri"/>
        </w:rPr>
      </w:pPr>
    </w:p>
    <w:p w14:paraId="1A9C6BBD" w14:textId="77777777" w:rsidR="00B75F19" w:rsidRPr="00B75F19" w:rsidRDefault="00B75F19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B75F19">
        <w:rPr>
          <w:rFonts w:ascii="Arial" w:eastAsia="Calibri" w:hAnsi="Arial" w:cs="Arial"/>
          <w:b/>
          <w:bCs/>
          <w:sz w:val="22"/>
          <w:szCs w:val="22"/>
        </w:rPr>
        <w:t>##InjuryDetails.PrimaryInsuranceName##</w:t>
      </w:r>
    </w:p>
    <w:p w14:paraId="7DDDDFBD" w14:textId="77777777" w:rsidR="00B75F19" w:rsidRPr="00B75F19" w:rsidRDefault="00B75F19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B75F19">
        <w:rPr>
          <w:rFonts w:ascii="Arial" w:eastAsia="Calibri" w:hAnsi="Arial" w:cs="Arial"/>
          <w:b/>
          <w:bCs/>
          <w:sz w:val="22"/>
          <w:szCs w:val="22"/>
        </w:rPr>
        <w:t>##InjuryDetails.PrimaryInsuranceStreet##</w:t>
      </w:r>
    </w:p>
    <w:p w14:paraId="43DD4AB3" w14:textId="77777777" w:rsidR="00B75F19" w:rsidRPr="00B75F19" w:rsidRDefault="00B75F19" w:rsidP="00B75F19">
      <w:pPr>
        <w:pStyle w:val="BodyText"/>
        <w:kinsoku w:val="0"/>
        <w:overflowPunct w:val="0"/>
        <w:ind w:left="720" w:right="40" w:firstLine="0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begin"/>
      </w:r>
      <w:r w:rsidRPr="00B75F19">
        <w:rPr>
          <w:rFonts w:ascii="Arial" w:eastAsia="Calibri" w:hAnsi="Arial" w:cs="Arial"/>
          <w:b/>
          <w:bCs/>
          <w:sz w:val="22"/>
          <w:szCs w:val="22"/>
        </w:rPr>
        <w:instrText xml:space="preserve"> MERGEFIELD M_291 \* MERGEFORMAT </w:instrText>
      </w: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separate"/>
      </w:r>
      <w:r w:rsidRPr="00B75F19">
        <w:rPr>
          <w:rFonts w:ascii="Arial" w:eastAsia="Calibri" w:hAnsi="Arial" w:cs="Arial"/>
          <w:b/>
          <w:bCs/>
          <w:sz w:val="22"/>
          <w:szCs w:val="22"/>
        </w:rPr>
        <w:t>##InjuryDetails.PrimaryInsuranceCity##, ##InjuryDetails.PrimaryInsuranceState## ##InjuryDetails.PrimaryInsuranceZip##</w:t>
      </w: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end"/>
      </w:r>
    </w:p>
    <w:p w14:paraId="1B878461" w14:textId="77777777" w:rsidR="00B75F19" w:rsidRPr="00B75F19" w:rsidRDefault="00B75F19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</w:p>
    <w:p w14:paraId="38EE3E6D" w14:textId="77777777" w:rsidR="00B75F19" w:rsidRPr="00B75F19" w:rsidRDefault="00B75F19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B75F19">
        <w:rPr>
          <w:rFonts w:ascii="Arial" w:eastAsia="Calibri" w:hAnsi="Arial" w:cs="Arial"/>
          <w:b/>
          <w:bCs/>
          <w:sz w:val="22"/>
          <w:szCs w:val="22"/>
        </w:rPr>
        <w:t>##PatientAttorneys.AttorneyName##</w:t>
      </w:r>
    </w:p>
    <w:p w14:paraId="26DDB67D" w14:textId="77777777" w:rsidR="00B75F19" w:rsidRPr="00B75F19" w:rsidRDefault="00B75F19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begin"/>
      </w:r>
      <w:r w:rsidRPr="00B75F19">
        <w:rPr>
          <w:rFonts w:ascii="Arial" w:eastAsia="Calibri" w:hAnsi="Arial" w:cs="Arial"/>
          <w:b/>
          <w:bCs/>
          <w:sz w:val="22"/>
          <w:szCs w:val="22"/>
        </w:rPr>
        <w:instrText xml:space="preserve"> MERGEFIELD M_602 \* MERGEFORMAT </w:instrText>
      </w: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separate"/>
      </w:r>
      <w:r w:rsidRPr="00B75F19">
        <w:rPr>
          <w:rFonts w:ascii="Arial" w:eastAsia="Calibri" w:hAnsi="Arial" w:cs="Arial"/>
          <w:b/>
          <w:bCs/>
          <w:sz w:val="22"/>
          <w:szCs w:val="22"/>
        </w:rPr>
        <w:t xml:space="preserve">##PatientAttorneys.Street## </w:t>
      </w: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end"/>
      </w:r>
    </w:p>
    <w:p w14:paraId="22AE998D" w14:textId="77777777" w:rsidR="00B75F19" w:rsidRDefault="00B75F19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hAnsi="Arial" w:cs="Arial"/>
          <w:color w:val="000000"/>
          <w:highlight w:val="yellow"/>
          <w:lang w:val="fr-FR"/>
        </w:rPr>
      </w:pP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begin"/>
      </w:r>
      <w:r w:rsidRPr="00B75F19">
        <w:rPr>
          <w:rFonts w:ascii="Arial" w:eastAsia="Calibri" w:hAnsi="Arial" w:cs="Arial"/>
          <w:b/>
          <w:bCs/>
          <w:sz w:val="22"/>
          <w:szCs w:val="22"/>
        </w:rPr>
        <w:instrText xml:space="preserve"> MERGEFIELD M_606 \* MERGEFORMAT </w:instrText>
      </w: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separate"/>
      </w:r>
      <w:r w:rsidRPr="00B75F19">
        <w:rPr>
          <w:rFonts w:ascii="Arial" w:eastAsia="Calibri" w:hAnsi="Arial" w:cs="Arial"/>
          <w:b/>
          <w:bCs/>
          <w:sz w:val="22"/>
          <w:szCs w:val="22"/>
        </w:rPr>
        <w:t>##PatientAttorneys.City##, ##PatientAttorneys.State##  ##PatientAttorneys.Zip##</w:t>
      </w: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end"/>
      </w:r>
    </w:p>
    <w:p w14:paraId="1F457C48" w14:textId="77777777" w:rsidR="00B75F19" w:rsidRDefault="00B75F19" w:rsidP="00B75F19">
      <w:pPr>
        <w:rPr>
          <w:rFonts w:ascii="Arial" w:hAnsi="Arial" w:cs="Arial"/>
          <w:color w:val="000000"/>
          <w:highlight w:val="yellow"/>
        </w:rPr>
      </w:pPr>
    </w:p>
    <w:p w14:paraId="47BDA9A0" w14:textId="77777777" w:rsidR="00B75F19" w:rsidRPr="00B75F19" w:rsidRDefault="00B75F19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B75F19">
        <w:rPr>
          <w:rFonts w:ascii="Arial" w:eastAsia="Calibri" w:hAnsi="Arial" w:cs="Arial"/>
          <w:b/>
          <w:bCs/>
          <w:sz w:val="22"/>
          <w:szCs w:val="22"/>
        </w:rPr>
        <w:t>##DefenseAttorneys.AttorneyName##</w:t>
      </w:r>
    </w:p>
    <w:p w14:paraId="5221464D" w14:textId="77777777" w:rsidR="00B75F19" w:rsidRPr="00B75F19" w:rsidRDefault="00B75F19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B75F19">
        <w:rPr>
          <w:rFonts w:ascii="Arial" w:eastAsia="Calibri" w:hAnsi="Arial" w:cs="Arial"/>
          <w:b/>
          <w:bCs/>
          <w:sz w:val="22"/>
          <w:szCs w:val="22"/>
        </w:rPr>
        <w:t>##DefenseAttorneys.Street##</w:t>
      </w:r>
    </w:p>
    <w:p w14:paraId="6192D661" w14:textId="77777777" w:rsidR="00B75F19" w:rsidRDefault="00B75F19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begin"/>
      </w:r>
      <w:r w:rsidRPr="00B75F19">
        <w:rPr>
          <w:rFonts w:ascii="Arial" w:eastAsia="Calibri" w:hAnsi="Arial" w:cs="Arial"/>
          <w:b/>
          <w:bCs/>
          <w:sz w:val="22"/>
          <w:szCs w:val="22"/>
        </w:rPr>
        <w:instrText xml:space="preserve"> MERGEFIELD M_628 \* MERGEFORMAT </w:instrText>
      </w: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separate"/>
      </w:r>
      <w:r w:rsidRPr="00B75F19">
        <w:rPr>
          <w:rFonts w:ascii="Arial" w:eastAsia="Calibri" w:hAnsi="Arial" w:cs="Arial"/>
          <w:b/>
          <w:bCs/>
          <w:sz w:val="22"/>
          <w:szCs w:val="22"/>
        </w:rPr>
        <w:t>##DefenseAttorneys.City##, ##DefenseAttorneys.State## ##DefenseAttorneys.Zip##</w:t>
      </w:r>
      <w:r w:rsidRPr="00B75F19">
        <w:rPr>
          <w:rFonts w:ascii="Arial" w:eastAsia="Calibri" w:hAnsi="Arial" w:cs="Arial"/>
          <w:b/>
          <w:bCs/>
          <w:sz w:val="22"/>
          <w:szCs w:val="22"/>
        </w:rPr>
        <w:fldChar w:fldCharType="end"/>
      </w:r>
    </w:p>
    <w:p w14:paraId="59374258" w14:textId="77777777" w:rsidR="007605F9" w:rsidRDefault="007605F9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</w:p>
    <w:p w14:paraId="37F91485" w14:textId="77777777" w:rsidR="007605F9" w:rsidRDefault="007605F9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</w:p>
    <w:p w14:paraId="6994F107" w14:textId="77777777" w:rsidR="007605F9" w:rsidRPr="00B75F19" w:rsidRDefault="007605F9" w:rsidP="00B75F1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</w:p>
    <w:p w14:paraId="11EF9B06" w14:textId="77777777" w:rsidR="00B75F19" w:rsidRPr="007605F9" w:rsidRDefault="007605F9" w:rsidP="007605F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7605F9">
        <w:rPr>
          <w:rFonts w:ascii="Arial" w:eastAsia="Calibri" w:hAnsi="Arial" w:cs="Arial"/>
          <w:b/>
          <w:bCs/>
          <w:sz w:val="22"/>
          <w:szCs w:val="22"/>
        </w:rPr>
        <w:t>##InjuryDetails.WcabOfficeName##</w:t>
      </w:r>
    </w:p>
    <w:p w14:paraId="301AE3DC" w14:textId="77777777" w:rsidR="007605F9" w:rsidRPr="007605F9" w:rsidRDefault="007605F9" w:rsidP="007605F9">
      <w:pPr>
        <w:pStyle w:val="BodyText"/>
        <w:kinsoku w:val="0"/>
        <w:overflowPunct w:val="0"/>
        <w:ind w:left="0" w:right="40" w:firstLine="720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7605F9">
        <w:rPr>
          <w:rFonts w:ascii="Arial" w:eastAsia="Calibri" w:hAnsi="Arial" w:cs="Arial"/>
          <w:b/>
          <w:bCs/>
          <w:sz w:val="22"/>
          <w:szCs w:val="22"/>
        </w:rPr>
        <w:t>##InjuryDetails.WcabOfficeAddress#</w:t>
      </w:r>
      <w:r w:rsidR="00B156D5">
        <w:rPr>
          <w:rFonts w:ascii="Arial" w:eastAsia="Calibri" w:hAnsi="Arial" w:cs="Arial"/>
          <w:b/>
          <w:bCs/>
          <w:sz w:val="22"/>
          <w:szCs w:val="22"/>
        </w:rPr>
        <w:t>#</w:t>
      </w:r>
    </w:p>
    <w:p w14:paraId="12A44EFC" w14:textId="77777777" w:rsidR="007605F9" w:rsidRPr="007605F9" w:rsidRDefault="007605F9" w:rsidP="007605F9">
      <w:pPr>
        <w:pStyle w:val="BodyText"/>
        <w:kinsoku w:val="0"/>
        <w:overflowPunct w:val="0"/>
        <w:ind w:left="720" w:right="40" w:firstLine="0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7605F9">
        <w:rPr>
          <w:rFonts w:ascii="Arial" w:eastAsia="Calibri" w:hAnsi="Arial" w:cs="Arial"/>
          <w:b/>
          <w:bCs/>
          <w:sz w:val="22"/>
          <w:szCs w:val="22"/>
        </w:rPr>
        <w:t>##InjuryDetails.WcabOfficeCity#</w:t>
      </w:r>
      <w:proofErr w:type="gramStart"/>
      <w:r w:rsidRPr="007605F9">
        <w:rPr>
          <w:rFonts w:ascii="Arial" w:eastAsia="Calibri" w:hAnsi="Arial" w:cs="Arial"/>
          <w:b/>
          <w:bCs/>
          <w:sz w:val="22"/>
          <w:szCs w:val="22"/>
        </w:rPr>
        <w:t>#,#</w:t>
      </w:r>
      <w:proofErr w:type="gramEnd"/>
      <w:r w:rsidRPr="007605F9">
        <w:rPr>
          <w:rFonts w:ascii="Arial" w:eastAsia="Calibri" w:hAnsi="Arial" w:cs="Arial"/>
          <w:b/>
          <w:bCs/>
          <w:sz w:val="22"/>
          <w:szCs w:val="22"/>
        </w:rPr>
        <w:t>#</w:t>
      </w:r>
      <w:r w:rsidR="00E20982">
        <w:rPr>
          <w:rFonts w:ascii="Arial" w:eastAsia="Calibri" w:hAnsi="Arial" w:cs="Arial"/>
          <w:b/>
          <w:bCs/>
          <w:sz w:val="22"/>
          <w:szCs w:val="22"/>
        </w:rPr>
        <w:t xml:space="preserve">InjuryDetails.WcabOfficeState## </w:t>
      </w:r>
      <w:r w:rsidRPr="007605F9">
        <w:rPr>
          <w:rFonts w:ascii="Arial" w:eastAsia="Calibri" w:hAnsi="Arial" w:cs="Arial"/>
          <w:b/>
          <w:bCs/>
          <w:sz w:val="22"/>
          <w:szCs w:val="22"/>
        </w:rPr>
        <w:t>##InjuryDetails.WcabOfficeZipCode##</w:t>
      </w:r>
    </w:p>
    <w:p w14:paraId="4476C7C7" w14:textId="77777777" w:rsidR="00C12DB3" w:rsidRDefault="00C12DB3" w:rsidP="00B75F19">
      <w:pPr>
        <w:pStyle w:val="BodyText"/>
        <w:kinsoku w:val="0"/>
        <w:overflowPunct w:val="0"/>
        <w:ind w:left="0" w:right="40" w:firstLine="0"/>
        <w:contextualSpacing/>
      </w:pPr>
    </w:p>
    <w:p w14:paraId="1BDAF9E8" w14:textId="77777777" w:rsidR="00167958" w:rsidRPr="00C12DB3" w:rsidRDefault="00167958" w:rsidP="00C12DB3"/>
    <w:sectPr w:rsidR="00167958" w:rsidRPr="00C12DB3" w:rsidSect="00357B75">
      <w:pgSz w:w="12240" w:h="15840"/>
      <w:pgMar w:top="780" w:right="520" w:bottom="450" w:left="520" w:header="0" w:footer="730" w:gutter="0"/>
      <w:cols w:space="720" w:equalWidth="0">
        <w:col w:w="112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9C4F6" w14:textId="77777777" w:rsidR="007C514C" w:rsidRDefault="007C514C">
      <w:pPr>
        <w:spacing w:after="0" w:line="240" w:lineRule="auto"/>
      </w:pPr>
      <w:r>
        <w:separator/>
      </w:r>
    </w:p>
  </w:endnote>
  <w:endnote w:type="continuationSeparator" w:id="0">
    <w:p w14:paraId="653275D7" w14:textId="77777777" w:rsidR="007C514C" w:rsidRDefault="007C5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F7F60" w14:textId="77777777" w:rsidR="00F4169A" w:rsidRDefault="00F4169A">
    <w:pPr>
      <w:pStyle w:val="BodyText"/>
      <w:kinsoku w:val="0"/>
      <w:overflowPunct w:val="0"/>
      <w:spacing w:line="14" w:lineRule="auto"/>
      <w:ind w:left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14C04" w14:textId="77777777" w:rsidR="00F4169A" w:rsidRPr="006A537A" w:rsidRDefault="00F4169A" w:rsidP="00357B75">
    <w:pPr>
      <w:contextualSpacing/>
      <w:jc w:val="center"/>
      <w:rPr>
        <w:rFonts w:ascii="Arial" w:hAnsi="Arial" w:cs="Arial"/>
        <w:b/>
        <w:bCs/>
        <w:color w:val="333333"/>
        <w:sz w:val="21"/>
        <w:szCs w:val="21"/>
        <w:lang w:val="en"/>
      </w:rPr>
    </w:pPr>
    <w:r w:rsidRPr="006A537A">
      <w:rPr>
        <w:rFonts w:ascii="Arial" w:hAnsi="Arial" w:cs="Arial"/>
        <w:color w:val="333333"/>
        <w:lang w:val="en"/>
      </w:rPr>
      <w:br/>
    </w:r>
  </w:p>
  <w:p w14:paraId="49EE0FBE" w14:textId="77777777" w:rsidR="00F4169A" w:rsidRPr="003E7B51" w:rsidRDefault="00F4169A" w:rsidP="00357B75">
    <w:pPr>
      <w:contextualSpacing/>
      <w:jc w:val="center"/>
      <w:rPr>
        <w:rFonts w:ascii="Arial" w:hAnsi="Arial" w:cs="Arial"/>
        <w:b/>
        <w:bCs/>
        <w:color w:val="333333"/>
        <w:sz w:val="21"/>
        <w:szCs w:val="21"/>
        <w:lang w:val="en"/>
      </w:rPr>
    </w:pPr>
  </w:p>
  <w:p w14:paraId="4CDEC124" w14:textId="77777777" w:rsidR="00F4169A" w:rsidRDefault="00F416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BFBC8" w14:textId="77777777" w:rsidR="007C514C" w:rsidRDefault="007C514C">
      <w:pPr>
        <w:spacing w:after="0" w:line="240" w:lineRule="auto"/>
      </w:pPr>
      <w:r>
        <w:separator/>
      </w:r>
    </w:p>
  </w:footnote>
  <w:footnote w:type="continuationSeparator" w:id="0">
    <w:p w14:paraId="43BB57DC" w14:textId="77777777" w:rsidR="007C514C" w:rsidRDefault="007C51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□"/>
      <w:lvlJc w:val="left"/>
      <w:pPr>
        <w:ind w:left="384" w:hanging="204"/>
      </w:pPr>
      <w:rPr>
        <w:rFonts w:ascii="Times New Roman" w:hAnsi="Times New Roman"/>
        <w:b w:val="0"/>
        <w:color w:val="303030"/>
        <w:sz w:val="24"/>
      </w:rPr>
    </w:lvl>
    <w:lvl w:ilvl="1">
      <w:numFmt w:val="bullet"/>
      <w:lvlText w:val="□"/>
      <w:lvlJc w:val="left"/>
      <w:pPr>
        <w:ind w:left="1824" w:hanging="204"/>
      </w:pPr>
      <w:rPr>
        <w:rFonts w:ascii="Times New Roman" w:hAnsi="Times New Roman"/>
        <w:b w:val="0"/>
        <w:sz w:val="24"/>
      </w:rPr>
    </w:lvl>
    <w:lvl w:ilvl="2">
      <w:numFmt w:val="bullet"/>
      <w:lvlText w:val="•"/>
      <w:lvlJc w:val="left"/>
      <w:pPr>
        <w:ind w:left="1824" w:hanging="204"/>
      </w:pPr>
    </w:lvl>
    <w:lvl w:ilvl="3">
      <w:numFmt w:val="bullet"/>
      <w:lvlText w:val="•"/>
      <w:lvlJc w:val="left"/>
      <w:pPr>
        <w:ind w:left="2788" w:hanging="204"/>
      </w:pPr>
    </w:lvl>
    <w:lvl w:ilvl="4">
      <w:numFmt w:val="bullet"/>
      <w:lvlText w:val="•"/>
      <w:lvlJc w:val="left"/>
      <w:pPr>
        <w:ind w:left="3753" w:hanging="204"/>
      </w:pPr>
    </w:lvl>
    <w:lvl w:ilvl="5">
      <w:numFmt w:val="bullet"/>
      <w:lvlText w:val="•"/>
      <w:lvlJc w:val="left"/>
      <w:pPr>
        <w:ind w:left="4717" w:hanging="204"/>
      </w:pPr>
    </w:lvl>
    <w:lvl w:ilvl="6">
      <w:numFmt w:val="bullet"/>
      <w:lvlText w:val="•"/>
      <w:lvlJc w:val="left"/>
      <w:pPr>
        <w:ind w:left="5682" w:hanging="204"/>
      </w:pPr>
    </w:lvl>
    <w:lvl w:ilvl="7">
      <w:numFmt w:val="bullet"/>
      <w:lvlText w:val="•"/>
      <w:lvlJc w:val="left"/>
      <w:pPr>
        <w:ind w:left="6646" w:hanging="204"/>
      </w:pPr>
    </w:lvl>
    <w:lvl w:ilvl="8">
      <w:numFmt w:val="bullet"/>
      <w:lvlText w:val="•"/>
      <w:lvlJc w:val="left"/>
      <w:pPr>
        <w:ind w:left="7611" w:hanging="204"/>
      </w:pPr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□"/>
      <w:lvlJc w:val="left"/>
      <w:pPr>
        <w:ind w:left="616" w:hanging="346"/>
      </w:pPr>
      <w:rPr>
        <w:rFonts w:ascii="Arial" w:hAnsi="Arial"/>
        <w:b w:val="0"/>
        <w:sz w:val="24"/>
      </w:rPr>
    </w:lvl>
    <w:lvl w:ilvl="1">
      <w:numFmt w:val="bullet"/>
      <w:lvlText w:val="•"/>
      <w:lvlJc w:val="left"/>
      <w:pPr>
        <w:ind w:left="1530" w:hanging="346"/>
      </w:pPr>
    </w:lvl>
    <w:lvl w:ilvl="2">
      <w:numFmt w:val="bullet"/>
      <w:lvlText w:val="•"/>
      <w:lvlJc w:val="left"/>
      <w:pPr>
        <w:ind w:left="2443" w:hanging="346"/>
      </w:pPr>
    </w:lvl>
    <w:lvl w:ilvl="3">
      <w:numFmt w:val="bullet"/>
      <w:lvlText w:val="•"/>
      <w:lvlJc w:val="left"/>
      <w:pPr>
        <w:ind w:left="3356" w:hanging="346"/>
      </w:pPr>
    </w:lvl>
    <w:lvl w:ilvl="4">
      <w:numFmt w:val="bullet"/>
      <w:lvlText w:val="•"/>
      <w:lvlJc w:val="left"/>
      <w:pPr>
        <w:ind w:left="4270" w:hanging="346"/>
      </w:pPr>
    </w:lvl>
    <w:lvl w:ilvl="5">
      <w:numFmt w:val="bullet"/>
      <w:lvlText w:val="•"/>
      <w:lvlJc w:val="left"/>
      <w:pPr>
        <w:ind w:left="5183" w:hanging="346"/>
      </w:pPr>
    </w:lvl>
    <w:lvl w:ilvl="6">
      <w:numFmt w:val="bullet"/>
      <w:lvlText w:val="•"/>
      <w:lvlJc w:val="left"/>
      <w:pPr>
        <w:ind w:left="6097" w:hanging="346"/>
      </w:pPr>
    </w:lvl>
    <w:lvl w:ilvl="7">
      <w:numFmt w:val="bullet"/>
      <w:lvlText w:val="•"/>
      <w:lvlJc w:val="left"/>
      <w:pPr>
        <w:ind w:left="7010" w:hanging="346"/>
      </w:pPr>
    </w:lvl>
    <w:lvl w:ilvl="8">
      <w:numFmt w:val="bullet"/>
      <w:lvlText w:val="•"/>
      <w:lvlJc w:val="left"/>
      <w:pPr>
        <w:ind w:left="7924" w:hanging="346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decimal"/>
      <w:lvlText w:val="%1."/>
      <w:lvlJc w:val="left"/>
      <w:pPr>
        <w:ind w:left="581" w:hanging="202"/>
      </w:pPr>
      <w:rPr>
        <w:rFonts w:ascii="Arial" w:hAnsi="Arial" w:cs="Arial"/>
        <w:b w:val="0"/>
        <w:bCs w:val="0"/>
        <w:sz w:val="18"/>
        <w:szCs w:val="18"/>
      </w:rPr>
    </w:lvl>
    <w:lvl w:ilvl="1">
      <w:numFmt w:val="bullet"/>
      <w:lvlText w:val="•"/>
      <w:lvlJc w:val="left"/>
      <w:pPr>
        <w:ind w:left="1655" w:hanging="202"/>
      </w:pPr>
    </w:lvl>
    <w:lvl w:ilvl="2">
      <w:numFmt w:val="bullet"/>
      <w:lvlText w:val="•"/>
      <w:lvlJc w:val="left"/>
      <w:pPr>
        <w:ind w:left="2729" w:hanging="202"/>
      </w:pPr>
    </w:lvl>
    <w:lvl w:ilvl="3">
      <w:numFmt w:val="bullet"/>
      <w:lvlText w:val="•"/>
      <w:lvlJc w:val="left"/>
      <w:pPr>
        <w:ind w:left="3803" w:hanging="202"/>
      </w:pPr>
    </w:lvl>
    <w:lvl w:ilvl="4">
      <w:numFmt w:val="bullet"/>
      <w:lvlText w:val="•"/>
      <w:lvlJc w:val="left"/>
      <w:pPr>
        <w:ind w:left="4876" w:hanging="202"/>
      </w:pPr>
    </w:lvl>
    <w:lvl w:ilvl="5">
      <w:numFmt w:val="bullet"/>
      <w:lvlText w:val="•"/>
      <w:lvlJc w:val="left"/>
      <w:pPr>
        <w:ind w:left="5950" w:hanging="202"/>
      </w:pPr>
    </w:lvl>
    <w:lvl w:ilvl="6">
      <w:numFmt w:val="bullet"/>
      <w:lvlText w:val="•"/>
      <w:lvlJc w:val="left"/>
      <w:pPr>
        <w:ind w:left="7024" w:hanging="202"/>
      </w:pPr>
    </w:lvl>
    <w:lvl w:ilvl="7">
      <w:numFmt w:val="bullet"/>
      <w:lvlText w:val="•"/>
      <w:lvlJc w:val="left"/>
      <w:pPr>
        <w:ind w:left="8098" w:hanging="202"/>
      </w:pPr>
    </w:lvl>
    <w:lvl w:ilvl="8">
      <w:numFmt w:val="bullet"/>
      <w:lvlText w:val="•"/>
      <w:lvlJc w:val="left"/>
      <w:pPr>
        <w:ind w:left="9172" w:hanging="202"/>
      </w:pPr>
    </w:lvl>
  </w:abstractNum>
  <w:abstractNum w:abstractNumId="3" w15:restartNumberingAfterBreak="0">
    <w:nsid w:val="00000405"/>
    <w:multiLevelType w:val="multilevel"/>
    <w:tmpl w:val="00000889"/>
    <w:lvl w:ilvl="0">
      <w:start w:val="1"/>
      <w:numFmt w:val="upperLetter"/>
      <w:lvlText w:val="%1."/>
      <w:lvlJc w:val="left"/>
      <w:pPr>
        <w:ind w:left="116" w:hanging="392"/>
      </w:pPr>
      <w:rPr>
        <w:rFonts w:ascii="Arial" w:hAnsi="Arial" w:cs="Arial"/>
        <w:b w:val="0"/>
        <w:bCs w:val="0"/>
        <w:color w:val="323232"/>
        <w:w w:val="99"/>
        <w:sz w:val="22"/>
        <w:szCs w:val="22"/>
      </w:rPr>
    </w:lvl>
    <w:lvl w:ilvl="1">
      <w:numFmt w:val="bullet"/>
      <w:lvlText w:val="•"/>
      <w:lvlJc w:val="left"/>
      <w:pPr>
        <w:ind w:left="1174" w:hanging="392"/>
      </w:pPr>
    </w:lvl>
    <w:lvl w:ilvl="2">
      <w:numFmt w:val="bullet"/>
      <w:lvlText w:val="•"/>
      <w:lvlJc w:val="left"/>
      <w:pPr>
        <w:ind w:left="2233" w:hanging="392"/>
      </w:pPr>
    </w:lvl>
    <w:lvl w:ilvl="3">
      <w:numFmt w:val="bullet"/>
      <w:lvlText w:val="•"/>
      <w:lvlJc w:val="left"/>
      <w:pPr>
        <w:ind w:left="3291" w:hanging="392"/>
      </w:pPr>
    </w:lvl>
    <w:lvl w:ilvl="4">
      <w:numFmt w:val="bullet"/>
      <w:lvlText w:val="•"/>
      <w:lvlJc w:val="left"/>
      <w:pPr>
        <w:ind w:left="4349" w:hanging="392"/>
      </w:pPr>
    </w:lvl>
    <w:lvl w:ilvl="5">
      <w:numFmt w:val="bullet"/>
      <w:lvlText w:val="•"/>
      <w:lvlJc w:val="left"/>
      <w:pPr>
        <w:ind w:left="5408" w:hanging="392"/>
      </w:pPr>
    </w:lvl>
    <w:lvl w:ilvl="6">
      <w:numFmt w:val="bullet"/>
      <w:lvlText w:val="•"/>
      <w:lvlJc w:val="left"/>
      <w:pPr>
        <w:ind w:left="6466" w:hanging="392"/>
      </w:pPr>
    </w:lvl>
    <w:lvl w:ilvl="7">
      <w:numFmt w:val="bullet"/>
      <w:lvlText w:val="•"/>
      <w:lvlJc w:val="left"/>
      <w:pPr>
        <w:ind w:left="7524" w:hanging="392"/>
      </w:pPr>
    </w:lvl>
    <w:lvl w:ilvl="8">
      <w:numFmt w:val="bullet"/>
      <w:lvlText w:val="•"/>
      <w:lvlJc w:val="left"/>
      <w:pPr>
        <w:ind w:left="8583" w:hanging="392"/>
      </w:pPr>
    </w:lvl>
  </w:abstractNum>
  <w:abstractNum w:abstractNumId="4" w15:restartNumberingAfterBreak="0">
    <w:nsid w:val="00000406"/>
    <w:multiLevelType w:val="multilevel"/>
    <w:tmpl w:val="00000889"/>
    <w:lvl w:ilvl="0">
      <w:start w:val="1"/>
      <w:numFmt w:val="upperLetter"/>
      <w:lvlText w:val="%1."/>
      <w:lvlJc w:val="left"/>
      <w:pPr>
        <w:ind w:left="116" w:hanging="392"/>
      </w:pPr>
      <w:rPr>
        <w:rFonts w:ascii="Arial" w:hAnsi="Arial" w:cs="Arial"/>
        <w:b w:val="0"/>
        <w:bCs w:val="0"/>
        <w:color w:val="323232"/>
        <w:w w:val="99"/>
        <w:sz w:val="22"/>
        <w:szCs w:val="22"/>
      </w:rPr>
    </w:lvl>
    <w:lvl w:ilvl="1">
      <w:numFmt w:val="bullet"/>
      <w:lvlText w:val="•"/>
      <w:lvlJc w:val="left"/>
      <w:pPr>
        <w:ind w:left="1174" w:hanging="392"/>
      </w:pPr>
    </w:lvl>
    <w:lvl w:ilvl="2">
      <w:numFmt w:val="bullet"/>
      <w:lvlText w:val="•"/>
      <w:lvlJc w:val="left"/>
      <w:pPr>
        <w:ind w:left="2233" w:hanging="392"/>
      </w:pPr>
    </w:lvl>
    <w:lvl w:ilvl="3">
      <w:numFmt w:val="bullet"/>
      <w:lvlText w:val="•"/>
      <w:lvlJc w:val="left"/>
      <w:pPr>
        <w:ind w:left="3291" w:hanging="392"/>
      </w:pPr>
    </w:lvl>
    <w:lvl w:ilvl="4">
      <w:numFmt w:val="bullet"/>
      <w:lvlText w:val="•"/>
      <w:lvlJc w:val="left"/>
      <w:pPr>
        <w:ind w:left="4349" w:hanging="392"/>
      </w:pPr>
    </w:lvl>
    <w:lvl w:ilvl="5">
      <w:numFmt w:val="bullet"/>
      <w:lvlText w:val="•"/>
      <w:lvlJc w:val="left"/>
      <w:pPr>
        <w:ind w:left="5408" w:hanging="392"/>
      </w:pPr>
    </w:lvl>
    <w:lvl w:ilvl="6">
      <w:numFmt w:val="bullet"/>
      <w:lvlText w:val="•"/>
      <w:lvlJc w:val="left"/>
      <w:pPr>
        <w:ind w:left="6466" w:hanging="392"/>
      </w:pPr>
    </w:lvl>
    <w:lvl w:ilvl="7">
      <w:numFmt w:val="bullet"/>
      <w:lvlText w:val="•"/>
      <w:lvlJc w:val="left"/>
      <w:pPr>
        <w:ind w:left="7524" w:hanging="392"/>
      </w:pPr>
    </w:lvl>
    <w:lvl w:ilvl="8">
      <w:numFmt w:val="bullet"/>
      <w:lvlText w:val="•"/>
      <w:lvlJc w:val="left"/>
      <w:pPr>
        <w:ind w:left="8583" w:hanging="392"/>
      </w:pPr>
    </w:lvl>
  </w:abstractNum>
  <w:abstractNum w:abstractNumId="5" w15:restartNumberingAfterBreak="0">
    <w:nsid w:val="0A175227"/>
    <w:multiLevelType w:val="hybridMultilevel"/>
    <w:tmpl w:val="17AEAF58"/>
    <w:lvl w:ilvl="0" w:tplc="4ECC4194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6" w15:restartNumberingAfterBreak="0">
    <w:nsid w:val="0AB324BD"/>
    <w:multiLevelType w:val="hybridMultilevel"/>
    <w:tmpl w:val="95C64376"/>
    <w:lvl w:ilvl="0" w:tplc="40125314">
      <w:numFmt w:val="decimal"/>
      <w:lvlText w:val="%1"/>
      <w:lvlJc w:val="left"/>
      <w:pPr>
        <w:ind w:left="699" w:hanging="360"/>
      </w:pPr>
      <w:rPr>
        <w:rFonts w:hint="default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7" w15:restartNumberingAfterBreak="0">
    <w:nsid w:val="12CC4C85"/>
    <w:multiLevelType w:val="hybridMultilevel"/>
    <w:tmpl w:val="F21A9342"/>
    <w:lvl w:ilvl="0" w:tplc="BA1AF0E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456379"/>
    <w:multiLevelType w:val="hybridMultilevel"/>
    <w:tmpl w:val="59B01F38"/>
    <w:lvl w:ilvl="0" w:tplc="81D0719E"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158D7759"/>
    <w:multiLevelType w:val="hybridMultilevel"/>
    <w:tmpl w:val="3DA2E35A"/>
    <w:lvl w:ilvl="0" w:tplc="E9A27B86">
      <w:numFmt w:val="decimal"/>
      <w:lvlText w:val="%1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259BB"/>
    <w:multiLevelType w:val="hybridMultilevel"/>
    <w:tmpl w:val="A0CC56F2"/>
    <w:lvl w:ilvl="0" w:tplc="CDC811D0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1" w15:restartNumberingAfterBreak="0">
    <w:nsid w:val="31720E8D"/>
    <w:multiLevelType w:val="hybridMultilevel"/>
    <w:tmpl w:val="B3321D72"/>
    <w:lvl w:ilvl="0" w:tplc="0409000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35" w:hanging="360"/>
      </w:pPr>
      <w:rPr>
        <w:rFonts w:ascii="Wingdings" w:hAnsi="Wingdings" w:hint="default"/>
      </w:rPr>
    </w:lvl>
  </w:abstractNum>
  <w:abstractNum w:abstractNumId="12" w15:restartNumberingAfterBreak="0">
    <w:nsid w:val="35FA63B3"/>
    <w:multiLevelType w:val="hybridMultilevel"/>
    <w:tmpl w:val="164E0DB8"/>
    <w:lvl w:ilvl="0" w:tplc="CD9ECCC4">
      <w:start w:val="3"/>
      <w:numFmt w:val="upperRoman"/>
      <w:lvlText w:val="%1."/>
      <w:lvlJc w:val="left"/>
      <w:pPr>
        <w:ind w:left="900" w:hanging="720"/>
      </w:pPr>
      <w:rPr>
        <w:rFonts w:hint="default"/>
        <w:b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3CAA006C"/>
    <w:multiLevelType w:val="hybridMultilevel"/>
    <w:tmpl w:val="0778E414"/>
    <w:lvl w:ilvl="0" w:tplc="A72EFE50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4" w15:restartNumberingAfterBreak="0">
    <w:nsid w:val="4B8F6225"/>
    <w:multiLevelType w:val="hybridMultilevel"/>
    <w:tmpl w:val="FEF6EC7A"/>
    <w:lvl w:ilvl="0" w:tplc="D2CA1D1C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5" w15:restartNumberingAfterBreak="0">
    <w:nsid w:val="56931787"/>
    <w:multiLevelType w:val="hybridMultilevel"/>
    <w:tmpl w:val="E6F4E0A2"/>
    <w:lvl w:ilvl="0" w:tplc="C796496A">
      <w:start w:val="1"/>
      <w:numFmt w:val="upperLetter"/>
      <w:lvlText w:val="%1."/>
      <w:lvlJc w:val="left"/>
      <w:pPr>
        <w:ind w:left="63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6" w15:restartNumberingAfterBreak="0">
    <w:nsid w:val="5B145CED"/>
    <w:multiLevelType w:val="hybridMultilevel"/>
    <w:tmpl w:val="424848BC"/>
    <w:lvl w:ilvl="0" w:tplc="6B4A8CCE">
      <w:numFmt w:val="decimal"/>
      <w:lvlText w:val="%1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A147FA"/>
    <w:multiLevelType w:val="hybridMultilevel"/>
    <w:tmpl w:val="99087638"/>
    <w:lvl w:ilvl="0" w:tplc="87F4107A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8" w15:restartNumberingAfterBreak="0">
    <w:nsid w:val="681255AE"/>
    <w:multiLevelType w:val="hybridMultilevel"/>
    <w:tmpl w:val="033C7938"/>
    <w:lvl w:ilvl="0" w:tplc="A2423CA6">
      <w:numFmt w:val="decimal"/>
      <w:lvlText w:val="%1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7632D0"/>
    <w:multiLevelType w:val="hybridMultilevel"/>
    <w:tmpl w:val="BECE84FA"/>
    <w:lvl w:ilvl="0" w:tplc="6AEA0D7C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20" w15:restartNumberingAfterBreak="0">
    <w:nsid w:val="70832A11"/>
    <w:multiLevelType w:val="hybridMultilevel"/>
    <w:tmpl w:val="6BE6B07C"/>
    <w:lvl w:ilvl="0" w:tplc="4B2AF82C">
      <w:numFmt w:val="decimal"/>
      <w:lvlText w:val="%1"/>
      <w:lvlJc w:val="left"/>
      <w:pPr>
        <w:ind w:left="1059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779" w:hanging="360"/>
      </w:pPr>
    </w:lvl>
    <w:lvl w:ilvl="2" w:tplc="0409001B" w:tentative="1">
      <w:start w:val="1"/>
      <w:numFmt w:val="lowerRoman"/>
      <w:lvlText w:val="%3."/>
      <w:lvlJc w:val="right"/>
      <w:pPr>
        <w:ind w:left="2499" w:hanging="180"/>
      </w:pPr>
    </w:lvl>
    <w:lvl w:ilvl="3" w:tplc="0409000F" w:tentative="1">
      <w:start w:val="1"/>
      <w:numFmt w:val="decimal"/>
      <w:lvlText w:val="%4."/>
      <w:lvlJc w:val="left"/>
      <w:pPr>
        <w:ind w:left="3219" w:hanging="360"/>
      </w:pPr>
    </w:lvl>
    <w:lvl w:ilvl="4" w:tplc="04090019" w:tentative="1">
      <w:start w:val="1"/>
      <w:numFmt w:val="lowerLetter"/>
      <w:lvlText w:val="%5."/>
      <w:lvlJc w:val="left"/>
      <w:pPr>
        <w:ind w:left="3939" w:hanging="360"/>
      </w:pPr>
    </w:lvl>
    <w:lvl w:ilvl="5" w:tplc="0409001B" w:tentative="1">
      <w:start w:val="1"/>
      <w:numFmt w:val="lowerRoman"/>
      <w:lvlText w:val="%6."/>
      <w:lvlJc w:val="right"/>
      <w:pPr>
        <w:ind w:left="4659" w:hanging="180"/>
      </w:pPr>
    </w:lvl>
    <w:lvl w:ilvl="6" w:tplc="0409000F" w:tentative="1">
      <w:start w:val="1"/>
      <w:numFmt w:val="decimal"/>
      <w:lvlText w:val="%7."/>
      <w:lvlJc w:val="left"/>
      <w:pPr>
        <w:ind w:left="5379" w:hanging="360"/>
      </w:pPr>
    </w:lvl>
    <w:lvl w:ilvl="7" w:tplc="04090019" w:tentative="1">
      <w:start w:val="1"/>
      <w:numFmt w:val="lowerLetter"/>
      <w:lvlText w:val="%8."/>
      <w:lvlJc w:val="left"/>
      <w:pPr>
        <w:ind w:left="6099" w:hanging="360"/>
      </w:pPr>
    </w:lvl>
    <w:lvl w:ilvl="8" w:tplc="0409001B" w:tentative="1">
      <w:start w:val="1"/>
      <w:numFmt w:val="lowerRoman"/>
      <w:lvlText w:val="%9."/>
      <w:lvlJc w:val="right"/>
      <w:pPr>
        <w:ind w:left="6819" w:hanging="180"/>
      </w:pPr>
    </w:lvl>
  </w:abstractNum>
  <w:abstractNum w:abstractNumId="21" w15:restartNumberingAfterBreak="0">
    <w:nsid w:val="740414FE"/>
    <w:multiLevelType w:val="hybridMultilevel"/>
    <w:tmpl w:val="8E420276"/>
    <w:lvl w:ilvl="0" w:tplc="0E50664A">
      <w:numFmt w:val="decimal"/>
      <w:lvlText w:val="%1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E10BF"/>
    <w:multiLevelType w:val="hybridMultilevel"/>
    <w:tmpl w:val="80CEE494"/>
    <w:lvl w:ilvl="0" w:tplc="1D4C5FE0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23" w15:restartNumberingAfterBreak="0">
    <w:nsid w:val="7C19177A"/>
    <w:multiLevelType w:val="hybridMultilevel"/>
    <w:tmpl w:val="255825EC"/>
    <w:lvl w:ilvl="0" w:tplc="A1FA7F18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num w:numId="1" w16cid:durableId="1465730374">
    <w:abstractNumId w:val="3"/>
  </w:num>
  <w:num w:numId="2" w16cid:durableId="1208563382">
    <w:abstractNumId w:val="2"/>
  </w:num>
  <w:num w:numId="3" w16cid:durableId="296884539">
    <w:abstractNumId w:val="1"/>
  </w:num>
  <w:num w:numId="4" w16cid:durableId="191840767">
    <w:abstractNumId w:val="0"/>
  </w:num>
  <w:num w:numId="5" w16cid:durableId="1228763293">
    <w:abstractNumId w:val="4"/>
  </w:num>
  <w:num w:numId="6" w16cid:durableId="1672483511">
    <w:abstractNumId w:val="5"/>
  </w:num>
  <w:num w:numId="7" w16cid:durableId="192116122">
    <w:abstractNumId w:val="10"/>
  </w:num>
  <w:num w:numId="8" w16cid:durableId="1427657754">
    <w:abstractNumId w:val="23"/>
  </w:num>
  <w:num w:numId="9" w16cid:durableId="909272994">
    <w:abstractNumId w:val="6"/>
  </w:num>
  <w:num w:numId="10" w16cid:durableId="1021934538">
    <w:abstractNumId w:val="13"/>
  </w:num>
  <w:num w:numId="11" w16cid:durableId="210075452">
    <w:abstractNumId w:val="14"/>
  </w:num>
  <w:num w:numId="12" w16cid:durableId="821240777">
    <w:abstractNumId w:val="17"/>
  </w:num>
  <w:num w:numId="13" w16cid:durableId="1943417301">
    <w:abstractNumId w:val="19"/>
  </w:num>
  <w:num w:numId="14" w16cid:durableId="1417479069">
    <w:abstractNumId w:val="22"/>
  </w:num>
  <w:num w:numId="15" w16cid:durableId="357318480">
    <w:abstractNumId w:val="12"/>
  </w:num>
  <w:num w:numId="16" w16cid:durableId="611858411">
    <w:abstractNumId w:val="8"/>
  </w:num>
  <w:num w:numId="17" w16cid:durableId="1350252337">
    <w:abstractNumId w:val="21"/>
  </w:num>
  <w:num w:numId="18" w16cid:durableId="1489127701">
    <w:abstractNumId w:val="16"/>
  </w:num>
  <w:num w:numId="19" w16cid:durableId="553738503">
    <w:abstractNumId w:val="18"/>
  </w:num>
  <w:num w:numId="20" w16cid:durableId="1766225454">
    <w:abstractNumId w:val="20"/>
  </w:num>
  <w:num w:numId="21" w16cid:durableId="780953188">
    <w:abstractNumId w:val="9"/>
  </w:num>
  <w:num w:numId="22" w16cid:durableId="302349483">
    <w:abstractNumId w:val="15"/>
  </w:num>
  <w:num w:numId="23" w16cid:durableId="1696955194">
    <w:abstractNumId w:val="7"/>
  </w:num>
  <w:num w:numId="24" w16cid:durableId="6121782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DB3"/>
    <w:rsid w:val="0001502D"/>
    <w:rsid w:val="000347F4"/>
    <w:rsid w:val="00035E73"/>
    <w:rsid w:val="00040743"/>
    <w:rsid w:val="00040A29"/>
    <w:rsid w:val="00043516"/>
    <w:rsid w:val="00053523"/>
    <w:rsid w:val="00065AED"/>
    <w:rsid w:val="0007658B"/>
    <w:rsid w:val="00076E38"/>
    <w:rsid w:val="0008683A"/>
    <w:rsid w:val="000934B7"/>
    <w:rsid w:val="00094EB5"/>
    <w:rsid w:val="000A0249"/>
    <w:rsid w:val="000A1890"/>
    <w:rsid w:val="000A337D"/>
    <w:rsid w:val="000A3478"/>
    <w:rsid w:val="000A3B67"/>
    <w:rsid w:val="000C1F43"/>
    <w:rsid w:val="000D005B"/>
    <w:rsid w:val="000D51BE"/>
    <w:rsid w:val="000E4C05"/>
    <w:rsid w:val="000E6090"/>
    <w:rsid w:val="000F3E75"/>
    <w:rsid w:val="000F4884"/>
    <w:rsid w:val="0011238F"/>
    <w:rsid w:val="00113F2F"/>
    <w:rsid w:val="0011514E"/>
    <w:rsid w:val="00115285"/>
    <w:rsid w:val="00116CDB"/>
    <w:rsid w:val="00117559"/>
    <w:rsid w:val="00117E4A"/>
    <w:rsid w:val="001247FF"/>
    <w:rsid w:val="001257FE"/>
    <w:rsid w:val="001261DF"/>
    <w:rsid w:val="00141270"/>
    <w:rsid w:val="00144094"/>
    <w:rsid w:val="00147790"/>
    <w:rsid w:val="00157098"/>
    <w:rsid w:val="00167958"/>
    <w:rsid w:val="001754ED"/>
    <w:rsid w:val="0018471E"/>
    <w:rsid w:val="00186406"/>
    <w:rsid w:val="001938AE"/>
    <w:rsid w:val="00193BE2"/>
    <w:rsid w:val="00194400"/>
    <w:rsid w:val="001A583D"/>
    <w:rsid w:val="001B2928"/>
    <w:rsid w:val="001B3387"/>
    <w:rsid w:val="001B3EF8"/>
    <w:rsid w:val="001B62AE"/>
    <w:rsid w:val="001C35C6"/>
    <w:rsid w:val="001D47FF"/>
    <w:rsid w:val="001D5A7D"/>
    <w:rsid w:val="001E1A1A"/>
    <w:rsid w:val="001F1E0D"/>
    <w:rsid w:val="001F3FC4"/>
    <w:rsid w:val="001F7F1B"/>
    <w:rsid w:val="002006C7"/>
    <w:rsid w:val="00213FB5"/>
    <w:rsid w:val="00215CFB"/>
    <w:rsid w:val="00216529"/>
    <w:rsid w:val="002210FF"/>
    <w:rsid w:val="00222824"/>
    <w:rsid w:val="00226B15"/>
    <w:rsid w:val="002365F7"/>
    <w:rsid w:val="00243DD2"/>
    <w:rsid w:val="00244DF5"/>
    <w:rsid w:val="00262572"/>
    <w:rsid w:val="00263758"/>
    <w:rsid w:val="00263EAF"/>
    <w:rsid w:val="00265461"/>
    <w:rsid w:val="0028352A"/>
    <w:rsid w:val="00284F57"/>
    <w:rsid w:val="00291D6E"/>
    <w:rsid w:val="002A315B"/>
    <w:rsid w:val="002C097B"/>
    <w:rsid w:val="002C15EA"/>
    <w:rsid w:val="002E0A7B"/>
    <w:rsid w:val="002E1B18"/>
    <w:rsid w:val="002F1DD7"/>
    <w:rsid w:val="002F574A"/>
    <w:rsid w:val="00304268"/>
    <w:rsid w:val="0032301E"/>
    <w:rsid w:val="003330F5"/>
    <w:rsid w:val="00346004"/>
    <w:rsid w:val="003523C5"/>
    <w:rsid w:val="00357B75"/>
    <w:rsid w:val="00360A0C"/>
    <w:rsid w:val="00364494"/>
    <w:rsid w:val="0036690C"/>
    <w:rsid w:val="00366950"/>
    <w:rsid w:val="00366CC3"/>
    <w:rsid w:val="003728FD"/>
    <w:rsid w:val="00374AAE"/>
    <w:rsid w:val="00376A90"/>
    <w:rsid w:val="00386A13"/>
    <w:rsid w:val="00396393"/>
    <w:rsid w:val="003A0C54"/>
    <w:rsid w:val="003B2497"/>
    <w:rsid w:val="003B3DC0"/>
    <w:rsid w:val="003C1BD9"/>
    <w:rsid w:val="003C343A"/>
    <w:rsid w:val="003D1631"/>
    <w:rsid w:val="003D3FE6"/>
    <w:rsid w:val="003F240D"/>
    <w:rsid w:val="003F280F"/>
    <w:rsid w:val="003F7D89"/>
    <w:rsid w:val="004030A0"/>
    <w:rsid w:val="004057AA"/>
    <w:rsid w:val="004069D2"/>
    <w:rsid w:val="00426D5B"/>
    <w:rsid w:val="00452DCA"/>
    <w:rsid w:val="004552C6"/>
    <w:rsid w:val="00473BD8"/>
    <w:rsid w:val="00495B12"/>
    <w:rsid w:val="004A5D37"/>
    <w:rsid w:val="004B4CDF"/>
    <w:rsid w:val="004B6023"/>
    <w:rsid w:val="004B7915"/>
    <w:rsid w:val="004C3DFD"/>
    <w:rsid w:val="004D4227"/>
    <w:rsid w:val="004D5E02"/>
    <w:rsid w:val="004E7638"/>
    <w:rsid w:val="004F260E"/>
    <w:rsid w:val="004F2F5B"/>
    <w:rsid w:val="004F49D9"/>
    <w:rsid w:val="004F59B1"/>
    <w:rsid w:val="00500C05"/>
    <w:rsid w:val="00505C67"/>
    <w:rsid w:val="00513515"/>
    <w:rsid w:val="005302C6"/>
    <w:rsid w:val="00531D1C"/>
    <w:rsid w:val="00531D93"/>
    <w:rsid w:val="0053450F"/>
    <w:rsid w:val="00540DBC"/>
    <w:rsid w:val="0056629C"/>
    <w:rsid w:val="0057047C"/>
    <w:rsid w:val="00573F34"/>
    <w:rsid w:val="005A2EDF"/>
    <w:rsid w:val="005A6CE7"/>
    <w:rsid w:val="005A7373"/>
    <w:rsid w:val="005B05B7"/>
    <w:rsid w:val="005B5FC1"/>
    <w:rsid w:val="005B61B4"/>
    <w:rsid w:val="005C3A29"/>
    <w:rsid w:val="005C506E"/>
    <w:rsid w:val="005F7F00"/>
    <w:rsid w:val="00601721"/>
    <w:rsid w:val="00601A75"/>
    <w:rsid w:val="00610142"/>
    <w:rsid w:val="00613E24"/>
    <w:rsid w:val="006331A8"/>
    <w:rsid w:val="00634213"/>
    <w:rsid w:val="00637966"/>
    <w:rsid w:val="006402B9"/>
    <w:rsid w:val="0066085F"/>
    <w:rsid w:val="00664CA4"/>
    <w:rsid w:val="006719AC"/>
    <w:rsid w:val="0067755C"/>
    <w:rsid w:val="00685879"/>
    <w:rsid w:val="00695DDB"/>
    <w:rsid w:val="0069627A"/>
    <w:rsid w:val="006969F5"/>
    <w:rsid w:val="006C627B"/>
    <w:rsid w:val="006D0BA4"/>
    <w:rsid w:val="006D23BF"/>
    <w:rsid w:val="006D30C1"/>
    <w:rsid w:val="006F1406"/>
    <w:rsid w:val="006F2911"/>
    <w:rsid w:val="006F5373"/>
    <w:rsid w:val="006F62E7"/>
    <w:rsid w:val="00706A59"/>
    <w:rsid w:val="00712766"/>
    <w:rsid w:val="00715C9D"/>
    <w:rsid w:val="00726A8B"/>
    <w:rsid w:val="007321FC"/>
    <w:rsid w:val="00735E1E"/>
    <w:rsid w:val="0074732D"/>
    <w:rsid w:val="00750D11"/>
    <w:rsid w:val="00756866"/>
    <w:rsid w:val="007605F9"/>
    <w:rsid w:val="007625D9"/>
    <w:rsid w:val="00764324"/>
    <w:rsid w:val="007758CE"/>
    <w:rsid w:val="00794A02"/>
    <w:rsid w:val="007A1822"/>
    <w:rsid w:val="007B2BCA"/>
    <w:rsid w:val="007B6116"/>
    <w:rsid w:val="007C514C"/>
    <w:rsid w:val="007D263E"/>
    <w:rsid w:val="007D7ACD"/>
    <w:rsid w:val="007F46BC"/>
    <w:rsid w:val="0082351F"/>
    <w:rsid w:val="008243D2"/>
    <w:rsid w:val="00830989"/>
    <w:rsid w:val="008410FA"/>
    <w:rsid w:val="008471C8"/>
    <w:rsid w:val="0085503E"/>
    <w:rsid w:val="00856144"/>
    <w:rsid w:val="00860235"/>
    <w:rsid w:val="0086146D"/>
    <w:rsid w:val="00862376"/>
    <w:rsid w:val="00863BDC"/>
    <w:rsid w:val="00864FCC"/>
    <w:rsid w:val="00865E37"/>
    <w:rsid w:val="00867CCE"/>
    <w:rsid w:val="00873457"/>
    <w:rsid w:val="00897ADB"/>
    <w:rsid w:val="008A45BF"/>
    <w:rsid w:val="008B1434"/>
    <w:rsid w:val="008D2474"/>
    <w:rsid w:val="008E1A30"/>
    <w:rsid w:val="008E67BD"/>
    <w:rsid w:val="008F73F4"/>
    <w:rsid w:val="0090007B"/>
    <w:rsid w:val="009018A6"/>
    <w:rsid w:val="009158AC"/>
    <w:rsid w:val="009266A8"/>
    <w:rsid w:val="00927234"/>
    <w:rsid w:val="009326C4"/>
    <w:rsid w:val="00935B9F"/>
    <w:rsid w:val="00936F2E"/>
    <w:rsid w:val="00946758"/>
    <w:rsid w:val="009558DA"/>
    <w:rsid w:val="00964E7A"/>
    <w:rsid w:val="00973007"/>
    <w:rsid w:val="00980BA9"/>
    <w:rsid w:val="00987E4D"/>
    <w:rsid w:val="00990CA4"/>
    <w:rsid w:val="00992D67"/>
    <w:rsid w:val="009A06C9"/>
    <w:rsid w:val="009A6795"/>
    <w:rsid w:val="009A6BB5"/>
    <w:rsid w:val="009A7D76"/>
    <w:rsid w:val="009B2064"/>
    <w:rsid w:val="009B2071"/>
    <w:rsid w:val="009B2B79"/>
    <w:rsid w:val="009C6680"/>
    <w:rsid w:val="009C6887"/>
    <w:rsid w:val="009D2EDE"/>
    <w:rsid w:val="009F26BE"/>
    <w:rsid w:val="009F29D3"/>
    <w:rsid w:val="00A01CF2"/>
    <w:rsid w:val="00A067AC"/>
    <w:rsid w:val="00A11EE6"/>
    <w:rsid w:val="00A13DEA"/>
    <w:rsid w:val="00A26600"/>
    <w:rsid w:val="00A47AD8"/>
    <w:rsid w:val="00A51E96"/>
    <w:rsid w:val="00A6052D"/>
    <w:rsid w:val="00A606A2"/>
    <w:rsid w:val="00A6426B"/>
    <w:rsid w:val="00A66398"/>
    <w:rsid w:val="00A67B43"/>
    <w:rsid w:val="00A7705C"/>
    <w:rsid w:val="00A84CC9"/>
    <w:rsid w:val="00A908EC"/>
    <w:rsid w:val="00A91559"/>
    <w:rsid w:val="00AA101A"/>
    <w:rsid w:val="00AB1D9A"/>
    <w:rsid w:val="00AB21DE"/>
    <w:rsid w:val="00AC2249"/>
    <w:rsid w:val="00AC4A76"/>
    <w:rsid w:val="00AC564D"/>
    <w:rsid w:val="00AD0DB9"/>
    <w:rsid w:val="00AD1F50"/>
    <w:rsid w:val="00AD5E04"/>
    <w:rsid w:val="00AD7549"/>
    <w:rsid w:val="00AE1C56"/>
    <w:rsid w:val="00AE4380"/>
    <w:rsid w:val="00AF62B2"/>
    <w:rsid w:val="00B02943"/>
    <w:rsid w:val="00B12037"/>
    <w:rsid w:val="00B156D5"/>
    <w:rsid w:val="00B16579"/>
    <w:rsid w:val="00B17C2A"/>
    <w:rsid w:val="00B2561B"/>
    <w:rsid w:val="00B53ECC"/>
    <w:rsid w:val="00B66068"/>
    <w:rsid w:val="00B67F26"/>
    <w:rsid w:val="00B747BC"/>
    <w:rsid w:val="00B75E88"/>
    <w:rsid w:val="00B75F19"/>
    <w:rsid w:val="00B818B1"/>
    <w:rsid w:val="00B96B03"/>
    <w:rsid w:val="00BA298F"/>
    <w:rsid w:val="00BA5081"/>
    <w:rsid w:val="00BB44D8"/>
    <w:rsid w:val="00BB6881"/>
    <w:rsid w:val="00BD321A"/>
    <w:rsid w:val="00BD323B"/>
    <w:rsid w:val="00BD4007"/>
    <w:rsid w:val="00BD4D10"/>
    <w:rsid w:val="00BD50B2"/>
    <w:rsid w:val="00BE4C89"/>
    <w:rsid w:val="00BF1DC6"/>
    <w:rsid w:val="00BF3730"/>
    <w:rsid w:val="00BF3C97"/>
    <w:rsid w:val="00C12DB3"/>
    <w:rsid w:val="00C3540F"/>
    <w:rsid w:val="00C5780A"/>
    <w:rsid w:val="00C639BB"/>
    <w:rsid w:val="00C70DDB"/>
    <w:rsid w:val="00C711AC"/>
    <w:rsid w:val="00C71A0A"/>
    <w:rsid w:val="00C8389A"/>
    <w:rsid w:val="00C87ACA"/>
    <w:rsid w:val="00C95969"/>
    <w:rsid w:val="00C96BC2"/>
    <w:rsid w:val="00CA7589"/>
    <w:rsid w:val="00CB6E31"/>
    <w:rsid w:val="00CE2F7C"/>
    <w:rsid w:val="00CF0761"/>
    <w:rsid w:val="00D05733"/>
    <w:rsid w:val="00D06C1D"/>
    <w:rsid w:val="00D325D8"/>
    <w:rsid w:val="00D40827"/>
    <w:rsid w:val="00D548F6"/>
    <w:rsid w:val="00D61BDA"/>
    <w:rsid w:val="00D66AB3"/>
    <w:rsid w:val="00D76FA9"/>
    <w:rsid w:val="00D8780C"/>
    <w:rsid w:val="00D91108"/>
    <w:rsid w:val="00DB2520"/>
    <w:rsid w:val="00DC56DA"/>
    <w:rsid w:val="00DC6014"/>
    <w:rsid w:val="00DD0FC7"/>
    <w:rsid w:val="00DD3E6C"/>
    <w:rsid w:val="00DD7234"/>
    <w:rsid w:val="00DF6763"/>
    <w:rsid w:val="00E00D92"/>
    <w:rsid w:val="00E03A74"/>
    <w:rsid w:val="00E06B38"/>
    <w:rsid w:val="00E127F7"/>
    <w:rsid w:val="00E20982"/>
    <w:rsid w:val="00E24DEE"/>
    <w:rsid w:val="00E323D7"/>
    <w:rsid w:val="00E33CEA"/>
    <w:rsid w:val="00E36610"/>
    <w:rsid w:val="00E730AD"/>
    <w:rsid w:val="00E856F6"/>
    <w:rsid w:val="00E85FE2"/>
    <w:rsid w:val="00E90B26"/>
    <w:rsid w:val="00EA322D"/>
    <w:rsid w:val="00EA60A0"/>
    <w:rsid w:val="00EB256F"/>
    <w:rsid w:val="00EB770C"/>
    <w:rsid w:val="00EC6546"/>
    <w:rsid w:val="00EC6A9A"/>
    <w:rsid w:val="00ED7200"/>
    <w:rsid w:val="00EE3ABF"/>
    <w:rsid w:val="00EE6F02"/>
    <w:rsid w:val="00EF0C8E"/>
    <w:rsid w:val="00EF1129"/>
    <w:rsid w:val="00EF528B"/>
    <w:rsid w:val="00EF69C7"/>
    <w:rsid w:val="00F1162E"/>
    <w:rsid w:val="00F14D98"/>
    <w:rsid w:val="00F21AFA"/>
    <w:rsid w:val="00F2392E"/>
    <w:rsid w:val="00F2582A"/>
    <w:rsid w:val="00F26C28"/>
    <w:rsid w:val="00F4169A"/>
    <w:rsid w:val="00F41BCC"/>
    <w:rsid w:val="00F50D1C"/>
    <w:rsid w:val="00F5553E"/>
    <w:rsid w:val="00F74108"/>
    <w:rsid w:val="00F77360"/>
    <w:rsid w:val="00F81760"/>
    <w:rsid w:val="00FA20C3"/>
    <w:rsid w:val="00FA376D"/>
    <w:rsid w:val="00FA494E"/>
    <w:rsid w:val="00FB3812"/>
    <w:rsid w:val="00FD290C"/>
    <w:rsid w:val="00FD707C"/>
    <w:rsid w:val="00FE20D9"/>
    <w:rsid w:val="00FE70B1"/>
    <w:rsid w:val="00FF51C1"/>
    <w:rsid w:val="00FF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E6576"/>
  <w15:chartTrackingRefBased/>
  <w15:docId w15:val="{B7ED4186-3EAB-439E-B54C-400D09CEE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520"/>
  </w:style>
  <w:style w:type="paragraph" w:styleId="Heading1">
    <w:name w:val="heading 1"/>
    <w:basedOn w:val="Normal"/>
    <w:next w:val="Normal"/>
    <w:link w:val="Heading1Char"/>
    <w:uiPriority w:val="1"/>
    <w:qFormat/>
    <w:rsid w:val="00C12DB3"/>
    <w:pPr>
      <w:widowControl w:val="0"/>
      <w:autoSpaceDE w:val="0"/>
      <w:autoSpaceDN w:val="0"/>
      <w:adjustRightInd w:val="0"/>
      <w:spacing w:before="8" w:after="0" w:line="240" w:lineRule="auto"/>
      <w:ind w:left="876"/>
      <w:outlineLvl w:val="0"/>
    </w:pPr>
    <w:rPr>
      <w:rFonts w:ascii="Times New Roman" w:eastAsia="Times New Roman" w:hAnsi="Times New Roman" w:cs="Times New Roman"/>
      <w:b/>
      <w:bCs/>
      <w:sz w:val="54"/>
      <w:szCs w:val="54"/>
    </w:rPr>
  </w:style>
  <w:style w:type="paragraph" w:styleId="Heading2">
    <w:name w:val="heading 2"/>
    <w:basedOn w:val="Normal"/>
    <w:next w:val="Normal"/>
    <w:link w:val="Heading2Char"/>
    <w:uiPriority w:val="1"/>
    <w:qFormat/>
    <w:rsid w:val="00C12DB3"/>
    <w:pPr>
      <w:widowControl w:val="0"/>
      <w:autoSpaceDE w:val="0"/>
      <w:autoSpaceDN w:val="0"/>
      <w:adjustRightInd w:val="0"/>
      <w:spacing w:before="46" w:after="0" w:line="240" w:lineRule="auto"/>
      <w:ind w:left="116"/>
      <w:outlineLvl w:val="1"/>
    </w:pPr>
    <w:rPr>
      <w:rFonts w:ascii="Footlight MT Light" w:eastAsia="Times New Roman" w:hAnsi="Footlight MT Light" w:cs="Footlight MT Light"/>
      <w:sz w:val="39"/>
      <w:szCs w:val="39"/>
    </w:rPr>
  </w:style>
  <w:style w:type="paragraph" w:styleId="Heading3">
    <w:name w:val="heading 3"/>
    <w:basedOn w:val="Normal"/>
    <w:next w:val="Normal"/>
    <w:link w:val="Heading3Char"/>
    <w:uiPriority w:val="1"/>
    <w:qFormat/>
    <w:rsid w:val="00C12DB3"/>
    <w:pPr>
      <w:widowControl w:val="0"/>
      <w:autoSpaceDE w:val="0"/>
      <w:autoSpaceDN w:val="0"/>
      <w:adjustRightInd w:val="0"/>
      <w:spacing w:before="31" w:after="0" w:line="240" w:lineRule="auto"/>
      <w:ind w:left="1988" w:hanging="579"/>
      <w:outlineLvl w:val="2"/>
    </w:pPr>
    <w:rPr>
      <w:rFonts w:ascii="Arial" w:eastAsia="Times New Roman" w:hAnsi="Arial" w:cs="Arial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1"/>
    <w:qFormat/>
    <w:rsid w:val="00C12DB3"/>
    <w:pPr>
      <w:widowControl w:val="0"/>
      <w:autoSpaceDE w:val="0"/>
      <w:autoSpaceDN w:val="0"/>
      <w:adjustRightInd w:val="0"/>
      <w:spacing w:after="0" w:line="240" w:lineRule="auto"/>
      <w:ind w:left="116"/>
      <w:outlineLvl w:val="3"/>
    </w:pPr>
    <w:rPr>
      <w:rFonts w:ascii="Tahoma" w:eastAsia="Times New Roman" w:hAnsi="Tahoma" w:cs="Tahoma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1"/>
    <w:qFormat/>
    <w:rsid w:val="00C12DB3"/>
    <w:pPr>
      <w:widowControl w:val="0"/>
      <w:autoSpaceDE w:val="0"/>
      <w:autoSpaceDN w:val="0"/>
      <w:adjustRightInd w:val="0"/>
      <w:spacing w:after="0" w:line="240" w:lineRule="auto"/>
      <w:ind w:left="120"/>
      <w:outlineLvl w:val="4"/>
    </w:pPr>
    <w:rPr>
      <w:rFonts w:ascii="Arial" w:eastAsia="Times New Roman" w:hAnsi="Arial" w:cs="Arial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1"/>
    <w:qFormat/>
    <w:rsid w:val="00C12DB3"/>
    <w:pPr>
      <w:widowControl w:val="0"/>
      <w:autoSpaceDE w:val="0"/>
      <w:autoSpaceDN w:val="0"/>
      <w:adjustRightInd w:val="0"/>
      <w:spacing w:before="59" w:after="0" w:line="240" w:lineRule="auto"/>
      <w:ind w:left="116"/>
      <w:outlineLvl w:val="5"/>
    </w:pPr>
    <w:rPr>
      <w:rFonts w:ascii="Arial" w:eastAsia="Times New Roman" w:hAnsi="Arial" w:cs="Arial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"/>
    <w:qFormat/>
    <w:rsid w:val="00C12DB3"/>
    <w:pPr>
      <w:widowControl w:val="0"/>
      <w:autoSpaceDE w:val="0"/>
      <w:autoSpaceDN w:val="0"/>
      <w:adjustRightInd w:val="0"/>
      <w:spacing w:after="0" w:line="240" w:lineRule="auto"/>
      <w:ind w:left="120"/>
      <w:outlineLvl w:val="6"/>
    </w:pPr>
    <w:rPr>
      <w:rFonts w:ascii="Arial" w:eastAsia="Times New Roman" w:hAnsi="Arial" w:cs="Ari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"/>
    <w:qFormat/>
    <w:rsid w:val="00C12DB3"/>
    <w:pPr>
      <w:widowControl w:val="0"/>
      <w:autoSpaceDE w:val="0"/>
      <w:autoSpaceDN w:val="0"/>
      <w:adjustRightInd w:val="0"/>
      <w:spacing w:after="0" w:line="240" w:lineRule="auto"/>
      <w:outlineLvl w:val="7"/>
    </w:pPr>
    <w:rPr>
      <w:rFonts w:ascii="Calibri" w:eastAsia="Times New Roman" w:hAnsi="Calibri" w:cs="Calibri"/>
      <w:b/>
      <w:bCs/>
    </w:rPr>
  </w:style>
  <w:style w:type="paragraph" w:styleId="Heading9">
    <w:name w:val="heading 9"/>
    <w:basedOn w:val="Normal"/>
    <w:next w:val="Normal"/>
    <w:link w:val="Heading9Char"/>
    <w:uiPriority w:val="1"/>
    <w:qFormat/>
    <w:rsid w:val="00C12DB3"/>
    <w:pPr>
      <w:widowControl w:val="0"/>
      <w:autoSpaceDE w:val="0"/>
      <w:autoSpaceDN w:val="0"/>
      <w:adjustRightInd w:val="0"/>
      <w:spacing w:after="0" w:line="240" w:lineRule="auto"/>
      <w:ind w:left="119"/>
      <w:outlineLvl w:val="8"/>
    </w:pPr>
    <w:rPr>
      <w:rFonts w:ascii="Tahoma" w:eastAsia="Times New Roman" w:hAnsi="Tahoma" w:cs="Tahom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12DB3"/>
    <w:rPr>
      <w:rFonts w:ascii="Times New Roman" w:eastAsia="Times New Roman" w:hAnsi="Times New Roman" w:cs="Times New Roman"/>
      <w:b/>
      <w:bCs/>
      <w:sz w:val="54"/>
      <w:szCs w:val="54"/>
    </w:rPr>
  </w:style>
  <w:style w:type="character" w:customStyle="1" w:styleId="Heading2Char">
    <w:name w:val="Heading 2 Char"/>
    <w:basedOn w:val="DefaultParagraphFont"/>
    <w:link w:val="Heading2"/>
    <w:uiPriority w:val="1"/>
    <w:rsid w:val="00C12DB3"/>
    <w:rPr>
      <w:rFonts w:ascii="Footlight MT Light" w:eastAsia="Times New Roman" w:hAnsi="Footlight MT Light" w:cs="Footlight MT Light"/>
      <w:sz w:val="39"/>
      <w:szCs w:val="39"/>
    </w:rPr>
  </w:style>
  <w:style w:type="character" w:customStyle="1" w:styleId="Heading3Char">
    <w:name w:val="Heading 3 Char"/>
    <w:basedOn w:val="DefaultParagraphFont"/>
    <w:link w:val="Heading3"/>
    <w:uiPriority w:val="1"/>
    <w:rsid w:val="00C12DB3"/>
    <w:rPr>
      <w:rFonts w:ascii="Arial" w:eastAsia="Times New Roman" w:hAnsi="Arial" w:cs="Arial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1"/>
    <w:rsid w:val="00C12DB3"/>
    <w:rPr>
      <w:rFonts w:ascii="Tahoma" w:eastAsia="Times New Roman" w:hAnsi="Tahoma" w:cs="Tahoma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1"/>
    <w:rsid w:val="00C12DB3"/>
    <w:rPr>
      <w:rFonts w:ascii="Arial" w:eastAsia="Times New Roman" w:hAnsi="Arial" w:cs="Arial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1"/>
    <w:rsid w:val="00C12DB3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1"/>
    <w:rsid w:val="00C12DB3"/>
    <w:rPr>
      <w:rFonts w:ascii="Arial" w:eastAsia="Times New Roman" w:hAnsi="Arial" w:cs="Arial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1"/>
    <w:rsid w:val="00C12DB3"/>
    <w:rPr>
      <w:rFonts w:ascii="Calibri" w:eastAsia="Times New Roman" w:hAnsi="Calibri" w:cs="Calibri"/>
      <w:b/>
      <w:bCs/>
    </w:rPr>
  </w:style>
  <w:style w:type="character" w:customStyle="1" w:styleId="Heading9Char">
    <w:name w:val="Heading 9 Char"/>
    <w:basedOn w:val="DefaultParagraphFont"/>
    <w:link w:val="Heading9"/>
    <w:uiPriority w:val="1"/>
    <w:rsid w:val="00C12DB3"/>
    <w:rPr>
      <w:rFonts w:ascii="Tahoma" w:eastAsia="Times New Roman" w:hAnsi="Tahoma" w:cs="Tahoma"/>
      <w:b/>
      <w:bCs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C12DB3"/>
    <w:pPr>
      <w:widowControl w:val="0"/>
      <w:autoSpaceDE w:val="0"/>
      <w:autoSpaceDN w:val="0"/>
      <w:adjustRightInd w:val="0"/>
      <w:spacing w:after="0" w:line="240" w:lineRule="auto"/>
      <w:ind w:left="820" w:hanging="360"/>
    </w:pPr>
    <w:rPr>
      <w:rFonts w:ascii="Verdana" w:eastAsia="Times New Roman" w:hAnsi="Verdana" w:cs="Verdan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12DB3"/>
    <w:rPr>
      <w:rFonts w:ascii="Verdana" w:eastAsia="Times New Roman" w:hAnsi="Verdana" w:cs="Verdana"/>
      <w:sz w:val="20"/>
      <w:szCs w:val="20"/>
    </w:rPr>
  </w:style>
  <w:style w:type="paragraph" w:styleId="ListParagraph">
    <w:name w:val="List Paragraph"/>
    <w:basedOn w:val="Normal"/>
    <w:uiPriority w:val="1"/>
    <w:qFormat/>
    <w:rsid w:val="00C12DB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C12DB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12DB3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12DB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12DB3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12DB3"/>
    <w:rPr>
      <w:rFonts w:ascii="Times New Roman" w:eastAsia="Times New Roman" w:hAnsi="Times New Roman" w:cs="Times New Roman"/>
      <w:sz w:val="24"/>
      <w:szCs w:val="24"/>
    </w:rPr>
  </w:style>
  <w:style w:type="paragraph" w:customStyle="1" w:styleId="marker">
    <w:name w:val="marker"/>
    <w:basedOn w:val="Normal"/>
    <w:rsid w:val="00C12DB3"/>
    <w:pPr>
      <w:shd w:val="clear" w:color="auto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DB3"/>
    <w:pPr>
      <w:widowControl w:val="0"/>
      <w:autoSpaceDE w:val="0"/>
      <w:autoSpaceDN w:val="0"/>
      <w:adjustRightInd w:val="0"/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DB3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12DB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12DB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347B0-579C-4ABB-9513-52445E37F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18</Pages>
  <Words>4039</Words>
  <Characters>23026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TLopez</dc:creator>
  <cp:keywords/>
  <dc:description/>
  <cp:lastModifiedBy>Adriang</cp:lastModifiedBy>
  <cp:revision>571</cp:revision>
  <dcterms:created xsi:type="dcterms:W3CDTF">2020-06-10T15:45:00Z</dcterms:created>
  <dcterms:modified xsi:type="dcterms:W3CDTF">2026-05-28T21:09:00Z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7685c00d7af350a9bc1c0db03150ea5190e3ae1da491e35e712ba7e2da2d23ef</vt:lpwstr>
  </property>
</Properties>
</file>