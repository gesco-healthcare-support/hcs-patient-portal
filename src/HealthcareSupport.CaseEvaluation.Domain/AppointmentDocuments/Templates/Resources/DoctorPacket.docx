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44C7" w14:textId="77777777" w:rsidR="00EC2EB3" w:rsidRDefault="00EC2EB3" w:rsidP="00EC2EB3">
      <w:pPr>
        <w:pStyle w:val="BodyText"/>
        <w:tabs>
          <w:tab w:val="left" w:pos="4333"/>
        </w:tabs>
        <w:kinsoku w:val="0"/>
        <w:overflowPunct w:val="0"/>
        <w:spacing w:before="39"/>
        <w:ind w:left="0" w:firstLine="630"/>
        <w:rPr>
          <w:rFonts w:ascii="Calibri" w:hAnsi="Calibri" w:cs="Calibri"/>
          <w:sz w:val="15"/>
          <w:szCs w:val="15"/>
        </w:rPr>
      </w:pPr>
      <w:bookmarkStart w:id="0" w:name="Physical_Exam_pg1"/>
      <w:bookmarkEnd w:id="0"/>
      <w:r w:rsidRPr="00292290">
        <w:rPr>
          <w:rFonts w:ascii="Calibri" w:hAnsi="Calibri" w:cs="Calibri"/>
          <w:b/>
          <w:spacing w:val="-1"/>
          <w:sz w:val="24"/>
          <w:szCs w:val="22"/>
        </w:rPr>
        <w:t>Patient</w:t>
      </w:r>
      <w:r w:rsidRPr="00D95BF3">
        <w:rPr>
          <w:rFonts w:ascii="Calibri" w:hAnsi="Calibri" w:cs="Calibri"/>
          <w:spacing w:val="-1"/>
          <w:sz w:val="18"/>
          <w:szCs w:val="18"/>
        </w:rPr>
        <w:t xml:space="preserve">: </w:t>
      </w:r>
      <w:r w:rsidR="00FD61F3" w:rsidRPr="00ED6782">
        <w:rPr>
          <w:rFonts w:ascii="Calibri" w:hAnsi="Calibri" w:cs="Calibri"/>
          <w:b/>
          <w:u w:val="single"/>
        </w:rPr>
        <w:t>##Patients.FirstName##</w:t>
      </w:r>
      <w:r w:rsidR="00E17C1A" w:rsidRPr="00ED6782">
        <w:rPr>
          <w:rFonts w:ascii="Calibri" w:hAnsi="Calibri" w:cs="Calibri"/>
          <w:b/>
          <w:u w:val="single"/>
        </w:rPr>
        <w:t xml:space="preserve"> ##Patients.LastName##</w:t>
      </w:r>
      <w:r w:rsidR="00D95BF3">
        <w:rPr>
          <w:rFonts w:ascii="Calibri" w:hAnsi="Calibri" w:cs="Calibri"/>
          <w:b/>
          <w:sz w:val="24"/>
          <w:szCs w:val="22"/>
        </w:rPr>
        <w:t xml:space="preserve">                 </w:t>
      </w:r>
      <w:r w:rsidR="00D95BF3">
        <w:rPr>
          <w:rFonts w:ascii="Calibri" w:hAnsi="Calibri" w:cs="Calibri"/>
          <w:b/>
          <w:sz w:val="24"/>
          <w:szCs w:val="22"/>
        </w:rPr>
        <w:tab/>
      </w:r>
      <w:r w:rsidR="00D95BF3">
        <w:rPr>
          <w:rFonts w:ascii="Calibri" w:hAnsi="Calibri" w:cs="Calibri"/>
          <w:b/>
          <w:sz w:val="24"/>
          <w:szCs w:val="22"/>
        </w:rPr>
        <w:tab/>
      </w:r>
      <w:r w:rsidRPr="00292290">
        <w:rPr>
          <w:rFonts w:ascii="Calibri" w:hAnsi="Calibri" w:cs="Calibri"/>
          <w:b/>
          <w:spacing w:val="-1"/>
          <w:sz w:val="24"/>
          <w:szCs w:val="22"/>
        </w:rPr>
        <w:t>Date:</w:t>
      </w:r>
      <w:r>
        <w:rPr>
          <w:rFonts w:ascii="Calibri" w:hAnsi="Calibri" w:cs="Calibri"/>
          <w:b/>
          <w:spacing w:val="-1"/>
          <w:sz w:val="24"/>
          <w:szCs w:val="22"/>
        </w:rPr>
        <w:t xml:space="preserve"> </w:t>
      </w:r>
      <w:r w:rsidR="00D95BF3" w:rsidRPr="00ED6782">
        <w:rPr>
          <w:rFonts w:ascii="Calibri" w:hAnsi="Calibri" w:cs="Calibri"/>
          <w:b/>
          <w:spacing w:val="-1"/>
        </w:rPr>
        <w:t>##</w:t>
      </w:r>
      <w:r w:rsidR="00057A5B">
        <w:rPr>
          <w:rFonts w:ascii="Calibri" w:hAnsi="Calibri" w:cs="Calibri"/>
          <w:b/>
          <w:spacing w:val="-1"/>
        </w:rPr>
        <w:t>Appointments</w:t>
      </w:r>
      <w:r w:rsidR="00D95BF3" w:rsidRPr="00ED6782">
        <w:rPr>
          <w:rFonts w:ascii="Calibri" w:hAnsi="Calibri" w:cs="Calibri"/>
          <w:b/>
          <w:spacing w:val="-1"/>
        </w:rPr>
        <w:t>.</w:t>
      </w:r>
      <w:r w:rsidR="00057A5B">
        <w:rPr>
          <w:rFonts w:ascii="Calibri" w:hAnsi="Calibri" w:cs="Calibri"/>
          <w:b/>
          <w:spacing w:val="-1"/>
        </w:rPr>
        <w:t>AvailableDate</w:t>
      </w:r>
      <w:r w:rsidR="00D95BF3" w:rsidRPr="00ED6782">
        <w:rPr>
          <w:rFonts w:ascii="Calibri" w:hAnsi="Calibri" w:cs="Calibri"/>
          <w:b/>
          <w:spacing w:val="-1"/>
        </w:rPr>
        <w:t>##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D66C18F" wp14:editId="7A1C71AC">
                <wp:simplePos x="0" y="0"/>
                <wp:positionH relativeFrom="page">
                  <wp:posOffset>537845</wp:posOffset>
                </wp:positionH>
                <wp:positionV relativeFrom="page">
                  <wp:posOffset>3601085</wp:posOffset>
                </wp:positionV>
                <wp:extent cx="79375" cy="79375"/>
                <wp:effectExtent l="13970" t="10160" r="11430" b="5715"/>
                <wp:wrapNone/>
                <wp:docPr id="315" name="Freeform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9162F" id="Freeform 315" o:spid="_x0000_s1026" style="position:absolute;margin-left:42.35pt;margin-top:283.55pt;width:6.25pt;height:6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041D4D0" wp14:editId="688DF6D1">
                <wp:simplePos x="0" y="0"/>
                <wp:positionH relativeFrom="page">
                  <wp:posOffset>546735</wp:posOffset>
                </wp:positionH>
                <wp:positionV relativeFrom="page">
                  <wp:posOffset>5414645</wp:posOffset>
                </wp:positionV>
                <wp:extent cx="79375" cy="79375"/>
                <wp:effectExtent l="13335" t="13970" r="12065" b="11430"/>
                <wp:wrapNone/>
                <wp:docPr id="314" name="Freeform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53EAF" id="Freeform 314" o:spid="_x0000_s1026" style="position:absolute;margin-left:43.05pt;margin-top:426.35pt;width:6.25pt;height:6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ErRw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2942A62A" wp14:editId="7CED64DB">
                <wp:simplePos x="0" y="0"/>
                <wp:positionH relativeFrom="page">
                  <wp:posOffset>546735</wp:posOffset>
                </wp:positionH>
                <wp:positionV relativeFrom="page">
                  <wp:posOffset>5575935</wp:posOffset>
                </wp:positionV>
                <wp:extent cx="79375" cy="79375"/>
                <wp:effectExtent l="13335" t="13335" r="12065" b="12065"/>
                <wp:wrapNone/>
                <wp:docPr id="313" name="Freeform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2A30B" id="Freeform 313" o:spid="_x0000_s1026" style="position:absolute;margin-left:43.05pt;margin-top:439.05pt;width:6.25pt;height:6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3A433054" wp14:editId="3EA1C947">
                <wp:simplePos x="0" y="0"/>
                <wp:positionH relativeFrom="page">
                  <wp:posOffset>546735</wp:posOffset>
                </wp:positionH>
                <wp:positionV relativeFrom="page">
                  <wp:posOffset>5737225</wp:posOffset>
                </wp:positionV>
                <wp:extent cx="79375" cy="79375"/>
                <wp:effectExtent l="13335" t="12700" r="12065" b="12700"/>
                <wp:wrapNone/>
                <wp:docPr id="312" name="Freeform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B5A27" id="Freeform 312" o:spid="_x0000_s1026" style="position:absolute;margin-left:43.05pt;margin-top:451.75pt;width:6.25pt;height:6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RUHRw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5FB37C90" wp14:editId="03BE7D01">
                <wp:simplePos x="0" y="0"/>
                <wp:positionH relativeFrom="page">
                  <wp:posOffset>546735</wp:posOffset>
                </wp:positionH>
                <wp:positionV relativeFrom="page">
                  <wp:posOffset>5899150</wp:posOffset>
                </wp:positionV>
                <wp:extent cx="79375" cy="79375"/>
                <wp:effectExtent l="13335" t="12700" r="12065" b="12700"/>
                <wp:wrapNone/>
                <wp:docPr id="311" name="Freeform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15330" id="Freeform 311" o:spid="_x0000_s1026" style="position:absolute;margin-left:43.05pt;margin-top:464.5pt;width:6.25pt;height:6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3DCE36ED" wp14:editId="2B1DF857">
                <wp:simplePos x="0" y="0"/>
                <wp:positionH relativeFrom="page">
                  <wp:posOffset>546735</wp:posOffset>
                </wp:positionH>
                <wp:positionV relativeFrom="page">
                  <wp:posOffset>6060440</wp:posOffset>
                </wp:positionV>
                <wp:extent cx="79375" cy="79375"/>
                <wp:effectExtent l="13335" t="12065" r="12065" b="13335"/>
                <wp:wrapNone/>
                <wp:docPr id="310" name="Freeform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E239C" id="Freeform 310" o:spid="_x0000_s1026" style="position:absolute;margin-left:43.05pt;margin-top:477.2pt;width:6.25pt;height:6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qkc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7CCFE11" wp14:editId="4E3BB18F">
                <wp:simplePos x="0" y="0"/>
                <wp:positionH relativeFrom="page">
                  <wp:posOffset>546735</wp:posOffset>
                </wp:positionH>
                <wp:positionV relativeFrom="page">
                  <wp:posOffset>6383655</wp:posOffset>
                </wp:positionV>
                <wp:extent cx="79375" cy="79375"/>
                <wp:effectExtent l="13335" t="11430" r="12065" b="4445"/>
                <wp:wrapNone/>
                <wp:docPr id="309" name="Freeform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EAC45" id="Freeform 309" o:spid="_x0000_s1026" style="position:absolute;margin-left:43.05pt;margin-top:502.65pt;width:6.25pt;height:6.2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63179D8E" wp14:editId="1C042BED">
                <wp:simplePos x="0" y="0"/>
                <wp:positionH relativeFrom="page">
                  <wp:posOffset>546735</wp:posOffset>
                </wp:positionH>
                <wp:positionV relativeFrom="page">
                  <wp:posOffset>6877685</wp:posOffset>
                </wp:positionV>
                <wp:extent cx="79375" cy="79375"/>
                <wp:effectExtent l="13335" t="10160" r="12065" b="5715"/>
                <wp:wrapNone/>
                <wp:docPr id="308" name="Freeform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18651" id="Freeform 308" o:spid="_x0000_s1026" style="position:absolute;margin-left:43.05pt;margin-top:541.55pt;width:6.25pt;height:6.2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4GYRQ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6715E6AE" wp14:editId="4E3F9B45">
                <wp:simplePos x="0" y="0"/>
                <wp:positionH relativeFrom="page">
                  <wp:posOffset>461010</wp:posOffset>
                </wp:positionH>
                <wp:positionV relativeFrom="page">
                  <wp:posOffset>5180965</wp:posOffset>
                </wp:positionV>
                <wp:extent cx="2891790" cy="2298065"/>
                <wp:effectExtent l="3810" t="0" r="0" b="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229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536"/>
                            </w:tblGrid>
                            <w:tr w:rsidR="00147EEB" w:rsidRPr="00001466" w14:paraId="7E07702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3CF81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31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General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Observation</w:t>
                                  </w:r>
                                </w:p>
                              </w:tc>
                            </w:tr>
                            <w:tr w:rsidR="00147EEB" w:rsidRPr="00001466" w14:paraId="23B74B4C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65D5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Limps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Favoring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3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586C5CB3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D0557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Altered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Gait</w:t>
                                  </w:r>
                                </w:p>
                              </w:tc>
                            </w:tr>
                            <w:tr w:rsidR="00147EEB" w:rsidRPr="00001466" w14:paraId="6C3F9868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2D1305" w14:textId="77777777" w:rsidR="00147EEB" w:rsidRPr="00001466" w:rsidRDefault="00147EEB">
                                  <w:pPr>
                                    <w:pStyle w:val="TableParagraph"/>
                                    <w:tabs>
                                      <w:tab w:val="left" w:pos="1199"/>
                                      <w:tab w:val="left" w:pos="1626"/>
                                      <w:tab w:val="left" w:pos="1981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w w:val="95"/>
                                      <w:sz w:val="20"/>
                                      <w:szCs w:val="20"/>
                                    </w:rPr>
                                    <w:t>Antalgic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w w:val="95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w w:val="95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w w:val="95"/>
                                      <w:sz w:val="20"/>
                                      <w:szCs w:val="20"/>
                                    </w:rPr>
                                    <w:tab/>
                                    <w:t>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w w:val="95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Flexed</w:t>
                                  </w:r>
                                </w:p>
                              </w:tc>
                            </w:tr>
                            <w:tr w:rsidR="00147EEB" w:rsidRPr="00001466" w14:paraId="0835B833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C6B5B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Difficulty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Moving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During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Exam</w:t>
                                  </w:r>
                                </w:p>
                              </w:tc>
                            </w:tr>
                            <w:tr w:rsidR="00147EEB" w:rsidRPr="00001466" w14:paraId="596109B7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E82F0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Requires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Assistive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Device</w:t>
                                  </w:r>
                                </w:p>
                              </w:tc>
                            </w:tr>
                            <w:tr w:rsidR="00147EEB" w:rsidRPr="00001466" w14:paraId="7D29E0FB" w14:textId="77777777">
                              <w:trPr>
                                <w:trHeight w:hRule="exact" w:val="252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BE9A1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0" w:lineRule="exact"/>
                                    <w:ind w:left="28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Cane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3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Crutch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Walker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3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Wheelchair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Scooter</w:t>
                                  </w:r>
                                </w:p>
                              </w:tc>
                            </w:tr>
                            <w:tr w:rsidR="00147EEB" w:rsidRPr="00001466" w14:paraId="4F109C17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A8F6C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Uses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Support</w:t>
                                  </w:r>
                                </w:p>
                              </w:tc>
                            </w:tr>
                            <w:tr w:rsidR="00147EEB" w:rsidRPr="00001466" w14:paraId="1A135E95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41101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28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C/S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Collar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L/S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Support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Sling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Wrist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Brace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15A71543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20494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28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Knee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Brace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L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Ankle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Brace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R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5A32B25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E76C4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Other</w:t>
                                  </w:r>
                                </w:p>
                              </w:tc>
                            </w:tr>
                            <w:tr w:rsidR="00147EEB" w:rsidRPr="00001466" w14:paraId="39B0C22E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EFC04A" w14:textId="77777777" w:rsidR="00147EEB" w:rsidRPr="00001466" w:rsidRDefault="00147EEB"/>
                              </w:tc>
                            </w:tr>
                            <w:tr w:rsidR="00147EEB" w:rsidRPr="00001466" w14:paraId="692543A6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163CBF" w14:textId="77777777" w:rsidR="00147EEB" w:rsidRPr="00001466" w:rsidRDefault="00147EEB"/>
                              </w:tc>
                            </w:tr>
                            <w:tr w:rsidR="00147EEB" w:rsidRPr="00001466" w14:paraId="24B309B6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45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A13675" w14:textId="77777777" w:rsidR="00147EEB" w:rsidRPr="00001466" w:rsidRDefault="00147EEB"/>
                              </w:tc>
                            </w:tr>
                          </w:tbl>
                          <w:p w14:paraId="0388517B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15E6AE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6.3pt;margin-top:407.95pt;width:227.7pt;height:180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536"/>
                      </w:tblGrid>
                      <w:tr w:rsidR="00147EEB" w:rsidRPr="00001466" w14:paraId="7E077022" w14:textId="77777777">
                        <w:trPr>
                          <w:trHeight w:hRule="exact" w:val="278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3CF81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31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General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Observation</w:t>
                            </w:r>
                          </w:p>
                        </w:tc>
                      </w:tr>
                      <w:tr w:rsidR="00147EEB" w:rsidRPr="00001466" w14:paraId="23B74B4C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65D5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Limps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–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Favoring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586C5CB3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D0557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Altered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Gait</w:t>
                            </w:r>
                          </w:p>
                        </w:tc>
                      </w:tr>
                      <w:tr w:rsidR="00147EEB" w:rsidRPr="00001466" w14:paraId="6C3F9868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2D1305" w14:textId="77777777" w:rsidR="00147EEB" w:rsidRPr="00001466" w:rsidRDefault="00147EEB">
                            <w:pPr>
                              <w:pStyle w:val="TableParagraph"/>
                              <w:tabs>
                                <w:tab w:val="left" w:pos="1199"/>
                                <w:tab w:val="left" w:pos="1626"/>
                                <w:tab w:val="left" w:pos="1981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w w:val="95"/>
                                <w:sz w:val="20"/>
                                <w:szCs w:val="20"/>
                              </w:rPr>
                              <w:t>Antalgic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w w:val="95"/>
                                <w:sz w:val="20"/>
                                <w:szCs w:val="20"/>
                              </w:rPr>
                              <w:tab/>
                            </w:r>
                            <w:r w:rsidRPr="00001466">
                              <w:rPr>
                                <w:rFonts w:ascii="Calibri" w:hAnsi="Calibri" w:cs="Calibri"/>
                                <w:w w:val="95"/>
                                <w:sz w:val="20"/>
                                <w:szCs w:val="20"/>
                              </w:rPr>
                              <w:t>R</w:t>
                            </w:r>
                            <w:r w:rsidRPr="00001466">
                              <w:rPr>
                                <w:rFonts w:ascii="Calibri" w:hAnsi="Calibri" w:cs="Calibri"/>
                                <w:w w:val="95"/>
                                <w:sz w:val="20"/>
                                <w:szCs w:val="20"/>
                              </w:rPr>
                              <w:tab/>
                              <w:t>L</w:t>
                            </w:r>
                            <w:r w:rsidRPr="00001466">
                              <w:rPr>
                                <w:rFonts w:ascii="Calibri" w:hAnsi="Calibri" w:cs="Calibri"/>
                                <w:w w:val="95"/>
                                <w:sz w:val="20"/>
                                <w:szCs w:val="20"/>
                              </w:rPr>
                              <w:tab/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Flexed</w:t>
                            </w:r>
                          </w:p>
                        </w:tc>
                      </w:tr>
                      <w:tr w:rsidR="00147EEB" w:rsidRPr="00001466" w14:paraId="0835B833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C6B5B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Difficulty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Moving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During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Exam</w:t>
                            </w:r>
                          </w:p>
                        </w:tc>
                      </w:tr>
                      <w:tr w:rsidR="00147EEB" w:rsidRPr="00001466" w14:paraId="596109B7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E82F0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Requires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Assistive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Device</w:t>
                            </w:r>
                          </w:p>
                        </w:tc>
                      </w:tr>
                      <w:tr w:rsidR="00147EEB" w:rsidRPr="00001466" w14:paraId="7D29E0FB" w14:textId="77777777">
                        <w:trPr>
                          <w:trHeight w:hRule="exact" w:val="252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BE9A1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0" w:lineRule="exact"/>
                              <w:ind w:left="28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Cane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Crutch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Walker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Wheelchair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Scooter</w:t>
                            </w:r>
                          </w:p>
                        </w:tc>
                      </w:tr>
                      <w:tr w:rsidR="00147EEB" w:rsidRPr="00001466" w14:paraId="4F109C17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A8F6C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Uses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Support</w:t>
                            </w:r>
                          </w:p>
                        </w:tc>
                      </w:tr>
                      <w:tr w:rsidR="00147EEB" w:rsidRPr="00001466" w14:paraId="1A135E95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41101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28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C/S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Collar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L/S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Support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Sling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Wrist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Brace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15A71543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20494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28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Knee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Brace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L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Ankle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Brace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R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5A32B251" w14:textId="77777777">
                        <w:trPr>
                          <w:trHeight w:hRule="exact" w:val="278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E76C4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Other</w:t>
                            </w:r>
                          </w:p>
                        </w:tc>
                      </w:tr>
                      <w:tr w:rsidR="00147EEB" w:rsidRPr="00001466" w14:paraId="39B0C22E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EFC04A" w14:textId="77777777" w:rsidR="00147EEB" w:rsidRPr="00001466" w:rsidRDefault="00147EEB"/>
                        </w:tc>
                      </w:tr>
                      <w:tr w:rsidR="00147EEB" w:rsidRPr="00001466" w14:paraId="692543A6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163CBF" w14:textId="77777777" w:rsidR="00147EEB" w:rsidRPr="00001466" w:rsidRDefault="00147EEB"/>
                        </w:tc>
                      </w:tr>
                      <w:tr w:rsidR="00147EEB" w:rsidRPr="00001466" w14:paraId="24B309B6" w14:textId="77777777">
                        <w:trPr>
                          <w:trHeight w:hRule="exact" w:val="254"/>
                        </w:trPr>
                        <w:tc>
                          <w:tcPr>
                            <w:tcW w:w="45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A13675" w14:textId="77777777" w:rsidR="00147EEB" w:rsidRPr="00001466" w:rsidRDefault="00147EEB"/>
                        </w:tc>
                      </w:tr>
                    </w:tbl>
                    <w:p w14:paraId="0388517B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79347BC8" wp14:editId="6D7DA010">
                <wp:simplePos x="0" y="0"/>
                <wp:positionH relativeFrom="page">
                  <wp:posOffset>470535</wp:posOffset>
                </wp:positionH>
                <wp:positionV relativeFrom="page">
                  <wp:posOffset>7675880</wp:posOffset>
                </wp:positionV>
                <wp:extent cx="2891790" cy="1408430"/>
                <wp:effectExtent l="3810" t="0" r="0" b="2540"/>
                <wp:wrapNone/>
                <wp:docPr id="306" name="Text 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40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728"/>
                              <w:gridCol w:w="1296"/>
                              <w:gridCol w:w="1512"/>
                            </w:tblGrid>
                            <w:tr w:rsidR="00147EEB" w:rsidRPr="00001466" w14:paraId="186F6426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BC26A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0"/>
                                      <w:szCs w:val="20"/>
                                    </w:rPr>
                                    <w:t>MEDICATION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2427A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DOSAGE</w:t>
                                  </w:r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1291C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0"/>
                                      <w:szCs w:val="20"/>
                                    </w:rPr>
                                    <w:t>LAST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TAKEN</w:t>
                                  </w:r>
                                </w:p>
                              </w:tc>
                            </w:tr>
                            <w:tr w:rsidR="00147EEB" w:rsidRPr="00001466" w14:paraId="13B46CB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61CC04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DC707F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D49712" w14:textId="77777777" w:rsidR="00147EEB" w:rsidRPr="00001466" w:rsidRDefault="00147EEB"/>
                              </w:tc>
                            </w:tr>
                            <w:tr w:rsidR="00147EEB" w:rsidRPr="00001466" w14:paraId="5770771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BADCBB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B2B346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9446E4" w14:textId="77777777" w:rsidR="00147EEB" w:rsidRPr="00001466" w:rsidRDefault="00147EEB"/>
                              </w:tc>
                            </w:tr>
                            <w:tr w:rsidR="00147EEB" w:rsidRPr="00001466" w14:paraId="7B365C1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95742A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963BAF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7C8CE8" w14:textId="77777777" w:rsidR="00147EEB" w:rsidRPr="00001466" w:rsidRDefault="00147EEB"/>
                              </w:tc>
                            </w:tr>
                            <w:tr w:rsidR="00147EEB" w:rsidRPr="00001466" w14:paraId="6AA869CC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771CCA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987422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AC14D8" w14:textId="77777777" w:rsidR="00147EEB" w:rsidRPr="00001466" w:rsidRDefault="00147EEB"/>
                              </w:tc>
                            </w:tr>
                            <w:tr w:rsidR="00147EEB" w:rsidRPr="00001466" w14:paraId="3215C80E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EFB450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E54EE8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10FF10" w14:textId="77777777" w:rsidR="00147EEB" w:rsidRPr="00001466" w:rsidRDefault="00147EEB"/>
                              </w:tc>
                            </w:tr>
                            <w:tr w:rsidR="00147EEB" w:rsidRPr="00001466" w14:paraId="71B8E20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A88041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4CF5CF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7EE8E0" w14:textId="77777777" w:rsidR="00147EEB" w:rsidRPr="00001466" w:rsidRDefault="00147EEB"/>
                              </w:tc>
                            </w:tr>
                            <w:tr w:rsidR="00147EEB" w:rsidRPr="00001466" w14:paraId="0F8DF744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C4A5D2" w14:textId="77777777" w:rsidR="00147EEB" w:rsidRPr="00001466" w:rsidRDefault="00147EEB"/>
                              </w:tc>
                              <w:tc>
                                <w:tcPr>
                                  <w:tcW w:w="12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1A63CB" w14:textId="77777777" w:rsidR="00147EEB" w:rsidRPr="00001466" w:rsidRDefault="00147EEB"/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736246" w14:textId="77777777" w:rsidR="00147EEB" w:rsidRPr="00001466" w:rsidRDefault="00147EEB"/>
                              </w:tc>
                            </w:tr>
                          </w:tbl>
                          <w:p w14:paraId="5453AB64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47BC8" id="Text Box 306" o:spid="_x0000_s1027" type="#_x0000_t202" style="position:absolute;left:0;text-align:left;margin-left:37.05pt;margin-top:604.4pt;width:227.7pt;height:110.9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728"/>
                        <w:gridCol w:w="1296"/>
                        <w:gridCol w:w="1512"/>
                      </w:tblGrid>
                      <w:tr w:rsidR="00147EEB" w:rsidRPr="00001466" w14:paraId="186F6426" w14:textId="77777777">
                        <w:trPr>
                          <w:trHeight w:hRule="exact" w:val="254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BC26A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MEDICATION</w:t>
                            </w:r>
                          </w:p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2427A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DOSAGE</w:t>
                            </w:r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1291C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LAST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TAKEN</w:t>
                            </w:r>
                          </w:p>
                        </w:tc>
                      </w:tr>
                      <w:tr w:rsidR="00147EEB" w:rsidRPr="00001466" w14:paraId="13B46CB3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61CC04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DC707F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D49712" w14:textId="77777777" w:rsidR="00147EEB" w:rsidRPr="00001466" w:rsidRDefault="00147EEB"/>
                        </w:tc>
                      </w:tr>
                      <w:tr w:rsidR="00147EEB" w:rsidRPr="00001466" w14:paraId="57707716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BADCBB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B2B346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9446E4" w14:textId="77777777" w:rsidR="00147EEB" w:rsidRPr="00001466" w:rsidRDefault="00147EEB"/>
                        </w:tc>
                      </w:tr>
                      <w:tr w:rsidR="00147EEB" w:rsidRPr="00001466" w14:paraId="7B365C12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95742A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963BAF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7C8CE8" w14:textId="77777777" w:rsidR="00147EEB" w:rsidRPr="00001466" w:rsidRDefault="00147EEB"/>
                        </w:tc>
                      </w:tr>
                      <w:tr w:rsidR="00147EEB" w:rsidRPr="00001466" w14:paraId="6AA869CC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771CCA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987422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AC14D8" w14:textId="77777777" w:rsidR="00147EEB" w:rsidRPr="00001466" w:rsidRDefault="00147EEB"/>
                        </w:tc>
                      </w:tr>
                      <w:tr w:rsidR="00147EEB" w:rsidRPr="00001466" w14:paraId="3215C80E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EFB450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E54EE8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10FF10" w14:textId="77777777" w:rsidR="00147EEB" w:rsidRPr="00001466" w:rsidRDefault="00147EEB"/>
                        </w:tc>
                      </w:tr>
                      <w:tr w:rsidR="00147EEB" w:rsidRPr="00001466" w14:paraId="71B8E20B" w14:textId="77777777">
                        <w:trPr>
                          <w:trHeight w:hRule="exact" w:val="278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A88041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4CF5CF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7EE8E0" w14:textId="77777777" w:rsidR="00147EEB" w:rsidRPr="00001466" w:rsidRDefault="00147EEB"/>
                        </w:tc>
                      </w:tr>
                      <w:tr w:rsidR="00147EEB" w:rsidRPr="00001466" w14:paraId="0F8DF744" w14:textId="77777777">
                        <w:trPr>
                          <w:trHeight w:hRule="exact" w:val="281"/>
                        </w:trPr>
                        <w:tc>
                          <w:tcPr>
                            <w:tcW w:w="17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C4A5D2" w14:textId="77777777" w:rsidR="00147EEB" w:rsidRPr="00001466" w:rsidRDefault="00147EEB"/>
                        </w:tc>
                        <w:tc>
                          <w:tcPr>
                            <w:tcW w:w="12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1A63CB" w14:textId="77777777" w:rsidR="00147EEB" w:rsidRPr="00001466" w:rsidRDefault="00147EEB"/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736246" w14:textId="77777777" w:rsidR="00147EEB" w:rsidRPr="00001466" w:rsidRDefault="00147EEB"/>
                        </w:tc>
                      </w:tr>
                    </w:tbl>
                    <w:p w14:paraId="5453AB64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0772821F" wp14:editId="4EF69FED">
                <wp:simplePos x="0" y="0"/>
                <wp:positionH relativeFrom="page">
                  <wp:posOffset>452120</wp:posOffset>
                </wp:positionH>
                <wp:positionV relativeFrom="page">
                  <wp:posOffset>3006725</wp:posOffset>
                </wp:positionV>
                <wp:extent cx="2757805" cy="715010"/>
                <wp:effectExtent l="4445" t="0" r="0" b="2540"/>
                <wp:wrapNone/>
                <wp:docPr id="305" name="Text Box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30"/>
                              <w:gridCol w:w="1843"/>
                              <w:gridCol w:w="785"/>
                              <w:gridCol w:w="782"/>
                              <w:gridCol w:w="785"/>
                            </w:tblGrid>
                            <w:tr w:rsidR="00147EEB" w:rsidRPr="00001466" w14:paraId="52E688A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828EA2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-118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AC588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17"/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ynamometer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(kg)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CDE66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0CB45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6F4CE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47EEB" w:rsidRPr="00001466" w14:paraId="19E1D75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1150166" w14:textId="77777777" w:rsidR="00147EEB" w:rsidRPr="00001466" w:rsidRDefault="00147EEB"/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E38FA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9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Hand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09EAC8" w14:textId="77777777" w:rsidR="00147EEB" w:rsidRPr="00001466" w:rsidRDefault="00147EEB"/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80C596" w14:textId="77777777" w:rsidR="00147EEB" w:rsidRPr="00001466" w:rsidRDefault="00147EEB"/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28D78B" w14:textId="77777777" w:rsidR="00147EEB" w:rsidRPr="00001466" w:rsidRDefault="00147EEB"/>
                              </w:tc>
                            </w:tr>
                            <w:tr w:rsidR="00147EEB" w:rsidRPr="00001466" w14:paraId="304BEE8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80F41BC" w14:textId="77777777" w:rsidR="00147EEB" w:rsidRPr="00001466" w:rsidRDefault="00147EEB"/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5978F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9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Hand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81F033" w14:textId="77777777" w:rsidR="00147EEB" w:rsidRPr="00001466" w:rsidRDefault="00147EEB"/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E899E9" w14:textId="77777777" w:rsidR="00147EEB" w:rsidRPr="00001466" w:rsidRDefault="00147EEB"/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656121" w14:textId="77777777" w:rsidR="00147EEB" w:rsidRPr="00001466" w:rsidRDefault="00147EEB"/>
                              </w:tc>
                            </w:tr>
                            <w:tr w:rsidR="00147EEB" w:rsidRPr="00001466" w14:paraId="63FBB92E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C0A8C14" w14:textId="77777777" w:rsidR="00147EEB" w:rsidRPr="00001466" w:rsidRDefault="00147EEB"/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BACCFB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9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J-Tech Report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FA910B8" w14:textId="77777777" w:rsidR="00147EEB" w:rsidRPr="00001466" w:rsidRDefault="00147EEB"/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3F34512" w14:textId="77777777" w:rsidR="00147EEB" w:rsidRPr="00001466" w:rsidRDefault="00147EEB"/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ADC8C3" w14:textId="77777777" w:rsidR="00147EEB" w:rsidRPr="00001466" w:rsidRDefault="00147EEB"/>
                              </w:tc>
                            </w:tr>
                          </w:tbl>
                          <w:p w14:paraId="4AFBF978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2821F" id="Text Box 305" o:spid="_x0000_s1028" type="#_x0000_t202" style="position:absolute;left:0;text-align:left;margin-left:35.6pt;margin-top:236.75pt;width:217.15pt;height:56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30"/>
                        <w:gridCol w:w="1843"/>
                        <w:gridCol w:w="785"/>
                        <w:gridCol w:w="782"/>
                        <w:gridCol w:w="785"/>
                      </w:tblGrid>
                      <w:tr w:rsidR="00147EEB" w:rsidRPr="00001466" w14:paraId="52E688A5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828EA2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-118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AC588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17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D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ynamometer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(kg)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CDE66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0CB45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6F4CE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147EEB" w:rsidRPr="00001466" w14:paraId="19E1D759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1150166" w14:textId="77777777" w:rsidR="00147EEB" w:rsidRPr="00001466" w:rsidRDefault="00147EEB"/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E38FA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9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Hand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09EAC8" w14:textId="77777777" w:rsidR="00147EEB" w:rsidRPr="00001466" w:rsidRDefault="00147EEB"/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80C596" w14:textId="77777777" w:rsidR="00147EEB" w:rsidRPr="00001466" w:rsidRDefault="00147EEB"/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28D78B" w14:textId="77777777" w:rsidR="00147EEB" w:rsidRPr="00001466" w:rsidRDefault="00147EEB"/>
                        </w:tc>
                      </w:tr>
                      <w:tr w:rsidR="00147EEB" w:rsidRPr="00001466" w14:paraId="304BEE87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80F41BC" w14:textId="77777777" w:rsidR="00147EEB" w:rsidRPr="00001466" w:rsidRDefault="00147EEB"/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5978F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9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Hand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81F033" w14:textId="77777777" w:rsidR="00147EEB" w:rsidRPr="00001466" w:rsidRDefault="00147EEB"/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E899E9" w14:textId="77777777" w:rsidR="00147EEB" w:rsidRPr="00001466" w:rsidRDefault="00147EEB"/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656121" w14:textId="77777777" w:rsidR="00147EEB" w:rsidRPr="00001466" w:rsidRDefault="00147EEB"/>
                        </w:tc>
                      </w:tr>
                      <w:tr w:rsidR="00147EEB" w:rsidRPr="00001466" w14:paraId="63FBB92E" w14:textId="77777777">
                        <w:trPr>
                          <w:trHeight w:hRule="exact" w:val="278"/>
                        </w:trPr>
                        <w:tc>
                          <w:tcPr>
                            <w:tcW w:w="1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C0A8C14" w14:textId="77777777" w:rsidR="00147EEB" w:rsidRPr="00001466" w:rsidRDefault="00147EEB"/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6BACCFB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9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J-Tech Report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5FA910B8" w14:textId="77777777" w:rsidR="00147EEB" w:rsidRPr="00001466" w:rsidRDefault="00147EEB"/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73F34512" w14:textId="77777777" w:rsidR="00147EEB" w:rsidRPr="00001466" w:rsidRDefault="00147EEB"/>
                        </w:tc>
                        <w:tc>
                          <w:tcPr>
                            <w:tcW w:w="78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ADC8C3" w14:textId="77777777" w:rsidR="00147EEB" w:rsidRPr="00001466" w:rsidRDefault="00147EEB"/>
                        </w:tc>
                      </w:tr>
                    </w:tbl>
                    <w:p w14:paraId="4AFBF978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6621792" wp14:editId="5C2F1906">
                <wp:simplePos x="0" y="0"/>
                <wp:positionH relativeFrom="page">
                  <wp:posOffset>479425</wp:posOffset>
                </wp:positionH>
                <wp:positionV relativeFrom="page">
                  <wp:posOffset>3917950</wp:posOffset>
                </wp:positionV>
                <wp:extent cx="3053080" cy="1069975"/>
                <wp:effectExtent l="3175" t="3175" r="1270" b="3175"/>
                <wp:wrapNone/>
                <wp:docPr id="304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080" cy="106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619"/>
                              <w:gridCol w:w="631"/>
                              <w:gridCol w:w="540"/>
                            </w:tblGrid>
                            <w:tr w:rsidR="00147EEB" w:rsidRPr="00001466" w14:paraId="7DDCA02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638CF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Circumferential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Measurements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(cm)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22E56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C655F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6BC85E2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F8B8B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(10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cm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supraolecranon</w:t>
                                  </w:r>
                                  <w:proofErr w:type="spellEnd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D34415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E7C049" w14:textId="77777777" w:rsidR="00147EEB" w:rsidRPr="00001466" w:rsidRDefault="00147EEB"/>
                              </w:tc>
                            </w:tr>
                            <w:tr w:rsidR="00147EEB" w:rsidRPr="00001466" w14:paraId="2187F791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D0C96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Forearm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(10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cm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infraolecranon</w:t>
                                  </w:r>
                                  <w:proofErr w:type="spellEnd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CB0F9D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22F7C4" w14:textId="77777777" w:rsidR="00147EEB" w:rsidRPr="00001466" w:rsidRDefault="00147EEB"/>
                              </w:tc>
                            </w:tr>
                            <w:tr w:rsidR="00147EEB" w:rsidRPr="00001466" w14:paraId="79EA830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31359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Thigh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(10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cm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infraolecranon</w:t>
                                  </w:r>
                                  <w:proofErr w:type="spellEnd"/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E1B960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915158" w14:textId="77777777" w:rsidR="00147EEB" w:rsidRPr="00001466" w:rsidRDefault="00147EEB"/>
                              </w:tc>
                            </w:tr>
                            <w:tr w:rsidR="00147EEB" w:rsidRPr="00001466" w14:paraId="5534C22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B13FF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Calf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(midcalf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widest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point)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EED466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570A58" w14:textId="77777777" w:rsidR="00147EEB" w:rsidRPr="00001466" w:rsidRDefault="00147EEB"/>
                              </w:tc>
                            </w:tr>
                            <w:tr w:rsidR="00147EEB" w:rsidRPr="00001466" w14:paraId="655BDFD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088F6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Leg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Length (ASIS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to Medial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Malleolus)</w:t>
                                  </w: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7268B1" w14:textId="77777777" w:rsidR="00147EEB" w:rsidRPr="00001466" w:rsidRDefault="00147EEB"/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2714F5" w14:textId="77777777" w:rsidR="00147EEB" w:rsidRPr="00001466" w:rsidRDefault="00147EEB"/>
                              </w:tc>
                            </w:tr>
                          </w:tbl>
                          <w:p w14:paraId="10A7C122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21792" id="Text Box 304" o:spid="_x0000_s1029" type="#_x0000_t202" style="position:absolute;left:0;text-align:left;margin-left:37.75pt;margin-top:308.5pt;width:240.4pt;height:84.2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619"/>
                        <w:gridCol w:w="631"/>
                        <w:gridCol w:w="540"/>
                      </w:tblGrid>
                      <w:tr w:rsidR="00147EEB" w:rsidRPr="00001466" w14:paraId="7DDCA025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638CF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Circumferential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Measurements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(cm)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22E56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C655F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6BC85E26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F8B8B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(10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cm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supraolecranon</w:t>
                            </w:r>
                            <w:proofErr w:type="spellEnd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D34415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E7C049" w14:textId="77777777" w:rsidR="00147EEB" w:rsidRPr="00001466" w:rsidRDefault="00147EEB"/>
                        </w:tc>
                      </w:tr>
                      <w:tr w:rsidR="00147EEB" w:rsidRPr="00001466" w14:paraId="2187F791" w14:textId="77777777">
                        <w:trPr>
                          <w:trHeight w:hRule="exact" w:val="281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D0C96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Forearm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(10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cm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infraolecranon</w:t>
                            </w:r>
                            <w:proofErr w:type="spellEnd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CB0F9D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22F7C4" w14:textId="77777777" w:rsidR="00147EEB" w:rsidRPr="00001466" w:rsidRDefault="00147EEB"/>
                        </w:tc>
                      </w:tr>
                      <w:tr w:rsidR="00147EEB" w:rsidRPr="00001466" w14:paraId="79EA8305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31359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Thigh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(10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cm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infraolecranon</w:t>
                            </w:r>
                            <w:proofErr w:type="spellEnd"/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E1B960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915158" w14:textId="77777777" w:rsidR="00147EEB" w:rsidRPr="00001466" w:rsidRDefault="00147EEB"/>
                        </w:tc>
                      </w:tr>
                      <w:tr w:rsidR="00147EEB" w:rsidRPr="00001466" w14:paraId="5534C223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B13FF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Calf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(midcalf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widest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point)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EED466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570A58" w14:textId="77777777" w:rsidR="00147EEB" w:rsidRPr="00001466" w:rsidRDefault="00147EEB"/>
                        </w:tc>
                      </w:tr>
                      <w:tr w:rsidR="00147EEB" w:rsidRPr="00001466" w14:paraId="655BDFDB" w14:textId="77777777">
                        <w:trPr>
                          <w:trHeight w:hRule="exact" w:val="278"/>
                        </w:trPr>
                        <w:tc>
                          <w:tcPr>
                            <w:tcW w:w="3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088F6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4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Leg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 Length (ASIS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to Medial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Malleolus)</w:t>
                            </w: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7268B1" w14:textId="77777777" w:rsidR="00147EEB" w:rsidRPr="00001466" w:rsidRDefault="00147EEB"/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2714F5" w14:textId="77777777" w:rsidR="00147EEB" w:rsidRPr="00001466" w:rsidRDefault="00147EEB"/>
                        </w:tc>
                      </w:tr>
                    </w:tbl>
                    <w:p w14:paraId="10A7C122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594CCC" w14:textId="77777777" w:rsidR="00EC2EB3" w:rsidRDefault="00EC2EB3" w:rsidP="00EC2EB3">
      <w:pPr>
        <w:pStyle w:val="BodyText"/>
        <w:kinsoku w:val="0"/>
        <w:overflowPunct w:val="0"/>
        <w:spacing w:before="56"/>
        <w:ind w:left="3636" w:firstLine="0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15DFE4FB" wp14:editId="496036F1">
                <wp:simplePos x="0" y="0"/>
                <wp:positionH relativeFrom="page">
                  <wp:posOffset>461010</wp:posOffset>
                </wp:positionH>
                <wp:positionV relativeFrom="paragraph">
                  <wp:posOffset>358140</wp:posOffset>
                </wp:positionV>
                <wp:extent cx="1966595" cy="1246505"/>
                <wp:effectExtent l="3810" t="635" r="1270" b="635"/>
                <wp:wrapNone/>
                <wp:docPr id="303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124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39"/>
                              <w:gridCol w:w="1440"/>
                            </w:tblGrid>
                            <w:tr w:rsidR="00147EEB" w:rsidRPr="00001466" w14:paraId="684BA64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07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1B31A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-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Vitals</w:t>
                                  </w:r>
                                </w:p>
                              </w:tc>
                            </w:tr>
                            <w:tr w:rsidR="00147EEB" w:rsidRPr="00001466" w14:paraId="229A0F1F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370C3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DCBF0D" w14:textId="77777777" w:rsidR="00147EEB" w:rsidRPr="00001466" w:rsidRDefault="00147EEB"/>
                              </w:tc>
                            </w:tr>
                            <w:tr w:rsidR="00147EEB" w:rsidRPr="00001466" w14:paraId="57F5019D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42D0F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581A48" w14:textId="77777777" w:rsidR="00147EEB" w:rsidRPr="00001466" w:rsidRDefault="00147EEB"/>
                              </w:tc>
                            </w:tr>
                            <w:tr w:rsidR="00147EEB" w:rsidRPr="00001466" w14:paraId="1B3DAA8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4BCC7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Blood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F092D5" w14:textId="77777777" w:rsidR="00147EEB" w:rsidRPr="00001466" w:rsidRDefault="00147EEB"/>
                              </w:tc>
                            </w:tr>
                            <w:tr w:rsidR="00147EEB" w:rsidRPr="00001466" w14:paraId="435C845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C2E86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Pulse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59E96A" w14:textId="77777777" w:rsidR="00147EEB" w:rsidRPr="00001466" w:rsidRDefault="00147EEB"/>
                              </w:tc>
                            </w:tr>
                            <w:tr w:rsidR="00147EEB" w:rsidRPr="00001466" w14:paraId="1C26CCD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4DC8C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Respiratory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1B9B6E" w14:textId="77777777" w:rsidR="00147EEB" w:rsidRPr="00001466" w:rsidRDefault="00147EEB"/>
                              </w:tc>
                            </w:tr>
                            <w:tr w:rsidR="00147EEB" w:rsidRPr="00001466" w14:paraId="541B51C5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63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8C192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Temperature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AE0C50" w14:textId="77777777" w:rsidR="00147EEB" w:rsidRPr="00001466" w:rsidRDefault="00147EEB"/>
                              </w:tc>
                            </w:tr>
                          </w:tbl>
                          <w:p w14:paraId="371CE462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FE4FB" id="Text Box 303" o:spid="_x0000_s1030" type="#_x0000_t202" style="position:absolute;left:0;text-align:left;margin-left:36.3pt;margin-top:28.2pt;width:154.85pt;height:98.1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39"/>
                        <w:gridCol w:w="1440"/>
                      </w:tblGrid>
                      <w:tr w:rsidR="00147EEB" w:rsidRPr="00001466" w14:paraId="684BA648" w14:textId="77777777">
                        <w:trPr>
                          <w:trHeight w:hRule="exact" w:val="278"/>
                        </w:trPr>
                        <w:tc>
                          <w:tcPr>
                            <w:tcW w:w="307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1B31A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-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Vitals</w:t>
                            </w:r>
                          </w:p>
                        </w:tc>
                      </w:tr>
                      <w:tr w:rsidR="00147EEB" w:rsidRPr="00001466" w14:paraId="229A0F1F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370C3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DCBF0D" w14:textId="77777777" w:rsidR="00147EEB" w:rsidRPr="00001466" w:rsidRDefault="00147EEB"/>
                        </w:tc>
                      </w:tr>
                      <w:tr w:rsidR="00147EEB" w:rsidRPr="00001466" w14:paraId="57F5019D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42D0F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581A48" w14:textId="77777777" w:rsidR="00147EEB" w:rsidRPr="00001466" w:rsidRDefault="00147EEB"/>
                        </w:tc>
                      </w:tr>
                      <w:tr w:rsidR="00147EEB" w:rsidRPr="00001466" w14:paraId="1B3DAA81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4BCC7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Blood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F092D5" w14:textId="77777777" w:rsidR="00147EEB" w:rsidRPr="00001466" w:rsidRDefault="00147EEB"/>
                        </w:tc>
                      </w:tr>
                      <w:tr w:rsidR="00147EEB" w:rsidRPr="00001466" w14:paraId="435C8457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C2E86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Pulse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59E96A" w14:textId="77777777" w:rsidR="00147EEB" w:rsidRPr="00001466" w:rsidRDefault="00147EEB"/>
                        </w:tc>
                      </w:tr>
                      <w:tr w:rsidR="00147EEB" w:rsidRPr="00001466" w14:paraId="1C26CCD0" w14:textId="77777777">
                        <w:trPr>
                          <w:trHeight w:hRule="exact" w:val="278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4DC8C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Respiratory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1B9B6E" w14:textId="77777777" w:rsidR="00147EEB" w:rsidRPr="00001466" w:rsidRDefault="00147EEB"/>
                        </w:tc>
                      </w:tr>
                      <w:tr w:rsidR="00147EEB" w:rsidRPr="00001466" w14:paraId="541B51C5" w14:textId="77777777">
                        <w:trPr>
                          <w:trHeight w:hRule="exact" w:val="281"/>
                        </w:trPr>
                        <w:tc>
                          <w:tcPr>
                            <w:tcW w:w="163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8C192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Temperature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AE0C50" w14:textId="77777777" w:rsidR="00147EEB" w:rsidRPr="00001466" w:rsidRDefault="00147EEB"/>
                        </w:tc>
                      </w:tr>
                    </w:tbl>
                    <w:p w14:paraId="371CE462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spacing w:val="-1"/>
          <w:sz w:val="22"/>
          <w:szCs w:val="22"/>
          <w:u w:val="single"/>
        </w:rPr>
        <w:t>Physical</w:t>
      </w:r>
      <w:r>
        <w:rPr>
          <w:rFonts w:ascii="Calibri" w:hAnsi="Calibri" w:cs="Calibri"/>
          <w:spacing w:val="-3"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spacing w:val="-1"/>
          <w:sz w:val="22"/>
          <w:szCs w:val="22"/>
          <w:u w:val="single"/>
        </w:rPr>
        <w:t>Examination</w:t>
      </w:r>
    </w:p>
    <w:p w14:paraId="16E42B64" w14:textId="77777777" w:rsidR="00EC2EB3" w:rsidRDefault="00EC2EB3" w:rsidP="00EC2EB3">
      <w:pPr>
        <w:pStyle w:val="BodyText"/>
        <w:kinsoku w:val="0"/>
        <w:overflowPunct w:val="0"/>
        <w:spacing w:before="8"/>
        <w:ind w:left="0" w:firstLine="0"/>
        <w:rPr>
          <w:rFonts w:ascii="Calibri" w:hAnsi="Calibri" w:cs="Calibri"/>
          <w:sz w:val="19"/>
          <w:szCs w:val="19"/>
        </w:rPr>
      </w:pPr>
    </w:p>
    <w:p w14:paraId="4A6169C7" w14:textId="77777777" w:rsidR="00EC2EB3" w:rsidRDefault="00EC2EB3" w:rsidP="00EC2EB3">
      <w:pPr>
        <w:pStyle w:val="BodyText"/>
        <w:kinsoku w:val="0"/>
        <w:overflowPunct w:val="0"/>
        <w:spacing w:line="200" w:lineRule="atLeast"/>
        <w:ind w:left="6051" w:firstLine="0"/>
        <w:rPr>
          <w:rFonts w:ascii="Calibri" w:hAnsi="Calibri" w:cs="Calibri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02272" behindDoc="1" locked="0" layoutInCell="0" allowOverlap="1" wp14:anchorId="0B289984" wp14:editId="2F9607E3">
                <wp:simplePos x="0" y="0"/>
                <wp:positionH relativeFrom="column">
                  <wp:posOffset>3429000</wp:posOffset>
                </wp:positionH>
                <wp:positionV relativeFrom="paragraph">
                  <wp:posOffset>75565</wp:posOffset>
                </wp:positionV>
                <wp:extent cx="3225165" cy="7437120"/>
                <wp:effectExtent l="9525" t="9525" r="3810" b="1905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165" cy="7437120"/>
                          <a:chOff x="0" y="0"/>
                          <a:chExt cx="5079" cy="11712"/>
                        </a:xfrm>
                      </wpg:grpSpPr>
                      <wps:wsp>
                        <wps:cNvPr id="257" name="Freeform 190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191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20" cy="1169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1691"/>
                              <a:gd name="T2" fmla="*/ 0 w 20"/>
                              <a:gd name="T3" fmla="*/ 11690 h 116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1691">
                                <a:moveTo>
                                  <a:pt x="0" y="0"/>
                                </a:moveTo>
                                <a:lnTo>
                                  <a:pt x="0" y="1169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192"/>
                        <wps:cNvSpPr>
                          <a:spLocks/>
                        </wps:cNvSpPr>
                        <wps:spPr bwMode="auto">
                          <a:xfrm>
                            <a:off x="5067" y="10"/>
                            <a:ext cx="20" cy="1169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1691"/>
                              <a:gd name="T2" fmla="*/ 0 w 20"/>
                              <a:gd name="T3" fmla="*/ 11690 h 116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1691">
                                <a:moveTo>
                                  <a:pt x="0" y="0"/>
                                </a:moveTo>
                                <a:lnTo>
                                  <a:pt x="0" y="1169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193"/>
                        <wps:cNvSpPr>
                          <a:spLocks/>
                        </wps:cNvSpPr>
                        <wps:spPr bwMode="auto">
                          <a:xfrm>
                            <a:off x="5" y="28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194"/>
                        <wps:cNvSpPr>
                          <a:spLocks/>
                        </wps:cNvSpPr>
                        <wps:spPr bwMode="auto">
                          <a:xfrm>
                            <a:off x="5" y="56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195"/>
                        <wps:cNvSpPr>
                          <a:spLocks/>
                        </wps:cNvSpPr>
                        <wps:spPr bwMode="auto">
                          <a:xfrm>
                            <a:off x="5" y="84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196"/>
                        <wps:cNvSpPr>
                          <a:spLocks/>
                        </wps:cNvSpPr>
                        <wps:spPr bwMode="auto">
                          <a:xfrm>
                            <a:off x="5" y="111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197"/>
                        <wps:cNvSpPr>
                          <a:spLocks/>
                        </wps:cNvSpPr>
                        <wps:spPr bwMode="auto">
                          <a:xfrm>
                            <a:off x="5" y="139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198"/>
                        <wps:cNvSpPr>
                          <a:spLocks/>
                        </wps:cNvSpPr>
                        <wps:spPr bwMode="auto">
                          <a:xfrm>
                            <a:off x="5" y="1676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199"/>
                        <wps:cNvSpPr>
                          <a:spLocks/>
                        </wps:cNvSpPr>
                        <wps:spPr bwMode="auto">
                          <a:xfrm>
                            <a:off x="5" y="195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00"/>
                        <wps:cNvSpPr>
                          <a:spLocks/>
                        </wps:cNvSpPr>
                        <wps:spPr bwMode="auto">
                          <a:xfrm>
                            <a:off x="5" y="223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01"/>
                        <wps:cNvSpPr>
                          <a:spLocks/>
                        </wps:cNvSpPr>
                        <wps:spPr bwMode="auto">
                          <a:xfrm>
                            <a:off x="5" y="251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02"/>
                        <wps:cNvSpPr>
                          <a:spLocks/>
                        </wps:cNvSpPr>
                        <wps:spPr bwMode="auto">
                          <a:xfrm>
                            <a:off x="5" y="279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03"/>
                        <wps:cNvSpPr>
                          <a:spLocks/>
                        </wps:cNvSpPr>
                        <wps:spPr bwMode="auto">
                          <a:xfrm>
                            <a:off x="5" y="3070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04"/>
                        <wps:cNvSpPr>
                          <a:spLocks/>
                        </wps:cNvSpPr>
                        <wps:spPr bwMode="auto">
                          <a:xfrm>
                            <a:off x="5" y="334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05"/>
                        <wps:cNvSpPr>
                          <a:spLocks/>
                        </wps:cNvSpPr>
                        <wps:spPr bwMode="auto">
                          <a:xfrm>
                            <a:off x="5" y="362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06"/>
                        <wps:cNvSpPr>
                          <a:spLocks/>
                        </wps:cNvSpPr>
                        <wps:spPr bwMode="auto">
                          <a:xfrm>
                            <a:off x="5" y="390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07"/>
                        <wps:cNvSpPr>
                          <a:spLocks/>
                        </wps:cNvSpPr>
                        <wps:spPr bwMode="auto">
                          <a:xfrm>
                            <a:off x="5" y="418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08"/>
                        <wps:cNvSpPr>
                          <a:spLocks/>
                        </wps:cNvSpPr>
                        <wps:spPr bwMode="auto">
                          <a:xfrm>
                            <a:off x="5" y="446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09"/>
                        <wps:cNvSpPr>
                          <a:spLocks/>
                        </wps:cNvSpPr>
                        <wps:spPr bwMode="auto">
                          <a:xfrm>
                            <a:off x="5" y="474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10"/>
                        <wps:cNvSpPr>
                          <a:spLocks/>
                        </wps:cNvSpPr>
                        <wps:spPr bwMode="auto">
                          <a:xfrm>
                            <a:off x="5" y="501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11"/>
                        <wps:cNvSpPr>
                          <a:spLocks/>
                        </wps:cNvSpPr>
                        <wps:spPr bwMode="auto">
                          <a:xfrm>
                            <a:off x="5" y="529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12"/>
                        <wps:cNvSpPr>
                          <a:spLocks/>
                        </wps:cNvSpPr>
                        <wps:spPr bwMode="auto">
                          <a:xfrm>
                            <a:off x="5" y="5576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13"/>
                        <wps:cNvSpPr>
                          <a:spLocks/>
                        </wps:cNvSpPr>
                        <wps:spPr bwMode="auto">
                          <a:xfrm>
                            <a:off x="5" y="585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14"/>
                        <wps:cNvSpPr>
                          <a:spLocks/>
                        </wps:cNvSpPr>
                        <wps:spPr bwMode="auto">
                          <a:xfrm>
                            <a:off x="5" y="613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15"/>
                        <wps:cNvSpPr>
                          <a:spLocks/>
                        </wps:cNvSpPr>
                        <wps:spPr bwMode="auto">
                          <a:xfrm>
                            <a:off x="5" y="641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16"/>
                        <wps:cNvSpPr>
                          <a:spLocks/>
                        </wps:cNvSpPr>
                        <wps:spPr bwMode="auto">
                          <a:xfrm>
                            <a:off x="5" y="669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17"/>
                        <wps:cNvSpPr>
                          <a:spLocks/>
                        </wps:cNvSpPr>
                        <wps:spPr bwMode="auto">
                          <a:xfrm>
                            <a:off x="5" y="6970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18"/>
                        <wps:cNvSpPr>
                          <a:spLocks/>
                        </wps:cNvSpPr>
                        <wps:spPr bwMode="auto">
                          <a:xfrm>
                            <a:off x="5" y="724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19"/>
                        <wps:cNvSpPr>
                          <a:spLocks/>
                        </wps:cNvSpPr>
                        <wps:spPr bwMode="auto">
                          <a:xfrm>
                            <a:off x="5" y="752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20"/>
                        <wps:cNvSpPr>
                          <a:spLocks/>
                        </wps:cNvSpPr>
                        <wps:spPr bwMode="auto">
                          <a:xfrm>
                            <a:off x="5" y="780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21"/>
                        <wps:cNvSpPr>
                          <a:spLocks/>
                        </wps:cNvSpPr>
                        <wps:spPr bwMode="auto">
                          <a:xfrm>
                            <a:off x="5" y="808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22"/>
                        <wps:cNvSpPr>
                          <a:spLocks/>
                        </wps:cNvSpPr>
                        <wps:spPr bwMode="auto">
                          <a:xfrm>
                            <a:off x="5" y="8362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23"/>
                        <wps:cNvSpPr>
                          <a:spLocks/>
                        </wps:cNvSpPr>
                        <wps:spPr bwMode="auto">
                          <a:xfrm>
                            <a:off x="5" y="864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24"/>
                        <wps:cNvSpPr>
                          <a:spLocks/>
                        </wps:cNvSpPr>
                        <wps:spPr bwMode="auto">
                          <a:xfrm>
                            <a:off x="5" y="891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25"/>
                        <wps:cNvSpPr>
                          <a:spLocks/>
                        </wps:cNvSpPr>
                        <wps:spPr bwMode="auto">
                          <a:xfrm>
                            <a:off x="5" y="919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26"/>
                        <wps:cNvSpPr>
                          <a:spLocks/>
                        </wps:cNvSpPr>
                        <wps:spPr bwMode="auto">
                          <a:xfrm>
                            <a:off x="5" y="9476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27"/>
                        <wps:cNvSpPr>
                          <a:spLocks/>
                        </wps:cNvSpPr>
                        <wps:spPr bwMode="auto">
                          <a:xfrm>
                            <a:off x="5" y="9754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28"/>
                        <wps:cNvSpPr>
                          <a:spLocks/>
                        </wps:cNvSpPr>
                        <wps:spPr bwMode="auto">
                          <a:xfrm>
                            <a:off x="5" y="10033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29"/>
                        <wps:cNvSpPr>
                          <a:spLocks/>
                        </wps:cNvSpPr>
                        <wps:spPr bwMode="auto">
                          <a:xfrm>
                            <a:off x="5" y="10311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30"/>
                        <wps:cNvSpPr>
                          <a:spLocks/>
                        </wps:cNvSpPr>
                        <wps:spPr bwMode="auto">
                          <a:xfrm>
                            <a:off x="5" y="1058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31"/>
                        <wps:cNvSpPr>
                          <a:spLocks/>
                        </wps:cNvSpPr>
                        <wps:spPr bwMode="auto">
                          <a:xfrm>
                            <a:off x="5" y="10870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32"/>
                        <wps:cNvSpPr>
                          <a:spLocks/>
                        </wps:cNvSpPr>
                        <wps:spPr bwMode="auto">
                          <a:xfrm>
                            <a:off x="5" y="11149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33"/>
                        <wps:cNvSpPr>
                          <a:spLocks/>
                        </wps:cNvSpPr>
                        <wps:spPr bwMode="auto">
                          <a:xfrm>
                            <a:off x="5" y="11427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34"/>
                        <wps:cNvSpPr>
                          <a:spLocks/>
                        </wps:cNvSpPr>
                        <wps:spPr bwMode="auto">
                          <a:xfrm>
                            <a:off x="5" y="11705"/>
                            <a:ext cx="5067" cy="20"/>
                          </a:xfrm>
                          <a:custGeom>
                            <a:avLst/>
                            <a:gdLst>
                              <a:gd name="T0" fmla="*/ 0 w 5067"/>
                              <a:gd name="T1" fmla="*/ 0 h 20"/>
                              <a:gd name="T2" fmla="*/ 5066 w 50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67" h="20">
                                <a:moveTo>
                                  <a:pt x="0" y="0"/>
                                </a:moveTo>
                                <a:lnTo>
                                  <a:pt x="5066" y="0"/>
                                </a:lnTo>
                              </a:path>
                            </a:pathLst>
                          </a:custGeom>
                          <a:noFill/>
                          <a:ln w="73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1" y="6"/>
                            <a:ext cx="5057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62F8B" w14:textId="77777777" w:rsidR="00147EEB" w:rsidRDefault="00147EEB" w:rsidP="00EC2EB3">
                              <w:pPr>
                                <w:pStyle w:val="BodyText"/>
                                <w:kinsoku w:val="0"/>
                                <w:overflowPunct w:val="0"/>
                                <w:spacing w:before="1"/>
                                <w:ind w:left="1159" w:firstLine="0"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-1"/>
                                  <w:sz w:val="22"/>
                                  <w:szCs w:val="22"/>
                                </w:rPr>
                                <w:t>Body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-1"/>
                                  <w:sz w:val="22"/>
                                  <w:szCs w:val="22"/>
                                </w:rPr>
                                <w:t>Parts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-1"/>
                                  <w:sz w:val="22"/>
                                  <w:szCs w:val="22"/>
                                </w:rPr>
                                <w:t>and General Notes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289984" id="Group 256" o:spid="_x0000_s1031" style="position:absolute;left:0;text-align:left;margin-left:270pt;margin-top:5.95pt;width:253.95pt;height:585.6pt;z-index:-251614208" coordsize="5079,11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" o:allowincell="f">
                <v:shape id="Freeform 190" o:spid="_x0000_s1032" style="position:absolute;left:5;top: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191" o:spid="_x0000_s1033" style="position:absolute;left:10;top:10;width:20;height:11691;visibility:visible;mso-wrap-style:square;v-text-anchor:top" coordsize="20,1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" path="m,l,11690e" filled="f" strokeweight=".58pt">
                  <v:path arrowok="t" o:connecttype="custom" o:connectlocs="0,0;0,11690" o:connectangles="0,0"/>
                </v:shape>
                <v:shape id="Freeform 192" o:spid="_x0000_s1034" style="position:absolute;left:5067;top:10;width:20;height:11691;visibility:visible;mso-wrap-style:square;v-text-anchor:top" coordsize="20,11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" path="m,l,11690e" filled="f" strokeweight=".20458mm">
                  <v:path arrowok="t" o:connecttype="custom" o:connectlocs="0,0;0,11690" o:connectangles="0,0"/>
                </v:shape>
                <v:shape id="Freeform 193" o:spid="_x0000_s1035" style="position:absolute;left:5;top:28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" path="m,l5066,e" filled="f" strokeweight=".20458mm">
                  <v:path arrowok="t" o:connecttype="custom" o:connectlocs="0,0;5066,0" o:connectangles="0,0"/>
                </v:shape>
                <v:shape id="Freeform 194" o:spid="_x0000_s1036" style="position:absolute;left:5;top:56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195" o:spid="_x0000_s1037" style="position:absolute;left:5;top:84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196" o:spid="_x0000_s1038" style="position:absolute;left:5;top:111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" path="m,l5066,e" filled="f" strokeweight=".20458mm">
                  <v:path arrowok="t" o:connecttype="custom" o:connectlocs="0,0;5066,0" o:connectangles="0,0"/>
                </v:shape>
                <v:shape id="Freeform 197" o:spid="_x0000_s1039" style="position:absolute;left:5;top:139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198" o:spid="_x0000_s1040" style="position:absolute;left:5;top:1676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199" o:spid="_x0000_s1041" style="position:absolute;left:5;top:195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" path="m,l5066,e" filled="f" strokeweight=".20458mm">
                  <v:path arrowok="t" o:connecttype="custom" o:connectlocs="0,0;5066,0" o:connectangles="0,0"/>
                </v:shape>
                <v:shape id="Freeform 200" o:spid="_x0000_s1042" style="position:absolute;left:5;top:223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01" o:spid="_x0000_s1043" style="position:absolute;left:5;top:251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" path="m,l5066,e" filled="f" strokeweight=".20458mm">
                  <v:path arrowok="t" o:connecttype="custom" o:connectlocs="0,0;5066,0" o:connectangles="0,0"/>
                </v:shape>
                <v:shape id="Freeform 202" o:spid="_x0000_s1044" style="position:absolute;left:5;top:279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03" o:spid="_x0000_s1045" style="position:absolute;left:5;top:3070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" path="m,l5066,e" filled="f" strokeweight=".20458mm">
                  <v:path arrowok="t" o:connecttype="custom" o:connectlocs="0,0;5066,0" o:connectangles="0,0"/>
                </v:shape>
                <v:shape id="Freeform 204" o:spid="_x0000_s1046" style="position:absolute;left:5;top:334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05" o:spid="_x0000_s1047" style="position:absolute;left:5;top:362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06" o:spid="_x0000_s1048" style="position:absolute;left:5;top:390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07" o:spid="_x0000_s1049" style="position:absolute;left:5;top:418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08" o:spid="_x0000_s1050" style="position:absolute;left:5;top:446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209" o:spid="_x0000_s1051" style="position:absolute;left:5;top:474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" path="m,l5066,e" filled="f" strokeweight=".58pt">
                  <v:path arrowok="t" o:connecttype="custom" o:connectlocs="0,0;5066,0" o:connectangles="0,0"/>
                </v:shape>
                <v:shape id="Freeform 210" o:spid="_x0000_s1052" style="position:absolute;left:5;top:501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1" o:spid="_x0000_s1053" style="position:absolute;left:5;top:529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" path="m,l5066,e" filled="f" strokeweight=".20494mm">
                  <v:path arrowok="t" o:connecttype="custom" o:connectlocs="0,0;5066,0" o:connectangles="0,0"/>
                </v:shape>
                <v:shape id="Freeform 212" o:spid="_x0000_s1054" style="position:absolute;left:5;top:5576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3" o:spid="_x0000_s1055" style="position:absolute;left:5;top:585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" path="m,l5066,e" filled="f" strokeweight=".58pt">
                  <v:path arrowok="t" o:connecttype="custom" o:connectlocs="0,0;5066,0" o:connectangles="0,0"/>
                </v:shape>
                <v:shape id="Freeform 214" o:spid="_x0000_s1056" style="position:absolute;left:5;top:613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" path="m,l5066,e" filled="f" strokeweight=".20494mm">
                  <v:path arrowok="t" o:connecttype="custom" o:connectlocs="0,0;5066,0" o:connectangles="0,0"/>
                </v:shape>
                <v:shape id="Freeform 215" o:spid="_x0000_s1057" style="position:absolute;left:5;top:641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16" o:spid="_x0000_s1058" style="position:absolute;left:5;top:669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7" o:spid="_x0000_s1059" style="position:absolute;left:5;top:6970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18" o:spid="_x0000_s1060" style="position:absolute;left:5;top:724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19" o:spid="_x0000_s1061" style="position:absolute;left:5;top:752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20" o:spid="_x0000_s1062" style="position:absolute;left:5;top:780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21" o:spid="_x0000_s1063" style="position:absolute;left:5;top:808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" path="m,l5066,e" filled="f" strokeweight=".20494mm">
                  <v:path arrowok="t" o:connecttype="custom" o:connectlocs="0,0;5066,0" o:connectangles="0,0"/>
                </v:shape>
                <v:shape id="Freeform 222" o:spid="_x0000_s1064" style="position:absolute;left:5;top:8362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3" o:spid="_x0000_s1065" style="position:absolute;left:5;top:864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" path="m,l5066,e" filled="f" strokeweight=".20458mm">
                  <v:path arrowok="t" o:connecttype="custom" o:connectlocs="0,0;5066,0" o:connectangles="0,0"/>
                </v:shape>
                <v:shape id="Freeform 224" o:spid="_x0000_s1066" style="position:absolute;left:5;top:891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" path="m,l5066,e" filled="f" strokeweight=".20494mm">
                  <v:path arrowok="t" o:connecttype="custom" o:connectlocs="0,0;5066,0" o:connectangles="0,0"/>
                </v:shape>
                <v:shape id="Freeform 225" o:spid="_x0000_s1067" style="position:absolute;left:5;top:919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6" o:spid="_x0000_s1068" style="position:absolute;left:5;top:9476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7" o:spid="_x0000_s1069" style="position:absolute;left:5;top:9754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228" o:spid="_x0000_s1070" style="position:absolute;left:5;top:10033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29" o:spid="_x0000_s1071" style="position:absolute;left:5;top:10311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" path="m,l5066,e" filled="f" strokeweight=".20458mm">
                  <v:path arrowok="t" o:connecttype="custom" o:connectlocs="0,0;5066,0" o:connectangles="0,0"/>
                </v:shape>
                <v:shape id="Freeform 230" o:spid="_x0000_s1072" style="position:absolute;left:5;top:1058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" path="m,l5066,e" filled="f" strokeweight=".20494mm">
                  <v:path arrowok="t" o:connecttype="custom" o:connectlocs="0,0;5066,0" o:connectangles="0,0"/>
                </v:shape>
                <v:shape id="Freeform 231" o:spid="_x0000_s1073" style="position:absolute;left:5;top:10870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" path="m,l5066,e" filled="f" strokeweight=".20494mm">
                  <v:path arrowok="t" o:connecttype="custom" o:connectlocs="0,0;5066,0" o:connectangles="0,0"/>
                </v:shape>
                <v:shape id="Freeform 232" o:spid="_x0000_s1074" style="position:absolute;left:5;top:11149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" path="m,l5066,e" filled="f" strokeweight=".58pt">
                  <v:path arrowok="t" o:connecttype="custom" o:connectlocs="0,0;5066,0" o:connectangles="0,0"/>
                </v:shape>
                <v:shape id="Freeform 233" o:spid="_x0000_s1075" style="position:absolute;left:5;top:11427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" path="m,l5066,e" filled="f" strokeweight=".58pt">
                  <v:path arrowok="t" o:connecttype="custom" o:connectlocs="0,0;5066,0" o:connectangles="0,0"/>
                </v:shape>
                <v:shape id="Freeform 234" o:spid="_x0000_s1076" style="position:absolute;left:5;top:11705;width:5067;height:20;visibility:visible;mso-wrap-style:square;v-text-anchor:top" coordsize="506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" path="m,l5066,e" filled="f" strokeweight=".20494mm">
                  <v:path arrowok="t" o:connecttype="custom" o:connectlocs="0,0;5066,0" o:connectangles="0,0"/>
                </v:shape>
                <v:shape id="Text Box 235" o:spid="_x0000_s1077" type="#_x0000_t202" style="position:absolute;left:11;top:6;width:5057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3FF62F8B" w14:textId="77777777" w:rsidR="00147EEB" w:rsidRDefault="00147EEB" w:rsidP="00EC2EB3">
                        <w:pPr>
                          <w:pStyle w:val="BodyText"/>
                          <w:kinsoku w:val="0"/>
                          <w:overflowPunct w:val="0"/>
                          <w:spacing w:before="1"/>
                          <w:ind w:left="1159" w:firstLine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Body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Parts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and General 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23D7F4" w14:textId="77777777" w:rsidR="00EC2EB3" w:rsidRDefault="00EC2EB3" w:rsidP="00EC2EB3">
      <w:pPr>
        <w:pStyle w:val="BodyText"/>
        <w:kinsoku w:val="0"/>
        <w:overflowPunct w:val="0"/>
        <w:spacing w:line="200" w:lineRule="atLeast"/>
        <w:ind w:left="6051" w:firstLine="0"/>
        <w:rPr>
          <w:rFonts w:ascii="Calibri" w:hAnsi="Calibri" w:cs="Calibri"/>
        </w:rPr>
        <w:sectPr w:rsidR="00EC2EB3" w:rsidSect="00EC2EB3">
          <w:pgSz w:w="12240" w:h="15840"/>
          <w:pgMar w:top="1400" w:right="400" w:bottom="280" w:left="600" w:header="720" w:footer="720" w:gutter="0"/>
          <w:cols w:space="720" w:equalWidth="0">
            <w:col w:w="11240"/>
          </w:cols>
          <w:noEndnote/>
        </w:sectPr>
      </w:pPr>
    </w:p>
    <w:p w14:paraId="78206B40" w14:textId="77777777" w:rsidR="00EC2EB3" w:rsidRDefault="00EC2EB3" w:rsidP="00EC2EB3">
      <w:pPr>
        <w:pStyle w:val="BodyText"/>
        <w:tabs>
          <w:tab w:val="left" w:pos="6924"/>
        </w:tabs>
        <w:kinsoku w:val="0"/>
        <w:overflowPunct w:val="0"/>
        <w:spacing w:before="46"/>
        <w:ind w:left="4092" w:firstLine="0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29B96C61" wp14:editId="497F81B5">
                <wp:simplePos x="0" y="0"/>
                <wp:positionH relativeFrom="page">
                  <wp:posOffset>481330</wp:posOffset>
                </wp:positionH>
                <wp:positionV relativeFrom="page">
                  <wp:posOffset>8479155</wp:posOffset>
                </wp:positionV>
                <wp:extent cx="79375" cy="79375"/>
                <wp:effectExtent l="5080" t="11430" r="10795" b="4445"/>
                <wp:wrapNone/>
                <wp:docPr id="255" name="Freeform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5D0BF" id="Freeform 255" o:spid="_x0000_s1026" style="position:absolute;margin-left:37.9pt;margin-top:667.65pt;width:6.25pt;height:6.2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cT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3B9FC6A2" wp14:editId="7B94126F">
                <wp:simplePos x="0" y="0"/>
                <wp:positionH relativeFrom="page">
                  <wp:posOffset>4448175</wp:posOffset>
                </wp:positionH>
                <wp:positionV relativeFrom="page">
                  <wp:posOffset>6134735</wp:posOffset>
                </wp:positionV>
                <wp:extent cx="2771140" cy="1600200"/>
                <wp:effectExtent l="0" t="635" r="635" b="0"/>
                <wp:wrapNone/>
                <wp:docPr id="254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14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54"/>
                              <w:gridCol w:w="2892"/>
                            </w:tblGrid>
                            <w:tr w:rsidR="00147EEB" w:rsidRPr="00001466" w14:paraId="5FAFAFF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223DA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Inspection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A53358" w14:textId="77777777" w:rsidR="00147EEB" w:rsidRPr="00001466" w:rsidRDefault="00147EEB"/>
                              </w:tc>
                            </w:tr>
                            <w:tr w:rsidR="00147EEB" w:rsidRPr="00001466" w14:paraId="485C1C1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FEF11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Edema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7324EA" w14:textId="77777777" w:rsidR="00147EEB" w:rsidRPr="00001466" w:rsidRDefault="00147EEB"/>
                              </w:tc>
                            </w:tr>
                            <w:tr w:rsidR="00147EEB" w:rsidRPr="00001466" w14:paraId="5E2FECE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ADAA1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Bruise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622B9C" w14:textId="77777777" w:rsidR="00147EEB" w:rsidRPr="00001466" w:rsidRDefault="00147EEB"/>
                              </w:tc>
                            </w:tr>
                            <w:tr w:rsidR="00147EEB" w:rsidRPr="00001466" w14:paraId="2CC5CB9C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A0C6E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Atrophy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FBED28" w14:textId="77777777" w:rsidR="00147EEB" w:rsidRPr="00001466" w:rsidRDefault="00147EEB"/>
                              </w:tc>
                            </w:tr>
                            <w:tr w:rsidR="00147EEB" w:rsidRPr="00001466" w14:paraId="41AC444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20DC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Discoloration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B2BA91" w14:textId="77777777" w:rsidR="00147EEB" w:rsidRPr="00001466" w:rsidRDefault="00147EEB"/>
                              </w:tc>
                            </w:tr>
                            <w:tr w:rsidR="00147EEB" w:rsidRPr="00001466" w14:paraId="28C57CAE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C3944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Rash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1C751B" w14:textId="77777777" w:rsidR="00147EEB" w:rsidRPr="00001466" w:rsidRDefault="00147EEB"/>
                              </w:tc>
                            </w:tr>
                            <w:tr w:rsidR="00147EEB" w:rsidRPr="00001466" w14:paraId="06B0087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4CD9F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Scar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524F11" w14:textId="77777777" w:rsidR="00147EEB" w:rsidRPr="00001466" w:rsidRDefault="00147EEB"/>
                              </w:tc>
                            </w:tr>
                            <w:tr w:rsidR="00147EEB" w:rsidRPr="00001466" w14:paraId="00939BDF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413CB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Abrasion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C2BB2E" w14:textId="77777777" w:rsidR="00147EEB" w:rsidRPr="00001466" w:rsidRDefault="00147EEB"/>
                              </w:tc>
                            </w:tr>
                            <w:tr w:rsidR="00147EEB" w:rsidRPr="00001466" w14:paraId="5582E2F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4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CF6A6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Laceration</w:t>
                                  </w:r>
                                </w:p>
                              </w:tc>
                              <w:tc>
                                <w:tcPr>
                                  <w:tcW w:w="28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324B62" w14:textId="77777777" w:rsidR="00147EEB" w:rsidRPr="00001466" w:rsidRDefault="00147EEB"/>
                              </w:tc>
                            </w:tr>
                          </w:tbl>
                          <w:p w14:paraId="1949FAF2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FC6A2" id="Text Box 254" o:spid="_x0000_s1078" type="#_x0000_t202" style="position:absolute;left:0;text-align:left;margin-left:350.25pt;margin-top:483.05pt;width:218.2pt;height:126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54"/>
                        <w:gridCol w:w="2892"/>
                      </w:tblGrid>
                      <w:tr w:rsidR="00147EEB" w:rsidRPr="00001466" w14:paraId="5FAFAFFA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223DA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Inspection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A53358" w14:textId="77777777" w:rsidR="00147EEB" w:rsidRPr="00001466" w:rsidRDefault="00147EEB"/>
                        </w:tc>
                      </w:tr>
                      <w:tr w:rsidR="00147EEB" w:rsidRPr="00001466" w14:paraId="485C1C12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FEF11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Edema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7324EA" w14:textId="77777777" w:rsidR="00147EEB" w:rsidRPr="00001466" w:rsidRDefault="00147EEB"/>
                        </w:tc>
                      </w:tr>
                      <w:tr w:rsidR="00147EEB" w:rsidRPr="00001466" w14:paraId="5E2FECEA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ADAA1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Bruise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622B9C" w14:textId="77777777" w:rsidR="00147EEB" w:rsidRPr="00001466" w:rsidRDefault="00147EEB"/>
                        </w:tc>
                      </w:tr>
                      <w:tr w:rsidR="00147EEB" w:rsidRPr="00001466" w14:paraId="2CC5CB9C" w14:textId="77777777">
                        <w:trPr>
                          <w:trHeight w:hRule="exact" w:val="281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A0C6E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Atrophy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FBED28" w14:textId="77777777" w:rsidR="00147EEB" w:rsidRPr="00001466" w:rsidRDefault="00147EEB"/>
                        </w:tc>
                      </w:tr>
                      <w:tr w:rsidR="00147EEB" w:rsidRPr="00001466" w14:paraId="41AC4443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20DC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Discoloration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B2BA91" w14:textId="77777777" w:rsidR="00147EEB" w:rsidRPr="00001466" w:rsidRDefault="00147EEB"/>
                        </w:tc>
                      </w:tr>
                      <w:tr w:rsidR="00147EEB" w:rsidRPr="00001466" w14:paraId="28C57CAE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C3944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Rash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1C751B" w14:textId="77777777" w:rsidR="00147EEB" w:rsidRPr="00001466" w:rsidRDefault="00147EEB"/>
                        </w:tc>
                      </w:tr>
                      <w:tr w:rsidR="00147EEB" w:rsidRPr="00001466" w14:paraId="06B00876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4CD9F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Scar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524F11" w14:textId="77777777" w:rsidR="00147EEB" w:rsidRPr="00001466" w:rsidRDefault="00147EEB"/>
                        </w:tc>
                      </w:tr>
                      <w:tr w:rsidR="00147EEB" w:rsidRPr="00001466" w14:paraId="00939BDF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413CB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Abrasion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C2BB2E" w14:textId="77777777" w:rsidR="00147EEB" w:rsidRPr="00001466" w:rsidRDefault="00147EEB"/>
                        </w:tc>
                      </w:tr>
                      <w:tr w:rsidR="00147EEB" w:rsidRPr="00001466" w14:paraId="5582E2F7" w14:textId="77777777">
                        <w:trPr>
                          <w:trHeight w:hRule="exact" w:val="278"/>
                        </w:trPr>
                        <w:tc>
                          <w:tcPr>
                            <w:tcW w:w="14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CF6A6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Laceration</w:t>
                            </w:r>
                          </w:p>
                        </w:tc>
                        <w:tc>
                          <w:tcPr>
                            <w:tcW w:w="28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324B62" w14:textId="77777777" w:rsidR="00147EEB" w:rsidRPr="00001466" w:rsidRDefault="00147EEB"/>
                        </w:tc>
                      </w:tr>
                    </w:tbl>
                    <w:p w14:paraId="1949FAF2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7A942781" wp14:editId="20BC7162">
                <wp:simplePos x="0" y="0"/>
                <wp:positionH relativeFrom="page">
                  <wp:posOffset>4333875</wp:posOffset>
                </wp:positionH>
                <wp:positionV relativeFrom="page">
                  <wp:posOffset>7904480</wp:posOffset>
                </wp:positionV>
                <wp:extent cx="2885440" cy="715010"/>
                <wp:effectExtent l="0" t="0" r="635" b="635"/>
                <wp:wrapNone/>
                <wp:docPr id="253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5440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34"/>
                              <w:gridCol w:w="497"/>
                              <w:gridCol w:w="394"/>
                              <w:gridCol w:w="441"/>
                              <w:gridCol w:w="468"/>
                              <w:gridCol w:w="308"/>
                              <w:gridCol w:w="484"/>
                            </w:tblGrid>
                            <w:tr w:rsidR="00147EEB" w:rsidRPr="00001466" w14:paraId="29DB21F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FD559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Neurological Test</w:t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C93A9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D9068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414C302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B29C7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Heel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Walk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D28EFE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7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6890C26" w14:textId="77777777" w:rsidR="00147EEB" w:rsidRPr="00001466" w:rsidRDefault="00147EEB"/>
                              </w:tc>
                              <w:tc>
                                <w:tcPr>
                                  <w:tcW w:w="44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A3D85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6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2B010F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39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0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788DCBB" w14:textId="77777777" w:rsidR="00147EEB" w:rsidRPr="00001466" w:rsidRDefault="00147EEB"/>
                              </w:tc>
                              <w:tc>
                                <w:tcPr>
                                  <w:tcW w:w="48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88C07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47EEB" w:rsidRPr="00001466" w14:paraId="5746A87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DF43D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Toe Walk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A3A97D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7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4E04CA0" w14:textId="77777777" w:rsidR="00147EEB" w:rsidRPr="00001466" w:rsidRDefault="00147EEB"/>
                              </w:tc>
                              <w:tc>
                                <w:tcPr>
                                  <w:tcW w:w="44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E88C7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6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360774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39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0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6CBFF42" w14:textId="77777777" w:rsidR="00147EEB" w:rsidRPr="00001466" w:rsidRDefault="00147EEB"/>
                              </w:tc>
                              <w:tc>
                                <w:tcPr>
                                  <w:tcW w:w="48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0C708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47EEB" w:rsidRPr="00001466" w14:paraId="6830776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9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B8BB0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Rhomberg’s</w:t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5EB324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94"/>
                                    <w:jc w:val="right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44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AF41BD2" w14:textId="77777777" w:rsidR="00147EEB" w:rsidRPr="00001466" w:rsidRDefault="00147EEB"/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1DBF4D8" w14:textId="77777777" w:rsidR="00147EEB" w:rsidRPr="00001466" w:rsidRDefault="00147EEB"/>
                              </w:tc>
                              <w:tc>
                                <w:tcPr>
                                  <w:tcW w:w="792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4CED1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41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26618190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42781" id="Text Box 253" o:spid="_x0000_s1079" type="#_x0000_t202" style="position:absolute;left:0;text-align:left;margin-left:341.25pt;margin-top:622.4pt;width:227.2pt;height:56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34"/>
                        <w:gridCol w:w="497"/>
                        <w:gridCol w:w="394"/>
                        <w:gridCol w:w="441"/>
                        <w:gridCol w:w="468"/>
                        <w:gridCol w:w="308"/>
                        <w:gridCol w:w="484"/>
                      </w:tblGrid>
                      <w:tr w:rsidR="00147EEB" w:rsidRPr="00001466" w14:paraId="29DB21F6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FD559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Neurological Test</w:t>
                            </w:r>
                          </w:p>
                        </w:tc>
                        <w:tc>
                          <w:tcPr>
                            <w:tcW w:w="1332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C93A9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D9068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414C3021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B29C7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Heel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Walk</w:t>
                            </w:r>
                          </w:p>
                        </w:tc>
                        <w:tc>
                          <w:tcPr>
                            <w:tcW w:w="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D28EFE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7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6890C26" w14:textId="77777777" w:rsidR="00147EEB" w:rsidRPr="00001466" w:rsidRDefault="00147EEB"/>
                        </w:tc>
                        <w:tc>
                          <w:tcPr>
                            <w:tcW w:w="44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A3D85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6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2B010F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39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0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2788DCBB" w14:textId="77777777" w:rsidR="00147EEB" w:rsidRPr="00001466" w:rsidRDefault="00147EEB"/>
                        </w:tc>
                        <w:tc>
                          <w:tcPr>
                            <w:tcW w:w="48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88C07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</w:tr>
                      <w:tr w:rsidR="00147EEB" w:rsidRPr="00001466" w14:paraId="5746A870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DF43D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Toe Walk</w:t>
                            </w:r>
                          </w:p>
                        </w:tc>
                        <w:tc>
                          <w:tcPr>
                            <w:tcW w:w="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A3A97D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7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64E04CA0" w14:textId="77777777" w:rsidR="00147EEB" w:rsidRPr="00001466" w:rsidRDefault="00147EEB"/>
                        </w:tc>
                        <w:tc>
                          <w:tcPr>
                            <w:tcW w:w="44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E88C7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6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360774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39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0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56CBFF42" w14:textId="77777777" w:rsidR="00147EEB" w:rsidRPr="00001466" w:rsidRDefault="00147EEB"/>
                        </w:tc>
                        <w:tc>
                          <w:tcPr>
                            <w:tcW w:w="48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0C708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</w:tr>
                      <w:tr w:rsidR="00147EEB" w:rsidRPr="00001466" w14:paraId="68307766" w14:textId="77777777">
                        <w:trPr>
                          <w:trHeight w:hRule="exact" w:val="278"/>
                        </w:trPr>
                        <w:tc>
                          <w:tcPr>
                            <w:tcW w:w="19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B8BB0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Rhomberg’s</w:t>
                            </w:r>
                          </w:p>
                        </w:tc>
                        <w:tc>
                          <w:tcPr>
                            <w:tcW w:w="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5EB324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94"/>
                              <w:jc w:val="right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44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0AF41BD2" w14:textId="77777777" w:rsidR="00147EEB" w:rsidRPr="00001466" w:rsidRDefault="00147EEB"/>
                        </w:tc>
                        <w:tc>
                          <w:tcPr>
                            <w:tcW w:w="46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51DBF4D8" w14:textId="77777777" w:rsidR="00147EEB" w:rsidRPr="00001466" w:rsidRDefault="00147EEB"/>
                        </w:tc>
                        <w:tc>
                          <w:tcPr>
                            <w:tcW w:w="792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4CED1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41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26618190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1" w:name="Physical_Exam_pg2"/>
      <w:bookmarkEnd w:id="1"/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SPINAL</w:t>
      </w:r>
      <w:r>
        <w:rPr>
          <w:rFonts w:ascii="Calibri" w:hAnsi="Calibri" w:cs="Calibri"/>
          <w:b/>
          <w:bCs/>
          <w:spacing w:val="-2"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EXAMINATION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ab/>
      </w:r>
      <w:r>
        <w:rPr>
          <w:rFonts w:ascii="Calibri" w:hAnsi="Calibri" w:cs="Calibri"/>
          <w:spacing w:val="-1"/>
          <w:sz w:val="22"/>
          <w:szCs w:val="22"/>
        </w:rPr>
        <w:t>AMA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5</w:t>
      </w:r>
      <w:r>
        <w:rPr>
          <w:rFonts w:ascii="Calibri" w:hAnsi="Calibri" w:cs="Calibri"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EDITION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PAGE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418,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420,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pacing w:val="-2"/>
          <w:sz w:val="22"/>
          <w:szCs w:val="22"/>
        </w:rPr>
        <w:t>421</w:t>
      </w:r>
    </w:p>
    <w:p w14:paraId="0EBF7E9F" w14:textId="77777777" w:rsidR="00EC2EB3" w:rsidRDefault="00EC2EB3" w:rsidP="00EC2EB3">
      <w:pPr>
        <w:pStyle w:val="BodyText"/>
        <w:kinsoku w:val="0"/>
        <w:overflowPunct w:val="0"/>
        <w:spacing w:before="8"/>
        <w:ind w:left="0" w:firstLine="0"/>
        <w:rPr>
          <w:rFonts w:ascii="Calibri" w:hAnsi="Calibri" w:cs="Calibri"/>
          <w:sz w:val="19"/>
          <w:szCs w:val="19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5"/>
        <w:gridCol w:w="444"/>
        <w:gridCol w:w="358"/>
        <w:gridCol w:w="350"/>
        <w:gridCol w:w="1843"/>
        <w:gridCol w:w="348"/>
        <w:gridCol w:w="279"/>
        <w:gridCol w:w="319"/>
        <w:gridCol w:w="281"/>
        <w:gridCol w:w="1711"/>
        <w:gridCol w:w="326"/>
        <w:gridCol w:w="380"/>
        <w:gridCol w:w="348"/>
        <w:gridCol w:w="328"/>
        <w:gridCol w:w="380"/>
        <w:gridCol w:w="681"/>
      </w:tblGrid>
      <w:tr w:rsidR="00EC2EB3" w:rsidRPr="00001466" w14:paraId="46EF709B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63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–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ROM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48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51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62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4B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Orthopedic</w:t>
            </w:r>
            <w:r w:rsidRPr="00001466">
              <w:rPr>
                <w:rFonts w:ascii="Calibri" w:hAnsi="Calibri" w:cs="Calibri"/>
                <w:b/>
                <w:bCs/>
                <w:spacing w:val="-1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Testing</w:t>
            </w:r>
          </w:p>
        </w:tc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AA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316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653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1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6B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3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B9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40730C88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BF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Cervical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7F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F77E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53C5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92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Cervical</w:t>
            </w:r>
            <w:r w:rsidRPr="00001466">
              <w:rPr>
                <w:rFonts w:ascii="Calibri" w:hAnsi="Calibri" w:cs="Calibri"/>
                <w:spacing w:val="-8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Compression</w:t>
            </w:r>
          </w:p>
        </w:tc>
        <w:tc>
          <w:tcPr>
            <w:tcW w:w="12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3FFB" w14:textId="77777777" w:rsidR="00EC2EB3" w:rsidRPr="00001466" w:rsidRDefault="00EC2EB3" w:rsidP="00E93E3D">
            <w:pPr>
              <w:pStyle w:val="TableParagraph"/>
              <w:tabs>
                <w:tab w:val="left" w:pos="759"/>
              </w:tabs>
              <w:kinsoku w:val="0"/>
              <w:overflowPunct w:val="0"/>
              <w:spacing w:line="264" w:lineRule="exact"/>
              <w:ind w:left="20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  <w:r w:rsidRPr="00001466">
              <w:rPr>
                <w:rFonts w:ascii="Calibri" w:hAnsi="Calibri" w:cs="Calibri"/>
                <w:sz w:val="22"/>
                <w:szCs w:val="22"/>
              </w:rPr>
              <w:tab/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86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Suboccipital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1D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68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8F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92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448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1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56EEDC09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87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Cervical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Extension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78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F34D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9D40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76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Cervical</w:t>
            </w:r>
            <w:r w:rsidRPr="00001466">
              <w:rPr>
                <w:rFonts w:ascii="Calibri" w:hAnsi="Calibri" w:cs="Calibri"/>
                <w:spacing w:val="-1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Distraction</w:t>
            </w:r>
          </w:p>
        </w:tc>
        <w:tc>
          <w:tcPr>
            <w:tcW w:w="12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5BFA" w14:textId="77777777" w:rsidR="00EC2EB3" w:rsidRPr="00001466" w:rsidRDefault="00EC2EB3" w:rsidP="00E93E3D">
            <w:pPr>
              <w:pStyle w:val="TableParagraph"/>
              <w:tabs>
                <w:tab w:val="left" w:pos="759"/>
              </w:tabs>
              <w:kinsoku w:val="0"/>
              <w:overflowPunct w:val="0"/>
              <w:spacing w:line="264" w:lineRule="exact"/>
              <w:ind w:left="20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  <w:r w:rsidRPr="00001466">
              <w:rPr>
                <w:rFonts w:ascii="Calibri" w:hAnsi="Calibri" w:cs="Calibri"/>
                <w:sz w:val="22"/>
                <w:szCs w:val="22"/>
              </w:rPr>
              <w:tab/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5C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93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Cervical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Paravertebral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2C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898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DA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1D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37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AA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61F79935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34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Cervical</w:t>
            </w:r>
            <w:r w:rsidRPr="00001466">
              <w:rPr>
                <w:rFonts w:ascii="Calibri" w:hAnsi="Calibri" w:cs="Calibri"/>
                <w:spacing w:val="-1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Rotation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A1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6DEF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325B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A0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Soto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Hall</w:t>
            </w:r>
          </w:p>
        </w:tc>
        <w:tc>
          <w:tcPr>
            <w:tcW w:w="12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A29C" w14:textId="77777777" w:rsidR="00EC2EB3" w:rsidRPr="00001466" w:rsidRDefault="00EC2EB3" w:rsidP="00E93E3D">
            <w:pPr>
              <w:pStyle w:val="TableParagraph"/>
              <w:tabs>
                <w:tab w:val="left" w:pos="759"/>
              </w:tabs>
              <w:kinsoku w:val="0"/>
              <w:overflowPunct w:val="0"/>
              <w:spacing w:line="264" w:lineRule="exact"/>
              <w:ind w:left="20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  <w:r w:rsidRPr="00001466">
              <w:rPr>
                <w:rFonts w:ascii="Calibri" w:hAnsi="Calibri" w:cs="Calibri"/>
                <w:sz w:val="22"/>
                <w:szCs w:val="22"/>
              </w:rPr>
              <w:tab/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FFF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Levator</w:t>
            </w:r>
            <w:r w:rsidRPr="00001466">
              <w:rPr>
                <w:rFonts w:ascii="Calibri" w:hAnsi="Calibri" w:cs="Calibri"/>
                <w:spacing w:val="-1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Scapulae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F5B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E5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C0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A9C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54D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CFB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42E84BDF" w14:textId="77777777" w:rsidTr="00E93E3D">
        <w:trPr>
          <w:trHeight w:hRule="exact"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73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Cervical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Lat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Flex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29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9BE1" w14:textId="77777777" w:rsidR="00EC2EB3" w:rsidRPr="00001466" w:rsidRDefault="00EC2EB3" w:rsidP="00E93E3D"/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CFB8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9C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Spurling’s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13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C0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E9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A00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9D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Trapezius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03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10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40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AC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B9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B0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39E07608" w14:textId="77777777" w:rsidTr="00E93E3D">
        <w:trPr>
          <w:trHeight w:hRule="exact" w:val="278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4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CE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Shoulder</w:t>
            </w:r>
            <w:r w:rsidRPr="00001466">
              <w:rPr>
                <w:rFonts w:ascii="Calibri" w:hAnsi="Calibri" w:cs="Calibri"/>
                <w:spacing w:val="-5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Depression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39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E5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8A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28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Scalenes</w:t>
            </w:r>
            <w:proofErr w:type="spellEnd"/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CB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9B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68A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07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F1B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1D6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186B3B7F" w14:textId="77777777" w:rsidTr="00E93E3D">
        <w:trPr>
          <w:trHeight w:hRule="exact" w:val="278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E280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41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Adson’s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5F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93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43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CC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93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93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Sternocleidomastoid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12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D0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7F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81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D6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F90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E0F257A" w14:textId="77777777" w:rsidTr="00E93E3D">
        <w:trPr>
          <w:trHeight w:hRule="exact" w:val="278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2D75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D5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Hyperabduction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A2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A0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3BE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0A2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47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Cervical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Spine</w:t>
            </w:r>
          </w:p>
        </w:tc>
        <w:tc>
          <w:tcPr>
            <w:tcW w:w="24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CA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9227357" w14:textId="77777777" w:rsidTr="00E93E3D">
        <w:trPr>
          <w:trHeight w:hRule="exact" w:val="286"/>
        </w:trPr>
        <w:tc>
          <w:tcPr>
            <w:tcW w:w="34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B567" w14:textId="77777777" w:rsidR="00EC2EB3" w:rsidRPr="00001466" w:rsidRDefault="00EC2EB3" w:rsidP="00E93E3D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027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Costoclavicular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65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F50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4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69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BE3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BD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Carotid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Pulse</w:t>
            </w:r>
          </w:p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98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S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22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W</w:t>
            </w:r>
          </w:p>
        </w:tc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28C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5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S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7DD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99"/>
            </w:pPr>
            <w:r w:rsidRPr="00001466">
              <w:rPr>
                <w:rFonts w:ascii="Calibri" w:hAnsi="Calibri" w:cs="Calibri"/>
                <w:sz w:val="18"/>
                <w:szCs w:val="18"/>
              </w:rPr>
              <w:t>W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75C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</w:tr>
    </w:tbl>
    <w:p w14:paraId="19AFA9D9" w14:textId="77777777" w:rsidR="00EC2EB3" w:rsidRDefault="00EC2EB3" w:rsidP="00EC2EB3">
      <w:pPr>
        <w:pStyle w:val="BodyText"/>
        <w:kinsoku w:val="0"/>
        <w:overflowPunct w:val="0"/>
        <w:spacing w:line="267" w:lineRule="exact"/>
        <w:ind w:left="0" w:right="656" w:firstLine="0"/>
        <w:jc w:val="right"/>
        <w:rPr>
          <w:rFonts w:ascii="Calibri" w:hAnsi="Calibri" w:cs="Calibri"/>
          <w:spacing w:val="-1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78567744" wp14:editId="282A7486">
                <wp:simplePos x="0" y="0"/>
                <wp:positionH relativeFrom="page">
                  <wp:posOffset>481330</wp:posOffset>
                </wp:positionH>
                <wp:positionV relativeFrom="paragraph">
                  <wp:posOffset>-673735</wp:posOffset>
                </wp:positionV>
                <wp:extent cx="79375" cy="79375"/>
                <wp:effectExtent l="5080" t="10795" r="10795" b="5080"/>
                <wp:wrapNone/>
                <wp:docPr id="252" name="Freeform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07F4B" id="Freeform 252" o:spid="_x0000_s1026" style="position:absolute;margin-left:37.9pt;margin-top:-53.05pt;width:6.25pt;height:6.2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0ySA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spacing w:val="-1"/>
          <w:sz w:val="22"/>
          <w:szCs w:val="22"/>
        </w:rPr>
        <w:t>AMA 5</w:t>
      </w:r>
      <w:proofErr w:type="spellStart"/>
      <w:r>
        <w:rPr>
          <w:rFonts w:ascii="Calibri" w:hAnsi="Calibri" w:cs="Calibri"/>
          <w:spacing w:val="-1"/>
          <w:position w:val="8"/>
          <w:sz w:val="14"/>
          <w:szCs w:val="14"/>
        </w:rPr>
        <w:t>th</w:t>
      </w:r>
      <w:proofErr w:type="spellEnd"/>
      <w:r>
        <w:rPr>
          <w:rFonts w:ascii="Calibri" w:hAnsi="Calibri" w:cs="Calibri"/>
          <w:spacing w:val="17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Edition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PAGE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411</w:t>
      </w:r>
    </w:p>
    <w:p w14:paraId="0313AA20" w14:textId="77777777" w:rsidR="00EC2EB3" w:rsidRDefault="00EC2EB3" w:rsidP="00EC2EB3">
      <w:pPr>
        <w:pStyle w:val="BodyText"/>
        <w:kinsoku w:val="0"/>
        <w:overflowPunct w:val="0"/>
        <w:spacing w:before="8"/>
        <w:ind w:left="0" w:firstLine="0"/>
        <w:rPr>
          <w:rFonts w:ascii="Calibri" w:hAnsi="Calibri" w:cs="Calibri"/>
          <w:sz w:val="19"/>
          <w:szCs w:val="19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27"/>
        <w:gridCol w:w="907"/>
        <w:gridCol w:w="816"/>
        <w:gridCol w:w="816"/>
        <w:gridCol w:w="2276"/>
        <w:gridCol w:w="364"/>
        <w:gridCol w:w="408"/>
        <w:gridCol w:w="444"/>
        <w:gridCol w:w="324"/>
        <w:gridCol w:w="360"/>
        <w:gridCol w:w="569"/>
      </w:tblGrid>
      <w:tr w:rsidR="00EC2EB3" w:rsidRPr="00001466" w14:paraId="444216D0" w14:textId="77777777" w:rsidTr="00E93E3D">
        <w:trPr>
          <w:trHeight w:hRule="exact" w:val="283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3B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Thoracic-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ROM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1E3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AFD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D9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48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69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1D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3E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1344280E" w14:textId="77777777" w:rsidTr="00E93E3D">
        <w:trPr>
          <w:trHeight w:hRule="exact" w:val="278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10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A0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21F4" w14:textId="77777777" w:rsidR="00EC2EB3" w:rsidRPr="00001466" w:rsidRDefault="00EC2EB3" w:rsidP="00E93E3D"/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794F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CC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Paravertebral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80D6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E9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60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B3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C7F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0E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88B2F68" w14:textId="77777777" w:rsidTr="00E93E3D">
        <w:trPr>
          <w:trHeight w:hRule="exact" w:val="281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4B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Rotation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D9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08F3" w14:textId="77777777" w:rsidR="00EC2EB3" w:rsidRPr="00001466" w:rsidRDefault="00EC2EB3" w:rsidP="00E93E3D"/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1A48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2B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Rhomboids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E4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F7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2B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A1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12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4A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2F54C5A1" w14:textId="77777777" w:rsidTr="00E93E3D">
        <w:trPr>
          <w:trHeight w:hRule="exact" w:val="281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962E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1D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Thoracic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Spine</w:t>
            </w:r>
          </w:p>
        </w:tc>
        <w:tc>
          <w:tcPr>
            <w:tcW w:w="24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74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D634261" w14:textId="77777777" w:rsidTr="00E93E3D">
        <w:trPr>
          <w:trHeight w:hRule="exact" w:val="281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7ED0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CC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Sternum</w:t>
            </w:r>
          </w:p>
        </w:tc>
        <w:tc>
          <w:tcPr>
            <w:tcW w:w="24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E2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11A3363" w14:textId="77777777" w:rsidTr="00E93E3D">
        <w:trPr>
          <w:trHeight w:hRule="exact" w:val="283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5BBB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9DC4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Costosternal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Joints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F3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09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48B8FE20" w14:textId="77777777" w:rsidTr="00E93E3D">
        <w:trPr>
          <w:trHeight w:hRule="exact" w:val="281"/>
        </w:trPr>
        <w:tc>
          <w:tcPr>
            <w:tcW w:w="5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1C47" w14:textId="77777777" w:rsidR="00EC2EB3" w:rsidRPr="00001466" w:rsidRDefault="00EC2EB3" w:rsidP="00E93E3D"/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BC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Ribcage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3D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(P</w:t>
            </w:r>
            <w:r w:rsidRPr="00001466">
              <w:rPr>
                <w:rFonts w:ascii="Calibri" w:hAnsi="Calibri" w:cs="Calibri"/>
                <w:spacing w:val="48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  <w:r w:rsidRPr="00001466">
              <w:rPr>
                <w:rFonts w:ascii="Calibri" w:hAnsi="Calibri" w:cs="Calibri"/>
                <w:spacing w:val="49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A)</w:t>
            </w:r>
          </w:p>
        </w:tc>
        <w:tc>
          <w:tcPr>
            <w:tcW w:w="12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55E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(P</w:t>
            </w:r>
            <w:r w:rsidRPr="00001466">
              <w:rPr>
                <w:rFonts w:ascii="Calibri" w:hAnsi="Calibri" w:cs="Calibri"/>
                <w:spacing w:val="48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  <w:r w:rsidRPr="00001466">
              <w:rPr>
                <w:rFonts w:ascii="Calibri" w:hAnsi="Calibri" w:cs="Calibri"/>
                <w:spacing w:val="49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</w:tr>
    </w:tbl>
    <w:p w14:paraId="7BF9DEDF" w14:textId="77777777" w:rsidR="00EC2EB3" w:rsidRDefault="00EC2EB3" w:rsidP="00EC2EB3">
      <w:pPr>
        <w:pStyle w:val="BodyText"/>
        <w:kinsoku w:val="0"/>
        <w:overflowPunct w:val="0"/>
        <w:spacing w:line="264" w:lineRule="exact"/>
        <w:ind w:left="0" w:right="656" w:firstLine="0"/>
        <w:jc w:val="right"/>
        <w:rPr>
          <w:rFonts w:ascii="Calibri" w:hAnsi="Calibri" w:cs="Calibri"/>
          <w:spacing w:val="-1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7FC5063A" wp14:editId="448CDF33">
                <wp:simplePos x="0" y="0"/>
                <wp:positionH relativeFrom="page">
                  <wp:posOffset>481330</wp:posOffset>
                </wp:positionH>
                <wp:positionV relativeFrom="paragraph">
                  <wp:posOffset>-675640</wp:posOffset>
                </wp:positionV>
                <wp:extent cx="79375" cy="79375"/>
                <wp:effectExtent l="5080" t="5715" r="10795" b="10160"/>
                <wp:wrapNone/>
                <wp:docPr id="251" name="Freeform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AC192" id="Freeform 251" o:spid="_x0000_s1026" style="position:absolute;margin-left:37.9pt;margin-top:-53.2pt;width:6.25pt;height:6.2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6B5B7261" wp14:editId="2E3FDEB0">
                <wp:simplePos x="0" y="0"/>
                <wp:positionH relativeFrom="page">
                  <wp:posOffset>481330</wp:posOffset>
                </wp:positionH>
                <wp:positionV relativeFrom="paragraph">
                  <wp:posOffset>946785</wp:posOffset>
                </wp:positionV>
                <wp:extent cx="79375" cy="79375"/>
                <wp:effectExtent l="5080" t="8890" r="10795" b="6985"/>
                <wp:wrapNone/>
                <wp:docPr id="250" name="Freeform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14612" id="Freeform 250" o:spid="_x0000_s1026" style="position:absolute;margin-left:37.9pt;margin-top:74.55pt;width:6.25pt;height:6.2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Ep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spacing w:val="-1"/>
          <w:sz w:val="22"/>
          <w:szCs w:val="22"/>
        </w:rPr>
        <w:t>AMA 5</w:t>
      </w:r>
      <w:proofErr w:type="spellStart"/>
      <w:r>
        <w:rPr>
          <w:rFonts w:ascii="Calibri" w:hAnsi="Calibri" w:cs="Calibri"/>
          <w:spacing w:val="-1"/>
          <w:position w:val="8"/>
          <w:sz w:val="14"/>
          <w:szCs w:val="14"/>
        </w:rPr>
        <w:t>th</w:t>
      </w:r>
      <w:proofErr w:type="spellEnd"/>
      <w:r>
        <w:rPr>
          <w:rFonts w:ascii="Calibri" w:hAnsi="Calibri" w:cs="Calibri"/>
          <w:spacing w:val="17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EDITION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PAGE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407,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pacing w:val="-1"/>
          <w:sz w:val="22"/>
          <w:szCs w:val="22"/>
        </w:rPr>
        <w:t>409</w:t>
      </w:r>
    </w:p>
    <w:p w14:paraId="3BE81BA1" w14:textId="77777777" w:rsidR="00EC2EB3" w:rsidRDefault="00EC2EB3" w:rsidP="00EC2EB3">
      <w:pPr>
        <w:pStyle w:val="BodyText"/>
        <w:kinsoku w:val="0"/>
        <w:overflowPunct w:val="0"/>
        <w:spacing w:before="6"/>
        <w:ind w:left="0" w:firstLine="0"/>
        <w:rPr>
          <w:rFonts w:ascii="Calibri" w:hAnsi="Calibri" w:cs="Calibri"/>
          <w:sz w:val="3"/>
          <w:szCs w:val="3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0"/>
        <w:gridCol w:w="456"/>
        <w:gridCol w:w="365"/>
        <w:gridCol w:w="365"/>
        <w:gridCol w:w="1759"/>
        <w:gridCol w:w="324"/>
        <w:gridCol w:w="88"/>
        <w:gridCol w:w="248"/>
        <w:gridCol w:w="324"/>
        <w:gridCol w:w="307"/>
        <w:gridCol w:w="1671"/>
        <w:gridCol w:w="365"/>
        <w:gridCol w:w="446"/>
        <w:gridCol w:w="473"/>
        <w:gridCol w:w="324"/>
        <w:gridCol w:w="365"/>
        <w:gridCol w:w="561"/>
      </w:tblGrid>
      <w:tr w:rsidR="00EC2EB3" w:rsidRPr="00001466" w14:paraId="483B3B56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CAD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Lumbar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-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ROM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EA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47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E9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11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0E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2B8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59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Orthopedic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Testing</w:t>
            </w:r>
          </w:p>
        </w:tc>
        <w:tc>
          <w:tcPr>
            <w:tcW w:w="6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AB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44B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F72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39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1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79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3C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788506B8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28A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Lumbar</w:t>
            </w:r>
            <w:r w:rsidRPr="00001466"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Flexion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B9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A365" w14:textId="77777777" w:rsidR="00EC2EB3" w:rsidRPr="00001466" w:rsidRDefault="00EC2EB3" w:rsidP="00E93E3D"/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16AE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0B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Straight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Leg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Raise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2A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DF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33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3EA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95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Lumbar</w:t>
            </w:r>
            <w:r w:rsidRPr="00001466">
              <w:rPr>
                <w:rFonts w:ascii="Calibri" w:hAnsi="Calibri" w:cs="Calibri"/>
                <w:spacing w:val="-4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Paraspinal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B50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54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BB0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AA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52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94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6E8F79A7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C8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Lumbar</w:t>
            </w:r>
            <w:r w:rsidRPr="00001466">
              <w:rPr>
                <w:rFonts w:ascii="Calibri" w:hAnsi="Calibri" w:cs="Calibri"/>
                <w:spacing w:val="-5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Extension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CD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55C7" w14:textId="77777777" w:rsidR="00EC2EB3" w:rsidRPr="00001466" w:rsidRDefault="00EC2EB3" w:rsidP="00E93E3D"/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7981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04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Braggard’s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173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878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5CA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DBB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9B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81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15"/>
                <w:szCs w:val="15"/>
              </w:rPr>
              <w:t>Quadratus</w:t>
            </w:r>
            <w:r w:rsidRPr="00001466">
              <w:rPr>
                <w:rFonts w:ascii="Calibri" w:hAnsi="Calibri" w:cs="Calibri"/>
                <w:sz w:val="15"/>
                <w:szCs w:val="15"/>
              </w:rPr>
              <w:t xml:space="preserve"> </w:t>
            </w:r>
            <w:r w:rsidRPr="00001466">
              <w:rPr>
                <w:rFonts w:ascii="Calibri" w:hAnsi="Calibri" w:cs="Calibri"/>
                <w:spacing w:val="-2"/>
                <w:sz w:val="15"/>
                <w:szCs w:val="15"/>
              </w:rPr>
              <w:t>Lumborum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E5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B6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8AF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DC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3F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AD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19FF34EF" w14:textId="77777777" w:rsidTr="00E93E3D">
        <w:trPr>
          <w:trHeight w:hRule="exact" w:val="278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DD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Lumbar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Lat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Flex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FF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4007" w14:textId="77777777" w:rsidR="00EC2EB3" w:rsidRPr="00001466" w:rsidRDefault="00EC2EB3" w:rsidP="00E93E3D"/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51D3E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9F0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Kemp’s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593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52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6F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52E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A8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Gluteal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Muscles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88F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973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F6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D35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24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D9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6D89EC4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6F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D6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Patrick-</w:t>
            </w: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Fabere</w:t>
            </w:r>
            <w:proofErr w:type="spellEnd"/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D3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20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E2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AD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56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Piriformis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B1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4D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40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3C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46E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C0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0332533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C002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01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Gaenslen’s</w:t>
            </w:r>
            <w:proofErr w:type="spellEnd"/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6B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11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78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2C5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B25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Lumbar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Spine</w:t>
            </w:r>
          </w:p>
        </w:tc>
        <w:tc>
          <w:tcPr>
            <w:tcW w:w="25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77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2C60020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0EC2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24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Yeoman’s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F3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51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F6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z w:val="20"/>
                <w:szCs w:val="20"/>
              </w:rPr>
              <w:t>+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619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right="28"/>
              <w:jc w:val="center"/>
            </w:pPr>
            <w:r w:rsidRPr="00001466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40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Sacrum</w:t>
            </w:r>
          </w:p>
        </w:tc>
        <w:tc>
          <w:tcPr>
            <w:tcW w:w="25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2D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DA7BD92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B760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98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Valsalva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3C2E2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C44F62" w14:textId="77777777" w:rsidR="00EC2EB3" w:rsidRPr="00001466" w:rsidRDefault="00EC2EB3" w:rsidP="00E93E3D"/>
        </w:tc>
        <w:tc>
          <w:tcPr>
            <w:tcW w:w="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2657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06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FE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Coccyx</w:t>
            </w:r>
          </w:p>
        </w:tc>
        <w:tc>
          <w:tcPr>
            <w:tcW w:w="25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058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D447273" w14:textId="77777777" w:rsidTr="00E93E3D">
        <w:trPr>
          <w:trHeight w:hRule="exact" w:val="278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665B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5C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Dejerines</w:t>
            </w:r>
            <w:proofErr w:type="spellEnd"/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Triad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F2BB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204DB1" w14:textId="77777777" w:rsidR="00EC2EB3" w:rsidRPr="00001466" w:rsidRDefault="00EC2EB3" w:rsidP="00E93E3D"/>
        </w:tc>
        <w:tc>
          <w:tcPr>
            <w:tcW w:w="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512F2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6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D4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Sacroiliac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</w:p>
        </w:tc>
        <w:tc>
          <w:tcPr>
            <w:tcW w:w="1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7B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A7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446E48D4" w14:textId="77777777" w:rsidTr="00E93E3D">
        <w:trPr>
          <w:trHeight w:hRule="exact" w:val="281"/>
        </w:trPr>
        <w:tc>
          <w:tcPr>
            <w:tcW w:w="3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9B3B" w14:textId="77777777" w:rsidR="00EC2EB3" w:rsidRPr="00001466" w:rsidRDefault="00EC2EB3" w:rsidP="00E93E3D"/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E2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Minor’s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Sign</w:t>
            </w:r>
          </w:p>
        </w:tc>
        <w:tc>
          <w:tcPr>
            <w:tcW w:w="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0B62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D66776" w14:textId="77777777" w:rsidR="00EC2EB3" w:rsidRPr="00001466" w:rsidRDefault="00EC2EB3" w:rsidP="00E93E3D"/>
        </w:tc>
        <w:tc>
          <w:tcPr>
            <w:tcW w:w="6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4BEC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06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05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Sciatic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Notch</w:t>
            </w:r>
          </w:p>
        </w:tc>
        <w:tc>
          <w:tcPr>
            <w:tcW w:w="1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56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71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55ECD71D" w14:textId="77777777" w:rsidR="00EC2EB3" w:rsidRDefault="00EC2EB3" w:rsidP="00EC2EB3">
      <w:pPr>
        <w:pStyle w:val="BodyText"/>
        <w:kinsoku w:val="0"/>
        <w:overflowPunct w:val="0"/>
        <w:spacing w:before="6"/>
        <w:ind w:left="0" w:firstLine="0"/>
        <w:rPr>
          <w:rFonts w:ascii="Calibri" w:hAnsi="Calibri" w:cs="Calibri"/>
          <w:sz w:val="18"/>
          <w:szCs w:val="18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"/>
        <w:gridCol w:w="898"/>
        <w:gridCol w:w="898"/>
        <w:gridCol w:w="276"/>
        <w:gridCol w:w="265"/>
        <w:gridCol w:w="299"/>
        <w:gridCol w:w="286"/>
        <w:gridCol w:w="291"/>
        <w:gridCol w:w="315"/>
        <w:gridCol w:w="658"/>
        <w:gridCol w:w="710"/>
      </w:tblGrid>
      <w:tr w:rsidR="00EC2EB3" w:rsidRPr="00001466" w14:paraId="4AAE6C61" w14:textId="77777777" w:rsidTr="00E93E3D">
        <w:trPr>
          <w:trHeight w:hRule="exact" w:val="278"/>
        </w:trPr>
        <w:tc>
          <w:tcPr>
            <w:tcW w:w="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552A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 w:right="18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Nerve</w:t>
            </w:r>
            <w:r w:rsidRPr="00001466">
              <w:rPr>
                <w:rFonts w:ascii="Calibri" w:hAnsi="Calibri" w:cs="Calibri"/>
                <w:b/>
                <w:bCs/>
                <w:spacing w:val="2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Root</w:t>
            </w: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201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Reflex</w:t>
            </w:r>
          </w:p>
        </w:tc>
        <w:tc>
          <w:tcPr>
            <w:tcW w:w="17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32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Sensation</w:t>
            </w:r>
          </w:p>
        </w:tc>
        <w:tc>
          <w:tcPr>
            <w:tcW w:w="1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13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</w:tr>
      <w:tr w:rsidR="00EC2EB3" w:rsidRPr="00001466" w14:paraId="093D51D7" w14:textId="77777777" w:rsidTr="00E93E3D">
        <w:trPr>
          <w:trHeight w:hRule="exact" w:val="278"/>
        </w:trPr>
        <w:tc>
          <w:tcPr>
            <w:tcW w:w="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A5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4"/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09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F6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8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48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FC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56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DA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</w:t>
            </w:r>
          </w:p>
        </w:tc>
      </w:tr>
      <w:tr w:rsidR="00EC2EB3" w:rsidRPr="00001466" w14:paraId="683ECFCB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5D4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35A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29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571B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BE93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33B9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7072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E24A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6396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BA249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B67F" w14:textId="77777777" w:rsidR="00EC2EB3" w:rsidRPr="00001466" w:rsidRDefault="00EC2EB3" w:rsidP="00E93E3D"/>
        </w:tc>
      </w:tr>
      <w:tr w:rsidR="00EC2EB3" w:rsidRPr="00001466" w14:paraId="13ABA368" w14:textId="77777777" w:rsidTr="00E93E3D">
        <w:trPr>
          <w:trHeight w:hRule="exact" w:val="28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9E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C6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22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19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03ED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BC7A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B89B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2C75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6AA7D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8D5A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9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4DDC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BD7F" w14:textId="77777777" w:rsidR="00EC2EB3" w:rsidRPr="00001466" w:rsidRDefault="00EC2EB3" w:rsidP="00E93E3D"/>
        </w:tc>
      </w:tr>
      <w:tr w:rsidR="00EC2EB3" w:rsidRPr="00001466" w14:paraId="73ECA810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80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C7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F5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CE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A9ED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0421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7A19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2BE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A415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E5CC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43C0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E8F3" w14:textId="77777777" w:rsidR="00EC2EB3" w:rsidRPr="00001466" w:rsidRDefault="00EC2EB3" w:rsidP="00E93E3D"/>
        </w:tc>
      </w:tr>
      <w:tr w:rsidR="00EC2EB3" w:rsidRPr="00001466" w14:paraId="6666280F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5C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C8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FFB8" w14:textId="77777777" w:rsidR="00EC2EB3" w:rsidRPr="00001466" w:rsidRDefault="00EC2EB3" w:rsidP="00E93E3D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23B1" w14:textId="77777777" w:rsidR="00EC2EB3" w:rsidRPr="00001466" w:rsidRDefault="00EC2EB3" w:rsidP="00E93E3D"/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32FB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EF81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37E8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D225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E5C60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EB29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D23B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F580" w14:textId="77777777" w:rsidR="00EC2EB3" w:rsidRPr="00001466" w:rsidRDefault="00EC2EB3" w:rsidP="00E93E3D"/>
        </w:tc>
      </w:tr>
      <w:tr w:rsidR="00EC2EB3" w:rsidRPr="00001466" w14:paraId="3483F8CE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AB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B45A" w14:textId="77777777" w:rsidR="00EC2EB3" w:rsidRPr="00001466" w:rsidRDefault="00EC2EB3" w:rsidP="00E93E3D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D583" w14:textId="77777777" w:rsidR="00EC2EB3" w:rsidRPr="00001466" w:rsidRDefault="00EC2EB3" w:rsidP="00E93E3D"/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5FBC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DE10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1BB1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6C94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8558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93C7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EEDF7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BDF57" w14:textId="77777777" w:rsidR="00EC2EB3" w:rsidRPr="00001466" w:rsidRDefault="00EC2EB3" w:rsidP="00E93E3D"/>
        </w:tc>
      </w:tr>
      <w:tr w:rsidR="00EC2EB3" w:rsidRPr="00001466" w14:paraId="4AACCDE9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B5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L4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FD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8D8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E96D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0E0C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070F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DFC0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F8CE9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1A3AD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342C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16A6E" w14:textId="77777777" w:rsidR="00EC2EB3" w:rsidRPr="00001466" w:rsidRDefault="00EC2EB3" w:rsidP="00E93E3D"/>
        </w:tc>
      </w:tr>
      <w:tr w:rsidR="00EC2EB3" w:rsidRPr="00001466" w14:paraId="5CF41A7F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36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L5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BC44" w14:textId="77777777" w:rsidR="00EC2EB3" w:rsidRPr="00001466" w:rsidRDefault="00EC2EB3" w:rsidP="00E93E3D"/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3FD7" w14:textId="77777777" w:rsidR="00EC2EB3" w:rsidRPr="00001466" w:rsidRDefault="00EC2EB3" w:rsidP="00E93E3D"/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74EB5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75CA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D896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20FA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31F7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DEFD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801D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7D1A" w14:textId="77777777" w:rsidR="00EC2EB3" w:rsidRPr="00001466" w:rsidRDefault="00EC2EB3" w:rsidP="00E93E3D"/>
        </w:tc>
      </w:tr>
      <w:tr w:rsidR="00EC2EB3" w:rsidRPr="00001466" w14:paraId="233F4718" w14:textId="77777777" w:rsidTr="00E93E3D">
        <w:trPr>
          <w:trHeight w:hRule="exact" w:val="278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61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2"/>
              <w:jc w:val="center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F7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67B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012345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E3C5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16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18C5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50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692A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A1CF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↑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A3FF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7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N</w:t>
            </w:r>
          </w:p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9A5D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72"/>
            </w:pPr>
            <w:r w:rsidRPr="00001466">
              <w:rPr>
                <w:rFonts w:ascii="Cambria Math" w:hAnsi="Cambria Math" w:cs="Cambria Math"/>
                <w:sz w:val="22"/>
                <w:szCs w:val="22"/>
              </w:rPr>
              <w:t>↓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50E6" w14:textId="77777777" w:rsidR="00EC2EB3" w:rsidRPr="00001466" w:rsidRDefault="00EC2EB3" w:rsidP="00E93E3D"/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54CF" w14:textId="77777777" w:rsidR="00EC2EB3" w:rsidRPr="00001466" w:rsidRDefault="00EC2EB3" w:rsidP="00E93E3D"/>
        </w:tc>
      </w:tr>
      <w:tr w:rsidR="00EC2EB3" w:rsidRPr="00001466" w14:paraId="52C4B8A5" w14:textId="77777777" w:rsidTr="00E93E3D">
        <w:trPr>
          <w:trHeight w:hRule="exact" w:val="278"/>
        </w:trPr>
        <w:tc>
          <w:tcPr>
            <w:tcW w:w="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188B" w14:textId="77777777" w:rsidR="00EC2EB3" w:rsidRPr="00001466" w:rsidRDefault="00EC2EB3" w:rsidP="00E93E3D"/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68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Hoffman’s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D71F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D3633B" w14:textId="77777777" w:rsidR="00EC2EB3" w:rsidRPr="00001466" w:rsidRDefault="00EC2EB3" w:rsidP="00E93E3D"/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9281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7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71DA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DC6EE9" w14:textId="77777777" w:rsidR="00EC2EB3" w:rsidRPr="00001466" w:rsidRDefault="00EC2EB3" w:rsidP="00E93E3D"/>
        </w:tc>
        <w:tc>
          <w:tcPr>
            <w:tcW w:w="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97AB2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3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3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B33C" w14:textId="77777777" w:rsidR="00EC2EB3" w:rsidRPr="00001466" w:rsidRDefault="00EC2EB3" w:rsidP="00E93E3D"/>
        </w:tc>
      </w:tr>
      <w:tr w:rsidR="00EC2EB3" w:rsidRPr="00001466" w14:paraId="7B643570" w14:textId="77777777" w:rsidTr="00E93E3D">
        <w:trPr>
          <w:trHeight w:hRule="exact" w:val="278"/>
        </w:trPr>
        <w:tc>
          <w:tcPr>
            <w:tcW w:w="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8674" w14:textId="77777777" w:rsidR="00EC2EB3" w:rsidRPr="00001466" w:rsidRDefault="00EC2EB3" w:rsidP="00E93E3D"/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FB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Babinski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2B15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5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F71EB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6144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87A7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3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45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</w:p>
        </w:tc>
      </w:tr>
      <w:tr w:rsidR="00EC2EB3" w:rsidRPr="00001466" w14:paraId="0794A2A5" w14:textId="77777777" w:rsidTr="00E93E3D">
        <w:trPr>
          <w:trHeight w:hRule="exact" w:val="278"/>
        </w:trPr>
        <w:tc>
          <w:tcPr>
            <w:tcW w:w="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F43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87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Clonus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88DA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56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8D63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AF9C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17B3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3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D8B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7"/>
              <w:jc w:val="center"/>
            </w:pPr>
          </w:p>
        </w:tc>
      </w:tr>
      <w:tr w:rsidR="00EC2EB3" w:rsidRPr="00001466" w14:paraId="13BD7F36" w14:textId="77777777" w:rsidTr="00E93E3D">
        <w:trPr>
          <w:trHeight w:hRule="exact" w:val="278"/>
        </w:trPr>
        <w:tc>
          <w:tcPr>
            <w:tcW w:w="575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4B1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313"/>
            </w:pPr>
            <w:r w:rsidRPr="00001466">
              <w:rPr>
                <w:rFonts w:ascii="Calibri" w:hAnsi="Calibri" w:cs="Calibri"/>
                <w:sz w:val="18"/>
                <w:szCs w:val="18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(Range</w:t>
            </w:r>
            <w:r w:rsidRPr="00001466"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Motion)</w:t>
            </w:r>
          </w:p>
        </w:tc>
      </w:tr>
    </w:tbl>
    <w:p w14:paraId="67C5E39A" w14:textId="77777777" w:rsidR="00EC2EB3" w:rsidRDefault="00EC2EB3" w:rsidP="00EC2EB3">
      <w:pPr>
        <w:sectPr w:rsidR="00EC2EB3">
          <w:pgSz w:w="12240" w:h="15840"/>
          <w:pgMar w:top="760" w:right="780" w:bottom="280" w:left="520" w:header="720" w:footer="720" w:gutter="0"/>
          <w:cols w:space="720" w:equalWidth="0">
            <w:col w:w="10940"/>
          </w:cols>
          <w:noEndnote/>
        </w:sectPr>
      </w:pPr>
    </w:p>
    <w:p w14:paraId="2DB9727F" w14:textId="77777777" w:rsidR="00EC2EB3" w:rsidRDefault="00EC2EB3" w:rsidP="00EC2EB3">
      <w:pPr>
        <w:pStyle w:val="BodyText"/>
        <w:kinsoku w:val="0"/>
        <w:overflowPunct w:val="0"/>
        <w:spacing w:before="1"/>
        <w:ind w:left="0" w:firstLine="0"/>
        <w:rPr>
          <w:rFonts w:ascii="Calibri" w:hAnsi="Calibri" w:cs="Calibri"/>
          <w:sz w:val="28"/>
          <w:szCs w:val="28"/>
        </w:rPr>
      </w:pPr>
    </w:p>
    <w:p w14:paraId="3E6A4D06" w14:textId="77777777" w:rsidR="00EC2EB3" w:rsidRDefault="00EC2EB3" w:rsidP="00EC2EB3">
      <w:pPr>
        <w:pStyle w:val="BodyText"/>
        <w:kinsoku w:val="0"/>
        <w:overflowPunct w:val="0"/>
        <w:ind w:left="239" w:firstLine="0"/>
        <w:rPr>
          <w:rFonts w:ascii="Calibri" w:hAnsi="Calibri" w:cs="Calibri"/>
          <w:sz w:val="22"/>
          <w:szCs w:val="22"/>
        </w:rPr>
      </w:pPr>
      <w:bookmarkStart w:id="2" w:name="Physical_Exam_pg3"/>
      <w:bookmarkEnd w:id="2"/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r>
        <w:rPr>
          <w:rFonts w:ascii="Calibri" w:hAnsi="Calibri" w:cs="Calibri"/>
          <w:b/>
          <w:bCs/>
          <w:spacing w:val="20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ED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>PG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–</w:t>
      </w:r>
      <w:r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476,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477,</w:t>
      </w:r>
      <w:r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479</w:t>
      </w:r>
    </w:p>
    <w:p w14:paraId="0F19C5AF" w14:textId="77777777" w:rsidR="00EC2EB3" w:rsidRDefault="00EC2EB3" w:rsidP="00EC2EB3">
      <w:pPr>
        <w:pStyle w:val="BodyText"/>
        <w:kinsoku w:val="0"/>
        <w:overflowPunct w:val="0"/>
        <w:spacing w:before="37"/>
        <w:ind w:left="239" w:firstLine="0"/>
        <w:rPr>
          <w:rFonts w:ascii="Calibri" w:hAnsi="Calibri" w:cs="Calibri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UPPER</w:t>
      </w:r>
      <w:r>
        <w:rPr>
          <w:rFonts w:ascii="Calibri" w:hAnsi="Calibri" w:cs="Calibri"/>
          <w:b/>
          <w:bCs/>
          <w:spacing w:val="-2"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EXTREMITIES</w:t>
      </w:r>
    </w:p>
    <w:p w14:paraId="6AC190A1" w14:textId="77777777" w:rsidR="00EC2EB3" w:rsidRDefault="00EC2EB3" w:rsidP="00EC2EB3">
      <w:pPr>
        <w:pStyle w:val="BodyText"/>
        <w:kinsoku w:val="0"/>
        <w:overflowPunct w:val="0"/>
        <w:spacing w:before="37"/>
        <w:ind w:left="239" w:firstLine="0"/>
        <w:rPr>
          <w:rFonts w:ascii="Calibri" w:hAnsi="Calibri" w:cs="Calibri"/>
          <w:sz w:val="22"/>
          <w:szCs w:val="22"/>
        </w:rPr>
        <w:sectPr w:rsidR="00EC2EB3">
          <w:pgSz w:w="12240" w:h="15840"/>
          <w:pgMar w:top="140" w:right="340" w:bottom="0" w:left="440" w:header="720" w:footer="720" w:gutter="0"/>
          <w:cols w:num="2" w:space="720" w:equalWidth="0">
            <w:col w:w="3047" w:space="1466"/>
            <w:col w:w="6947"/>
          </w:cols>
          <w:noEndnote/>
        </w:sectPr>
      </w:pPr>
    </w:p>
    <w:p w14:paraId="1ED66A53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634ECBB2" wp14:editId="60E9499F">
                <wp:simplePos x="0" y="0"/>
                <wp:positionH relativeFrom="page">
                  <wp:posOffset>4803140</wp:posOffset>
                </wp:positionH>
                <wp:positionV relativeFrom="page">
                  <wp:posOffset>9173845</wp:posOffset>
                </wp:positionV>
                <wp:extent cx="2326005" cy="715010"/>
                <wp:effectExtent l="2540" t="1270" r="0" b="0"/>
                <wp:wrapNone/>
                <wp:docPr id="249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66"/>
                              <w:gridCol w:w="1108"/>
                              <w:gridCol w:w="872"/>
                            </w:tblGrid>
                            <w:tr w:rsidR="00147EEB" w:rsidRPr="00001466" w14:paraId="7B3E757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613AA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7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Vascular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Pulse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13199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306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C98D4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53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</w:p>
                              </w:tc>
                            </w:tr>
                            <w:tr w:rsidR="00147EEB" w:rsidRPr="00001466" w14:paraId="47F6C1AE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2D8D2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Brachial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8C13A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DB311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7D9C5F8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70FBE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Radial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7C1E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B7DCB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32CD0CA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09BD9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</w:p>
                              </w:tc>
                              <w:tc>
                                <w:tcPr>
                                  <w:tcW w:w="11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BA69D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8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7C762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W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7F6B711A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4ECBB2" id="Text Box 249" o:spid="_x0000_s1080" type="#_x0000_t202" style="position:absolute;margin-left:378.2pt;margin-top:722.35pt;width:183.15pt;height:56.3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66"/>
                        <w:gridCol w:w="1108"/>
                        <w:gridCol w:w="872"/>
                      </w:tblGrid>
                      <w:tr w:rsidR="00147EEB" w:rsidRPr="00001466" w14:paraId="7B3E7579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613AA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7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Vascular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Pulse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13199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306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C98D4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53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</w:p>
                        </w:tc>
                      </w:tr>
                      <w:tr w:rsidR="00147EEB" w:rsidRPr="00001466" w14:paraId="47F6C1AE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2D8D2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Brachial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8C13A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DB311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7D9C5F87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70FBE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Radial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7C1E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B7DCB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32CD0CA9" w14:textId="77777777">
                        <w:trPr>
                          <w:trHeight w:hRule="exact" w:val="278"/>
                        </w:trPr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09BD9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</w:p>
                        </w:tc>
                        <w:tc>
                          <w:tcPr>
                            <w:tcW w:w="11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BA69D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8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7C762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W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7F6B711A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2B9B2F8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49138C24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0DF415D3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67F603D6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63FE0DD2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24650C67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5399A076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47ADAEED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6D1C8EB0" w14:textId="77777777" w:rsidR="00EC2EB3" w:rsidRDefault="00EC2EB3" w:rsidP="00EC2EB3">
      <w:pPr>
        <w:pStyle w:val="BodyText"/>
        <w:kinsoku w:val="0"/>
        <w:overflowPunct w:val="0"/>
        <w:spacing w:before="9"/>
        <w:ind w:left="0" w:firstLine="0"/>
        <w:rPr>
          <w:rFonts w:ascii="Calibri" w:hAnsi="Calibri" w:cs="Calibri"/>
          <w:b/>
          <w:bCs/>
          <w:sz w:val="12"/>
          <w:szCs w:val="12"/>
        </w:rPr>
      </w:pPr>
    </w:p>
    <w:p w14:paraId="7B9AF8E9" w14:textId="77777777" w:rsidR="00EC2EB3" w:rsidRDefault="00EC2EB3" w:rsidP="00EC2EB3">
      <w:pPr>
        <w:pStyle w:val="BodyText"/>
        <w:tabs>
          <w:tab w:val="left" w:pos="3047"/>
        </w:tabs>
        <w:kinsoku w:val="0"/>
        <w:overflowPunct w:val="0"/>
        <w:spacing w:line="130" w:lineRule="atLeast"/>
        <w:ind w:left="222" w:firstLine="0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noProof/>
          <w:sz w:val="13"/>
          <w:szCs w:val="13"/>
          <w:lang w:val="en-IN" w:eastAsia="en-IN"/>
        </w:rPr>
        <mc:AlternateContent>
          <mc:Choice Requires="wpg">
            <w:drawing>
              <wp:inline distT="0" distB="0" distL="0" distR="0" wp14:anchorId="70BA506B" wp14:editId="36AC1C25">
                <wp:extent cx="88900" cy="88900"/>
                <wp:effectExtent l="1270" t="1905" r="5080" b="4445"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900" cy="88900"/>
                          <a:chOff x="0" y="0"/>
                          <a:chExt cx="140" cy="140"/>
                        </a:xfrm>
                      </wpg:grpSpPr>
                      <wps:wsp>
                        <wps:cNvPr id="248" name="Freeform 9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25" cy="125"/>
                          </a:xfrm>
                          <a:custGeom>
                            <a:avLst/>
                            <a:gdLst>
                              <a:gd name="T0" fmla="*/ 0 w 125"/>
                              <a:gd name="T1" fmla="*/ 0 h 125"/>
                              <a:gd name="T2" fmla="*/ 124 w 125"/>
                              <a:gd name="T3" fmla="*/ 0 h 125"/>
                              <a:gd name="T4" fmla="*/ 124 w 125"/>
                              <a:gd name="T5" fmla="*/ 124 h 125"/>
                              <a:gd name="T6" fmla="*/ 0 w 125"/>
                              <a:gd name="T7" fmla="*/ 124 h 125"/>
                              <a:gd name="T8" fmla="*/ 0 w 125"/>
                              <a:gd name="T9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" h="125">
                                <a:moveTo>
                                  <a:pt x="0" y="0"/>
                                </a:moveTo>
                                <a:lnTo>
                                  <a:pt x="124" y="0"/>
                                </a:lnTo>
                                <a:lnTo>
                                  <a:pt x="124" y="124"/>
                                </a:lnTo>
                                <a:lnTo>
                                  <a:pt x="0" y="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01C994" id="Group 247" o:spid="_x0000_s1026" style="width:7pt;height:7pt;mso-position-horizontal-relative:char;mso-position-vertical-relative:line" coordsize="14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">
                <v:shape id="Freeform 96" o:spid="_x0000_s1027" style="position:absolute;left:7;top:7;width:125;height:125;visibility:visible;mso-wrap-style:square;v-text-anchor:top" coordsize="125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ZX1b8A&#10;AADcAAAADwAAAGRycy9kb3ducmV2LnhtbERPy4rCMBTdC/5DuII7TRUR7RhFBUEFwSezvTR32jLN&#10;TW2irX9vFoLLw3nPFo0pxJMql1tWMOhHIIgTq3NOFVwvm94EhPPIGgvLpOBFDhbzdmuGsbY1n+h5&#10;9qkIIexiVJB5X8ZSuiQjg65vS+LA/dnKoA+wSqWusA7hppDDKBpLgzmHhgxLWmeU/J8fRoGLmNLj&#10;fvl7G+/q9UXfD/uVmSrV7TTLHxCeGv8Vf9xbrWA4CmvDmXAE5Pw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JlfVvwAAANwAAAAPAAAAAAAAAAAAAAAAAJgCAABkcnMvZG93bnJl&#10;di54bWxQSwUGAAAAAAQABAD1AAAAhAMAAAAA&#10;" path="m,l124,r,124l,124,,xe" filled="f" strokeweight=".72pt">
                  <v:path arrowok="t" o:connecttype="custom" o:connectlocs="0,0;124,0;124,124;0,124;0,0" o:connectangles="0,0,0,0,0"/>
                </v:shape>
                <w10:anchorlock/>
              </v:group>
            </w:pict>
          </mc:Fallback>
        </mc:AlternateContent>
      </w:r>
      <w:r>
        <w:rPr>
          <w:rFonts w:ascii="Calibri" w:hAnsi="Calibri" w:cs="Calibri"/>
          <w:sz w:val="13"/>
          <w:szCs w:val="13"/>
        </w:rPr>
        <w:t xml:space="preserve"> </w:t>
      </w:r>
      <w:r>
        <w:rPr>
          <w:rFonts w:ascii="Calibri" w:hAnsi="Calibri" w:cs="Calibri"/>
          <w:sz w:val="13"/>
          <w:szCs w:val="13"/>
        </w:rPr>
        <w:tab/>
      </w:r>
    </w:p>
    <w:p w14:paraId="034BEFF8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1341B12C" w14:textId="77777777" w:rsidR="00EC2EB3" w:rsidRDefault="00EC2EB3" w:rsidP="00EC2EB3">
      <w:pPr>
        <w:pStyle w:val="BodyText"/>
        <w:kinsoku w:val="0"/>
        <w:overflowPunct w:val="0"/>
        <w:spacing w:before="9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5A36A1AD" w14:textId="77777777" w:rsidR="00EC2EB3" w:rsidRDefault="00EC2EB3" w:rsidP="00EC2EB3">
      <w:pPr>
        <w:pStyle w:val="Heading8"/>
        <w:kinsoku w:val="0"/>
        <w:overflowPunct w:val="0"/>
        <w:spacing w:before="70"/>
        <w:ind w:left="207"/>
        <w:rPr>
          <w:b w:val="0"/>
          <w:bCs w:val="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03C09A47" wp14:editId="0EEB3950">
                <wp:simplePos x="0" y="0"/>
                <wp:positionH relativeFrom="page">
                  <wp:posOffset>339090</wp:posOffset>
                </wp:positionH>
                <wp:positionV relativeFrom="paragraph">
                  <wp:posOffset>-1903730</wp:posOffset>
                </wp:positionV>
                <wp:extent cx="7155815" cy="2130425"/>
                <wp:effectExtent l="0" t="0" r="6985" b="3175"/>
                <wp:wrapNone/>
                <wp:docPr id="244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213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53"/>
                              <w:gridCol w:w="619"/>
                              <w:gridCol w:w="444"/>
                              <w:gridCol w:w="564"/>
                              <w:gridCol w:w="425"/>
                              <w:gridCol w:w="379"/>
                              <w:gridCol w:w="341"/>
                              <w:gridCol w:w="76"/>
                              <w:gridCol w:w="1899"/>
                              <w:gridCol w:w="360"/>
                              <w:gridCol w:w="384"/>
                              <w:gridCol w:w="360"/>
                              <w:gridCol w:w="360"/>
                              <w:gridCol w:w="1795"/>
                              <w:gridCol w:w="276"/>
                              <w:gridCol w:w="360"/>
                              <w:gridCol w:w="271"/>
                              <w:gridCol w:w="365"/>
                              <w:gridCol w:w="360"/>
                              <w:gridCol w:w="360"/>
                            </w:tblGrid>
                            <w:tr w:rsidR="00147EEB" w:rsidRPr="00001466" w14:paraId="31A894DD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C7683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SHOULDER</w:t>
                                  </w:r>
                                </w:p>
                              </w:tc>
                              <w:tc>
                                <w:tcPr>
                                  <w:tcW w:w="162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F4E87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11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Motion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8797D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7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Strength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D9E9A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Orthopedic Testing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E67D5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64721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79A84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45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Palpation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38C5E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right="3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0C947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25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0CB6340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63B0E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251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85BCB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A4D66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C1E9D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33937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AD6AA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E1D03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FD299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Arm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Drop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306EE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1A60F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07AD0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863E6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14293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Trapezius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7E073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E8642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56564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399BA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15C4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2D3E2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59039084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F71D4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2A143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5748E6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943FC7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5F6CD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DE5842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EC96A5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5C1A6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Supraspinatus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6D887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18BC5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FDDBD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E70A6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87598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Parascapular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83564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91DCB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CE8E5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384CB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E4EF7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C364E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5A62519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CC0F9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Extension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7FD6F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65E4BF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053D43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0C374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B1E6C6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EF326A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6DE95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Apprehension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9DB0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95A96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8FCB7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7CEA3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315DD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Rhomboids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E9437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CD0D1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7BBFF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80185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32582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6CEA3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0E23E716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DFFEB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Abduction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3C9B6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22E38F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80CBAC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1286E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CD809E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CBF22F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16C52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97097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53FED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635BC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C603C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8B61E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Deltoid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36A8E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F9F67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71F41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AD4E8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A956E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786E1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39238C7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64E71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Adduction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02751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52A004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D176D2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C8270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8F6350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E1A704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D10BB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Yergason’s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BB14F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211FE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D0B8C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4D936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1D43A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B8C74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C149A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327BB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C1916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F3AF1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904E9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27561C6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CF642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Int.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Rot.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42003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0FF65C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6AE4DD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DACA0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853CEC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7EDD36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F9324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Neer’s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Impingment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0B1A4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FBBD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AA81A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3CD1E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4CD2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Triceps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3CD43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A5B64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F283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C5F4F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5433D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54FC0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10488F0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2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8C25D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Ext.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Rot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943FB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5DE397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F0FF09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74B46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393C0A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C13210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AA4EE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Hawkins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Impingment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A1CB8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09210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44EB7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0A6A4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9D1B0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Subacromial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Spine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22127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2C1B6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25128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443DB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FFDD8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E1AA2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4EFB6753" w14:textId="77777777" w:rsidTr="00291D49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101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AA3CDB1" w14:textId="77777777" w:rsidR="00147EEB" w:rsidRPr="00001466" w:rsidRDefault="00147EEB" w:rsidP="00B76988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Motion)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363" w:type="dxa"/>
                                  <w:gridSpan w:val="5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916EA74" w14:textId="77777777" w:rsidR="00147EEB" w:rsidRPr="00001466" w:rsidRDefault="00147EEB" w:rsidP="00391721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</w:pP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    </w:t>
                                  </w:r>
                                  <w:r w:rsidR="00000000">
                                    <w:rPr>
                                      <w:b/>
                                      <w:bCs/>
                                    </w:rPr>
                                    <w:pict w14:anchorId="46986029">
                                      <v:shape id="Picture 120" o:spid="_x0000_i1027" type="#_x0000_t75" style="width:6.75pt;height:6.75pt;visibility:visible;mso-wrap-style:square">
                                        <v:imagedata r:id="rId8" o:title=""/>
                                      </v:shape>
                                    </w:pic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  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(Muscle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Strength)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2D0DE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Tendon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7A2AE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CBF82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147EEB" w:rsidRPr="00001466" w14:paraId="4B56EBD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B7CADF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EEA02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AC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Joints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83F66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8FAFC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147EEB" w:rsidRPr="00001466" w14:paraId="3E67BF8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A15CD5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73422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Clavicle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BDA5C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8E052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147EEB" w:rsidRPr="00001466" w14:paraId="1781B6D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D2B26D0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7CB6B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Sternoclavicular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Jt.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79F9A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5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6A27B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 w14:paraId="664F8A5A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09A47" id="Text Box 244" o:spid="_x0000_s1081" type="#_x0000_t202" style="position:absolute;left:0;text-align:left;margin-left:26.7pt;margin-top:-149.9pt;width:563.45pt;height:167.7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53"/>
                        <w:gridCol w:w="619"/>
                        <w:gridCol w:w="444"/>
                        <w:gridCol w:w="564"/>
                        <w:gridCol w:w="425"/>
                        <w:gridCol w:w="379"/>
                        <w:gridCol w:w="341"/>
                        <w:gridCol w:w="76"/>
                        <w:gridCol w:w="1899"/>
                        <w:gridCol w:w="360"/>
                        <w:gridCol w:w="384"/>
                        <w:gridCol w:w="360"/>
                        <w:gridCol w:w="360"/>
                        <w:gridCol w:w="1795"/>
                        <w:gridCol w:w="276"/>
                        <w:gridCol w:w="360"/>
                        <w:gridCol w:w="271"/>
                        <w:gridCol w:w="365"/>
                        <w:gridCol w:w="360"/>
                        <w:gridCol w:w="360"/>
                      </w:tblGrid>
                      <w:tr w:rsidR="00147EEB" w:rsidRPr="00001466" w14:paraId="31A894DD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C7683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SHOULDER</w:t>
                            </w:r>
                          </w:p>
                        </w:tc>
                        <w:tc>
                          <w:tcPr>
                            <w:tcW w:w="162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F4E87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ind w:left="111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Range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Motion</w:t>
                            </w:r>
                          </w:p>
                        </w:tc>
                        <w:tc>
                          <w:tcPr>
                            <w:tcW w:w="114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8797D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7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Strength</w:t>
                            </w:r>
                          </w:p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D9E9A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Orthopedic Testing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E67D5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72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64721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79A84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45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Palpation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38C5E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right="3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0C947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25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0CB6340A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63B0E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251"/>
                              <w:jc w:val="center"/>
                            </w:pP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85BCB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A4D66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C1E9D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33937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AD6AA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E1D03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FD299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 xml:space="preserve">Arm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Drop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306EE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1A60F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07AD0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863E6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14293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Trapezius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7E073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E8642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56564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399BA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15C4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2D3E2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59039084" w14:textId="77777777">
                        <w:trPr>
                          <w:trHeight w:hRule="exact" w:val="281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F71D4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2A143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5748E6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943FC7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5F6CD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DE5842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EC96A5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5C1A6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Supraspinatus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6D887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18BC5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FDDBD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E70A6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87598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Parascapular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83564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91DCB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CE8E5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384CB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E4EF7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C364E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5A625191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CC0F9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Extension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7FD6F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65E4BF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053D43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0C374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B1E6C6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EF326A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6DE95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Apprehension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9DB0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95A96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8FCB7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7CEA3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315DD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Rhomboids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E9437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CD0D1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7BBFF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80185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32582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6CEA3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0E23E716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DFFEB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Abduction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3C9B6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22E38F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80CBAC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1286E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CD809E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CBF22F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16C52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97097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53FED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635BC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C603C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8B61E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Deltoid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36A8E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F9F67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71F41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AD4E8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A956E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786E1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39238C70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64E71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Adduction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02751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52A004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D176D2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C8270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8F6350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E1A704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D10BB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Yergason’s</w:t>
                            </w:r>
                            <w:proofErr w:type="spellEnd"/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BB14F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211FE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D0B8C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4D936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1D43A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B8C74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C149A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327BB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C1916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F3AF1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904E9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27561C65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CF642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Int.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Rot.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42003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0FF65C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6AE4DD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DACA0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853CEC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7EDD36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F9324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Neer’s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Impingment</w:t>
                            </w:r>
                            <w:proofErr w:type="spellEnd"/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0B1A4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FBBD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AA81A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3CD1E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4CD2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Triceps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3CD43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A5B64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4F283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C5F4F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5433D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54FC0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10488F08" w14:textId="77777777">
                        <w:trPr>
                          <w:trHeight w:hRule="exact" w:val="278"/>
                        </w:trPr>
                        <w:tc>
                          <w:tcPr>
                            <w:tcW w:w="12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8C25D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Ext.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Rot</w:t>
                            </w: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943FB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5DE397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F0FF09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74B46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393C0A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C13210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AA4EE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Hawkins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Impingment</w:t>
                            </w:r>
                            <w:proofErr w:type="spellEnd"/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A1CB8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09210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44EB7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0A6A4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9D1B0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Subacromial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Spine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22127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2C1B6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25128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443DB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FFDD8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E1AA2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4EFB6753" w14:textId="77777777" w:rsidTr="00291D49">
                        <w:trPr>
                          <w:trHeight w:hRule="exact" w:val="278"/>
                        </w:trPr>
                        <w:tc>
                          <w:tcPr>
                            <w:tcW w:w="4101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AA3CDB1" w14:textId="77777777" w:rsidR="00147EEB" w:rsidRPr="00001466" w:rsidRDefault="00147EEB" w:rsidP="00B76988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(Range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Motion)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363" w:type="dxa"/>
                            <w:gridSpan w:val="5"/>
                            <w:tcBorders>
                              <w:right w:val="single" w:sz="4" w:space="0" w:color="auto"/>
                            </w:tcBorders>
                          </w:tcPr>
                          <w:p w14:paraId="0916EA74" w14:textId="77777777" w:rsidR="00147EEB" w:rsidRPr="00001466" w:rsidRDefault="00147EEB" w:rsidP="00391721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</w:pP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00000">
                              <w:rPr>
                                <w:b/>
                                <w:bCs/>
                              </w:rPr>
                              <w:pict w14:anchorId="46986029">
                                <v:shape id="Picture 120" o:spid="_x0000_i1027" type="#_x0000_t75" style="width:6.75pt;height:6.75pt;visibility:visible;mso-wrap-style:square">
                                  <v:imagedata r:id="rId8" o:title=""/>
                                </v:shape>
                              </w:pic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(Muscle</w:t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Strength)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auto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2D0DE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Tendon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7A2AE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CBF82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  <w:tr w:rsidR="00147EEB" w:rsidRPr="00001466" w14:paraId="4B56EBD0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B7CADF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EEA02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AC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Joints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83F66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8FAFC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  <w:tr w:rsidR="00147EEB" w:rsidRPr="00001466" w14:paraId="3E67BF85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A15CD5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73422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Clavicle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BDA5C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8E052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  <w:tr w:rsidR="00147EEB" w:rsidRPr="00001466" w14:paraId="1781B6D3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D2B26D0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7CB6B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Sternoclavicular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Jt.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79F9A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5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6A27B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</w:tr>
                    </w:tbl>
                    <w:p w14:paraId="664F8A5A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</w:rPr>
        <w:t>AMA</w:t>
      </w:r>
      <w:r>
        <w:rPr>
          <w:spacing w:val="-3"/>
        </w:rPr>
        <w:t xml:space="preserve"> </w:t>
      </w:r>
      <w:r>
        <w:rPr>
          <w:spacing w:val="-1"/>
        </w:rPr>
        <w:t>5</w:t>
      </w:r>
      <w:proofErr w:type="spellStart"/>
      <w:r>
        <w:rPr>
          <w:spacing w:val="-1"/>
          <w:position w:val="8"/>
          <w:sz w:val="14"/>
          <w:szCs w:val="14"/>
        </w:rPr>
        <w:t>th</w:t>
      </w:r>
      <w:proofErr w:type="spellEnd"/>
      <w:r>
        <w:rPr>
          <w:spacing w:val="18"/>
          <w:position w:val="8"/>
          <w:sz w:val="14"/>
          <w:szCs w:val="14"/>
        </w:rPr>
        <w:t xml:space="preserve"> </w:t>
      </w:r>
      <w:r>
        <w:rPr>
          <w:spacing w:val="-1"/>
        </w:rPr>
        <w:t>EDITION</w:t>
      </w:r>
      <w:r>
        <w:rPr>
          <w:spacing w:val="-2"/>
        </w:rPr>
        <w:t xml:space="preserve"> </w:t>
      </w:r>
      <w:r>
        <w:rPr>
          <w:spacing w:val="-1"/>
        </w:rPr>
        <w:t>PAGE</w:t>
      </w:r>
      <w:r>
        <w:rPr>
          <w:spacing w:val="-2"/>
        </w:rPr>
        <w:t xml:space="preserve"> </w:t>
      </w:r>
      <w:r>
        <w:rPr>
          <w:spacing w:val="-1"/>
        </w:rPr>
        <w:t>472,</w:t>
      </w:r>
      <w:r>
        <w:rPr>
          <w:spacing w:val="-2"/>
        </w:rPr>
        <w:t xml:space="preserve"> </w:t>
      </w:r>
      <w:r>
        <w:rPr>
          <w:spacing w:val="-1"/>
        </w:rPr>
        <w:t>475</w:t>
      </w:r>
    </w:p>
    <w:p w14:paraId="7CE55FA2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0692B860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45B7EB5B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3BCCC98A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3A5C97E9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0D3CAB40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6B82756A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06DF4212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3DF66902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</w:rPr>
      </w:pPr>
    </w:p>
    <w:p w14:paraId="31273B9B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rPr>
          <w:rFonts w:ascii="Calibri" w:hAnsi="Calibri" w:cs="Calibri"/>
          <w:b/>
          <w:bCs/>
          <w:sz w:val="12"/>
          <w:szCs w:val="12"/>
        </w:rPr>
      </w:pPr>
    </w:p>
    <w:p w14:paraId="492686E5" w14:textId="77777777" w:rsidR="00EC2EB3" w:rsidRDefault="00EC2EB3" w:rsidP="00EC2EB3">
      <w:pPr>
        <w:pStyle w:val="BodyText"/>
        <w:tabs>
          <w:tab w:val="left" w:pos="3047"/>
        </w:tabs>
        <w:kinsoku w:val="0"/>
        <w:overflowPunct w:val="0"/>
        <w:spacing w:line="130" w:lineRule="atLeast"/>
        <w:ind w:left="222" w:firstLine="0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noProof/>
          <w:sz w:val="13"/>
          <w:szCs w:val="13"/>
          <w:lang w:val="en-IN" w:eastAsia="en-IN"/>
        </w:rPr>
        <mc:AlternateContent>
          <mc:Choice Requires="wpg">
            <w:drawing>
              <wp:inline distT="0" distB="0" distL="0" distR="0" wp14:anchorId="71026948" wp14:editId="048DEA58">
                <wp:extent cx="88900" cy="88900"/>
                <wp:effectExtent l="1270" t="7620" r="5080" b="8255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900" cy="88900"/>
                          <a:chOff x="0" y="0"/>
                          <a:chExt cx="140" cy="140"/>
                        </a:xfrm>
                      </wpg:grpSpPr>
                      <wps:wsp>
                        <wps:cNvPr id="243" name="Freeform 92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25" cy="125"/>
                          </a:xfrm>
                          <a:custGeom>
                            <a:avLst/>
                            <a:gdLst>
                              <a:gd name="T0" fmla="*/ 0 w 125"/>
                              <a:gd name="T1" fmla="*/ 0 h 125"/>
                              <a:gd name="T2" fmla="*/ 124 w 125"/>
                              <a:gd name="T3" fmla="*/ 0 h 125"/>
                              <a:gd name="T4" fmla="*/ 124 w 125"/>
                              <a:gd name="T5" fmla="*/ 124 h 125"/>
                              <a:gd name="T6" fmla="*/ 0 w 125"/>
                              <a:gd name="T7" fmla="*/ 124 h 125"/>
                              <a:gd name="T8" fmla="*/ 0 w 125"/>
                              <a:gd name="T9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" h="125">
                                <a:moveTo>
                                  <a:pt x="0" y="0"/>
                                </a:moveTo>
                                <a:lnTo>
                                  <a:pt x="124" y="0"/>
                                </a:lnTo>
                                <a:lnTo>
                                  <a:pt x="124" y="124"/>
                                </a:lnTo>
                                <a:lnTo>
                                  <a:pt x="0" y="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FCA9A1" id="Group 242" o:spid="_x0000_s1026" style="width:7pt;height:7pt;mso-position-horizontal-relative:char;mso-position-vertical-relative:line" coordsize="14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">
                <v:shape id="Freeform 92" o:spid="_x0000_s1027" style="position:absolute;left:7;top:7;width:125;height:125;visibility:visible;mso-wrap-style:square;v-text-anchor:top" coordsize="125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LFpMQA&#10;AADcAAAADwAAAGRycy9kb3ducmV2LnhtbESP3YrCMBSE7wXfIZwF7zRdFdmtRlFBUEHwZxdvD83Z&#10;tmxzUpto69sbQfBymJlvmMmsMYW4UeVyywo+exEI4sTqnFMFP6dV9wuE88gaC8uk4E4OZtN2a4Kx&#10;tjUf6Hb0qQgQdjEqyLwvYyldkpFB17MlcfD+bGXQB1mlUldYB7gpZD+KRtJgzmEhw5KWGSX/x6tR&#10;4CKmdL+dn39Hm3p50pfddmG+lep8NPMxCE+Nf4df7bVW0B8O4HkmHA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CxaTEAAAA3AAAAA8AAAAAAAAAAAAAAAAAmAIAAGRycy9k&#10;b3ducmV2LnhtbFBLBQYAAAAABAAEAPUAAACJAwAAAAA=&#10;" path="m,l124,r,124l,124,,xe" filled="f" strokeweight=".72pt">
                  <v:path arrowok="t" o:connecttype="custom" o:connectlocs="0,0;124,0;124,124;0,124;0,0" o:connectangles="0,0,0,0,0"/>
                </v:shape>
                <w10:anchorlock/>
              </v:group>
            </w:pict>
          </mc:Fallback>
        </mc:AlternateContent>
      </w:r>
      <w:r>
        <w:rPr>
          <w:rFonts w:ascii="Calibri" w:hAnsi="Calibri" w:cs="Calibri"/>
          <w:sz w:val="13"/>
          <w:szCs w:val="13"/>
        </w:rPr>
        <w:t xml:space="preserve"> </w:t>
      </w:r>
      <w:r>
        <w:rPr>
          <w:rFonts w:ascii="Calibri" w:hAnsi="Calibri" w:cs="Calibri"/>
          <w:sz w:val="13"/>
          <w:szCs w:val="13"/>
        </w:rPr>
        <w:tab/>
      </w:r>
    </w:p>
    <w:p w14:paraId="6611D402" w14:textId="77777777" w:rsidR="00EC2EB3" w:rsidRDefault="00EC2EB3" w:rsidP="00EC2EB3">
      <w:pPr>
        <w:pStyle w:val="Heading8"/>
        <w:kinsoku w:val="0"/>
        <w:overflowPunct w:val="0"/>
        <w:spacing w:before="35"/>
        <w:ind w:left="207"/>
        <w:rPr>
          <w:b w:val="0"/>
          <w:bCs w:val="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5363D6C2" wp14:editId="3832B16F">
                <wp:simplePos x="0" y="0"/>
                <wp:positionH relativeFrom="page">
                  <wp:posOffset>339090</wp:posOffset>
                </wp:positionH>
                <wp:positionV relativeFrom="paragraph">
                  <wp:posOffset>-1572895</wp:posOffset>
                </wp:positionV>
                <wp:extent cx="7155815" cy="1776730"/>
                <wp:effectExtent l="0" t="635" r="1270" b="3810"/>
                <wp:wrapNone/>
                <wp:docPr id="239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815" cy="177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171"/>
                              <w:gridCol w:w="701"/>
                              <w:gridCol w:w="444"/>
                              <w:gridCol w:w="564"/>
                              <w:gridCol w:w="425"/>
                              <w:gridCol w:w="379"/>
                              <w:gridCol w:w="275"/>
                              <w:gridCol w:w="66"/>
                              <w:gridCol w:w="1975"/>
                              <w:gridCol w:w="360"/>
                              <w:gridCol w:w="384"/>
                              <w:gridCol w:w="360"/>
                              <w:gridCol w:w="360"/>
                              <w:gridCol w:w="1795"/>
                              <w:gridCol w:w="276"/>
                              <w:gridCol w:w="360"/>
                              <w:gridCol w:w="271"/>
                              <w:gridCol w:w="365"/>
                              <w:gridCol w:w="360"/>
                              <w:gridCol w:w="360"/>
                            </w:tblGrid>
                            <w:tr w:rsidR="00147EEB" w:rsidRPr="00001466" w14:paraId="51C5EF88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DFB98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ELBOW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DCDB3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50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Motion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D293C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74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Strength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7C78C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Orthopedic Testing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33818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FCFA4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1A2E4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45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Palpation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6EA51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right="3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BF9B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51"/>
                                    <w:jc w:val="center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147EEB" w:rsidRPr="00001466" w14:paraId="130FF0B0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8320C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251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8C641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E8368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81662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3A044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C3AEC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13DF2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65C30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Cozen’s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F88D5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51E38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932F2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84B4F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1F8B1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2730D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89994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C8EA8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D9A19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1A182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1E076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1BBFD51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914EB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8617A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463297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0FAB4A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2B06F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B6AD04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1814FF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EA4A5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Mill’s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33A67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8593D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86A2D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22AB63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15CA2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Triceps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F94E8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465D6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79C90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22DDF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AB7D8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FB10C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7C5F461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5DFC8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Extension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AD19C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C318F3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A0EF74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0F126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42BEE8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A2A5EB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C407D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Elbow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Flexion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6D399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472D1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98F5D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1CEF7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1B42F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Forearm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Flexors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E56B1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4AAF1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2B0B3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5A60D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42482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D82DB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72FF49C0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117E9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Supination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31EEE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6A5CBA3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81F1E6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29DB8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D85F48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CC0354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A893D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Tinel’s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Nerve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3D8A2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E9162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032A3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76356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EA77B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Forearm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Extensors</w:t>
                                  </w:r>
                                </w:p>
                              </w:tc>
                              <w:tc>
                                <w:tcPr>
                                  <w:tcW w:w="2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FFB17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49457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FA57C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05F83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10DD3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02F1B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147EEB" w:rsidRPr="00001466" w14:paraId="046A5DA7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BD2FE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Pronation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E3932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99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90F7AA" w14:textId="77777777" w:rsidR="00147EEB" w:rsidRPr="00001466" w:rsidRDefault="00147EEB"/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7A0CF4" w14:textId="77777777" w:rsidR="00147EEB" w:rsidRPr="00001466" w:rsidRDefault="00147EEB"/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4F981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8ADE69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832834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AA265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Tinel’s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Nerve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8E7E99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9B91F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3C920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BA8E0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E67B1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Biceps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Tendon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0CA062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719B94" w14:textId="77777777" w:rsidR="00147EEB" w:rsidRPr="00001466" w:rsidRDefault="00147EEB"/>
                              </w:tc>
                            </w:tr>
                            <w:tr w:rsidR="00147EEB" w:rsidRPr="00001466" w14:paraId="317D4BBE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2880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977DD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Finger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Adbuction</w:t>
                                  </w:r>
                                  <w:proofErr w:type="spellEnd"/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Ulner</w:t>
                                  </w:r>
                                  <w:proofErr w:type="spellEnd"/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Nerve)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C2DD4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B077C3" w14:textId="77777777" w:rsidR="00147EEB" w:rsidRPr="00001466" w:rsidRDefault="00147EEB"/>
                              </w:tc>
                              <w:tc>
                                <w:tcPr>
                                  <w:tcW w:w="34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EF54E0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97D17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Medial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Stability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4BB5FF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91C37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047F2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8FBE1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7D0D1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Olecranon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6B174C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699B73" w14:textId="77777777" w:rsidR="00147EEB" w:rsidRPr="00001466" w:rsidRDefault="00147EEB"/>
                              </w:tc>
                            </w:tr>
                            <w:tr w:rsidR="00147EEB" w:rsidRPr="00001466" w14:paraId="08CC1B9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025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CF7E02" w14:textId="77777777" w:rsidR="00147EEB" w:rsidRPr="00001466" w:rsidRDefault="00147EEB"/>
                              </w:tc>
                              <w:tc>
                                <w:tcPr>
                                  <w:tcW w:w="19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21DF3A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Lateral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Stability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7D9F5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57B73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1B5E5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FF086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F1EDE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Lateral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Epicondyle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4056E9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5317FD" w14:textId="77777777" w:rsidR="00147EEB" w:rsidRPr="00001466" w:rsidRDefault="00147EEB"/>
                              </w:tc>
                            </w:tr>
                            <w:tr w:rsidR="00147EEB" w:rsidRPr="00001466" w14:paraId="29168283" w14:textId="77777777" w:rsidTr="00DB6E6E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3959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94BC2DB" w14:textId="77777777" w:rsidR="00147EEB" w:rsidRPr="00001466" w:rsidRDefault="00147EEB" w:rsidP="0070027D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(Range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of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Motion)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505" w:type="dxa"/>
                                  <w:gridSpan w:val="6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A7F1238" w14:textId="77777777" w:rsidR="00147EEB" w:rsidRPr="00001466" w:rsidRDefault="00147EEB" w:rsidP="00C25185">
                                  <w:pPr>
                                    <w:pStyle w:val="TableParagraph"/>
                                    <w:tabs>
                                      <w:tab w:val="left" w:pos="3142"/>
                                    </w:tabs>
                                    <w:kinsoku w:val="0"/>
                                    <w:overflowPunct w:val="0"/>
                                    <w:spacing w:line="242" w:lineRule="exact"/>
                                    <w:ind w:left="318"/>
                                  </w:pPr>
                                  <w:r w:rsidRPr="00B45E24">
                                    <w:rPr>
                                      <w:rFonts w:ascii="Calibri" w:hAnsi="Calibri" w:cs="Calibri"/>
                                      <w:noProof/>
                                      <w:spacing w:val="-1"/>
                                      <w:sz w:val="20"/>
                                      <w:szCs w:val="20"/>
                                      <w:lang w:val="en-IN" w:eastAsia="en-IN"/>
                                    </w:rPr>
                                    <w:drawing>
                                      <wp:inline distT="0" distB="0" distL="0" distR="0" wp14:anchorId="5EADF01E" wp14:editId="51E185F7">
                                        <wp:extent cx="93600" cy="93600"/>
                                        <wp:effectExtent l="0" t="0" r="1905" b="1905"/>
                                        <wp:docPr id="122" name="Picture 1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3600" cy="93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J-Tech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Report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(Muscle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Strength)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EAACD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42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Medial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0"/>
                                      <w:szCs w:val="20"/>
                                    </w:rPr>
                                    <w:t>Epicondyle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F553F4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A272AF" w14:textId="77777777" w:rsidR="00147EEB" w:rsidRPr="00001466" w:rsidRDefault="00147EEB"/>
                              </w:tc>
                            </w:tr>
                            <w:tr w:rsidR="00147EEB" w:rsidRPr="00001466" w14:paraId="4E7DADD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7464" w:type="dxa"/>
                                  <w:gridSpan w:val="1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F999462" w14:textId="77777777" w:rsidR="00147EEB" w:rsidRPr="00001466" w:rsidRDefault="00147EEB"/>
                              </w:tc>
                              <w:tc>
                                <w:tcPr>
                                  <w:tcW w:w="1795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DE67A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8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Groove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3BCC75" w14:textId="77777777" w:rsidR="00147EEB" w:rsidRPr="00001466" w:rsidRDefault="00147EEB"/>
                              </w:tc>
                              <w:tc>
                                <w:tcPr>
                                  <w:tcW w:w="108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1F8D54" w14:textId="77777777" w:rsidR="00147EEB" w:rsidRPr="00001466" w:rsidRDefault="00147EEB"/>
                              </w:tc>
                            </w:tr>
                          </w:tbl>
                          <w:p w14:paraId="468351F9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3D6C2" id="Text Box 239" o:spid="_x0000_s1082" type="#_x0000_t202" style="position:absolute;left:0;text-align:left;margin-left:26.7pt;margin-top:-123.85pt;width:563.45pt;height:139.9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171"/>
                        <w:gridCol w:w="701"/>
                        <w:gridCol w:w="444"/>
                        <w:gridCol w:w="564"/>
                        <w:gridCol w:w="425"/>
                        <w:gridCol w:w="379"/>
                        <w:gridCol w:w="275"/>
                        <w:gridCol w:w="66"/>
                        <w:gridCol w:w="1975"/>
                        <w:gridCol w:w="360"/>
                        <w:gridCol w:w="384"/>
                        <w:gridCol w:w="360"/>
                        <w:gridCol w:w="360"/>
                        <w:gridCol w:w="1795"/>
                        <w:gridCol w:w="276"/>
                        <w:gridCol w:w="360"/>
                        <w:gridCol w:w="271"/>
                        <w:gridCol w:w="365"/>
                        <w:gridCol w:w="360"/>
                        <w:gridCol w:w="360"/>
                      </w:tblGrid>
                      <w:tr w:rsidR="00147EEB" w:rsidRPr="00001466" w14:paraId="51C5EF88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1DFB98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ELBOW</w:t>
                            </w:r>
                          </w:p>
                        </w:tc>
                        <w:tc>
                          <w:tcPr>
                            <w:tcW w:w="1709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DCDB3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50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Range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Motion</w:t>
                            </w:r>
                          </w:p>
                        </w:tc>
                        <w:tc>
                          <w:tcPr>
                            <w:tcW w:w="114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D293C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74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Strength</w:t>
                            </w:r>
                          </w:p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7C78C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Orthopedic Testing</w:t>
                            </w:r>
                          </w:p>
                        </w:tc>
                        <w:tc>
                          <w:tcPr>
                            <w:tcW w:w="74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33818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72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FCFA4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1A2E4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45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Palpation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6EA51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right="3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BF9B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51"/>
                              <w:jc w:val="center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</w:tr>
                      <w:tr w:rsidR="00147EEB" w:rsidRPr="00001466" w14:paraId="130FF0B0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8320C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251"/>
                              <w:jc w:val="center"/>
                            </w:pP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8C641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E8368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81662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3A044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C3AEC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13DF2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65C30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Cozen’s</w:t>
                            </w:r>
                            <w:proofErr w:type="spellEnd"/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F88D5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51E38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932F2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84B4F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1F8B1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2730D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89994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C8EA8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D9A19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1A182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1E076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1BBFD513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914EB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8617A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463297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0FAB4A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2B06F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B6AD04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1814FF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EA4A5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Mill’s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33A67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8593D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86A2D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22AB63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15CA2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Triceps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F94E8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465D6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79C90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22DDF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AB7D8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FB10C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7C5F461B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5DFC8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Extension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AD19C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C318F3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A0EF74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0F126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42BEE8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A2A5EB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C407D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Elbow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Flexion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6D399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472D1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98F5D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1CEF7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1B42F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Forearm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Flexors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E56B1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4AAF1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2B0B3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5A60D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42482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D82DB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72FF49C0" w14:textId="77777777">
                        <w:trPr>
                          <w:trHeight w:hRule="exact" w:val="281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117E9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Supination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31EEE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6A5CBA3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81F1E6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29DB8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D85F48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CC0354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A893D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Tinel’s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Nerve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3D8A2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E9162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032A3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76356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EA77B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Forearm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Extensors</w:t>
                            </w:r>
                          </w:p>
                        </w:tc>
                        <w:tc>
                          <w:tcPr>
                            <w:tcW w:w="2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FFB17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149457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FA57C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05F83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10DD3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02F1B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</w:tr>
                      <w:tr w:rsidR="00147EEB" w:rsidRPr="00001466" w14:paraId="046A5DA7" w14:textId="77777777">
                        <w:trPr>
                          <w:trHeight w:hRule="exact" w:val="278"/>
                        </w:trPr>
                        <w:tc>
                          <w:tcPr>
                            <w:tcW w:w="11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BD2FE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Pronation</w:t>
                            </w:r>
                          </w:p>
                        </w:tc>
                        <w:tc>
                          <w:tcPr>
                            <w:tcW w:w="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E3932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99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90F7AA" w14:textId="77777777" w:rsidR="00147EEB" w:rsidRPr="00001466" w:rsidRDefault="00147EEB"/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7A0CF4" w14:textId="77777777" w:rsidR="00147EEB" w:rsidRPr="00001466" w:rsidRDefault="00147EEB"/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4F981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8ADE69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832834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AA265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Tinel’s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Radial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Nerve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8E7E99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9B91F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3C920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BA8E0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E67B1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Biceps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Tendon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0CA062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719B94" w14:textId="77777777" w:rsidR="00147EEB" w:rsidRPr="00001466" w:rsidRDefault="00147EEB"/>
                        </w:tc>
                      </w:tr>
                      <w:tr w:rsidR="00147EEB" w:rsidRPr="00001466" w14:paraId="317D4BBE" w14:textId="77777777">
                        <w:trPr>
                          <w:trHeight w:hRule="exact" w:val="278"/>
                        </w:trPr>
                        <w:tc>
                          <w:tcPr>
                            <w:tcW w:w="2880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977DD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Finger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Adbuction</w:t>
                            </w:r>
                            <w:proofErr w:type="spellEnd"/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Ulner</w:t>
                            </w:r>
                            <w:proofErr w:type="spellEnd"/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Nerve)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C2DD4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B077C3" w14:textId="77777777" w:rsidR="00147EEB" w:rsidRPr="00001466" w:rsidRDefault="00147EEB"/>
                        </w:tc>
                        <w:tc>
                          <w:tcPr>
                            <w:tcW w:w="34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EF54E0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97D17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Medial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Stability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4BB5FF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91C37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047F2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8FBE1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7D0D1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Olecranon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6B174C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699B73" w14:textId="77777777" w:rsidR="00147EEB" w:rsidRPr="00001466" w:rsidRDefault="00147EEB"/>
                        </w:tc>
                      </w:tr>
                      <w:tr w:rsidR="00147EEB" w:rsidRPr="00001466" w14:paraId="08CC1B9B" w14:textId="77777777">
                        <w:trPr>
                          <w:trHeight w:hRule="exact" w:val="278"/>
                        </w:trPr>
                        <w:tc>
                          <w:tcPr>
                            <w:tcW w:w="4025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CF7E02" w14:textId="77777777" w:rsidR="00147EEB" w:rsidRPr="00001466" w:rsidRDefault="00147EEB"/>
                        </w:tc>
                        <w:tc>
                          <w:tcPr>
                            <w:tcW w:w="19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21DF3A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Lateral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Stability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7D9F5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57B73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11B5E5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FF086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F1EDE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Lateral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Epicondyle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4056E9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5317FD" w14:textId="77777777" w:rsidR="00147EEB" w:rsidRPr="00001466" w:rsidRDefault="00147EEB"/>
                        </w:tc>
                      </w:tr>
                      <w:tr w:rsidR="00147EEB" w:rsidRPr="00001466" w14:paraId="29168283" w14:textId="77777777" w:rsidTr="00DB6E6E">
                        <w:trPr>
                          <w:trHeight w:hRule="exact" w:val="278"/>
                        </w:trPr>
                        <w:tc>
                          <w:tcPr>
                            <w:tcW w:w="3959" w:type="dxa"/>
                            <w:gridSpan w:val="7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94BC2DB" w14:textId="77777777" w:rsidR="00147EEB" w:rsidRPr="00001466" w:rsidRDefault="00147EEB" w:rsidP="0070027D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(Range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of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Motion)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505" w:type="dxa"/>
                            <w:gridSpan w:val="6"/>
                            <w:tcBorders>
                              <w:right w:val="single" w:sz="4" w:space="0" w:color="auto"/>
                            </w:tcBorders>
                          </w:tcPr>
                          <w:p w14:paraId="0A7F1238" w14:textId="77777777" w:rsidR="00147EEB" w:rsidRPr="00001466" w:rsidRDefault="00147EEB" w:rsidP="00C25185">
                            <w:pPr>
                              <w:pStyle w:val="TableParagraph"/>
                              <w:tabs>
                                <w:tab w:val="left" w:pos="3142"/>
                              </w:tabs>
                              <w:kinsoku w:val="0"/>
                              <w:overflowPunct w:val="0"/>
                              <w:spacing w:line="242" w:lineRule="exact"/>
                              <w:ind w:left="318"/>
                            </w:pPr>
                            <w:r w:rsidRPr="00B45E24">
                              <w:rPr>
                                <w:rFonts w:ascii="Calibri" w:hAnsi="Calibri" w:cs="Calibri"/>
                                <w:noProof/>
                                <w:spacing w:val="-1"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5EADF01E" wp14:editId="51E185F7">
                                  <wp:extent cx="93600" cy="93600"/>
                                  <wp:effectExtent l="0" t="0" r="1905" b="1905"/>
                                  <wp:docPr id="122" name="Picture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600" cy="9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J-Tech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Report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(Muscle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Strength)</w:t>
                            </w:r>
                          </w:p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single" w:sz="4" w:space="0" w:color="auto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EAACD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42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Medial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Epicondyle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F553F4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A272AF" w14:textId="77777777" w:rsidR="00147EEB" w:rsidRPr="00001466" w:rsidRDefault="00147EEB"/>
                        </w:tc>
                      </w:tr>
                      <w:tr w:rsidR="00147EEB" w:rsidRPr="00001466" w14:paraId="4E7DADDA" w14:textId="77777777">
                        <w:trPr>
                          <w:trHeight w:hRule="exact" w:val="278"/>
                        </w:trPr>
                        <w:tc>
                          <w:tcPr>
                            <w:tcW w:w="7464" w:type="dxa"/>
                            <w:gridSpan w:val="1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F999462" w14:textId="77777777" w:rsidR="00147EEB" w:rsidRPr="00001466" w:rsidRDefault="00147EEB"/>
                        </w:tc>
                        <w:tc>
                          <w:tcPr>
                            <w:tcW w:w="1795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DE67A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8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Groove</w:t>
                            </w:r>
                          </w:p>
                        </w:tc>
                        <w:tc>
                          <w:tcPr>
                            <w:tcW w:w="907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3BCC75" w14:textId="77777777" w:rsidR="00147EEB" w:rsidRPr="00001466" w:rsidRDefault="00147EEB"/>
                        </w:tc>
                        <w:tc>
                          <w:tcPr>
                            <w:tcW w:w="108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1F8D54" w14:textId="77777777" w:rsidR="00147EEB" w:rsidRPr="00001466" w:rsidRDefault="00147EEB"/>
                        </w:tc>
                      </w:tr>
                    </w:tbl>
                    <w:p w14:paraId="468351F9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"/>
        </w:rPr>
        <w:t>AMA</w:t>
      </w:r>
      <w:r>
        <w:rPr>
          <w:spacing w:val="-3"/>
        </w:rPr>
        <w:t xml:space="preserve"> </w:t>
      </w:r>
      <w:r>
        <w:rPr>
          <w:spacing w:val="-1"/>
        </w:rPr>
        <w:t>5</w:t>
      </w:r>
      <w:proofErr w:type="spellStart"/>
      <w:r>
        <w:rPr>
          <w:spacing w:val="-1"/>
          <w:position w:val="8"/>
          <w:sz w:val="14"/>
          <w:szCs w:val="14"/>
        </w:rPr>
        <w:t>th</w:t>
      </w:r>
      <w:proofErr w:type="spellEnd"/>
      <w:r>
        <w:rPr>
          <w:spacing w:val="18"/>
          <w:position w:val="8"/>
          <w:sz w:val="14"/>
          <w:szCs w:val="14"/>
        </w:rPr>
        <w:t xml:space="preserve"> </w:t>
      </w:r>
      <w:r>
        <w:rPr>
          <w:spacing w:val="-1"/>
        </w:rPr>
        <w:t>EDITION</w:t>
      </w:r>
      <w:r>
        <w:rPr>
          <w:spacing w:val="-2"/>
        </w:rPr>
        <w:t xml:space="preserve"> </w:t>
      </w:r>
      <w:r>
        <w:rPr>
          <w:spacing w:val="-1"/>
        </w:rPr>
        <w:t>PAGE</w:t>
      </w:r>
      <w:r>
        <w:rPr>
          <w:spacing w:val="-2"/>
        </w:rPr>
        <w:t xml:space="preserve"> </w:t>
      </w:r>
      <w:r>
        <w:rPr>
          <w:spacing w:val="-1"/>
        </w:rPr>
        <w:t>467,</w:t>
      </w:r>
      <w:r>
        <w:rPr>
          <w:spacing w:val="-2"/>
        </w:rPr>
        <w:t xml:space="preserve"> </w:t>
      </w:r>
      <w:r>
        <w:rPr>
          <w:spacing w:val="-1"/>
        </w:rPr>
        <w:t>469</w:t>
      </w:r>
    </w:p>
    <w:p w14:paraId="54FF423E" w14:textId="77777777" w:rsidR="00EC2EB3" w:rsidRDefault="00EC2EB3" w:rsidP="00EC2EB3">
      <w:pPr>
        <w:pStyle w:val="BodyText"/>
        <w:kinsoku w:val="0"/>
        <w:overflowPunct w:val="0"/>
        <w:spacing w:before="12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1"/>
        <w:gridCol w:w="701"/>
        <w:gridCol w:w="444"/>
        <w:gridCol w:w="564"/>
        <w:gridCol w:w="425"/>
        <w:gridCol w:w="379"/>
        <w:gridCol w:w="323"/>
        <w:gridCol w:w="1993"/>
        <w:gridCol w:w="360"/>
        <w:gridCol w:w="384"/>
        <w:gridCol w:w="360"/>
        <w:gridCol w:w="360"/>
        <w:gridCol w:w="3067"/>
        <w:gridCol w:w="360"/>
        <w:gridCol w:w="360"/>
      </w:tblGrid>
      <w:tr w:rsidR="00EC2EB3" w:rsidRPr="00001466" w14:paraId="3F2D4140" w14:textId="77777777" w:rsidTr="0084139A">
        <w:trPr>
          <w:trHeight w:hRule="exact" w:val="278"/>
        </w:trPr>
        <w:tc>
          <w:tcPr>
            <w:tcW w:w="11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25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WRIST</w:t>
            </w:r>
          </w:p>
        </w:tc>
        <w:tc>
          <w:tcPr>
            <w:tcW w:w="17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BB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50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Range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Motion</w:t>
            </w:r>
          </w:p>
        </w:tc>
        <w:tc>
          <w:tcPr>
            <w:tcW w:w="1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58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3EA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9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 Testing</w:t>
            </w:r>
          </w:p>
        </w:tc>
        <w:tc>
          <w:tcPr>
            <w:tcW w:w="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6F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313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DE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389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9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9B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50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2E21306C" w14:textId="77777777" w:rsidTr="0084139A">
        <w:trPr>
          <w:trHeight w:hRule="exact" w:val="278"/>
        </w:trPr>
        <w:tc>
          <w:tcPr>
            <w:tcW w:w="11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0D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50"/>
            </w:pP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1A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1C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98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04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52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97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60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Tinel’s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Median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Nerve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A6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13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B1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23A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F5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Dorsal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Carpals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25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40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25FE46F8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7B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9B6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E04B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7775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B8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5C9A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5032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56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Tinel’s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Ulnar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Nerve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E7EB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EA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CB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3C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09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Extensor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1B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ED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732AD8D9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68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Extension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7F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1564E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B3B8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37B5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050E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C51F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2A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Phalen’s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F9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FA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E7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32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6B9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Palmer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Carpals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B76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D18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C66250E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F9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Radial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Dev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99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8AA0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D5E6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8D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149B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562EF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68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Reverse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Phalen’s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611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81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88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BB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28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572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57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1FF4CE9E" w14:textId="77777777" w:rsidTr="0084139A">
        <w:trPr>
          <w:trHeight w:hRule="exact" w:val="278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638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Ulnar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Dev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ED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E980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C637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09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34E1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999F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223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Median N.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Comp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17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D9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581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35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CD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Snuffbox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66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5B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68B8A9E2" w14:textId="77777777" w:rsidTr="0084139A">
        <w:trPr>
          <w:trHeight w:hRule="exact" w:val="278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3C7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Thumb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Abduction</w:t>
            </w:r>
            <w:r w:rsidRPr="0000146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(Median</w:t>
            </w:r>
            <w:r w:rsidRPr="00001466">
              <w:rPr>
                <w:rFonts w:ascii="Calibri" w:hAnsi="Calibri" w:cs="Calibri"/>
                <w:spacing w:val="-5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Nerve)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97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088D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CD2E" w14:textId="77777777" w:rsidR="00EC2EB3" w:rsidRPr="00001466" w:rsidRDefault="00EC2EB3" w:rsidP="00E93E3D"/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B54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Finklestein’s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DC8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6F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4A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3A9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96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Thenar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Pad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6FE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C50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2AC271B8" w14:textId="77777777" w:rsidTr="001C4E08">
        <w:trPr>
          <w:trHeight w:hRule="exact" w:val="278"/>
        </w:trPr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251C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Finger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Abduction</w:t>
            </w:r>
            <w:r w:rsidRPr="0000146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(Ulnar</w:t>
            </w:r>
            <w:r w:rsidRPr="00001466">
              <w:rPr>
                <w:rFonts w:ascii="Calibri" w:hAnsi="Calibri" w:cs="Calibri"/>
                <w:spacing w:val="-5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6"/>
                <w:szCs w:val="16"/>
              </w:rPr>
              <w:t>Nerve)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6D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492E" w14:textId="77777777" w:rsidR="00EC2EB3" w:rsidRPr="00001466" w:rsidRDefault="00EC2EB3" w:rsidP="00E93E3D"/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3A69" w14:textId="77777777" w:rsidR="00EC2EB3" w:rsidRPr="00001466" w:rsidRDefault="00EC2EB3" w:rsidP="00E93E3D"/>
        </w:tc>
        <w:tc>
          <w:tcPr>
            <w:tcW w:w="34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A699AB" w14:textId="77777777" w:rsidR="00EC2EB3" w:rsidRPr="00001466" w:rsidRDefault="00EC2EB3" w:rsidP="00E93E3D"/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38EB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TFCC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7CB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6C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0B22BC" w:rsidRPr="00001466" w14:paraId="34115ED4" w14:textId="77777777" w:rsidTr="001C4E08">
        <w:trPr>
          <w:trHeight w:hRule="exact" w:val="278"/>
        </w:trPr>
        <w:tc>
          <w:tcPr>
            <w:tcW w:w="40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91586B" w14:textId="77777777" w:rsidR="000B22BC" w:rsidRPr="00001466" w:rsidRDefault="000B22BC" w:rsidP="000B22BC">
            <w:pPr>
              <w:pStyle w:val="TableParagraph"/>
              <w:tabs>
                <w:tab w:val="left" w:pos="3142"/>
              </w:tabs>
              <w:kinsoku w:val="0"/>
              <w:overflowPunct w:val="0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(Range</w:t>
            </w:r>
            <w:r w:rsidRPr="00001466">
              <w:rPr>
                <w:rFonts w:ascii="Calibri" w:hAnsi="Calibri" w:cs="Calibri"/>
                <w:spacing w:val="-5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z w:val="18"/>
                <w:szCs w:val="18"/>
              </w:rPr>
              <w:t>of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Motion)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ab/>
            </w:r>
          </w:p>
        </w:tc>
        <w:tc>
          <w:tcPr>
            <w:tcW w:w="345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B9AA" w14:textId="77777777" w:rsidR="000B22BC" w:rsidRPr="00001466" w:rsidRDefault="000B22BC" w:rsidP="00E93E3D">
            <w:pPr>
              <w:pStyle w:val="TableParagraph"/>
              <w:tabs>
                <w:tab w:val="left" w:pos="3142"/>
              </w:tabs>
              <w:kinsoku w:val="0"/>
              <w:overflowPunct w:val="0"/>
              <w:ind w:left="318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0" allowOverlap="1" wp14:anchorId="529CF832" wp14:editId="6AEA7A44">
                      <wp:simplePos x="0" y="0"/>
                      <wp:positionH relativeFrom="page">
                        <wp:posOffset>48674</wp:posOffset>
                      </wp:positionH>
                      <wp:positionV relativeFrom="paragraph">
                        <wp:posOffset>45140</wp:posOffset>
                      </wp:positionV>
                      <wp:extent cx="111318" cy="79513"/>
                      <wp:effectExtent l="0" t="0" r="22225" b="15875"/>
                      <wp:wrapNone/>
                      <wp:docPr id="123" name="Freeform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1318" cy="79513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125"/>
                                  <a:gd name="T2" fmla="*/ 124 w 125"/>
                                  <a:gd name="T3" fmla="*/ 0 h 125"/>
                                  <a:gd name="T4" fmla="*/ 124 w 125"/>
                                  <a:gd name="T5" fmla="*/ 124 h 125"/>
                                  <a:gd name="T6" fmla="*/ 0 w 125"/>
                                  <a:gd name="T7" fmla="*/ 124 h 125"/>
                                  <a:gd name="T8" fmla="*/ 0 w 125"/>
                                  <a:gd name="T9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25" h="125">
                                    <a:moveTo>
                                      <a:pt x="0" y="0"/>
                                    </a:moveTo>
                                    <a:lnTo>
                                      <a:pt x="124" y="0"/>
                                    </a:lnTo>
                                    <a:lnTo>
                                      <a:pt x="124" y="124"/>
                                    </a:lnTo>
                                    <a:lnTo>
                                      <a:pt x="0" y="12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53785" id="Freeform 123" o:spid="_x0000_s1026" style="position:absolute;margin-left:3.85pt;margin-top:3.55pt;width:8.75pt;height:6.25pt;z-index:-25153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" o:allowincell="f" path="m,l124,r,124l,124,,xe" filled="f" strokeweight=".72pt">
                      <v:path arrowok="t" o:connecttype="custom" o:connectlocs="0,0;110427,0;110427,78877;0,78877;0,0" o:connectangles="0,0,0,0,0"/>
                      <w10:wrap anchorx="page"/>
                    </v:shape>
                  </w:pict>
                </mc:Fallback>
              </mc:AlternateContent>
            </w:r>
            <w:r w:rsidR="00A9693E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         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(Muscle</w:t>
            </w:r>
            <w:r w:rsidRPr="00001466">
              <w:rPr>
                <w:rFonts w:ascii="Calibri" w:hAnsi="Calibri" w:cs="Calibri"/>
                <w:spacing w:val="-3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Strength)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54A2D3" w14:textId="77777777" w:rsidR="000B22BC" w:rsidRPr="00001466" w:rsidRDefault="000B22BC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Hypothenar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z w:val="22"/>
                <w:szCs w:val="22"/>
              </w:rPr>
              <w:t>Pad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4574" w14:textId="77777777" w:rsidR="000B22BC" w:rsidRPr="00001466" w:rsidRDefault="000B22BC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53F3" w14:textId="77777777" w:rsidR="000B22BC" w:rsidRPr="00001466" w:rsidRDefault="000B22BC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196FC4C8" w14:textId="77777777" w:rsidR="00EC2EB3" w:rsidRDefault="00EC2EB3" w:rsidP="00EC2EB3">
      <w:pPr>
        <w:pStyle w:val="BodyText"/>
        <w:kinsoku w:val="0"/>
        <w:overflowPunct w:val="0"/>
        <w:spacing w:line="267" w:lineRule="exact"/>
        <w:ind w:left="207" w:firstLine="0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0BCDCAD1" wp14:editId="70EA5F15">
                <wp:simplePos x="0" y="0"/>
                <wp:positionH relativeFrom="page">
                  <wp:posOffset>424815</wp:posOffset>
                </wp:positionH>
                <wp:positionV relativeFrom="paragraph">
                  <wp:posOffset>-125095</wp:posOffset>
                </wp:positionV>
                <wp:extent cx="79375" cy="79375"/>
                <wp:effectExtent l="5715" t="6985" r="10160" b="8890"/>
                <wp:wrapNone/>
                <wp:docPr id="238" name="Freeform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A0B68" id="Freeform 238" o:spid="_x0000_s1026" style="position:absolute;margin-left:33.45pt;margin-top:-9.85pt;width:6.25pt;height: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nFURQ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6A4E9A71" wp14:editId="6487DDF4">
                <wp:simplePos x="0" y="0"/>
                <wp:positionH relativeFrom="page">
                  <wp:posOffset>4621530</wp:posOffset>
                </wp:positionH>
                <wp:positionV relativeFrom="paragraph">
                  <wp:posOffset>170815</wp:posOffset>
                </wp:positionV>
                <wp:extent cx="2873375" cy="2482850"/>
                <wp:effectExtent l="1905" t="0" r="1270" b="0"/>
                <wp:wrapNone/>
                <wp:docPr id="236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3375" cy="248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22"/>
                              <w:gridCol w:w="269"/>
                              <w:gridCol w:w="900"/>
                              <w:gridCol w:w="905"/>
                              <w:gridCol w:w="811"/>
                            </w:tblGrid>
                            <w:tr w:rsidR="00147EEB" w:rsidRPr="00001466" w14:paraId="7EE240A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D46E8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Inspection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A1A92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 w:rsidR="00147EEB" w:rsidRPr="00001466" w14:paraId="6D62CA6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D68B66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Edema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AEAE54" w14:textId="77777777" w:rsidR="00147EEB" w:rsidRPr="00001466" w:rsidRDefault="00147EEB"/>
                              </w:tc>
                            </w:tr>
                            <w:tr w:rsidR="00147EEB" w:rsidRPr="00001466" w14:paraId="1E7824C9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FB6487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Bruise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4C4ECF" w14:textId="77777777" w:rsidR="00147EEB" w:rsidRPr="00001466" w:rsidRDefault="00147EEB"/>
                              </w:tc>
                            </w:tr>
                            <w:tr w:rsidR="00147EEB" w:rsidRPr="00001466" w14:paraId="79F5153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27E56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Atrophy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9749BF" w14:textId="77777777" w:rsidR="00147EEB" w:rsidRPr="00001466" w:rsidRDefault="00147EEB"/>
                              </w:tc>
                            </w:tr>
                            <w:tr w:rsidR="00147EEB" w:rsidRPr="00001466" w14:paraId="1356AD6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3C580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Discoloration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0A6F26" w14:textId="77777777" w:rsidR="00147EEB" w:rsidRPr="00001466" w:rsidRDefault="00147EEB"/>
                              </w:tc>
                            </w:tr>
                            <w:tr w:rsidR="00147EEB" w:rsidRPr="00001466" w14:paraId="5BF5A79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47A69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Rash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CE6B41" w14:textId="77777777" w:rsidR="00147EEB" w:rsidRPr="00001466" w:rsidRDefault="00147EEB"/>
                              </w:tc>
                            </w:tr>
                            <w:tr w:rsidR="00147EEB" w:rsidRPr="00001466" w14:paraId="59F31AEB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2BBD0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Scar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006A18" w14:textId="77777777" w:rsidR="00147EEB" w:rsidRPr="00001466" w:rsidRDefault="00147EEB"/>
                              </w:tc>
                            </w:tr>
                            <w:tr w:rsidR="00147EEB" w:rsidRPr="00001466" w14:paraId="33BF8C1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5CA17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Abrasion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ABCC0B" w14:textId="77777777" w:rsidR="00147EEB" w:rsidRPr="00001466" w:rsidRDefault="00147EEB"/>
                              </w:tc>
                            </w:tr>
                            <w:tr w:rsidR="00147EEB" w:rsidRPr="00001466" w14:paraId="4F72AC33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6E8D92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Laceration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3A08DB" w14:textId="77777777" w:rsidR="00147EEB" w:rsidRPr="00001466" w:rsidRDefault="00147EEB"/>
                              </w:tc>
                            </w:tr>
                            <w:tr w:rsidR="00147EEB" w:rsidRPr="00001466" w14:paraId="59C17FC5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4507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D44F6EB" w14:textId="77777777" w:rsidR="00147EEB" w:rsidRPr="00001466" w:rsidRDefault="00147EEB"/>
                              </w:tc>
                            </w:tr>
                            <w:tr w:rsidR="00147EEB" w:rsidRPr="00001466" w14:paraId="2CA4281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4F7FB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Peripheral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>Nerves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E3261C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39D49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 w:val="restart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059E8014" w14:textId="77777777" w:rsidR="00147EEB" w:rsidRPr="00001466" w:rsidRDefault="00147EEB"/>
                              </w:tc>
                            </w:tr>
                            <w:tr w:rsidR="00147EEB" w:rsidRPr="00001466" w14:paraId="590D7131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A34710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Median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E9ED95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4C2C84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7C54B76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</w:p>
                              </w:tc>
                            </w:tr>
                            <w:tr w:rsidR="00147EEB" w:rsidRPr="00001466" w14:paraId="724AFD52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BC3F3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4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Ulnar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D2EA38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701EE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155ED62B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</w:p>
                              </w:tc>
                            </w:tr>
                            <w:tr w:rsidR="00147EEB" w:rsidRPr="00001466" w14:paraId="5B44087A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91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E51A7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Radial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36163D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FFDA0E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 xml:space="preserve">↑ 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pacing w:val="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mbria Math" w:hAnsi="Cambria Math" w:cs="Cambria Math"/>
                                      <w:sz w:val="22"/>
                                      <w:szCs w:val="22"/>
                                    </w:rPr>
                                    <w:t>↓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685D3841" w14:textId="77777777" w:rsidR="00147EEB" w:rsidRPr="00001466" w:rsidRDefault="00147EEB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67" w:lineRule="exact"/>
                                    <w:ind w:left="102"/>
                                  </w:pPr>
                                </w:p>
                              </w:tc>
                            </w:tr>
                          </w:tbl>
                          <w:p w14:paraId="5C061B9E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E9A71" id="Text Box 236" o:spid="_x0000_s1083" type="#_x0000_t202" style="position:absolute;left:0;text-align:left;margin-left:363.9pt;margin-top:13.45pt;width:226.25pt;height:195.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22"/>
                        <w:gridCol w:w="269"/>
                        <w:gridCol w:w="900"/>
                        <w:gridCol w:w="905"/>
                        <w:gridCol w:w="811"/>
                      </w:tblGrid>
                      <w:tr w:rsidR="00147EEB" w:rsidRPr="00001466" w14:paraId="7EE240A2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D46E8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Inspection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A1A92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Location</w:t>
                            </w:r>
                          </w:p>
                        </w:tc>
                      </w:tr>
                      <w:tr w:rsidR="00147EEB" w:rsidRPr="00001466" w14:paraId="6D62CA65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D68B66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Edema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AEAE54" w14:textId="77777777" w:rsidR="00147EEB" w:rsidRPr="00001466" w:rsidRDefault="00147EEB"/>
                        </w:tc>
                      </w:tr>
                      <w:tr w:rsidR="00147EEB" w:rsidRPr="00001466" w14:paraId="1E7824C9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FB6487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Bruise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4C4ECF" w14:textId="77777777" w:rsidR="00147EEB" w:rsidRPr="00001466" w:rsidRDefault="00147EEB"/>
                        </w:tc>
                      </w:tr>
                      <w:tr w:rsidR="00147EEB" w:rsidRPr="00001466" w14:paraId="79F5153A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27E56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Atrophy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9749BF" w14:textId="77777777" w:rsidR="00147EEB" w:rsidRPr="00001466" w:rsidRDefault="00147EEB"/>
                        </w:tc>
                      </w:tr>
                      <w:tr w:rsidR="00147EEB" w:rsidRPr="00001466" w14:paraId="1356AD6B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3C580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Discoloration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0A6F26" w14:textId="77777777" w:rsidR="00147EEB" w:rsidRPr="00001466" w:rsidRDefault="00147EEB"/>
                        </w:tc>
                      </w:tr>
                      <w:tr w:rsidR="00147EEB" w:rsidRPr="00001466" w14:paraId="5BF5A79B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47A69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Rash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CE6B41" w14:textId="77777777" w:rsidR="00147EEB" w:rsidRPr="00001466" w:rsidRDefault="00147EEB"/>
                        </w:tc>
                      </w:tr>
                      <w:tr w:rsidR="00147EEB" w:rsidRPr="00001466" w14:paraId="59F31AEB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2BBD0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Scar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006A18" w14:textId="77777777" w:rsidR="00147EEB" w:rsidRPr="00001466" w:rsidRDefault="00147EEB"/>
                        </w:tc>
                      </w:tr>
                      <w:tr w:rsidR="00147EEB" w:rsidRPr="00001466" w14:paraId="33BF8C1A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5CA17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Abrasion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ABCC0B" w14:textId="77777777" w:rsidR="00147EEB" w:rsidRPr="00001466" w:rsidRDefault="00147EEB"/>
                        </w:tc>
                      </w:tr>
                      <w:tr w:rsidR="00147EEB" w:rsidRPr="00001466" w14:paraId="4F72AC33" w14:textId="77777777">
                        <w:trPr>
                          <w:trHeight w:hRule="exact" w:val="278"/>
                        </w:trPr>
                        <w:tc>
                          <w:tcPr>
                            <w:tcW w:w="1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6E8D92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Laceration</w:t>
                            </w:r>
                          </w:p>
                        </w:tc>
                        <w:tc>
                          <w:tcPr>
                            <w:tcW w:w="2885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3A08DB" w14:textId="77777777" w:rsidR="00147EEB" w:rsidRPr="00001466" w:rsidRDefault="00147EEB"/>
                        </w:tc>
                      </w:tr>
                      <w:tr w:rsidR="00147EEB" w:rsidRPr="00001466" w14:paraId="59C17FC5" w14:textId="77777777">
                        <w:trPr>
                          <w:trHeight w:hRule="exact" w:val="278"/>
                        </w:trPr>
                        <w:tc>
                          <w:tcPr>
                            <w:tcW w:w="4507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D44F6EB" w14:textId="77777777" w:rsidR="00147EEB" w:rsidRPr="00001466" w:rsidRDefault="00147EEB"/>
                        </w:tc>
                      </w:tr>
                      <w:tr w:rsidR="00147EEB" w:rsidRPr="00001466" w14:paraId="2CA4281A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4F7FB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Peripheral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>Nerves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E3261C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39D49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</w:p>
                        </w:tc>
                        <w:tc>
                          <w:tcPr>
                            <w:tcW w:w="811" w:type="dxa"/>
                            <w:vMerge w:val="restart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059E8014" w14:textId="77777777" w:rsidR="00147EEB" w:rsidRPr="00001466" w:rsidRDefault="00147EEB"/>
                        </w:tc>
                      </w:tr>
                      <w:tr w:rsidR="00147EEB" w:rsidRPr="00001466" w14:paraId="590D7131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A34710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Median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E9ED95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4C2C84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81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7C54B76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</w:p>
                        </w:tc>
                      </w:tr>
                      <w:tr w:rsidR="00147EEB" w:rsidRPr="00001466" w14:paraId="724AFD52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BC3F3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4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Ulnar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D2EA38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701EE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81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155ED62B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</w:p>
                        </w:tc>
                      </w:tr>
                      <w:tr w:rsidR="00147EEB" w:rsidRPr="00001466" w14:paraId="5B44087A" w14:textId="77777777">
                        <w:trPr>
                          <w:trHeight w:hRule="exact" w:val="278"/>
                        </w:trPr>
                        <w:tc>
                          <w:tcPr>
                            <w:tcW w:w="1891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E51A7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Radial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36163D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FFDA0E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 xml:space="preserve">↑ 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w:t>↓</w:t>
                            </w:r>
                          </w:p>
                        </w:tc>
                        <w:tc>
                          <w:tcPr>
                            <w:tcW w:w="811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685D3841" w14:textId="77777777" w:rsidR="00147EEB" w:rsidRPr="00001466" w:rsidRDefault="00147EEB">
                            <w:pPr>
                              <w:pStyle w:val="TableParagraph"/>
                              <w:kinsoku w:val="0"/>
                              <w:overflowPunct w:val="0"/>
                              <w:spacing w:line="267" w:lineRule="exact"/>
                              <w:ind w:left="102"/>
                            </w:pPr>
                          </w:p>
                        </w:tc>
                      </w:tr>
                    </w:tbl>
                    <w:p w14:paraId="5C061B9E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proofErr w:type="spellStart"/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proofErr w:type="spellEnd"/>
      <w:r>
        <w:rPr>
          <w:rFonts w:ascii="Calibri" w:hAnsi="Calibri" w:cs="Calibri"/>
          <w:b/>
          <w:bCs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EDITION PAGE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456, 457,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459,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460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3"/>
        <w:gridCol w:w="714"/>
        <w:gridCol w:w="913"/>
        <w:gridCol w:w="1067"/>
        <w:gridCol w:w="632"/>
        <w:gridCol w:w="636"/>
        <w:gridCol w:w="624"/>
        <w:gridCol w:w="632"/>
      </w:tblGrid>
      <w:tr w:rsidR="00EC2EB3" w:rsidRPr="00001466" w14:paraId="1DD9C4D9" w14:textId="77777777" w:rsidTr="00E93E3D">
        <w:trPr>
          <w:trHeight w:hRule="exact" w:val="278"/>
        </w:trPr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F7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FINGERS</w:t>
            </w:r>
          </w:p>
        </w:tc>
        <w:tc>
          <w:tcPr>
            <w:tcW w:w="2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B0A61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Range of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 xml:space="preserve">Motion 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Normals</w:t>
            </w:r>
          </w:p>
        </w:tc>
        <w:tc>
          <w:tcPr>
            <w:tcW w:w="1268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85BDB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Right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Hand</w:t>
            </w:r>
          </w:p>
        </w:tc>
        <w:tc>
          <w:tcPr>
            <w:tcW w:w="1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4B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Left</w:t>
            </w: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Hand</w:t>
            </w:r>
          </w:p>
        </w:tc>
      </w:tr>
      <w:tr w:rsidR="00EC2EB3" w:rsidRPr="00001466" w14:paraId="415946B0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71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THUMB</w:t>
            </w:r>
          </w:p>
        </w:tc>
        <w:tc>
          <w:tcPr>
            <w:tcW w:w="7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34B3B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CMC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83474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Adduction (0cm)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F60AF23" w14:textId="77777777" w:rsidR="00EC2EB3" w:rsidRPr="00001466" w:rsidRDefault="00EC2EB3" w:rsidP="00E93E3D"/>
        </w:tc>
        <w:tc>
          <w:tcPr>
            <w:tcW w:w="12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B90A8" w14:textId="77777777" w:rsidR="00EC2EB3" w:rsidRPr="00001466" w:rsidRDefault="00EC2EB3" w:rsidP="00E93E3D"/>
        </w:tc>
      </w:tr>
      <w:tr w:rsidR="00EC2EB3" w:rsidRPr="00001466" w14:paraId="207A92AA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69F" w14:textId="77777777" w:rsidR="00EC2EB3" w:rsidRPr="00001466" w:rsidRDefault="00EC2EB3" w:rsidP="00E93E3D"/>
        </w:tc>
        <w:tc>
          <w:tcPr>
            <w:tcW w:w="7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A140C95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E337A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Opposition (8cm)</w:t>
            </w:r>
          </w:p>
        </w:tc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7E23C0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  <w:tc>
          <w:tcPr>
            <w:tcW w:w="12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B1A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</w:tr>
      <w:tr w:rsidR="00EC2EB3" w:rsidRPr="00001466" w14:paraId="68B26A75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375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  <w:tc>
          <w:tcPr>
            <w:tcW w:w="7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EABAA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AB2A0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Adbuction</w:t>
            </w:r>
            <w:proofErr w:type="spellEnd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(50)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1D27FF9" w14:textId="77777777" w:rsidR="00EC2EB3" w:rsidRPr="00001466" w:rsidRDefault="00EC2EB3" w:rsidP="00E93E3D"/>
        </w:tc>
        <w:tc>
          <w:tcPr>
            <w:tcW w:w="12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620D" w14:textId="77777777" w:rsidR="00EC2EB3" w:rsidRPr="00001466" w:rsidRDefault="00EC2EB3" w:rsidP="00E93E3D"/>
        </w:tc>
      </w:tr>
      <w:tr w:rsidR="00EC2EB3" w:rsidRPr="00001466" w14:paraId="15682739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ED43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5CE63F" w14:textId="77777777" w:rsidR="00EC2EB3" w:rsidRPr="00001466" w:rsidRDefault="00EC2EB3" w:rsidP="00E93E3D"/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5FA06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3E9B9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Extension</w:t>
            </w:r>
          </w:p>
        </w:tc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87C3F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12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14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</w:tr>
      <w:tr w:rsidR="00EC2EB3" w:rsidRPr="00001466" w14:paraId="597890FD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72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6F571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11820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598DAA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40968D4" w14:textId="77777777" w:rsidR="00EC2EB3" w:rsidRPr="00001466" w:rsidRDefault="00EC2EB3" w:rsidP="00E93E3D"/>
        </w:tc>
        <w:tc>
          <w:tcPr>
            <w:tcW w:w="12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41EA" w14:textId="77777777" w:rsidR="00EC2EB3" w:rsidRPr="00001466" w:rsidRDefault="00EC2EB3" w:rsidP="00E93E3D"/>
        </w:tc>
      </w:tr>
      <w:tr w:rsidR="00EC2EB3" w:rsidRPr="00001466" w14:paraId="2AE074A2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11BB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737E1E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5E2A3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2AA34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6A6C3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</w:p>
        </w:tc>
        <w:tc>
          <w:tcPr>
            <w:tcW w:w="12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38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</w:p>
        </w:tc>
      </w:tr>
      <w:tr w:rsidR="00EC2EB3" w:rsidRPr="00001466" w14:paraId="34B97DE7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27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INDEX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1D39F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E89C61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681FA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380B5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31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9D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E7E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28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E13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69"/>
            </w:pPr>
            <w:r w:rsidRPr="00001466"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</w:tr>
      <w:tr w:rsidR="00EC2EB3" w:rsidRPr="00001466" w14:paraId="4BC77EBE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E3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69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179DE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5D08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B1BA8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F0D07F3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6BD96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E1D4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8703" w14:textId="77777777" w:rsidR="00EC2EB3" w:rsidRPr="00001466" w:rsidRDefault="00EC2EB3" w:rsidP="00E93E3D"/>
        </w:tc>
      </w:tr>
      <w:tr w:rsidR="00EC2EB3" w:rsidRPr="00001466" w14:paraId="512911E4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1424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44F90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582C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0A7A3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A2A85E1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CE7F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C1A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DC87" w14:textId="77777777" w:rsidR="00EC2EB3" w:rsidRPr="00001466" w:rsidRDefault="00EC2EB3" w:rsidP="00E93E3D"/>
        </w:tc>
      </w:tr>
      <w:tr w:rsidR="00EC2EB3" w:rsidRPr="00001466" w14:paraId="29800E8B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32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MIDDLE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FC0BD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028C1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6A08E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882C0BB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A731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D3CC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2082" w14:textId="77777777" w:rsidR="00EC2EB3" w:rsidRPr="00001466" w:rsidRDefault="00EC2EB3" w:rsidP="00E93E3D"/>
        </w:tc>
      </w:tr>
      <w:tr w:rsidR="00EC2EB3" w:rsidRPr="00001466" w14:paraId="40DE8D6A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B2F4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57006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5C63B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0EF92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1CA054D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A3E54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F0D0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1C4C" w14:textId="77777777" w:rsidR="00EC2EB3" w:rsidRPr="00001466" w:rsidRDefault="00EC2EB3" w:rsidP="00E93E3D"/>
        </w:tc>
      </w:tr>
      <w:tr w:rsidR="00EC2EB3" w:rsidRPr="00001466" w14:paraId="5EA47E06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F460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822CAB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9C684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FC97B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F9B7B8F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0E9D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8BEE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FCB5" w14:textId="77777777" w:rsidR="00EC2EB3" w:rsidRPr="00001466" w:rsidRDefault="00EC2EB3" w:rsidP="00E93E3D"/>
        </w:tc>
      </w:tr>
      <w:tr w:rsidR="00EC2EB3" w:rsidRPr="00001466" w14:paraId="359623E1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96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RING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E42E2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6EEF31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7F08F8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2BEDD2D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7C47E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D1A4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5F71" w14:textId="77777777" w:rsidR="00EC2EB3" w:rsidRPr="00001466" w:rsidRDefault="00EC2EB3" w:rsidP="00E93E3D"/>
        </w:tc>
      </w:tr>
      <w:tr w:rsidR="00EC2EB3" w:rsidRPr="00001466" w14:paraId="5FA4D946" w14:textId="77777777" w:rsidTr="00E93E3D">
        <w:trPr>
          <w:trHeight w:hRule="exact" w:val="281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408F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B18A0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ADB56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BA50A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582E5F0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0061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5B0F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35C7" w14:textId="77777777" w:rsidR="00EC2EB3" w:rsidRPr="00001466" w:rsidRDefault="00EC2EB3" w:rsidP="00E93E3D"/>
        </w:tc>
      </w:tr>
      <w:tr w:rsidR="00EC2EB3" w:rsidRPr="00001466" w14:paraId="4BE1A44B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454B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0DF39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EAF67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23A4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4713346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E7A2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1E92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B663" w14:textId="77777777" w:rsidR="00EC2EB3" w:rsidRPr="00001466" w:rsidRDefault="00EC2EB3" w:rsidP="00E93E3D"/>
        </w:tc>
      </w:tr>
      <w:tr w:rsidR="00EC2EB3" w:rsidRPr="00001466" w14:paraId="328A0CC7" w14:textId="77777777" w:rsidTr="00E93E3D">
        <w:trPr>
          <w:trHeight w:hRule="exact" w:val="278"/>
        </w:trPr>
        <w:tc>
          <w:tcPr>
            <w:tcW w:w="12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B1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LITTLE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D6112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003A0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62923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341FA8B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ABCB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C69FB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96DA" w14:textId="77777777" w:rsidR="00EC2EB3" w:rsidRPr="00001466" w:rsidRDefault="00EC2EB3" w:rsidP="00E93E3D"/>
        </w:tc>
      </w:tr>
      <w:tr w:rsidR="00EC2EB3" w:rsidRPr="00001466" w14:paraId="046CE3AD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F133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8EA39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CB077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8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8D316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508318C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7B1C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C44E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A3B9" w14:textId="77777777" w:rsidR="00EC2EB3" w:rsidRPr="00001466" w:rsidRDefault="00EC2EB3" w:rsidP="00E93E3D"/>
        </w:tc>
      </w:tr>
      <w:tr w:rsidR="00EC2EB3" w:rsidRPr="00001466" w14:paraId="0964D9BA" w14:textId="77777777" w:rsidTr="00E93E3D">
        <w:trPr>
          <w:trHeight w:hRule="exact" w:val="278"/>
        </w:trPr>
        <w:tc>
          <w:tcPr>
            <w:tcW w:w="12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13E0" w14:textId="77777777" w:rsidR="00EC2EB3" w:rsidRPr="00001466" w:rsidRDefault="00EC2EB3" w:rsidP="00E93E3D"/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D7262C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MCP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8441D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81C1E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8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9DCEB5A" w14:textId="77777777" w:rsidR="00EC2EB3" w:rsidRPr="00001466" w:rsidRDefault="00EC2EB3" w:rsidP="00E93E3D"/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E50A" w14:textId="77777777" w:rsidR="00EC2EB3" w:rsidRPr="00001466" w:rsidRDefault="00EC2EB3" w:rsidP="00E93E3D"/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8887" w14:textId="77777777" w:rsidR="00EC2EB3" w:rsidRPr="00001466" w:rsidRDefault="00EC2EB3" w:rsidP="00E93E3D"/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58FF" w14:textId="77777777" w:rsidR="00EC2EB3" w:rsidRPr="00001466" w:rsidRDefault="00EC2EB3" w:rsidP="00E93E3D"/>
        </w:tc>
      </w:tr>
    </w:tbl>
    <w:p w14:paraId="7D015E31" w14:textId="77777777" w:rsidR="00EC2EB3" w:rsidRDefault="00EC2EB3" w:rsidP="00EC2EB3">
      <w:pPr>
        <w:sectPr w:rsidR="00EC2EB3">
          <w:type w:val="continuous"/>
          <w:pgSz w:w="12240" w:h="15840"/>
          <w:pgMar w:top="1400" w:right="340" w:bottom="280" w:left="440" w:header="720" w:footer="720" w:gutter="0"/>
          <w:cols w:space="720" w:equalWidth="0">
            <w:col w:w="11460"/>
          </w:cols>
          <w:noEndnote/>
        </w:sectPr>
      </w:pPr>
    </w:p>
    <w:p w14:paraId="3887670A" w14:textId="77777777" w:rsidR="00EC2EB3" w:rsidRDefault="00EC2EB3" w:rsidP="00EC2EB3">
      <w:pPr>
        <w:pStyle w:val="BodyText"/>
        <w:kinsoku w:val="0"/>
        <w:overflowPunct w:val="0"/>
        <w:spacing w:before="28"/>
        <w:ind w:left="0" w:right="94" w:firstLine="0"/>
        <w:jc w:val="center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4B5AD1FA" wp14:editId="763632B8">
                <wp:simplePos x="0" y="0"/>
                <wp:positionH relativeFrom="page">
                  <wp:posOffset>429260</wp:posOffset>
                </wp:positionH>
                <wp:positionV relativeFrom="page">
                  <wp:posOffset>5989320</wp:posOffset>
                </wp:positionV>
                <wp:extent cx="79375" cy="79375"/>
                <wp:effectExtent l="10160" t="7620" r="5715" b="8255"/>
                <wp:wrapNone/>
                <wp:docPr id="235" name="Freeform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894BD" id="Freeform 235" o:spid="_x0000_s1026" style="position:absolute;margin-left:33.8pt;margin-top:471.6pt;width:6.25pt;height:6.2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1844A0F3" wp14:editId="1BDF5788">
                <wp:simplePos x="0" y="0"/>
                <wp:positionH relativeFrom="page">
                  <wp:posOffset>429260</wp:posOffset>
                </wp:positionH>
                <wp:positionV relativeFrom="page">
                  <wp:posOffset>6165850</wp:posOffset>
                </wp:positionV>
                <wp:extent cx="79375" cy="79375"/>
                <wp:effectExtent l="10160" t="12700" r="5715" b="12700"/>
                <wp:wrapNone/>
                <wp:docPr id="234" name="Freeform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E88CD" id="Freeform 234" o:spid="_x0000_s1026" style="position:absolute;margin-left:33.8pt;margin-top:485.5pt;width:6.25pt;height:6.2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" o:allowincell="f" path="m,l124,r,124l,124,,xe" filled="f" strokeweight=".72pt">
                <v:path arrowok="t" o:connecttype="custom" o:connectlocs="0,0;78740,0;78740,78740;0,78740;0,0" o:connectangles="0,0,0,0,0"/>
                <w10:wrap anchorx="page" anchory="page"/>
              </v:shape>
            </w:pict>
          </mc:Fallback>
        </mc:AlternateContent>
      </w:r>
      <w:bookmarkStart w:id="3" w:name="Physical_Exam_pg4"/>
      <w:bookmarkEnd w:id="3"/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LOWER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  <w:u w:val="single"/>
        </w:rPr>
        <w:t>EXTREMITIES</w:t>
      </w:r>
    </w:p>
    <w:p w14:paraId="3D88B5C9" w14:textId="77777777" w:rsidR="00EC2EB3" w:rsidRDefault="00EC2EB3" w:rsidP="00EC2EB3">
      <w:pPr>
        <w:pStyle w:val="BodyText"/>
        <w:kinsoku w:val="0"/>
        <w:overflowPunct w:val="0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3"/>
        <w:gridCol w:w="617"/>
        <w:gridCol w:w="444"/>
        <w:gridCol w:w="564"/>
        <w:gridCol w:w="425"/>
        <w:gridCol w:w="379"/>
        <w:gridCol w:w="335"/>
        <w:gridCol w:w="6"/>
        <w:gridCol w:w="1966"/>
        <w:gridCol w:w="360"/>
        <w:gridCol w:w="391"/>
        <w:gridCol w:w="360"/>
        <w:gridCol w:w="377"/>
        <w:gridCol w:w="1785"/>
        <w:gridCol w:w="279"/>
        <w:gridCol w:w="360"/>
        <w:gridCol w:w="268"/>
        <w:gridCol w:w="365"/>
        <w:gridCol w:w="360"/>
        <w:gridCol w:w="367"/>
      </w:tblGrid>
      <w:tr w:rsidR="00EC2EB3" w:rsidRPr="00001466" w14:paraId="5EC9B089" w14:textId="77777777" w:rsidTr="00E93E3D">
        <w:trPr>
          <w:trHeight w:hRule="exact" w:val="278"/>
        </w:trPr>
        <w:tc>
          <w:tcPr>
            <w:tcW w:w="12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C0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HIP</w:t>
            </w:r>
          </w:p>
        </w:tc>
        <w:tc>
          <w:tcPr>
            <w:tcW w:w="1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12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9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Range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Motion</w:t>
            </w:r>
          </w:p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532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80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 Testing</w:t>
            </w:r>
          </w:p>
        </w:tc>
        <w:tc>
          <w:tcPr>
            <w:tcW w:w="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7B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49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87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5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36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B6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49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3FCB3F5F" w14:textId="77777777" w:rsidTr="00E93E3D">
        <w:trPr>
          <w:trHeight w:hRule="exact" w:val="278"/>
        </w:trPr>
        <w:tc>
          <w:tcPr>
            <w:tcW w:w="12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64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49"/>
              <w:jc w:val="center"/>
            </w:pP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9E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468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77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FA4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07C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FF3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85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Patrick-</w:t>
            </w: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Fabere</w:t>
            </w:r>
            <w:proofErr w:type="spellEnd"/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5E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28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662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FF4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17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Adductors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48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7B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95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CF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C60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91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419CFDEC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04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70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100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82A93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27F6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EB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0DAA" w14:textId="77777777" w:rsidR="00EC2EB3" w:rsidRPr="00001466" w:rsidRDefault="00EC2EB3" w:rsidP="00E93E3D"/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1896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06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Thomas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94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23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C1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CB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AB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Quadraceps</w:t>
            </w:r>
            <w:proofErr w:type="spellEnd"/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80A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68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1F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51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03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98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26D207BE" w14:textId="77777777" w:rsidTr="00E93E3D">
        <w:trPr>
          <w:trHeight w:hRule="exact" w:val="28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23F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D3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E445E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1CF99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E7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B3C2" w14:textId="77777777" w:rsidR="00EC2EB3" w:rsidRPr="00001466" w:rsidRDefault="00EC2EB3" w:rsidP="00E93E3D"/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D771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EC3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Trendelenberg</w:t>
            </w:r>
            <w:proofErr w:type="spellEnd"/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85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B8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95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790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DA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Gluteus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Medius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B6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CD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7B0E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B97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C3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4B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3BC50B1A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C9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Abduction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33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6316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1CFC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A8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44E5" w14:textId="77777777" w:rsidR="00EC2EB3" w:rsidRPr="00001466" w:rsidRDefault="00EC2EB3" w:rsidP="00E93E3D"/>
        </w:tc>
        <w:tc>
          <w:tcPr>
            <w:tcW w:w="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D42B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3A5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Hibb’s</w:t>
            </w:r>
            <w:proofErr w:type="spellEnd"/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98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69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99F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69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79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Gluteus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Maximus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FF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9F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0A8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5D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28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75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108F41C4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AF2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Adduction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22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C4B47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B211" w14:textId="77777777" w:rsidR="00EC2EB3" w:rsidRPr="00001466" w:rsidRDefault="00EC2EB3" w:rsidP="00E93E3D"/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16C3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EF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Gaenslen’s</w:t>
            </w:r>
            <w:proofErr w:type="spellEnd"/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4E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DD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B5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3E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366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Piriformis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84C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00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69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D2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90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89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3E025FC0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BC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Int.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Rot.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A1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EB77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1D5B" w14:textId="77777777" w:rsidR="00EC2EB3" w:rsidRPr="00001466" w:rsidRDefault="00EC2EB3" w:rsidP="00E93E3D"/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FFD3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44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SI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Compression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87B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88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EE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77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86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Hamstring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2F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94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C0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C4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31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D4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6770E33" w14:textId="77777777" w:rsidTr="00E93E3D">
        <w:trPr>
          <w:trHeight w:hRule="exact" w:val="27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1E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 xml:space="preserve">Ext.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Rot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12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81E6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367C" w14:textId="77777777" w:rsidR="00EC2EB3" w:rsidRPr="00001466" w:rsidRDefault="00EC2EB3" w:rsidP="00E93E3D"/>
        </w:tc>
        <w:tc>
          <w:tcPr>
            <w:tcW w:w="11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41C65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37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Ober’s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2E1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AE0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4E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B0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1A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Inguinal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Region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FB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A1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111CD5" w:rsidRPr="00001466" w14:paraId="6DC3453F" w14:textId="77777777" w:rsidTr="00746AF4">
        <w:trPr>
          <w:trHeight w:hRule="exact" w:val="278"/>
        </w:trPr>
        <w:tc>
          <w:tcPr>
            <w:tcW w:w="400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68BC87" w14:textId="77777777" w:rsidR="00111CD5" w:rsidRPr="00001466" w:rsidRDefault="00D601FC" w:rsidP="00E42E50">
            <w:pPr>
              <w:pStyle w:val="TableParagraph"/>
              <w:tabs>
                <w:tab w:val="left" w:pos="3142"/>
              </w:tabs>
              <w:kinsoku w:val="0"/>
              <w:overflowPunct w:val="0"/>
              <w:spacing w:line="242" w:lineRule="exact"/>
            </w:pPr>
            <w:r>
              <w:t xml:space="preserve">      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(Range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Motion)</w:t>
            </w:r>
          </w:p>
        </w:tc>
        <w:tc>
          <w:tcPr>
            <w:tcW w:w="3460" w:type="dxa"/>
            <w:gridSpan w:val="6"/>
            <w:tcBorders>
              <w:right w:val="single" w:sz="4" w:space="0" w:color="auto"/>
            </w:tcBorders>
          </w:tcPr>
          <w:p w14:paraId="5D156693" w14:textId="77777777" w:rsidR="00111CD5" w:rsidRPr="00001466" w:rsidRDefault="00111CD5" w:rsidP="00E93E3D">
            <w:pPr>
              <w:pStyle w:val="TableParagraph"/>
              <w:tabs>
                <w:tab w:val="left" w:pos="3142"/>
              </w:tabs>
              <w:kinsoku w:val="0"/>
              <w:overflowPunct w:val="0"/>
              <w:spacing w:line="242" w:lineRule="exact"/>
              <w:ind w:left="318"/>
            </w:pPr>
            <w:r w:rsidRPr="00001466">
              <w:rPr>
                <w:b/>
                <w:bCs/>
                <w:sz w:val="32"/>
                <w:szCs w:val="32"/>
              </w:rPr>
              <w:t>□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F41C6D">
              <w:rPr>
                <w:b/>
                <w:bCs/>
                <w:sz w:val="32"/>
                <w:szCs w:val="32"/>
              </w:rPr>
              <w:t xml:space="preserve">  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(Muscle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Strength)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90D05F3" w14:textId="77777777" w:rsidR="00111CD5" w:rsidRPr="00001466" w:rsidRDefault="00111CD5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Trochanter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E803" w14:textId="77777777" w:rsidR="00111CD5" w:rsidRPr="00001466" w:rsidRDefault="00111CD5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7F6D" w14:textId="77777777" w:rsidR="00111CD5" w:rsidRPr="00001466" w:rsidRDefault="00111CD5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126A9176" w14:textId="77777777" w:rsidTr="00E93E3D">
        <w:trPr>
          <w:trHeight w:hRule="exact" w:val="278"/>
        </w:trPr>
        <w:tc>
          <w:tcPr>
            <w:tcW w:w="7467" w:type="dxa"/>
            <w:gridSpan w:val="1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7447B1E" w14:textId="77777777" w:rsidR="00EC2EB3" w:rsidRPr="00001466" w:rsidRDefault="00EC2EB3" w:rsidP="00E93E3D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2A3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SI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F3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4E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1D5B0471" w14:textId="77777777" w:rsidR="00EC2EB3" w:rsidRDefault="00EC2EB3" w:rsidP="00EC2EB3">
      <w:pPr>
        <w:pStyle w:val="BodyText"/>
        <w:kinsoku w:val="0"/>
        <w:overflowPunct w:val="0"/>
        <w:spacing w:line="264" w:lineRule="exact"/>
        <w:ind w:left="0" w:right="753" w:firstLine="0"/>
        <w:jc w:val="right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622DBA4C" wp14:editId="0F50D0CD">
                <wp:simplePos x="0" y="0"/>
                <wp:positionH relativeFrom="page">
                  <wp:posOffset>424815</wp:posOffset>
                </wp:positionH>
                <wp:positionV relativeFrom="paragraph">
                  <wp:posOffset>-303530</wp:posOffset>
                </wp:positionV>
                <wp:extent cx="79375" cy="79375"/>
                <wp:effectExtent l="5715" t="9525" r="10160" b="6350"/>
                <wp:wrapNone/>
                <wp:docPr id="233" name="Freeform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1759B" id="Freeform 233" o:spid="_x0000_s1026" style="position:absolute;margin-left:33.45pt;margin-top:-23.9pt;width:6.25pt;height:6.2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2A66FE1F" wp14:editId="4C2FC733">
                <wp:simplePos x="0" y="0"/>
                <wp:positionH relativeFrom="page">
                  <wp:posOffset>424815</wp:posOffset>
                </wp:positionH>
                <wp:positionV relativeFrom="paragraph">
                  <wp:posOffset>939165</wp:posOffset>
                </wp:positionV>
                <wp:extent cx="79375" cy="79375"/>
                <wp:effectExtent l="5715" t="13970" r="10160" b="11430"/>
                <wp:wrapNone/>
                <wp:docPr id="231" name="Freeform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026D3" id="Freeform 231" o:spid="_x0000_s1026" style="position:absolute;margin-left:33.45pt;margin-top:73.95pt;width:6.25pt;height:6.2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proofErr w:type="spellStart"/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proofErr w:type="spellEnd"/>
      <w:r>
        <w:rPr>
          <w:rFonts w:ascii="Calibri" w:hAnsi="Calibri" w:cs="Calibri"/>
          <w:b/>
          <w:bCs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EDITION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PAGE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537</w:t>
      </w: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4"/>
        <w:gridCol w:w="696"/>
        <w:gridCol w:w="444"/>
        <w:gridCol w:w="564"/>
        <w:gridCol w:w="425"/>
        <w:gridCol w:w="379"/>
        <w:gridCol w:w="341"/>
        <w:gridCol w:w="1966"/>
        <w:gridCol w:w="360"/>
        <w:gridCol w:w="391"/>
        <w:gridCol w:w="360"/>
        <w:gridCol w:w="377"/>
        <w:gridCol w:w="1785"/>
        <w:gridCol w:w="279"/>
        <w:gridCol w:w="360"/>
        <w:gridCol w:w="273"/>
        <w:gridCol w:w="360"/>
        <w:gridCol w:w="360"/>
        <w:gridCol w:w="367"/>
      </w:tblGrid>
      <w:tr w:rsidR="00EC2EB3" w:rsidRPr="00001466" w14:paraId="2D963114" w14:textId="77777777" w:rsidTr="00E93E3D">
        <w:trPr>
          <w:trHeight w:hRule="exact" w:val="278"/>
        </w:trPr>
        <w:tc>
          <w:tcPr>
            <w:tcW w:w="11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37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KNEE</w:t>
            </w:r>
          </w:p>
        </w:tc>
        <w:tc>
          <w:tcPr>
            <w:tcW w:w="17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61E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50"/>
            </w:pP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Range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20"/>
                <w:szCs w:val="20"/>
              </w:rPr>
              <w:t>Motion</w:t>
            </w:r>
          </w:p>
        </w:tc>
        <w:tc>
          <w:tcPr>
            <w:tcW w:w="11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B2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7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656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 Testing</w:t>
            </w:r>
          </w:p>
        </w:tc>
        <w:tc>
          <w:tcPr>
            <w:tcW w:w="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8D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A9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63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45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9D9ED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881FB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39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72A2A6F6" w14:textId="77777777" w:rsidTr="00E93E3D">
        <w:trPr>
          <w:trHeight w:hRule="exact" w:val="278"/>
        </w:trPr>
        <w:tc>
          <w:tcPr>
            <w:tcW w:w="11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88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239"/>
              <w:jc w:val="center"/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9E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EE2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22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67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0F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70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0D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Valgus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Stress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15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38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3C24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488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47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Quadraceps</w:t>
            </w:r>
            <w:proofErr w:type="spellEnd"/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4E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FC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D5D3E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D3270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7D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00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73805F43" w14:textId="77777777" w:rsidTr="00E93E3D">
        <w:trPr>
          <w:trHeight w:hRule="exact" w:val="27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10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Flexion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21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>150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C5229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9F39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2D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CD0E" w14:textId="77777777" w:rsidR="00EC2EB3" w:rsidRPr="00001466" w:rsidRDefault="00EC2EB3" w:rsidP="00E93E3D"/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76F0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1C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Varus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Stress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10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6C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DB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A6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509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Hamstring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79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4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22776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EFE36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F7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F6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0FCF1A76" w14:textId="77777777" w:rsidTr="00E93E3D">
        <w:trPr>
          <w:trHeight w:hRule="exact" w:val="27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8A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Extension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64E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FAB2" w14:textId="77777777" w:rsidR="00EC2EB3" w:rsidRPr="00001466" w:rsidRDefault="00EC2EB3" w:rsidP="00E93E3D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3849" w14:textId="77777777" w:rsidR="00EC2EB3" w:rsidRPr="00001466" w:rsidRDefault="00EC2EB3" w:rsidP="00E93E3D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162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6A2C" w14:textId="77777777" w:rsidR="00EC2EB3" w:rsidRPr="00001466" w:rsidRDefault="00EC2EB3" w:rsidP="00E93E3D"/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06ED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B6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Mc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Murrays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3EB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9A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33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98C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66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Gastrocnemius</w:t>
            </w:r>
          </w:p>
        </w:tc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37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DAA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E41B0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90A07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85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8B2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EC2EB3" w:rsidRPr="00001466" w14:paraId="11CADA28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ECB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(Range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Motion)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33B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AC6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F3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7D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1B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37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Parapetella</w:t>
            </w:r>
            <w:proofErr w:type="spellEnd"/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BDD48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3384C1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737BF35B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E9E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(Muscle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Strength)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082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B9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FFA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CB8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287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38A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Patella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6C0DC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FD7C3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4C86EC8C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ECE1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79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Lachman’s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2C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D1A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00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2DB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FB6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Patellar</w:t>
            </w:r>
            <w:r w:rsidRPr="00001466">
              <w:rPr>
                <w:rFonts w:ascii="Calibri" w:hAnsi="Calibri" w:cs="Calibri"/>
                <w:spacing w:val="-13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Tendon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AB179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58C25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77E78B31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A347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D4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Pivot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Shift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E5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959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ED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D0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4EA4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Tibial</w:t>
            </w:r>
            <w:r w:rsidRPr="00001466"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Tubercle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316BD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A793B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34D54353" w14:textId="77777777" w:rsidTr="00E93E3D">
        <w:trPr>
          <w:trHeight w:hRule="exact" w:val="281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D549" w14:textId="77777777" w:rsidR="00EC2EB3" w:rsidRPr="00001466" w:rsidRDefault="00EC2EB3" w:rsidP="00E93E3D"/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F603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Patellofemoral</w:t>
            </w:r>
            <w:r w:rsidRPr="00001466">
              <w:rPr>
                <w:rFonts w:ascii="Calibri" w:hAnsi="Calibri" w:cs="Calibri"/>
                <w:spacing w:val="-1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Grind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F96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01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E4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BA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93DE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Medial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Joint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Line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C476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4F7787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5BFE617B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95AD" w14:textId="77777777" w:rsidR="00EC2EB3" w:rsidRPr="00001466" w:rsidRDefault="00EC2EB3" w:rsidP="00E93E3D"/>
        </w:tc>
        <w:tc>
          <w:tcPr>
            <w:tcW w:w="3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F57A" w14:textId="77777777" w:rsidR="00EC2EB3" w:rsidRPr="00001466" w:rsidRDefault="00EC2EB3" w:rsidP="00E93E3D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04E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Lateral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Joint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Line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E461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18951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12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EC2EB3" w:rsidRPr="00001466" w14:paraId="665027A1" w14:textId="77777777" w:rsidTr="00E93E3D">
        <w:trPr>
          <w:trHeight w:hRule="exact" w:val="278"/>
        </w:trPr>
        <w:tc>
          <w:tcPr>
            <w:tcW w:w="40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A119" w14:textId="77777777" w:rsidR="00EC2EB3" w:rsidRPr="00001466" w:rsidRDefault="00EC2EB3" w:rsidP="00E93E3D"/>
        </w:tc>
        <w:tc>
          <w:tcPr>
            <w:tcW w:w="3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07C3" w14:textId="77777777" w:rsidR="00EC2EB3" w:rsidRPr="00001466" w:rsidRDefault="00EC2EB3" w:rsidP="00E93E3D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88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Popliteal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Fossa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4BD1D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6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08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DBDD2E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</w:tbl>
    <w:p w14:paraId="2C0D2B2C" w14:textId="77777777" w:rsidR="00EC2EB3" w:rsidRDefault="00EC2EB3" w:rsidP="00EC2EB3">
      <w:pPr>
        <w:pStyle w:val="BodyText"/>
        <w:kinsoku w:val="0"/>
        <w:overflowPunct w:val="0"/>
        <w:spacing w:before="4"/>
        <w:ind w:left="0" w:right="1096" w:firstLine="0"/>
        <w:jc w:val="right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5FF9C47F" wp14:editId="0BF4153B">
                <wp:simplePos x="0" y="0"/>
                <wp:positionH relativeFrom="page">
                  <wp:posOffset>424815</wp:posOffset>
                </wp:positionH>
                <wp:positionV relativeFrom="paragraph">
                  <wp:posOffset>-1004570</wp:posOffset>
                </wp:positionV>
                <wp:extent cx="79375" cy="79375"/>
                <wp:effectExtent l="5715" t="6985" r="10160" b="8890"/>
                <wp:wrapNone/>
                <wp:docPr id="230" name="Freeform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79375"/>
                        </a:xfrm>
                        <a:custGeom>
                          <a:avLst/>
                          <a:gdLst>
                            <a:gd name="T0" fmla="*/ 0 w 125"/>
                            <a:gd name="T1" fmla="*/ 0 h 125"/>
                            <a:gd name="T2" fmla="*/ 124 w 125"/>
                            <a:gd name="T3" fmla="*/ 0 h 125"/>
                            <a:gd name="T4" fmla="*/ 124 w 125"/>
                            <a:gd name="T5" fmla="*/ 124 h 125"/>
                            <a:gd name="T6" fmla="*/ 0 w 125"/>
                            <a:gd name="T7" fmla="*/ 124 h 125"/>
                            <a:gd name="T8" fmla="*/ 0 w 125"/>
                            <a:gd name="T9" fmla="*/ 0 h 1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5" h="125">
                              <a:moveTo>
                                <a:pt x="0" y="0"/>
                              </a:moveTo>
                              <a:lnTo>
                                <a:pt x="124" y="0"/>
                              </a:lnTo>
                              <a:lnTo>
                                <a:pt x="124" y="124"/>
                              </a:lnTo>
                              <a:lnTo>
                                <a:pt x="0" y="1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5F873" id="Freeform 230" o:spid="_x0000_s1026" style="position:absolute;margin-left:33.45pt;margin-top:-79.1pt;width:6.25pt;height:6.2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" o:allowincell="f" path="m,l124,r,124l,124,,xe" filled="f" strokeweight=".72pt">
                <v:path arrowok="t" o:connecttype="custom" o:connectlocs="0,0;78740,0;78740,78740;0,78740;0,0" o:connectangles="0,0,0,0,0"/>
                <w10:wrap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pacing w:val="-1"/>
          <w:sz w:val="22"/>
          <w:szCs w:val="22"/>
        </w:rPr>
        <w:t>AMA</w:t>
      </w:r>
      <w:r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</w:t>
      </w:r>
      <w:proofErr w:type="spellStart"/>
      <w:r>
        <w:rPr>
          <w:rFonts w:ascii="Calibri" w:hAnsi="Calibri" w:cs="Calibri"/>
          <w:b/>
          <w:bCs/>
          <w:spacing w:val="-1"/>
          <w:position w:val="8"/>
          <w:sz w:val="14"/>
          <w:szCs w:val="14"/>
        </w:rPr>
        <w:t>th</w:t>
      </w:r>
      <w:proofErr w:type="spellEnd"/>
      <w:r>
        <w:rPr>
          <w:rFonts w:ascii="Calibri" w:hAnsi="Calibri" w:cs="Calibri"/>
          <w:b/>
          <w:bCs/>
          <w:spacing w:val="18"/>
          <w:position w:val="8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EDITION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PAGE</w:t>
      </w:r>
      <w:r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pacing w:val="-1"/>
          <w:sz w:val="22"/>
          <w:szCs w:val="22"/>
        </w:rPr>
        <w:t>537</w:t>
      </w: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8"/>
        <w:gridCol w:w="615"/>
        <w:gridCol w:w="513"/>
        <w:gridCol w:w="521"/>
        <w:gridCol w:w="389"/>
        <w:gridCol w:w="408"/>
        <w:gridCol w:w="360"/>
        <w:gridCol w:w="1895"/>
        <w:gridCol w:w="354"/>
        <w:gridCol w:w="346"/>
        <w:gridCol w:w="359"/>
        <w:gridCol w:w="355"/>
        <w:gridCol w:w="1773"/>
        <w:gridCol w:w="260"/>
        <w:gridCol w:w="343"/>
        <w:gridCol w:w="269"/>
        <w:gridCol w:w="343"/>
        <w:gridCol w:w="344"/>
        <w:gridCol w:w="343"/>
      </w:tblGrid>
      <w:tr w:rsidR="00EC2EB3" w:rsidRPr="00001466" w14:paraId="6C885F8D" w14:textId="77777777" w:rsidTr="00E93E3D">
        <w:trPr>
          <w:trHeight w:hRule="exact" w:val="547"/>
        </w:trPr>
        <w:tc>
          <w:tcPr>
            <w:tcW w:w="1458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03E0F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ANKLE</w:t>
            </w:r>
          </w:p>
        </w:tc>
        <w:tc>
          <w:tcPr>
            <w:tcW w:w="1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234D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102" w:right="72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Range of</w:t>
            </w:r>
            <w:r w:rsidRPr="00001466">
              <w:rPr>
                <w:rFonts w:ascii="Calibri" w:hAnsi="Calibri" w:cs="Calibri"/>
                <w:b/>
                <w:bCs/>
                <w:spacing w:val="2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Motion</w:t>
            </w:r>
          </w:p>
        </w:tc>
        <w:tc>
          <w:tcPr>
            <w:tcW w:w="1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060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Strength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96330F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99" w:right="74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Orthopedic</w:t>
            </w:r>
            <w:r w:rsidRPr="00001466">
              <w:rPr>
                <w:rFonts w:ascii="Calibri" w:hAnsi="Calibri" w:cs="Calibri"/>
                <w:b/>
                <w:bCs/>
                <w:spacing w:val="24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Testing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F3196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C6679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24FD9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22"/>
                <w:szCs w:val="22"/>
              </w:rPr>
              <w:t>Palpation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C5022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8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7B8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</w:tr>
      <w:tr w:rsidR="00EC2EB3" w:rsidRPr="00001466" w14:paraId="43061B72" w14:textId="77777777" w:rsidTr="00E93E3D">
        <w:trPr>
          <w:trHeight w:hRule="exact" w:val="278"/>
        </w:trPr>
        <w:tc>
          <w:tcPr>
            <w:tcW w:w="1458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6C693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57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FF6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17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A1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16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91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C7D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15726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Dorsiflexion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3D36D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117FB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0147E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839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F61F6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Tibialis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Anterior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C2D94B4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A95C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24E1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D2B0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62A9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B421" w14:textId="77777777" w:rsidR="00EC2EB3" w:rsidRPr="00001466" w:rsidRDefault="00EC2EB3" w:rsidP="00E93E3D"/>
        </w:tc>
      </w:tr>
      <w:tr w:rsidR="00EC2EB3" w:rsidRPr="00001466" w14:paraId="4B2C6E7D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C57CC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Plantarflexion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C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9396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AD26A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D5B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C9F0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CCAB6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7498F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C1C4DE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4E4932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FECD2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C69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DF47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Peroneal</w:t>
            </w:r>
            <w:r w:rsidRPr="00001466">
              <w:rPr>
                <w:rFonts w:ascii="Calibri" w:hAnsi="Calibri" w:cs="Calibri"/>
                <w:spacing w:val="-9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Mus/Tend.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2CAE598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BB5B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6250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4FC9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98C0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E992" w14:textId="77777777" w:rsidR="00EC2EB3" w:rsidRPr="00001466" w:rsidRDefault="00EC2EB3" w:rsidP="00E93E3D"/>
        </w:tc>
      </w:tr>
      <w:tr w:rsidR="00EC2EB3" w:rsidRPr="00001466" w14:paraId="3B34C718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29793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Dorsiflexion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9A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FA8A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4056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07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1EA2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F324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0B653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Posterior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Drawer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DA3C18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E445E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FE310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DA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D868D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Gastrocnemius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DEB97D5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CA68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AD5C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5108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69A1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05E3" w14:textId="77777777" w:rsidR="00EC2EB3" w:rsidRPr="00001466" w:rsidRDefault="00EC2EB3" w:rsidP="00E93E3D"/>
        </w:tc>
      </w:tr>
      <w:tr w:rsidR="00EC2EB3" w:rsidRPr="00001466" w14:paraId="3B3AE23A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2C6BB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Inversion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8B5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C4585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F302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58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498F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CF56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759EEA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Medial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Stability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02589C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B22B2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D2460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D5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DC594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Tibialis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Posterior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FDAB25E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AB85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F251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07EF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3511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8D77" w14:textId="77777777" w:rsidR="00EC2EB3" w:rsidRPr="00001466" w:rsidRDefault="00EC2EB3" w:rsidP="00E93E3D"/>
        </w:tc>
      </w:tr>
      <w:tr w:rsidR="00EC2EB3" w:rsidRPr="00001466" w14:paraId="694EEA2F" w14:textId="77777777" w:rsidTr="00E93E3D">
        <w:trPr>
          <w:trHeight w:hRule="exact" w:val="278"/>
        </w:trPr>
        <w:tc>
          <w:tcPr>
            <w:tcW w:w="14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D0596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Eversion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C98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6423" w14:textId="77777777" w:rsidR="00EC2EB3" w:rsidRPr="00001466" w:rsidRDefault="00EC2EB3" w:rsidP="00E93E3D"/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649C" w14:textId="77777777" w:rsidR="00EC2EB3" w:rsidRPr="00001466" w:rsidRDefault="00EC2EB3" w:rsidP="00E93E3D"/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A2F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C5F5" w14:textId="77777777" w:rsidR="00EC2EB3" w:rsidRPr="00001466" w:rsidRDefault="00EC2EB3" w:rsidP="00E93E3D"/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14E1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1D9E3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Lateral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Stability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EFA08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4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92351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AFEB71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03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C64D3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Plantarfascia</w:t>
            </w:r>
            <w:proofErr w:type="spellEnd"/>
          </w:p>
        </w:tc>
        <w:tc>
          <w:tcPr>
            <w:tcW w:w="2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304C313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9655" w14:textId="77777777" w:rsidR="00EC2EB3" w:rsidRPr="00001466" w:rsidRDefault="00EC2EB3" w:rsidP="00E93E3D"/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F9F7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76AF" w14:textId="77777777" w:rsidR="00EC2EB3" w:rsidRPr="00001466" w:rsidRDefault="00EC2EB3" w:rsidP="00E93E3D"/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FE61" w14:textId="77777777" w:rsidR="00EC2EB3" w:rsidRPr="00001466" w:rsidRDefault="00EC2EB3" w:rsidP="00E93E3D"/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8ACE" w14:textId="77777777" w:rsidR="00EC2EB3" w:rsidRPr="00001466" w:rsidRDefault="00EC2EB3" w:rsidP="00E93E3D"/>
        </w:tc>
      </w:tr>
      <w:tr w:rsidR="00EC2EB3" w:rsidRPr="00001466" w14:paraId="6208A087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37AF5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(Range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of</w:t>
            </w:r>
            <w:r w:rsidRPr="00001466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Motion)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F3856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Thompson’s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F6756B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7736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A7E1B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42D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98624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Mortis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A274497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4F0E" w14:textId="77777777" w:rsidR="00EC2EB3" w:rsidRPr="00001466" w:rsidRDefault="00EC2EB3" w:rsidP="00E93E3D"/>
        </w:tc>
      </w:tr>
      <w:tr w:rsidR="00EC2EB3" w:rsidRPr="00001466" w14:paraId="099DE5A1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003501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318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J-Tech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Report</w:t>
            </w:r>
            <w:r w:rsidRPr="00001466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(Muscle</w:t>
            </w:r>
            <w:r w:rsidRPr="00001466"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Strength)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2404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Homan’s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2DA12A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3099B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29D24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82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6944C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18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Ext.</w:t>
            </w:r>
            <w:r w:rsidRPr="00001466">
              <w:rPr>
                <w:rFonts w:ascii="Calibri" w:hAnsi="Calibri" w:cs="Calibri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01466">
              <w:rPr>
                <w:rFonts w:ascii="Calibri" w:hAnsi="Calibri" w:cs="Calibri"/>
                <w:spacing w:val="-1"/>
                <w:sz w:val="18"/>
                <w:szCs w:val="18"/>
              </w:rPr>
              <w:t>Hallicus</w:t>
            </w:r>
            <w:proofErr w:type="spellEnd"/>
            <w:r w:rsidRPr="00001466">
              <w:rPr>
                <w:rFonts w:ascii="Calibri" w:hAnsi="Calibri" w:cs="Calibri"/>
                <w:spacing w:val="-2"/>
                <w:sz w:val="18"/>
                <w:szCs w:val="18"/>
              </w:rPr>
              <w:t xml:space="preserve"> </w:t>
            </w:r>
            <w:r w:rsidRPr="00001466">
              <w:rPr>
                <w:rFonts w:ascii="Calibri" w:hAnsi="Calibri" w:cs="Calibri"/>
                <w:sz w:val="18"/>
                <w:szCs w:val="18"/>
              </w:rPr>
              <w:t>Tendon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250D4B6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3318" w14:textId="77777777" w:rsidR="00EC2EB3" w:rsidRPr="00001466" w:rsidRDefault="00EC2EB3" w:rsidP="00E93E3D"/>
        </w:tc>
      </w:tr>
      <w:tr w:rsidR="00EC2EB3" w:rsidRPr="00001466" w14:paraId="6654B85D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97F1707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BA30A3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Tinel’s</w:t>
            </w:r>
            <w:r w:rsidRPr="00001466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Post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Tibial</w:t>
            </w:r>
            <w:r w:rsidRPr="00001466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z w:val="20"/>
                <w:szCs w:val="20"/>
              </w:rPr>
              <w:t>N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8CC7D7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7F5CD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5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BD73D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5"/>
            </w:pPr>
            <w:r w:rsidRPr="00001466">
              <w:rPr>
                <w:rFonts w:ascii="Calibri" w:hAnsi="Calibri" w:cs="Calibri"/>
                <w:sz w:val="22"/>
                <w:szCs w:val="22"/>
              </w:rPr>
              <w:t>+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C1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AB7BA1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z w:val="22"/>
                <w:szCs w:val="22"/>
              </w:rPr>
              <w:t>Ext.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Digi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56A27BF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90BF" w14:textId="77777777" w:rsidR="00EC2EB3" w:rsidRPr="00001466" w:rsidRDefault="00EC2EB3" w:rsidP="00E93E3D"/>
        </w:tc>
      </w:tr>
      <w:tr w:rsidR="00EC2EB3" w:rsidRPr="00001466" w14:paraId="64AA4963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31C4D7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F594C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Lateral</w:t>
            </w:r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Malleolus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FC5FC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965A3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B2C09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Cuneaforms</w:t>
            </w:r>
            <w:proofErr w:type="spellEnd"/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37EEC29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9977" w14:textId="77777777" w:rsidR="00EC2EB3" w:rsidRPr="00001466" w:rsidRDefault="00EC2EB3" w:rsidP="00E93E3D"/>
        </w:tc>
      </w:tr>
      <w:tr w:rsidR="00EC2EB3" w:rsidRPr="00001466" w14:paraId="00947F65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3CE4F07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CBAA7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Inf.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Tibiofibular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Jt</w:t>
            </w:r>
            <w:proofErr w:type="spellEnd"/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FAEDE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294DA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392C0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Metatarsal</w:t>
            </w:r>
            <w:r w:rsidRPr="00001466">
              <w:rPr>
                <w:rFonts w:ascii="Calibri" w:hAnsi="Calibri" w:cs="Calibri"/>
                <w:spacing w:val="-14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12345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FDD98F9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466C" w14:textId="77777777" w:rsidR="00EC2EB3" w:rsidRPr="00001466" w:rsidRDefault="00EC2EB3" w:rsidP="00E93E3D"/>
        </w:tc>
      </w:tr>
      <w:tr w:rsidR="00EC2EB3" w:rsidRPr="00001466" w14:paraId="74720344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E7F738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D03FB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Ant.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Talofib</w:t>
            </w:r>
            <w:proofErr w:type="spellEnd"/>
            <w:r w:rsidRPr="00001466">
              <w:rPr>
                <w:rFonts w:ascii="Calibri" w:hAnsi="Calibri" w:cs="Calibri"/>
                <w:spacing w:val="-3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Lig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CDA38F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AC7586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C96717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MTP</w:t>
            </w:r>
            <w:r w:rsidRPr="00001466">
              <w:rPr>
                <w:rFonts w:ascii="Calibri" w:hAnsi="Calibri" w:cs="Calibri"/>
                <w:spacing w:val="1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Joint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12345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28C596C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40B3" w14:textId="77777777" w:rsidR="00EC2EB3" w:rsidRPr="00001466" w:rsidRDefault="00EC2EB3" w:rsidP="00E93E3D"/>
        </w:tc>
      </w:tr>
      <w:tr w:rsidR="00EC2EB3" w:rsidRPr="00001466" w14:paraId="744F31BE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4F44BA7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B071A90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99"/>
            </w:pP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Calcaneofibular</w:t>
            </w:r>
            <w:r w:rsidRPr="00001466">
              <w:rPr>
                <w:rFonts w:ascii="Calibri" w:hAnsi="Calibri" w:cs="Calibri"/>
                <w:spacing w:val="-15"/>
                <w:sz w:val="20"/>
                <w:szCs w:val="20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0"/>
                <w:szCs w:val="20"/>
              </w:rPr>
              <w:t>Lig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A92D8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E85F7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467BB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Medial</w:t>
            </w:r>
            <w:r w:rsidRPr="00001466">
              <w:rPr>
                <w:rFonts w:ascii="Calibri" w:hAnsi="Calibri" w:cs="Calibri"/>
                <w:spacing w:val="-2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Malleolus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A9ACF7A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5889" w14:textId="77777777" w:rsidR="00EC2EB3" w:rsidRPr="00001466" w:rsidRDefault="00EC2EB3" w:rsidP="00E93E3D"/>
        </w:tc>
      </w:tr>
      <w:tr w:rsidR="00EC2EB3" w:rsidRPr="00001466" w14:paraId="6BF29FB6" w14:textId="77777777" w:rsidTr="00E93E3D">
        <w:trPr>
          <w:trHeight w:hRule="exact" w:val="281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D344C26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A5A14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Post.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Talofib</w:t>
            </w:r>
            <w:proofErr w:type="spellEnd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 xml:space="preserve"> Lig.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CCA17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006C6A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EFF159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7" w:lineRule="exact"/>
              <w:ind w:left="102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Deltoid Ligament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AEBE213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CD0CA" w14:textId="77777777" w:rsidR="00EC2EB3" w:rsidRPr="00001466" w:rsidRDefault="00EC2EB3" w:rsidP="00E93E3D"/>
        </w:tc>
      </w:tr>
      <w:tr w:rsidR="00EC2EB3" w:rsidRPr="00001466" w14:paraId="3FD8FE38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5E5EA26" w14:textId="77777777" w:rsidR="00EC2EB3" w:rsidRPr="00001466" w:rsidRDefault="00EC2EB3" w:rsidP="00E93E3D"/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05496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99"/>
            </w:pP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Subtalar</w:t>
            </w:r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Join</w:t>
            </w:r>
          </w:p>
        </w:tc>
        <w:tc>
          <w:tcPr>
            <w:tcW w:w="700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818359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3CD8FE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right="5"/>
              <w:jc w:val="center"/>
            </w:pPr>
            <w:r w:rsidRPr="00001466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015FF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Calcaneous</w:t>
            </w:r>
            <w:proofErr w:type="spellEnd"/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6EA9FDC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9E33" w14:textId="77777777" w:rsidR="00EC2EB3" w:rsidRPr="00001466" w:rsidRDefault="00EC2EB3" w:rsidP="00E93E3D"/>
        </w:tc>
      </w:tr>
      <w:tr w:rsidR="00EC2EB3" w:rsidRPr="00001466" w14:paraId="4BCBA74C" w14:textId="77777777" w:rsidTr="00E93E3D">
        <w:trPr>
          <w:trHeight w:hRule="exact" w:val="278"/>
        </w:trPr>
        <w:tc>
          <w:tcPr>
            <w:tcW w:w="4264" w:type="dxa"/>
            <w:gridSpan w:val="7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29D6F35" w14:textId="77777777" w:rsidR="00EC2EB3" w:rsidRPr="00001466" w:rsidRDefault="00EC2EB3" w:rsidP="00E93E3D"/>
        </w:tc>
        <w:tc>
          <w:tcPr>
            <w:tcW w:w="3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F4F4" w14:textId="77777777" w:rsidR="00EC2EB3" w:rsidRPr="00001466" w:rsidRDefault="00EC2EB3" w:rsidP="00E93E3D"/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B2537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64" w:lineRule="exact"/>
              <w:ind w:left="102"/>
            </w:pPr>
            <w:proofErr w:type="spellStart"/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Anchilles</w:t>
            </w:r>
            <w:proofErr w:type="spellEnd"/>
            <w:r w:rsidRPr="0000146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1466">
              <w:rPr>
                <w:rFonts w:ascii="Calibri" w:hAnsi="Calibri" w:cs="Calibri"/>
                <w:spacing w:val="-1"/>
                <w:sz w:val="22"/>
                <w:szCs w:val="22"/>
              </w:rPr>
              <w:t>Tendon</w:t>
            </w:r>
          </w:p>
        </w:tc>
        <w:tc>
          <w:tcPr>
            <w:tcW w:w="872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DCAE6BE" w14:textId="77777777" w:rsidR="00EC2EB3" w:rsidRPr="00001466" w:rsidRDefault="00EC2EB3" w:rsidP="00E93E3D"/>
        </w:tc>
        <w:tc>
          <w:tcPr>
            <w:tcW w:w="1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0B0B" w14:textId="77777777" w:rsidR="00EC2EB3" w:rsidRPr="00001466" w:rsidRDefault="00EC2EB3" w:rsidP="00E93E3D"/>
        </w:tc>
      </w:tr>
    </w:tbl>
    <w:p w14:paraId="5EDDE3A7" w14:textId="77777777" w:rsidR="00EC2EB3" w:rsidRDefault="00EC2EB3" w:rsidP="00EC2EB3">
      <w:pPr>
        <w:pStyle w:val="BodyText"/>
        <w:kinsoku w:val="0"/>
        <w:overflowPunct w:val="0"/>
        <w:spacing w:before="1"/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01735DBB" w14:textId="77777777" w:rsidR="00EC2EB3" w:rsidRDefault="00EC2EB3" w:rsidP="00EC2EB3">
      <w:pPr>
        <w:pStyle w:val="BodyText"/>
        <w:tabs>
          <w:tab w:val="left" w:pos="5875"/>
        </w:tabs>
        <w:kinsoku w:val="0"/>
        <w:overflowPunct w:val="0"/>
        <w:spacing w:line="200" w:lineRule="atLeast"/>
        <w:ind w:left="94" w:firstLine="0"/>
        <w:rPr>
          <w:rFonts w:ascii="Calibri" w:hAnsi="Calibri" w:cs="Calibri"/>
          <w:position w:val="116"/>
        </w:rPr>
      </w:pPr>
      <w:r>
        <w:rPr>
          <w:rFonts w:ascii="Calibri" w:hAnsi="Calibri" w:cs="Calibri"/>
          <w:noProof/>
          <w:lang w:val="en-IN" w:eastAsia="en-IN"/>
        </w:rPr>
        <mc:AlternateContent>
          <mc:Choice Requires="wps">
            <w:drawing>
              <wp:inline distT="0" distB="0" distL="0" distR="0" wp14:anchorId="2DDF2AC9" wp14:editId="65793D41">
                <wp:extent cx="3120390" cy="1862455"/>
                <wp:effectExtent l="0" t="0" r="0" b="0"/>
                <wp:docPr id="229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039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00"/>
                              <w:gridCol w:w="3096"/>
                            </w:tblGrid>
                            <w:tr w:rsidR="00147EEB" w:rsidRPr="00001466" w14:paraId="6962DDE3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C02C97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Inspection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7B75CC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 w:rsidR="00147EEB" w:rsidRPr="00001466" w14:paraId="4797BB97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E731F2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Edema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73DAA6" w14:textId="77777777" w:rsidR="00147EEB" w:rsidRPr="00001466" w:rsidRDefault="00147EEB"/>
                              </w:tc>
                            </w:tr>
                            <w:tr w:rsidR="00147EEB" w:rsidRPr="00001466" w14:paraId="71F5BCED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046CE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5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Bruise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D33DC6" w14:textId="77777777" w:rsidR="00147EEB" w:rsidRPr="00001466" w:rsidRDefault="00147EEB"/>
                              </w:tc>
                            </w:tr>
                            <w:tr w:rsidR="00147EEB" w:rsidRPr="00001466" w14:paraId="383CA3B8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5DD4CB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Atrophy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B963F5" w14:textId="77777777" w:rsidR="00147EEB" w:rsidRPr="00001466" w:rsidRDefault="00147EEB"/>
                              </w:tc>
                            </w:tr>
                            <w:tr w:rsidR="00147EEB" w:rsidRPr="00001466" w14:paraId="1B692E40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618B09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Discoloration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1F8CCA" w14:textId="77777777" w:rsidR="00147EEB" w:rsidRPr="00001466" w:rsidRDefault="00147EEB"/>
                              </w:tc>
                            </w:tr>
                            <w:tr w:rsidR="00147EEB" w:rsidRPr="00001466" w14:paraId="657B05CC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20134F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Rash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91912B" w14:textId="77777777" w:rsidR="00147EEB" w:rsidRPr="00001466" w:rsidRDefault="00147EEB"/>
                              </w:tc>
                            </w:tr>
                            <w:tr w:rsidR="00147EEB" w:rsidRPr="00001466" w14:paraId="00020A00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9A4185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Scar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D06010" w14:textId="77777777" w:rsidR="00147EEB" w:rsidRPr="00001466" w:rsidRDefault="00147EEB"/>
                              </w:tc>
                            </w:tr>
                            <w:tr w:rsidR="00147EEB" w:rsidRPr="00001466" w14:paraId="3070D520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4660B6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Abrasion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F92798" w14:textId="77777777" w:rsidR="00147EEB" w:rsidRPr="00001466" w:rsidRDefault="00147EEB"/>
                              </w:tc>
                            </w:tr>
                            <w:tr w:rsidR="00147EEB" w:rsidRPr="00001466" w14:paraId="5B3BD894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ACFD78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7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Laceration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84E46C" w14:textId="77777777" w:rsidR="00147EEB" w:rsidRPr="00001466" w:rsidRDefault="00147EEB"/>
                              </w:tc>
                            </w:tr>
                            <w:tr w:rsidR="00147EEB" w:rsidRPr="00001466" w14:paraId="37D598CE" w14:textId="77777777">
                              <w:trPr>
                                <w:trHeight w:hRule="exact" w:val="278"/>
                              </w:trPr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F07B56" w14:textId="77777777" w:rsidR="00147EEB" w:rsidRPr="00001466" w:rsidRDefault="00147EEB"/>
                              </w:tc>
                              <w:tc>
                                <w:tcPr>
                                  <w:tcW w:w="30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B8565B" w14:textId="77777777" w:rsidR="00147EEB" w:rsidRPr="00001466" w:rsidRDefault="00147EEB"/>
                              </w:tc>
                            </w:tr>
                          </w:tbl>
                          <w:p w14:paraId="1853F613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DF2AC9" id="Text Box 229" o:spid="_x0000_s1084" type="#_x0000_t202" style="width:245.7pt;height:1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00"/>
                        <w:gridCol w:w="3096"/>
                      </w:tblGrid>
                      <w:tr w:rsidR="00147EEB" w:rsidRPr="00001466" w14:paraId="6962DDE3" w14:textId="77777777">
                        <w:trPr>
                          <w:trHeight w:hRule="exact" w:val="29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C02C97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Inspection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7B75CC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Location</w:t>
                            </w:r>
                          </w:p>
                        </w:tc>
                      </w:tr>
                      <w:tr w:rsidR="00147EEB" w:rsidRPr="00001466" w14:paraId="4797BB97" w14:textId="77777777">
                        <w:trPr>
                          <w:trHeight w:hRule="exact" w:val="283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E731F2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Edema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73DAA6" w14:textId="77777777" w:rsidR="00147EEB" w:rsidRPr="00001466" w:rsidRDefault="00147EEB"/>
                        </w:tc>
                      </w:tr>
                      <w:tr w:rsidR="00147EEB" w:rsidRPr="00001466" w14:paraId="71F5BCED" w14:textId="77777777">
                        <w:trPr>
                          <w:trHeight w:hRule="exact" w:val="300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046CE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5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Bruise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D33DC6" w14:textId="77777777" w:rsidR="00147EEB" w:rsidRPr="00001466" w:rsidRDefault="00147EEB"/>
                        </w:tc>
                      </w:tr>
                      <w:tr w:rsidR="00147EEB" w:rsidRPr="00001466" w14:paraId="383CA3B8" w14:textId="77777777">
                        <w:trPr>
                          <w:trHeight w:hRule="exact" w:val="283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5DD4CB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Atrophy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B963F5" w14:textId="77777777" w:rsidR="00147EEB" w:rsidRPr="00001466" w:rsidRDefault="00147EEB"/>
                        </w:tc>
                      </w:tr>
                      <w:tr w:rsidR="00147EEB" w:rsidRPr="00001466" w14:paraId="1B692E40" w14:textId="77777777">
                        <w:trPr>
                          <w:trHeight w:hRule="exact" w:val="29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618B09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Discoloration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1F8CCA" w14:textId="77777777" w:rsidR="00147EEB" w:rsidRPr="00001466" w:rsidRDefault="00147EEB"/>
                        </w:tc>
                      </w:tr>
                      <w:tr w:rsidR="00147EEB" w:rsidRPr="00001466" w14:paraId="657B05CC" w14:textId="77777777">
                        <w:trPr>
                          <w:trHeight w:hRule="exact" w:val="300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20134F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Rash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91912B" w14:textId="77777777" w:rsidR="00147EEB" w:rsidRPr="00001466" w:rsidRDefault="00147EEB"/>
                        </w:tc>
                      </w:tr>
                      <w:tr w:rsidR="00147EEB" w:rsidRPr="00001466" w14:paraId="00020A00" w14:textId="77777777">
                        <w:trPr>
                          <w:trHeight w:hRule="exact" w:val="283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9A4185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Scar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D06010" w14:textId="77777777" w:rsidR="00147EEB" w:rsidRPr="00001466" w:rsidRDefault="00147EEB"/>
                        </w:tc>
                      </w:tr>
                      <w:tr w:rsidR="00147EEB" w:rsidRPr="00001466" w14:paraId="3070D520" w14:textId="77777777">
                        <w:trPr>
                          <w:trHeight w:hRule="exact" w:val="29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4660B6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Abrasion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F92798" w14:textId="77777777" w:rsidR="00147EEB" w:rsidRPr="00001466" w:rsidRDefault="00147EEB"/>
                        </w:tc>
                      </w:tr>
                      <w:tr w:rsidR="00147EEB" w:rsidRPr="00001466" w14:paraId="5B3BD894" w14:textId="77777777">
                        <w:trPr>
                          <w:trHeight w:hRule="exact" w:val="300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ACFD78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7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Laceration</w:t>
                            </w:r>
                          </w:p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84E46C" w14:textId="77777777" w:rsidR="00147EEB" w:rsidRPr="00001466" w:rsidRDefault="00147EEB"/>
                        </w:tc>
                      </w:tr>
                      <w:tr w:rsidR="00147EEB" w:rsidRPr="00001466" w14:paraId="37D598CE" w14:textId="77777777">
                        <w:trPr>
                          <w:trHeight w:hRule="exact" w:val="278"/>
                        </w:trPr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F07B56" w14:textId="77777777" w:rsidR="00147EEB" w:rsidRPr="00001466" w:rsidRDefault="00147EEB"/>
                        </w:tc>
                        <w:tc>
                          <w:tcPr>
                            <w:tcW w:w="30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B8565B" w14:textId="77777777" w:rsidR="00147EEB" w:rsidRPr="00001466" w:rsidRDefault="00147EEB"/>
                        </w:tc>
                      </w:tr>
                    </w:tbl>
                    <w:p w14:paraId="1853F613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noProof/>
          <w:position w:val="116"/>
          <w:lang w:val="en-IN" w:eastAsia="en-IN"/>
        </w:rPr>
        <mc:AlternateContent>
          <mc:Choice Requires="wps">
            <w:drawing>
              <wp:inline distT="0" distB="0" distL="0" distR="0" wp14:anchorId="772FD774" wp14:editId="01696C1D">
                <wp:extent cx="2283460" cy="937260"/>
                <wp:effectExtent l="0" t="0" r="2540" b="0"/>
                <wp:docPr id="228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3460" cy="937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690"/>
                              <w:gridCol w:w="282"/>
                              <w:gridCol w:w="346"/>
                              <w:gridCol w:w="360"/>
                              <w:gridCol w:w="260"/>
                              <w:gridCol w:w="297"/>
                              <w:gridCol w:w="343"/>
                            </w:tblGrid>
                            <w:tr w:rsidR="00147EEB" w:rsidRPr="00001466" w14:paraId="6729A26D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4D05D5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Vascular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Pulses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E5A594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246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Right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0DF981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267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</w:rPr>
                                    <w:t>Left</w:t>
                                  </w:r>
                                </w:p>
                              </w:tc>
                            </w:tr>
                            <w:tr w:rsidR="00147EEB" w:rsidRPr="00001466" w14:paraId="08C35611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492443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Femoral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800F10F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72CBAAC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021360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CAE413D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4098232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D4AB7A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61F4800B" w14:textId="77777777">
                              <w:trPr>
                                <w:trHeight w:hRule="exact" w:val="283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C98F7C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Popliteal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792628F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5DBF1F9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DEB833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84D2EBA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4068A3C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F1F298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0F5AA0CB" w14:textId="77777777">
                              <w:trPr>
                                <w:trHeight w:hRule="exact" w:val="298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E10321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Dorsalis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Pedis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24200BA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9229D3D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F6F371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FE6356E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D9C8EB4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1B961C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147EEB" w:rsidRPr="00001466" w14:paraId="0F4C2013" w14:textId="77777777">
                              <w:trPr>
                                <w:trHeight w:hRule="exact" w:val="300"/>
                              </w:trPr>
                              <w:tc>
                                <w:tcPr>
                                  <w:tcW w:w="16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D73F86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Posterior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001466">
                                    <w:rPr>
                                      <w:rFonts w:ascii="Calibri" w:hAnsi="Calibri" w:cs="Calibri"/>
                                      <w:spacing w:val="-1"/>
                                      <w:sz w:val="22"/>
                                      <w:szCs w:val="22"/>
                                    </w:rPr>
                                    <w:t>Tibial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6ACBEDD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9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C22ED31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5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F24087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74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2A238B6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102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44666467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49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43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269C6F" w14:textId="77777777" w:rsidR="00147EEB" w:rsidRPr="00001466" w:rsidRDefault="00147EEB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64" w:lineRule="exact"/>
                                    <w:ind w:left="50" w:firstLine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01466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767732E5" w14:textId="77777777" w:rsidR="00147EEB" w:rsidRDefault="00147EEB" w:rsidP="00EC2EB3">
                            <w:pPr>
                              <w:pStyle w:val="BodyText"/>
                              <w:kinsoku w:val="0"/>
                              <w:overflowPunct w:val="0"/>
                              <w:ind w:left="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2FD774" id="Text Box 228" o:spid="_x0000_s1085" type="#_x0000_t202" style="width:179.8pt;height:7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690"/>
                        <w:gridCol w:w="282"/>
                        <w:gridCol w:w="346"/>
                        <w:gridCol w:w="360"/>
                        <w:gridCol w:w="260"/>
                        <w:gridCol w:w="297"/>
                        <w:gridCol w:w="343"/>
                      </w:tblGrid>
                      <w:tr w:rsidR="00147EEB" w:rsidRPr="00001466" w14:paraId="6729A26D" w14:textId="77777777">
                        <w:trPr>
                          <w:trHeight w:hRule="exact" w:val="283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4D05D5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Vascular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Pulses</w:t>
                            </w:r>
                          </w:p>
                        </w:tc>
                        <w:tc>
                          <w:tcPr>
                            <w:tcW w:w="988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E5A594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246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Right</w:t>
                            </w:r>
                          </w:p>
                        </w:tc>
                        <w:tc>
                          <w:tcPr>
                            <w:tcW w:w="900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0DF981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267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b/>
                                <w:bCs/>
                                <w:spacing w:val="-1"/>
                                <w:sz w:val="22"/>
                                <w:szCs w:val="22"/>
                              </w:rPr>
                              <w:t>Left</w:t>
                            </w:r>
                          </w:p>
                        </w:tc>
                      </w:tr>
                      <w:tr w:rsidR="00147EEB" w:rsidRPr="00001466" w14:paraId="08C35611" w14:textId="77777777">
                        <w:trPr>
                          <w:trHeight w:hRule="exact" w:val="300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492443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Femoral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800F10F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072CBAAC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021360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CAE413D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64098232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D4AB7A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61F4800B" w14:textId="77777777">
                        <w:trPr>
                          <w:trHeight w:hRule="exact" w:val="283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C98F7C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Popliteal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792628F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5DBF1F9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DEB833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84D2EBA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4068A3C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F1F298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0F5AA0CB" w14:textId="77777777">
                        <w:trPr>
                          <w:trHeight w:hRule="exact" w:val="298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E10321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Dorsalis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Pedis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24200BA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39229D3D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F6F371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FE6356E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7D9C8EB4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1B961C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  <w:tr w:rsidR="00147EEB" w:rsidRPr="00001466" w14:paraId="0F4C2013" w14:textId="77777777">
                        <w:trPr>
                          <w:trHeight w:hRule="exact" w:val="300"/>
                        </w:trPr>
                        <w:tc>
                          <w:tcPr>
                            <w:tcW w:w="16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D73F86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Posterior</w:t>
                            </w: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1466">
                              <w:rPr>
                                <w:rFonts w:ascii="Calibri" w:hAnsi="Calibri" w:cs="Calibri"/>
                                <w:spacing w:val="-1"/>
                                <w:sz w:val="22"/>
                                <w:szCs w:val="22"/>
                              </w:rPr>
                              <w:t>Tibial</w:t>
                            </w:r>
                          </w:p>
                        </w:tc>
                        <w:tc>
                          <w:tcPr>
                            <w:tcW w:w="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6ACBEDD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9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1C22ED31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5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F24087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74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2A238B6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102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97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 w14:paraId="44666467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49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43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269C6F" w14:textId="77777777" w:rsidR="00147EEB" w:rsidRPr="00001466" w:rsidRDefault="00147EEB">
                            <w:pPr>
                              <w:pStyle w:val="BodyText"/>
                              <w:kinsoku w:val="0"/>
                              <w:overflowPunct w:val="0"/>
                              <w:spacing w:line="264" w:lineRule="exact"/>
                              <w:ind w:left="50"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146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767732E5" w14:textId="77777777" w:rsidR="00147EEB" w:rsidRDefault="00147EEB" w:rsidP="00EC2EB3">
                      <w:pPr>
                        <w:pStyle w:val="BodyText"/>
                        <w:kinsoku w:val="0"/>
                        <w:overflowPunct w:val="0"/>
                        <w:ind w:left="0"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1DF7D2A" w14:textId="77777777" w:rsidR="00EC2EB3" w:rsidRDefault="00EC2EB3" w:rsidP="00EC2EB3">
      <w:pPr>
        <w:pStyle w:val="BodyText"/>
        <w:tabs>
          <w:tab w:val="left" w:pos="5875"/>
        </w:tabs>
        <w:kinsoku w:val="0"/>
        <w:overflowPunct w:val="0"/>
        <w:spacing w:line="200" w:lineRule="atLeast"/>
        <w:ind w:left="94" w:firstLine="0"/>
        <w:rPr>
          <w:rFonts w:ascii="Calibri" w:hAnsi="Calibri" w:cs="Calibri"/>
          <w:position w:val="116"/>
        </w:rPr>
        <w:sectPr w:rsidR="00EC2EB3">
          <w:pgSz w:w="12240" w:h="15840"/>
          <w:pgMar w:top="420" w:right="340" w:bottom="280" w:left="440" w:header="720" w:footer="720" w:gutter="0"/>
          <w:cols w:space="720"/>
          <w:noEndnote/>
        </w:sectPr>
      </w:pPr>
    </w:p>
    <w:p w14:paraId="35D190DF" w14:textId="77777777" w:rsidR="00EC2EB3" w:rsidRDefault="00EC2EB3" w:rsidP="00EC2EB3">
      <w:pPr>
        <w:pStyle w:val="BodyText"/>
        <w:kinsoku w:val="0"/>
        <w:overflowPunct w:val="0"/>
        <w:spacing w:before="11"/>
        <w:ind w:left="0" w:firstLine="0"/>
        <w:rPr>
          <w:rFonts w:ascii="Times New Roman" w:hAnsi="Times New Roman" w:cs="Times New Roman"/>
          <w:sz w:val="6"/>
          <w:szCs w:val="6"/>
        </w:rPr>
      </w:pPr>
    </w:p>
    <w:p w14:paraId="43AF8D6F" w14:textId="77777777" w:rsidR="00EC2EB3" w:rsidRPr="00604573" w:rsidRDefault="00EC2EB3" w:rsidP="00EC2EB3">
      <w:pPr>
        <w:pStyle w:val="BodyText"/>
        <w:kinsoku w:val="0"/>
        <w:overflowPunct w:val="0"/>
        <w:spacing w:before="11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4573">
        <w:rPr>
          <w:rFonts w:ascii="Times New Roman" w:hAnsi="Times New Roman" w:cs="Times New Roman"/>
          <w:b/>
          <w:sz w:val="28"/>
          <w:szCs w:val="28"/>
        </w:rPr>
        <w:t>Fee Ticket</w:t>
      </w:r>
    </w:p>
    <w:p w14:paraId="40D1ADAC" w14:textId="77777777" w:rsidR="00EC2EB3" w:rsidRDefault="00EC2EB3" w:rsidP="00EC2EB3">
      <w:pPr>
        <w:pStyle w:val="BodyText"/>
        <w:kinsoku w:val="0"/>
        <w:overflowPunct w:val="0"/>
        <w:spacing w:before="11"/>
        <w:ind w:left="0" w:firstLine="0"/>
        <w:rPr>
          <w:rFonts w:ascii="Times New Roman" w:hAnsi="Times New Roman" w:cs="Times New Roman"/>
          <w:sz w:val="6"/>
          <w:szCs w:val="6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"/>
        <w:gridCol w:w="91"/>
        <w:gridCol w:w="540"/>
        <w:gridCol w:w="1594"/>
        <w:gridCol w:w="386"/>
        <w:gridCol w:w="360"/>
        <w:gridCol w:w="106"/>
        <w:gridCol w:w="523"/>
        <w:gridCol w:w="631"/>
        <w:gridCol w:w="2160"/>
        <w:gridCol w:w="360"/>
        <w:gridCol w:w="106"/>
        <w:gridCol w:w="523"/>
        <w:gridCol w:w="631"/>
        <w:gridCol w:w="540"/>
        <w:gridCol w:w="1349"/>
        <w:gridCol w:w="451"/>
      </w:tblGrid>
      <w:tr w:rsidR="00EC2EB3" w:rsidRPr="00001466" w14:paraId="6639A9D8" w14:textId="77777777" w:rsidTr="00CA61AB">
        <w:trPr>
          <w:trHeight w:hRule="exact" w:val="775"/>
        </w:trPr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6A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366" w:lineRule="exact"/>
              <w:ind w:left="37"/>
            </w:pPr>
            <w:bookmarkStart w:id="4" w:name="FEE_TICKET"/>
            <w:bookmarkEnd w:id="4"/>
            <w:r w:rsidRPr="00001466">
              <w:rPr>
                <w:b/>
                <w:bCs/>
                <w:sz w:val="32"/>
                <w:szCs w:val="32"/>
              </w:rPr>
              <w:t>□</w:t>
            </w:r>
          </w:p>
        </w:tc>
        <w:tc>
          <w:tcPr>
            <w:tcW w:w="20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6FC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366" w:lineRule="exact"/>
              <w:ind w:left="37"/>
            </w:pPr>
            <w:r w:rsidRPr="00001466">
              <w:rPr>
                <w:b/>
                <w:bCs/>
                <w:sz w:val="32"/>
                <w:szCs w:val="32"/>
              </w:rPr>
              <w:t>□</w:t>
            </w: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412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62"/>
              <w:ind w:left="35"/>
            </w:pPr>
            <w:r w:rsidRPr="00CA61AB">
              <w:rPr>
                <w:b/>
                <w:bCs/>
                <w:spacing w:val="-1"/>
                <w:sz w:val="28"/>
                <w:szCs w:val="28"/>
              </w:rPr>
              <w:t>□</w:t>
            </w:r>
            <w:r w:rsidRPr="00CA61AB">
              <w:rPr>
                <w:rFonts w:ascii="Calibri" w:hAnsi="Calibri" w:cs="Calibri"/>
                <w:b/>
                <w:bCs/>
                <w:spacing w:val="-1"/>
                <w:sz w:val="19"/>
                <w:szCs w:val="19"/>
              </w:rPr>
              <w:t xml:space="preserve">AME </w:t>
            </w:r>
            <w:r w:rsidRPr="00CA61AB">
              <w:rPr>
                <w:b/>
                <w:bCs/>
                <w:spacing w:val="-1"/>
                <w:sz w:val="28"/>
                <w:szCs w:val="28"/>
              </w:rPr>
              <w:t>□</w:t>
            </w:r>
            <w:r w:rsidRPr="00CA61AB">
              <w:rPr>
                <w:rFonts w:ascii="Calibri" w:hAnsi="Calibri" w:cs="Calibri"/>
                <w:b/>
                <w:bCs/>
                <w:spacing w:val="-1"/>
                <w:sz w:val="19"/>
                <w:szCs w:val="19"/>
              </w:rPr>
              <w:t>QME</w:t>
            </w:r>
          </w:p>
        </w:tc>
        <w:tc>
          <w:tcPr>
            <w:tcW w:w="18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FB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319" w:lineRule="exact"/>
              <w:ind w:left="35"/>
              <w:rPr>
                <w:sz w:val="12"/>
                <w:szCs w:val="12"/>
              </w:rPr>
            </w:pPr>
            <w:r w:rsidRPr="00001466">
              <w:rPr>
                <w:b/>
                <w:bCs/>
                <w:spacing w:val="29"/>
                <w:sz w:val="28"/>
                <w:szCs w:val="28"/>
              </w:rPr>
              <w:t>□</w:t>
            </w:r>
            <w:proofErr w:type="spellStart"/>
            <w:r w:rsidRPr="00CA61AB">
              <w:rPr>
                <w:bCs/>
                <w:spacing w:val="29"/>
                <w:sz w:val="14"/>
                <w:szCs w:val="16"/>
                <w:highlight w:val="yellow"/>
              </w:rPr>
              <w:t>Yuri</w:t>
            </w:r>
            <w:r w:rsidRPr="00CA61AB">
              <w:rPr>
                <w:b/>
                <w:bCs/>
                <w:spacing w:val="2"/>
                <w:sz w:val="12"/>
                <w:szCs w:val="12"/>
                <w:highlight w:val="yellow"/>
              </w:rPr>
              <w:t>Falkinstein</w:t>
            </w:r>
            <w:proofErr w:type="spellEnd"/>
            <w:r w:rsidRPr="00CA61AB">
              <w:rPr>
                <w:b/>
                <w:bCs/>
                <w:spacing w:val="2"/>
                <w:sz w:val="12"/>
                <w:szCs w:val="12"/>
                <w:highlight w:val="yellow"/>
              </w:rPr>
              <w:t xml:space="preserve"> </w:t>
            </w:r>
            <w:r w:rsidRPr="00CA61AB">
              <w:rPr>
                <w:b/>
                <w:bCs/>
                <w:spacing w:val="-1"/>
                <w:sz w:val="12"/>
                <w:szCs w:val="12"/>
                <w:highlight w:val="yellow"/>
              </w:rPr>
              <w:t>M.D.</w:t>
            </w:r>
          </w:p>
          <w:p w14:paraId="652562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0"/>
              <w:ind w:left="35"/>
            </w:pPr>
          </w:p>
        </w:tc>
      </w:tr>
      <w:tr w:rsidR="00EC2EB3" w:rsidRPr="00001466" w14:paraId="030BBFC2" w14:textId="77777777" w:rsidTr="00BF3C8E">
        <w:trPr>
          <w:trHeight w:hRule="exact" w:val="586"/>
        </w:trPr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BD4D" w14:textId="77777777" w:rsidR="00EC2EB3" w:rsidRPr="00001466" w:rsidRDefault="00EC2EB3" w:rsidP="00ED74B3">
            <w:pPr>
              <w:pStyle w:val="TableParagraph"/>
              <w:kinsoku w:val="0"/>
              <w:overflowPunct w:val="0"/>
              <w:spacing w:before="60"/>
              <w:ind w:left="3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Date:</w:t>
            </w:r>
            <w:r w:rsidR="0094470D">
              <w:t xml:space="preserve"> </w:t>
            </w:r>
            <w:r w:rsidR="0094470D" w:rsidRPr="0094470D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##</w:t>
            </w:r>
            <w:r w:rsidR="00ED74B3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Appointments</w:t>
            </w:r>
            <w:r w:rsidR="0094470D" w:rsidRPr="0094470D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.</w:t>
            </w:r>
            <w:r w:rsidR="00ED74B3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AvailableDate</w:t>
            </w:r>
            <w:r w:rsidR="0094470D" w:rsidRPr="0094470D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##</w:t>
            </w:r>
            <w:r w:rsidR="0094470D" w:rsidRPr="00001466">
              <w:t xml:space="preserve"> </w:t>
            </w:r>
          </w:p>
        </w:tc>
        <w:tc>
          <w:tcPr>
            <w:tcW w:w="20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1A27" w14:textId="77777777" w:rsidR="00EC2EB3" w:rsidRPr="00001466" w:rsidRDefault="00EC2EB3" w:rsidP="00911970">
            <w:pPr>
              <w:pStyle w:val="TableParagraph"/>
              <w:kinsoku w:val="0"/>
              <w:overflowPunct w:val="0"/>
              <w:spacing w:before="60"/>
              <w:ind w:left="37"/>
            </w:pPr>
            <w:r w:rsidRPr="00C10AD5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Acct:</w:t>
            </w:r>
            <w:r w:rsidR="00911970" w:rsidRPr="00C10AD5">
              <w:rPr>
                <w:rFonts w:asciiTheme="minorHAnsi" w:hAnsiTheme="minorHAnsi" w:cstheme="minorHAnsi"/>
                <w:sz w:val="16"/>
                <w:szCs w:val="16"/>
              </w:rPr>
              <w:t>##</w:t>
            </w:r>
            <w:r w:rsidR="00911970" w:rsidRPr="00BF3C8E">
              <w:rPr>
                <w:rFonts w:asciiTheme="minorHAnsi" w:hAnsiTheme="minorHAnsi" w:cstheme="minorHAnsi"/>
                <w:sz w:val="16"/>
                <w:szCs w:val="16"/>
              </w:rPr>
              <w:t>Appointments.RequestConfirmationNumber##</w:t>
            </w:r>
            <w:r w:rsidR="00911970" w:rsidRPr="00C45692">
              <w:rPr>
                <w:rFonts w:ascii="Arial Narrow" w:hAnsi="Arial Narrow" w:cs="Arial Narrow"/>
                <w:b/>
                <w:sz w:val="22"/>
                <w:szCs w:val="22"/>
              </w:rPr>
              <w:t xml:space="preserve">                   </w:t>
            </w:r>
            <w:r w:rsidR="00911970" w:rsidRPr="00001466">
              <w:t xml:space="preserve"> </w:t>
            </w: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023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60"/>
              <w:ind w:left="159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Acct Type:</w:t>
            </w:r>
          </w:p>
        </w:tc>
        <w:tc>
          <w:tcPr>
            <w:tcW w:w="18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CC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60"/>
              <w:ind w:left="159"/>
            </w:pPr>
          </w:p>
        </w:tc>
      </w:tr>
      <w:tr w:rsidR="00EC2EB3" w:rsidRPr="00001466" w14:paraId="0314FCE6" w14:textId="77777777" w:rsidTr="00E93E3D">
        <w:trPr>
          <w:trHeight w:hRule="exact" w:val="802"/>
        </w:trPr>
        <w:tc>
          <w:tcPr>
            <w:tcW w:w="46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343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4"/>
              <w:rPr>
                <w:sz w:val="17"/>
                <w:szCs w:val="17"/>
              </w:rPr>
            </w:pPr>
          </w:p>
          <w:p w14:paraId="3F8716EB" w14:textId="77777777" w:rsidR="00317B58" w:rsidRPr="00001466" w:rsidRDefault="00EC2EB3" w:rsidP="00317B58">
            <w:r w:rsidRPr="000C08EA">
              <w:rPr>
                <w:b/>
                <w:spacing w:val="-1"/>
                <w:sz w:val="18"/>
                <w:szCs w:val="18"/>
              </w:rPr>
              <w:t>Name</w:t>
            </w:r>
            <w:r w:rsidR="00317B58">
              <w:t xml:space="preserve">: </w:t>
            </w:r>
            <w:r w:rsidR="00317B58" w:rsidRPr="00E94443">
              <w:rPr>
                <w:rFonts w:cstheme="minorHAnsi"/>
                <w:b/>
                <w:sz w:val="18"/>
                <w:szCs w:val="18"/>
              </w:rPr>
              <w:t>##Patients.FirstName## ##Patients.LastName##</w:t>
            </w:r>
          </w:p>
          <w:p w14:paraId="3C86FB21" w14:textId="77777777" w:rsidR="00EC2EB3" w:rsidRPr="00001466" w:rsidRDefault="00EC2EB3" w:rsidP="00A8639A">
            <w:pPr>
              <w:pStyle w:val="TableParagraph"/>
              <w:kinsoku w:val="0"/>
              <w:overflowPunct w:val="0"/>
              <w:ind w:left="37"/>
            </w:pPr>
          </w:p>
        </w:tc>
        <w:tc>
          <w:tcPr>
            <w:tcW w:w="4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FE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"/>
              <w:rPr>
                <w:sz w:val="23"/>
                <w:szCs w:val="23"/>
              </w:rPr>
            </w:pPr>
          </w:p>
          <w:p w14:paraId="07AD8194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483"/>
            </w:pPr>
            <w:r w:rsidRPr="00001466">
              <w:rPr>
                <w:rFonts w:ascii="Calibri" w:hAnsi="Calibri" w:cs="Calibri"/>
                <w:b/>
                <w:bCs/>
                <w:spacing w:val="-1"/>
                <w:position w:val="1"/>
                <w:sz w:val="16"/>
                <w:szCs w:val="16"/>
              </w:rPr>
              <w:t>Type:</w:t>
            </w:r>
            <w:r w:rsidRPr="00001466">
              <w:rPr>
                <w:rFonts w:ascii="Calibri" w:hAnsi="Calibri" w:cs="Calibri"/>
                <w:b/>
                <w:bCs/>
                <w:position w:val="1"/>
                <w:sz w:val="16"/>
                <w:szCs w:val="16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7"/>
                <w:position w:val="1"/>
                <w:sz w:val="16"/>
                <w:szCs w:val="16"/>
              </w:rPr>
              <w:t xml:space="preserve"> </w:t>
            </w:r>
            <w:r w:rsidR="002A767A" w:rsidRPr="002A767A">
              <w:rPr>
                <w:rFonts w:ascii="Calibri" w:hAnsi="Calibri" w:cs="Calibri"/>
                <w:spacing w:val="-1"/>
                <w:sz w:val="20"/>
                <w:szCs w:val="20"/>
              </w:rPr>
              <w:t>##Appointments.AppointmentType##</w:t>
            </w:r>
          </w:p>
        </w:tc>
        <w:tc>
          <w:tcPr>
            <w:tcW w:w="18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C151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483"/>
            </w:pPr>
          </w:p>
        </w:tc>
      </w:tr>
      <w:tr w:rsidR="00EC2EB3" w:rsidRPr="00001466" w14:paraId="3E079030" w14:textId="77777777" w:rsidTr="00E93E3D">
        <w:trPr>
          <w:trHeight w:hRule="exact" w:val="37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6A7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8"/>
              <w:ind w:left="80" w:right="77" w:firstLine="38"/>
            </w:pP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OFC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3B2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39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CPT/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RVS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26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59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CB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7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FEE</w:t>
            </w:r>
          </w:p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BF11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CA9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8"/>
              <w:ind w:left="116" w:right="113" w:firstLine="38"/>
            </w:pP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OFC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CD6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39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CPT/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RVS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04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68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BC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70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FEE</w:t>
            </w:r>
          </w:p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1B9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CA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8"/>
              <w:ind w:left="116" w:right="113" w:firstLine="38"/>
            </w:pP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 xml:space="preserve">OFC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843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39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CPT/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RVS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59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6" w:line="170" w:lineRule="exact"/>
              <w:ind w:right="4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DESCRIPTION</w:t>
            </w:r>
          </w:p>
          <w:p w14:paraId="586729F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22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0"/>
                <w:szCs w:val="10"/>
              </w:rPr>
              <w:t>V=VIEW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0E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98"/>
              <w:ind w:left="11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FEE</w:t>
            </w:r>
          </w:p>
        </w:tc>
      </w:tr>
      <w:tr w:rsidR="00EC2EB3" w:rsidRPr="00001466" w14:paraId="0FF38BF7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457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-1" w:right="6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LEGAL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0A1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-1" w:right="6"/>
              <w:jc w:val="center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44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MODIFIERS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50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</w:p>
        </w:tc>
        <w:tc>
          <w:tcPr>
            <w:tcW w:w="34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94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X-RAYS</w:t>
            </w:r>
          </w:p>
        </w:tc>
      </w:tr>
      <w:tr w:rsidR="00EC2EB3" w:rsidRPr="00001466" w14:paraId="427CBE1F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353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029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DC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Basic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Med/Legal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Eval.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9FFF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F32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AA4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A16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32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AME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F3D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AE9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99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95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D3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Ankle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EB53" w14:textId="77777777" w:rsidR="00EC2EB3" w:rsidRPr="00001466" w:rsidRDefault="00EC2EB3" w:rsidP="00E93E3D"/>
        </w:tc>
      </w:tr>
      <w:tr w:rsidR="00EC2EB3" w:rsidRPr="00001466" w14:paraId="03683647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858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103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47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BB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Legal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Eval.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065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7B2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D78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A8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2C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PANEL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14"/>
                <w:szCs w:val="14"/>
              </w:rPr>
              <w:t>QME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CC9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8D3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A6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0C6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93E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Ankle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47AA" w14:textId="77777777" w:rsidR="00EC2EB3" w:rsidRPr="00001466" w:rsidRDefault="00EC2EB3" w:rsidP="00E93E3D"/>
        </w:tc>
      </w:tr>
      <w:tr w:rsidR="00EC2EB3" w:rsidRPr="00001466" w14:paraId="585EFB40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FC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1D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C68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Med/Legal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By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Report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x      </w:t>
            </w:r>
            <w:r w:rsidRPr="00001466">
              <w:rPr>
                <w:rFonts w:ascii="Calibri" w:hAnsi="Calibri" w:cs="Calibri"/>
                <w:b/>
                <w:bCs/>
                <w:spacing w:val="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_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hr.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016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127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C8F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FAA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D99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Unrelated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E&amp;M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Post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OP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Period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CB99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99461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06A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53E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72040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E4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Less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F732" w14:textId="77777777" w:rsidR="00EC2EB3" w:rsidRPr="00001466" w:rsidRDefault="00EC2EB3" w:rsidP="00E93E3D"/>
        </w:tc>
      </w:tr>
      <w:tr w:rsidR="00EC2EB3" w:rsidRPr="00001466" w14:paraId="37F16AB0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A8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106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16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ML106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2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Supplemental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Legal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 xml:space="preserve">x      </w:t>
            </w:r>
            <w:r w:rsidRPr="00001466">
              <w:rPr>
                <w:rFonts w:ascii="Calibri" w:hAnsi="Calibri" w:cs="Calibri"/>
                <w:b/>
                <w:bCs/>
                <w:spacing w:val="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hr.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898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6FB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82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BEA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A2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Separately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identifiable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same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day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B03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581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24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C12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72050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0C73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5EED" w14:textId="77777777" w:rsidR="00EC2EB3" w:rsidRPr="00001466" w:rsidRDefault="00EC2EB3" w:rsidP="00E93E3D"/>
        </w:tc>
      </w:tr>
      <w:tr w:rsidR="00EC2EB3" w:rsidRPr="00001466" w14:paraId="5378F174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6AB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101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EF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BA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Follow-Up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Med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Legal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124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46B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F6A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6D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BC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Decision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for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Surgery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14A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0D3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69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78C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72052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13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Cervical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More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C713" w14:textId="77777777" w:rsidR="00EC2EB3" w:rsidRPr="00001466" w:rsidRDefault="00EC2EB3" w:rsidP="00E93E3D"/>
        </w:tc>
      </w:tr>
      <w:tr w:rsidR="00EC2EB3" w:rsidRPr="00001466" w14:paraId="612B1DB5" w14:textId="77777777" w:rsidTr="00E93E3D">
        <w:trPr>
          <w:trHeight w:hRule="exact" w:val="180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C8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36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11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ML100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3F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Missed</w:t>
            </w:r>
            <w:r w:rsidRPr="00001466">
              <w:rPr>
                <w:rFonts w:ascii="Calibri" w:hAnsi="Calibri" w:cs="Calibri"/>
                <w:b/>
                <w:bCs/>
                <w:spacing w:val="-1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Appointment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F04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895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F6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6427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C2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Distinct</w:t>
            </w:r>
            <w:r w:rsidRPr="00001466">
              <w:rPr>
                <w:rFonts w:ascii="Calibri" w:hAnsi="Calibri" w:cs="Calibri"/>
                <w:b/>
                <w:bCs/>
                <w:spacing w:val="-1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Procedure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FAD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6DF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15E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1A7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71020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D4D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68" w:lineRule="exact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Chest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Frontal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and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Lateral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6AF6" w14:textId="77777777" w:rsidR="00EC2EB3" w:rsidRPr="00001466" w:rsidRDefault="00EC2EB3" w:rsidP="00E93E3D"/>
        </w:tc>
      </w:tr>
      <w:tr w:rsidR="00EC2EB3" w:rsidRPr="00001466" w14:paraId="3DA4CFA0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F8763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CA9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C73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958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EC6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Interpreter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for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ML102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&amp;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ML103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only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35B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52F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06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608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99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677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Clavicle</w:t>
            </w:r>
            <w:r w:rsidRPr="00001466">
              <w:rPr>
                <w:rFonts w:ascii="Calibri" w:hAnsi="Calibri" w:cs="Calibri"/>
                <w:b/>
                <w:bCs/>
                <w:spacing w:val="-1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Complete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6393" w14:textId="77777777" w:rsidR="00EC2EB3" w:rsidRPr="00001466" w:rsidRDefault="00EC2EB3" w:rsidP="00E93E3D"/>
        </w:tc>
      </w:tr>
      <w:tr w:rsidR="00EC2EB3" w:rsidRPr="00001466" w14:paraId="189E7ADD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031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71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NEW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PATIENT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INITIAL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8A2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71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DDA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CBB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53E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609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1E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72070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C7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Thoracic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860E" w14:textId="77777777" w:rsidR="00EC2EB3" w:rsidRPr="00001466" w:rsidRDefault="00EC2EB3" w:rsidP="00E93E3D"/>
        </w:tc>
      </w:tr>
      <w:tr w:rsidR="00EC2EB3" w:rsidRPr="00001466" w14:paraId="0FFD3EFA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37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107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BF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61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High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(60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ABB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3805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E0C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TESTING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C8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406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B6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73070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E6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Elbow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3F96" w14:textId="77777777" w:rsidR="00EC2EB3" w:rsidRPr="00001466" w:rsidRDefault="00EC2EB3" w:rsidP="00E93E3D"/>
        </w:tc>
      </w:tr>
      <w:tr w:rsidR="00EC2EB3" w:rsidRPr="00001466" w14:paraId="30947883" w14:textId="77777777" w:rsidTr="00E93E3D">
        <w:trPr>
          <w:trHeight w:hRule="exact" w:val="32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BC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108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AD0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16D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39" w:lineRule="auto"/>
              <w:ind w:left="35" w:right="33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Moderate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to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High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25"/>
                <w:w w:val="99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(45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D96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E6B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9B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87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3C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proofErr w:type="spellStart"/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Extrm</w:t>
            </w:r>
            <w:proofErr w:type="spellEnd"/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/Trunk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2C3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A64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D4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CF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73080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B2B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Elbow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B188" w14:textId="77777777" w:rsidR="00EC2EB3" w:rsidRPr="00001466" w:rsidRDefault="00EC2EB3" w:rsidP="00E93E3D"/>
        </w:tc>
      </w:tr>
      <w:tr w:rsidR="00EC2EB3" w:rsidRPr="00001466" w14:paraId="6E9A8615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05B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109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82C4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52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Moderate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14"/>
                <w:szCs w:val="14"/>
              </w:rPr>
              <w:t>(30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37A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78FB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E5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F1B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1A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Hand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Manual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879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F66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0CD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0B3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73551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190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Femur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5DFE" w14:textId="77777777" w:rsidR="00EC2EB3" w:rsidRPr="00001466" w:rsidRDefault="00EC2EB3" w:rsidP="00E93E3D"/>
        </w:tc>
      </w:tr>
      <w:tr w:rsidR="00EC2EB3" w:rsidRPr="00001466" w14:paraId="061D064A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B5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110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77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99202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115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Low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(20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C5D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465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358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4A7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A46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Body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No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F5EF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DA3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7A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DB5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73552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F3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Femur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4AA1" w14:textId="77777777" w:rsidR="00EC2EB3" w:rsidRPr="00001466" w:rsidRDefault="00EC2EB3" w:rsidP="00E93E3D"/>
        </w:tc>
      </w:tr>
      <w:tr w:rsidR="00EC2EB3" w:rsidRPr="00001466" w14:paraId="3E56F387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0BD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111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117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99354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04A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Prolonged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direct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contact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(30-74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6A1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D1B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65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31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95834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90F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Muscle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Test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Body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No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F9B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E54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C2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CD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73140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65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Finger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5948" w14:textId="77777777" w:rsidR="00EC2EB3" w:rsidRPr="00001466" w:rsidRDefault="00EC2EB3" w:rsidP="00E93E3D"/>
        </w:tc>
      </w:tr>
      <w:tr w:rsidR="00EC2EB3" w:rsidRPr="00001466" w14:paraId="088F5CB9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49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1E1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99355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71C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Each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additional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30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>min.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beyond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74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C5F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A8E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BD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FBF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95851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FD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ROM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proofErr w:type="spellStart"/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ea</w:t>
            </w:r>
            <w:proofErr w:type="spellEnd"/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Extremity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027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16F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5D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624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D5F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Foot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5DBA" w14:textId="77777777" w:rsidR="00EC2EB3" w:rsidRPr="00001466" w:rsidRDefault="00EC2EB3" w:rsidP="00E93E3D"/>
        </w:tc>
      </w:tr>
      <w:tr w:rsidR="00EC2EB3" w:rsidRPr="00001466" w14:paraId="12090788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E8D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6750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39D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307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9A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95852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2A0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ROM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273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316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61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17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73630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AA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Foot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00052" w14:textId="77777777" w:rsidR="00EC2EB3" w:rsidRPr="00001466" w:rsidRDefault="00EC2EB3" w:rsidP="00E93E3D"/>
        </w:tc>
      </w:tr>
      <w:tr w:rsidR="00EC2EB3" w:rsidRPr="00001466" w14:paraId="3AFE8F3A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B9A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4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FOLLOW-UP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2"/>
                <w:sz w:val="14"/>
                <w:szCs w:val="14"/>
              </w:rPr>
              <w:t>VISIT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46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4"/>
              <w:jc w:val="center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39D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709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DEC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E35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73090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79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Forearm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C3AD" w14:textId="77777777" w:rsidR="00EC2EB3" w:rsidRPr="00001466" w:rsidRDefault="00EC2EB3" w:rsidP="00E93E3D"/>
        </w:tc>
      </w:tr>
      <w:tr w:rsidR="00EC2EB3" w:rsidRPr="00001466" w14:paraId="25A56B3F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973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113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77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58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Complex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(40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7D2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C000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90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52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MISCELLANEOUS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CHARGES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0EA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52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312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AB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ED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Hand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1F8E" w14:textId="77777777" w:rsidR="00EC2EB3" w:rsidRPr="00001466" w:rsidRDefault="00EC2EB3" w:rsidP="00E93E3D"/>
        </w:tc>
      </w:tr>
      <w:tr w:rsidR="00EC2EB3" w:rsidRPr="00001466" w14:paraId="37F29015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0F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838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DC2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Intermediate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(25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B54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9C26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B4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8"/>
              <w:ind w:left="78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855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WC009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9493" w14:textId="77777777" w:rsidR="00EC2EB3" w:rsidRPr="00001466" w:rsidRDefault="00EC2EB3" w:rsidP="00E93E3D">
            <w:pPr>
              <w:pStyle w:val="TableParagraph"/>
              <w:tabs>
                <w:tab w:val="left" w:pos="2072"/>
              </w:tabs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Duplicate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Reports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Pages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w w:val="99"/>
                <w:sz w:val="14"/>
                <w:szCs w:val="14"/>
                <w:u w:val="single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  <w:u w:val="single"/>
              </w:rPr>
              <w:tab/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C52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962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25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619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C61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73130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DBB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Hand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A4EB" w14:textId="77777777" w:rsidR="00EC2EB3" w:rsidRPr="00001466" w:rsidRDefault="00EC2EB3" w:rsidP="00E93E3D"/>
        </w:tc>
      </w:tr>
      <w:tr w:rsidR="00EC2EB3" w:rsidRPr="00001466" w14:paraId="0AACCB9A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3E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115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7D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4C8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Basic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(15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8B9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464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AF3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4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WC0010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9F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66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WC0010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C532" w14:textId="77777777" w:rsidR="00EC2EB3" w:rsidRPr="00001466" w:rsidRDefault="00EC2EB3" w:rsidP="00E93E3D">
            <w:pPr>
              <w:pStyle w:val="TableParagraph"/>
              <w:tabs>
                <w:tab w:val="left" w:pos="1909"/>
              </w:tabs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Duplicate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X-rays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Pages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  <w:u w:val="single"/>
              </w:rPr>
              <w:tab/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_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E25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C88B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6B6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AE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73501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0FA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52441" w14:textId="77777777" w:rsidR="00EC2EB3" w:rsidRPr="00001466" w:rsidRDefault="00EC2EB3" w:rsidP="00E93E3D"/>
        </w:tc>
      </w:tr>
      <w:tr w:rsidR="00EC2EB3" w:rsidRPr="00001466" w14:paraId="35699A21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7B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116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42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99212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9BD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Low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Complexity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F/U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Visit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(10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min)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DDB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5FE4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8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4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WC0011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B1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66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WC0011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3F989" w14:textId="77777777" w:rsidR="00EC2EB3" w:rsidRPr="00001466" w:rsidRDefault="00EC2EB3" w:rsidP="00E93E3D">
            <w:pPr>
              <w:pStyle w:val="TableParagraph"/>
              <w:tabs>
                <w:tab w:val="left" w:pos="1887"/>
              </w:tabs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Duplicate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Scan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Pages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w w:val="99"/>
                <w:sz w:val="14"/>
                <w:szCs w:val="14"/>
                <w:u w:val="single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  <w:u w:val="single"/>
              </w:rPr>
              <w:tab/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E47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B86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BF2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D42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73502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EB5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Unilateral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– 3</w:t>
            </w:r>
            <w:r w:rsidRPr="00001466">
              <w:rPr>
                <w:rFonts w:ascii="Calibri" w:hAnsi="Calibri" w:cs="Calibri"/>
                <w:b/>
                <w:bCs/>
                <w:spacing w:val="2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8D1D" w14:textId="77777777" w:rsidR="00EC2EB3" w:rsidRPr="00001466" w:rsidRDefault="00EC2EB3" w:rsidP="00E93E3D"/>
        </w:tc>
      </w:tr>
      <w:tr w:rsidR="00EC2EB3" w:rsidRPr="00001466" w14:paraId="13586DA5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AC2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117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B6E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99024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CE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Post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Op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DE8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C9D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27F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47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WC0012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BC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66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WC0012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84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Missed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Appt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613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20CE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4A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648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18D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73503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F0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3DB1" w14:textId="77777777" w:rsidR="00EC2EB3" w:rsidRPr="00001466" w:rsidRDefault="00EC2EB3" w:rsidP="00E93E3D"/>
        </w:tc>
      </w:tr>
      <w:tr w:rsidR="00EC2EB3" w:rsidRPr="00001466" w14:paraId="11945867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0B3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0BC4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4AFF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C0EF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52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2F1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73521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550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0A85" w14:textId="77777777" w:rsidR="00EC2EB3" w:rsidRPr="00001466" w:rsidRDefault="00EC2EB3" w:rsidP="00E93E3D"/>
        </w:tc>
      </w:tr>
      <w:tr w:rsidR="00EC2EB3" w:rsidRPr="00001466" w14:paraId="1F1CB155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10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REPORTS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663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2"/>
              <w:jc w:val="center"/>
            </w:pPr>
          </w:p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4E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LABORATORY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C5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239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650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DDD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73522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BC0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Bilateral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- 4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91FFA" w14:textId="77777777" w:rsidR="00EC2EB3" w:rsidRPr="00001466" w:rsidRDefault="00EC2EB3" w:rsidP="00E93E3D"/>
        </w:tc>
      </w:tr>
      <w:tr w:rsidR="00EC2EB3" w:rsidRPr="00001466" w14:paraId="1DFA26A8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8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B0E4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WC002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36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PR-2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00C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437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FE0C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801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58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6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9900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C1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Specimen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handling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for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UA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BD9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D7E6" w14:textId="77777777" w:rsidR="00EC2EB3" w:rsidRPr="00001466" w:rsidRDefault="00EC2EB3" w:rsidP="00E93E3D"/>
        </w:tc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5E5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25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651</w:t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C8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25"/>
              <w:ind w:left="16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7323</w:t>
            </w:r>
          </w:p>
        </w:tc>
        <w:tc>
          <w:tcPr>
            <w:tcW w:w="188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75B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25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Hip,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5B87" w14:textId="77777777" w:rsidR="00EC2EB3" w:rsidRPr="00001466" w:rsidRDefault="00EC2EB3" w:rsidP="00E93E3D"/>
        </w:tc>
      </w:tr>
      <w:tr w:rsidR="00EC2EB3" w:rsidRPr="00001466" w14:paraId="287828A2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C1F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E14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02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WC004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16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PR-4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&amp; 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Report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A8D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D0C6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EF0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DB19" w14:textId="77777777" w:rsidR="00EC2EB3" w:rsidRPr="00001466" w:rsidRDefault="00EC2EB3" w:rsidP="00E93E3D"/>
        </w:tc>
        <w:tc>
          <w:tcPr>
            <w:tcW w:w="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3C14" w14:textId="77777777" w:rsidR="00EC2EB3" w:rsidRPr="00001466" w:rsidRDefault="00EC2EB3" w:rsidP="00E93E3D"/>
        </w:tc>
        <w:tc>
          <w:tcPr>
            <w:tcW w:w="6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979E" w14:textId="77777777" w:rsidR="00EC2EB3" w:rsidRPr="00001466" w:rsidRDefault="00EC2EB3" w:rsidP="00E93E3D"/>
        </w:tc>
        <w:tc>
          <w:tcPr>
            <w:tcW w:w="18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65C3" w14:textId="77777777" w:rsidR="00EC2EB3" w:rsidRPr="00001466" w:rsidRDefault="00EC2EB3" w:rsidP="00E93E3D"/>
        </w:tc>
        <w:tc>
          <w:tcPr>
            <w:tcW w:w="4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A9C1" w14:textId="77777777" w:rsidR="00EC2EB3" w:rsidRPr="00001466" w:rsidRDefault="00EC2EB3" w:rsidP="00E93E3D"/>
        </w:tc>
      </w:tr>
      <w:tr w:rsidR="00EC2EB3" w:rsidRPr="00001466" w14:paraId="603C11EF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88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205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997D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99199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FC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Authorized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Review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Records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777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CECB" w14:textId="77777777" w:rsidR="00EC2EB3" w:rsidRPr="00001466" w:rsidRDefault="00EC2EB3" w:rsidP="00E93E3D"/>
        </w:tc>
        <w:tc>
          <w:tcPr>
            <w:tcW w:w="3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355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MEDICATIONS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EEC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1D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25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73060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E5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Humerus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660E" w14:textId="77777777" w:rsidR="00EC2EB3" w:rsidRPr="00001466" w:rsidRDefault="00EC2EB3" w:rsidP="00E93E3D"/>
        </w:tc>
      </w:tr>
      <w:tr w:rsidR="00EC2EB3" w:rsidRPr="00001466" w14:paraId="7D18F802" w14:textId="77777777" w:rsidTr="00E93E3D">
        <w:trPr>
          <w:trHeight w:hRule="exact" w:val="353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D86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206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25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99442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486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42" w:lineRule="auto"/>
              <w:ind w:left="35" w:right="24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Peer/Peer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Phone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Conference</w:t>
            </w:r>
            <w:r w:rsidRPr="00001466">
              <w:rPr>
                <w:rFonts w:ascii="Calibri" w:hAnsi="Calibri" w:cs="Calibri"/>
                <w:b/>
                <w:bCs/>
                <w:spacing w:val="31"/>
                <w:w w:val="9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11-20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F63F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302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127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D063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31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Naproxen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Sodium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EB9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CBF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24E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CD6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D71D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Knee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DA6A" w14:textId="77777777" w:rsidR="00EC2EB3" w:rsidRPr="00001466" w:rsidRDefault="00EC2EB3" w:rsidP="00E93E3D"/>
        </w:tc>
      </w:tr>
      <w:tr w:rsidR="00EC2EB3" w:rsidRPr="00001466" w14:paraId="6FFDC370" w14:textId="77777777" w:rsidTr="00E93E3D">
        <w:trPr>
          <w:trHeight w:hRule="exact" w:val="350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6D5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207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C1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99443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B5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39" w:lineRule="auto"/>
              <w:ind w:left="35" w:right="246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Peer/Peer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Phone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Conference</w:t>
            </w:r>
            <w:r w:rsidRPr="00001466">
              <w:rPr>
                <w:rFonts w:ascii="Calibri" w:hAnsi="Calibri" w:cs="Calibri"/>
                <w:b/>
                <w:bCs/>
                <w:spacing w:val="31"/>
                <w:w w:val="9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21-30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A4D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C008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4A3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97B1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4E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Amitriptyline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50mg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#30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042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1BB7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F8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F0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73562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190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8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Knee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E36EC" w14:textId="77777777" w:rsidR="00EC2EB3" w:rsidRPr="00001466" w:rsidRDefault="00EC2EB3" w:rsidP="00E93E3D"/>
        </w:tc>
      </w:tr>
      <w:tr w:rsidR="00EC2EB3" w:rsidRPr="00001466" w14:paraId="346773D4" w14:textId="77777777" w:rsidTr="00E93E3D">
        <w:trPr>
          <w:trHeight w:hRule="exact" w:val="329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995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AAC1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6E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1949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CCA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159" w:lineRule="exact"/>
              <w:ind w:left="35"/>
              <w:rPr>
                <w:rFonts w:ascii="Calibri" w:hAnsi="Calibri" w:cs="Calibri"/>
                <w:sz w:val="13"/>
                <w:szCs w:val="13"/>
              </w:rPr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Codeine/Acetaminophen</w:t>
            </w:r>
            <w:r w:rsidRPr="00001466">
              <w:rPr>
                <w:rFonts w:ascii="Calibri" w:hAnsi="Calibri" w:cs="Calibri"/>
                <w:b/>
                <w:bCs/>
                <w:spacing w:val="-19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30/300mg</w:t>
            </w:r>
          </w:p>
          <w:p w14:paraId="1C31FE6D" w14:textId="77777777" w:rsidR="00EC2EB3" w:rsidRPr="00001466" w:rsidRDefault="00EC2EB3" w:rsidP="00E93E3D">
            <w:pPr>
              <w:pStyle w:val="TableParagraph"/>
              <w:kinsoku w:val="0"/>
              <w:overflowPunct w:val="0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6F7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25B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5A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F69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73564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F1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Knee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more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4052D" w14:textId="77777777" w:rsidR="00EC2EB3" w:rsidRPr="00001466" w:rsidRDefault="00EC2EB3" w:rsidP="00E93E3D"/>
        </w:tc>
      </w:tr>
      <w:tr w:rsidR="00EC2EB3" w:rsidRPr="00001466" w14:paraId="4BBCA701" w14:textId="77777777" w:rsidTr="00E93E3D">
        <w:trPr>
          <w:trHeight w:hRule="exact" w:val="32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55B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-1"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PI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PATIENTS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500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-1"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466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D527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1D3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Cyclobenzaprine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10mg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F3E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147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30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1B7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72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73565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3C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line="239" w:lineRule="auto"/>
              <w:ind w:left="35" w:right="363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Weightbearing-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Both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Knees</w:t>
            </w:r>
            <w:r w:rsidRPr="00001466">
              <w:rPr>
                <w:rFonts w:ascii="Calibri" w:hAnsi="Calibri" w:cs="Calibri"/>
                <w:b/>
                <w:bCs/>
                <w:spacing w:val="30"/>
                <w:w w:val="99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Standing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7BC2" w14:textId="77777777" w:rsidR="00EC2EB3" w:rsidRPr="00001466" w:rsidRDefault="00EC2EB3" w:rsidP="00E93E3D"/>
        </w:tc>
      </w:tr>
      <w:tr w:rsidR="00EC2EB3" w:rsidRPr="00001466" w14:paraId="281FBA3B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B00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901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B349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DD5B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Consultation</w:t>
            </w:r>
            <w:r w:rsidRPr="00001466">
              <w:rPr>
                <w:rFonts w:ascii="Calibri" w:hAnsi="Calibri" w:cs="Calibri"/>
                <w:b/>
                <w:bCs/>
                <w:spacing w:val="-1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409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D7C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5E2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0A36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7FC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Hydrocodone/APAP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10/325mg</w:t>
            </w:r>
            <w:r w:rsidRPr="00001466">
              <w:rPr>
                <w:rFonts w:ascii="Calibri" w:hAnsi="Calibri" w:cs="Calibri"/>
                <w:b/>
                <w:b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C33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EB7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1F8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82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A7E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Lumbar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Spine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160C" w14:textId="77777777" w:rsidR="00EC2EB3" w:rsidRPr="00001466" w:rsidRDefault="00EC2EB3" w:rsidP="00E93E3D"/>
        </w:tc>
      </w:tr>
      <w:tr w:rsidR="00EC2EB3" w:rsidRPr="00001466" w14:paraId="52BBD251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242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902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BBC5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643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Initial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37D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42B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2EA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FA0E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D8E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Ibuprofen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800mg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073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94C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E2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0EB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3187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Lumbar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Spine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3CA2" w14:textId="77777777" w:rsidR="00EC2EB3" w:rsidRPr="00001466" w:rsidRDefault="00EC2EB3" w:rsidP="00E93E3D"/>
        </w:tc>
      </w:tr>
      <w:tr w:rsidR="00EC2EB3" w:rsidRPr="00001466" w14:paraId="08317D29" w14:textId="77777777" w:rsidTr="00E93E3D">
        <w:trPr>
          <w:trHeight w:hRule="exact" w:val="216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418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903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7755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7DBB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Follow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Up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A05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11CD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BF2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71FF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FE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Omeprazole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20mg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D7C1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004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4C5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629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169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9F0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Pelvis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or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 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1A58" w14:textId="77777777" w:rsidR="00EC2EB3" w:rsidRPr="00001466" w:rsidRDefault="00EC2EB3" w:rsidP="00E93E3D"/>
        </w:tc>
      </w:tr>
      <w:tr w:rsidR="00EC2EB3" w:rsidRPr="00001466" w14:paraId="2092A385" w14:textId="77777777" w:rsidTr="00E93E3D">
        <w:trPr>
          <w:trHeight w:hRule="exact" w:val="218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438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11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904</w:t>
            </w:r>
          </w:p>
        </w:tc>
        <w:tc>
          <w:tcPr>
            <w:tcW w:w="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076E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25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Final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Exam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B04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95B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8C7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4651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600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Tramadol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50mg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B4C7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EDAA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758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90B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72190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FEF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Pelvis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Complete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2AB7" w14:textId="77777777" w:rsidR="00EC2EB3" w:rsidRPr="00001466" w:rsidRDefault="00EC2EB3" w:rsidP="00E93E3D"/>
        </w:tc>
      </w:tr>
      <w:tr w:rsidR="00EC2EB3" w:rsidRPr="00001466" w14:paraId="5EBF0DD5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F4A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054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829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89AFE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EE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Zolpidem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5mg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#30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F63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3D6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4C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A1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71100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8FF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Ribs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Unilateral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CA21" w14:textId="77777777" w:rsidR="00EC2EB3" w:rsidRPr="00001466" w:rsidRDefault="00EC2EB3" w:rsidP="00E93E3D"/>
        </w:tc>
      </w:tr>
      <w:tr w:rsidR="00EC2EB3" w:rsidRPr="00001466" w14:paraId="6B27923F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86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IME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6D0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2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FA2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CA37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793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31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Codeine/Acetaminophen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2"/>
                <w:szCs w:val="12"/>
              </w:rPr>
              <w:t>30/300mg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2"/>
                <w:szCs w:val="12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2"/>
                <w:szCs w:val="12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3FFF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EDA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2B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863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72220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7DD2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Sacrum/Coccyx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Minimum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8C84" w14:textId="77777777" w:rsidR="00EC2EB3" w:rsidRPr="00001466" w:rsidRDefault="00EC2EB3" w:rsidP="00E93E3D"/>
        </w:tc>
      </w:tr>
      <w:tr w:rsidR="00EC2EB3" w:rsidRPr="00001466" w14:paraId="6C304DB0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631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400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1C7D" w14:textId="77777777" w:rsidR="00EC2EB3" w:rsidRPr="00001466" w:rsidRDefault="00EC2EB3" w:rsidP="00E93E3D"/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AFC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IME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Evaluation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C40F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27A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E27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38DC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48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Tizanidine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HCL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B0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674C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9AA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2D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9A4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Scapula</w:t>
            </w:r>
            <w:r w:rsidRPr="00001466">
              <w:rPr>
                <w:rFonts w:ascii="Calibri" w:hAnsi="Calibri" w:cs="Calibri"/>
                <w:b/>
                <w:bCs/>
                <w:spacing w:val="-1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Complete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B88A" w14:textId="77777777" w:rsidR="00EC2EB3" w:rsidRPr="00001466" w:rsidRDefault="00EC2EB3" w:rsidP="00E93E3D"/>
        </w:tc>
      </w:tr>
      <w:tr w:rsidR="00EC2EB3" w:rsidRPr="00001466" w14:paraId="657EDC1A" w14:textId="77777777" w:rsidTr="00E93E3D">
        <w:trPr>
          <w:trHeight w:hRule="exact" w:val="218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144B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CF3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F1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515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65BB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E85C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Carisoprodol</w:t>
            </w:r>
            <w:r w:rsidRPr="00001466">
              <w:rPr>
                <w:rFonts w:ascii="Calibri" w:hAnsi="Calibri" w:cs="Calibri"/>
                <w:b/>
                <w:bCs/>
                <w:spacing w:val="-1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350mg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409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9869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B1A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7F1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73030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F90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Shoulder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Complete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B4E0" w14:textId="77777777" w:rsidR="00EC2EB3" w:rsidRPr="00001466" w:rsidRDefault="00EC2EB3" w:rsidP="00E93E3D"/>
        </w:tc>
      </w:tr>
      <w:tr w:rsidR="00EC2EB3" w:rsidRPr="00001466" w14:paraId="3A28A096" w14:textId="77777777" w:rsidTr="00E93E3D">
        <w:trPr>
          <w:trHeight w:hRule="exact" w:val="216"/>
        </w:trPr>
        <w:tc>
          <w:tcPr>
            <w:tcW w:w="342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AC6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3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INJECTIONS</w:t>
            </w:r>
          </w:p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FF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-1" w:right="3"/>
              <w:jc w:val="center"/>
            </w:pPr>
          </w:p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228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521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4F12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22E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Etodolac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400mg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EF0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BE96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337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637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63A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73020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8D5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Shoulder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CCE07" w14:textId="77777777" w:rsidR="00EC2EB3" w:rsidRPr="00001466" w:rsidRDefault="00EC2EB3" w:rsidP="00E93E3D"/>
        </w:tc>
      </w:tr>
      <w:tr w:rsidR="00EC2EB3" w:rsidRPr="00001466" w14:paraId="2101CDDC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5D4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5A6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J3301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3E4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Kenalog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40mg/ML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6ACF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5D72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4948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543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44F9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E70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Butalbital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50/325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40mg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2C28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97D3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7AA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639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F4499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71120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5DD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Sternum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742FD" w14:textId="77777777" w:rsidR="00EC2EB3" w:rsidRPr="00001466" w:rsidRDefault="00EC2EB3" w:rsidP="00E93E3D"/>
        </w:tc>
      </w:tr>
      <w:tr w:rsidR="00EC2EB3" w:rsidRPr="00001466" w14:paraId="71B5B233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44C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702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F6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J7638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1FB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2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Dexamethasone</w:t>
            </w:r>
            <w:r w:rsidRPr="00001466">
              <w:rPr>
                <w:rFonts w:ascii="Calibri" w:hAnsi="Calibri" w:cs="Calibri"/>
                <w:b/>
                <w:bCs/>
                <w:spacing w:val="-11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3"/>
                <w:szCs w:val="13"/>
              </w:rPr>
              <w:t>120mg/30ML</w:t>
            </w:r>
            <w:r w:rsidRPr="00001466">
              <w:rPr>
                <w:rFonts w:ascii="Calibri" w:hAnsi="Calibri" w:cs="Calibri"/>
                <w:b/>
                <w:bCs/>
                <w:spacing w:val="-10"/>
                <w:sz w:val="13"/>
                <w:szCs w:val="13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3"/>
                <w:szCs w:val="13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F94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5F3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E0E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0923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49E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proofErr w:type="spellStart"/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Methocarbomal</w:t>
            </w:r>
            <w:proofErr w:type="spellEnd"/>
            <w:r w:rsidRPr="00001466">
              <w:rPr>
                <w:rFonts w:ascii="Calibri" w:hAnsi="Calibri" w:cs="Calibri"/>
                <w:b/>
                <w:bCs/>
                <w:spacing w:val="-1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750mg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C425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7804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EA40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66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73590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5FF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Tibia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and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Fibula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E2A6" w14:textId="77777777" w:rsidR="00EC2EB3" w:rsidRPr="00001466" w:rsidRDefault="00EC2EB3" w:rsidP="00E93E3D"/>
        </w:tc>
      </w:tr>
      <w:tr w:rsidR="00EC2EB3" w:rsidRPr="00001466" w14:paraId="129DABC7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3BB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0E88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J3490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3C57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Marcaine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0.5</w:t>
            </w:r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B3A4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72D8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A1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442F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856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Temazepam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BC4D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D32E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5345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437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73660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744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Toes</w:t>
            </w:r>
            <w:r w:rsidRPr="00001466">
              <w:rPr>
                <w:rFonts w:ascii="Calibri" w:hAnsi="Calibri" w:cs="Calibri"/>
                <w:b/>
                <w:bCs/>
                <w:spacing w:val="-2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EDE1" w14:textId="77777777" w:rsidR="00EC2EB3" w:rsidRPr="00001466" w:rsidRDefault="00EC2EB3" w:rsidP="00E93E3D"/>
        </w:tc>
      </w:tr>
      <w:tr w:rsidR="00EC2EB3" w:rsidRPr="00001466" w14:paraId="4D2436DB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BF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5D5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J2001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33B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Lidocaine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HCL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1%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vial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936E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BE85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F32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555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A664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282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proofErr w:type="spellStart"/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BioTherm</w:t>
            </w:r>
            <w:proofErr w:type="spellEnd"/>
            <w:r w:rsidRPr="00001466">
              <w:rPr>
                <w:rFonts w:ascii="Calibri" w:hAnsi="Calibri" w:cs="Calibri"/>
                <w:b/>
                <w:bCs/>
                <w:spacing w:val="-7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4oz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B07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9DD8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232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B95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73100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DEDB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Wrist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48A2" w14:textId="77777777" w:rsidR="00EC2EB3" w:rsidRPr="00001466" w:rsidRDefault="00EC2EB3" w:rsidP="00E93E3D"/>
        </w:tc>
      </w:tr>
      <w:tr w:rsidR="00EC2EB3" w:rsidRPr="00001466" w14:paraId="3452EEFC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5EC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DAD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9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J7321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5EC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proofErr w:type="spellStart"/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Supartz</w:t>
            </w:r>
            <w:proofErr w:type="spellEnd"/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 1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2    3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4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5  </w:t>
            </w:r>
            <w:r w:rsidRPr="00001466">
              <w:rPr>
                <w:rFonts w:ascii="Calibri" w:hAnsi="Calibri" w:cs="Calibri"/>
                <w:b/>
                <w:bCs/>
                <w:spacing w:val="2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R </w:t>
            </w:r>
            <w:r w:rsidRPr="00001466">
              <w:rPr>
                <w:rFonts w:ascii="Calibri" w:hAnsi="Calibri" w:cs="Calibri"/>
                <w:b/>
                <w:bCs/>
                <w:spacing w:val="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or</w:t>
            </w:r>
            <w:r w:rsidRPr="00001466">
              <w:rPr>
                <w:rFonts w:ascii="Calibri" w:hAnsi="Calibri" w:cs="Calibri"/>
                <w:b/>
                <w:bCs/>
                <w:spacing w:val="3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AFD9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D558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960A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556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EE40" w14:textId="77777777" w:rsidR="00EC2EB3" w:rsidRPr="00001466" w:rsidRDefault="00EC2EB3" w:rsidP="00E93E3D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E76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Diclofenac</w:t>
            </w:r>
            <w:r w:rsidRPr="00001466">
              <w:rPr>
                <w:rFonts w:ascii="Calibri" w:hAnsi="Calibri" w:cs="Calibri"/>
                <w:b/>
                <w:b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Sodium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100mg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#60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AE82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A07F" w14:textId="77777777" w:rsidR="00EC2EB3" w:rsidRPr="00001466" w:rsidRDefault="00EC2EB3" w:rsidP="00E93E3D"/>
        </w:tc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F7D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4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643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96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30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73110</w:t>
            </w:r>
          </w:p>
        </w:tc>
        <w:tc>
          <w:tcPr>
            <w:tcW w:w="1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D4E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Wrist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3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4A1C" w14:textId="77777777" w:rsidR="00EC2EB3" w:rsidRPr="00001466" w:rsidRDefault="00EC2EB3" w:rsidP="00E93E3D"/>
        </w:tc>
      </w:tr>
      <w:tr w:rsidR="00EC2EB3" w:rsidRPr="00001466" w14:paraId="15BE1765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191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04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94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J7325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4C7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4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Synvisc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83B0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BB59" w14:textId="77777777" w:rsidR="00EC2EB3" w:rsidRPr="00001466" w:rsidRDefault="00EC2EB3" w:rsidP="00E93E3D"/>
        </w:tc>
        <w:tc>
          <w:tcPr>
            <w:tcW w:w="727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18F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right="1"/>
              <w:jc w:val="center"/>
            </w:pP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PLACE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MEDICATION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1"/>
                <w:sz w:val="14"/>
                <w:szCs w:val="14"/>
              </w:rPr>
              <w:t>STICKERS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i/>
                <w:iCs/>
                <w:sz w:val="14"/>
                <w:szCs w:val="14"/>
              </w:rPr>
              <w:t>BELOW</w:t>
            </w:r>
          </w:p>
        </w:tc>
      </w:tr>
      <w:tr w:rsidR="00EC2EB3" w:rsidRPr="00001466" w14:paraId="55B1BE2E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42D9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right="2"/>
              <w:jc w:val="center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08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1681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20552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0BE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Trigger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Point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1-2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areas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BFB6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5E17" w14:textId="77777777" w:rsidR="00EC2EB3" w:rsidRPr="00001466" w:rsidRDefault="00EC2EB3" w:rsidP="00E93E3D"/>
        </w:tc>
        <w:tc>
          <w:tcPr>
            <w:tcW w:w="7274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824E" w14:textId="77777777" w:rsidR="00EC2EB3" w:rsidRPr="00001466" w:rsidRDefault="00EC2EB3" w:rsidP="00E93E3D"/>
        </w:tc>
      </w:tr>
      <w:tr w:rsidR="00EC2EB3" w:rsidRPr="00001466" w14:paraId="13A91E41" w14:textId="77777777" w:rsidTr="00E93E3D">
        <w:trPr>
          <w:trHeight w:hRule="exact" w:val="216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CE5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709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B5F4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20553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2842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Trigger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Point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Multiple</w:t>
            </w:r>
            <w:r w:rsidRPr="00001466">
              <w:rPr>
                <w:rFonts w:ascii="Calibri" w:hAnsi="Calibri" w:cs="Calibri"/>
                <w:b/>
                <w:bCs/>
                <w:spacing w:val="-4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Areas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44EA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B626" w14:textId="77777777" w:rsidR="00EC2EB3" w:rsidRPr="00001466" w:rsidRDefault="00EC2EB3" w:rsidP="00E93E3D"/>
        </w:tc>
        <w:tc>
          <w:tcPr>
            <w:tcW w:w="7274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B449" w14:textId="77777777" w:rsidR="00EC2EB3" w:rsidRPr="00001466" w:rsidRDefault="00EC2EB3" w:rsidP="00E93E3D"/>
        </w:tc>
      </w:tr>
      <w:tr w:rsidR="00EC2EB3" w:rsidRPr="00001466" w14:paraId="0F4174B1" w14:textId="77777777" w:rsidTr="00E93E3D">
        <w:trPr>
          <w:trHeight w:hRule="exact" w:val="218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4CE6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F09D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20610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A7CE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7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Injection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Large</w:t>
            </w:r>
            <w:r w:rsidRPr="00001466">
              <w:rPr>
                <w:rFonts w:ascii="Calibri" w:hAnsi="Calibri" w:cs="Calibri"/>
                <w:b/>
                <w:bCs/>
                <w:spacing w:val="-5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Joint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4B8C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1F29" w14:textId="77777777" w:rsidR="00EC2EB3" w:rsidRPr="00001466" w:rsidRDefault="00EC2EB3" w:rsidP="00E93E3D"/>
        </w:tc>
        <w:tc>
          <w:tcPr>
            <w:tcW w:w="7274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57EB" w14:textId="77777777" w:rsidR="00EC2EB3" w:rsidRPr="00001466" w:rsidRDefault="00EC2EB3" w:rsidP="00E93E3D"/>
        </w:tc>
      </w:tr>
      <w:tr w:rsidR="00EC2EB3" w:rsidRPr="00001466" w14:paraId="2DBAAC18" w14:textId="77777777" w:rsidTr="00E93E3D">
        <w:trPr>
          <w:trHeight w:hRule="exact" w:val="433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651F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157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711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374C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82"/>
            </w:pP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20605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1AB3" w14:textId="77777777" w:rsidR="00EC2EB3" w:rsidRPr="00001466" w:rsidRDefault="00EC2EB3" w:rsidP="00E93E3D">
            <w:pPr>
              <w:pStyle w:val="TableParagraph"/>
              <w:kinsoku w:val="0"/>
              <w:overflowPunct w:val="0"/>
              <w:spacing w:before="14"/>
              <w:ind w:left="35"/>
            </w:pP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Injection</w:t>
            </w:r>
            <w:r w:rsidRPr="00001466">
              <w:rPr>
                <w:rFonts w:ascii="Calibri" w:hAnsi="Calibri" w:cs="Calibri"/>
                <w:b/>
                <w:bCs/>
                <w:spacing w:val="-6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z w:val="14"/>
                <w:szCs w:val="14"/>
              </w:rPr>
              <w:t>of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Small</w:t>
            </w:r>
            <w:r w:rsidRPr="00001466">
              <w:rPr>
                <w:rFonts w:ascii="Calibri" w:hAnsi="Calibri" w:cs="Calibri"/>
                <w:b/>
                <w:bCs/>
                <w:spacing w:val="-3"/>
                <w:sz w:val="14"/>
                <w:szCs w:val="14"/>
              </w:rPr>
              <w:t xml:space="preserve"> </w:t>
            </w:r>
            <w:r w:rsidRPr="00001466">
              <w:rPr>
                <w:rFonts w:ascii="Calibri" w:hAnsi="Calibri" w:cs="Calibri"/>
                <w:b/>
                <w:bCs/>
                <w:spacing w:val="-1"/>
                <w:sz w:val="14"/>
                <w:szCs w:val="14"/>
              </w:rPr>
              <w:t>Joints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38CB" w14:textId="77777777" w:rsidR="00EC2EB3" w:rsidRPr="00001466" w:rsidRDefault="00EC2EB3" w:rsidP="00E93E3D"/>
        </w:tc>
        <w:tc>
          <w:tcPr>
            <w:tcW w:w="1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8F92" w14:textId="77777777" w:rsidR="00EC2EB3" w:rsidRPr="00001466" w:rsidRDefault="00EC2EB3" w:rsidP="00E93E3D"/>
        </w:tc>
        <w:tc>
          <w:tcPr>
            <w:tcW w:w="7274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CD59" w14:textId="77777777" w:rsidR="00EC2EB3" w:rsidRPr="00001466" w:rsidRDefault="00EC2EB3" w:rsidP="00E93E3D"/>
        </w:tc>
      </w:tr>
    </w:tbl>
    <w:p w14:paraId="6D68E99C" w14:textId="77777777" w:rsidR="00EC2EB3" w:rsidRDefault="00EC2EB3" w:rsidP="00EC2EB3">
      <w:pPr>
        <w:sectPr w:rsidR="00EC2EB3" w:rsidSect="00E93E3D">
          <w:pgSz w:w="12240" w:h="15840"/>
          <w:pgMar w:top="540" w:right="880" w:bottom="280" w:left="340" w:header="720" w:footer="720" w:gutter="0"/>
          <w:cols w:space="720" w:equalWidth="0">
            <w:col w:w="11020"/>
          </w:cols>
          <w:noEndnote/>
        </w:sectPr>
      </w:pPr>
    </w:p>
    <w:p w14:paraId="6CD6FE27" w14:textId="77777777" w:rsidR="00EC2EB3" w:rsidRDefault="00EC2EB3" w:rsidP="00EC2EB3">
      <w:pPr>
        <w:ind w:left="2160" w:firstLine="720"/>
        <w:jc w:val="center"/>
        <w:rPr>
          <w:color w:val="000000"/>
          <w:sz w:val="54"/>
          <w:szCs w:val="54"/>
          <w:shd w:val="clear" w:color="auto" w:fill="FFFFFF"/>
          <w:lang w:val="en"/>
        </w:rPr>
      </w:pPr>
    </w:p>
    <w:p w14:paraId="0EE1215F" w14:textId="77777777" w:rsidR="00EC2EB3" w:rsidRDefault="00EC2EB3" w:rsidP="00EC2EB3">
      <w:pPr>
        <w:jc w:val="center"/>
        <w:rPr>
          <w:color w:val="000000"/>
          <w:sz w:val="27"/>
          <w:szCs w:val="27"/>
          <w:shd w:val="clear" w:color="auto" w:fill="FFFFFF"/>
          <w:lang w:val="en"/>
        </w:rPr>
      </w:pPr>
      <w:r w:rsidRPr="00A904F0">
        <w:rPr>
          <w:color w:val="000000"/>
          <w:sz w:val="54"/>
          <w:szCs w:val="54"/>
          <w:shd w:val="clear" w:color="auto" w:fill="FFFFFF"/>
          <w:lang w:val="en"/>
        </w:rPr>
        <w:t>ORDERS</w:t>
      </w:r>
    </w:p>
    <w:p w14:paraId="6DC9EF15" w14:textId="77777777" w:rsidR="00EC2EB3" w:rsidRPr="00BA328D" w:rsidRDefault="00EC2EB3" w:rsidP="00EC2EB3">
      <w:pPr>
        <w:jc w:val="center"/>
        <w:rPr>
          <w:color w:val="000000"/>
          <w:sz w:val="26"/>
          <w:szCs w:val="26"/>
          <w:shd w:val="clear" w:color="auto" w:fill="FFFFFF"/>
          <w:lang w:val="en"/>
        </w:rPr>
      </w:pPr>
      <w:r>
        <w:rPr>
          <w:color w:val="000000"/>
          <w:sz w:val="27"/>
          <w:szCs w:val="27"/>
          <w:shd w:val="clear" w:color="auto" w:fill="FFFFFF"/>
          <w:lang w:val="en"/>
        </w:rPr>
        <w:t>Dr. Yuri Falkinstein</w:t>
      </w:r>
      <w:r w:rsidRPr="00A904F0">
        <w:rPr>
          <w:rFonts w:ascii="Arial" w:hAnsi="Arial" w:cs="Arial"/>
          <w:color w:val="333333"/>
          <w:sz w:val="20"/>
          <w:szCs w:val="20"/>
          <w:lang w:val="en"/>
        </w:rPr>
        <w:br/>
      </w:r>
    </w:p>
    <w:p w14:paraId="76E5F3F5" w14:textId="77777777" w:rsidR="00EC2EB3" w:rsidRDefault="00EC2EB3" w:rsidP="00EC2EB3">
      <w:pPr>
        <w:spacing w:before="100" w:beforeAutospacing="1" w:after="100" w:afterAutospacing="1"/>
        <w:rPr>
          <w:color w:val="333333"/>
          <w:sz w:val="26"/>
          <w:szCs w:val="26"/>
          <w:lang w:val="en"/>
        </w:rPr>
      </w:pPr>
      <w:r w:rsidRPr="00BA328D">
        <w:rPr>
          <w:color w:val="000000"/>
          <w:sz w:val="26"/>
          <w:szCs w:val="26"/>
          <w:shd w:val="clear" w:color="auto" w:fill="FFFFFF"/>
          <w:lang w:val="en"/>
        </w:rPr>
        <w:t>CA</w:t>
      </w:r>
      <w:r>
        <w:rPr>
          <w:color w:val="000000"/>
          <w:sz w:val="26"/>
          <w:szCs w:val="26"/>
          <w:shd w:val="clear" w:color="auto" w:fill="FFFFFF"/>
          <w:lang w:val="en"/>
        </w:rPr>
        <w:t>SE TYPE:    □ WC         □ QME</w:t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 xml:space="preserve">        □ </w:t>
      </w:r>
      <w:r>
        <w:rPr>
          <w:color w:val="000000"/>
          <w:sz w:val="26"/>
          <w:szCs w:val="26"/>
          <w:shd w:val="clear" w:color="auto" w:fill="FFFFFF"/>
          <w:lang w:val="en"/>
        </w:rPr>
        <w:t>A</w:t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ME</w:t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t xml:space="preserve"> </w:t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color w:val="333333"/>
          <w:sz w:val="26"/>
          <w:szCs w:val="26"/>
          <w:lang w:val="en"/>
        </w:rPr>
        <w:t>Body Part(s):__________________________________________________________</w:t>
      </w:r>
    </w:p>
    <w:p w14:paraId="6ECCFD9B" w14:textId="77777777" w:rsidR="00EC2EB3" w:rsidRDefault="00EC2EB3" w:rsidP="00EC2EB3">
      <w:pPr>
        <w:spacing w:before="100" w:beforeAutospacing="1" w:after="100" w:afterAutospacing="1"/>
        <w:rPr>
          <w:rFonts w:ascii="Arial" w:hAnsi="Arial" w:cs="Arial"/>
          <w:color w:val="333333"/>
          <w:sz w:val="26"/>
          <w:szCs w:val="26"/>
          <w:lang w:val="en"/>
        </w:rPr>
      </w:pPr>
      <w:r w:rsidRPr="00BA328D">
        <w:rPr>
          <w:color w:val="333333"/>
          <w:sz w:val="26"/>
          <w:szCs w:val="26"/>
          <w:shd w:val="clear" w:color="auto" w:fill="FFFFFF"/>
          <w:lang w:val="en"/>
        </w:rPr>
        <w:t>□ MRI WITHOUT CONTRA</w:t>
      </w:r>
      <w:r>
        <w:rPr>
          <w:color w:val="333333"/>
          <w:sz w:val="26"/>
          <w:szCs w:val="26"/>
          <w:shd w:val="clear" w:color="auto" w:fill="FFFFFF"/>
          <w:lang w:val="en"/>
        </w:rPr>
        <w:t>ST                          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>□ CT WITHOUT CONTRAST</w:t>
      </w:r>
      <w:r w:rsidRPr="00BA328D">
        <w:rPr>
          <w:color w:val="333333"/>
          <w:sz w:val="26"/>
          <w:szCs w:val="26"/>
          <w:lang w:val="en"/>
        </w:rPr>
        <w:br/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>□ MRI WI</w:t>
      </w:r>
      <w:r>
        <w:rPr>
          <w:color w:val="333333"/>
          <w:sz w:val="26"/>
          <w:szCs w:val="26"/>
          <w:shd w:val="clear" w:color="auto" w:fill="FFFFFF"/>
          <w:lang w:val="en"/>
        </w:rPr>
        <w:t>TH AND WITHOUT CONTRAST     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 xml:space="preserve">□ CT WITH AND </w:t>
      </w:r>
      <w:r>
        <w:rPr>
          <w:color w:val="333333"/>
          <w:sz w:val="26"/>
          <w:szCs w:val="26"/>
          <w:shd w:val="clear" w:color="auto" w:fill="FFFFFF"/>
          <w:lang w:val="en"/>
        </w:rPr>
        <w:t>W/O CONTRAST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 xml:space="preserve"> 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br/>
        <w:t>□ MR ARTHROGRAM            </w:t>
      </w:r>
      <w:r>
        <w:rPr>
          <w:color w:val="333333"/>
          <w:sz w:val="26"/>
          <w:szCs w:val="26"/>
          <w:shd w:val="clear" w:color="auto" w:fill="FFFFFF"/>
          <w:lang w:val="en"/>
        </w:rPr>
        <w:t>                            </w:t>
      </w:r>
      <w:r w:rsidRPr="00BA328D">
        <w:rPr>
          <w:color w:val="333333"/>
          <w:sz w:val="26"/>
          <w:szCs w:val="26"/>
          <w:shd w:val="clear" w:color="auto" w:fill="FFFFFF"/>
          <w:lang w:val="en"/>
        </w:rPr>
        <w:t>□ CT ARTHROGRAM</w:t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rFonts w:ascii="Arial" w:hAnsi="Arial" w:cs="Arial"/>
          <w:color w:val="333333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□ EMG/NCV:      □ BUE    □ BLE                      □ FCE ________________________</w:t>
      </w:r>
      <w:r w:rsidRPr="00BA328D">
        <w:rPr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lang w:val="en"/>
        </w:rPr>
        <w:br/>
      </w:r>
    </w:p>
    <w:p w14:paraId="492A0A09" w14:textId="77777777" w:rsidR="00EC2EB3" w:rsidRPr="00A52398" w:rsidRDefault="00EC2EB3" w:rsidP="00EC2EB3">
      <w:pPr>
        <w:spacing w:before="100" w:beforeAutospacing="1" w:after="100" w:afterAutospacing="1"/>
        <w:rPr>
          <w:rFonts w:ascii="Arial" w:hAnsi="Arial" w:cs="Arial"/>
          <w:color w:val="333333"/>
          <w:sz w:val="26"/>
          <w:szCs w:val="26"/>
          <w:lang w:val="en"/>
        </w:rPr>
      </w:pPr>
      <w:proofErr w:type="gramStart"/>
      <w:r w:rsidRPr="00BA328D">
        <w:rPr>
          <w:color w:val="000000"/>
          <w:sz w:val="26"/>
          <w:szCs w:val="26"/>
          <w:shd w:val="clear" w:color="auto" w:fill="FFFFFF"/>
          <w:lang w:val="en"/>
        </w:rPr>
        <w:t>COMMENT:_</w:t>
      </w:r>
      <w:proofErr w:type="gramEnd"/>
      <w:r w:rsidRPr="00BA328D">
        <w:rPr>
          <w:color w:val="000000"/>
          <w:sz w:val="26"/>
          <w:szCs w:val="26"/>
          <w:shd w:val="clear" w:color="auto" w:fill="FFFFFF"/>
          <w:lang w:val="en"/>
        </w:rPr>
        <w:t>___________________________________________________________</w:t>
      </w:r>
      <w:r w:rsidRPr="00BA328D">
        <w:rPr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_______________________________________________________________________</w:t>
      </w:r>
      <w:r w:rsidRPr="00BA328D">
        <w:rPr>
          <w:rFonts w:ascii="Arial" w:hAnsi="Arial" w:cs="Arial"/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>_______________________________________________________________________</w:t>
      </w:r>
    </w:p>
    <w:p w14:paraId="6CCFD64E" w14:textId="77777777" w:rsidR="00EC2EB3" w:rsidRPr="00A52398" w:rsidRDefault="00EC2EB3" w:rsidP="00EC2EB3">
      <w:pPr>
        <w:pStyle w:val="Heading1"/>
        <w:kinsoku w:val="0"/>
        <w:overflowPunct w:val="0"/>
        <w:rPr>
          <w:b w:val="0"/>
          <w:color w:val="000000"/>
          <w:sz w:val="26"/>
          <w:szCs w:val="26"/>
          <w:shd w:val="clear" w:color="auto" w:fill="FFFFFF"/>
          <w:lang w:val="en"/>
        </w:rPr>
      </w:pPr>
      <w:r w:rsidRPr="00BA328D">
        <w:rPr>
          <w:rFonts w:ascii="Arial" w:hAnsi="Arial" w:cs="Arial"/>
          <w:color w:val="000000"/>
          <w:sz w:val="26"/>
          <w:szCs w:val="26"/>
          <w:lang w:val="en"/>
        </w:rPr>
        <w:br/>
      </w:r>
      <w:r w:rsidRPr="00BA328D">
        <w:rPr>
          <w:color w:val="000000"/>
          <w:sz w:val="26"/>
          <w:szCs w:val="26"/>
          <w:shd w:val="clear" w:color="auto" w:fill="FFFFFF"/>
          <w:lang w:val="en"/>
        </w:rPr>
        <w:t xml:space="preserve">□ </w:t>
      </w:r>
      <w:r w:rsidRPr="00A52398">
        <w:rPr>
          <w:b w:val="0"/>
          <w:color w:val="000000"/>
          <w:sz w:val="26"/>
          <w:szCs w:val="26"/>
          <w:shd w:val="clear" w:color="auto" w:fill="FFFFFF"/>
          <w:lang w:val="en"/>
        </w:rPr>
        <w:t>CLAIM STAT</w:t>
      </w:r>
      <w:r>
        <w:rPr>
          <w:b w:val="0"/>
          <w:color w:val="000000"/>
          <w:sz w:val="26"/>
          <w:szCs w:val="26"/>
          <w:shd w:val="clear" w:color="auto" w:fill="FFFFFF"/>
          <w:lang w:val="en"/>
        </w:rPr>
        <w:t xml:space="preserve">US:  _________            </w:t>
      </w:r>
      <w:r w:rsidRPr="00A52398">
        <w:rPr>
          <w:b w:val="0"/>
          <w:color w:val="000000"/>
          <w:sz w:val="26"/>
          <w:szCs w:val="26"/>
          <w:shd w:val="clear" w:color="auto" w:fill="FFFFFF"/>
          <w:lang w:val="en"/>
        </w:rPr>
        <w:t xml:space="preserve">   MA INITIALS: _______</w:t>
      </w:r>
    </w:p>
    <w:p w14:paraId="7C5D62C5" w14:textId="77777777" w:rsidR="00EC2EB3" w:rsidRDefault="00EC2EB3" w:rsidP="00EC2EB3">
      <w:pPr>
        <w:pStyle w:val="Heading1"/>
        <w:kinsoku w:val="0"/>
        <w:overflowPunct w:val="0"/>
        <w:rPr>
          <w:color w:val="000000"/>
          <w:sz w:val="26"/>
          <w:szCs w:val="26"/>
          <w:shd w:val="clear" w:color="auto" w:fill="FFFFFF"/>
          <w:lang w:val="en"/>
        </w:rPr>
      </w:pPr>
    </w:p>
    <w:p w14:paraId="25A32A43" w14:textId="77777777" w:rsidR="00EC2EB3" w:rsidRDefault="00EC2EB3" w:rsidP="00EC2EB3">
      <w:pPr>
        <w:rPr>
          <w:lang w:val="en"/>
        </w:rPr>
      </w:pPr>
    </w:p>
    <w:p w14:paraId="7F990834" w14:textId="77777777" w:rsidR="00EC2EB3" w:rsidRDefault="00EC2EB3" w:rsidP="00EC2EB3">
      <w:pPr>
        <w:rPr>
          <w:lang w:val="en"/>
        </w:rPr>
      </w:pPr>
    </w:p>
    <w:p w14:paraId="2CDCB81D" w14:textId="77777777" w:rsidR="00EC2EB3" w:rsidRDefault="00EC2EB3" w:rsidP="00EC2EB3">
      <w:pPr>
        <w:pStyle w:val="BodyText"/>
        <w:kinsoku w:val="0"/>
        <w:overflowPunct w:val="0"/>
        <w:spacing w:line="303" w:lineRule="exact"/>
        <w:rPr>
          <w:rFonts w:ascii="Arial" w:hAnsi="Arial" w:cs="Arial"/>
          <w:spacing w:val="-1"/>
          <w:sz w:val="27"/>
          <w:szCs w:val="27"/>
        </w:rPr>
        <w:sectPr w:rsidR="00EC2EB3" w:rsidSect="00E93E3D">
          <w:type w:val="continuous"/>
          <w:pgSz w:w="12240" w:h="15840"/>
          <w:pgMar w:top="360" w:right="630" w:bottom="280" w:left="540" w:header="720" w:footer="720" w:gutter="0"/>
          <w:cols w:space="720" w:equalWidth="0">
            <w:col w:w="10960"/>
          </w:cols>
          <w:noEndnote/>
        </w:sectPr>
      </w:pPr>
    </w:p>
    <w:p w14:paraId="2A9008E1" w14:textId="77777777" w:rsidR="00EC2EB3" w:rsidRPr="00095FB1" w:rsidRDefault="00EC2EB3" w:rsidP="00EC2EB3">
      <w:pPr>
        <w:pStyle w:val="Heading1"/>
        <w:kinsoku w:val="0"/>
        <w:overflowPunct w:val="0"/>
        <w:spacing w:before="46"/>
        <w:ind w:left="0" w:right="945"/>
        <w:contextualSpacing/>
        <w:jc w:val="center"/>
        <w:rPr>
          <w:sz w:val="36"/>
        </w:rPr>
      </w:pPr>
      <w:r w:rsidRPr="00095FB1">
        <w:rPr>
          <w:noProof/>
          <w:sz w:val="36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44654876" wp14:editId="7C99ABFC">
                <wp:simplePos x="0" y="0"/>
                <wp:positionH relativeFrom="page">
                  <wp:posOffset>254000</wp:posOffset>
                </wp:positionH>
                <wp:positionV relativeFrom="paragraph">
                  <wp:posOffset>-276225</wp:posOffset>
                </wp:positionV>
                <wp:extent cx="774700" cy="749300"/>
                <wp:effectExtent l="0" t="0" r="6350" b="1270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6FE99" w14:textId="77777777" w:rsidR="00147EEB" w:rsidRDefault="00147EEB" w:rsidP="00EC2EB3">
                            <w:pPr>
                              <w:spacing w:line="1180" w:lineRule="atLeast"/>
                            </w:pPr>
                            <w:r w:rsidRPr="001B2A0C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3DD311E" wp14:editId="67B22450">
                                  <wp:extent cx="723900" cy="695325"/>
                                  <wp:effectExtent l="0" t="0" r="0" b="9525"/>
                                  <wp:docPr id="318" name="Picture 3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3900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120303" w14:textId="77777777" w:rsidR="00147EEB" w:rsidRDefault="00147EEB" w:rsidP="00EC2EB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54876" id="Rectangle 5" o:spid="_x0000_s1086" style="position:absolute;left:0;text-align:left;margin-left:20pt;margin-top:-21.75pt;width:61pt;height:59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" o:allowincell="f" filled="f" stroked="f">
                <v:textbox inset="0,0,0,0">
                  <w:txbxContent>
                    <w:p w14:paraId="5076FE99" w14:textId="77777777" w:rsidR="00147EEB" w:rsidRDefault="00147EEB" w:rsidP="00EC2EB3">
                      <w:pPr>
                        <w:spacing w:line="1180" w:lineRule="atLeast"/>
                      </w:pPr>
                      <w:r w:rsidRPr="001B2A0C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3DD311E" wp14:editId="67B22450">
                            <wp:extent cx="723900" cy="695325"/>
                            <wp:effectExtent l="0" t="0" r="0" b="9525"/>
                            <wp:docPr id="318" name="Picture 3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3900" cy="69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120303" w14:textId="77777777" w:rsidR="00147EEB" w:rsidRDefault="00147EEB" w:rsidP="00EC2EB3"/>
                  </w:txbxContent>
                </v:textbox>
                <w10:wrap anchorx="page"/>
              </v:rect>
            </w:pict>
          </mc:Fallback>
        </mc:AlternateContent>
      </w:r>
      <w:r w:rsidRPr="00095FB1">
        <w:rPr>
          <w:sz w:val="36"/>
        </w:rPr>
        <w:t>Physician's</w:t>
      </w:r>
      <w:r w:rsidRPr="00095FB1">
        <w:rPr>
          <w:spacing w:val="-2"/>
          <w:sz w:val="36"/>
        </w:rPr>
        <w:t xml:space="preserve"> </w:t>
      </w:r>
      <w:r w:rsidRPr="00095FB1">
        <w:rPr>
          <w:spacing w:val="-1"/>
          <w:sz w:val="36"/>
        </w:rPr>
        <w:t>Return-to-Work</w:t>
      </w:r>
      <w:r w:rsidRPr="00095FB1">
        <w:rPr>
          <w:spacing w:val="1"/>
          <w:sz w:val="36"/>
        </w:rPr>
        <w:t xml:space="preserve"> </w:t>
      </w:r>
      <w:r w:rsidRPr="00095FB1">
        <w:rPr>
          <w:sz w:val="36"/>
        </w:rPr>
        <w:t>&amp;</w:t>
      </w:r>
      <w:r w:rsidRPr="00095FB1">
        <w:rPr>
          <w:spacing w:val="-1"/>
          <w:sz w:val="36"/>
        </w:rPr>
        <w:t xml:space="preserve"> </w:t>
      </w:r>
      <w:r w:rsidRPr="00095FB1">
        <w:rPr>
          <w:sz w:val="36"/>
        </w:rPr>
        <w:t>Voucher</w:t>
      </w:r>
      <w:r w:rsidRPr="00095FB1">
        <w:rPr>
          <w:spacing w:val="-1"/>
          <w:sz w:val="36"/>
        </w:rPr>
        <w:t xml:space="preserve"> Report</w:t>
      </w:r>
    </w:p>
    <w:p w14:paraId="72B15921" w14:textId="77777777" w:rsidR="00EC2EB3" w:rsidRDefault="00EC2EB3" w:rsidP="00EE0A28">
      <w:pPr>
        <w:pStyle w:val="BodyText"/>
        <w:tabs>
          <w:tab w:val="left" w:pos="360"/>
          <w:tab w:val="center" w:pos="5127"/>
        </w:tabs>
        <w:kinsoku w:val="0"/>
        <w:overflowPunct w:val="0"/>
        <w:spacing w:before="26"/>
        <w:ind w:left="0" w:right="945" w:firstLine="0"/>
        <w:contextualSpacing/>
        <w:jc w:val="center"/>
      </w:pPr>
      <w:r>
        <w:t>For</w:t>
      </w:r>
      <w:r>
        <w:rPr>
          <w:spacing w:val="-2"/>
        </w:rPr>
        <w:t xml:space="preserve"> </w:t>
      </w:r>
      <w:r>
        <w:rPr>
          <w:spacing w:val="-1"/>
        </w:rPr>
        <w:t>injuries occurring on</w:t>
      </w:r>
      <w:r>
        <w:t xml:space="preserve"> </w:t>
      </w:r>
      <w:r>
        <w:rPr>
          <w:spacing w:val="-1"/>
        </w:rPr>
        <w:t xml:space="preserve">or after </w:t>
      </w:r>
      <w:r>
        <w:t>January</w:t>
      </w:r>
      <w:r>
        <w:rPr>
          <w:spacing w:val="-1"/>
        </w:rPr>
        <w:t xml:space="preserve"> 1, 2013</w:t>
      </w:r>
    </w:p>
    <w:p w14:paraId="18B54C70" w14:textId="77777777" w:rsidR="00EC2EB3" w:rsidRDefault="00EC2EB3" w:rsidP="00EC2EB3">
      <w:pPr>
        <w:pStyle w:val="BodyText"/>
        <w:kinsoku w:val="0"/>
        <w:overflowPunct w:val="0"/>
        <w:spacing w:before="10"/>
        <w:ind w:left="0" w:firstLine="0"/>
        <w:contextualSpacing/>
        <w:rPr>
          <w:sz w:val="24"/>
          <w:szCs w:val="24"/>
        </w:rPr>
      </w:pPr>
    </w:p>
    <w:p w14:paraId="7E422B7E" w14:textId="77777777" w:rsidR="00EC2EB3" w:rsidRDefault="00EC2EB3" w:rsidP="00EC2EB3">
      <w:pPr>
        <w:pStyle w:val="BodyText"/>
        <w:kinsoku w:val="0"/>
        <w:overflowPunct w:val="0"/>
        <w:ind w:left="0" w:right="945" w:firstLine="0"/>
        <w:contextualSpacing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2E67D50A" wp14:editId="6064A916">
                <wp:simplePos x="0" y="0"/>
                <wp:positionH relativeFrom="page">
                  <wp:posOffset>432435</wp:posOffset>
                </wp:positionH>
                <wp:positionV relativeFrom="paragraph">
                  <wp:posOffset>18415</wp:posOffset>
                </wp:positionV>
                <wp:extent cx="127000" cy="127000"/>
                <wp:effectExtent l="0" t="0" r="25400" b="2540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0 w 200"/>
                            <a:gd name="T1" fmla="*/ 200 h 200"/>
                            <a:gd name="T2" fmla="*/ 199 w 200"/>
                            <a:gd name="T3" fmla="*/ 200 h 200"/>
                            <a:gd name="T4" fmla="*/ 199 w 200"/>
                            <a:gd name="T5" fmla="*/ 0 h 200"/>
                            <a:gd name="T6" fmla="*/ 0 w 200"/>
                            <a:gd name="T7" fmla="*/ 0 h 200"/>
                            <a:gd name="T8" fmla="*/ 0 w 200"/>
                            <a:gd name="T9" fmla="*/ 200 h 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0" h="200">
                              <a:moveTo>
                                <a:pt x="0" y="200"/>
                              </a:moveTo>
                              <a:lnTo>
                                <a:pt x="199" y="200"/>
                              </a:lnTo>
                              <a:lnTo>
                                <a:pt x="199" y="0"/>
                              </a:lnTo>
                              <a:lnTo>
                                <a:pt x="0" y="0"/>
                              </a:lnTo>
                              <a:lnTo>
                                <a:pt x="0" y="20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16487" id="Freeform 3" o:spid="_x0000_s1026" style="position:absolute;margin-left:34.05pt;margin-top:1.45pt;width:10pt;height:10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" o:allowincell="f" path="m,200r199,l199,,,,,200xe" filled="f" strokeweight=".5pt">
                <v:path arrowok="t" o:connecttype="custom" o:connectlocs="0,127000;126365,127000;126365,0;0,0;0,127000" o:connectangles="0,0,0,0,0"/>
                <w10:wrap anchorx="page"/>
              </v:shape>
            </w:pict>
          </mc:Fallback>
        </mc:AlternateContent>
      </w: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is</w:t>
      </w:r>
      <w:r>
        <w:t xml:space="preserve"> P&amp;S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all</w:t>
      </w:r>
      <w:r>
        <w:t xml:space="preserve"> conditions</w:t>
      </w:r>
      <w:r>
        <w:rPr>
          <w:spacing w:val="-1"/>
        </w:rPr>
        <w:t xml:space="preserve"> and </w:t>
      </w:r>
      <w:r>
        <w:t>the</w:t>
      </w:r>
      <w:r>
        <w:rPr>
          <w:spacing w:val="-1"/>
        </w:rPr>
        <w:t xml:space="preserve"> injury</w:t>
      </w:r>
      <w:r>
        <w:t xml:space="preserve"> </w:t>
      </w:r>
      <w:r>
        <w:rPr>
          <w:spacing w:val="-1"/>
        </w:rPr>
        <w:t xml:space="preserve">has </w:t>
      </w:r>
      <w:r>
        <w:t>caused</w:t>
      </w:r>
      <w:r>
        <w:rPr>
          <w:spacing w:val="-1"/>
        </w:rPr>
        <w:t xml:space="preserve"> permanent</w:t>
      </w:r>
      <w:r>
        <w:t xml:space="preserve"> </w:t>
      </w:r>
      <w:r>
        <w:rPr>
          <w:spacing w:val="-1"/>
        </w:rPr>
        <w:t>partial</w:t>
      </w:r>
      <w:r>
        <w:t xml:space="preserve"> </w:t>
      </w:r>
      <w:r>
        <w:rPr>
          <w:spacing w:val="-1"/>
        </w:rPr>
        <w:t>disability</w:t>
      </w:r>
    </w:p>
    <w:p w14:paraId="4B8B7390" w14:textId="77777777" w:rsidR="00EC2EB3" w:rsidRDefault="00EC2EB3" w:rsidP="00EC2EB3">
      <w:pPr>
        <w:pStyle w:val="BodyText"/>
        <w:kinsoku w:val="0"/>
        <w:overflowPunct w:val="0"/>
        <w:ind w:left="0" w:right="945" w:firstLine="0"/>
        <w:contextualSpacing/>
        <w:jc w:val="center"/>
        <w:rPr>
          <w:spacing w:val="-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6"/>
        <w:gridCol w:w="3108"/>
        <w:gridCol w:w="2328"/>
        <w:gridCol w:w="2788"/>
      </w:tblGrid>
      <w:tr w:rsidR="00D64E5A" w:rsidRPr="00CA61AB" w14:paraId="44A52C32" w14:textId="77777777" w:rsidTr="00E93E3D">
        <w:tc>
          <w:tcPr>
            <w:tcW w:w="3955" w:type="dxa"/>
            <w:tcBorders>
              <w:bottom w:val="single" w:sz="4" w:space="0" w:color="auto"/>
            </w:tcBorders>
            <w:vAlign w:val="center"/>
          </w:tcPr>
          <w:p w14:paraId="3FDD3FA4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392DB6">
              <w:rPr>
                <w:rFonts w:ascii="Arial" w:eastAsia="Calibri" w:hAnsi="Arial" w:cs="Arial"/>
                <w:sz w:val="18"/>
                <w:szCs w:val="20"/>
              </w:rPr>
              <w:t>Employee Last Name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25DF58BC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392DB6">
              <w:rPr>
                <w:rFonts w:ascii="Arial" w:eastAsia="Calibri" w:hAnsi="Arial" w:cs="Arial"/>
                <w:sz w:val="18"/>
                <w:szCs w:val="20"/>
              </w:rPr>
              <w:t>Employee First Name</w:t>
            </w: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14:paraId="045BFC31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D64E5A">
              <w:rPr>
                <w:rFonts w:ascii="Arial" w:eastAsia="Calibri" w:hAnsi="Arial" w:cs="Arial"/>
                <w:sz w:val="18"/>
                <w:szCs w:val="20"/>
              </w:rPr>
              <w:t>MI</w:t>
            </w:r>
          </w:p>
        </w:tc>
        <w:tc>
          <w:tcPr>
            <w:tcW w:w="2928" w:type="dxa"/>
            <w:tcBorders>
              <w:bottom w:val="single" w:sz="4" w:space="0" w:color="auto"/>
            </w:tcBorders>
            <w:vAlign w:val="center"/>
          </w:tcPr>
          <w:p w14:paraId="57E699BF" w14:textId="77777777" w:rsidR="00EC2EB3" w:rsidRPr="00CA61AB" w:rsidRDefault="00EC2EB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392DB6">
              <w:rPr>
                <w:rFonts w:ascii="Arial" w:eastAsia="Calibri" w:hAnsi="Arial" w:cs="Arial"/>
                <w:sz w:val="18"/>
                <w:szCs w:val="20"/>
              </w:rPr>
              <w:t xml:space="preserve">Date of Injury </w:t>
            </w:r>
          </w:p>
        </w:tc>
      </w:tr>
      <w:tr w:rsidR="00D64E5A" w:rsidRPr="00CA61AB" w14:paraId="25D14347" w14:textId="77777777" w:rsidTr="00E93E3D">
        <w:tc>
          <w:tcPr>
            <w:tcW w:w="3955" w:type="dxa"/>
            <w:tcBorders>
              <w:top w:val="single" w:sz="4" w:space="0" w:color="auto"/>
            </w:tcBorders>
            <w:vAlign w:val="center"/>
          </w:tcPr>
          <w:p w14:paraId="0F9D6504" w14:textId="77777777" w:rsidR="00EC2EB3" w:rsidRPr="00CA61AB" w:rsidRDefault="001A0F36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1A0F36">
              <w:rPr>
                <w:rFonts w:ascii="Arial" w:eastAsia="Calibri" w:hAnsi="Arial" w:cs="Arial"/>
                <w:sz w:val="18"/>
                <w:szCs w:val="20"/>
              </w:rPr>
              <w:t>##Patients.LastName##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vAlign w:val="center"/>
          </w:tcPr>
          <w:p w14:paraId="2438FEAE" w14:textId="77777777" w:rsidR="00EC2EB3" w:rsidRPr="00CA61AB" w:rsidRDefault="009C0E23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##Patients.First</w:t>
            </w:r>
            <w:r w:rsidR="00A31965" w:rsidRPr="00A31965">
              <w:rPr>
                <w:rFonts w:ascii="Arial" w:eastAsia="Calibri" w:hAnsi="Arial" w:cs="Arial"/>
                <w:sz w:val="18"/>
                <w:szCs w:val="20"/>
              </w:rPr>
              <w:t>Name##</w:t>
            </w:r>
          </w:p>
        </w:tc>
        <w:tc>
          <w:tcPr>
            <w:tcW w:w="597" w:type="dxa"/>
            <w:tcBorders>
              <w:top w:val="single" w:sz="4" w:space="0" w:color="auto"/>
            </w:tcBorders>
            <w:vAlign w:val="center"/>
          </w:tcPr>
          <w:p w14:paraId="398F23D7" w14:textId="77777777" w:rsidR="00EC2EB3" w:rsidRPr="00CA61AB" w:rsidRDefault="00D64E5A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D64E5A">
              <w:rPr>
                <w:rFonts w:ascii="Arial" w:eastAsia="Calibri" w:hAnsi="Arial" w:cs="Arial"/>
                <w:sz w:val="18"/>
                <w:szCs w:val="20"/>
              </w:rPr>
              <w:t>##Patients.MiddleName##</w:t>
            </w:r>
            <w:r w:rsidR="00EC2EB3" w:rsidRPr="00CA61AB">
              <w:rPr>
                <w:rFonts w:ascii="Arial" w:eastAsia="Calibri" w:hAnsi="Arial" w:cs="Arial"/>
                <w:sz w:val="18"/>
                <w:szCs w:val="20"/>
                <w:highlight w:val="yellow"/>
              </w:rPr>
              <w:fldChar w:fldCharType="begin"/>
            </w:r>
            <w:r w:rsidR="00EC2EB3" w:rsidRPr="00CA61AB">
              <w:rPr>
                <w:rFonts w:ascii="Arial" w:eastAsia="Calibri" w:hAnsi="Arial" w:cs="Arial"/>
                <w:sz w:val="18"/>
                <w:szCs w:val="20"/>
                <w:highlight w:val="yellow"/>
              </w:rPr>
              <w:instrText xml:space="preserve"> MERGEFIELD M_16 \* MERGEFORMAT </w:instrText>
            </w:r>
            <w:r w:rsidR="00EC2EB3" w:rsidRPr="00CA61AB">
              <w:rPr>
                <w:rFonts w:ascii="Arial" w:eastAsia="Calibri" w:hAnsi="Arial" w:cs="Arial"/>
                <w:sz w:val="18"/>
                <w:szCs w:val="20"/>
                <w:highlight w:val="yellow"/>
              </w:rPr>
              <w:fldChar w:fldCharType="end"/>
            </w:r>
          </w:p>
        </w:tc>
        <w:tc>
          <w:tcPr>
            <w:tcW w:w="2928" w:type="dxa"/>
            <w:tcBorders>
              <w:top w:val="single" w:sz="4" w:space="0" w:color="auto"/>
            </w:tcBorders>
            <w:vAlign w:val="center"/>
          </w:tcPr>
          <w:p w14:paraId="435EC5A6" w14:textId="77777777" w:rsidR="00EC2EB3" w:rsidRPr="00CA61AB" w:rsidRDefault="00FE1C26" w:rsidP="00E93E3D">
            <w:pPr>
              <w:contextualSpacing/>
              <w:rPr>
                <w:rFonts w:ascii="Arial" w:eastAsia="Calibri" w:hAnsi="Arial" w:cs="Arial"/>
                <w:sz w:val="18"/>
                <w:szCs w:val="20"/>
                <w:highlight w:val="yellow"/>
              </w:rPr>
            </w:pPr>
            <w:r w:rsidRPr="00FE1C26">
              <w:rPr>
                <w:rFonts w:ascii="Arial" w:eastAsia="Calibri" w:hAnsi="Arial" w:cs="Arial"/>
                <w:sz w:val="18"/>
                <w:szCs w:val="20"/>
              </w:rPr>
              <w:t>##InjuryDetails.DateOfInjury##</w:t>
            </w:r>
          </w:p>
        </w:tc>
      </w:tr>
    </w:tbl>
    <w:p w14:paraId="680EC9B1" w14:textId="77777777" w:rsidR="00EC2EB3" w:rsidRPr="00CA61AB" w:rsidRDefault="00EC2EB3" w:rsidP="00EC2EB3">
      <w:pPr>
        <w:pStyle w:val="BodyText"/>
        <w:kinsoku w:val="0"/>
        <w:overflowPunct w:val="0"/>
        <w:ind w:left="0" w:right="20" w:firstLine="0"/>
        <w:contextualSpacing/>
        <w:rPr>
          <w:spacing w:val="-1"/>
          <w:sz w:val="8"/>
          <w:szCs w:val="16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17"/>
        <w:gridCol w:w="5583"/>
      </w:tblGrid>
      <w:tr w:rsidR="00EC2EB3" w:rsidRPr="00CA61AB" w14:paraId="6C963528" w14:textId="77777777" w:rsidTr="00E93E3D">
        <w:tc>
          <w:tcPr>
            <w:tcW w:w="5855" w:type="dxa"/>
            <w:tcBorders>
              <w:bottom w:val="single" w:sz="4" w:space="0" w:color="auto"/>
            </w:tcBorders>
          </w:tcPr>
          <w:p w14:paraId="1A5C6F68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D64E5A">
              <w:rPr>
                <w:rFonts w:eastAsia="Calibri"/>
                <w:sz w:val="18"/>
              </w:rPr>
              <w:t>Claims Administrator:</w:t>
            </w:r>
          </w:p>
        </w:tc>
        <w:tc>
          <w:tcPr>
            <w:tcW w:w="5855" w:type="dxa"/>
            <w:tcBorders>
              <w:bottom w:val="single" w:sz="4" w:space="0" w:color="auto"/>
            </w:tcBorders>
          </w:tcPr>
          <w:p w14:paraId="672AB608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7D2432">
              <w:rPr>
                <w:rFonts w:eastAsia="Calibri"/>
                <w:sz w:val="18"/>
              </w:rPr>
              <w:t>Claims Representative</w:t>
            </w:r>
          </w:p>
        </w:tc>
      </w:tr>
      <w:tr w:rsidR="00EC2EB3" w:rsidRPr="00CA61AB" w14:paraId="4060B563" w14:textId="77777777" w:rsidTr="00E93E3D">
        <w:tc>
          <w:tcPr>
            <w:tcW w:w="5855" w:type="dxa"/>
            <w:tcBorders>
              <w:top w:val="single" w:sz="4" w:space="0" w:color="auto"/>
            </w:tcBorders>
          </w:tcPr>
          <w:p w14:paraId="59824115" w14:textId="77777777" w:rsidR="00EC2EB3" w:rsidRPr="00CA61AB" w:rsidRDefault="00D64E5A" w:rsidP="00D64E5A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D64E5A">
              <w:rPr>
                <w:rFonts w:eastAsia="Calibri"/>
                <w:sz w:val="18"/>
              </w:rPr>
              <w:t>##InjuryDetails.PrimaryInsuranceName##</w:t>
            </w:r>
          </w:p>
        </w:tc>
        <w:tc>
          <w:tcPr>
            <w:tcW w:w="5855" w:type="dxa"/>
            <w:tcBorders>
              <w:top w:val="single" w:sz="4" w:space="0" w:color="auto"/>
            </w:tcBorders>
          </w:tcPr>
          <w:p w14:paraId="75079EB6" w14:textId="77777777" w:rsidR="00EC2EB3" w:rsidRPr="00CA61AB" w:rsidRDefault="00EC2EB3" w:rsidP="008E5BC8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Pr="00CA61AB">
              <w:rPr>
                <w:rFonts w:eastAsia="Calibri"/>
                <w:sz w:val="18"/>
                <w:highlight w:val="yellow"/>
              </w:rPr>
              <w:instrText xml:space="preserve"> MERGEFIELD M_652 \* MERGEFORMAT </w:instrText>
            </w:r>
            <w:r w:rsidRPr="00CA61AB">
              <w:rPr>
                <w:rFonts w:eastAsia="Calibri"/>
                <w:sz w:val="18"/>
                <w:highlight w:val="yellow"/>
              </w:rPr>
              <w:fldChar w:fldCharType="separate"/>
            </w:r>
            <w:r w:rsidR="008E5BC8" w:rsidRPr="008E5BC8">
              <w:rPr>
                <w:rFonts w:eastAsia="Calibri"/>
                <w:sz w:val="18"/>
              </w:rPr>
              <w:t>##InjuryDetails.ClaimExaminerName##</w:t>
            </w:r>
            <w:r w:rsidRPr="00CA61AB">
              <w:rPr>
                <w:rFonts w:eastAsia="Calibri"/>
                <w:sz w:val="18"/>
                <w:highlight w:val="yellow"/>
              </w:rPr>
              <w:fldChar w:fldCharType="end"/>
            </w:r>
          </w:p>
        </w:tc>
      </w:tr>
    </w:tbl>
    <w:p w14:paraId="591B67D0" w14:textId="77777777" w:rsidR="00EC2EB3" w:rsidRPr="00CA61AB" w:rsidRDefault="00EC2EB3" w:rsidP="00EC2EB3">
      <w:pPr>
        <w:pStyle w:val="BodyText"/>
        <w:tabs>
          <w:tab w:val="left" w:pos="2340"/>
        </w:tabs>
        <w:kinsoku w:val="0"/>
        <w:overflowPunct w:val="0"/>
        <w:ind w:left="0" w:right="20" w:firstLine="0"/>
        <w:contextualSpacing/>
        <w:rPr>
          <w:sz w:val="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41"/>
        <w:gridCol w:w="5559"/>
      </w:tblGrid>
      <w:tr w:rsidR="00EC2EB3" w:rsidRPr="00CA61AB" w14:paraId="19DBC74B" w14:textId="77777777" w:rsidTr="00E93E3D">
        <w:tc>
          <w:tcPr>
            <w:tcW w:w="5855" w:type="dxa"/>
            <w:tcBorders>
              <w:bottom w:val="single" w:sz="4" w:space="0" w:color="auto"/>
            </w:tcBorders>
          </w:tcPr>
          <w:p w14:paraId="0B6A7008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7A41E0">
              <w:rPr>
                <w:rFonts w:eastAsia="Calibri"/>
                <w:sz w:val="18"/>
              </w:rPr>
              <w:t>Employer name:</w:t>
            </w:r>
          </w:p>
        </w:tc>
        <w:tc>
          <w:tcPr>
            <w:tcW w:w="5855" w:type="dxa"/>
            <w:tcBorders>
              <w:bottom w:val="single" w:sz="4" w:space="0" w:color="auto"/>
            </w:tcBorders>
          </w:tcPr>
          <w:p w14:paraId="0D5891BD" w14:textId="77777777" w:rsidR="00EC2EB3" w:rsidRPr="007A41E0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  <w:r w:rsidRPr="007A41E0">
              <w:rPr>
                <w:rFonts w:eastAsia="Calibri"/>
                <w:sz w:val="18"/>
              </w:rPr>
              <w:t>Employer Street Address:</w:t>
            </w:r>
          </w:p>
        </w:tc>
      </w:tr>
      <w:tr w:rsidR="00EC2EB3" w:rsidRPr="00CA61AB" w14:paraId="56A6F188" w14:textId="77777777" w:rsidTr="00E93E3D">
        <w:tc>
          <w:tcPr>
            <w:tcW w:w="5855" w:type="dxa"/>
            <w:tcBorders>
              <w:top w:val="single" w:sz="4" w:space="0" w:color="auto"/>
            </w:tcBorders>
          </w:tcPr>
          <w:p w14:paraId="1F79549A" w14:textId="77777777" w:rsidR="00EC2EB3" w:rsidRPr="00CA61AB" w:rsidRDefault="003479CF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3479CF">
              <w:rPr>
                <w:rFonts w:eastAsia="Calibri"/>
                <w:sz w:val="18"/>
              </w:rPr>
              <w:t>##EmployerDetails.EmployerName##</w:t>
            </w:r>
          </w:p>
        </w:tc>
        <w:tc>
          <w:tcPr>
            <w:tcW w:w="5855" w:type="dxa"/>
            <w:tcBorders>
              <w:top w:val="single" w:sz="4" w:space="0" w:color="auto"/>
            </w:tcBorders>
          </w:tcPr>
          <w:p w14:paraId="0CAF4EF2" w14:textId="77777777" w:rsidR="00EC2EB3" w:rsidRPr="007A41E0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  <w:r w:rsidRPr="007A41E0">
              <w:rPr>
                <w:rFonts w:eastAsia="Calibri"/>
                <w:sz w:val="18"/>
              </w:rPr>
              <w:fldChar w:fldCharType="begin"/>
            </w:r>
            <w:r w:rsidRPr="007A41E0">
              <w:rPr>
                <w:rFonts w:eastAsia="Calibri"/>
                <w:sz w:val="18"/>
              </w:rPr>
              <w:instrText xml:space="preserve"> MERGEFIELD M_215 \* MERGEFORMAT </w:instrText>
            </w:r>
            <w:r w:rsidRPr="007A41E0">
              <w:rPr>
                <w:rFonts w:eastAsia="Calibri"/>
                <w:sz w:val="18"/>
              </w:rPr>
              <w:fldChar w:fldCharType="separate"/>
            </w:r>
            <w:r w:rsidRPr="007A41E0">
              <w:rPr>
                <w:rFonts w:eastAsia="Calibri"/>
                <w:noProof/>
                <w:sz w:val="18"/>
              </w:rPr>
              <w:t xml:space="preserve"> </w:t>
            </w:r>
            <w:r w:rsidRPr="007A41E0">
              <w:rPr>
                <w:rFonts w:eastAsia="Calibri"/>
                <w:sz w:val="18"/>
              </w:rPr>
              <w:fldChar w:fldCharType="end"/>
            </w:r>
            <w:r w:rsidR="00012121" w:rsidRPr="007A41E0">
              <w:rPr>
                <w:rFonts w:eastAsia="Calibri"/>
                <w:sz w:val="18"/>
              </w:rPr>
              <w:t>##EmployerDetails.Street##</w:t>
            </w:r>
          </w:p>
          <w:p w14:paraId="3C7459D4" w14:textId="77777777" w:rsidR="008C6D76" w:rsidRPr="007A41E0" w:rsidRDefault="008C6D76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</w:p>
        </w:tc>
      </w:tr>
    </w:tbl>
    <w:p w14:paraId="5D8CCE3D" w14:textId="77777777" w:rsidR="00EC2EB3" w:rsidRPr="00CA61AB" w:rsidRDefault="00EC2EB3" w:rsidP="00EC2EB3">
      <w:pPr>
        <w:pStyle w:val="BodyText"/>
        <w:tabs>
          <w:tab w:val="left" w:pos="2340"/>
        </w:tabs>
        <w:kinsoku w:val="0"/>
        <w:overflowPunct w:val="0"/>
        <w:ind w:left="0" w:right="20" w:firstLine="0"/>
        <w:contextualSpacing/>
        <w:rPr>
          <w:sz w:val="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91"/>
        <w:gridCol w:w="2712"/>
        <w:gridCol w:w="2526"/>
        <w:gridCol w:w="235"/>
        <w:gridCol w:w="3136"/>
      </w:tblGrid>
      <w:tr w:rsidR="00EC2EB3" w:rsidRPr="00CA61AB" w14:paraId="67C922F5" w14:textId="77777777" w:rsidTr="00CA7D8F">
        <w:tc>
          <w:tcPr>
            <w:tcW w:w="2591" w:type="dxa"/>
            <w:tcBorders>
              <w:bottom w:val="single" w:sz="4" w:space="0" w:color="auto"/>
            </w:tcBorders>
          </w:tcPr>
          <w:p w14:paraId="7DD0E036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8C6D76">
              <w:rPr>
                <w:rFonts w:eastAsia="Calibri"/>
                <w:sz w:val="18"/>
              </w:rPr>
              <w:t>Employer City:</w:t>
            </w:r>
          </w:p>
        </w:tc>
        <w:tc>
          <w:tcPr>
            <w:tcW w:w="2712" w:type="dxa"/>
            <w:tcBorders>
              <w:bottom w:val="single" w:sz="4" w:space="0" w:color="auto"/>
            </w:tcBorders>
          </w:tcPr>
          <w:p w14:paraId="51366097" w14:textId="77777777" w:rsidR="00EC2EB3" w:rsidRPr="00CA61AB" w:rsidRDefault="008C6D76" w:rsidP="00E74CC7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8C6D76">
              <w:rPr>
                <w:rFonts w:eastAsia="Calibri"/>
                <w:sz w:val="18"/>
              </w:rPr>
              <w:t xml:space="preserve">       </w:t>
            </w:r>
            <w:r w:rsidR="00E74CC7">
              <w:rPr>
                <w:rFonts w:eastAsia="Calibri"/>
                <w:sz w:val="18"/>
              </w:rPr>
              <w:t>State</w:t>
            </w:r>
            <w:r w:rsidRPr="008C6D76">
              <w:rPr>
                <w:rFonts w:eastAsia="Calibri"/>
                <w:sz w:val="18"/>
              </w:rPr>
              <w:t xml:space="preserve"> </w:t>
            </w:r>
          </w:p>
        </w:tc>
        <w:tc>
          <w:tcPr>
            <w:tcW w:w="2526" w:type="dxa"/>
            <w:tcBorders>
              <w:bottom w:val="single" w:sz="4" w:space="0" w:color="auto"/>
            </w:tcBorders>
          </w:tcPr>
          <w:p w14:paraId="2E246D21" w14:textId="77777777" w:rsidR="00EC2EB3" w:rsidRPr="00CA61AB" w:rsidRDefault="00F82183" w:rsidP="00E74CC7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</w:rPr>
              <w:t xml:space="preserve"> </w:t>
            </w:r>
            <w:proofErr w:type="spellStart"/>
            <w:r w:rsidR="00E74CC7">
              <w:rPr>
                <w:rFonts w:eastAsia="Calibri"/>
                <w:sz w:val="18"/>
              </w:rPr>
              <w:t>ZipCode</w:t>
            </w:r>
            <w:proofErr w:type="spellEnd"/>
          </w:p>
        </w:tc>
        <w:tc>
          <w:tcPr>
            <w:tcW w:w="235" w:type="dxa"/>
            <w:tcBorders>
              <w:bottom w:val="single" w:sz="4" w:space="0" w:color="auto"/>
            </w:tcBorders>
          </w:tcPr>
          <w:p w14:paraId="467B5086" w14:textId="77777777" w:rsidR="00EC2EB3" w:rsidRPr="00CA61AB" w:rsidRDefault="008C6D76" w:rsidP="008C6D76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>
              <w:rPr>
                <w:rFonts w:eastAsia="Calibri"/>
                <w:sz w:val="18"/>
                <w:highlight w:val="yellow"/>
              </w:rPr>
              <w:t xml:space="preserve">                     </w:t>
            </w:r>
          </w:p>
        </w:tc>
        <w:tc>
          <w:tcPr>
            <w:tcW w:w="3136" w:type="dxa"/>
            <w:tcBorders>
              <w:bottom w:val="single" w:sz="4" w:space="0" w:color="auto"/>
            </w:tcBorders>
          </w:tcPr>
          <w:p w14:paraId="03CCEDBD" w14:textId="77777777" w:rsidR="00EC2EB3" w:rsidRPr="00CA61AB" w:rsidRDefault="008C6D76" w:rsidP="008C6D76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8C6D76">
              <w:rPr>
                <w:rFonts w:eastAsia="Calibri"/>
                <w:sz w:val="18"/>
              </w:rPr>
              <w:t>Claim No:</w:t>
            </w:r>
          </w:p>
        </w:tc>
      </w:tr>
      <w:tr w:rsidR="00EC2EB3" w:rsidRPr="00757C3B" w14:paraId="4E1A8A48" w14:textId="77777777" w:rsidTr="00CA7D8F">
        <w:tc>
          <w:tcPr>
            <w:tcW w:w="2591" w:type="dxa"/>
            <w:tcBorders>
              <w:top w:val="single" w:sz="4" w:space="0" w:color="auto"/>
            </w:tcBorders>
          </w:tcPr>
          <w:p w14:paraId="2A4EECCB" w14:textId="77777777" w:rsidR="00EC2EB3" w:rsidRPr="00CA61AB" w:rsidRDefault="00D15036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D15036">
              <w:rPr>
                <w:rFonts w:eastAsia="Calibri"/>
                <w:sz w:val="18"/>
              </w:rPr>
              <w:t>##EmployerDetails.City##</w:t>
            </w:r>
            <w:r w:rsidR="001F3109">
              <w:rPr>
                <w:rFonts w:eastAsia="Calibri"/>
                <w:sz w:val="18"/>
              </w:rPr>
              <w:t xml:space="preserve"> </w: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="00EC2EB3" w:rsidRPr="00CA61AB">
              <w:rPr>
                <w:rFonts w:eastAsia="Calibri"/>
                <w:sz w:val="18"/>
                <w:highlight w:val="yellow"/>
              </w:rPr>
              <w:instrText xml:space="preserve"> MERGEFIELD M_216 \* MERGEFORMAT </w:instrTex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end"/>
            </w:r>
          </w:p>
        </w:tc>
        <w:tc>
          <w:tcPr>
            <w:tcW w:w="2712" w:type="dxa"/>
            <w:tcBorders>
              <w:top w:val="single" w:sz="4" w:space="0" w:color="auto"/>
            </w:tcBorders>
          </w:tcPr>
          <w:p w14:paraId="30DEEEC8" w14:textId="77777777" w:rsidR="00EC2EB3" w:rsidRPr="00CA61AB" w:rsidRDefault="001F3109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1F3109">
              <w:rPr>
                <w:rFonts w:eastAsia="Calibri"/>
                <w:sz w:val="18"/>
              </w:rPr>
              <w:t>##EmployerDetails.State##</w:t>
            </w:r>
          </w:p>
        </w:tc>
        <w:tc>
          <w:tcPr>
            <w:tcW w:w="2526" w:type="dxa"/>
            <w:tcBorders>
              <w:top w:val="single" w:sz="4" w:space="0" w:color="auto"/>
            </w:tcBorders>
          </w:tcPr>
          <w:p w14:paraId="737B299F" w14:textId="77777777" w:rsidR="00EC2EB3" w:rsidRPr="00CA61AB" w:rsidRDefault="00EF0647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EF0647">
              <w:rPr>
                <w:rFonts w:eastAsia="Calibri"/>
                <w:sz w:val="18"/>
              </w:rPr>
              <w:t>##EmployerDetails.Zip##</w: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="00EC2EB3" w:rsidRPr="00CA61AB">
              <w:rPr>
                <w:rFonts w:eastAsia="Calibri"/>
                <w:sz w:val="18"/>
                <w:highlight w:val="yellow"/>
              </w:rPr>
              <w:instrText xml:space="preserve"> MERGEFIELD M_217 \* MERGEFORMAT </w:instrText>
            </w:r>
            <w:r w:rsidR="00EC2EB3" w:rsidRPr="00CA61AB">
              <w:rPr>
                <w:rFonts w:eastAsia="Calibri"/>
                <w:sz w:val="18"/>
                <w:highlight w:val="yellow"/>
              </w:rPr>
              <w:fldChar w:fldCharType="end"/>
            </w:r>
          </w:p>
        </w:tc>
        <w:tc>
          <w:tcPr>
            <w:tcW w:w="235" w:type="dxa"/>
            <w:tcBorders>
              <w:top w:val="single" w:sz="4" w:space="0" w:color="auto"/>
            </w:tcBorders>
          </w:tcPr>
          <w:p w14:paraId="56F8B717" w14:textId="77777777" w:rsidR="00EC2EB3" w:rsidRPr="00CA61AB" w:rsidRDefault="00EC2EB3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  <w:highlight w:val="yellow"/>
              </w:rPr>
            </w:pPr>
            <w:r w:rsidRPr="00CA61AB">
              <w:rPr>
                <w:rFonts w:eastAsia="Calibri"/>
                <w:sz w:val="18"/>
                <w:highlight w:val="yellow"/>
              </w:rPr>
              <w:fldChar w:fldCharType="begin"/>
            </w:r>
            <w:r w:rsidRPr="00CA61AB">
              <w:rPr>
                <w:rFonts w:eastAsia="Calibri"/>
                <w:sz w:val="18"/>
                <w:highlight w:val="yellow"/>
              </w:rPr>
              <w:instrText xml:space="preserve"> MERGEFIELD M_218 \* MERGEFORMAT </w:instrText>
            </w:r>
            <w:r w:rsidRPr="00CA61AB">
              <w:rPr>
                <w:rFonts w:eastAsia="Calibri"/>
                <w:sz w:val="18"/>
                <w:highlight w:val="yellow"/>
              </w:rPr>
              <w:fldChar w:fldCharType="end"/>
            </w:r>
            <w:r w:rsidR="00EF0647">
              <w:rPr>
                <w:rFonts w:eastAsia="Calibri"/>
                <w:sz w:val="18"/>
                <w:highlight w:val="yellow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auto"/>
            </w:tcBorders>
          </w:tcPr>
          <w:p w14:paraId="1E94D0CA" w14:textId="77777777" w:rsidR="00EC2EB3" w:rsidRPr="00875B1B" w:rsidRDefault="00667A84" w:rsidP="00E93E3D">
            <w:pPr>
              <w:pStyle w:val="BodyText"/>
              <w:tabs>
                <w:tab w:val="left" w:pos="2340"/>
              </w:tabs>
              <w:kinsoku w:val="0"/>
              <w:overflowPunct w:val="0"/>
              <w:ind w:left="0" w:right="20" w:firstLine="0"/>
              <w:contextualSpacing/>
              <w:rPr>
                <w:rFonts w:eastAsia="Calibri"/>
                <w:sz w:val="18"/>
              </w:rPr>
            </w:pPr>
            <w:r w:rsidRPr="008C6D76">
              <w:rPr>
                <w:rFonts w:eastAsia="Calibri"/>
                <w:sz w:val="18"/>
              </w:rPr>
              <w:t>##InjuryDetails.ClaimNumber##</w:t>
            </w:r>
          </w:p>
        </w:tc>
      </w:tr>
    </w:tbl>
    <w:p w14:paraId="6B37CF22" w14:textId="77777777" w:rsidR="00EC2EB3" w:rsidRPr="00054272" w:rsidRDefault="00CA7D8F" w:rsidP="00EC2EB3">
      <w:pPr>
        <w:pStyle w:val="BodyText"/>
        <w:kinsoku w:val="0"/>
        <w:overflowPunct w:val="0"/>
        <w:spacing w:before="83"/>
        <w:ind w:left="0" w:firstLine="0"/>
        <w:contextualSpacing/>
        <w:rPr>
          <w:spacing w:val="-1"/>
          <w:sz w:val="16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7264" behindDoc="1" locked="0" layoutInCell="0" allowOverlap="1" wp14:anchorId="580DB63E" wp14:editId="21154E0E">
                <wp:simplePos x="0" y="0"/>
                <wp:positionH relativeFrom="page">
                  <wp:posOffset>210185</wp:posOffset>
                </wp:positionH>
                <wp:positionV relativeFrom="paragraph">
                  <wp:posOffset>60629</wp:posOffset>
                </wp:positionV>
                <wp:extent cx="83820" cy="92710"/>
                <wp:effectExtent l="0" t="0" r="11430" b="21590"/>
                <wp:wrapNone/>
                <wp:docPr id="119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8F14F" id="Freeform 119" o:spid="_x0000_s1026" style="position:absolute;margin-left:16.55pt;margin-top:4.75pt;width:6.6pt;height:7.3pt;z-index:-25152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" o:allowincell="f" path="m,145r145,l145,,,,,145xe" filled="f" strokeweight=".5pt">
                <v:path arrowok="t" o:connecttype="custom" o:connectlocs="0,92075;83246,92075;83246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85216" behindDoc="1" locked="0" layoutInCell="0" allowOverlap="1" wp14:anchorId="00D14CDC" wp14:editId="787E36E9">
                <wp:simplePos x="0" y="0"/>
                <wp:positionH relativeFrom="page">
                  <wp:posOffset>209219</wp:posOffset>
                </wp:positionH>
                <wp:positionV relativeFrom="paragraph">
                  <wp:posOffset>175895</wp:posOffset>
                </wp:positionV>
                <wp:extent cx="83820" cy="92710"/>
                <wp:effectExtent l="0" t="0" r="11430" b="21590"/>
                <wp:wrapNone/>
                <wp:docPr id="118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1A2E8" id="Freeform 118" o:spid="_x0000_s1026" style="position:absolute;margin-left:16.45pt;margin-top:13.85pt;width:6.6pt;height:7.3pt;z-index:-25153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" o:allowincell="f" path="m,145r145,l145,,,,,145xe" filled="f" strokeweight=".5pt">
                <v:path arrowok="t" o:connecttype="custom" o:connectlocs="0,92075;83246,92075;83246,0;0,0;0,92075" o:connectangles="0,0,0,0,0"/>
                <w10:wrap anchorx="page"/>
              </v:shape>
            </w:pict>
          </mc:Fallback>
        </mc:AlternateContent>
      </w:r>
      <w:r w:rsidR="00EC2EB3" w:rsidRPr="00054272">
        <w:rPr>
          <w:sz w:val="16"/>
          <w:szCs w:val="16"/>
        </w:rPr>
        <w:t>The</w:t>
      </w:r>
      <w:r w:rsidR="00EC2EB3" w:rsidRPr="00054272">
        <w:rPr>
          <w:spacing w:val="-2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Employee</w:t>
      </w:r>
      <w:r w:rsidR="00EC2EB3" w:rsidRPr="00054272">
        <w:rPr>
          <w:spacing w:val="-1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can</w:t>
      </w:r>
      <w:r w:rsidR="00EC2EB3" w:rsidRPr="00054272">
        <w:rPr>
          <w:spacing w:val="-1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return</w:t>
      </w:r>
      <w:r w:rsidR="00EC2EB3" w:rsidRPr="00054272">
        <w:rPr>
          <w:spacing w:val="-2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to</w:t>
      </w:r>
      <w:r w:rsidR="00EC2EB3" w:rsidRPr="00054272">
        <w:rPr>
          <w:spacing w:val="-1"/>
          <w:sz w:val="16"/>
          <w:szCs w:val="16"/>
        </w:rPr>
        <w:t xml:space="preserve"> </w:t>
      </w:r>
      <w:r w:rsidR="00EC2EB3" w:rsidRPr="00054272">
        <w:rPr>
          <w:sz w:val="16"/>
          <w:szCs w:val="16"/>
        </w:rPr>
        <w:t>regular</w:t>
      </w:r>
      <w:r w:rsidR="00EC2EB3" w:rsidRPr="00054272">
        <w:rPr>
          <w:spacing w:val="-1"/>
          <w:sz w:val="16"/>
          <w:szCs w:val="16"/>
        </w:rPr>
        <w:t xml:space="preserve"> work</w:t>
      </w:r>
    </w:p>
    <w:p w14:paraId="57124988" w14:textId="77777777" w:rsidR="00EC2EB3" w:rsidRPr="00054272" w:rsidRDefault="00EC2EB3" w:rsidP="00EC2EB3">
      <w:pPr>
        <w:pStyle w:val="BodyText"/>
        <w:tabs>
          <w:tab w:val="left" w:pos="5904"/>
          <w:tab w:val="left" w:pos="7763"/>
          <w:tab w:val="left" w:pos="9504"/>
          <w:tab w:val="left" w:pos="11094"/>
        </w:tabs>
        <w:kinsoku w:val="0"/>
        <w:overflowPunct w:val="0"/>
        <w:spacing w:before="130"/>
        <w:ind w:left="0" w:firstLine="0"/>
        <w:contextualSpacing/>
        <w:rPr>
          <w:sz w:val="16"/>
          <w:szCs w:val="16"/>
        </w:rPr>
      </w:pPr>
      <w:r w:rsidRPr="00054272">
        <w:rPr>
          <w:sz w:val="16"/>
          <w:szCs w:val="16"/>
        </w:rPr>
        <w:t>The</w:t>
      </w:r>
      <w:r w:rsidRPr="00054272">
        <w:rPr>
          <w:spacing w:val="-1"/>
          <w:sz w:val="16"/>
          <w:szCs w:val="16"/>
        </w:rPr>
        <w:t xml:space="preserve"> </w:t>
      </w:r>
      <w:r w:rsidRPr="00054272">
        <w:rPr>
          <w:sz w:val="16"/>
          <w:szCs w:val="16"/>
        </w:rPr>
        <w:t>Employee</w:t>
      </w:r>
      <w:r w:rsidRPr="00054272">
        <w:rPr>
          <w:spacing w:val="-1"/>
          <w:sz w:val="16"/>
          <w:szCs w:val="16"/>
        </w:rPr>
        <w:t xml:space="preserve"> </w:t>
      </w:r>
      <w:r w:rsidRPr="00054272">
        <w:rPr>
          <w:sz w:val="16"/>
          <w:szCs w:val="16"/>
        </w:rPr>
        <w:t>can</w:t>
      </w:r>
      <w:r w:rsidRPr="00054272">
        <w:rPr>
          <w:spacing w:val="-1"/>
          <w:sz w:val="16"/>
          <w:szCs w:val="16"/>
        </w:rPr>
        <w:t xml:space="preserve"> work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with</w:t>
      </w:r>
      <w:r w:rsidRPr="00054272">
        <w:rPr>
          <w:sz w:val="16"/>
          <w:szCs w:val="16"/>
        </w:rPr>
        <w:t xml:space="preserve"> restrictions: </w:t>
      </w:r>
      <w:r>
        <w:rPr>
          <w:sz w:val="16"/>
          <w:szCs w:val="16"/>
        </w:rPr>
        <w:t xml:space="preserve">      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1-2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</w:t>
      </w:r>
      <w:r w:rsidRPr="00054272">
        <w:rPr>
          <w:spacing w:val="-1"/>
          <w:sz w:val="16"/>
          <w:szCs w:val="16"/>
        </w:rPr>
        <w:t>2-4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     </w:t>
      </w:r>
      <w:r w:rsidRPr="00054272">
        <w:rPr>
          <w:spacing w:val="-1"/>
          <w:sz w:val="16"/>
          <w:szCs w:val="16"/>
        </w:rPr>
        <w:t>4-6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  </w:t>
      </w:r>
      <w:r w:rsidRPr="00054272">
        <w:rPr>
          <w:spacing w:val="-1"/>
          <w:sz w:val="16"/>
          <w:szCs w:val="16"/>
        </w:rPr>
        <w:t>6-8</w:t>
      </w:r>
      <w:r w:rsidRPr="00054272">
        <w:rPr>
          <w:sz w:val="16"/>
          <w:szCs w:val="16"/>
        </w:rPr>
        <w:t xml:space="preserve"> </w:t>
      </w:r>
      <w:r w:rsidRPr="00054272">
        <w:rPr>
          <w:spacing w:val="-1"/>
          <w:sz w:val="16"/>
          <w:szCs w:val="16"/>
        </w:rPr>
        <w:t>hours</w:t>
      </w:r>
      <w:r>
        <w:rPr>
          <w:spacing w:val="-1"/>
          <w:sz w:val="16"/>
          <w:szCs w:val="16"/>
        </w:rPr>
        <w:t xml:space="preserve">                  N</w:t>
      </w:r>
      <w:r w:rsidRPr="00054272">
        <w:rPr>
          <w:spacing w:val="-1"/>
          <w:sz w:val="16"/>
          <w:szCs w:val="16"/>
        </w:rPr>
        <w:t>one</w:t>
      </w:r>
    </w:p>
    <w:p w14:paraId="739BBBBF" w14:textId="77777777" w:rsidR="00EC2EB3" w:rsidRDefault="00EC2EB3" w:rsidP="00EC2EB3">
      <w:pPr>
        <w:pStyle w:val="BodyText"/>
        <w:kinsoku w:val="0"/>
        <w:overflowPunct w:val="0"/>
        <w:spacing w:before="1"/>
        <w:ind w:left="0" w:firstLine="0"/>
        <w:contextualSpacing/>
        <w:rPr>
          <w:sz w:val="16"/>
          <w:szCs w:val="16"/>
        </w:rPr>
      </w:pPr>
    </w:p>
    <w:p w14:paraId="387E8A52" w14:textId="77777777" w:rsidR="00EC2EB3" w:rsidRPr="006378E5" w:rsidRDefault="00EC2EB3" w:rsidP="00EC2EB3">
      <w:pPr>
        <w:pStyle w:val="BodyText"/>
        <w:kinsoku w:val="0"/>
        <w:overflowPunct w:val="0"/>
        <w:spacing w:before="79" w:line="347" w:lineRule="auto"/>
        <w:ind w:left="0" w:right="8087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6FDF7EAA" wp14:editId="6C0B3192">
                <wp:simplePos x="0" y="0"/>
                <wp:positionH relativeFrom="page">
                  <wp:posOffset>2861310</wp:posOffset>
                </wp:positionH>
                <wp:positionV relativeFrom="paragraph">
                  <wp:posOffset>46990</wp:posOffset>
                </wp:positionV>
                <wp:extent cx="92710" cy="92710"/>
                <wp:effectExtent l="0" t="0" r="21590" b="21590"/>
                <wp:wrapNone/>
                <wp:docPr id="72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9E289" id="Freeform 72" o:spid="_x0000_s1026" style="position:absolute;margin-left:225.3pt;margin-top:3.7pt;width:7.3pt;height:7.3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/Rr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Di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0479AAF3" wp14:editId="4A9FD7F6">
                <wp:simplePos x="0" y="0"/>
                <wp:positionH relativeFrom="page">
                  <wp:posOffset>4003675</wp:posOffset>
                </wp:positionH>
                <wp:positionV relativeFrom="paragraph">
                  <wp:posOffset>46990</wp:posOffset>
                </wp:positionV>
                <wp:extent cx="92710" cy="92710"/>
                <wp:effectExtent l="0" t="0" r="21590" b="21590"/>
                <wp:wrapNone/>
                <wp:docPr id="71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AB62A1" id="Freeform 71" o:spid="_x0000_s1026" style="position:absolute;margin-left:315.25pt;margin-top:3.7pt;width:7.3pt;height:7.3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thSAMAAGkIAAAOAAAAZHJzL2Uyb0RvYy54bWysVm1v2jAQ/j5p/8Hyx0k0CQQoUUNV8TJN&#10;6rZKZT/AJA6JltiZbQjdtP++OyeBQKmG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 wp14:anchorId="712CCE3B" wp14:editId="5EF0B3C7">
                <wp:simplePos x="0" y="0"/>
                <wp:positionH relativeFrom="page">
                  <wp:posOffset>5146675</wp:posOffset>
                </wp:positionH>
                <wp:positionV relativeFrom="paragraph">
                  <wp:posOffset>46990</wp:posOffset>
                </wp:positionV>
                <wp:extent cx="92710" cy="92710"/>
                <wp:effectExtent l="0" t="0" r="21590" b="21590"/>
                <wp:wrapNone/>
                <wp:docPr id="70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8AF34" id="Freeform 70" o:spid="_x0000_s1026" style="position:absolute;margin-left:405.25pt;margin-top:3.7pt;width:7.3pt;height:7.3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T5n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iZgj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532DCD5B" wp14:editId="1F2C03C3">
                <wp:simplePos x="0" y="0"/>
                <wp:positionH relativeFrom="page">
                  <wp:posOffset>6290310</wp:posOffset>
                </wp:positionH>
                <wp:positionV relativeFrom="paragraph">
                  <wp:posOffset>47625</wp:posOffset>
                </wp:positionV>
                <wp:extent cx="92710" cy="92710"/>
                <wp:effectExtent l="0" t="0" r="21590" b="21590"/>
                <wp:wrapNone/>
                <wp:docPr id="69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54B18" id="Freeform 69" o:spid="_x0000_s1026" style="position:absolute;margin-left:495.3pt;margin-top:3.75pt;width:7.3pt;height:7.3pt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F8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+lo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7699124C" wp14:editId="695FF23B">
                <wp:simplePos x="0" y="0"/>
                <wp:positionH relativeFrom="page">
                  <wp:posOffset>7347585</wp:posOffset>
                </wp:positionH>
                <wp:positionV relativeFrom="paragraph">
                  <wp:posOffset>47625</wp:posOffset>
                </wp:positionV>
                <wp:extent cx="92710" cy="92710"/>
                <wp:effectExtent l="0" t="0" r="21590" b="21590"/>
                <wp:wrapNone/>
                <wp:docPr id="68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63F34" id="Freeform 68" o:spid="_x0000_s1026" style="position:absolute;margin-left:578.55pt;margin-top:3.75pt;width:7.3pt;height:7.3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qR6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RMwC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20DCAEC2" wp14:editId="4D28FC7A">
                <wp:simplePos x="0" y="0"/>
                <wp:positionH relativeFrom="page">
                  <wp:posOffset>2861310</wp:posOffset>
                </wp:positionH>
                <wp:positionV relativeFrom="paragraph">
                  <wp:posOffset>242570</wp:posOffset>
                </wp:positionV>
                <wp:extent cx="92710" cy="92710"/>
                <wp:effectExtent l="0" t="0" r="21590" b="21590"/>
                <wp:wrapNone/>
                <wp:docPr id="67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1B578" id="Freeform 67" o:spid="_x0000_s1026" style="position:absolute;margin-left:225.3pt;margin-top:19.1pt;width:7.3pt;height:7.3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7da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ST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386AB068" wp14:editId="6FFE68AF">
                <wp:simplePos x="0" y="0"/>
                <wp:positionH relativeFrom="page">
                  <wp:posOffset>4003675</wp:posOffset>
                </wp:positionH>
                <wp:positionV relativeFrom="paragraph">
                  <wp:posOffset>243205</wp:posOffset>
                </wp:positionV>
                <wp:extent cx="92710" cy="92710"/>
                <wp:effectExtent l="0" t="0" r="21590" b="21590"/>
                <wp:wrapNone/>
                <wp:docPr id="66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12012" id="Freeform 66" o:spid="_x0000_s1026" style="position:absolute;margin-left:315.25pt;margin-top:19.15pt;width:7.3pt;height:7.3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tJc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jS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0E02F8CA" wp14:editId="230F1090">
                <wp:simplePos x="0" y="0"/>
                <wp:positionH relativeFrom="page">
                  <wp:posOffset>5147310</wp:posOffset>
                </wp:positionH>
                <wp:positionV relativeFrom="paragraph">
                  <wp:posOffset>241300</wp:posOffset>
                </wp:positionV>
                <wp:extent cx="92710" cy="92710"/>
                <wp:effectExtent l="0" t="0" r="21590" b="21590"/>
                <wp:wrapNone/>
                <wp:docPr id="65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48C62" id="Freeform 65" o:spid="_x0000_s1026" style="position:absolute;margin-left:405.3pt;margin-top:19pt;width:7.3pt;height:7.3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1W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y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13FB1A1D" wp14:editId="23258E0C">
                <wp:simplePos x="0" y="0"/>
                <wp:positionH relativeFrom="page">
                  <wp:posOffset>6289675</wp:posOffset>
                </wp:positionH>
                <wp:positionV relativeFrom="paragraph">
                  <wp:posOffset>241300</wp:posOffset>
                </wp:positionV>
                <wp:extent cx="92710" cy="92710"/>
                <wp:effectExtent l="0" t="0" r="21590" b="21590"/>
                <wp:wrapNone/>
                <wp:docPr id="64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45894" id="Freeform 64" o:spid="_x0000_s1026" style="position:absolute;margin-left:495.25pt;margin-top:19pt;width:7.3pt;height:7.3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hQ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+J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72C72F15" wp14:editId="5E6638D4">
                <wp:simplePos x="0" y="0"/>
                <wp:positionH relativeFrom="page">
                  <wp:posOffset>7348220</wp:posOffset>
                </wp:positionH>
                <wp:positionV relativeFrom="paragraph">
                  <wp:posOffset>241935</wp:posOffset>
                </wp:positionV>
                <wp:extent cx="92710" cy="92710"/>
                <wp:effectExtent l="0" t="0" r="21590" b="21590"/>
                <wp:wrapNone/>
                <wp:docPr id="63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7FCB6" id="Freeform 63" o:spid="_x0000_s1026" style="position:absolute;margin-left:578.6pt;margin-top:19.05pt;width:7.3pt;height:7.3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iND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z w:val="14"/>
          <w:szCs w:val="16"/>
        </w:rPr>
        <w:t xml:space="preserve">Stand </w:t>
      </w:r>
    </w:p>
    <w:p w14:paraId="698D300C" w14:textId="77777777" w:rsidR="00EC2EB3" w:rsidRPr="006378E5" w:rsidRDefault="00EC2EB3" w:rsidP="00EC2EB3">
      <w:pPr>
        <w:pStyle w:val="BodyText"/>
        <w:kinsoku w:val="0"/>
        <w:overflowPunct w:val="0"/>
        <w:spacing w:before="79" w:line="347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>Walk</w:t>
      </w:r>
    </w:p>
    <w:p w14:paraId="68792867" w14:textId="77777777" w:rsidR="00EC2EB3" w:rsidRPr="006378E5" w:rsidRDefault="00EC2EB3" w:rsidP="00EC2EB3">
      <w:pPr>
        <w:pStyle w:val="BodyText"/>
        <w:kinsoku w:val="0"/>
        <w:overflowPunct w:val="0"/>
        <w:spacing w:before="52" w:line="408" w:lineRule="auto"/>
        <w:ind w:left="0" w:right="8087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10B7A3A3" wp14:editId="700D543E">
                <wp:simplePos x="0" y="0"/>
                <wp:positionH relativeFrom="page">
                  <wp:posOffset>2860675</wp:posOffset>
                </wp:positionH>
                <wp:positionV relativeFrom="paragraph">
                  <wp:posOffset>50165</wp:posOffset>
                </wp:positionV>
                <wp:extent cx="92710" cy="92710"/>
                <wp:effectExtent l="0" t="0" r="21590" b="21590"/>
                <wp:wrapNone/>
                <wp:docPr id="62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39255" id="Freeform 62" o:spid="_x0000_s1026" style="position:absolute;margin-left:225.25pt;margin-top:3.95pt;width:7.3pt;height:7.3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0ZF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DC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4A65B8EC" wp14:editId="3B740CE0">
                <wp:simplePos x="0" y="0"/>
                <wp:positionH relativeFrom="page">
                  <wp:posOffset>4004310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6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DC67B" id="Freeform 61" o:spid="_x0000_s1026" style="position:absolute;margin-left:315.3pt;margin-top:3.9pt;width:7.3pt;height:7.3pt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OlP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6E1ED0BA" wp14:editId="2F3A6A3B">
                <wp:simplePos x="0" y="0"/>
                <wp:positionH relativeFrom="page">
                  <wp:posOffset>5147310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60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78E5D" id="Freeform 60" o:spid="_x0000_s1026" style="position:absolute;margin-left:405.3pt;margin-top:3.9pt;width:7.3pt;height:7.3pt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YxJ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iZgD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6F0A1A3E" wp14:editId="719DC14B">
                <wp:simplePos x="0" y="0"/>
                <wp:positionH relativeFrom="page">
                  <wp:posOffset>6289675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59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4126C" id="Freeform 59" o:spid="_x0000_s1026" style="position:absolute;margin-left:495.25pt;margin-top:3.9pt;width:7.3pt;height:7.3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cP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+lw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4C0D555A" wp14:editId="36904852">
                <wp:simplePos x="0" y="0"/>
                <wp:positionH relativeFrom="page">
                  <wp:posOffset>7347585</wp:posOffset>
                </wp:positionH>
                <wp:positionV relativeFrom="paragraph">
                  <wp:posOffset>49530</wp:posOffset>
                </wp:positionV>
                <wp:extent cx="92710" cy="92710"/>
                <wp:effectExtent l="0" t="0" r="21590" b="21590"/>
                <wp:wrapNone/>
                <wp:docPr id="58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1E0A6" id="Freeform 58" o:spid="_x0000_s1026" style="position:absolute;margin-left:578.55pt;margin-top:3.9pt;width:7.3pt;height:7.3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3IJ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SMwS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58333779" wp14:editId="3FE3F3F3">
                <wp:simplePos x="0" y="0"/>
                <wp:positionH relativeFrom="page">
                  <wp:posOffset>2860675</wp:posOffset>
                </wp:positionH>
                <wp:positionV relativeFrom="paragraph">
                  <wp:posOffset>244475</wp:posOffset>
                </wp:positionV>
                <wp:extent cx="92710" cy="92710"/>
                <wp:effectExtent l="0" t="0" r="21590" b="21590"/>
                <wp:wrapNone/>
                <wp:docPr id="57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76193" id="Freeform 57" o:spid="_x0000_s1026" style="position:absolute;margin-left:225.25pt;margin-top:19.25pt;width:7.3pt;height:7.3pt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mEp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j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271286B3" wp14:editId="0CC63734">
                <wp:simplePos x="0" y="0"/>
                <wp:positionH relativeFrom="page">
                  <wp:posOffset>4003040</wp:posOffset>
                </wp:positionH>
                <wp:positionV relativeFrom="paragraph">
                  <wp:posOffset>243840</wp:posOffset>
                </wp:positionV>
                <wp:extent cx="92710" cy="92710"/>
                <wp:effectExtent l="0" t="0" r="21590" b="21590"/>
                <wp:wrapNone/>
                <wp:docPr id="56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A1947" id="Freeform 56" o:spid="_x0000_s1026" style="position:absolute;margin-left:315.2pt;margin-top:19.2pt;width:7.3pt;height:7.3pt;z-index:-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wQv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ji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2B4085E2" wp14:editId="655CE739">
                <wp:simplePos x="0" y="0"/>
                <wp:positionH relativeFrom="page">
                  <wp:posOffset>5146675</wp:posOffset>
                </wp:positionH>
                <wp:positionV relativeFrom="paragraph">
                  <wp:posOffset>243840</wp:posOffset>
                </wp:positionV>
                <wp:extent cx="92710" cy="92710"/>
                <wp:effectExtent l="0" t="0" r="21590" b="21590"/>
                <wp:wrapNone/>
                <wp:docPr id="55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9D468" id="Freeform 55" o:spid="_x0000_s1026" style="position:absolute;margin-left:405.25pt;margin-top:19.2pt;width:7.3pt;height:7.3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Ksl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8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381F516C" wp14:editId="24835C4D">
                <wp:simplePos x="0" y="0"/>
                <wp:positionH relativeFrom="page">
                  <wp:posOffset>6289675</wp:posOffset>
                </wp:positionH>
                <wp:positionV relativeFrom="paragraph">
                  <wp:posOffset>243205</wp:posOffset>
                </wp:positionV>
                <wp:extent cx="92710" cy="92710"/>
                <wp:effectExtent l="0" t="0" r="21590" b="21590"/>
                <wp:wrapNone/>
                <wp:docPr id="54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5B0EC" id="Freeform 54" o:spid="_x0000_s1026" style="position:absolute;margin-left:495.25pt;margin-top:19.15pt;width:7.3pt;height:7.3pt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c4j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+5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5E78B510" wp14:editId="57C6FE67">
                <wp:simplePos x="0" y="0"/>
                <wp:positionH relativeFrom="page">
                  <wp:posOffset>7347585</wp:posOffset>
                </wp:positionH>
                <wp:positionV relativeFrom="paragraph">
                  <wp:posOffset>243840</wp:posOffset>
                </wp:positionV>
                <wp:extent cx="92710" cy="92710"/>
                <wp:effectExtent l="0" t="0" r="21590" b="21590"/>
                <wp:wrapNone/>
                <wp:docPr id="53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32A01" id="Freeform 53" o:spid="_x0000_s1026" style="position:absolute;margin-left:578.55pt;margin-top:19.2pt;width:7.3pt;height:7.3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/Uw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081A9C39" wp14:editId="7FE7F245">
                <wp:simplePos x="0" y="0"/>
                <wp:positionH relativeFrom="page">
                  <wp:posOffset>2860675</wp:posOffset>
                </wp:positionH>
                <wp:positionV relativeFrom="paragraph">
                  <wp:posOffset>438785</wp:posOffset>
                </wp:positionV>
                <wp:extent cx="92710" cy="92710"/>
                <wp:effectExtent l="0" t="0" r="21590" b="21590"/>
                <wp:wrapNone/>
                <wp:docPr id="52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84B94" id="Freeform 52" o:spid="_x0000_s1026" style="position:absolute;margin-left:225.25pt;margin-top:34.55pt;width:7.3pt;height:7.3pt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pA2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Dy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1" locked="0" layoutInCell="0" allowOverlap="1" wp14:anchorId="004650C8" wp14:editId="2495CB1F">
                <wp:simplePos x="0" y="0"/>
                <wp:positionH relativeFrom="page">
                  <wp:posOffset>4002405</wp:posOffset>
                </wp:positionH>
                <wp:positionV relativeFrom="paragraph">
                  <wp:posOffset>439420</wp:posOffset>
                </wp:positionV>
                <wp:extent cx="92710" cy="92710"/>
                <wp:effectExtent l="0" t="0" r="21590" b="21590"/>
                <wp:wrapNone/>
                <wp:docPr id="5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1847D" id="Freeform 51" o:spid="_x0000_s1026" style="position:absolute;margin-left:315.15pt;margin-top:34.6pt;width:7.3pt;height:7.3pt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T88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219E1C29" wp14:editId="49AB2616">
                <wp:simplePos x="0" y="0"/>
                <wp:positionH relativeFrom="page">
                  <wp:posOffset>5146675</wp:posOffset>
                </wp:positionH>
                <wp:positionV relativeFrom="paragraph">
                  <wp:posOffset>438785</wp:posOffset>
                </wp:positionV>
                <wp:extent cx="92710" cy="92710"/>
                <wp:effectExtent l="0" t="0" r="21590" b="21590"/>
                <wp:wrapNone/>
                <wp:docPr id="50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C1F85" id="Freeform 50" o:spid="_x0000_s1026" style="position:absolute;margin-left:405.25pt;margin-top:34.55pt;width:7.3pt;height:7.3pt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45E107FD" wp14:editId="64FC4143">
                <wp:simplePos x="0" y="0"/>
                <wp:positionH relativeFrom="page">
                  <wp:posOffset>6289675</wp:posOffset>
                </wp:positionH>
                <wp:positionV relativeFrom="paragraph">
                  <wp:posOffset>439420</wp:posOffset>
                </wp:positionV>
                <wp:extent cx="92710" cy="92710"/>
                <wp:effectExtent l="0" t="0" r="21590" b="21590"/>
                <wp:wrapNone/>
                <wp:docPr id="4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D69E9" id="Freeform 49" o:spid="_x0000_s1026" style="position:absolute;margin-left:495.25pt;margin-top:34.6pt;width:7.3pt;height:7.3pt;z-index:-2515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qUh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3C6084B3" wp14:editId="5DCFAD4E">
                <wp:simplePos x="0" y="0"/>
                <wp:positionH relativeFrom="page">
                  <wp:posOffset>7347585</wp:posOffset>
                </wp:positionH>
                <wp:positionV relativeFrom="paragraph">
                  <wp:posOffset>439420</wp:posOffset>
                </wp:positionV>
                <wp:extent cx="92710" cy="92710"/>
                <wp:effectExtent l="0" t="0" r="21590" b="21590"/>
                <wp:wrapNone/>
                <wp:docPr id="48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C936D" id="Freeform 48" o:spid="_x0000_s1026" style="position:absolute;margin-left:578.55pt;margin-top:34.6pt;width:7.3pt;height:7.3pt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8AnQQ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z w:val="14"/>
          <w:szCs w:val="16"/>
        </w:rPr>
        <w:t>Sit</w:t>
      </w:r>
    </w:p>
    <w:p w14:paraId="0B0FF4C7" w14:textId="77777777" w:rsidR="00EC2EB3" w:rsidRPr="006378E5" w:rsidRDefault="00EC2EB3" w:rsidP="00EC2EB3">
      <w:pPr>
        <w:pStyle w:val="BodyText"/>
        <w:kinsoku w:val="0"/>
        <w:overflowPunct w:val="0"/>
        <w:spacing w:before="52" w:line="408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 xml:space="preserve">Bend </w:t>
      </w:r>
    </w:p>
    <w:p w14:paraId="7E2E2558" w14:textId="77777777" w:rsidR="00EC2EB3" w:rsidRPr="006378E5" w:rsidRDefault="00EC2EB3" w:rsidP="00EC2EB3">
      <w:pPr>
        <w:pStyle w:val="BodyText"/>
        <w:kinsoku w:val="0"/>
        <w:overflowPunct w:val="0"/>
        <w:spacing w:before="52" w:line="408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>Squat</w:t>
      </w:r>
    </w:p>
    <w:p w14:paraId="4B5BA3DE" w14:textId="77777777" w:rsidR="00EC2EB3" w:rsidRPr="006378E5" w:rsidRDefault="00EC2EB3" w:rsidP="00EC2EB3">
      <w:pPr>
        <w:pStyle w:val="BodyText"/>
        <w:kinsoku w:val="0"/>
        <w:overflowPunct w:val="0"/>
        <w:spacing w:line="366" w:lineRule="auto"/>
        <w:ind w:left="0" w:right="8087" w:firstLine="0"/>
        <w:contextualSpacing/>
        <w:rPr>
          <w:spacing w:val="20"/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033860DB" wp14:editId="24E86B08">
                <wp:simplePos x="0" y="0"/>
                <wp:positionH relativeFrom="page">
                  <wp:posOffset>2861310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47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08A7C" id="Freeform 47" o:spid="_x0000_s1026" style="position:absolute;margin-left:225.3pt;margin-top:.55pt;width:7.3pt;height:7.3pt;z-index:-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MH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035ED19A" wp14:editId="679BB432">
                <wp:simplePos x="0" y="0"/>
                <wp:positionH relativeFrom="page">
                  <wp:posOffset>4002405</wp:posOffset>
                </wp:positionH>
                <wp:positionV relativeFrom="paragraph">
                  <wp:posOffset>7620</wp:posOffset>
                </wp:positionV>
                <wp:extent cx="92710" cy="92710"/>
                <wp:effectExtent l="0" t="0" r="21590" b="21590"/>
                <wp:wrapNone/>
                <wp:docPr id="46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B848F" id="Freeform 46" o:spid="_x0000_s1026" style="position:absolute;margin-left:315.15pt;margin-top:.6pt;width:7.3pt;height:7.3pt;z-index:-25158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7YBQg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5B5CC54B" wp14:editId="1109B400">
                <wp:simplePos x="0" y="0"/>
                <wp:positionH relativeFrom="page">
                  <wp:posOffset>5147310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4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1B04D" id="Freeform 45" o:spid="_x0000_s1026" style="position:absolute;margin-left:405.3pt;margin-top:.55pt;width:7.3pt;height:7.3pt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BkL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 wp14:anchorId="3C4B311A" wp14:editId="2BA788C4">
                <wp:simplePos x="0" y="0"/>
                <wp:positionH relativeFrom="page">
                  <wp:posOffset>6289675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44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85877" id="Freeform 44" o:spid="_x0000_s1026" style="position:absolute;margin-left:495.25pt;margin-top:.55pt;width:7.3pt;height:7.3pt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XwN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55368445" wp14:editId="277D2655">
                <wp:simplePos x="0" y="0"/>
                <wp:positionH relativeFrom="page">
                  <wp:posOffset>7346950</wp:posOffset>
                </wp:positionH>
                <wp:positionV relativeFrom="paragraph">
                  <wp:posOffset>7620</wp:posOffset>
                </wp:positionV>
                <wp:extent cx="92710" cy="92710"/>
                <wp:effectExtent l="0" t="0" r="21590" b="21590"/>
                <wp:wrapNone/>
                <wp:docPr id="4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5AE7C" id="Freeform 43" o:spid="_x0000_s1026" style="position:absolute;margin-left:578.5pt;margin-top:.6pt;width:7.3pt;height:7.3pt;z-index:-25157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0ce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07344780" wp14:editId="7BA7AAF3">
                <wp:simplePos x="0" y="0"/>
                <wp:positionH relativeFrom="page">
                  <wp:posOffset>2860675</wp:posOffset>
                </wp:positionH>
                <wp:positionV relativeFrom="paragraph">
                  <wp:posOffset>201930</wp:posOffset>
                </wp:positionV>
                <wp:extent cx="92710" cy="92710"/>
                <wp:effectExtent l="0" t="0" r="21590" b="21590"/>
                <wp:wrapNone/>
                <wp:docPr id="4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9E36A" id="Freeform 42" o:spid="_x0000_s1026" style="position:absolute;margin-left:225.25pt;margin-top:15.9pt;width:7.3pt;height:7.3pt;z-index:-25157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IY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6A5627FB" wp14:editId="0648C432">
                <wp:simplePos x="0" y="0"/>
                <wp:positionH relativeFrom="page">
                  <wp:posOffset>4003040</wp:posOffset>
                </wp:positionH>
                <wp:positionV relativeFrom="paragraph">
                  <wp:posOffset>202565</wp:posOffset>
                </wp:positionV>
                <wp:extent cx="92710" cy="92710"/>
                <wp:effectExtent l="0" t="0" r="21590" b="21590"/>
                <wp:wrapNone/>
                <wp:docPr id="41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C50E5" id="Freeform 41" o:spid="_x0000_s1026" style="position:absolute;margin-left:315.2pt;margin-top:15.95pt;width:7.3pt;height:7.3pt;z-index:-2515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Y0S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309B56E1" wp14:editId="5260CFBA">
                <wp:simplePos x="0" y="0"/>
                <wp:positionH relativeFrom="page">
                  <wp:posOffset>5146675</wp:posOffset>
                </wp:positionH>
                <wp:positionV relativeFrom="paragraph">
                  <wp:posOffset>203200</wp:posOffset>
                </wp:positionV>
                <wp:extent cx="92710" cy="92710"/>
                <wp:effectExtent l="0" t="0" r="21590" b="21590"/>
                <wp:wrapNone/>
                <wp:docPr id="40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1FE44" id="Freeform 40" o:spid="_x0000_s1026" style="position:absolute;margin-left:405.25pt;margin-top:16pt;width:7.3pt;height:7.3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1" locked="0" layoutInCell="0" allowOverlap="1" wp14:anchorId="670DF22D" wp14:editId="1D109FDC">
                <wp:simplePos x="0" y="0"/>
                <wp:positionH relativeFrom="page">
                  <wp:posOffset>6289675</wp:posOffset>
                </wp:positionH>
                <wp:positionV relativeFrom="paragraph">
                  <wp:posOffset>201930</wp:posOffset>
                </wp:positionV>
                <wp:extent cx="92710" cy="92710"/>
                <wp:effectExtent l="0" t="0" r="21590" b="21590"/>
                <wp:wrapNone/>
                <wp:docPr id="3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78A64" id="Freeform 39" o:spid="_x0000_s1026" style="position:absolute;margin-left:495.25pt;margin-top:15.9pt;width:7.3pt;height:7.3pt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ro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+lg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21D189E6" wp14:editId="7EA40143">
                <wp:simplePos x="0" y="0"/>
                <wp:positionH relativeFrom="page">
                  <wp:posOffset>7346315</wp:posOffset>
                </wp:positionH>
                <wp:positionV relativeFrom="paragraph">
                  <wp:posOffset>202565</wp:posOffset>
                </wp:positionV>
                <wp:extent cx="92710" cy="92710"/>
                <wp:effectExtent l="0" t="0" r="21590" b="2159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E37C2" id="Freeform 38" o:spid="_x0000_s1026" style="position:absolute;margin-left:578.45pt;margin-top:15.95pt;width:7.3pt;height:7.3pt;z-index:-25157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N/u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SMwC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Climb</w:t>
      </w:r>
      <w:r w:rsidRPr="006378E5">
        <w:rPr>
          <w:spacing w:val="20"/>
          <w:sz w:val="14"/>
          <w:szCs w:val="16"/>
        </w:rPr>
        <w:t xml:space="preserve"> </w:t>
      </w:r>
    </w:p>
    <w:p w14:paraId="15AA6214" w14:textId="77777777" w:rsidR="00EC2EB3" w:rsidRPr="006378E5" w:rsidRDefault="00EC2EB3" w:rsidP="00EC2EB3">
      <w:pPr>
        <w:pStyle w:val="BodyText"/>
        <w:kinsoku w:val="0"/>
        <w:overflowPunct w:val="0"/>
        <w:spacing w:line="366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z w:val="14"/>
          <w:szCs w:val="16"/>
        </w:rPr>
        <w:t>Twist</w:t>
      </w:r>
    </w:p>
    <w:p w14:paraId="4481585B" w14:textId="77777777" w:rsidR="00EC2EB3" w:rsidRPr="006378E5" w:rsidRDefault="00EC2EB3" w:rsidP="00EC2EB3">
      <w:pPr>
        <w:pStyle w:val="BodyText"/>
        <w:kinsoku w:val="0"/>
        <w:overflowPunct w:val="0"/>
        <w:spacing w:before="46" w:line="375" w:lineRule="auto"/>
        <w:ind w:left="0" w:right="8087" w:firstLine="0"/>
        <w:contextualSpacing/>
        <w:rPr>
          <w:spacing w:val="20"/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 wp14:anchorId="74D156D5" wp14:editId="1DFD0E03">
                <wp:simplePos x="0" y="0"/>
                <wp:positionH relativeFrom="page">
                  <wp:posOffset>2861310</wp:posOffset>
                </wp:positionH>
                <wp:positionV relativeFrom="paragraph">
                  <wp:posOffset>42545</wp:posOffset>
                </wp:positionV>
                <wp:extent cx="92710" cy="92710"/>
                <wp:effectExtent l="0" t="0" r="21590" b="21590"/>
                <wp:wrapNone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18C81" id="Freeform 37" o:spid="_x0000_s1026" style="position:absolute;margin-left:225.3pt;margin-top:3.35pt;width:7.3pt;height:7.3pt;z-index:-25157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czO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Sj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 wp14:anchorId="100F3A79" wp14:editId="3342DBF8">
                <wp:simplePos x="0" y="0"/>
                <wp:positionH relativeFrom="page">
                  <wp:posOffset>4003040</wp:posOffset>
                </wp:positionH>
                <wp:positionV relativeFrom="paragraph">
                  <wp:posOffset>42545</wp:posOffset>
                </wp:positionV>
                <wp:extent cx="92710" cy="92710"/>
                <wp:effectExtent l="0" t="0" r="21590" b="21590"/>
                <wp:wrapNone/>
                <wp:docPr id="36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38DE5" id="Freeform 36" o:spid="_x0000_s1026" style="position:absolute;margin-left:315.2pt;margin-top:3.35pt;width:7.3pt;height:7.3pt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nI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jC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 wp14:anchorId="26FD92C9" wp14:editId="68F4ECC1">
                <wp:simplePos x="0" y="0"/>
                <wp:positionH relativeFrom="page">
                  <wp:posOffset>5145405</wp:posOffset>
                </wp:positionH>
                <wp:positionV relativeFrom="paragraph">
                  <wp:posOffset>42545</wp:posOffset>
                </wp:positionV>
                <wp:extent cx="92710" cy="92710"/>
                <wp:effectExtent l="0" t="0" r="21590" b="21590"/>
                <wp:wrapNone/>
                <wp:docPr id="35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2829B" id="Freeform 35" o:spid="_x0000_s1026" style="position:absolute;margin-left:405.15pt;margin-top:3.35pt;width:7.3pt;height:7.3pt;z-index:-25157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wbC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0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7328" behindDoc="1" locked="0" layoutInCell="0" allowOverlap="1" wp14:anchorId="172B89BF" wp14:editId="7C5031DC">
                <wp:simplePos x="0" y="0"/>
                <wp:positionH relativeFrom="page">
                  <wp:posOffset>6290310</wp:posOffset>
                </wp:positionH>
                <wp:positionV relativeFrom="paragraph">
                  <wp:posOffset>41910</wp:posOffset>
                </wp:positionV>
                <wp:extent cx="92710" cy="92710"/>
                <wp:effectExtent l="0" t="0" r="21590" b="21590"/>
                <wp:wrapNone/>
                <wp:docPr id="34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A80F7" id="Freeform 34" o:spid="_x0000_s1026" style="position:absolute;margin-left:495.3pt;margin-top:3.3pt;width:7.3pt;height:7.3pt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PE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+Z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8352" behindDoc="1" locked="0" layoutInCell="0" allowOverlap="1" wp14:anchorId="2B95BE15" wp14:editId="2AA9FA88">
                <wp:simplePos x="0" y="0"/>
                <wp:positionH relativeFrom="page">
                  <wp:posOffset>7346315</wp:posOffset>
                </wp:positionH>
                <wp:positionV relativeFrom="paragraph">
                  <wp:posOffset>41910</wp:posOffset>
                </wp:positionV>
                <wp:extent cx="92710" cy="92710"/>
                <wp:effectExtent l="0" t="0" r="21590" b="21590"/>
                <wp:wrapNone/>
                <wp:docPr id="33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788A5" id="Freeform 33" o:spid="_x0000_s1026" style="position:absolute;margin-left:578.45pt;margin-top:3.3pt;width:7.3pt;height:7.3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55FCF125" wp14:editId="63BC0C0E">
                <wp:simplePos x="0" y="0"/>
                <wp:positionH relativeFrom="page">
                  <wp:posOffset>2860040</wp:posOffset>
                </wp:positionH>
                <wp:positionV relativeFrom="paragraph">
                  <wp:posOffset>235585</wp:posOffset>
                </wp:positionV>
                <wp:extent cx="92710" cy="92710"/>
                <wp:effectExtent l="0" t="0" r="21590" b="21590"/>
                <wp:wrapNone/>
                <wp:docPr id="32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B1EB5" id="Freeform 32" o:spid="_x0000_s1026" style="position:absolute;margin-left:225.2pt;margin-top:18.55pt;width:7.3pt;height:7.3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T3R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40275957" wp14:editId="409B39CB">
                <wp:simplePos x="0" y="0"/>
                <wp:positionH relativeFrom="page">
                  <wp:posOffset>4002405</wp:posOffset>
                </wp:positionH>
                <wp:positionV relativeFrom="paragraph">
                  <wp:posOffset>234950</wp:posOffset>
                </wp:positionV>
                <wp:extent cx="92710" cy="92710"/>
                <wp:effectExtent l="0" t="0" r="21590" b="2159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9EC79" id="Freeform 31" o:spid="_x0000_s1026" style="position:absolute;margin-left:315.15pt;margin-top:18.5pt;width:7.3pt;height:7.3pt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LbSAMAAGkIAAAOAAAAZHJzL2Uyb0RvYy54bWysVm1v2jAQ/j5p/8Hyx0k0CQQoUUNV8TJN&#10;6rZKZT/AJA6JltiZbQjdtP++OyeBQKmG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1424" behindDoc="1" locked="0" layoutInCell="0" allowOverlap="1" wp14:anchorId="1E04FCC3" wp14:editId="40617A6A">
                <wp:simplePos x="0" y="0"/>
                <wp:positionH relativeFrom="page">
                  <wp:posOffset>5146675</wp:posOffset>
                </wp:positionH>
                <wp:positionV relativeFrom="paragraph">
                  <wp:posOffset>235585</wp:posOffset>
                </wp:positionV>
                <wp:extent cx="92710" cy="92710"/>
                <wp:effectExtent l="0" t="0" r="21590" b="2159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C450C" id="Freeform 30" o:spid="_x0000_s1026" style="position:absolute;margin-left:405.25pt;margin-top:18.55pt;width:7.3pt;height:7.3pt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/fd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gZgT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76A20979" wp14:editId="41526669">
                <wp:simplePos x="0" y="0"/>
                <wp:positionH relativeFrom="page">
                  <wp:posOffset>6289675</wp:posOffset>
                </wp:positionH>
                <wp:positionV relativeFrom="paragraph">
                  <wp:posOffset>235585</wp:posOffset>
                </wp:positionV>
                <wp:extent cx="92710" cy="92710"/>
                <wp:effectExtent l="0" t="0" r="21590" b="2159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1E71B" id="Freeform 29" o:spid="_x0000_s1026" style="position:absolute;margin-left:495.25pt;margin-top:18.55pt;width:7.3pt;height:7.3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112FA2F0" wp14:editId="6B8A8E07">
                <wp:simplePos x="0" y="0"/>
                <wp:positionH relativeFrom="page">
                  <wp:posOffset>7346950</wp:posOffset>
                </wp:positionH>
                <wp:positionV relativeFrom="paragraph">
                  <wp:posOffset>234950</wp:posOffset>
                </wp:positionV>
                <wp:extent cx="92710" cy="92710"/>
                <wp:effectExtent l="0" t="0" r="21590" b="2159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0A96E" id="Freeform 28" o:spid="_x0000_s1026" style="position:absolute;margin-left:578.5pt;margin-top:18.5pt;width:7.3pt;height:7.3pt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3D778F44" wp14:editId="2EBFECC2">
                <wp:simplePos x="0" y="0"/>
                <wp:positionH relativeFrom="page">
                  <wp:posOffset>2859405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3FC8C" id="Freeform 27" o:spid="_x0000_s1026" style="position:absolute;margin-left:225.15pt;margin-top:33.8pt;width:7.3pt;height:7.3pt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X7g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D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13EAAC24" wp14:editId="2CDA9681">
                <wp:simplePos x="0" y="0"/>
                <wp:positionH relativeFrom="page">
                  <wp:posOffset>4002405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3CFA7" id="Freeform 26" o:spid="_x0000_s1026" style="position:absolute;margin-left:315.15pt;margin-top:33.8pt;width:7.3pt;height:7.3pt;z-index:-25156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6544" behindDoc="1" locked="0" layoutInCell="0" allowOverlap="1" wp14:anchorId="58CC99E5" wp14:editId="3C38C786">
                <wp:simplePos x="0" y="0"/>
                <wp:positionH relativeFrom="page">
                  <wp:posOffset>5146675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D89A0" id="Freeform 25" o:spid="_x0000_s1026" style="position:absolute;margin-left:405.25pt;margin-top:33.8pt;width:7.3pt;height:7.3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7Ts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4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 wp14:anchorId="694B37A5" wp14:editId="05A2983A">
                <wp:simplePos x="0" y="0"/>
                <wp:positionH relativeFrom="page">
                  <wp:posOffset>6289675</wp:posOffset>
                </wp:positionH>
                <wp:positionV relativeFrom="paragraph">
                  <wp:posOffset>429260</wp:posOffset>
                </wp:positionV>
                <wp:extent cx="92710" cy="92710"/>
                <wp:effectExtent l="0" t="0" r="21590" b="2159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F602D" id="Freeform 24" o:spid="_x0000_s1026" style="position:absolute;margin-left:495.25pt;margin-top:33.8pt;width:7.3pt;height:7.3pt;z-index:-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tHq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Ed+p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8592" behindDoc="1" locked="0" layoutInCell="0" allowOverlap="1" wp14:anchorId="49B69008" wp14:editId="7BC06E20">
                <wp:simplePos x="0" y="0"/>
                <wp:positionH relativeFrom="page">
                  <wp:posOffset>7346315</wp:posOffset>
                </wp:positionH>
                <wp:positionV relativeFrom="paragraph">
                  <wp:posOffset>429895</wp:posOffset>
                </wp:positionV>
                <wp:extent cx="92710" cy="92710"/>
                <wp:effectExtent l="0" t="0" r="21590" b="2159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6E4FD" id="Freeform 23" o:spid="_x0000_s1026" style="position:absolute;margin-left:578.45pt;margin-top:33.85pt;width:7.3pt;height:7.3pt;z-index:-25155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Reach</w:t>
      </w:r>
      <w:r w:rsidRPr="006378E5">
        <w:rPr>
          <w:spacing w:val="20"/>
          <w:sz w:val="14"/>
          <w:szCs w:val="16"/>
        </w:rPr>
        <w:t xml:space="preserve"> </w:t>
      </w:r>
    </w:p>
    <w:p w14:paraId="312772A7" w14:textId="77777777" w:rsidR="00EC2EB3" w:rsidRPr="006378E5" w:rsidRDefault="00EC2EB3" w:rsidP="00EC2EB3">
      <w:pPr>
        <w:pStyle w:val="BodyText"/>
        <w:kinsoku w:val="0"/>
        <w:overflowPunct w:val="0"/>
        <w:spacing w:before="46" w:line="375" w:lineRule="auto"/>
        <w:ind w:left="0" w:right="8087" w:firstLine="0"/>
        <w:contextualSpacing/>
        <w:rPr>
          <w:spacing w:val="20"/>
          <w:sz w:val="14"/>
          <w:szCs w:val="16"/>
        </w:rPr>
      </w:pPr>
      <w:r w:rsidRPr="006378E5">
        <w:rPr>
          <w:spacing w:val="-1"/>
          <w:sz w:val="14"/>
          <w:szCs w:val="16"/>
        </w:rPr>
        <w:t>Crawl</w:t>
      </w:r>
      <w:r w:rsidRPr="006378E5">
        <w:rPr>
          <w:spacing w:val="20"/>
          <w:sz w:val="14"/>
          <w:szCs w:val="16"/>
        </w:rPr>
        <w:t xml:space="preserve"> </w:t>
      </w:r>
    </w:p>
    <w:p w14:paraId="5166311B" w14:textId="77777777" w:rsidR="00EC2EB3" w:rsidRPr="006378E5" w:rsidRDefault="00EC2EB3" w:rsidP="00EC2EB3">
      <w:pPr>
        <w:pStyle w:val="BodyText"/>
        <w:kinsoku w:val="0"/>
        <w:overflowPunct w:val="0"/>
        <w:spacing w:before="46" w:line="375" w:lineRule="auto"/>
        <w:ind w:left="0" w:right="8087" w:firstLine="0"/>
        <w:contextualSpacing/>
        <w:rPr>
          <w:sz w:val="14"/>
          <w:szCs w:val="16"/>
        </w:rPr>
      </w:pPr>
      <w:r w:rsidRPr="006378E5">
        <w:rPr>
          <w:spacing w:val="-1"/>
          <w:sz w:val="14"/>
          <w:szCs w:val="16"/>
        </w:rPr>
        <w:t>Drive</w:t>
      </w:r>
    </w:p>
    <w:p w14:paraId="5876BABD" w14:textId="77777777" w:rsidR="00EC2EB3" w:rsidRPr="006378E5" w:rsidRDefault="00EC2EB3" w:rsidP="00EC2EB3">
      <w:pPr>
        <w:pStyle w:val="BodyText"/>
        <w:tabs>
          <w:tab w:val="left" w:pos="3150"/>
        </w:tabs>
        <w:kinsoku w:val="0"/>
        <w:overflowPunct w:val="0"/>
        <w:spacing w:before="34" w:line="484" w:lineRule="auto"/>
        <w:ind w:left="0" w:right="8087" w:firstLine="0"/>
        <w:contextualSpacing/>
        <w:rPr>
          <w:spacing w:val="-1"/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9616" behindDoc="1" locked="0" layoutInCell="0" allowOverlap="1" wp14:anchorId="204DBF0F" wp14:editId="61A7589F">
                <wp:simplePos x="0" y="0"/>
                <wp:positionH relativeFrom="page">
                  <wp:posOffset>2859405</wp:posOffset>
                </wp:positionH>
                <wp:positionV relativeFrom="paragraph">
                  <wp:posOffset>50800</wp:posOffset>
                </wp:positionV>
                <wp:extent cx="92710" cy="92710"/>
                <wp:effectExtent l="0" t="0" r="21590" b="2159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80229" id="Freeform 2" o:spid="_x0000_s1026" style="position:absolute;margin-left:225.15pt;margin-top:4pt;width:7.3pt;height:7.3pt;z-index:-25155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6BFFB21D" wp14:editId="4B60E105">
                <wp:simplePos x="0" y="0"/>
                <wp:positionH relativeFrom="page">
                  <wp:posOffset>4002405</wp:posOffset>
                </wp:positionH>
                <wp:positionV relativeFrom="paragraph">
                  <wp:posOffset>50800</wp:posOffset>
                </wp:positionV>
                <wp:extent cx="92710" cy="92710"/>
                <wp:effectExtent l="0" t="0" r="21590" b="21590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9A2A9" id="Freeform 21" o:spid="_x0000_s1026" style="position:absolute;margin-left:315.15pt;margin-top:4pt;width:7.3pt;height:7.3pt;z-index:-25155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1664" behindDoc="1" locked="0" layoutInCell="0" allowOverlap="1" wp14:anchorId="5EA5589A" wp14:editId="0844F958">
                <wp:simplePos x="0" y="0"/>
                <wp:positionH relativeFrom="page">
                  <wp:posOffset>5147310</wp:posOffset>
                </wp:positionH>
                <wp:positionV relativeFrom="paragraph">
                  <wp:posOffset>50165</wp:posOffset>
                </wp:positionV>
                <wp:extent cx="92710" cy="92710"/>
                <wp:effectExtent l="0" t="0" r="21590" b="2159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DF731" id="Freeform 20" o:spid="_x0000_s1026" style="position:absolute;margin-left:405.3pt;margin-top:3.95pt;width:7.3pt;height:7.3pt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591E5FF0" wp14:editId="7D535226">
                <wp:simplePos x="0" y="0"/>
                <wp:positionH relativeFrom="page">
                  <wp:posOffset>6289675</wp:posOffset>
                </wp:positionH>
                <wp:positionV relativeFrom="paragraph">
                  <wp:posOffset>50165</wp:posOffset>
                </wp:positionV>
                <wp:extent cx="92710" cy="92710"/>
                <wp:effectExtent l="0" t="0" r="21590" b="2159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AFBB8" id="Freeform 19" o:spid="_x0000_s1026" style="position:absolute;margin-left:495.25pt;margin-top:3.95pt;width:7.3pt;height:7.3pt;z-index:-2515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3712" behindDoc="1" locked="0" layoutInCell="0" allowOverlap="1" wp14:anchorId="00838574" wp14:editId="50A35A2D">
                <wp:simplePos x="0" y="0"/>
                <wp:positionH relativeFrom="page">
                  <wp:posOffset>7345045</wp:posOffset>
                </wp:positionH>
                <wp:positionV relativeFrom="paragraph">
                  <wp:posOffset>52705</wp:posOffset>
                </wp:positionV>
                <wp:extent cx="92710" cy="92710"/>
                <wp:effectExtent l="0" t="0" r="21590" b="2159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EB5B7" id="Freeform 18" o:spid="_x0000_s1026" style="position:absolute;margin-left:578.35pt;margin-top:4.15pt;width:7.3pt;height:7.3pt;z-index:-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4736" behindDoc="1" locked="0" layoutInCell="0" allowOverlap="1" wp14:anchorId="25C7628B" wp14:editId="6D1C268A">
                <wp:simplePos x="0" y="0"/>
                <wp:positionH relativeFrom="page">
                  <wp:posOffset>2859405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1058E" id="Freeform 17" o:spid="_x0000_s1026" style="position:absolute;margin-left:225.15pt;margin-top:21.45pt;width:7.3pt;height:7.3pt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5760" behindDoc="1" locked="0" layoutInCell="0" allowOverlap="1" wp14:anchorId="6BFF773D" wp14:editId="428E49C9">
                <wp:simplePos x="0" y="0"/>
                <wp:positionH relativeFrom="page">
                  <wp:posOffset>4002405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50037" id="Freeform 16" o:spid="_x0000_s1026" style="position:absolute;margin-left:315.15pt;margin-top:21.45pt;width:7.3pt;height:7.3pt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6784" behindDoc="1" locked="0" layoutInCell="0" allowOverlap="1" wp14:anchorId="67B169C7" wp14:editId="1C33D541">
                <wp:simplePos x="0" y="0"/>
                <wp:positionH relativeFrom="page">
                  <wp:posOffset>5145405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AF23A" id="Freeform 15" o:spid="_x0000_s1026" style="position:absolute;margin-left:405.15pt;margin-top:21.45pt;width:7.3pt;height:7.3pt;z-index:-2515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7808" behindDoc="1" locked="0" layoutInCell="0" allowOverlap="1" wp14:anchorId="0B88EFEA" wp14:editId="1F689A8F">
                <wp:simplePos x="0" y="0"/>
                <wp:positionH relativeFrom="page">
                  <wp:posOffset>6288405</wp:posOffset>
                </wp:positionH>
                <wp:positionV relativeFrom="paragraph">
                  <wp:posOffset>272415</wp:posOffset>
                </wp:positionV>
                <wp:extent cx="92710" cy="92710"/>
                <wp:effectExtent l="0" t="0" r="21590" b="2159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E3DFE" id="Freeform 14" o:spid="_x0000_s1026" style="position:absolute;margin-left:495.15pt;margin-top:21.45pt;width:7.3pt;height:7.3pt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Reach</w:t>
      </w:r>
    </w:p>
    <w:p w14:paraId="5DE6CE02" w14:textId="77777777" w:rsidR="00EC2EB3" w:rsidRPr="006378E5" w:rsidRDefault="00EC2EB3" w:rsidP="00EC2EB3">
      <w:pPr>
        <w:pStyle w:val="BodyText"/>
        <w:tabs>
          <w:tab w:val="left" w:pos="3150"/>
        </w:tabs>
        <w:kinsoku w:val="0"/>
        <w:overflowPunct w:val="0"/>
        <w:spacing w:before="34" w:line="484" w:lineRule="auto"/>
        <w:ind w:left="0" w:right="8087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8832" behindDoc="1" locked="0" layoutInCell="0" allowOverlap="1" wp14:anchorId="0AFE1C6B" wp14:editId="5194FEC0">
                <wp:simplePos x="0" y="0"/>
                <wp:positionH relativeFrom="page">
                  <wp:posOffset>7346950</wp:posOffset>
                </wp:positionH>
                <wp:positionV relativeFrom="paragraph">
                  <wp:posOffset>44450</wp:posOffset>
                </wp:positionV>
                <wp:extent cx="92710" cy="92710"/>
                <wp:effectExtent l="0" t="0" r="21590" b="21590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49154" id="Freeform 13" o:spid="_x0000_s1026" style="position:absolute;margin-left:578.5pt;margin-top:3.5pt;width:7.3pt;height:7.3pt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R/L/Bilat</w:t>
      </w:r>
      <w:r w:rsidRPr="006378E5">
        <w:rPr>
          <w:sz w:val="14"/>
          <w:szCs w:val="16"/>
        </w:rPr>
        <w:t xml:space="preserve"> </w:t>
      </w:r>
      <w:r w:rsidRPr="006378E5">
        <w:rPr>
          <w:spacing w:val="-1"/>
          <w:sz w:val="14"/>
          <w:szCs w:val="16"/>
        </w:rPr>
        <w:t>Hand(s)</w:t>
      </w:r>
      <w:r w:rsidRPr="006378E5">
        <w:rPr>
          <w:sz w:val="14"/>
          <w:szCs w:val="16"/>
        </w:rPr>
        <w:t xml:space="preserve"> (circle):          </w:t>
      </w:r>
      <w:r>
        <w:rPr>
          <w:sz w:val="14"/>
          <w:szCs w:val="16"/>
        </w:rPr>
        <w:t xml:space="preserve">  </w:t>
      </w:r>
      <w:r w:rsidRPr="006378E5">
        <w:rPr>
          <w:sz w:val="14"/>
          <w:szCs w:val="16"/>
        </w:rPr>
        <w:t xml:space="preserve"> Grasp</w:t>
      </w:r>
    </w:p>
    <w:p w14:paraId="7A7A0B66" w14:textId="77777777" w:rsidR="00EC2EB3" w:rsidRPr="006378E5" w:rsidRDefault="00EC2EB3" w:rsidP="00EC2EB3">
      <w:pPr>
        <w:pStyle w:val="BodyText"/>
        <w:tabs>
          <w:tab w:val="left" w:pos="3150"/>
        </w:tabs>
        <w:kinsoku w:val="0"/>
        <w:overflowPunct w:val="0"/>
        <w:spacing w:line="163" w:lineRule="exact"/>
        <w:ind w:left="0" w:firstLine="0"/>
        <w:contextualSpacing/>
        <w:rPr>
          <w:sz w:val="14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3952" behindDoc="1" locked="0" layoutInCell="0" allowOverlap="1" wp14:anchorId="5BFDE956" wp14:editId="36ED5D10">
                <wp:simplePos x="0" y="0"/>
                <wp:positionH relativeFrom="page">
                  <wp:posOffset>7350760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77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F31C4" id="Freeform 77" o:spid="_x0000_s1026" style="position:absolute;margin-left:578.8pt;margin-top:.55pt;width:7.3pt;height:7.3pt;z-index:-25154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2928" behindDoc="1" locked="0" layoutInCell="0" allowOverlap="1" wp14:anchorId="4B17F9F7" wp14:editId="71DD59AF">
                <wp:simplePos x="0" y="0"/>
                <wp:positionH relativeFrom="page">
                  <wp:posOffset>6292850</wp:posOffset>
                </wp:positionH>
                <wp:positionV relativeFrom="paragraph">
                  <wp:posOffset>6985</wp:posOffset>
                </wp:positionV>
                <wp:extent cx="92710" cy="92710"/>
                <wp:effectExtent l="0" t="0" r="21590" b="21590"/>
                <wp:wrapNone/>
                <wp:docPr id="75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C8D75A" id="Freeform 75" o:spid="_x0000_s1026" style="position:absolute;margin-left:495.5pt;margin-top:.55pt;width:7.3pt;height:7.3pt;z-index:-25154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94RgMAAGk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1904" behindDoc="1" locked="0" layoutInCell="0" allowOverlap="1" wp14:anchorId="53C6906D" wp14:editId="039F7733">
                <wp:simplePos x="0" y="0"/>
                <wp:positionH relativeFrom="page">
                  <wp:posOffset>5149850</wp:posOffset>
                </wp:positionH>
                <wp:positionV relativeFrom="paragraph">
                  <wp:posOffset>5715</wp:posOffset>
                </wp:positionV>
                <wp:extent cx="92710" cy="92710"/>
                <wp:effectExtent l="0" t="0" r="21590" b="21590"/>
                <wp:wrapNone/>
                <wp:docPr id="7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235B9" id="Freeform 74" o:spid="_x0000_s1026" style="position:absolute;margin-left:405.5pt;margin-top:.45pt;width:7.3pt;height:7.3pt;z-index:-25154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9856" behindDoc="1" locked="0" layoutInCell="0" allowOverlap="1" wp14:anchorId="17AC8B97" wp14:editId="5173CBD6">
                <wp:simplePos x="0" y="0"/>
                <wp:positionH relativeFrom="page">
                  <wp:posOffset>2859405</wp:posOffset>
                </wp:positionH>
                <wp:positionV relativeFrom="paragraph">
                  <wp:posOffset>11430</wp:posOffset>
                </wp:positionV>
                <wp:extent cx="92710" cy="92710"/>
                <wp:effectExtent l="0" t="0" r="21590" b="2159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9C95A" id="Freeform 12" o:spid="_x0000_s1026" style="position:absolute;margin-left:225.15pt;margin-top:.9pt;width:7.3pt;height:7.3pt;z-index:-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0880" behindDoc="1" locked="0" layoutInCell="0" allowOverlap="1" wp14:anchorId="625FC27B" wp14:editId="0EB4DE8D">
                <wp:simplePos x="0" y="0"/>
                <wp:positionH relativeFrom="page">
                  <wp:posOffset>4002405</wp:posOffset>
                </wp:positionH>
                <wp:positionV relativeFrom="paragraph">
                  <wp:posOffset>11430</wp:posOffset>
                </wp:positionV>
                <wp:extent cx="92710" cy="92710"/>
                <wp:effectExtent l="0" t="0" r="21590" b="21590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7161D" id="Freeform 11" o:spid="_x0000_s1026" style="position:absolute;margin-left:315.15pt;margin-top:.9pt;width:7.3pt;height:7.3pt;z-index:-25154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spacing w:val="-1"/>
          <w:sz w:val="14"/>
          <w:szCs w:val="16"/>
        </w:rPr>
        <w:t>R/L/Bilat</w:t>
      </w:r>
      <w:r w:rsidRPr="006378E5">
        <w:rPr>
          <w:sz w:val="14"/>
          <w:szCs w:val="16"/>
        </w:rPr>
        <w:t xml:space="preserve"> </w:t>
      </w:r>
      <w:r w:rsidRPr="006378E5">
        <w:rPr>
          <w:spacing w:val="-1"/>
          <w:sz w:val="14"/>
          <w:szCs w:val="16"/>
        </w:rPr>
        <w:t>Hand(s)</w:t>
      </w:r>
      <w:r w:rsidRPr="006378E5">
        <w:rPr>
          <w:sz w:val="14"/>
          <w:szCs w:val="16"/>
        </w:rPr>
        <w:t xml:space="preserve"> (circle):       </w:t>
      </w:r>
      <w:r>
        <w:rPr>
          <w:sz w:val="14"/>
          <w:szCs w:val="16"/>
        </w:rPr>
        <w:t xml:space="preserve">  </w:t>
      </w:r>
      <w:r w:rsidRPr="006378E5">
        <w:rPr>
          <w:sz w:val="14"/>
          <w:szCs w:val="16"/>
        </w:rPr>
        <w:t xml:space="preserve">    Push/Pull</w:t>
      </w:r>
    </w:p>
    <w:p w14:paraId="37143EBE" w14:textId="77777777" w:rsidR="00EC2EB3" w:rsidRPr="00757C3B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position w:val="-2"/>
          <w:sz w:val="18"/>
          <w:szCs w:val="18"/>
        </w:rPr>
      </w:pPr>
      <w:r w:rsidRPr="00757C3B">
        <w:rPr>
          <w:spacing w:val="-1"/>
          <w:sz w:val="18"/>
          <w:szCs w:val="18"/>
        </w:rPr>
        <w:t>Lift/Carry</w:t>
      </w:r>
      <w:r w:rsidRPr="00757C3B">
        <w:rPr>
          <w:sz w:val="18"/>
          <w:szCs w:val="18"/>
        </w:rPr>
        <w:t xml:space="preserve"> </w:t>
      </w:r>
      <w:r w:rsidRPr="00757C3B">
        <w:rPr>
          <w:spacing w:val="-1"/>
          <w:sz w:val="18"/>
          <w:szCs w:val="18"/>
        </w:rPr>
        <w:t>Restrictions:</w:t>
      </w:r>
      <w:r w:rsidRPr="00757C3B">
        <w:rPr>
          <w:spacing w:val="55"/>
          <w:sz w:val="18"/>
          <w:szCs w:val="18"/>
        </w:rPr>
        <w:t xml:space="preserve"> </w:t>
      </w:r>
      <w:r w:rsidRPr="00757C3B">
        <w:rPr>
          <w:sz w:val="18"/>
          <w:szCs w:val="18"/>
        </w:rPr>
        <w:t>May</w:t>
      </w:r>
      <w:r w:rsidRPr="00757C3B">
        <w:rPr>
          <w:spacing w:val="-1"/>
          <w:sz w:val="18"/>
          <w:szCs w:val="18"/>
        </w:rPr>
        <w:t xml:space="preserve"> not</w:t>
      </w:r>
      <w:r w:rsidRPr="00757C3B">
        <w:rPr>
          <w:sz w:val="18"/>
          <w:szCs w:val="18"/>
        </w:rPr>
        <w:t xml:space="preserve"> </w:t>
      </w:r>
      <w:r w:rsidRPr="00757C3B">
        <w:rPr>
          <w:spacing w:val="-1"/>
          <w:sz w:val="18"/>
          <w:szCs w:val="18"/>
        </w:rPr>
        <w:t>lift/carry</w:t>
      </w:r>
      <w:r w:rsidRPr="00757C3B">
        <w:rPr>
          <w:sz w:val="18"/>
          <w:szCs w:val="18"/>
        </w:rPr>
        <w:t xml:space="preserve"> </w:t>
      </w:r>
      <w:r w:rsidRPr="00757C3B">
        <w:rPr>
          <w:spacing w:val="-1"/>
          <w:sz w:val="18"/>
          <w:szCs w:val="18"/>
        </w:rPr>
        <w:t>at</w:t>
      </w:r>
      <w:r w:rsidRPr="00757C3B">
        <w:rPr>
          <w:sz w:val="18"/>
          <w:szCs w:val="18"/>
        </w:rPr>
        <w:t xml:space="preserve"> a</w:t>
      </w:r>
      <w:r w:rsidRPr="00757C3B">
        <w:rPr>
          <w:spacing w:val="-1"/>
          <w:sz w:val="18"/>
          <w:szCs w:val="18"/>
        </w:rPr>
        <w:t xml:space="preserve"> height</w:t>
      </w:r>
      <w:r w:rsidRPr="00757C3B">
        <w:rPr>
          <w:spacing w:val="-14"/>
          <w:sz w:val="18"/>
          <w:szCs w:val="18"/>
        </w:rPr>
        <w:t xml:space="preserve"> </w:t>
      </w:r>
      <w:r w:rsidRPr="00757C3B">
        <w:rPr>
          <w:sz w:val="18"/>
          <w:szCs w:val="18"/>
        </w:rPr>
        <w:t>of</w:t>
      </w:r>
      <w:r w:rsidRPr="00757C3B">
        <w:rPr>
          <w:sz w:val="18"/>
          <w:szCs w:val="18"/>
        </w:rPr>
        <w:tab/>
        <w:t>more</w:t>
      </w:r>
      <w:r w:rsidRPr="00757C3B">
        <w:rPr>
          <w:spacing w:val="-1"/>
          <w:sz w:val="18"/>
          <w:szCs w:val="18"/>
        </w:rPr>
        <w:t xml:space="preserve"> </w:t>
      </w:r>
      <w:r w:rsidRPr="00757C3B">
        <w:rPr>
          <w:sz w:val="18"/>
          <w:szCs w:val="18"/>
        </w:rPr>
        <w:t>than lbs. for</w:t>
      </w:r>
      <w:r w:rsidRPr="00757C3B">
        <w:rPr>
          <w:spacing w:val="1"/>
          <w:sz w:val="18"/>
          <w:szCs w:val="18"/>
        </w:rPr>
        <w:t xml:space="preserve"> </w:t>
      </w:r>
      <w:r w:rsidRPr="00757C3B">
        <w:rPr>
          <w:sz w:val="18"/>
          <w:szCs w:val="18"/>
        </w:rPr>
        <w:t xml:space="preserve">more </w:t>
      </w:r>
      <w:proofErr w:type="spellStart"/>
      <w:r w:rsidRPr="00757C3B">
        <w:rPr>
          <w:sz w:val="18"/>
          <w:szCs w:val="18"/>
        </w:rPr>
        <w:t>than___________h</w:t>
      </w:r>
      <w:proofErr w:type="spellEnd"/>
      <w:r w:rsidRPr="00757C3B">
        <w:rPr>
          <w:position w:val="-2"/>
          <w:sz w:val="18"/>
          <w:szCs w:val="18"/>
        </w:rPr>
        <w:t>ours</w:t>
      </w:r>
      <w:r w:rsidRPr="00757C3B">
        <w:rPr>
          <w:spacing w:val="3"/>
          <w:position w:val="-2"/>
          <w:sz w:val="18"/>
          <w:szCs w:val="18"/>
        </w:rPr>
        <w:t xml:space="preserve"> </w:t>
      </w:r>
      <w:r w:rsidRPr="00757C3B">
        <w:rPr>
          <w:position w:val="-2"/>
          <w:sz w:val="18"/>
          <w:szCs w:val="18"/>
        </w:rPr>
        <w:t>per</w:t>
      </w:r>
      <w:r w:rsidRPr="00757C3B">
        <w:rPr>
          <w:spacing w:val="3"/>
          <w:position w:val="-2"/>
          <w:sz w:val="18"/>
          <w:szCs w:val="18"/>
        </w:rPr>
        <w:t xml:space="preserve"> </w:t>
      </w:r>
      <w:r w:rsidRPr="00757C3B">
        <w:rPr>
          <w:position w:val="-2"/>
          <w:sz w:val="18"/>
          <w:szCs w:val="18"/>
        </w:rPr>
        <w:t>day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9420"/>
      </w:tblGrid>
      <w:tr w:rsidR="00EC2EB3" w14:paraId="52385C86" w14:textId="77777777" w:rsidTr="00E93E3D">
        <w:tc>
          <w:tcPr>
            <w:tcW w:w="165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B7CE13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0C697A95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45906B23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  <w:sz w:val="18"/>
              </w:rPr>
            </w:pPr>
            <w:r w:rsidRPr="00875B1B">
              <w:rPr>
                <w:rFonts w:eastAsia="Calibri"/>
                <w:sz w:val="18"/>
              </w:rPr>
              <w:t>Other</w:t>
            </w:r>
          </w:p>
          <w:p w14:paraId="506B02B8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  <w:sz w:val="18"/>
              </w:rPr>
            </w:pPr>
            <w:r w:rsidRPr="00875B1B">
              <w:rPr>
                <w:rFonts w:eastAsia="Calibri"/>
                <w:sz w:val="18"/>
              </w:rPr>
              <w:t>Restrictions</w:t>
            </w:r>
          </w:p>
          <w:p w14:paraId="345420FD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1A826314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171FAF97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</w:tc>
        <w:tc>
          <w:tcPr>
            <w:tcW w:w="9915" w:type="dxa"/>
            <w:tcBorders>
              <w:left w:val="single" w:sz="4" w:space="0" w:color="auto"/>
            </w:tcBorders>
          </w:tcPr>
          <w:p w14:paraId="359FE59C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</w:tc>
      </w:tr>
    </w:tbl>
    <w:p w14:paraId="57426C20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i/>
          <w:noProof/>
          <w:sz w:val="16"/>
          <w:szCs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4976" behindDoc="1" locked="0" layoutInCell="0" allowOverlap="1" wp14:anchorId="4BCA6FFC" wp14:editId="3036E932">
                <wp:simplePos x="0" y="0"/>
                <wp:positionH relativeFrom="page">
                  <wp:posOffset>4793615</wp:posOffset>
                </wp:positionH>
                <wp:positionV relativeFrom="paragraph">
                  <wp:posOffset>64770</wp:posOffset>
                </wp:positionV>
                <wp:extent cx="92710" cy="92710"/>
                <wp:effectExtent l="0" t="0" r="21590" b="21590"/>
                <wp:wrapNone/>
                <wp:docPr id="101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C2DC3" id="Freeform 101" o:spid="_x0000_s1026" style="position:absolute;margin-left:377.45pt;margin-top:5.1pt;width:7.3pt;height:7.3pt;z-index:-25154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6000" behindDoc="1" locked="0" layoutInCell="0" allowOverlap="1" wp14:anchorId="459CE40D" wp14:editId="2EE5AC1A">
                <wp:simplePos x="0" y="0"/>
                <wp:positionH relativeFrom="page">
                  <wp:posOffset>6105525</wp:posOffset>
                </wp:positionH>
                <wp:positionV relativeFrom="paragraph">
                  <wp:posOffset>67310</wp:posOffset>
                </wp:positionV>
                <wp:extent cx="92710" cy="92710"/>
                <wp:effectExtent l="0" t="0" r="21590" b="21590"/>
                <wp:wrapNone/>
                <wp:docPr id="102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6EAEB" id="Freeform 102" o:spid="_x0000_s1026" style="position:absolute;margin-left:480.75pt;margin-top:5.3pt;width:7.3pt;height:7.3pt;z-index:-25154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7024" behindDoc="1" locked="0" layoutInCell="0" allowOverlap="1" wp14:anchorId="3C083212" wp14:editId="2175A11A">
                <wp:simplePos x="0" y="0"/>
                <wp:positionH relativeFrom="page">
                  <wp:posOffset>5385435</wp:posOffset>
                </wp:positionH>
                <wp:positionV relativeFrom="paragraph">
                  <wp:posOffset>67310</wp:posOffset>
                </wp:positionV>
                <wp:extent cx="92710" cy="92710"/>
                <wp:effectExtent l="0" t="0" r="21590" b="21590"/>
                <wp:wrapNone/>
                <wp:docPr id="104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66C020" id="Freeform 104" o:spid="_x0000_s1026" style="position:absolute;margin-left:424.05pt;margin-top:5.3pt;width:7.3pt;height:7.3pt;z-index:-25153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i/>
          <w:sz w:val="16"/>
          <w:szCs w:val="16"/>
        </w:rPr>
        <w:t>If a job Description has been provided, please complete: Job Description provided of:</w:t>
      </w:r>
      <w:r w:rsidRPr="006378E5">
        <w:rPr>
          <w:i/>
          <w:noProof/>
          <w:sz w:val="16"/>
          <w:szCs w:val="16"/>
        </w:rPr>
        <w:t xml:space="preserve">      Regular      Modified       Alternative Work</w:t>
      </w:r>
    </w:p>
    <w:p w14:paraId="2A3AF399" w14:textId="77777777" w:rsidR="00EC2EB3" w:rsidRPr="003D3781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noProof/>
          <w:sz w:val="2"/>
          <w:szCs w:val="16"/>
        </w:rPr>
      </w:pPr>
    </w:p>
    <w:p w14:paraId="32A0049B" w14:textId="77777777" w:rsidR="00EC2EB3" w:rsidRPr="003D3781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Job Title: ---------------------------------------------------------------------------Work Location: --------------------------------------------------   </w:t>
      </w:r>
    </w:p>
    <w:p w14:paraId="3FDD87D9" w14:textId="77777777" w:rsidR="00EC2EB3" w:rsidRPr="00C55206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i/>
          <w:noProof/>
          <w:sz w:val="6"/>
          <w:szCs w:val="16"/>
        </w:rPr>
      </w:pPr>
    </w:p>
    <w:p w14:paraId="30B16BFF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i/>
          <w:noProof/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8048" behindDoc="1" locked="0" layoutInCell="0" allowOverlap="1" wp14:anchorId="38B21DA4" wp14:editId="2427E316">
                <wp:simplePos x="0" y="0"/>
                <wp:positionH relativeFrom="page">
                  <wp:posOffset>5734050</wp:posOffset>
                </wp:positionH>
                <wp:positionV relativeFrom="paragraph">
                  <wp:posOffset>23495</wp:posOffset>
                </wp:positionV>
                <wp:extent cx="92710" cy="92710"/>
                <wp:effectExtent l="0" t="0" r="21590" b="21590"/>
                <wp:wrapNone/>
                <wp:docPr id="105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D48CA" id="Freeform 105" o:spid="_x0000_s1026" style="position:absolute;margin-left:451.5pt;margin-top:1.85pt;width:7.3pt;height:7.3pt;z-index:-25153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79072" behindDoc="1" locked="0" layoutInCell="0" allowOverlap="1" wp14:anchorId="293F99E9" wp14:editId="08004E19">
                <wp:simplePos x="0" y="0"/>
                <wp:positionH relativeFrom="page">
                  <wp:posOffset>6102985</wp:posOffset>
                </wp:positionH>
                <wp:positionV relativeFrom="paragraph">
                  <wp:posOffset>23495</wp:posOffset>
                </wp:positionV>
                <wp:extent cx="92710" cy="92710"/>
                <wp:effectExtent l="0" t="0" r="21590" b="21590"/>
                <wp:wrapNone/>
                <wp:docPr id="106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custGeom>
                          <a:avLst/>
                          <a:gdLst>
                            <a:gd name="T0" fmla="*/ 0 w 146"/>
                            <a:gd name="T1" fmla="*/ 145 h 146"/>
                            <a:gd name="T2" fmla="*/ 145 w 146"/>
                            <a:gd name="T3" fmla="*/ 145 h 146"/>
                            <a:gd name="T4" fmla="*/ 145 w 146"/>
                            <a:gd name="T5" fmla="*/ 0 h 146"/>
                            <a:gd name="T6" fmla="*/ 0 w 146"/>
                            <a:gd name="T7" fmla="*/ 0 h 146"/>
                            <a:gd name="T8" fmla="*/ 0 w 146"/>
                            <a:gd name="T9" fmla="*/ 145 h 1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6" h="146">
                              <a:moveTo>
                                <a:pt x="0" y="145"/>
                              </a:moveTo>
                              <a:lnTo>
                                <a:pt x="145" y="145"/>
                              </a:lnTo>
                              <a:lnTo>
                                <a:pt x="145" y="0"/>
                              </a:lnTo>
                              <a:lnTo>
                                <a:pt x="0" y="0"/>
                              </a:lnTo>
                              <a:lnTo>
                                <a:pt x="0" y="14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762BE" id="Freeform 106" o:spid="_x0000_s1026" style="position:absolute;margin-left:480.55pt;margin-top:1.85pt;width:7.3pt;height:7.3pt;z-index:-25153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" o:allowincell="f" path="m,145r145,l145,,,,,145xe" filled="f" strokeweight=".5pt">
                <v:path arrowok="t" o:connecttype="custom" o:connectlocs="0,92075;92075,92075;92075,0;0,0;0,92075" o:connectangles="0,0,0,0,0"/>
                <w10:wrap anchorx="page"/>
              </v:shape>
            </w:pict>
          </mc:Fallback>
        </mc:AlternateContent>
      </w:r>
      <w:r w:rsidRPr="006378E5">
        <w:rPr>
          <w:i/>
          <w:noProof/>
          <w:sz w:val="16"/>
          <w:szCs w:val="16"/>
        </w:rPr>
        <w:t>Are the Work Duties compatible with the activity restrictions set forth in the provided job description?        Yes       No,</w:t>
      </w:r>
      <w:r>
        <w:rPr>
          <w:i/>
          <w:noProof/>
          <w:sz w:val="16"/>
          <w:szCs w:val="16"/>
        </w:rPr>
        <w:t xml:space="preserve">   </w:t>
      </w:r>
      <w:r w:rsidRPr="006378E5">
        <w:rPr>
          <w:i/>
          <w:noProof/>
          <w:sz w:val="16"/>
          <w:szCs w:val="16"/>
        </w:rPr>
        <w:t xml:space="preserve"> Explain </w:t>
      </w:r>
      <w:r w:rsidRPr="00A8715D">
        <w:rPr>
          <w:i/>
          <w:noProof/>
          <w:sz w:val="16"/>
        </w:rPr>
        <w:t>below</w:t>
      </w:r>
    </w:p>
    <w:tbl>
      <w:tblPr>
        <w:tblpPr w:leftFromText="180" w:rightFromText="180" w:vertAnchor="text" w:tblpY="1"/>
        <w:tblOverlap w:val="never"/>
        <w:tblW w:w="10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9"/>
      </w:tblGrid>
      <w:tr w:rsidR="00EC2EB3" w14:paraId="7334623E" w14:textId="77777777" w:rsidTr="00E93E3D">
        <w:tc>
          <w:tcPr>
            <w:tcW w:w="10389" w:type="dxa"/>
            <w:tcBorders>
              <w:bottom w:val="single" w:sz="4" w:space="0" w:color="auto"/>
            </w:tcBorders>
          </w:tcPr>
          <w:p w14:paraId="2188D926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  <w:p w14:paraId="19FF5389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</w:rPr>
            </w:pPr>
          </w:p>
        </w:tc>
      </w:tr>
      <w:tr w:rsidR="00EC2EB3" w14:paraId="7E7F337C" w14:textId="77777777" w:rsidTr="00E93E3D">
        <w:tc>
          <w:tcPr>
            <w:tcW w:w="103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A9DC8F" w14:textId="77777777" w:rsidR="00EC2EB3" w:rsidRPr="00875B1B" w:rsidRDefault="00EC2EB3" w:rsidP="00E93E3D">
            <w:pPr>
              <w:pStyle w:val="BodyText"/>
              <w:tabs>
                <w:tab w:val="left" w:pos="5608"/>
              </w:tabs>
              <w:kinsoku w:val="0"/>
              <w:overflowPunct w:val="0"/>
              <w:spacing w:before="64"/>
              <w:ind w:left="0" w:firstLine="0"/>
              <w:contextualSpacing/>
              <w:rPr>
                <w:rFonts w:eastAsia="Calibri"/>
                <w:sz w:val="2"/>
              </w:rPr>
            </w:pPr>
          </w:p>
        </w:tc>
      </w:tr>
    </w:tbl>
    <w:p w14:paraId="70E71E92" w14:textId="77777777" w:rsidR="00EC2EB3" w:rsidRPr="003D3781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2"/>
        </w:rPr>
      </w:pPr>
      <w:r>
        <w:rPr>
          <w:sz w:val="2"/>
        </w:rPr>
        <w:br w:type="textWrapping" w:clear="all"/>
      </w:r>
    </w:p>
    <w:p w14:paraId="6D8CB10F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16"/>
          <w:szCs w:val="16"/>
        </w:rPr>
      </w:pPr>
    </w:p>
    <w:p w14:paraId="49718D8D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16"/>
          <w:szCs w:val="16"/>
        </w:rPr>
      </w:pPr>
    </w:p>
    <w:p w14:paraId="245032DD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contextualSpacing/>
        <w:rPr>
          <w:sz w:val="16"/>
          <w:szCs w:val="16"/>
        </w:rPr>
      </w:pPr>
      <w:r w:rsidRPr="003D3781">
        <w:rPr>
          <w:sz w:val="16"/>
          <w:szCs w:val="16"/>
        </w:rPr>
        <w:t xml:space="preserve"> Physician’s Name:</w:t>
      </w:r>
      <w:r>
        <w:rPr>
          <w:sz w:val="16"/>
          <w:szCs w:val="16"/>
        </w:rPr>
        <w:t xml:space="preserve"> Yuri Falkinstein, M.D</w:t>
      </w:r>
      <w:r w:rsidRPr="003D3781">
        <w:rPr>
          <w:sz w:val="16"/>
          <w:szCs w:val="16"/>
        </w:rPr>
        <w:t xml:space="preserve">.             </w:t>
      </w:r>
      <w:r>
        <w:rPr>
          <w:sz w:val="16"/>
          <w:szCs w:val="16"/>
        </w:rPr>
        <w:t xml:space="preserve">      </w:t>
      </w:r>
      <w:r w:rsidRPr="003D3781">
        <w:rPr>
          <w:sz w:val="16"/>
          <w:szCs w:val="16"/>
        </w:rPr>
        <w:t xml:space="preserve"> Role of Doctor (</w:t>
      </w:r>
      <w:proofErr w:type="gramStart"/>
      <w:r w:rsidRPr="003D3781">
        <w:rPr>
          <w:sz w:val="16"/>
          <w:szCs w:val="16"/>
        </w:rPr>
        <w:t>PTP,QME</w:t>
      </w:r>
      <w:proofErr w:type="gramEnd"/>
      <w:r w:rsidRPr="003D3781">
        <w:rPr>
          <w:sz w:val="16"/>
          <w:szCs w:val="16"/>
        </w:rPr>
        <w:t>,AME</w:t>
      </w:r>
      <w:proofErr w:type="gramStart"/>
      <w:r w:rsidRPr="003D3781">
        <w:rPr>
          <w:sz w:val="16"/>
          <w:szCs w:val="16"/>
        </w:rPr>
        <w:t>):---------------------------------------</w:t>
      </w:r>
      <w:proofErr w:type="gramEnd"/>
    </w:p>
    <w:p w14:paraId="52C69F2F" w14:textId="77777777" w:rsidR="00EC2EB3" w:rsidRDefault="00EC2EB3" w:rsidP="00EC2EB3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rPr>
          <w:sz w:val="16"/>
          <w:szCs w:val="16"/>
        </w:rPr>
      </w:pPr>
    </w:p>
    <w:p w14:paraId="4E53B950" w14:textId="1FBD52B9" w:rsidR="00EC2EB3" w:rsidRDefault="00EC2EB3" w:rsidP="000039C8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rPr>
          <w:sz w:val="16"/>
          <w:szCs w:val="16"/>
        </w:rPr>
      </w:pPr>
      <w:r>
        <w:rPr>
          <w:sz w:val="16"/>
          <w:szCs w:val="16"/>
        </w:rPr>
        <w:t xml:space="preserve">Physician’s Signature: --------------------------------------------------------------                   Date: </w:t>
      </w:r>
      <w:r w:rsidR="00005511" w:rsidRPr="00005511">
        <w:rPr>
          <w:sz w:val="16"/>
          <w:szCs w:val="16"/>
        </w:rPr>
        <w:t>##Appointments.AvailableDate##</w:t>
      </w:r>
    </w:p>
    <w:p w14:paraId="5B88C127" w14:textId="77777777" w:rsidR="000039C8" w:rsidRPr="000039C8" w:rsidRDefault="000039C8" w:rsidP="000039C8">
      <w:pPr>
        <w:pStyle w:val="BodyText"/>
        <w:tabs>
          <w:tab w:val="left" w:pos="5608"/>
        </w:tabs>
        <w:kinsoku w:val="0"/>
        <w:overflowPunct w:val="0"/>
        <w:spacing w:before="64"/>
        <w:ind w:left="0" w:firstLine="0"/>
        <w:rPr>
          <w:sz w:val="16"/>
          <w:szCs w:val="16"/>
        </w:rPr>
      </w:pPr>
    </w:p>
    <w:p w14:paraId="7CF91B55" w14:textId="77777777" w:rsidR="00EC2EB3" w:rsidRPr="00095FB1" w:rsidRDefault="00EC2EB3" w:rsidP="00EC2EB3">
      <w:pPr>
        <w:pStyle w:val="Heading1"/>
        <w:kinsoku w:val="0"/>
        <w:overflowPunct w:val="0"/>
        <w:spacing w:before="43" w:line="250" w:lineRule="auto"/>
        <w:ind w:left="0"/>
        <w:contextualSpacing/>
        <w:jc w:val="center"/>
        <w:rPr>
          <w:spacing w:val="24"/>
          <w:sz w:val="24"/>
        </w:rPr>
      </w:pPr>
      <w:r w:rsidRPr="00095FB1">
        <w:rPr>
          <w:sz w:val="24"/>
        </w:rPr>
        <w:lastRenderedPageBreak/>
        <w:t>State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of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California,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Division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of</w:t>
      </w:r>
      <w:r w:rsidRPr="00095FB1">
        <w:rPr>
          <w:spacing w:val="-2"/>
          <w:sz w:val="24"/>
        </w:rPr>
        <w:t xml:space="preserve"> </w:t>
      </w:r>
      <w:r w:rsidRPr="00095FB1">
        <w:rPr>
          <w:sz w:val="24"/>
        </w:rPr>
        <w:t>Workers'</w:t>
      </w:r>
      <w:r w:rsidRPr="00095FB1">
        <w:rPr>
          <w:spacing w:val="-3"/>
          <w:sz w:val="24"/>
        </w:rPr>
        <w:t xml:space="preserve"> </w:t>
      </w:r>
      <w:r w:rsidRPr="00095FB1">
        <w:rPr>
          <w:spacing w:val="-1"/>
          <w:sz w:val="24"/>
        </w:rPr>
        <w:t>Compensation</w:t>
      </w:r>
      <w:r w:rsidRPr="00095FB1">
        <w:rPr>
          <w:spacing w:val="24"/>
          <w:sz w:val="24"/>
        </w:rPr>
        <w:t xml:space="preserve"> </w:t>
      </w:r>
    </w:p>
    <w:p w14:paraId="7B9A93F2" w14:textId="77777777" w:rsidR="00EC2EB3" w:rsidRPr="00095FB1" w:rsidRDefault="00EC2EB3" w:rsidP="00EC2EB3">
      <w:pPr>
        <w:pStyle w:val="Heading1"/>
        <w:kinsoku w:val="0"/>
        <w:overflowPunct w:val="0"/>
        <w:spacing w:before="43" w:line="250" w:lineRule="auto"/>
        <w:ind w:left="0"/>
        <w:contextualSpacing/>
        <w:jc w:val="center"/>
        <w:rPr>
          <w:sz w:val="24"/>
        </w:rPr>
      </w:pPr>
      <w:r w:rsidRPr="00095FB1">
        <w:rPr>
          <w:spacing w:val="-1"/>
          <w:sz w:val="24"/>
        </w:rPr>
        <w:t>Retraining and</w:t>
      </w:r>
      <w:r w:rsidRPr="00095FB1">
        <w:rPr>
          <w:sz w:val="24"/>
        </w:rPr>
        <w:t xml:space="preserve"> </w:t>
      </w:r>
      <w:r w:rsidRPr="00095FB1">
        <w:rPr>
          <w:spacing w:val="-1"/>
          <w:sz w:val="24"/>
        </w:rPr>
        <w:t xml:space="preserve">Return </w:t>
      </w:r>
      <w:r w:rsidRPr="00095FB1">
        <w:rPr>
          <w:sz w:val="24"/>
        </w:rPr>
        <w:t>to</w:t>
      </w:r>
      <w:r w:rsidRPr="00095FB1">
        <w:rPr>
          <w:spacing w:val="-1"/>
          <w:sz w:val="24"/>
        </w:rPr>
        <w:t xml:space="preserve"> </w:t>
      </w:r>
      <w:r w:rsidRPr="00095FB1">
        <w:rPr>
          <w:sz w:val="24"/>
        </w:rPr>
        <w:t>Work</w:t>
      </w:r>
      <w:r w:rsidRPr="00095FB1">
        <w:rPr>
          <w:spacing w:val="-2"/>
          <w:sz w:val="24"/>
        </w:rPr>
        <w:t xml:space="preserve"> </w:t>
      </w:r>
      <w:r w:rsidRPr="00095FB1">
        <w:rPr>
          <w:spacing w:val="-1"/>
          <w:sz w:val="24"/>
        </w:rPr>
        <w:t>Unit</w:t>
      </w:r>
    </w:p>
    <w:p w14:paraId="742AA5B8" w14:textId="77777777" w:rsidR="00EC2EB3" w:rsidRPr="00095FB1" w:rsidRDefault="00EC2EB3" w:rsidP="00EC2EB3">
      <w:pPr>
        <w:pStyle w:val="BodyText"/>
        <w:kinsoku w:val="0"/>
        <w:overflowPunct w:val="0"/>
        <w:ind w:left="0" w:firstLine="0"/>
        <w:contextualSpacing/>
        <w:jc w:val="center"/>
        <w:rPr>
          <w:sz w:val="10"/>
          <w:szCs w:val="28"/>
        </w:rPr>
      </w:pPr>
    </w:p>
    <w:p w14:paraId="232478F5" w14:textId="77777777" w:rsidR="00EC2EB3" w:rsidRPr="00193E5B" w:rsidRDefault="00EC2EB3" w:rsidP="00EC2EB3">
      <w:pPr>
        <w:pStyle w:val="BodyText"/>
        <w:kinsoku w:val="0"/>
        <w:overflowPunct w:val="0"/>
        <w:ind w:left="0" w:firstLine="0"/>
        <w:contextualSpacing/>
        <w:jc w:val="center"/>
        <w:rPr>
          <w:sz w:val="24"/>
          <w:szCs w:val="28"/>
        </w:rPr>
      </w:pPr>
      <w:r w:rsidRPr="00193E5B">
        <w:rPr>
          <w:sz w:val="24"/>
          <w:szCs w:val="28"/>
        </w:rPr>
        <w:t>Physician's</w:t>
      </w:r>
      <w:r w:rsidRPr="00193E5B">
        <w:rPr>
          <w:spacing w:val="-2"/>
          <w:sz w:val="24"/>
          <w:szCs w:val="28"/>
        </w:rPr>
        <w:t xml:space="preserve"> </w:t>
      </w:r>
      <w:r w:rsidRPr="00193E5B">
        <w:rPr>
          <w:spacing w:val="-1"/>
          <w:sz w:val="24"/>
          <w:szCs w:val="28"/>
        </w:rPr>
        <w:t>Return-to-Work</w:t>
      </w:r>
      <w:r w:rsidRPr="00193E5B">
        <w:rPr>
          <w:spacing w:val="1"/>
          <w:sz w:val="24"/>
          <w:szCs w:val="28"/>
        </w:rPr>
        <w:t xml:space="preserve"> </w:t>
      </w:r>
      <w:r w:rsidRPr="00193E5B">
        <w:rPr>
          <w:sz w:val="24"/>
          <w:szCs w:val="28"/>
        </w:rPr>
        <w:t>&amp;</w:t>
      </w:r>
      <w:r w:rsidRPr="00193E5B">
        <w:rPr>
          <w:spacing w:val="-1"/>
          <w:sz w:val="24"/>
          <w:szCs w:val="28"/>
        </w:rPr>
        <w:t xml:space="preserve"> </w:t>
      </w:r>
      <w:r w:rsidRPr="00193E5B">
        <w:rPr>
          <w:sz w:val="24"/>
          <w:szCs w:val="28"/>
        </w:rPr>
        <w:t>Voucher</w:t>
      </w:r>
      <w:r w:rsidRPr="00193E5B">
        <w:rPr>
          <w:spacing w:val="-1"/>
          <w:sz w:val="24"/>
          <w:szCs w:val="28"/>
        </w:rPr>
        <w:t xml:space="preserve"> Report</w:t>
      </w:r>
      <w:r w:rsidRPr="00193E5B">
        <w:rPr>
          <w:sz w:val="24"/>
          <w:szCs w:val="28"/>
        </w:rPr>
        <w:t xml:space="preserve"> Instructions</w:t>
      </w:r>
    </w:p>
    <w:p w14:paraId="4941253F" w14:textId="77777777" w:rsidR="00EC2EB3" w:rsidRDefault="00EC2EB3" w:rsidP="00EC2EB3">
      <w:pPr>
        <w:pStyle w:val="BodyText"/>
        <w:kinsoku w:val="0"/>
        <w:overflowPunct w:val="0"/>
        <w:spacing w:before="23" w:line="250" w:lineRule="auto"/>
        <w:ind w:left="0" w:firstLine="0"/>
        <w:contextualSpacing/>
        <w:jc w:val="center"/>
      </w:pPr>
      <w:r>
        <w:t>For</w:t>
      </w:r>
      <w:r>
        <w:rPr>
          <w:spacing w:val="-2"/>
        </w:rPr>
        <w:t xml:space="preserve"> </w:t>
      </w:r>
      <w:r>
        <w:rPr>
          <w:spacing w:val="-1"/>
        </w:rPr>
        <w:t xml:space="preserve">injuries on or after </w:t>
      </w:r>
      <w:r>
        <w:t>January</w:t>
      </w:r>
      <w:r>
        <w:rPr>
          <w:spacing w:val="-2"/>
        </w:rPr>
        <w:t xml:space="preserve"> </w:t>
      </w:r>
      <w:r>
        <w:rPr>
          <w:spacing w:val="-1"/>
        </w:rPr>
        <w:t>1, 2013</w:t>
      </w:r>
      <w:r>
        <w:rPr>
          <w:spacing w:val="25"/>
        </w:rPr>
        <w:t xml:space="preserve"> </w:t>
      </w:r>
      <w:r>
        <w:rPr>
          <w:spacing w:val="-1"/>
        </w:rPr>
        <w:t>DWC</w:t>
      </w:r>
      <w:r>
        <w:t xml:space="preserve"> - AD</w:t>
      </w:r>
      <w:r>
        <w:rPr>
          <w:spacing w:val="-1"/>
        </w:rPr>
        <w:t xml:space="preserve"> 10133.36</w:t>
      </w:r>
    </w:p>
    <w:p w14:paraId="633EBE59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79193BB6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</w:pPr>
    </w:p>
    <w:p w14:paraId="5814BE16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Who</w:t>
      </w:r>
      <w:r>
        <w:rPr>
          <w:spacing w:val="-3"/>
        </w:rPr>
        <w:t xml:space="preserve"> </w:t>
      </w:r>
      <w:r>
        <w:rPr>
          <w:spacing w:val="-1"/>
        </w:rPr>
        <w:t xml:space="preserve">is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rPr>
          <w:spacing w:val="-1"/>
        </w:rPr>
        <w:t xml:space="preserve">out </w:t>
      </w:r>
      <w:r>
        <w:t>this</w:t>
      </w:r>
      <w:r>
        <w:rPr>
          <w:spacing w:val="-2"/>
        </w:rPr>
        <w:t xml:space="preserve"> </w:t>
      </w:r>
      <w:r>
        <w:t>form?</w:t>
      </w:r>
      <w:r>
        <w:rPr>
          <w:spacing w:val="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physician who </w:t>
      </w:r>
      <w:r>
        <w:t>finds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disability</w:t>
      </w:r>
      <w:r>
        <w:rPr>
          <w:spacing w:val="2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t xml:space="preserve"> conditions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which </w:t>
      </w:r>
      <w:r>
        <w:t>compensation</w:t>
      </w:r>
      <w:r>
        <w:rPr>
          <w:spacing w:val="-1"/>
        </w:rPr>
        <w:t xml:space="preserve"> is</w:t>
      </w:r>
      <w:r>
        <w:t xml:space="preserve"> claimed</w:t>
      </w:r>
      <w:r>
        <w:rPr>
          <w:spacing w:val="-1"/>
        </w:rPr>
        <w:t xml:space="preserve"> has become</w:t>
      </w:r>
      <w:r>
        <w:t xml:space="preserve"> </w:t>
      </w:r>
      <w:r>
        <w:rPr>
          <w:spacing w:val="-1"/>
        </w:rPr>
        <w:t>permanent</w:t>
      </w:r>
      <w: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t>stationary</w:t>
      </w:r>
      <w:r>
        <w:rPr>
          <w:spacing w:val="-2"/>
        </w:rPr>
        <w:t xml:space="preserve"> </w:t>
      </w:r>
      <w:r>
        <w:t>(or</w:t>
      </w:r>
      <w:r>
        <w:rPr>
          <w:spacing w:val="-1"/>
        </w:rPr>
        <w:t xml:space="preserve"> has</w:t>
      </w:r>
      <w:r>
        <w:t xml:space="preserve"> reached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improvement) and</w:t>
      </w:r>
      <w:r>
        <w:t xml:space="preserve"> finds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injury</w:t>
      </w:r>
      <w:r>
        <w:t xml:space="preserve"> </w:t>
      </w:r>
      <w:r>
        <w:rPr>
          <w:spacing w:val="-1"/>
        </w:rPr>
        <w:t>has</w:t>
      </w:r>
      <w:r>
        <w:rPr>
          <w:spacing w:val="24"/>
        </w:rPr>
        <w:t xml:space="preserve"> </w:t>
      </w:r>
      <w:r>
        <w:t>caused</w:t>
      </w:r>
      <w:r>
        <w:rPr>
          <w:spacing w:val="-1"/>
        </w:rPr>
        <w:t xml:space="preserve"> permanent</w:t>
      </w:r>
      <w:r>
        <w:t xml:space="preserve"> </w:t>
      </w:r>
      <w:r>
        <w:rPr>
          <w:spacing w:val="-1"/>
        </w:rPr>
        <w:t>partial</w:t>
      </w:r>
      <w:r>
        <w:t xml:space="preserve"> </w:t>
      </w:r>
      <w:r>
        <w:rPr>
          <w:spacing w:val="-1"/>
        </w:rPr>
        <w:t>disability.</w:t>
      </w:r>
      <w:r>
        <w:t xml:space="preserve">  The</w:t>
      </w:r>
      <w:r>
        <w:rPr>
          <w:spacing w:val="-1"/>
        </w:rPr>
        <w:t xml:space="preserve"> physician</w:t>
      </w:r>
      <w:r>
        <w:t xml:space="preserve"> can</w:t>
      </w:r>
      <w:r>
        <w:rPr>
          <w:spacing w:val="-1"/>
        </w:rPr>
        <w:t xml:space="preserve"> be</w:t>
      </w:r>
      <w:r>
        <w:t xml:space="preserve"> the</w:t>
      </w:r>
      <w:r>
        <w:rPr>
          <w:spacing w:val="-1"/>
        </w:rPr>
        <w:t xml:space="preserve"> primary</w:t>
      </w:r>
      <w:r>
        <w:t xml:space="preserve"> treating</w:t>
      </w:r>
      <w:r>
        <w:rPr>
          <w:spacing w:val="-1"/>
        </w:rPr>
        <w:t xml:space="preserve"> physician,</w:t>
      </w:r>
      <w:r>
        <w:t xml:space="preserve"> a</w:t>
      </w:r>
      <w:r>
        <w:rPr>
          <w:spacing w:val="28"/>
        </w:rPr>
        <w:t xml:space="preserve"> </w:t>
      </w:r>
      <w:r>
        <w:t>Qualified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Evaluator,</w:t>
      </w:r>
      <w:r>
        <w:rPr>
          <w:spacing w:val="-1"/>
        </w:rPr>
        <w:t xml:space="preserve"> or</w:t>
      </w:r>
      <w:r>
        <w:t xml:space="preserve"> </w:t>
      </w:r>
      <w:r>
        <w:rPr>
          <w:spacing w:val="-1"/>
        </w:rPr>
        <w:t>an</w:t>
      </w:r>
      <w:r>
        <w:t xml:space="preserve"> Agreed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Evaluator.</w:t>
      </w:r>
    </w:p>
    <w:p w14:paraId="2ECD2D55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1050D978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What</w:t>
      </w:r>
      <w:r>
        <w:rPr>
          <w:spacing w:val="-3"/>
        </w:rPr>
        <w:t xml:space="preserve"> </w:t>
      </w:r>
      <w:r>
        <w:rPr>
          <w:spacing w:val="-1"/>
        </w:rPr>
        <w:t xml:space="preserve">is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purpose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form?</w:t>
      </w:r>
      <w:r>
        <w:rPr>
          <w:spacing w:val="5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purpose of</w:t>
      </w:r>
      <w:r>
        <w:t xml:space="preserve"> 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to</w:t>
      </w:r>
      <w:r>
        <w:rPr>
          <w:spacing w:val="-2"/>
        </w:rPr>
        <w:t xml:space="preserve"> </w:t>
      </w:r>
      <w:r>
        <w:t>fully</w:t>
      </w:r>
      <w:r>
        <w:rPr>
          <w:spacing w:val="-1"/>
        </w:rPr>
        <w:t xml:space="preserve"> inform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employer</w:t>
      </w:r>
      <w:r>
        <w:t xml:space="preserve"> </w:t>
      </w:r>
      <w:r>
        <w:rPr>
          <w:spacing w:val="-1"/>
        </w:rPr>
        <w:t>of</w:t>
      </w:r>
      <w:r>
        <w:rPr>
          <w:spacing w:val="29"/>
          <w:w w:val="9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work</w:t>
      </w:r>
      <w:r>
        <w:t xml:space="preserve"> capacities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activity </w:t>
      </w:r>
      <w:r>
        <w:t>restrictions</w:t>
      </w:r>
      <w:r>
        <w:rPr>
          <w:spacing w:val="-1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injury </w:t>
      </w:r>
      <w:r>
        <w:t>that</w:t>
      </w:r>
      <w:r>
        <w:rPr>
          <w:spacing w:val="-1"/>
        </w:rPr>
        <w:t xml:space="preserve"> are </w:t>
      </w:r>
      <w:r>
        <w:t>relevant</w:t>
      </w:r>
      <w:r>
        <w:rPr>
          <w:spacing w:val="-1"/>
        </w:rPr>
        <w:t xml:space="preserve"> </w:t>
      </w:r>
      <w:r>
        <w:t>to</w:t>
      </w:r>
      <w:r>
        <w:rPr>
          <w:spacing w:val="26"/>
          <w:w w:val="99"/>
        </w:rPr>
        <w:t xml:space="preserve"> </w:t>
      </w:r>
      <w:r>
        <w:rPr>
          <w:spacing w:val="-1"/>
        </w:rPr>
        <w:t>potential</w:t>
      </w:r>
      <w:r>
        <w:t xml:space="preserve"> regular</w:t>
      </w:r>
      <w:r>
        <w:rPr>
          <w:spacing w:val="-1"/>
        </w:rPr>
        <w:t xml:space="preserve"> work,</w:t>
      </w:r>
      <w:r>
        <w:t xml:space="preserve"> modified</w:t>
      </w:r>
      <w:r>
        <w:rPr>
          <w:spacing w:val="-1"/>
        </w:rPr>
        <w:t xml:space="preserve"> work,</w:t>
      </w:r>
      <w: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alternative</w:t>
      </w:r>
      <w:r>
        <w:t xml:space="preserve"> </w:t>
      </w:r>
      <w:r>
        <w:rPr>
          <w:spacing w:val="-1"/>
        </w:rPr>
        <w:t>work.</w:t>
      </w:r>
      <w:r>
        <w:rPr>
          <w:spacing w:val="61"/>
        </w:rPr>
        <w:t xml:space="preserve"> </w:t>
      </w:r>
      <w:r>
        <w:t>The</w:t>
      </w:r>
      <w:r>
        <w:rPr>
          <w:spacing w:val="-1"/>
        </w:rPr>
        <w:t xml:space="preserve"> information</w:t>
      </w:r>
      <w:r>
        <w:t xml:space="preserve"> contained</w:t>
      </w:r>
      <w:r>
        <w:rPr>
          <w:spacing w:val="-1"/>
        </w:rPr>
        <w:t xml:space="preserve"> on</w:t>
      </w:r>
      <w:r>
        <w:t xml:space="preserve"> the</w:t>
      </w:r>
      <w:r>
        <w:rPr>
          <w:spacing w:val="29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for</w:t>
      </w:r>
      <w:r>
        <w:rPr>
          <w:spacing w:val="-1"/>
        </w:rPr>
        <w:t xml:space="preserve"> </w:t>
      </w:r>
      <w:r>
        <w:t>voucher</w:t>
      </w:r>
      <w:r>
        <w:rPr>
          <w:spacing w:val="-1"/>
        </w:rPr>
        <w:t xml:space="preserve"> purposes</w:t>
      </w:r>
      <w:r>
        <w:t xml:space="preserve"> </w:t>
      </w:r>
      <w:r>
        <w:rPr>
          <w:spacing w:val="-1"/>
        </w:rPr>
        <w:t>and is</w:t>
      </w:r>
      <w:r>
        <w:t xml:space="preserve"> </w:t>
      </w:r>
      <w:r>
        <w:rPr>
          <w:spacing w:val="-1"/>
        </w:rPr>
        <w:t>not</w:t>
      </w:r>
      <w:r>
        <w:t xml:space="preserve"> considered</w:t>
      </w:r>
      <w:r>
        <w:rPr>
          <w:spacing w:val="-1"/>
        </w:rPr>
        <w:t xml:space="preserve"> in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permanent impairment</w:t>
      </w:r>
      <w:r>
        <w:t xml:space="preserve"> rating</w:t>
      </w:r>
      <w:r>
        <w:rPr>
          <w:spacing w:val="-1"/>
        </w:rPr>
        <w:t xml:space="preserve"> or</w:t>
      </w:r>
      <w:r>
        <w:rPr>
          <w:spacing w:val="29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permanent</w:t>
      </w:r>
      <w:r>
        <w:t xml:space="preserve"> </w:t>
      </w:r>
      <w:r>
        <w:rPr>
          <w:spacing w:val="-1"/>
        </w:rPr>
        <w:t>disability</w:t>
      </w:r>
      <w:r>
        <w:t xml:space="preserve"> </w:t>
      </w:r>
      <w:r>
        <w:rPr>
          <w:spacing w:val="-1"/>
        </w:rPr>
        <w:t>indemnity.</w:t>
      </w:r>
    </w:p>
    <w:p w14:paraId="08B37DEE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68F2C2D0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Is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rPr>
          <w:spacing w:val="-1"/>
        </w:rPr>
        <w:t>form?</w:t>
      </w:r>
      <w:r>
        <w:rPr>
          <w:spacing w:val="6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a</w:t>
      </w:r>
      <w:r>
        <w:rPr>
          <w:spacing w:val="-2"/>
        </w:rPr>
        <w:t xml:space="preserve"> </w:t>
      </w:r>
      <w:r>
        <w:t>mandatory</w:t>
      </w:r>
      <w:r>
        <w:rPr>
          <w:spacing w:val="-1"/>
        </w:rPr>
        <w:t xml:space="preserve"> attachment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finding</w:t>
      </w:r>
      <w:r>
        <w:rPr>
          <w:spacing w:val="2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disability</w:t>
      </w:r>
      <w:r>
        <w:t xml:space="preserve"> from</w:t>
      </w:r>
      <w:r>
        <w:rPr>
          <w:spacing w:val="-2"/>
        </w:rPr>
        <w:t xml:space="preserve"> </w:t>
      </w:r>
      <w:r>
        <w:rPr>
          <w:spacing w:val="-1"/>
        </w:rPr>
        <w:t>all</w:t>
      </w:r>
      <w:r>
        <w:t xml:space="preserve"> conditions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which </w:t>
      </w:r>
      <w:r>
        <w:t>compensation</w:t>
      </w:r>
      <w:r>
        <w:rPr>
          <w:spacing w:val="-1"/>
        </w:rPr>
        <w:t xml:space="preserve"> is </w:t>
      </w:r>
      <w:r>
        <w:t>claimed</w:t>
      </w:r>
      <w:r>
        <w:rPr>
          <w:spacing w:val="-1"/>
        </w:rPr>
        <w:t xml:space="preserve"> has become</w:t>
      </w:r>
      <w:r>
        <w:rPr>
          <w:spacing w:val="25"/>
        </w:rPr>
        <w:t xml:space="preserve"> </w:t>
      </w:r>
      <w:r>
        <w:rPr>
          <w:spacing w:val="-1"/>
        </w:rPr>
        <w:t>permanent and</w:t>
      </w:r>
      <w:r>
        <w:t xml:space="preserve"> stationary</w:t>
      </w:r>
      <w:r>
        <w:rPr>
          <w:spacing w:val="-1"/>
        </w:rPr>
        <w:t xml:space="preserve"> and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injury</w:t>
      </w:r>
      <w:r>
        <w:t xml:space="preserve"> </w:t>
      </w:r>
      <w:r>
        <w:rPr>
          <w:spacing w:val="-1"/>
        </w:rPr>
        <w:t>has</w:t>
      </w:r>
      <w:r>
        <w:rPr>
          <w:spacing w:val="60"/>
        </w:rPr>
        <w:t xml:space="preserve"> </w:t>
      </w:r>
      <w:r>
        <w:t>caused</w:t>
      </w:r>
      <w:r>
        <w:rPr>
          <w:spacing w:val="-1"/>
        </w:rPr>
        <w:t xml:space="preserve"> permanent</w:t>
      </w:r>
      <w:r>
        <w:t xml:space="preserve"> </w:t>
      </w:r>
      <w:r>
        <w:rPr>
          <w:spacing w:val="-1"/>
        </w:rPr>
        <w:t>partial</w:t>
      </w:r>
      <w:r>
        <w:t xml:space="preserve"> </w:t>
      </w:r>
      <w:r>
        <w:rPr>
          <w:spacing w:val="-1"/>
        </w:rPr>
        <w:t>disability.</w:t>
      </w:r>
      <w:r>
        <w:rPr>
          <w:spacing w:val="60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attached</w:t>
      </w:r>
      <w:r>
        <w:t xml:space="preserve">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medical-legal</w:t>
      </w:r>
      <w:r>
        <w:rPr>
          <w:spacing w:val="-1"/>
        </w:rPr>
        <w:t xml:space="preserve"> evaluation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does</w:t>
      </w:r>
      <w:r>
        <w:t xml:space="preserve"> </w:t>
      </w:r>
      <w:r>
        <w:rPr>
          <w:spacing w:val="-1"/>
        </w:rPr>
        <w:t>not</w:t>
      </w:r>
      <w:r>
        <w:t xml:space="preserve"> replace</w:t>
      </w:r>
      <w:r>
        <w:rPr>
          <w:spacing w:val="27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medical-legal</w:t>
      </w:r>
      <w:r>
        <w:rPr>
          <w:spacing w:val="-1"/>
        </w:rPr>
        <w:t xml:space="preserve"> evaluations.</w:t>
      </w:r>
    </w:p>
    <w:p w14:paraId="44289DF9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65412F53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When</w:t>
      </w:r>
      <w:r>
        <w:rPr>
          <w:spacing w:val="-2"/>
        </w:rPr>
        <w:t xml:space="preserve"> </w:t>
      </w:r>
      <w:r>
        <w:rPr>
          <w:spacing w:val="-1"/>
        </w:rPr>
        <w:t xml:space="preserve">does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 xml:space="preserve">need </w:t>
      </w:r>
      <w:r>
        <w:t>to</w:t>
      </w:r>
      <w:r>
        <w:rPr>
          <w:spacing w:val="-1"/>
        </w:rPr>
        <w:t xml:space="preserve"> be </w:t>
      </w:r>
      <w:r>
        <w:t>completed?</w:t>
      </w:r>
      <w:r>
        <w:rPr>
          <w:spacing w:val="59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does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 xml:space="preserve">need </w:t>
      </w:r>
      <w:r>
        <w:t>to</w:t>
      </w:r>
      <w:r>
        <w:rPr>
          <w:spacing w:val="-1"/>
        </w:rPr>
        <w:t xml:space="preserve"> be</w:t>
      </w:r>
      <w:r>
        <w:t xml:space="preserve"> completed</w:t>
      </w:r>
      <w:r>
        <w:rPr>
          <w:spacing w:val="-1"/>
        </w:rPr>
        <w:t xml:space="preserve"> until</w:t>
      </w:r>
      <w:r>
        <w:rPr>
          <w:spacing w:val="24"/>
        </w:rPr>
        <w:t xml:space="preserve"> </w:t>
      </w:r>
      <w:r>
        <w:rPr>
          <w:spacing w:val="-1"/>
        </w:rPr>
        <w:t xml:space="preserve">all </w:t>
      </w:r>
      <w:r>
        <w:t>conditions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which</w:t>
      </w:r>
      <w:r>
        <w:t xml:space="preserve"> compensation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t xml:space="preserve"> claimed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become permanent</w:t>
      </w:r>
      <w:r>
        <w:t xml:space="preserve"> </w:t>
      </w:r>
      <w:r>
        <w:rPr>
          <w:spacing w:val="-1"/>
        </w:rPr>
        <w:t>and</w:t>
      </w:r>
      <w:r>
        <w:t xml:space="preserve"> stationary.</w:t>
      </w:r>
    </w:p>
    <w:p w14:paraId="10C16324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66050357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employer</w:t>
      </w:r>
      <w:r>
        <w:t xml:space="preserve"> </w:t>
      </w:r>
      <w:r>
        <w:rPr>
          <w:spacing w:val="-1"/>
        </w:rPr>
        <w:t>or</w:t>
      </w:r>
      <w:r>
        <w:t xml:space="preserve"> claims</w:t>
      </w:r>
      <w:r>
        <w:rPr>
          <w:spacing w:val="-1"/>
        </w:rPr>
        <w:t xml:space="preserve"> administrator</w:t>
      </w:r>
      <w: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provided</w:t>
      </w:r>
      <w:r>
        <w:t xml:space="preserve"> the</w:t>
      </w:r>
      <w:r>
        <w:rPr>
          <w:spacing w:val="-1"/>
        </w:rPr>
        <w:t xml:space="preserve"> physician</w:t>
      </w:r>
      <w: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-1"/>
        </w:rPr>
        <w:t xml:space="preserve"> job</w:t>
      </w:r>
      <w:r>
        <w:t xml:space="preserve"> </w:t>
      </w:r>
      <w:r>
        <w:rPr>
          <w:spacing w:val="-1"/>
        </w:rPr>
        <w:t>description</w:t>
      </w:r>
      <w:r>
        <w:rPr>
          <w:spacing w:val="28"/>
        </w:rPr>
        <w:t xml:space="preserve"> </w:t>
      </w:r>
      <w:r>
        <w:rPr>
          <w:spacing w:val="-1"/>
        </w:rPr>
        <w:t>providing physical</w:t>
      </w:r>
      <w:r>
        <w:t xml:space="preserve"> requirements</w:t>
      </w:r>
      <w:r>
        <w:rPr>
          <w:spacing w:val="-1"/>
        </w:rPr>
        <w:t xml:space="preserve"> of</w:t>
      </w:r>
      <w:r>
        <w:t xml:space="preserve"> the</w:t>
      </w:r>
      <w:r>
        <w:rPr>
          <w:spacing w:val="-1"/>
        </w:rPr>
        <w:t xml:space="preserve"> employee's</w:t>
      </w:r>
      <w:r>
        <w:t xml:space="preserve"> regular</w:t>
      </w:r>
      <w:r>
        <w:rPr>
          <w:spacing w:val="-2"/>
        </w:rPr>
        <w:t xml:space="preserve"> </w:t>
      </w:r>
      <w:r>
        <w:rPr>
          <w:spacing w:val="-1"/>
        </w:rPr>
        <w:t>work,</w:t>
      </w:r>
      <w:r>
        <w:t xml:space="preserve"> </w:t>
      </w:r>
      <w:r>
        <w:rPr>
          <w:spacing w:val="-1"/>
        </w:rPr>
        <w:t>proposed</w:t>
      </w:r>
      <w:r>
        <w:t xml:space="preserve"> modified</w:t>
      </w:r>
      <w:r>
        <w:rPr>
          <w:spacing w:val="-1"/>
        </w:rPr>
        <w:t xml:space="preserve"> work,</w:t>
      </w:r>
      <w: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proposed</w:t>
      </w:r>
      <w:r>
        <w:t xml:space="preserve"> </w:t>
      </w:r>
      <w:r>
        <w:rPr>
          <w:spacing w:val="-1"/>
        </w:rPr>
        <w:t>alternative</w:t>
      </w:r>
      <w:r>
        <w:t xml:space="preserve"> </w:t>
      </w:r>
      <w:r>
        <w:rPr>
          <w:spacing w:val="-1"/>
        </w:rPr>
        <w:t>work,</w:t>
      </w:r>
      <w:r>
        <w:t xml:space="preserve"> the</w:t>
      </w:r>
      <w:r>
        <w:rPr>
          <w:spacing w:val="-1"/>
        </w:rPr>
        <w:t xml:space="preserve"> physician</w:t>
      </w:r>
      <w:r>
        <w:t xml:space="preserve"> shall</w:t>
      </w:r>
      <w:r>
        <w:rPr>
          <w:spacing w:val="-1"/>
        </w:rPr>
        <w:t xml:space="preserve"> evaluate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describe</w:t>
      </w:r>
      <w:r>
        <w:t xml:space="preserve"> </w:t>
      </w:r>
      <w:r>
        <w:rPr>
          <w:spacing w:val="-1"/>
        </w:rPr>
        <w:t>in</w:t>
      </w:r>
      <w:r>
        <w:t xml:space="preserve"> the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whether </w:t>
      </w:r>
      <w:r>
        <w:rPr>
          <w:spacing w:val="28"/>
        </w:rPr>
        <w:t xml:space="preserve"> </w:t>
      </w:r>
      <w:r>
        <w:t>the</w:t>
      </w:r>
      <w:r>
        <w:rPr>
          <w:spacing w:val="-1"/>
        </w:rPr>
        <w:t xml:space="preserve"> work</w:t>
      </w:r>
      <w:r>
        <w:rPr>
          <w:spacing w:val="61"/>
        </w:rPr>
        <w:t xml:space="preserve"> </w:t>
      </w:r>
      <w:r>
        <w:t>capacities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activity</w:t>
      </w:r>
      <w:r>
        <w:t xml:space="preserve"> restrictions</w:t>
      </w:r>
      <w:r>
        <w:rPr>
          <w:spacing w:val="-1"/>
        </w:rPr>
        <w:t xml:space="preserve"> are</w:t>
      </w:r>
      <w:r>
        <w:t xml:space="preserve"> compatible</w:t>
      </w:r>
      <w:r>
        <w:rPr>
          <w:spacing w:val="-1"/>
        </w:rPr>
        <w:t xml:space="preserve"> with</w:t>
      </w:r>
      <w:r>
        <w:t xml:space="preserve"> the</w:t>
      </w:r>
      <w:r>
        <w:rPr>
          <w:spacing w:val="-1"/>
        </w:rPr>
        <w:t xml:space="preserve"> physical</w:t>
      </w:r>
      <w:r>
        <w:t xml:space="preserve"> requirements</w:t>
      </w:r>
      <w:r>
        <w:rPr>
          <w:spacing w:val="27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rPr>
          <w:spacing w:val="-1"/>
        </w:rPr>
        <w:t xml:space="preserve">in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job description.</w:t>
      </w:r>
      <w:r>
        <w:rPr>
          <w:spacing w:val="6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bottom portion of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1"/>
        </w:rPr>
        <w:t>does</w:t>
      </w:r>
      <w:r>
        <w:t xml:space="preserve"> </w:t>
      </w:r>
      <w:r>
        <w:rPr>
          <w:spacing w:val="-1"/>
        </w:rPr>
        <w:t xml:space="preserve">not need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t>completed</w:t>
      </w:r>
      <w:r>
        <w:rPr>
          <w:spacing w:val="-1"/>
        </w:rPr>
        <w:t xml:space="preserve"> if</w:t>
      </w:r>
      <w:r>
        <w:t xml:space="preserve"> the</w:t>
      </w:r>
      <w:r>
        <w:rPr>
          <w:spacing w:val="-1"/>
        </w:rPr>
        <w:t xml:space="preserve"> physician</w:t>
      </w:r>
      <w: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with</w:t>
      </w:r>
      <w:r>
        <w:t xml:space="preserve"> a</w:t>
      </w:r>
      <w:r>
        <w:rPr>
          <w:spacing w:val="-1"/>
        </w:rPr>
        <w:t xml:space="preserve"> job</w:t>
      </w:r>
      <w:r>
        <w:t xml:space="preserve"> </w:t>
      </w:r>
      <w:r>
        <w:rPr>
          <w:spacing w:val="-1"/>
        </w:rPr>
        <w:t>description.</w:t>
      </w:r>
    </w:p>
    <w:p w14:paraId="695E0156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56662D30" w14:textId="77777777" w:rsidR="00EC2EB3" w:rsidRDefault="00EC2EB3" w:rsidP="00EC2EB3">
      <w:pPr>
        <w:pStyle w:val="BodyText"/>
        <w:kinsoku w:val="0"/>
        <w:overflowPunct w:val="0"/>
        <w:spacing w:line="256" w:lineRule="auto"/>
        <w:ind w:left="0" w:firstLine="0"/>
        <w:contextualSpacing/>
      </w:pPr>
      <w:r>
        <w:rPr>
          <w:spacing w:val="-1"/>
        </w:rPr>
        <w:t xml:space="preserve">Completing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employee's</w:t>
      </w:r>
      <w:r>
        <w:t xml:space="preserve"> </w:t>
      </w:r>
      <w:r>
        <w:rPr>
          <w:spacing w:val="-1"/>
        </w:rPr>
        <w:t xml:space="preserve">work </w:t>
      </w:r>
      <w:r>
        <w:t>restrictions:  The</w:t>
      </w:r>
      <w:r>
        <w:rPr>
          <w:spacing w:val="-1"/>
        </w:rPr>
        <w:t xml:space="preserve"> physician</w:t>
      </w:r>
      <w:r>
        <w:t xml:space="preserve"> should</w:t>
      </w:r>
      <w:r>
        <w:rPr>
          <w:spacing w:val="-1"/>
        </w:rPr>
        <w:t xml:space="preserve"> indicate work</w:t>
      </w:r>
      <w:r>
        <w:rPr>
          <w:spacing w:val="22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rPr>
          <w:spacing w:val="-1"/>
        </w:rPr>
        <w:t xml:space="preserve">in </w:t>
      </w:r>
      <w:r>
        <w:t>terms</w:t>
      </w:r>
      <w:r>
        <w:rPr>
          <w:spacing w:val="-2"/>
        </w:rPr>
        <w:t xml:space="preserve"> </w:t>
      </w:r>
      <w:r>
        <w:rPr>
          <w:spacing w:val="-1"/>
        </w:rPr>
        <w:t>of how</w:t>
      </w:r>
      <w:r>
        <w:t xml:space="preserve"> many</w:t>
      </w:r>
      <w:r>
        <w:rPr>
          <w:spacing w:val="-2"/>
        </w:rPr>
        <w:t xml:space="preserve"> </w:t>
      </w:r>
      <w:r>
        <w:rPr>
          <w:spacing w:val="-1"/>
        </w:rPr>
        <w:t xml:space="preserve">hours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particular</w:t>
      </w:r>
      <w:r>
        <w:t xml:space="preserve"> </w:t>
      </w:r>
      <w:r>
        <w:rPr>
          <w:spacing w:val="-1"/>
        </w:rPr>
        <w:t xml:space="preserve">activity </w:t>
      </w:r>
      <w:r>
        <w:t>can</w:t>
      </w:r>
      <w:r>
        <w:rPr>
          <w:spacing w:val="-2"/>
        </w:rPr>
        <w:t xml:space="preserve"> </w:t>
      </w:r>
      <w:r>
        <w:rPr>
          <w:spacing w:val="-1"/>
        </w:rPr>
        <w:t xml:space="preserve">be </w:t>
      </w:r>
      <w:r>
        <w:rPr>
          <w:rFonts w:ascii="Calibri" w:hAnsi="Calibri" w:cs="Calibri"/>
          <w:spacing w:val="-1"/>
        </w:rPr>
        <w:t>performed</w:t>
      </w:r>
      <w:r>
        <w:rPr>
          <w:rFonts w:ascii="Calibri" w:hAnsi="Calibri" w:cs="Calibri"/>
          <w:spacing w:val="12"/>
        </w:rPr>
        <w:t xml:space="preserve"> </w:t>
      </w:r>
      <w:r>
        <w:rPr>
          <w:spacing w:val="-1"/>
        </w:rPr>
        <w:t>during an 8-</w:t>
      </w:r>
      <w:r>
        <w:rPr>
          <w:spacing w:val="20"/>
        </w:rPr>
        <w:t xml:space="preserve"> </w:t>
      </w:r>
      <w:r>
        <w:rPr>
          <w:spacing w:val="-1"/>
        </w:rPr>
        <w:t>hour</w:t>
      </w:r>
      <w: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day.</w:t>
      </w:r>
      <w:r>
        <w:t xml:space="preserve">  For</w:t>
      </w:r>
      <w:r>
        <w:rPr>
          <w:spacing w:val="-1"/>
        </w:rPr>
        <w:t xml:space="preserve"> hand</w:t>
      </w:r>
      <w:r>
        <w:t xml:space="preserve"> restrictions,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physician</w:t>
      </w:r>
      <w:r>
        <w:t xml:space="preserve"> should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whether</w:t>
      </w:r>
      <w:r>
        <w:t xml:space="preserve"> the</w:t>
      </w:r>
      <w:r>
        <w:rPr>
          <w:spacing w:val="-1"/>
        </w:rPr>
        <w:t xml:space="preserve"> </w:t>
      </w:r>
      <w:r>
        <w:t>restrictions</w:t>
      </w:r>
      <w:r>
        <w:rPr>
          <w:spacing w:val="28"/>
        </w:rPr>
        <w:t xml:space="preserve"> </w:t>
      </w:r>
      <w:r>
        <w:rPr>
          <w:spacing w:val="-1"/>
        </w:rPr>
        <w:t xml:space="preserve">are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hand, left hand,</w:t>
      </w:r>
      <w:r>
        <w:t xml:space="preserve"> </w:t>
      </w:r>
      <w:r>
        <w:rPr>
          <w:spacing w:val="-1"/>
        </w:rPr>
        <w:t>or both.</w:t>
      </w:r>
    </w:p>
    <w:p w14:paraId="28E06853" w14:textId="77777777" w:rsidR="00EC2EB3" w:rsidRDefault="00EC2EB3" w:rsidP="00EC2EB3">
      <w:pPr>
        <w:pStyle w:val="BodyText"/>
        <w:kinsoku w:val="0"/>
        <w:overflowPunct w:val="0"/>
        <w:spacing w:before="11"/>
        <w:ind w:left="0" w:firstLine="0"/>
        <w:contextualSpacing/>
        <w:rPr>
          <w:sz w:val="17"/>
          <w:szCs w:val="17"/>
        </w:rPr>
      </w:pPr>
    </w:p>
    <w:p w14:paraId="440F027B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t>Other</w:t>
      </w:r>
      <w:r>
        <w:rPr>
          <w:spacing w:val="-2"/>
        </w:rPr>
        <w:t xml:space="preserve"> </w:t>
      </w:r>
      <w:r>
        <w:rPr>
          <w:spacing w:val="-1"/>
        </w:rPr>
        <w:t xml:space="preserve">Restrictions </w:t>
      </w:r>
      <w:r>
        <w:t>can</w:t>
      </w:r>
      <w:r>
        <w:rPr>
          <w:spacing w:val="-2"/>
        </w:rPr>
        <w:t xml:space="preserve"> </w:t>
      </w:r>
      <w:r>
        <w:rPr>
          <w:spacing w:val="-1"/>
        </w:rPr>
        <w:t xml:space="preserve">include psychiatric </w:t>
      </w:r>
      <w:r>
        <w:t>restrictions,</w:t>
      </w:r>
      <w:r>
        <w:rPr>
          <w:spacing w:val="-1"/>
        </w:rPr>
        <w:t xml:space="preserve"> </w:t>
      </w:r>
      <w:r>
        <w:t>chemical</w:t>
      </w:r>
      <w:r>
        <w:rPr>
          <w:spacing w:val="-2"/>
        </w:rPr>
        <w:t xml:space="preserve"> </w:t>
      </w:r>
      <w:r>
        <w:rPr>
          <w:spacing w:val="-1"/>
        </w:rPr>
        <w:t>exposure, use of</w:t>
      </w:r>
      <w:r>
        <w:rPr>
          <w:spacing w:val="25"/>
          <w:w w:val="99"/>
        </w:rPr>
        <w:t xml:space="preserve"> </w:t>
      </w:r>
      <w:r>
        <w:rPr>
          <w:spacing w:val="-1"/>
        </w:rPr>
        <w:t>equipment, or</w:t>
      </w:r>
      <w: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other</w:t>
      </w:r>
      <w:r>
        <w:t xml:space="preserve"> restrictions.</w:t>
      </w:r>
      <w:r>
        <w:rPr>
          <w:spacing w:val="6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also be</w:t>
      </w:r>
      <w:r>
        <w:t xml:space="preserve"> </w:t>
      </w:r>
      <w:r>
        <w:rPr>
          <w:spacing w:val="-1"/>
        </w:rPr>
        <w:t>used</w:t>
      </w:r>
      <w:r>
        <w:t xml:space="preserve"> to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clarify</w:t>
      </w:r>
      <w:r>
        <w:rPr>
          <w:spacing w:val="-1"/>
        </w:rPr>
        <w:t xml:space="preserve"> or</w:t>
      </w:r>
      <w:r>
        <w:rPr>
          <w:spacing w:val="27"/>
        </w:rPr>
        <w:t xml:space="preserve"> </w:t>
      </w:r>
      <w:r>
        <w:rPr>
          <w:spacing w:val="-1"/>
        </w:rPr>
        <w:t>explain any</w:t>
      </w:r>
      <w:r>
        <w:t xml:space="preserve"> </w:t>
      </w:r>
      <w:r>
        <w:rPr>
          <w:spacing w:val="-1"/>
        </w:rPr>
        <w:t xml:space="preserve">of </w:t>
      </w:r>
      <w:r>
        <w:t>the</w:t>
      </w:r>
      <w:r>
        <w:rPr>
          <w:spacing w:val="-1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restrictions.</w:t>
      </w:r>
    </w:p>
    <w:p w14:paraId="0EDF09B8" w14:textId="77777777" w:rsidR="00EC2EB3" w:rsidRDefault="00EC2EB3" w:rsidP="00EC2EB3">
      <w:pPr>
        <w:pStyle w:val="BodyText"/>
        <w:kinsoku w:val="0"/>
        <w:overflowPunct w:val="0"/>
        <w:spacing w:before="5"/>
        <w:ind w:left="0" w:firstLine="0"/>
        <w:contextualSpacing/>
        <w:rPr>
          <w:sz w:val="17"/>
          <w:szCs w:val="17"/>
        </w:rPr>
      </w:pPr>
    </w:p>
    <w:p w14:paraId="1D8493F0" w14:textId="77777777" w:rsidR="00EC2EB3" w:rsidRDefault="00EC2EB3" w:rsidP="00EC2EB3">
      <w:pPr>
        <w:pStyle w:val="BodyText"/>
        <w:kinsoku w:val="0"/>
        <w:overflowPunct w:val="0"/>
        <w:spacing w:line="261" w:lineRule="auto"/>
        <w:ind w:left="0" w:firstLine="0"/>
        <w:contextualSpacing/>
      </w:pPr>
      <w:r>
        <w:rPr>
          <w:spacing w:val="-1"/>
        </w:rPr>
        <w:t xml:space="preserve">How does </w:t>
      </w:r>
      <w:r>
        <w:t>the</w:t>
      </w:r>
      <w:r>
        <w:rPr>
          <w:spacing w:val="-1"/>
        </w:rPr>
        <w:t xml:space="preserve"> employer </w:t>
      </w:r>
      <w:r>
        <w:t>receive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form?</w:t>
      </w:r>
      <w:r>
        <w:rPr>
          <w:spacing w:val="6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administrator</w:t>
      </w:r>
      <w:r>
        <w:t xml:space="preserve"> shall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2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employer.</w:t>
      </w:r>
    </w:p>
    <w:p w14:paraId="022C2B98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73910BAE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1E7A0B86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4B18E115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147FAE76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16131408" w14:textId="77777777" w:rsidR="00EC2EB3" w:rsidRDefault="00EC2EB3" w:rsidP="00EC2EB3">
      <w:pPr>
        <w:pStyle w:val="BodyText"/>
        <w:kinsoku w:val="0"/>
        <w:overflowPunct w:val="0"/>
        <w:ind w:left="0" w:firstLine="0"/>
        <w:contextualSpacing/>
      </w:pPr>
    </w:p>
    <w:p w14:paraId="36D61169" w14:textId="75474A8A" w:rsidR="00EC2EB3" w:rsidRDefault="00EC2EB3" w:rsidP="00EC2EB3">
      <w:pPr>
        <w:pStyle w:val="BodyText"/>
        <w:kinsoku w:val="0"/>
        <w:overflowPunct w:val="0"/>
        <w:ind w:left="0" w:firstLine="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DWC AD Form</w:t>
      </w:r>
      <w:r>
        <w:rPr>
          <w:rFonts w:ascii="Calibri" w:hAnsi="Calibri" w:cs="Calibri"/>
          <w:spacing w:val="1"/>
        </w:rPr>
        <w:t xml:space="preserve"> </w:t>
      </w:r>
      <w:r>
        <w:rPr>
          <w:rFonts w:ascii="Calibri" w:hAnsi="Calibri" w:cs="Calibri"/>
        </w:rPr>
        <w:t>10133.36 (Effective 1/13)</w:t>
      </w:r>
    </w:p>
    <w:sectPr w:rsidR="00EC2EB3" w:rsidSect="00E93E3D">
      <w:footerReference w:type="default" r:id="rId11"/>
      <w:pgSz w:w="12240" w:h="15840"/>
      <w:pgMar w:top="780" w:right="520" w:bottom="450" w:left="520" w:header="0" w:footer="730" w:gutter="0"/>
      <w:cols w:space="720" w:equalWidth="0">
        <w:col w:w="112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B7CD" w14:textId="77777777" w:rsidR="00345981" w:rsidRDefault="00345981">
      <w:pPr>
        <w:spacing w:after="0" w:line="240" w:lineRule="auto"/>
      </w:pPr>
      <w:r>
        <w:separator/>
      </w:r>
    </w:p>
  </w:endnote>
  <w:endnote w:type="continuationSeparator" w:id="0">
    <w:p w14:paraId="3F25A6F1" w14:textId="77777777" w:rsidR="00345981" w:rsidRDefault="00345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altName w:val="Book Antiqua"/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D9C2" w14:textId="77777777" w:rsidR="00147EEB" w:rsidRPr="006A537A" w:rsidRDefault="00147EEB" w:rsidP="00E93E3D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  <w:r w:rsidRPr="006A537A">
      <w:rPr>
        <w:rFonts w:ascii="Arial" w:hAnsi="Arial" w:cs="Arial"/>
        <w:color w:val="333333"/>
        <w:lang w:val="en"/>
      </w:rPr>
      <w:br/>
    </w:r>
  </w:p>
  <w:p w14:paraId="253DEE0D" w14:textId="77777777" w:rsidR="00147EEB" w:rsidRPr="003E7B51" w:rsidRDefault="00147EEB" w:rsidP="00E93E3D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</w:p>
  <w:p w14:paraId="53E224E4" w14:textId="77777777" w:rsidR="00147EEB" w:rsidRDefault="00147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CC9C2" w14:textId="77777777" w:rsidR="00345981" w:rsidRDefault="00345981">
      <w:pPr>
        <w:spacing w:after="0" w:line="240" w:lineRule="auto"/>
      </w:pPr>
      <w:r>
        <w:separator/>
      </w:r>
    </w:p>
  </w:footnote>
  <w:footnote w:type="continuationSeparator" w:id="0">
    <w:p w14:paraId="32414500" w14:textId="77777777" w:rsidR="00345981" w:rsidRDefault="00345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;visibility:visible;mso-wrap-style:square" o:bullet="t">
        <v:imagedata r:id="rId1" o:title=""/>
      </v:shape>
    </w:pict>
  </w:numPicBullet>
  <w:abstractNum w:abstractNumId="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384" w:hanging="204"/>
      </w:pPr>
      <w:rPr>
        <w:rFonts w:ascii="Times New Roman" w:hAnsi="Times New Roman"/>
        <w:b w:val="0"/>
        <w:color w:val="303030"/>
        <w:sz w:val="24"/>
      </w:rPr>
    </w:lvl>
    <w:lvl w:ilvl="1">
      <w:numFmt w:val="bullet"/>
      <w:lvlText w:val="□"/>
      <w:lvlJc w:val="left"/>
      <w:pPr>
        <w:ind w:left="1824" w:hanging="204"/>
      </w:pPr>
      <w:rPr>
        <w:rFonts w:ascii="Times New Roman" w:hAnsi="Times New Roman"/>
        <w:b w:val="0"/>
        <w:sz w:val="24"/>
      </w:rPr>
    </w:lvl>
    <w:lvl w:ilvl="2">
      <w:numFmt w:val="bullet"/>
      <w:lvlText w:val="•"/>
      <w:lvlJc w:val="left"/>
      <w:pPr>
        <w:ind w:left="1824" w:hanging="204"/>
      </w:pPr>
    </w:lvl>
    <w:lvl w:ilvl="3">
      <w:numFmt w:val="bullet"/>
      <w:lvlText w:val="•"/>
      <w:lvlJc w:val="left"/>
      <w:pPr>
        <w:ind w:left="2788" w:hanging="204"/>
      </w:pPr>
    </w:lvl>
    <w:lvl w:ilvl="4">
      <w:numFmt w:val="bullet"/>
      <w:lvlText w:val="•"/>
      <w:lvlJc w:val="left"/>
      <w:pPr>
        <w:ind w:left="3753" w:hanging="204"/>
      </w:pPr>
    </w:lvl>
    <w:lvl w:ilvl="5">
      <w:numFmt w:val="bullet"/>
      <w:lvlText w:val="•"/>
      <w:lvlJc w:val="left"/>
      <w:pPr>
        <w:ind w:left="4717" w:hanging="204"/>
      </w:pPr>
    </w:lvl>
    <w:lvl w:ilvl="6">
      <w:numFmt w:val="bullet"/>
      <w:lvlText w:val="•"/>
      <w:lvlJc w:val="left"/>
      <w:pPr>
        <w:ind w:left="5682" w:hanging="204"/>
      </w:pPr>
    </w:lvl>
    <w:lvl w:ilvl="7">
      <w:numFmt w:val="bullet"/>
      <w:lvlText w:val="•"/>
      <w:lvlJc w:val="left"/>
      <w:pPr>
        <w:ind w:left="6646" w:hanging="204"/>
      </w:pPr>
    </w:lvl>
    <w:lvl w:ilvl="8">
      <w:numFmt w:val="bullet"/>
      <w:lvlText w:val="•"/>
      <w:lvlJc w:val="left"/>
      <w:pPr>
        <w:ind w:left="7611" w:hanging="20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616" w:hanging="346"/>
      </w:pPr>
      <w:rPr>
        <w:rFonts w:ascii="Arial" w:hAnsi="Arial"/>
        <w:b w:val="0"/>
        <w:sz w:val="24"/>
      </w:rPr>
    </w:lvl>
    <w:lvl w:ilvl="1">
      <w:numFmt w:val="bullet"/>
      <w:lvlText w:val="•"/>
      <w:lvlJc w:val="left"/>
      <w:pPr>
        <w:ind w:left="1530" w:hanging="346"/>
      </w:pPr>
    </w:lvl>
    <w:lvl w:ilvl="2">
      <w:numFmt w:val="bullet"/>
      <w:lvlText w:val="•"/>
      <w:lvlJc w:val="left"/>
      <w:pPr>
        <w:ind w:left="2443" w:hanging="346"/>
      </w:pPr>
    </w:lvl>
    <w:lvl w:ilvl="3">
      <w:numFmt w:val="bullet"/>
      <w:lvlText w:val="•"/>
      <w:lvlJc w:val="left"/>
      <w:pPr>
        <w:ind w:left="3356" w:hanging="346"/>
      </w:pPr>
    </w:lvl>
    <w:lvl w:ilvl="4">
      <w:numFmt w:val="bullet"/>
      <w:lvlText w:val="•"/>
      <w:lvlJc w:val="left"/>
      <w:pPr>
        <w:ind w:left="4270" w:hanging="346"/>
      </w:pPr>
    </w:lvl>
    <w:lvl w:ilvl="5">
      <w:numFmt w:val="bullet"/>
      <w:lvlText w:val="•"/>
      <w:lvlJc w:val="left"/>
      <w:pPr>
        <w:ind w:left="5183" w:hanging="346"/>
      </w:pPr>
    </w:lvl>
    <w:lvl w:ilvl="6">
      <w:numFmt w:val="bullet"/>
      <w:lvlText w:val="•"/>
      <w:lvlJc w:val="left"/>
      <w:pPr>
        <w:ind w:left="6097" w:hanging="346"/>
      </w:pPr>
    </w:lvl>
    <w:lvl w:ilvl="7">
      <w:numFmt w:val="bullet"/>
      <w:lvlText w:val="•"/>
      <w:lvlJc w:val="left"/>
      <w:pPr>
        <w:ind w:left="7010" w:hanging="346"/>
      </w:pPr>
    </w:lvl>
    <w:lvl w:ilvl="8">
      <w:numFmt w:val="bullet"/>
      <w:lvlText w:val="•"/>
      <w:lvlJc w:val="left"/>
      <w:pPr>
        <w:ind w:left="7924" w:hanging="346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%1."/>
      <w:lvlJc w:val="left"/>
      <w:pPr>
        <w:ind w:left="581" w:hanging="202"/>
      </w:pPr>
      <w:rPr>
        <w:rFonts w:ascii="Arial" w:hAnsi="Arial" w:cs="Arial"/>
        <w:b w:val="0"/>
        <w:bCs w:val="0"/>
        <w:sz w:val="18"/>
        <w:szCs w:val="18"/>
      </w:rPr>
    </w:lvl>
    <w:lvl w:ilvl="1">
      <w:numFmt w:val="bullet"/>
      <w:lvlText w:val="•"/>
      <w:lvlJc w:val="left"/>
      <w:pPr>
        <w:ind w:left="1655" w:hanging="202"/>
      </w:pPr>
    </w:lvl>
    <w:lvl w:ilvl="2">
      <w:numFmt w:val="bullet"/>
      <w:lvlText w:val="•"/>
      <w:lvlJc w:val="left"/>
      <w:pPr>
        <w:ind w:left="2729" w:hanging="202"/>
      </w:pPr>
    </w:lvl>
    <w:lvl w:ilvl="3">
      <w:numFmt w:val="bullet"/>
      <w:lvlText w:val="•"/>
      <w:lvlJc w:val="left"/>
      <w:pPr>
        <w:ind w:left="3803" w:hanging="202"/>
      </w:pPr>
    </w:lvl>
    <w:lvl w:ilvl="4">
      <w:numFmt w:val="bullet"/>
      <w:lvlText w:val="•"/>
      <w:lvlJc w:val="left"/>
      <w:pPr>
        <w:ind w:left="4876" w:hanging="202"/>
      </w:pPr>
    </w:lvl>
    <w:lvl w:ilvl="5">
      <w:numFmt w:val="bullet"/>
      <w:lvlText w:val="•"/>
      <w:lvlJc w:val="left"/>
      <w:pPr>
        <w:ind w:left="5950" w:hanging="202"/>
      </w:pPr>
    </w:lvl>
    <w:lvl w:ilvl="6">
      <w:numFmt w:val="bullet"/>
      <w:lvlText w:val="•"/>
      <w:lvlJc w:val="left"/>
      <w:pPr>
        <w:ind w:left="7024" w:hanging="202"/>
      </w:pPr>
    </w:lvl>
    <w:lvl w:ilvl="7">
      <w:numFmt w:val="bullet"/>
      <w:lvlText w:val="•"/>
      <w:lvlJc w:val="left"/>
      <w:pPr>
        <w:ind w:left="8098" w:hanging="202"/>
      </w:pPr>
    </w:lvl>
    <w:lvl w:ilvl="8">
      <w:numFmt w:val="bullet"/>
      <w:lvlText w:val="•"/>
      <w:lvlJc w:val="left"/>
      <w:pPr>
        <w:ind w:left="9172" w:hanging="202"/>
      </w:pPr>
    </w:lvl>
  </w:abstractNum>
  <w:abstractNum w:abstractNumId="3" w15:restartNumberingAfterBreak="0">
    <w:nsid w:val="00000405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5" w15:restartNumberingAfterBreak="0">
    <w:nsid w:val="0A175227"/>
    <w:multiLevelType w:val="hybridMultilevel"/>
    <w:tmpl w:val="17AEAF58"/>
    <w:lvl w:ilvl="0" w:tplc="4ECC4194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6" w15:restartNumberingAfterBreak="0">
    <w:nsid w:val="0AB324BD"/>
    <w:multiLevelType w:val="hybridMultilevel"/>
    <w:tmpl w:val="95C64376"/>
    <w:lvl w:ilvl="0" w:tplc="40125314">
      <w:numFmt w:val="decimal"/>
      <w:lvlText w:val="%1"/>
      <w:lvlJc w:val="left"/>
      <w:pPr>
        <w:ind w:left="699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7" w15:restartNumberingAfterBreak="0">
    <w:nsid w:val="12CC4C85"/>
    <w:multiLevelType w:val="hybridMultilevel"/>
    <w:tmpl w:val="F21A9342"/>
    <w:lvl w:ilvl="0" w:tplc="BA1AF0E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56379"/>
    <w:multiLevelType w:val="hybridMultilevel"/>
    <w:tmpl w:val="59B01F38"/>
    <w:lvl w:ilvl="0" w:tplc="81D0719E"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58D7759"/>
    <w:multiLevelType w:val="hybridMultilevel"/>
    <w:tmpl w:val="3DA2E35A"/>
    <w:lvl w:ilvl="0" w:tplc="E9A27B8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259BB"/>
    <w:multiLevelType w:val="hybridMultilevel"/>
    <w:tmpl w:val="A0CC56F2"/>
    <w:lvl w:ilvl="0" w:tplc="CDC811D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1" w15:restartNumberingAfterBreak="0">
    <w:nsid w:val="31720E8D"/>
    <w:multiLevelType w:val="hybridMultilevel"/>
    <w:tmpl w:val="B3321D72"/>
    <w:lvl w:ilvl="0" w:tplc="04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2" w15:restartNumberingAfterBreak="0">
    <w:nsid w:val="35FA63B3"/>
    <w:multiLevelType w:val="hybridMultilevel"/>
    <w:tmpl w:val="164E0DB8"/>
    <w:lvl w:ilvl="0" w:tplc="CD9ECCC4">
      <w:start w:val="3"/>
      <w:numFmt w:val="upperRoman"/>
      <w:lvlText w:val="%1."/>
      <w:lvlJc w:val="left"/>
      <w:pPr>
        <w:ind w:left="900" w:hanging="720"/>
      </w:pPr>
      <w:rPr>
        <w:rFonts w:hint="default"/>
        <w:b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CAA006C"/>
    <w:multiLevelType w:val="hybridMultilevel"/>
    <w:tmpl w:val="0778E414"/>
    <w:lvl w:ilvl="0" w:tplc="A72EFE5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4" w15:restartNumberingAfterBreak="0">
    <w:nsid w:val="4B8F6225"/>
    <w:multiLevelType w:val="hybridMultilevel"/>
    <w:tmpl w:val="FEF6EC7A"/>
    <w:lvl w:ilvl="0" w:tplc="D2CA1D1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5" w15:restartNumberingAfterBreak="0">
    <w:nsid w:val="56931787"/>
    <w:multiLevelType w:val="hybridMultilevel"/>
    <w:tmpl w:val="E6F4E0A2"/>
    <w:lvl w:ilvl="0" w:tplc="C796496A">
      <w:start w:val="1"/>
      <w:numFmt w:val="upperLetter"/>
      <w:lvlText w:val="%1."/>
      <w:lvlJc w:val="left"/>
      <w:pPr>
        <w:ind w:left="63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B145CED"/>
    <w:multiLevelType w:val="hybridMultilevel"/>
    <w:tmpl w:val="424848BC"/>
    <w:lvl w:ilvl="0" w:tplc="6B4A8CCE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147FA"/>
    <w:multiLevelType w:val="hybridMultilevel"/>
    <w:tmpl w:val="99087638"/>
    <w:lvl w:ilvl="0" w:tplc="87F4107A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8" w15:restartNumberingAfterBreak="0">
    <w:nsid w:val="681255AE"/>
    <w:multiLevelType w:val="hybridMultilevel"/>
    <w:tmpl w:val="033C7938"/>
    <w:lvl w:ilvl="0" w:tplc="A2423CA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632D0"/>
    <w:multiLevelType w:val="hybridMultilevel"/>
    <w:tmpl w:val="BECE84FA"/>
    <w:lvl w:ilvl="0" w:tplc="6AEA0D7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0" w15:restartNumberingAfterBreak="0">
    <w:nsid w:val="70832A11"/>
    <w:multiLevelType w:val="hybridMultilevel"/>
    <w:tmpl w:val="6BE6B07C"/>
    <w:lvl w:ilvl="0" w:tplc="4B2AF82C">
      <w:numFmt w:val="decimal"/>
      <w:lvlText w:val="%1"/>
      <w:lvlJc w:val="left"/>
      <w:pPr>
        <w:ind w:left="1059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779" w:hanging="360"/>
      </w:pPr>
    </w:lvl>
    <w:lvl w:ilvl="2" w:tplc="0409001B" w:tentative="1">
      <w:start w:val="1"/>
      <w:numFmt w:val="lowerRoman"/>
      <w:lvlText w:val="%3."/>
      <w:lvlJc w:val="right"/>
      <w:pPr>
        <w:ind w:left="2499" w:hanging="180"/>
      </w:pPr>
    </w:lvl>
    <w:lvl w:ilvl="3" w:tplc="0409000F" w:tentative="1">
      <w:start w:val="1"/>
      <w:numFmt w:val="decimal"/>
      <w:lvlText w:val="%4."/>
      <w:lvlJc w:val="left"/>
      <w:pPr>
        <w:ind w:left="3219" w:hanging="360"/>
      </w:pPr>
    </w:lvl>
    <w:lvl w:ilvl="4" w:tplc="04090019" w:tentative="1">
      <w:start w:val="1"/>
      <w:numFmt w:val="lowerLetter"/>
      <w:lvlText w:val="%5."/>
      <w:lvlJc w:val="left"/>
      <w:pPr>
        <w:ind w:left="3939" w:hanging="360"/>
      </w:pPr>
    </w:lvl>
    <w:lvl w:ilvl="5" w:tplc="0409001B" w:tentative="1">
      <w:start w:val="1"/>
      <w:numFmt w:val="lowerRoman"/>
      <w:lvlText w:val="%6."/>
      <w:lvlJc w:val="right"/>
      <w:pPr>
        <w:ind w:left="4659" w:hanging="180"/>
      </w:pPr>
    </w:lvl>
    <w:lvl w:ilvl="6" w:tplc="0409000F" w:tentative="1">
      <w:start w:val="1"/>
      <w:numFmt w:val="decimal"/>
      <w:lvlText w:val="%7."/>
      <w:lvlJc w:val="left"/>
      <w:pPr>
        <w:ind w:left="5379" w:hanging="360"/>
      </w:pPr>
    </w:lvl>
    <w:lvl w:ilvl="7" w:tplc="04090019" w:tentative="1">
      <w:start w:val="1"/>
      <w:numFmt w:val="lowerLetter"/>
      <w:lvlText w:val="%8."/>
      <w:lvlJc w:val="left"/>
      <w:pPr>
        <w:ind w:left="6099" w:hanging="360"/>
      </w:pPr>
    </w:lvl>
    <w:lvl w:ilvl="8" w:tplc="04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21" w15:restartNumberingAfterBreak="0">
    <w:nsid w:val="740414FE"/>
    <w:multiLevelType w:val="hybridMultilevel"/>
    <w:tmpl w:val="8E420276"/>
    <w:lvl w:ilvl="0" w:tplc="0E50664A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E10BF"/>
    <w:multiLevelType w:val="hybridMultilevel"/>
    <w:tmpl w:val="80CEE494"/>
    <w:lvl w:ilvl="0" w:tplc="1D4C5FE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3" w15:restartNumberingAfterBreak="0">
    <w:nsid w:val="7C19177A"/>
    <w:multiLevelType w:val="hybridMultilevel"/>
    <w:tmpl w:val="255825EC"/>
    <w:lvl w:ilvl="0" w:tplc="A1FA7F18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num w:numId="1" w16cid:durableId="249050834">
    <w:abstractNumId w:val="3"/>
  </w:num>
  <w:num w:numId="2" w16cid:durableId="698245005">
    <w:abstractNumId w:val="2"/>
  </w:num>
  <w:num w:numId="3" w16cid:durableId="387581076">
    <w:abstractNumId w:val="1"/>
  </w:num>
  <w:num w:numId="4" w16cid:durableId="611131730">
    <w:abstractNumId w:val="0"/>
  </w:num>
  <w:num w:numId="5" w16cid:durableId="1916620890">
    <w:abstractNumId w:val="4"/>
  </w:num>
  <w:num w:numId="6" w16cid:durableId="1435591813">
    <w:abstractNumId w:val="5"/>
  </w:num>
  <w:num w:numId="7" w16cid:durableId="1275871139">
    <w:abstractNumId w:val="10"/>
  </w:num>
  <w:num w:numId="8" w16cid:durableId="593169693">
    <w:abstractNumId w:val="23"/>
  </w:num>
  <w:num w:numId="9" w16cid:durableId="801776867">
    <w:abstractNumId w:val="6"/>
  </w:num>
  <w:num w:numId="10" w16cid:durableId="835801303">
    <w:abstractNumId w:val="13"/>
  </w:num>
  <w:num w:numId="11" w16cid:durableId="1929998556">
    <w:abstractNumId w:val="14"/>
  </w:num>
  <w:num w:numId="12" w16cid:durableId="394820943">
    <w:abstractNumId w:val="17"/>
  </w:num>
  <w:num w:numId="13" w16cid:durableId="674108566">
    <w:abstractNumId w:val="19"/>
  </w:num>
  <w:num w:numId="14" w16cid:durableId="690760280">
    <w:abstractNumId w:val="22"/>
  </w:num>
  <w:num w:numId="15" w16cid:durableId="1730691976">
    <w:abstractNumId w:val="12"/>
  </w:num>
  <w:num w:numId="16" w16cid:durableId="1354191371">
    <w:abstractNumId w:val="8"/>
  </w:num>
  <w:num w:numId="17" w16cid:durableId="1185678366">
    <w:abstractNumId w:val="21"/>
  </w:num>
  <w:num w:numId="18" w16cid:durableId="558905657">
    <w:abstractNumId w:val="16"/>
  </w:num>
  <w:num w:numId="19" w16cid:durableId="1963148281">
    <w:abstractNumId w:val="18"/>
  </w:num>
  <w:num w:numId="20" w16cid:durableId="625507447">
    <w:abstractNumId w:val="20"/>
  </w:num>
  <w:num w:numId="21" w16cid:durableId="1093160749">
    <w:abstractNumId w:val="9"/>
  </w:num>
  <w:num w:numId="22" w16cid:durableId="1602488184">
    <w:abstractNumId w:val="15"/>
  </w:num>
  <w:num w:numId="23" w16cid:durableId="707993356">
    <w:abstractNumId w:val="7"/>
  </w:num>
  <w:num w:numId="24" w16cid:durableId="2094816127">
    <w:abstractNumId w:val="11"/>
  </w:num>
  <w:num w:numId="25" w16cid:durableId="1258563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B3"/>
    <w:rsid w:val="000039C8"/>
    <w:rsid w:val="00005511"/>
    <w:rsid w:val="00012121"/>
    <w:rsid w:val="00021A97"/>
    <w:rsid w:val="00034B7E"/>
    <w:rsid w:val="00043EAC"/>
    <w:rsid w:val="00047D02"/>
    <w:rsid w:val="00057A5B"/>
    <w:rsid w:val="00072C19"/>
    <w:rsid w:val="000A29C2"/>
    <w:rsid w:val="000B22BC"/>
    <w:rsid w:val="000C08EA"/>
    <w:rsid w:val="000E0EB0"/>
    <w:rsid w:val="000F57F7"/>
    <w:rsid w:val="00101179"/>
    <w:rsid w:val="00111CD5"/>
    <w:rsid w:val="00124B7C"/>
    <w:rsid w:val="00141018"/>
    <w:rsid w:val="00147EEB"/>
    <w:rsid w:val="001556FE"/>
    <w:rsid w:val="001A0F36"/>
    <w:rsid w:val="001C0F8A"/>
    <w:rsid w:val="001C4E08"/>
    <w:rsid w:val="001D4877"/>
    <w:rsid w:val="001F2337"/>
    <w:rsid w:val="001F3109"/>
    <w:rsid w:val="0028540C"/>
    <w:rsid w:val="00291D49"/>
    <w:rsid w:val="002A767A"/>
    <w:rsid w:val="002B3E3B"/>
    <w:rsid w:val="002B3FD4"/>
    <w:rsid w:val="002C31D4"/>
    <w:rsid w:val="002C45D4"/>
    <w:rsid w:val="003122FE"/>
    <w:rsid w:val="0031471A"/>
    <w:rsid w:val="00317B58"/>
    <w:rsid w:val="003319B7"/>
    <w:rsid w:val="00342F73"/>
    <w:rsid w:val="00345981"/>
    <w:rsid w:val="003479CF"/>
    <w:rsid w:val="0035319A"/>
    <w:rsid w:val="00391721"/>
    <w:rsid w:val="00392DB6"/>
    <w:rsid w:val="00397303"/>
    <w:rsid w:val="00397F63"/>
    <w:rsid w:val="003A6394"/>
    <w:rsid w:val="003F35F7"/>
    <w:rsid w:val="00430846"/>
    <w:rsid w:val="00436873"/>
    <w:rsid w:val="00460695"/>
    <w:rsid w:val="004864AB"/>
    <w:rsid w:val="00494660"/>
    <w:rsid w:val="004A2CD1"/>
    <w:rsid w:val="004A67F8"/>
    <w:rsid w:val="004E21EF"/>
    <w:rsid w:val="004F7F9B"/>
    <w:rsid w:val="00537526"/>
    <w:rsid w:val="00542D01"/>
    <w:rsid w:val="00546DA7"/>
    <w:rsid w:val="005554CF"/>
    <w:rsid w:val="00567BFF"/>
    <w:rsid w:val="00592D4B"/>
    <w:rsid w:val="005D21FB"/>
    <w:rsid w:val="00662DDA"/>
    <w:rsid w:val="00664A3E"/>
    <w:rsid w:val="00665DBB"/>
    <w:rsid w:val="00667A84"/>
    <w:rsid w:val="006A1CDA"/>
    <w:rsid w:val="006D1DE5"/>
    <w:rsid w:val="006F429A"/>
    <w:rsid w:val="0070027D"/>
    <w:rsid w:val="00700BED"/>
    <w:rsid w:val="00731408"/>
    <w:rsid w:val="00746AF4"/>
    <w:rsid w:val="00747E18"/>
    <w:rsid w:val="007A38F4"/>
    <w:rsid w:val="007A41E0"/>
    <w:rsid w:val="007D2432"/>
    <w:rsid w:val="007D6FE2"/>
    <w:rsid w:val="007E62D9"/>
    <w:rsid w:val="008066D5"/>
    <w:rsid w:val="008336C1"/>
    <w:rsid w:val="0084139A"/>
    <w:rsid w:val="00880182"/>
    <w:rsid w:val="00891B39"/>
    <w:rsid w:val="008B78D7"/>
    <w:rsid w:val="008C6D76"/>
    <w:rsid w:val="008E5BC8"/>
    <w:rsid w:val="008F66A5"/>
    <w:rsid w:val="00910623"/>
    <w:rsid w:val="00911970"/>
    <w:rsid w:val="0091635F"/>
    <w:rsid w:val="0092610F"/>
    <w:rsid w:val="0094470D"/>
    <w:rsid w:val="009457AD"/>
    <w:rsid w:val="00957FAE"/>
    <w:rsid w:val="009A4F23"/>
    <w:rsid w:val="009B1E4A"/>
    <w:rsid w:val="009C0E23"/>
    <w:rsid w:val="00A31965"/>
    <w:rsid w:val="00A3734B"/>
    <w:rsid w:val="00A42AAF"/>
    <w:rsid w:val="00A47B11"/>
    <w:rsid w:val="00A56D7A"/>
    <w:rsid w:val="00A60BDC"/>
    <w:rsid w:val="00A71A39"/>
    <w:rsid w:val="00A8639A"/>
    <w:rsid w:val="00A914C0"/>
    <w:rsid w:val="00A968C3"/>
    <w:rsid w:val="00A9693E"/>
    <w:rsid w:val="00AA7B31"/>
    <w:rsid w:val="00AD0ACB"/>
    <w:rsid w:val="00AD3AA4"/>
    <w:rsid w:val="00B231F9"/>
    <w:rsid w:val="00B26EF7"/>
    <w:rsid w:val="00B30285"/>
    <w:rsid w:val="00B45E24"/>
    <w:rsid w:val="00B6292D"/>
    <w:rsid w:val="00B76988"/>
    <w:rsid w:val="00B80E1A"/>
    <w:rsid w:val="00BA5CEE"/>
    <w:rsid w:val="00BB0BC4"/>
    <w:rsid w:val="00BC605E"/>
    <w:rsid w:val="00BF3C8E"/>
    <w:rsid w:val="00C027A1"/>
    <w:rsid w:val="00C10AD5"/>
    <w:rsid w:val="00C17882"/>
    <w:rsid w:val="00C2484E"/>
    <w:rsid w:val="00C25185"/>
    <w:rsid w:val="00C729A7"/>
    <w:rsid w:val="00C7713B"/>
    <w:rsid w:val="00C81955"/>
    <w:rsid w:val="00CA61AB"/>
    <w:rsid w:val="00CA687A"/>
    <w:rsid w:val="00CA7D8F"/>
    <w:rsid w:val="00CC3CA1"/>
    <w:rsid w:val="00CC7282"/>
    <w:rsid w:val="00CE56D2"/>
    <w:rsid w:val="00D01AAC"/>
    <w:rsid w:val="00D15036"/>
    <w:rsid w:val="00D161EB"/>
    <w:rsid w:val="00D458E4"/>
    <w:rsid w:val="00D601FC"/>
    <w:rsid w:val="00D64E5A"/>
    <w:rsid w:val="00D7403D"/>
    <w:rsid w:val="00D76A9D"/>
    <w:rsid w:val="00D870D9"/>
    <w:rsid w:val="00D95BF3"/>
    <w:rsid w:val="00DA11A3"/>
    <w:rsid w:val="00DA6A78"/>
    <w:rsid w:val="00DB6E6E"/>
    <w:rsid w:val="00DF14FB"/>
    <w:rsid w:val="00E17C1A"/>
    <w:rsid w:val="00E326D7"/>
    <w:rsid w:val="00E42E50"/>
    <w:rsid w:val="00E62744"/>
    <w:rsid w:val="00E74CC7"/>
    <w:rsid w:val="00E82789"/>
    <w:rsid w:val="00E843BB"/>
    <w:rsid w:val="00E908CD"/>
    <w:rsid w:val="00E93E3D"/>
    <w:rsid w:val="00E94443"/>
    <w:rsid w:val="00EA0616"/>
    <w:rsid w:val="00EB7F28"/>
    <w:rsid w:val="00EC2EB3"/>
    <w:rsid w:val="00ED6782"/>
    <w:rsid w:val="00ED74B3"/>
    <w:rsid w:val="00EE0A28"/>
    <w:rsid w:val="00EE4FC3"/>
    <w:rsid w:val="00EF0647"/>
    <w:rsid w:val="00F0511A"/>
    <w:rsid w:val="00F41C6D"/>
    <w:rsid w:val="00F82183"/>
    <w:rsid w:val="00FC5885"/>
    <w:rsid w:val="00FD61F3"/>
    <w:rsid w:val="00FE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9DB58"/>
  <w15:chartTrackingRefBased/>
  <w15:docId w15:val="{8A2612FB-23F8-400D-9B7B-02CFBEC8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C2EB3"/>
    <w:pPr>
      <w:widowControl w:val="0"/>
      <w:autoSpaceDE w:val="0"/>
      <w:autoSpaceDN w:val="0"/>
      <w:adjustRightInd w:val="0"/>
      <w:spacing w:before="8" w:after="0" w:line="240" w:lineRule="auto"/>
      <w:ind w:left="876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next w:val="Normal"/>
    <w:link w:val="Heading2Char"/>
    <w:uiPriority w:val="1"/>
    <w:qFormat/>
    <w:rsid w:val="00EC2EB3"/>
    <w:pPr>
      <w:widowControl w:val="0"/>
      <w:autoSpaceDE w:val="0"/>
      <w:autoSpaceDN w:val="0"/>
      <w:adjustRightInd w:val="0"/>
      <w:spacing w:before="46" w:after="0" w:line="240" w:lineRule="auto"/>
      <w:ind w:left="116"/>
      <w:outlineLvl w:val="1"/>
    </w:pPr>
    <w:rPr>
      <w:rFonts w:ascii="Footlight MT Light" w:eastAsia="Times New Roman" w:hAnsi="Footlight MT Light" w:cs="Footlight MT Light"/>
      <w:sz w:val="39"/>
      <w:szCs w:val="39"/>
    </w:rPr>
  </w:style>
  <w:style w:type="paragraph" w:styleId="Heading3">
    <w:name w:val="heading 3"/>
    <w:basedOn w:val="Normal"/>
    <w:next w:val="Normal"/>
    <w:link w:val="Heading3Char"/>
    <w:uiPriority w:val="1"/>
    <w:qFormat/>
    <w:rsid w:val="00EC2EB3"/>
    <w:pPr>
      <w:widowControl w:val="0"/>
      <w:autoSpaceDE w:val="0"/>
      <w:autoSpaceDN w:val="0"/>
      <w:adjustRightInd w:val="0"/>
      <w:spacing w:before="31" w:after="0" w:line="240" w:lineRule="auto"/>
      <w:ind w:left="1988" w:hanging="579"/>
      <w:outlineLvl w:val="2"/>
    </w:pPr>
    <w:rPr>
      <w:rFonts w:ascii="Arial" w:eastAsia="Times New Roman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16"/>
      <w:outlineLvl w:val="3"/>
    </w:pPr>
    <w:rPr>
      <w:rFonts w:ascii="Tahoma" w:eastAsia="Times New Roman" w:hAnsi="Tahoma" w:cs="Tahoma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20"/>
      <w:outlineLvl w:val="4"/>
    </w:pPr>
    <w:rPr>
      <w:rFonts w:ascii="Arial" w:eastAsia="Times New Roman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1"/>
    <w:qFormat/>
    <w:rsid w:val="00EC2EB3"/>
    <w:pPr>
      <w:widowControl w:val="0"/>
      <w:autoSpaceDE w:val="0"/>
      <w:autoSpaceDN w:val="0"/>
      <w:adjustRightInd w:val="0"/>
      <w:spacing w:before="59" w:after="0" w:line="240" w:lineRule="auto"/>
      <w:ind w:left="116"/>
      <w:outlineLvl w:val="5"/>
    </w:pPr>
    <w:rPr>
      <w:rFonts w:ascii="Arial" w:eastAsia="Times New Roman" w:hAnsi="Arial" w:cs="Arial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20"/>
      <w:outlineLvl w:val="6"/>
    </w:pPr>
    <w:rPr>
      <w:rFonts w:ascii="Arial" w:eastAsia="Times New Roman" w:hAnsi="Arial" w:cs="Ari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outlineLvl w:val="7"/>
    </w:pPr>
    <w:rPr>
      <w:rFonts w:ascii="Calibri" w:eastAsia="Times New Roman" w:hAnsi="Calibri" w:cs="Calibri"/>
      <w:b/>
      <w:bCs/>
    </w:rPr>
  </w:style>
  <w:style w:type="paragraph" w:styleId="Heading9">
    <w:name w:val="heading 9"/>
    <w:basedOn w:val="Normal"/>
    <w:next w:val="Normal"/>
    <w:link w:val="Heading9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19"/>
      <w:outlineLvl w:val="8"/>
    </w:pPr>
    <w:rPr>
      <w:rFonts w:ascii="Tahoma" w:eastAsia="Times New Roman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C2EB3"/>
    <w:rPr>
      <w:rFonts w:ascii="Times New Roman" w:eastAsia="Times New Roman" w:hAnsi="Times New Roman" w:cs="Times New Roman"/>
      <w:b/>
      <w:bCs/>
      <w:sz w:val="54"/>
      <w:szCs w:val="54"/>
    </w:rPr>
  </w:style>
  <w:style w:type="character" w:customStyle="1" w:styleId="Heading2Char">
    <w:name w:val="Heading 2 Char"/>
    <w:basedOn w:val="DefaultParagraphFont"/>
    <w:link w:val="Heading2"/>
    <w:uiPriority w:val="1"/>
    <w:rsid w:val="00EC2EB3"/>
    <w:rPr>
      <w:rFonts w:ascii="Footlight MT Light" w:eastAsia="Times New Roman" w:hAnsi="Footlight MT Light" w:cs="Footlight MT Light"/>
      <w:sz w:val="39"/>
      <w:szCs w:val="39"/>
    </w:rPr>
  </w:style>
  <w:style w:type="character" w:customStyle="1" w:styleId="Heading3Char">
    <w:name w:val="Heading 3 Char"/>
    <w:basedOn w:val="DefaultParagraphFont"/>
    <w:link w:val="Heading3"/>
    <w:uiPriority w:val="1"/>
    <w:rsid w:val="00EC2EB3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EC2EB3"/>
    <w:rPr>
      <w:rFonts w:ascii="Tahoma" w:eastAsia="Times New Roman" w:hAnsi="Tahoma" w:cs="Tahoma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1"/>
    <w:rsid w:val="00EC2EB3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1"/>
    <w:rsid w:val="00EC2EB3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rsid w:val="00EC2EB3"/>
    <w:rPr>
      <w:rFonts w:ascii="Arial" w:eastAsia="Times New Roman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"/>
    <w:rsid w:val="00EC2EB3"/>
    <w:rPr>
      <w:rFonts w:ascii="Calibri" w:eastAsia="Times New Roman" w:hAnsi="Calibri" w:cs="Calibri"/>
      <w:b/>
      <w:bCs/>
    </w:rPr>
  </w:style>
  <w:style w:type="character" w:customStyle="1" w:styleId="Heading9Char">
    <w:name w:val="Heading 9 Char"/>
    <w:basedOn w:val="DefaultParagraphFont"/>
    <w:link w:val="Heading9"/>
    <w:uiPriority w:val="1"/>
    <w:rsid w:val="00EC2EB3"/>
    <w:rPr>
      <w:rFonts w:ascii="Tahoma" w:eastAsia="Times New Roman" w:hAnsi="Tahoma" w:cs="Tahoma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820" w:hanging="360"/>
    </w:pPr>
    <w:rPr>
      <w:rFonts w:ascii="Verdana" w:eastAsia="Times New Roman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C2EB3"/>
    <w:rPr>
      <w:rFonts w:ascii="Verdana" w:eastAsia="Times New Roman" w:hAnsi="Verdana" w:cs="Verdana"/>
      <w:sz w:val="20"/>
      <w:szCs w:val="20"/>
    </w:rPr>
  </w:style>
  <w:style w:type="paragraph" w:styleId="ListParagraph">
    <w:name w:val="List Paragraph"/>
    <w:basedOn w:val="Normal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C2E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C2E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2E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C2EB3"/>
    <w:rPr>
      <w:rFonts w:ascii="Times New Roman" w:eastAsia="Times New Roman" w:hAnsi="Times New Roman" w:cs="Times New Roman"/>
      <w:sz w:val="24"/>
      <w:szCs w:val="24"/>
    </w:rPr>
  </w:style>
  <w:style w:type="paragraph" w:customStyle="1" w:styleId="marker">
    <w:name w:val="marker"/>
    <w:basedOn w:val="Normal"/>
    <w:rsid w:val="00EC2EB3"/>
    <w:pPr>
      <w:shd w:val="clear" w:color="auto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EB3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C2EB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2EB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6AF8D-355E-4309-8CD0-8295DF3A7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2291</Words>
  <Characters>13059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Lopez</dc:creator>
  <cp:keywords/>
  <dc:description/>
  <cp:lastModifiedBy>Adriang</cp:lastModifiedBy>
  <cp:revision>192</cp:revision>
  <cp:lastPrinted>2020-01-08T19:40:00Z</cp:lastPrinted>
  <dcterms:created xsi:type="dcterms:W3CDTF">2020-01-21T20:43:00Z</dcterms:created>
  <dcterms:modified xsi:type="dcterms:W3CDTF">2026-05-28T17:36:00Z</dcterms:modified>
</cp:coreProperties>
</file>