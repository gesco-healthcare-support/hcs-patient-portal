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3BE89" w14:textId="1727F1A4" w:rsidR="00EC2EB3" w:rsidRDefault="00EC2EB3" w:rsidP="00EC2EB3">
      <w:pPr>
        <w:pStyle w:val="BodyText"/>
        <w:tabs>
          <w:tab w:val="left" w:pos="4333"/>
        </w:tabs>
        <w:kinsoku w:val="0"/>
        <w:overflowPunct w:val="0"/>
        <w:spacing w:before="39"/>
        <w:ind w:left="0" w:firstLine="630"/>
        <w:rPr>
          <w:rFonts w:ascii="Calibri" w:hAnsi="Calibri" w:cs="Calibri"/>
          <w:sz w:val="15"/>
          <w:szCs w:val="15"/>
        </w:rPr>
      </w:pPr>
      <w:bookmarkStart w:id="0" w:name="Physical_Exam_pg1"/>
      <w:bookmarkEnd w:id="0"/>
      <w:r w:rsidRPr="00292290">
        <w:rPr>
          <w:rFonts w:ascii="Calibri" w:hAnsi="Calibri" w:cs="Calibri"/>
          <w:b/>
          <w:spacing w:val="-1"/>
          <w:sz w:val="24"/>
          <w:szCs w:val="22"/>
        </w:rPr>
        <w:t>Patient</w:t>
      </w:r>
      <w:r w:rsidRPr="00D95BF3">
        <w:rPr>
          <w:rFonts w:ascii="Calibri" w:hAnsi="Calibri" w:cs="Calibri"/>
          <w:spacing w:val="-1"/>
          <w:sz w:val="18"/>
          <w:szCs w:val="18"/>
        </w:rPr>
        <w:t xml:space="preserve">: </w:t>
      </w:r>
      <w:r w:rsidR="00DD1C4C">
        <w:rPr>
          <w:rFonts w:ascii="Calibri" w:hAnsi="Calibri" w:cs="Calibri"/>
          <w:b/>
          <w:u w:val="single"/>
        </w:rPr>
        <w:t>JANE</w:t>
      </w:r>
      <w:r w:rsidR="00E17C1A" w:rsidRPr="00ED6782">
        <w:rPr>
          <w:rFonts w:ascii="Calibri" w:hAnsi="Calibri" w:cs="Calibri"/>
          <w:b/>
          <w:u w:val="single"/>
        </w:rPr>
        <w:t xml:space="preserve"> </w:t>
      </w:r>
      <w:r w:rsidR="00DD1C4C">
        <w:rPr>
          <w:rFonts w:ascii="Calibri" w:hAnsi="Calibri" w:cs="Calibri"/>
          <w:b/>
          <w:u w:val="single"/>
        </w:rPr>
        <w:t>SAMPLE</w:t>
      </w:r>
      <w:r w:rsidR="00D95BF3">
        <w:rPr>
          <w:rFonts w:ascii="Calibri" w:hAnsi="Calibri" w:cs="Calibri"/>
          <w:b/>
          <w:sz w:val="24"/>
          <w:szCs w:val="22"/>
        </w:rPr>
        <w:t xml:space="preserve">                 </w:t>
      </w:r>
      <w:r w:rsidR="00D95BF3">
        <w:rPr>
          <w:rFonts w:ascii="Calibri" w:hAnsi="Calibri" w:cs="Calibri"/>
          <w:b/>
          <w:sz w:val="24"/>
          <w:szCs w:val="22"/>
        </w:rPr>
        <w:tab/>
      </w:r>
      <w:r w:rsidR="00D95BF3">
        <w:rPr>
          <w:rFonts w:ascii="Calibri" w:hAnsi="Calibri" w:cs="Calibri"/>
          <w:b/>
          <w:sz w:val="24"/>
          <w:szCs w:val="22"/>
        </w:rPr>
        <w:tab/>
      </w:r>
      <w:r w:rsidRPr="00292290">
        <w:rPr>
          <w:rFonts w:ascii="Calibri" w:hAnsi="Calibri" w:cs="Calibri"/>
          <w:b/>
          <w:spacing w:val="-1"/>
          <w:sz w:val="24"/>
          <w:szCs w:val="22"/>
        </w:rPr>
        <w:t>Date:</w:t>
      </w:r>
      <w:r>
        <w:rPr>
          <w:rFonts w:ascii="Calibri" w:hAnsi="Calibri" w:cs="Calibri"/>
          <w:b/>
          <w:spacing w:val="-1"/>
          <w:sz w:val="24"/>
          <w:szCs w:val="22"/>
        </w:rPr>
        <w:t xml:space="preserve"> </w:t>
      </w:r>
      <w:r w:rsidR="00DD1C4C">
        <w:rPr>
          <w:rFonts w:ascii="Calibri" w:hAnsi="Calibri" w:cs="Calibri"/>
          <w:b/>
          <w:spacing w:val="-1"/>
        </w:rPr>
        <w:t>06/15/2026</w: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69EBDD2B" wp14:editId="1890B79B">
                <wp:simplePos x="0" y="0"/>
                <wp:positionH relativeFrom="page">
                  <wp:posOffset>537845</wp:posOffset>
                </wp:positionH>
                <wp:positionV relativeFrom="page">
                  <wp:posOffset>3601085</wp:posOffset>
                </wp:positionV>
                <wp:extent cx="79375" cy="79375"/>
                <wp:effectExtent l="13970" t="10160" r="11430" b="5715"/>
                <wp:wrapNone/>
                <wp:docPr id="315" name="Freeform 3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9375" cy="79375"/>
                        </a:xfrm>
                        <a:custGeom>
                          <a:avLst/>
                          <a:gdLst>
                            <a:gd name="T0" fmla="*/ 0 w 125"/>
                            <a:gd name="T1" fmla="*/ 0 h 125"/>
                            <a:gd name="T2" fmla="*/ 124 w 125"/>
                            <a:gd name="T3" fmla="*/ 0 h 125"/>
                            <a:gd name="T4" fmla="*/ 124 w 125"/>
                            <a:gd name="T5" fmla="*/ 124 h 125"/>
                            <a:gd name="T6" fmla="*/ 0 w 125"/>
                            <a:gd name="T7" fmla="*/ 124 h 125"/>
                            <a:gd name="T8" fmla="*/ 0 w 125"/>
                            <a:gd name="T9" fmla="*/ 0 h 1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25" h="125">
                              <a:moveTo>
                                <a:pt x="0" y="0"/>
                              </a:moveTo>
                              <a:lnTo>
                                <a:pt x="124" y="0"/>
                              </a:lnTo>
                              <a:lnTo>
                                <a:pt x="124" y="124"/>
                              </a:lnTo>
                              <a:lnTo>
                                <a:pt x="0" y="1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914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39162F" id="Freeform 315" o:spid="_x0000_s1026" style="position:absolute;margin-left:42.35pt;margin-top:283.55pt;width:6.25pt;height:6.2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25,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" o:allowincell="f" path="m,l124,r,124l,124,,xe" filled="f" strokeweight=".72pt">
                <v:path arrowok="t" o:connecttype="custom" o:connectlocs="0,0;78740,0;78740,78740;0,78740;0,0" o:connectangles="0,0,0,0,0"/>
                <w10:wrap anchorx="page" anchory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 wp14:anchorId="02E067E4" wp14:editId="75FE3A3E">
                <wp:simplePos x="0" y="0"/>
                <wp:positionH relativeFrom="page">
                  <wp:posOffset>546735</wp:posOffset>
                </wp:positionH>
                <wp:positionV relativeFrom="page">
                  <wp:posOffset>5414645</wp:posOffset>
                </wp:positionV>
                <wp:extent cx="79375" cy="79375"/>
                <wp:effectExtent l="13335" t="13970" r="12065" b="11430"/>
                <wp:wrapNone/>
                <wp:docPr id="314" name="Freeform 3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9375" cy="79375"/>
                        </a:xfrm>
                        <a:custGeom>
                          <a:avLst/>
                          <a:gdLst>
                            <a:gd name="T0" fmla="*/ 0 w 125"/>
                            <a:gd name="T1" fmla="*/ 0 h 125"/>
                            <a:gd name="T2" fmla="*/ 124 w 125"/>
                            <a:gd name="T3" fmla="*/ 0 h 125"/>
                            <a:gd name="T4" fmla="*/ 124 w 125"/>
                            <a:gd name="T5" fmla="*/ 124 h 125"/>
                            <a:gd name="T6" fmla="*/ 0 w 125"/>
                            <a:gd name="T7" fmla="*/ 124 h 125"/>
                            <a:gd name="T8" fmla="*/ 0 w 125"/>
                            <a:gd name="T9" fmla="*/ 0 h 1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25" h="125">
                              <a:moveTo>
                                <a:pt x="0" y="0"/>
                              </a:moveTo>
                              <a:lnTo>
                                <a:pt x="124" y="0"/>
                              </a:lnTo>
                              <a:lnTo>
                                <a:pt x="124" y="124"/>
                              </a:lnTo>
                              <a:lnTo>
                                <a:pt x="0" y="1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914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253EAF" id="Freeform 314" o:spid="_x0000_s1026" style="position:absolute;margin-left:43.05pt;margin-top:426.35pt;width:6.25pt;height:6.2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25,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" o:allowincell="f" path="m,l124,r,124l,124,,xe" filled="f" strokeweight=".72pt">
                <v:path arrowok="t" o:connecttype="custom" o:connectlocs="0,0;78740,0;78740,78740;0,78740;0,0" o:connectangles="0,0,0,0,0"/>
                <w10:wrap anchorx="page" anchory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1" locked="0" layoutInCell="0" allowOverlap="1" wp14:anchorId="350D4101" wp14:editId="5883A418">
                <wp:simplePos x="0" y="0"/>
                <wp:positionH relativeFrom="page">
                  <wp:posOffset>546735</wp:posOffset>
                </wp:positionH>
                <wp:positionV relativeFrom="page">
                  <wp:posOffset>5575935</wp:posOffset>
                </wp:positionV>
                <wp:extent cx="79375" cy="79375"/>
                <wp:effectExtent l="13335" t="13335" r="12065" b="12065"/>
                <wp:wrapNone/>
                <wp:docPr id="313" name="Freeform 3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9375" cy="79375"/>
                        </a:xfrm>
                        <a:custGeom>
                          <a:avLst/>
                          <a:gdLst>
                            <a:gd name="T0" fmla="*/ 0 w 125"/>
                            <a:gd name="T1" fmla="*/ 0 h 125"/>
                            <a:gd name="T2" fmla="*/ 124 w 125"/>
                            <a:gd name="T3" fmla="*/ 0 h 125"/>
                            <a:gd name="T4" fmla="*/ 124 w 125"/>
                            <a:gd name="T5" fmla="*/ 124 h 125"/>
                            <a:gd name="T6" fmla="*/ 0 w 125"/>
                            <a:gd name="T7" fmla="*/ 124 h 125"/>
                            <a:gd name="T8" fmla="*/ 0 w 125"/>
                            <a:gd name="T9" fmla="*/ 0 h 1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25" h="125">
                              <a:moveTo>
                                <a:pt x="0" y="0"/>
                              </a:moveTo>
                              <a:lnTo>
                                <a:pt x="124" y="0"/>
                              </a:lnTo>
                              <a:lnTo>
                                <a:pt x="124" y="124"/>
                              </a:lnTo>
                              <a:lnTo>
                                <a:pt x="0" y="1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914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D2A30B" id="Freeform 313" o:spid="_x0000_s1026" style="position:absolute;margin-left:43.05pt;margin-top:439.05pt;width:6.25pt;height:6.2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25,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" o:allowincell="f" path="m,l124,r,124l,124,,xe" filled="f" strokeweight=".72pt">
                <v:path arrowok="t" o:connecttype="custom" o:connectlocs="0,0;78740,0;78740,78740;0,78740;0,0" o:connectangles="0,0,0,0,0"/>
                <w10:wrap anchorx="page" anchory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2336" behindDoc="1" locked="0" layoutInCell="0" allowOverlap="1" wp14:anchorId="4D3B19AA" wp14:editId="6F546CA4">
                <wp:simplePos x="0" y="0"/>
                <wp:positionH relativeFrom="page">
                  <wp:posOffset>546735</wp:posOffset>
                </wp:positionH>
                <wp:positionV relativeFrom="page">
                  <wp:posOffset>5737225</wp:posOffset>
                </wp:positionV>
                <wp:extent cx="79375" cy="79375"/>
                <wp:effectExtent l="13335" t="12700" r="12065" b="12700"/>
                <wp:wrapNone/>
                <wp:docPr id="312" name="Freeform 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9375" cy="79375"/>
                        </a:xfrm>
                        <a:custGeom>
                          <a:avLst/>
                          <a:gdLst>
                            <a:gd name="T0" fmla="*/ 0 w 125"/>
                            <a:gd name="T1" fmla="*/ 0 h 125"/>
                            <a:gd name="T2" fmla="*/ 124 w 125"/>
                            <a:gd name="T3" fmla="*/ 0 h 125"/>
                            <a:gd name="T4" fmla="*/ 124 w 125"/>
                            <a:gd name="T5" fmla="*/ 124 h 125"/>
                            <a:gd name="T6" fmla="*/ 0 w 125"/>
                            <a:gd name="T7" fmla="*/ 124 h 125"/>
                            <a:gd name="T8" fmla="*/ 0 w 125"/>
                            <a:gd name="T9" fmla="*/ 0 h 1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25" h="125">
                              <a:moveTo>
                                <a:pt x="0" y="0"/>
                              </a:moveTo>
                              <a:lnTo>
                                <a:pt x="124" y="0"/>
                              </a:lnTo>
                              <a:lnTo>
                                <a:pt x="124" y="124"/>
                              </a:lnTo>
                              <a:lnTo>
                                <a:pt x="0" y="1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914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7B5A27" id="Freeform 312" o:spid="_x0000_s1026" style="position:absolute;margin-left:43.05pt;margin-top:451.75pt;width:6.25pt;height:6.25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25,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" o:allowincell="f" path="m,l124,r,124l,124,,xe" filled="f" strokeweight=".72pt">
                <v:path arrowok="t" o:connecttype="custom" o:connectlocs="0,0;78740,0;78740,78740;0,78740;0,0" o:connectangles="0,0,0,0,0"/>
                <w10:wrap anchorx="page" anchory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3360" behindDoc="1" locked="0" layoutInCell="0" allowOverlap="1" wp14:anchorId="14D8C046" wp14:editId="5A54F819">
                <wp:simplePos x="0" y="0"/>
                <wp:positionH relativeFrom="page">
                  <wp:posOffset>546735</wp:posOffset>
                </wp:positionH>
                <wp:positionV relativeFrom="page">
                  <wp:posOffset>5899150</wp:posOffset>
                </wp:positionV>
                <wp:extent cx="79375" cy="79375"/>
                <wp:effectExtent l="13335" t="12700" r="12065" b="12700"/>
                <wp:wrapNone/>
                <wp:docPr id="311" name="Freeform 3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9375" cy="79375"/>
                        </a:xfrm>
                        <a:custGeom>
                          <a:avLst/>
                          <a:gdLst>
                            <a:gd name="T0" fmla="*/ 0 w 125"/>
                            <a:gd name="T1" fmla="*/ 0 h 125"/>
                            <a:gd name="T2" fmla="*/ 124 w 125"/>
                            <a:gd name="T3" fmla="*/ 0 h 125"/>
                            <a:gd name="T4" fmla="*/ 124 w 125"/>
                            <a:gd name="T5" fmla="*/ 124 h 125"/>
                            <a:gd name="T6" fmla="*/ 0 w 125"/>
                            <a:gd name="T7" fmla="*/ 124 h 125"/>
                            <a:gd name="T8" fmla="*/ 0 w 125"/>
                            <a:gd name="T9" fmla="*/ 0 h 1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25" h="125">
                              <a:moveTo>
                                <a:pt x="0" y="0"/>
                              </a:moveTo>
                              <a:lnTo>
                                <a:pt x="124" y="0"/>
                              </a:lnTo>
                              <a:lnTo>
                                <a:pt x="124" y="124"/>
                              </a:lnTo>
                              <a:lnTo>
                                <a:pt x="0" y="1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914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415330" id="Freeform 311" o:spid="_x0000_s1026" style="position:absolute;margin-left:43.05pt;margin-top:464.5pt;width:6.25pt;height:6.25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25,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" o:allowincell="f" path="m,l124,r,124l,124,,xe" filled="f" strokeweight=".72pt">
                <v:path arrowok="t" o:connecttype="custom" o:connectlocs="0,0;78740,0;78740,78740;0,78740;0,0" o:connectangles="0,0,0,0,0"/>
                <w10:wrap anchorx="page" anchory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4384" behindDoc="1" locked="0" layoutInCell="0" allowOverlap="1" wp14:anchorId="08BEB98B" wp14:editId="17E0B089">
                <wp:simplePos x="0" y="0"/>
                <wp:positionH relativeFrom="page">
                  <wp:posOffset>546735</wp:posOffset>
                </wp:positionH>
                <wp:positionV relativeFrom="page">
                  <wp:posOffset>6060440</wp:posOffset>
                </wp:positionV>
                <wp:extent cx="79375" cy="79375"/>
                <wp:effectExtent l="13335" t="12065" r="12065" b="13335"/>
                <wp:wrapNone/>
                <wp:docPr id="310" name="Freeform 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9375" cy="79375"/>
                        </a:xfrm>
                        <a:custGeom>
                          <a:avLst/>
                          <a:gdLst>
                            <a:gd name="T0" fmla="*/ 0 w 125"/>
                            <a:gd name="T1" fmla="*/ 0 h 125"/>
                            <a:gd name="T2" fmla="*/ 124 w 125"/>
                            <a:gd name="T3" fmla="*/ 0 h 125"/>
                            <a:gd name="T4" fmla="*/ 124 w 125"/>
                            <a:gd name="T5" fmla="*/ 124 h 125"/>
                            <a:gd name="T6" fmla="*/ 0 w 125"/>
                            <a:gd name="T7" fmla="*/ 124 h 125"/>
                            <a:gd name="T8" fmla="*/ 0 w 125"/>
                            <a:gd name="T9" fmla="*/ 0 h 1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25" h="125">
                              <a:moveTo>
                                <a:pt x="0" y="0"/>
                              </a:moveTo>
                              <a:lnTo>
                                <a:pt x="124" y="0"/>
                              </a:lnTo>
                              <a:lnTo>
                                <a:pt x="124" y="124"/>
                              </a:lnTo>
                              <a:lnTo>
                                <a:pt x="0" y="1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914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CE239C" id="Freeform 310" o:spid="_x0000_s1026" style="position:absolute;margin-left:43.05pt;margin-top:477.2pt;width:6.25pt;height:6.25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25,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" o:allowincell="f" path="m,l124,r,124l,124,,xe" filled="f" strokeweight=".72pt">
                <v:path arrowok="t" o:connecttype="custom" o:connectlocs="0,0;78740,0;78740,78740;0,78740;0,0" o:connectangles="0,0,0,0,0"/>
                <w10:wrap anchorx="page" anchory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5408" behindDoc="1" locked="0" layoutInCell="0" allowOverlap="1" wp14:anchorId="21E14399" wp14:editId="59EB1787">
                <wp:simplePos x="0" y="0"/>
                <wp:positionH relativeFrom="page">
                  <wp:posOffset>546735</wp:posOffset>
                </wp:positionH>
                <wp:positionV relativeFrom="page">
                  <wp:posOffset>6383655</wp:posOffset>
                </wp:positionV>
                <wp:extent cx="79375" cy="79375"/>
                <wp:effectExtent l="13335" t="11430" r="12065" b="4445"/>
                <wp:wrapNone/>
                <wp:docPr id="309" name="Freeform 3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9375" cy="79375"/>
                        </a:xfrm>
                        <a:custGeom>
                          <a:avLst/>
                          <a:gdLst>
                            <a:gd name="T0" fmla="*/ 0 w 125"/>
                            <a:gd name="T1" fmla="*/ 0 h 125"/>
                            <a:gd name="T2" fmla="*/ 124 w 125"/>
                            <a:gd name="T3" fmla="*/ 0 h 125"/>
                            <a:gd name="T4" fmla="*/ 124 w 125"/>
                            <a:gd name="T5" fmla="*/ 124 h 125"/>
                            <a:gd name="T6" fmla="*/ 0 w 125"/>
                            <a:gd name="T7" fmla="*/ 124 h 125"/>
                            <a:gd name="T8" fmla="*/ 0 w 125"/>
                            <a:gd name="T9" fmla="*/ 0 h 1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25" h="125">
                              <a:moveTo>
                                <a:pt x="0" y="0"/>
                              </a:moveTo>
                              <a:lnTo>
                                <a:pt x="124" y="0"/>
                              </a:lnTo>
                              <a:lnTo>
                                <a:pt x="124" y="124"/>
                              </a:lnTo>
                              <a:lnTo>
                                <a:pt x="0" y="1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914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AEAC45" id="Freeform 309" o:spid="_x0000_s1026" style="position:absolute;margin-left:43.05pt;margin-top:502.65pt;width:6.25pt;height:6.25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25,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" o:allowincell="f" path="m,l124,r,124l,124,,xe" filled="f" strokeweight=".72pt">
                <v:path arrowok="t" o:connecttype="custom" o:connectlocs="0,0;78740,0;78740,78740;0,78740;0,0" o:connectangles="0,0,0,0,0"/>
                <w10:wrap anchorx="page" anchory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6432" behindDoc="1" locked="0" layoutInCell="0" allowOverlap="1" wp14:anchorId="2AF272CE" wp14:editId="322B1DBB">
                <wp:simplePos x="0" y="0"/>
                <wp:positionH relativeFrom="page">
                  <wp:posOffset>546735</wp:posOffset>
                </wp:positionH>
                <wp:positionV relativeFrom="page">
                  <wp:posOffset>6877685</wp:posOffset>
                </wp:positionV>
                <wp:extent cx="79375" cy="79375"/>
                <wp:effectExtent l="13335" t="10160" r="12065" b="5715"/>
                <wp:wrapNone/>
                <wp:docPr id="308" name="Freeform 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9375" cy="79375"/>
                        </a:xfrm>
                        <a:custGeom>
                          <a:avLst/>
                          <a:gdLst>
                            <a:gd name="T0" fmla="*/ 0 w 125"/>
                            <a:gd name="T1" fmla="*/ 0 h 125"/>
                            <a:gd name="T2" fmla="*/ 124 w 125"/>
                            <a:gd name="T3" fmla="*/ 0 h 125"/>
                            <a:gd name="T4" fmla="*/ 124 w 125"/>
                            <a:gd name="T5" fmla="*/ 124 h 125"/>
                            <a:gd name="T6" fmla="*/ 0 w 125"/>
                            <a:gd name="T7" fmla="*/ 124 h 125"/>
                            <a:gd name="T8" fmla="*/ 0 w 125"/>
                            <a:gd name="T9" fmla="*/ 0 h 1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25" h="125">
                              <a:moveTo>
                                <a:pt x="0" y="0"/>
                              </a:moveTo>
                              <a:lnTo>
                                <a:pt x="124" y="0"/>
                              </a:lnTo>
                              <a:lnTo>
                                <a:pt x="124" y="124"/>
                              </a:lnTo>
                              <a:lnTo>
                                <a:pt x="0" y="1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914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418651" id="Freeform 308" o:spid="_x0000_s1026" style="position:absolute;margin-left:43.05pt;margin-top:541.55pt;width:6.25pt;height:6.25pt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25,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" o:allowincell="f" path="m,l124,r,124l,124,,xe" filled="f" strokeweight=".72pt">
                <v:path arrowok="t" o:connecttype="custom" o:connectlocs="0,0;78740,0;78740,78740;0,78740;0,0" o:connectangles="0,0,0,0,0"/>
                <w10:wrap anchorx="page" anchory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0" allowOverlap="1" wp14:anchorId="3B20610E" wp14:editId="643832EC">
                <wp:simplePos x="0" y="0"/>
                <wp:positionH relativeFrom="page">
                  <wp:posOffset>461010</wp:posOffset>
                </wp:positionH>
                <wp:positionV relativeFrom="page">
                  <wp:posOffset>5180965</wp:posOffset>
                </wp:positionV>
                <wp:extent cx="2891790" cy="2298065"/>
                <wp:effectExtent l="3810" t="0" r="0" b="0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1790" cy="2298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4536"/>
                            </w:tblGrid>
                            <w:tr w:rsidR="00147EEB" w:rsidRPr="00001466" w14:paraId="009E5C58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453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8FB0291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314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1"/>
                                      <w:sz w:val="22"/>
                                      <w:szCs w:val="22"/>
                                    </w:rPr>
                                    <w:t>General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1"/>
                                      <w:sz w:val="22"/>
                                      <w:szCs w:val="22"/>
                                    </w:rPr>
                                    <w:t>Observation</w:t>
                                  </w:r>
                                </w:p>
                              </w:tc>
                            </w:tr>
                            <w:tr w:rsidR="00147EEB" w:rsidRPr="00001466" w14:paraId="54518768" w14:textId="77777777">
                              <w:trPr>
                                <w:trHeight w:hRule="exact" w:val="254"/>
                              </w:trPr>
                              <w:tc>
                                <w:tcPr>
                                  <w:tcW w:w="453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64947BA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42" w:lineRule="exact"/>
                                    <w:ind w:left="318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>Limps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4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–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3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>Favoring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3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 xml:space="preserve">R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39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L</w:t>
                                  </w:r>
                                </w:p>
                              </w:tc>
                            </w:tr>
                            <w:tr w:rsidR="00147EEB" w:rsidRPr="00001466" w14:paraId="4CA66028" w14:textId="77777777">
                              <w:trPr>
                                <w:trHeight w:hRule="exact" w:val="254"/>
                              </w:trPr>
                              <w:tc>
                                <w:tcPr>
                                  <w:tcW w:w="453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6C4881B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42" w:lineRule="exact"/>
                                    <w:ind w:left="318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>Altered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9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>Gait</w:t>
                                  </w:r>
                                </w:p>
                              </w:tc>
                            </w:tr>
                            <w:tr w:rsidR="00147EEB" w:rsidRPr="00001466" w14:paraId="5E853D34" w14:textId="77777777">
                              <w:trPr>
                                <w:trHeight w:hRule="exact" w:val="254"/>
                              </w:trPr>
                              <w:tc>
                                <w:tcPr>
                                  <w:tcW w:w="453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5C3AB09" w14:textId="77777777" w:rsidR="00147EEB" w:rsidRPr="00001466" w:rsidRDefault="00147EEB">
                                  <w:pPr>
                                    <w:pStyle w:val="TableParagraph"/>
                                    <w:tabs>
                                      <w:tab w:val="left" w:pos="1199"/>
                                      <w:tab w:val="left" w:pos="1626"/>
                                      <w:tab w:val="left" w:pos="1981"/>
                                    </w:tabs>
                                    <w:kinsoku w:val="0"/>
                                    <w:overflowPunct w:val="0"/>
                                    <w:spacing w:line="242" w:lineRule="exact"/>
                                    <w:ind w:left="318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w w:val="95"/>
                                      <w:sz w:val="20"/>
                                      <w:szCs w:val="20"/>
                                    </w:rPr>
                                    <w:t>Antalgic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w w:val="95"/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w w:val="95"/>
                                      <w:sz w:val="20"/>
                                      <w:szCs w:val="20"/>
                                    </w:rPr>
                                    <w:t>R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w w:val="95"/>
                                      <w:sz w:val="20"/>
                                      <w:szCs w:val="20"/>
                                    </w:rPr>
                                    <w:tab/>
                                    <w:t>L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w w:val="95"/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>Flexed</w:t>
                                  </w:r>
                                </w:p>
                              </w:tc>
                            </w:tr>
                            <w:tr w:rsidR="00147EEB" w:rsidRPr="00001466" w14:paraId="1A47495E" w14:textId="77777777">
                              <w:trPr>
                                <w:trHeight w:hRule="exact" w:val="254"/>
                              </w:trPr>
                              <w:tc>
                                <w:tcPr>
                                  <w:tcW w:w="453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889D1ED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42" w:lineRule="exact"/>
                                    <w:ind w:left="318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>Difficulty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7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>Moving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8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>During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8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Exam</w:t>
                                  </w:r>
                                </w:p>
                              </w:tc>
                            </w:tr>
                            <w:tr w:rsidR="00147EEB" w:rsidRPr="00001466" w14:paraId="276AE39C" w14:textId="77777777">
                              <w:trPr>
                                <w:trHeight w:hRule="exact" w:val="254"/>
                              </w:trPr>
                              <w:tc>
                                <w:tcPr>
                                  <w:tcW w:w="453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BD64D93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42" w:lineRule="exact"/>
                                    <w:ind w:left="318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>Requires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>Assistive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8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>Device</w:t>
                                  </w:r>
                                </w:p>
                              </w:tc>
                            </w:tr>
                            <w:tr w:rsidR="00147EEB" w:rsidRPr="00001466" w14:paraId="0E7D61E4" w14:textId="77777777">
                              <w:trPr>
                                <w:trHeight w:hRule="exact" w:val="252"/>
                              </w:trPr>
                              <w:tc>
                                <w:tcPr>
                                  <w:tcW w:w="453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AAA9E07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40" w:lineRule="exact"/>
                                    <w:ind w:left="284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>Cane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 xml:space="preserve"> 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3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>Crutch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4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>Walker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39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>Wheelchair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4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>Scooter</w:t>
                                  </w:r>
                                </w:p>
                              </w:tc>
                            </w:tr>
                            <w:tr w:rsidR="00147EEB" w:rsidRPr="00001466" w14:paraId="3FA89671" w14:textId="77777777">
                              <w:trPr>
                                <w:trHeight w:hRule="exact" w:val="254"/>
                              </w:trPr>
                              <w:tc>
                                <w:tcPr>
                                  <w:tcW w:w="453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B211827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42" w:lineRule="exact"/>
                                    <w:ind w:left="318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>Uses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2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>Support</w:t>
                                  </w:r>
                                </w:p>
                              </w:tc>
                            </w:tr>
                            <w:tr w:rsidR="00147EEB" w:rsidRPr="00001466" w14:paraId="39EC8B9C" w14:textId="77777777">
                              <w:trPr>
                                <w:trHeight w:hRule="exact" w:val="254"/>
                              </w:trPr>
                              <w:tc>
                                <w:tcPr>
                                  <w:tcW w:w="453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1A033B5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42" w:lineRule="exact"/>
                                    <w:ind w:left="284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>C/S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2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>Collar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42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>L/S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2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>Support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4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>Sling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4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>Wrist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2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>Brace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4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 xml:space="preserve">R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4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L</w:t>
                                  </w:r>
                                </w:p>
                              </w:tc>
                            </w:tr>
                            <w:tr w:rsidR="00147EEB" w:rsidRPr="00001466" w14:paraId="274C8A26" w14:textId="77777777">
                              <w:trPr>
                                <w:trHeight w:hRule="exact" w:val="254"/>
                              </w:trPr>
                              <w:tc>
                                <w:tcPr>
                                  <w:tcW w:w="453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2B4A5E1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42" w:lineRule="exact"/>
                                    <w:ind w:left="284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>Knee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3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>Brace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42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 xml:space="preserve">R 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42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 xml:space="preserve">L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43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>Ankle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3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 xml:space="preserve">Brace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42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 xml:space="preserve">R 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42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L</w:t>
                                  </w:r>
                                </w:p>
                              </w:tc>
                            </w:tr>
                            <w:tr w:rsidR="00147EEB" w:rsidRPr="00001466" w14:paraId="7F821E08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453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E5C8C60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318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Other</w:t>
                                  </w:r>
                                </w:p>
                              </w:tc>
                            </w:tr>
                            <w:tr w:rsidR="00147EEB" w:rsidRPr="00001466" w14:paraId="18496DDF" w14:textId="77777777">
                              <w:trPr>
                                <w:trHeight w:hRule="exact" w:val="254"/>
                              </w:trPr>
                              <w:tc>
                                <w:tcPr>
                                  <w:tcW w:w="453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DC70CF8" w14:textId="77777777" w:rsidR="00147EEB" w:rsidRPr="00001466" w:rsidRDefault="00147EEB"/>
                              </w:tc>
                            </w:tr>
                            <w:tr w:rsidR="00147EEB" w:rsidRPr="00001466" w14:paraId="70BE4230" w14:textId="77777777">
                              <w:trPr>
                                <w:trHeight w:hRule="exact" w:val="254"/>
                              </w:trPr>
                              <w:tc>
                                <w:tcPr>
                                  <w:tcW w:w="453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408CD71" w14:textId="77777777" w:rsidR="00147EEB" w:rsidRPr="00001466" w:rsidRDefault="00147EEB"/>
                              </w:tc>
                            </w:tr>
                            <w:tr w:rsidR="00147EEB" w:rsidRPr="00001466" w14:paraId="2811449B" w14:textId="77777777">
                              <w:trPr>
                                <w:trHeight w:hRule="exact" w:val="254"/>
                              </w:trPr>
                              <w:tc>
                                <w:tcPr>
                                  <w:tcW w:w="453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DFE18FB" w14:textId="77777777" w:rsidR="00147EEB" w:rsidRPr="00001466" w:rsidRDefault="00147EEB"/>
                              </w:tc>
                            </w:tr>
                          </w:tbl>
                          <w:p w14:paraId="3981A59B" w14:textId="77777777" w:rsidR="00147EEB" w:rsidRDefault="00147EEB" w:rsidP="00EC2EB3">
                            <w:pPr>
                              <w:pStyle w:val="BodyText"/>
                              <w:kinsoku w:val="0"/>
                              <w:overflowPunct w:val="0"/>
                              <w:ind w:left="0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B20610E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6.3pt;margin-top:407.95pt;width:227.7pt;height:180.95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" o:allowincell="f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4536"/>
                      </w:tblGrid>
                      <w:tr w:rsidR="00147EEB" w:rsidRPr="00001466" w14:paraId="009E5C58" w14:textId="77777777">
                        <w:trPr>
                          <w:trHeight w:hRule="exact" w:val="278"/>
                        </w:trPr>
                        <w:tc>
                          <w:tcPr>
                            <w:tcW w:w="453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8FB0291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314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pacing w:val="-1"/>
                                <w:sz w:val="22"/>
                                <w:szCs w:val="22"/>
                              </w:rPr>
                              <w:t>General</w:t>
                            </w: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pacing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pacing w:val="-1"/>
                                <w:sz w:val="22"/>
                                <w:szCs w:val="22"/>
                              </w:rPr>
                              <w:t>Observation</w:t>
                            </w:r>
                          </w:p>
                        </w:tc>
                      </w:tr>
                      <w:tr w:rsidR="00147EEB" w:rsidRPr="00001466" w14:paraId="54518768" w14:textId="77777777">
                        <w:trPr>
                          <w:trHeight w:hRule="exact" w:val="254"/>
                        </w:trPr>
                        <w:tc>
                          <w:tcPr>
                            <w:tcW w:w="453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64947BA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42" w:lineRule="exact"/>
                              <w:ind w:left="318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Limps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–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Favoring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R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39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L</w:t>
                            </w:r>
                          </w:p>
                        </w:tc>
                      </w:tr>
                      <w:tr w:rsidR="00147EEB" w:rsidRPr="00001466" w14:paraId="4CA66028" w14:textId="77777777">
                        <w:trPr>
                          <w:trHeight w:hRule="exact" w:val="254"/>
                        </w:trPr>
                        <w:tc>
                          <w:tcPr>
                            <w:tcW w:w="453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6C4881B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42" w:lineRule="exact"/>
                              <w:ind w:left="318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Altered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9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Gait</w:t>
                            </w:r>
                          </w:p>
                        </w:tc>
                      </w:tr>
                      <w:tr w:rsidR="00147EEB" w:rsidRPr="00001466" w14:paraId="5E853D34" w14:textId="77777777">
                        <w:trPr>
                          <w:trHeight w:hRule="exact" w:val="254"/>
                        </w:trPr>
                        <w:tc>
                          <w:tcPr>
                            <w:tcW w:w="453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5C3AB09" w14:textId="77777777" w:rsidR="00147EEB" w:rsidRPr="00001466" w:rsidRDefault="00147EEB">
                            <w:pPr>
                              <w:pStyle w:val="TableParagraph"/>
                              <w:tabs>
                                <w:tab w:val="left" w:pos="1199"/>
                                <w:tab w:val="left" w:pos="1626"/>
                                <w:tab w:val="left" w:pos="1981"/>
                              </w:tabs>
                              <w:kinsoku w:val="0"/>
                              <w:overflowPunct w:val="0"/>
                              <w:spacing w:line="242" w:lineRule="exact"/>
                              <w:ind w:left="318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w w:val="95"/>
                                <w:sz w:val="20"/>
                                <w:szCs w:val="20"/>
                              </w:rPr>
                              <w:t>Antalgic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w w:val="95"/>
                                <w:sz w:val="20"/>
                                <w:szCs w:val="20"/>
                              </w:rPr>
                              <w:tab/>
                            </w:r>
                            <w:r w:rsidRPr="00001466">
                              <w:rPr>
                                <w:rFonts w:ascii="Calibri" w:hAnsi="Calibri" w:cs="Calibri"/>
                                <w:w w:val="95"/>
                                <w:sz w:val="20"/>
                                <w:szCs w:val="20"/>
                              </w:rPr>
                              <w:t>R</w:t>
                            </w:r>
                            <w:r w:rsidRPr="00001466">
                              <w:rPr>
                                <w:rFonts w:ascii="Calibri" w:hAnsi="Calibri" w:cs="Calibri"/>
                                <w:w w:val="95"/>
                                <w:sz w:val="20"/>
                                <w:szCs w:val="20"/>
                              </w:rPr>
                              <w:tab/>
                              <w:t>L</w:t>
                            </w:r>
                            <w:r w:rsidRPr="00001466">
                              <w:rPr>
                                <w:rFonts w:ascii="Calibri" w:hAnsi="Calibri" w:cs="Calibri"/>
                                <w:w w:val="95"/>
                                <w:sz w:val="20"/>
                                <w:szCs w:val="20"/>
                              </w:rPr>
                              <w:tab/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Flexed</w:t>
                            </w:r>
                          </w:p>
                        </w:tc>
                      </w:tr>
                      <w:tr w:rsidR="00147EEB" w:rsidRPr="00001466" w14:paraId="1A47495E" w14:textId="77777777">
                        <w:trPr>
                          <w:trHeight w:hRule="exact" w:val="254"/>
                        </w:trPr>
                        <w:tc>
                          <w:tcPr>
                            <w:tcW w:w="453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889D1ED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42" w:lineRule="exact"/>
                              <w:ind w:left="318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Difficulty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7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Moving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8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During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8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Exam</w:t>
                            </w:r>
                          </w:p>
                        </w:tc>
                      </w:tr>
                      <w:tr w:rsidR="00147EEB" w:rsidRPr="00001466" w14:paraId="276AE39C" w14:textId="77777777">
                        <w:trPr>
                          <w:trHeight w:hRule="exact" w:val="254"/>
                        </w:trPr>
                        <w:tc>
                          <w:tcPr>
                            <w:tcW w:w="453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BD64D93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42" w:lineRule="exact"/>
                              <w:ind w:left="318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Requires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Assistive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8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Device</w:t>
                            </w:r>
                          </w:p>
                        </w:tc>
                      </w:tr>
                      <w:tr w:rsidR="00147EEB" w:rsidRPr="00001466" w14:paraId="0E7D61E4" w14:textId="77777777">
                        <w:trPr>
                          <w:trHeight w:hRule="exact" w:val="252"/>
                        </w:trPr>
                        <w:tc>
                          <w:tcPr>
                            <w:tcW w:w="453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AAA9E07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40" w:lineRule="exact"/>
                              <w:ind w:left="284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Cane</w:t>
                            </w:r>
                            <w:r w:rsidRPr="00001466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3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Crutch</w:t>
                            </w:r>
                            <w:r w:rsidRPr="00001466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4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Walker</w:t>
                            </w:r>
                            <w:r w:rsidRPr="00001466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39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Wheelchair</w:t>
                            </w:r>
                            <w:r w:rsidRPr="00001466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4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Scooter</w:t>
                            </w:r>
                          </w:p>
                        </w:tc>
                      </w:tr>
                      <w:tr w:rsidR="00147EEB" w:rsidRPr="00001466" w14:paraId="3FA89671" w14:textId="77777777">
                        <w:trPr>
                          <w:trHeight w:hRule="exact" w:val="254"/>
                        </w:trPr>
                        <w:tc>
                          <w:tcPr>
                            <w:tcW w:w="453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B211827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42" w:lineRule="exact"/>
                              <w:ind w:left="318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Uses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Support</w:t>
                            </w:r>
                          </w:p>
                        </w:tc>
                      </w:tr>
                      <w:tr w:rsidR="00147EEB" w:rsidRPr="00001466" w14:paraId="39EC8B9C" w14:textId="77777777">
                        <w:trPr>
                          <w:trHeight w:hRule="exact" w:val="254"/>
                        </w:trPr>
                        <w:tc>
                          <w:tcPr>
                            <w:tcW w:w="453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1A033B5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42" w:lineRule="exact"/>
                              <w:ind w:left="284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C/S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Collar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4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L/S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Support</w:t>
                            </w:r>
                            <w:r w:rsidRPr="00001466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4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Sling</w:t>
                            </w:r>
                            <w:r w:rsidRPr="00001466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4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Wrist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Brace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4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R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4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L</w:t>
                            </w:r>
                          </w:p>
                        </w:tc>
                      </w:tr>
                      <w:tr w:rsidR="00147EEB" w:rsidRPr="00001466" w14:paraId="274C8A26" w14:textId="77777777">
                        <w:trPr>
                          <w:trHeight w:hRule="exact" w:val="254"/>
                        </w:trPr>
                        <w:tc>
                          <w:tcPr>
                            <w:tcW w:w="453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2B4A5E1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42" w:lineRule="exact"/>
                              <w:ind w:left="284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Knee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Brace</w:t>
                            </w:r>
                            <w:r w:rsidRPr="00001466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4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R 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4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L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4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Ankle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Brace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4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R 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4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L</w:t>
                            </w:r>
                          </w:p>
                        </w:tc>
                      </w:tr>
                      <w:tr w:rsidR="00147EEB" w:rsidRPr="00001466" w14:paraId="7F821E08" w14:textId="77777777">
                        <w:trPr>
                          <w:trHeight w:hRule="exact" w:val="278"/>
                        </w:trPr>
                        <w:tc>
                          <w:tcPr>
                            <w:tcW w:w="453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E5C8C60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318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Other</w:t>
                            </w:r>
                          </w:p>
                        </w:tc>
                      </w:tr>
                      <w:tr w:rsidR="00147EEB" w:rsidRPr="00001466" w14:paraId="18496DDF" w14:textId="77777777">
                        <w:trPr>
                          <w:trHeight w:hRule="exact" w:val="254"/>
                        </w:trPr>
                        <w:tc>
                          <w:tcPr>
                            <w:tcW w:w="453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DC70CF8" w14:textId="77777777" w:rsidR="00147EEB" w:rsidRPr="00001466" w:rsidRDefault="00147EEB"/>
                        </w:tc>
                      </w:tr>
                      <w:tr w:rsidR="00147EEB" w:rsidRPr="00001466" w14:paraId="70BE4230" w14:textId="77777777">
                        <w:trPr>
                          <w:trHeight w:hRule="exact" w:val="254"/>
                        </w:trPr>
                        <w:tc>
                          <w:tcPr>
                            <w:tcW w:w="453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408CD71" w14:textId="77777777" w:rsidR="00147EEB" w:rsidRPr="00001466" w:rsidRDefault="00147EEB"/>
                        </w:tc>
                      </w:tr>
                      <w:tr w:rsidR="00147EEB" w:rsidRPr="00001466" w14:paraId="2811449B" w14:textId="77777777">
                        <w:trPr>
                          <w:trHeight w:hRule="exact" w:val="254"/>
                        </w:trPr>
                        <w:tc>
                          <w:tcPr>
                            <w:tcW w:w="453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DFE18FB" w14:textId="77777777" w:rsidR="00147EEB" w:rsidRPr="00001466" w:rsidRDefault="00147EEB"/>
                        </w:tc>
                      </w:tr>
                    </w:tbl>
                    <w:p w14:paraId="3981A59B" w14:textId="77777777" w:rsidR="00147EEB" w:rsidRDefault="00147EEB" w:rsidP="00EC2EB3">
                      <w:pPr>
                        <w:pStyle w:val="BodyText"/>
                        <w:kinsoku w:val="0"/>
                        <w:overflowPunct w:val="0"/>
                        <w:ind w:left="0" w:firstLine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0" allowOverlap="1" wp14:anchorId="5B066398" wp14:editId="1F27B296">
                <wp:simplePos x="0" y="0"/>
                <wp:positionH relativeFrom="page">
                  <wp:posOffset>470535</wp:posOffset>
                </wp:positionH>
                <wp:positionV relativeFrom="page">
                  <wp:posOffset>7675880</wp:posOffset>
                </wp:positionV>
                <wp:extent cx="2891790" cy="1408430"/>
                <wp:effectExtent l="3810" t="0" r="0" b="2540"/>
                <wp:wrapNone/>
                <wp:docPr id="306" name="Text Box 3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1790" cy="1408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1728"/>
                              <w:gridCol w:w="1296"/>
                              <w:gridCol w:w="1512"/>
                            </w:tblGrid>
                            <w:tr w:rsidR="00147EEB" w:rsidRPr="00001466" w14:paraId="392BAC51" w14:textId="77777777">
                              <w:trPr>
                                <w:trHeight w:hRule="exact" w:val="254"/>
                              </w:trPr>
                              <w:tc>
                                <w:tcPr>
                                  <w:tcW w:w="172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B0C111D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42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1"/>
                                      <w:sz w:val="20"/>
                                      <w:szCs w:val="20"/>
                                    </w:rPr>
                                    <w:t>MEDICATION</w:t>
                                  </w:r>
                                </w:p>
                              </w:tc>
                              <w:tc>
                                <w:tcPr>
                                  <w:tcW w:w="129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8F966DE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42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DOSAGE</w:t>
                                  </w:r>
                                </w:p>
                              </w:tc>
                              <w:tc>
                                <w:tcPr>
                                  <w:tcW w:w="151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2EC2A9E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42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1"/>
                                      <w:sz w:val="20"/>
                                      <w:szCs w:val="20"/>
                                    </w:rPr>
                                    <w:t>LAST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1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TAKEN</w:t>
                                  </w:r>
                                </w:p>
                              </w:tc>
                            </w:tr>
                            <w:tr w:rsidR="00147EEB" w:rsidRPr="00001466" w14:paraId="29176480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72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B7E6CC1" w14:textId="77777777" w:rsidR="00147EEB" w:rsidRPr="00001466" w:rsidRDefault="00147EEB"/>
                              </w:tc>
                              <w:tc>
                                <w:tcPr>
                                  <w:tcW w:w="129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C1F03FA" w14:textId="77777777" w:rsidR="00147EEB" w:rsidRPr="00001466" w:rsidRDefault="00147EEB"/>
                              </w:tc>
                              <w:tc>
                                <w:tcPr>
                                  <w:tcW w:w="151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CE85BD1" w14:textId="77777777" w:rsidR="00147EEB" w:rsidRPr="00001466" w:rsidRDefault="00147EEB"/>
                              </w:tc>
                            </w:tr>
                            <w:tr w:rsidR="00147EEB" w:rsidRPr="00001466" w14:paraId="0B64C8B6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72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1775AD8" w14:textId="77777777" w:rsidR="00147EEB" w:rsidRPr="00001466" w:rsidRDefault="00147EEB"/>
                              </w:tc>
                              <w:tc>
                                <w:tcPr>
                                  <w:tcW w:w="129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AE4C9DD" w14:textId="77777777" w:rsidR="00147EEB" w:rsidRPr="00001466" w:rsidRDefault="00147EEB"/>
                              </w:tc>
                              <w:tc>
                                <w:tcPr>
                                  <w:tcW w:w="151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6210260" w14:textId="77777777" w:rsidR="00147EEB" w:rsidRPr="00001466" w:rsidRDefault="00147EEB"/>
                              </w:tc>
                            </w:tr>
                            <w:tr w:rsidR="00147EEB" w:rsidRPr="00001466" w14:paraId="01A0CEB1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72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474AB8F" w14:textId="77777777" w:rsidR="00147EEB" w:rsidRPr="00001466" w:rsidRDefault="00147EEB"/>
                              </w:tc>
                              <w:tc>
                                <w:tcPr>
                                  <w:tcW w:w="129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AE664B0" w14:textId="77777777" w:rsidR="00147EEB" w:rsidRPr="00001466" w:rsidRDefault="00147EEB"/>
                              </w:tc>
                              <w:tc>
                                <w:tcPr>
                                  <w:tcW w:w="151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3B1A8AC" w14:textId="77777777" w:rsidR="00147EEB" w:rsidRPr="00001466" w:rsidRDefault="00147EEB"/>
                              </w:tc>
                            </w:tr>
                            <w:tr w:rsidR="00147EEB" w:rsidRPr="00001466" w14:paraId="5ACB68D9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72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12607B0" w14:textId="77777777" w:rsidR="00147EEB" w:rsidRPr="00001466" w:rsidRDefault="00147EEB"/>
                              </w:tc>
                              <w:tc>
                                <w:tcPr>
                                  <w:tcW w:w="129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B01A4EE" w14:textId="77777777" w:rsidR="00147EEB" w:rsidRPr="00001466" w:rsidRDefault="00147EEB"/>
                              </w:tc>
                              <w:tc>
                                <w:tcPr>
                                  <w:tcW w:w="151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9213A6F" w14:textId="77777777" w:rsidR="00147EEB" w:rsidRPr="00001466" w:rsidRDefault="00147EEB"/>
                              </w:tc>
                            </w:tr>
                            <w:tr w:rsidR="00147EEB" w:rsidRPr="00001466" w14:paraId="0C134F3B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72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8823355" w14:textId="77777777" w:rsidR="00147EEB" w:rsidRPr="00001466" w:rsidRDefault="00147EEB"/>
                              </w:tc>
                              <w:tc>
                                <w:tcPr>
                                  <w:tcW w:w="129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5F8304D" w14:textId="77777777" w:rsidR="00147EEB" w:rsidRPr="00001466" w:rsidRDefault="00147EEB"/>
                              </w:tc>
                              <w:tc>
                                <w:tcPr>
                                  <w:tcW w:w="151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D61CD71" w14:textId="77777777" w:rsidR="00147EEB" w:rsidRPr="00001466" w:rsidRDefault="00147EEB"/>
                              </w:tc>
                            </w:tr>
                            <w:tr w:rsidR="00147EEB" w:rsidRPr="00001466" w14:paraId="65E59585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72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BD3427B" w14:textId="77777777" w:rsidR="00147EEB" w:rsidRPr="00001466" w:rsidRDefault="00147EEB"/>
                              </w:tc>
                              <w:tc>
                                <w:tcPr>
                                  <w:tcW w:w="129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2AA3D6D" w14:textId="77777777" w:rsidR="00147EEB" w:rsidRPr="00001466" w:rsidRDefault="00147EEB"/>
                              </w:tc>
                              <w:tc>
                                <w:tcPr>
                                  <w:tcW w:w="151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8036925" w14:textId="77777777" w:rsidR="00147EEB" w:rsidRPr="00001466" w:rsidRDefault="00147EEB"/>
                              </w:tc>
                            </w:tr>
                            <w:tr w:rsidR="00147EEB" w:rsidRPr="00001466" w14:paraId="3A9B5CFB" w14:textId="77777777">
                              <w:trPr>
                                <w:trHeight w:hRule="exact" w:val="281"/>
                              </w:trPr>
                              <w:tc>
                                <w:tcPr>
                                  <w:tcW w:w="172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3A5EA6E" w14:textId="77777777" w:rsidR="00147EEB" w:rsidRPr="00001466" w:rsidRDefault="00147EEB"/>
                              </w:tc>
                              <w:tc>
                                <w:tcPr>
                                  <w:tcW w:w="129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F1F5300" w14:textId="77777777" w:rsidR="00147EEB" w:rsidRPr="00001466" w:rsidRDefault="00147EEB"/>
                              </w:tc>
                              <w:tc>
                                <w:tcPr>
                                  <w:tcW w:w="151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FC02D6B" w14:textId="77777777" w:rsidR="00147EEB" w:rsidRPr="00001466" w:rsidRDefault="00147EEB"/>
                              </w:tc>
                            </w:tr>
                          </w:tbl>
                          <w:p w14:paraId="754ACD71" w14:textId="77777777" w:rsidR="00147EEB" w:rsidRDefault="00147EEB" w:rsidP="00EC2EB3">
                            <w:pPr>
                              <w:pStyle w:val="BodyText"/>
                              <w:kinsoku w:val="0"/>
                              <w:overflowPunct w:val="0"/>
                              <w:ind w:left="0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066398" id="Text Box 306" o:spid="_x0000_s1027" type="#_x0000_t202" style="position:absolute;left:0;text-align:left;margin-left:37.05pt;margin-top:604.4pt;width:227.7pt;height:110.9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" o:allowincell="f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1728"/>
                        <w:gridCol w:w="1296"/>
                        <w:gridCol w:w="1512"/>
                      </w:tblGrid>
                      <w:tr w:rsidR="00147EEB" w:rsidRPr="00001466" w14:paraId="392BAC51" w14:textId="77777777">
                        <w:trPr>
                          <w:trHeight w:hRule="exact" w:val="254"/>
                        </w:trPr>
                        <w:tc>
                          <w:tcPr>
                            <w:tcW w:w="172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B0C111D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42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pacing w:val="-1"/>
                                <w:sz w:val="20"/>
                                <w:szCs w:val="20"/>
                              </w:rPr>
                              <w:t>MEDICATION</w:t>
                            </w:r>
                          </w:p>
                        </w:tc>
                        <w:tc>
                          <w:tcPr>
                            <w:tcW w:w="129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8F966DE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42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t>DOSAGE</w:t>
                            </w:r>
                          </w:p>
                        </w:tc>
                        <w:tc>
                          <w:tcPr>
                            <w:tcW w:w="151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2EC2A9E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42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pacing w:val="-1"/>
                                <w:sz w:val="20"/>
                                <w:szCs w:val="20"/>
                              </w:rPr>
                              <w:t>LAST</w:t>
                            </w: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pacing w:val="-1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t>TAKEN</w:t>
                            </w:r>
                          </w:p>
                        </w:tc>
                      </w:tr>
                      <w:tr w:rsidR="00147EEB" w:rsidRPr="00001466" w14:paraId="29176480" w14:textId="77777777">
                        <w:trPr>
                          <w:trHeight w:hRule="exact" w:val="278"/>
                        </w:trPr>
                        <w:tc>
                          <w:tcPr>
                            <w:tcW w:w="172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B7E6CC1" w14:textId="77777777" w:rsidR="00147EEB" w:rsidRPr="00001466" w:rsidRDefault="00147EEB"/>
                        </w:tc>
                        <w:tc>
                          <w:tcPr>
                            <w:tcW w:w="129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C1F03FA" w14:textId="77777777" w:rsidR="00147EEB" w:rsidRPr="00001466" w:rsidRDefault="00147EEB"/>
                        </w:tc>
                        <w:tc>
                          <w:tcPr>
                            <w:tcW w:w="151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CE85BD1" w14:textId="77777777" w:rsidR="00147EEB" w:rsidRPr="00001466" w:rsidRDefault="00147EEB"/>
                        </w:tc>
                      </w:tr>
                      <w:tr w:rsidR="00147EEB" w:rsidRPr="00001466" w14:paraId="0B64C8B6" w14:textId="77777777">
                        <w:trPr>
                          <w:trHeight w:hRule="exact" w:val="278"/>
                        </w:trPr>
                        <w:tc>
                          <w:tcPr>
                            <w:tcW w:w="172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1775AD8" w14:textId="77777777" w:rsidR="00147EEB" w:rsidRPr="00001466" w:rsidRDefault="00147EEB"/>
                        </w:tc>
                        <w:tc>
                          <w:tcPr>
                            <w:tcW w:w="129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AE4C9DD" w14:textId="77777777" w:rsidR="00147EEB" w:rsidRPr="00001466" w:rsidRDefault="00147EEB"/>
                        </w:tc>
                        <w:tc>
                          <w:tcPr>
                            <w:tcW w:w="151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6210260" w14:textId="77777777" w:rsidR="00147EEB" w:rsidRPr="00001466" w:rsidRDefault="00147EEB"/>
                        </w:tc>
                      </w:tr>
                      <w:tr w:rsidR="00147EEB" w:rsidRPr="00001466" w14:paraId="01A0CEB1" w14:textId="77777777">
                        <w:trPr>
                          <w:trHeight w:hRule="exact" w:val="278"/>
                        </w:trPr>
                        <w:tc>
                          <w:tcPr>
                            <w:tcW w:w="172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474AB8F" w14:textId="77777777" w:rsidR="00147EEB" w:rsidRPr="00001466" w:rsidRDefault="00147EEB"/>
                        </w:tc>
                        <w:tc>
                          <w:tcPr>
                            <w:tcW w:w="129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AE664B0" w14:textId="77777777" w:rsidR="00147EEB" w:rsidRPr="00001466" w:rsidRDefault="00147EEB"/>
                        </w:tc>
                        <w:tc>
                          <w:tcPr>
                            <w:tcW w:w="151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3B1A8AC" w14:textId="77777777" w:rsidR="00147EEB" w:rsidRPr="00001466" w:rsidRDefault="00147EEB"/>
                        </w:tc>
                      </w:tr>
                      <w:tr w:rsidR="00147EEB" w:rsidRPr="00001466" w14:paraId="5ACB68D9" w14:textId="77777777">
                        <w:trPr>
                          <w:trHeight w:hRule="exact" w:val="278"/>
                        </w:trPr>
                        <w:tc>
                          <w:tcPr>
                            <w:tcW w:w="172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12607B0" w14:textId="77777777" w:rsidR="00147EEB" w:rsidRPr="00001466" w:rsidRDefault="00147EEB"/>
                        </w:tc>
                        <w:tc>
                          <w:tcPr>
                            <w:tcW w:w="129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B01A4EE" w14:textId="77777777" w:rsidR="00147EEB" w:rsidRPr="00001466" w:rsidRDefault="00147EEB"/>
                        </w:tc>
                        <w:tc>
                          <w:tcPr>
                            <w:tcW w:w="151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9213A6F" w14:textId="77777777" w:rsidR="00147EEB" w:rsidRPr="00001466" w:rsidRDefault="00147EEB"/>
                        </w:tc>
                      </w:tr>
                      <w:tr w:rsidR="00147EEB" w:rsidRPr="00001466" w14:paraId="0C134F3B" w14:textId="77777777">
                        <w:trPr>
                          <w:trHeight w:hRule="exact" w:val="278"/>
                        </w:trPr>
                        <w:tc>
                          <w:tcPr>
                            <w:tcW w:w="172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8823355" w14:textId="77777777" w:rsidR="00147EEB" w:rsidRPr="00001466" w:rsidRDefault="00147EEB"/>
                        </w:tc>
                        <w:tc>
                          <w:tcPr>
                            <w:tcW w:w="129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5F8304D" w14:textId="77777777" w:rsidR="00147EEB" w:rsidRPr="00001466" w:rsidRDefault="00147EEB"/>
                        </w:tc>
                        <w:tc>
                          <w:tcPr>
                            <w:tcW w:w="151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D61CD71" w14:textId="77777777" w:rsidR="00147EEB" w:rsidRPr="00001466" w:rsidRDefault="00147EEB"/>
                        </w:tc>
                      </w:tr>
                      <w:tr w:rsidR="00147EEB" w:rsidRPr="00001466" w14:paraId="65E59585" w14:textId="77777777">
                        <w:trPr>
                          <w:trHeight w:hRule="exact" w:val="278"/>
                        </w:trPr>
                        <w:tc>
                          <w:tcPr>
                            <w:tcW w:w="172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BD3427B" w14:textId="77777777" w:rsidR="00147EEB" w:rsidRPr="00001466" w:rsidRDefault="00147EEB"/>
                        </w:tc>
                        <w:tc>
                          <w:tcPr>
                            <w:tcW w:w="129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2AA3D6D" w14:textId="77777777" w:rsidR="00147EEB" w:rsidRPr="00001466" w:rsidRDefault="00147EEB"/>
                        </w:tc>
                        <w:tc>
                          <w:tcPr>
                            <w:tcW w:w="151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8036925" w14:textId="77777777" w:rsidR="00147EEB" w:rsidRPr="00001466" w:rsidRDefault="00147EEB"/>
                        </w:tc>
                      </w:tr>
                      <w:tr w:rsidR="00147EEB" w:rsidRPr="00001466" w14:paraId="3A9B5CFB" w14:textId="77777777">
                        <w:trPr>
                          <w:trHeight w:hRule="exact" w:val="281"/>
                        </w:trPr>
                        <w:tc>
                          <w:tcPr>
                            <w:tcW w:w="172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3A5EA6E" w14:textId="77777777" w:rsidR="00147EEB" w:rsidRPr="00001466" w:rsidRDefault="00147EEB"/>
                        </w:tc>
                        <w:tc>
                          <w:tcPr>
                            <w:tcW w:w="129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F1F5300" w14:textId="77777777" w:rsidR="00147EEB" w:rsidRPr="00001466" w:rsidRDefault="00147EEB"/>
                        </w:tc>
                        <w:tc>
                          <w:tcPr>
                            <w:tcW w:w="151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FC02D6B" w14:textId="77777777" w:rsidR="00147EEB" w:rsidRPr="00001466" w:rsidRDefault="00147EEB"/>
                        </w:tc>
                      </w:tr>
                    </w:tbl>
                    <w:p w14:paraId="754ACD71" w14:textId="77777777" w:rsidR="00147EEB" w:rsidRDefault="00147EEB" w:rsidP="00EC2EB3">
                      <w:pPr>
                        <w:pStyle w:val="BodyText"/>
                        <w:kinsoku w:val="0"/>
                        <w:overflowPunct w:val="0"/>
                        <w:ind w:left="0" w:firstLine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0" allowOverlap="1" wp14:anchorId="50FADB57" wp14:editId="42BD70F2">
                <wp:simplePos x="0" y="0"/>
                <wp:positionH relativeFrom="page">
                  <wp:posOffset>452120</wp:posOffset>
                </wp:positionH>
                <wp:positionV relativeFrom="page">
                  <wp:posOffset>3006725</wp:posOffset>
                </wp:positionV>
                <wp:extent cx="2757805" cy="715010"/>
                <wp:effectExtent l="4445" t="0" r="0" b="2540"/>
                <wp:wrapNone/>
                <wp:docPr id="305" name="Text Box 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7805" cy="715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130"/>
                              <w:gridCol w:w="1843"/>
                              <w:gridCol w:w="785"/>
                              <w:gridCol w:w="782"/>
                              <w:gridCol w:w="785"/>
                            </w:tblGrid>
                            <w:tr w:rsidR="00147EEB" w:rsidRPr="00001466" w14:paraId="2D4DA2DC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3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277F1A3A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right="-118"/>
                                    <w:jc w:val="right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21DE010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17"/>
                                  </w:pP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1"/>
                                      <w:sz w:val="22"/>
                                      <w:szCs w:val="22"/>
                                    </w:rPr>
                                    <w:t>D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1"/>
                                      <w:sz w:val="22"/>
                                      <w:szCs w:val="22"/>
                                    </w:rPr>
                                    <w:t>ynamometer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2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1"/>
                                      <w:sz w:val="22"/>
                                      <w:szCs w:val="22"/>
                                    </w:rPr>
                                    <w:t>(kg)</w:t>
                                  </w:r>
                                </w:p>
                              </w:tc>
                              <w:tc>
                                <w:tcPr>
                                  <w:tcW w:w="78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F299A1B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jc w:val="center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8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A09E4E9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right="1"/>
                                    <w:jc w:val="center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78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89F9616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jc w:val="center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147EEB" w:rsidRPr="00001466" w14:paraId="4720560A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3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166D95BC" w14:textId="77777777" w:rsidR="00147EEB" w:rsidRPr="00001466" w:rsidRDefault="00147EEB"/>
                              </w:tc>
                              <w:tc>
                                <w:tcPr>
                                  <w:tcW w:w="1843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5160F8A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94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Right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Hand</w:t>
                                  </w:r>
                                </w:p>
                              </w:tc>
                              <w:tc>
                                <w:tcPr>
                                  <w:tcW w:w="78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A5EC420" w14:textId="77777777" w:rsidR="00147EEB" w:rsidRPr="00001466" w:rsidRDefault="00147EEB"/>
                              </w:tc>
                              <w:tc>
                                <w:tcPr>
                                  <w:tcW w:w="78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096D2CB" w14:textId="77777777" w:rsidR="00147EEB" w:rsidRPr="00001466" w:rsidRDefault="00147EEB"/>
                              </w:tc>
                              <w:tc>
                                <w:tcPr>
                                  <w:tcW w:w="78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521A76A" w14:textId="77777777" w:rsidR="00147EEB" w:rsidRPr="00001466" w:rsidRDefault="00147EEB"/>
                              </w:tc>
                            </w:tr>
                            <w:tr w:rsidR="00147EEB" w:rsidRPr="00001466" w14:paraId="6DC25604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3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3E9190E1" w14:textId="77777777" w:rsidR="00147EEB" w:rsidRPr="00001466" w:rsidRDefault="00147EEB"/>
                              </w:tc>
                              <w:tc>
                                <w:tcPr>
                                  <w:tcW w:w="1843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16FDA02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94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Left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2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Hand</w:t>
                                  </w:r>
                                </w:p>
                              </w:tc>
                              <w:tc>
                                <w:tcPr>
                                  <w:tcW w:w="78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B0B697F" w14:textId="77777777" w:rsidR="00147EEB" w:rsidRPr="00001466" w:rsidRDefault="00147EEB"/>
                              </w:tc>
                              <w:tc>
                                <w:tcPr>
                                  <w:tcW w:w="78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FDB2732" w14:textId="77777777" w:rsidR="00147EEB" w:rsidRPr="00001466" w:rsidRDefault="00147EEB"/>
                              </w:tc>
                              <w:tc>
                                <w:tcPr>
                                  <w:tcW w:w="78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57B7EF6" w14:textId="77777777" w:rsidR="00147EEB" w:rsidRPr="00001466" w:rsidRDefault="00147EEB"/>
                              </w:tc>
                            </w:tr>
                            <w:tr w:rsidR="00147EEB" w:rsidRPr="00001466" w14:paraId="45519902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3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536ACF90" w14:textId="77777777" w:rsidR="00147EEB" w:rsidRPr="00001466" w:rsidRDefault="00147EEB"/>
                              </w:tc>
                              <w:tc>
                                <w:tcPr>
                                  <w:tcW w:w="1843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43A9A7BF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94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J-Tech Report</w:t>
                                  </w:r>
                                </w:p>
                              </w:tc>
                              <w:tc>
                                <w:tcPr>
                                  <w:tcW w:w="785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5E951B75" w14:textId="77777777" w:rsidR="00147EEB" w:rsidRPr="00001466" w:rsidRDefault="00147EEB"/>
                              </w:tc>
                              <w:tc>
                                <w:tcPr>
                                  <w:tcW w:w="782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194B45E0" w14:textId="77777777" w:rsidR="00147EEB" w:rsidRPr="00001466" w:rsidRDefault="00147EEB"/>
                              </w:tc>
                              <w:tc>
                                <w:tcPr>
                                  <w:tcW w:w="785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7C46B34" w14:textId="77777777" w:rsidR="00147EEB" w:rsidRPr="00001466" w:rsidRDefault="00147EEB"/>
                              </w:tc>
                            </w:tr>
                          </w:tbl>
                          <w:p w14:paraId="6667C9F3" w14:textId="77777777" w:rsidR="00147EEB" w:rsidRDefault="00147EEB" w:rsidP="00EC2EB3">
                            <w:pPr>
                              <w:pStyle w:val="BodyText"/>
                              <w:kinsoku w:val="0"/>
                              <w:overflowPunct w:val="0"/>
                              <w:ind w:left="0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FADB57" id="Text Box 305" o:spid="_x0000_s1028" type="#_x0000_t202" style="position:absolute;left:0;text-align:left;margin-left:35.6pt;margin-top:236.75pt;width:217.15pt;height:56.3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" o:allowincell="f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130"/>
                        <w:gridCol w:w="1843"/>
                        <w:gridCol w:w="785"/>
                        <w:gridCol w:w="782"/>
                        <w:gridCol w:w="785"/>
                      </w:tblGrid>
                      <w:tr w:rsidR="00147EEB" w:rsidRPr="00001466" w14:paraId="2D4DA2DC" w14:textId="77777777">
                        <w:trPr>
                          <w:trHeight w:hRule="exact" w:val="278"/>
                        </w:trPr>
                        <w:tc>
                          <w:tcPr>
                            <w:tcW w:w="13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277F1A3A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right="-118"/>
                              <w:jc w:val="right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1843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21DE010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17"/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pacing w:val="-1"/>
                                <w:sz w:val="22"/>
                                <w:szCs w:val="22"/>
                              </w:rPr>
                              <w:t>D</w:t>
                            </w: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pacing w:val="-1"/>
                                <w:sz w:val="22"/>
                                <w:szCs w:val="22"/>
                              </w:rPr>
                              <w:t>ynamometer</w:t>
                            </w: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pacing w:val="-2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pacing w:val="-1"/>
                                <w:sz w:val="22"/>
                                <w:szCs w:val="22"/>
                              </w:rPr>
                              <w:t>(kg)</w:t>
                            </w:r>
                          </w:p>
                        </w:tc>
                        <w:tc>
                          <w:tcPr>
                            <w:tcW w:w="78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F299A1B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jc w:val="center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8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A09E4E9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right="1"/>
                              <w:jc w:val="center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78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89F9616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jc w:val="center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3</w:t>
                            </w:r>
                          </w:p>
                        </w:tc>
                      </w:tr>
                      <w:tr w:rsidR="00147EEB" w:rsidRPr="00001466" w14:paraId="4720560A" w14:textId="77777777">
                        <w:trPr>
                          <w:trHeight w:hRule="exact" w:val="278"/>
                        </w:trPr>
                        <w:tc>
                          <w:tcPr>
                            <w:tcW w:w="13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166D95BC" w14:textId="77777777" w:rsidR="00147EEB" w:rsidRPr="00001466" w:rsidRDefault="00147EEB"/>
                        </w:tc>
                        <w:tc>
                          <w:tcPr>
                            <w:tcW w:w="1843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5160F8A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94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Right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Hand</w:t>
                            </w:r>
                          </w:p>
                        </w:tc>
                        <w:tc>
                          <w:tcPr>
                            <w:tcW w:w="78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A5EC420" w14:textId="77777777" w:rsidR="00147EEB" w:rsidRPr="00001466" w:rsidRDefault="00147EEB"/>
                        </w:tc>
                        <w:tc>
                          <w:tcPr>
                            <w:tcW w:w="78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096D2CB" w14:textId="77777777" w:rsidR="00147EEB" w:rsidRPr="00001466" w:rsidRDefault="00147EEB"/>
                        </w:tc>
                        <w:tc>
                          <w:tcPr>
                            <w:tcW w:w="78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521A76A" w14:textId="77777777" w:rsidR="00147EEB" w:rsidRPr="00001466" w:rsidRDefault="00147EEB"/>
                        </w:tc>
                      </w:tr>
                      <w:tr w:rsidR="00147EEB" w:rsidRPr="00001466" w14:paraId="6DC25604" w14:textId="77777777">
                        <w:trPr>
                          <w:trHeight w:hRule="exact" w:val="278"/>
                        </w:trPr>
                        <w:tc>
                          <w:tcPr>
                            <w:tcW w:w="13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3E9190E1" w14:textId="77777777" w:rsidR="00147EEB" w:rsidRPr="00001466" w:rsidRDefault="00147EEB"/>
                        </w:tc>
                        <w:tc>
                          <w:tcPr>
                            <w:tcW w:w="1843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16FDA02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94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Left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2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Hand</w:t>
                            </w:r>
                          </w:p>
                        </w:tc>
                        <w:tc>
                          <w:tcPr>
                            <w:tcW w:w="78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B0B697F" w14:textId="77777777" w:rsidR="00147EEB" w:rsidRPr="00001466" w:rsidRDefault="00147EEB"/>
                        </w:tc>
                        <w:tc>
                          <w:tcPr>
                            <w:tcW w:w="78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FDB2732" w14:textId="77777777" w:rsidR="00147EEB" w:rsidRPr="00001466" w:rsidRDefault="00147EEB"/>
                        </w:tc>
                        <w:tc>
                          <w:tcPr>
                            <w:tcW w:w="78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57B7EF6" w14:textId="77777777" w:rsidR="00147EEB" w:rsidRPr="00001466" w:rsidRDefault="00147EEB"/>
                        </w:tc>
                      </w:tr>
                      <w:tr w:rsidR="00147EEB" w:rsidRPr="00001466" w14:paraId="45519902" w14:textId="77777777">
                        <w:trPr>
                          <w:trHeight w:hRule="exact" w:val="278"/>
                        </w:trPr>
                        <w:tc>
                          <w:tcPr>
                            <w:tcW w:w="13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536ACF90" w14:textId="77777777" w:rsidR="00147EEB" w:rsidRPr="00001466" w:rsidRDefault="00147EEB"/>
                        </w:tc>
                        <w:tc>
                          <w:tcPr>
                            <w:tcW w:w="1843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nil"/>
                            </w:tcBorders>
                          </w:tcPr>
                          <w:p w14:paraId="43A9A7BF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94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J-Tech Report</w:t>
                            </w:r>
                          </w:p>
                        </w:tc>
                        <w:tc>
                          <w:tcPr>
                            <w:tcW w:w="785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nil"/>
                            </w:tcBorders>
                          </w:tcPr>
                          <w:p w14:paraId="5E951B75" w14:textId="77777777" w:rsidR="00147EEB" w:rsidRPr="00001466" w:rsidRDefault="00147EEB"/>
                        </w:tc>
                        <w:tc>
                          <w:tcPr>
                            <w:tcW w:w="782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nil"/>
                            </w:tcBorders>
                          </w:tcPr>
                          <w:p w14:paraId="194B45E0" w14:textId="77777777" w:rsidR="00147EEB" w:rsidRPr="00001466" w:rsidRDefault="00147EEB"/>
                        </w:tc>
                        <w:tc>
                          <w:tcPr>
                            <w:tcW w:w="785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7C46B34" w14:textId="77777777" w:rsidR="00147EEB" w:rsidRPr="00001466" w:rsidRDefault="00147EEB"/>
                        </w:tc>
                      </w:tr>
                    </w:tbl>
                    <w:p w14:paraId="6667C9F3" w14:textId="77777777" w:rsidR="00147EEB" w:rsidRDefault="00147EEB" w:rsidP="00EC2EB3">
                      <w:pPr>
                        <w:pStyle w:val="BodyText"/>
                        <w:kinsoku w:val="0"/>
                        <w:overflowPunct w:val="0"/>
                        <w:ind w:left="0" w:firstLine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0" allowOverlap="1" wp14:anchorId="78A2D3AB" wp14:editId="199F4C92">
                <wp:simplePos x="0" y="0"/>
                <wp:positionH relativeFrom="page">
                  <wp:posOffset>479425</wp:posOffset>
                </wp:positionH>
                <wp:positionV relativeFrom="page">
                  <wp:posOffset>3917950</wp:posOffset>
                </wp:positionV>
                <wp:extent cx="3053080" cy="1069975"/>
                <wp:effectExtent l="3175" t="3175" r="1270" b="3175"/>
                <wp:wrapNone/>
                <wp:docPr id="304" name="Text Box 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3080" cy="1069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619"/>
                              <w:gridCol w:w="631"/>
                              <w:gridCol w:w="540"/>
                            </w:tblGrid>
                            <w:tr w:rsidR="00147EEB" w:rsidRPr="00001466" w14:paraId="73634447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36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DBF49BA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4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1"/>
                                      <w:sz w:val="22"/>
                                      <w:szCs w:val="22"/>
                                    </w:rPr>
                                    <w:t>Circumferential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1"/>
                                      <w:sz w:val="22"/>
                                      <w:szCs w:val="22"/>
                                    </w:rPr>
                                    <w:t>Measurements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1"/>
                                      <w:sz w:val="22"/>
                                      <w:szCs w:val="22"/>
                                    </w:rPr>
                                    <w:t>(cm)</w:t>
                                  </w:r>
                                </w:p>
                              </w:tc>
                              <w:tc>
                                <w:tcPr>
                                  <w:tcW w:w="63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E7C545D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2BD4DED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99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L</w:t>
                                  </w:r>
                                </w:p>
                              </w:tc>
                            </w:tr>
                            <w:tr w:rsidR="00147EEB" w:rsidRPr="00001466" w14:paraId="1E3DC7A6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36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23F4710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4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Biceps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 xml:space="preserve">(10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2"/>
                                      <w:sz w:val="22"/>
                                      <w:szCs w:val="22"/>
                                    </w:rPr>
                                    <w:t>cm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supraolecranon)</w:t>
                                  </w:r>
                                </w:p>
                              </w:tc>
                              <w:tc>
                                <w:tcPr>
                                  <w:tcW w:w="63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096009D" w14:textId="77777777" w:rsidR="00147EEB" w:rsidRPr="00001466" w:rsidRDefault="00147EEB"/>
                              </w:tc>
                              <w:tc>
                                <w:tcPr>
                                  <w:tcW w:w="54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5A24BAB" w14:textId="77777777" w:rsidR="00147EEB" w:rsidRPr="00001466" w:rsidRDefault="00147EEB"/>
                              </w:tc>
                            </w:tr>
                            <w:tr w:rsidR="00147EEB" w:rsidRPr="00001466" w14:paraId="63082DDB" w14:textId="77777777">
                              <w:trPr>
                                <w:trHeight w:hRule="exact" w:val="281"/>
                              </w:trPr>
                              <w:tc>
                                <w:tcPr>
                                  <w:tcW w:w="36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320EDB1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4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Forearm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 xml:space="preserve">(10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2"/>
                                      <w:sz w:val="22"/>
                                      <w:szCs w:val="22"/>
                                    </w:rPr>
                                    <w:t>cm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infraolecranon)</w:t>
                                  </w:r>
                                </w:p>
                              </w:tc>
                              <w:tc>
                                <w:tcPr>
                                  <w:tcW w:w="63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14B7697" w14:textId="77777777" w:rsidR="00147EEB" w:rsidRPr="00001466" w:rsidRDefault="00147EEB"/>
                              </w:tc>
                              <w:tc>
                                <w:tcPr>
                                  <w:tcW w:w="54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7117026" w14:textId="77777777" w:rsidR="00147EEB" w:rsidRPr="00001466" w:rsidRDefault="00147EEB"/>
                              </w:tc>
                            </w:tr>
                            <w:tr w:rsidR="00147EEB" w:rsidRPr="00001466" w14:paraId="45919782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36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BD41269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4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 xml:space="preserve">Thigh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(10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2"/>
                                      <w:sz w:val="22"/>
                                      <w:szCs w:val="22"/>
                                    </w:rPr>
                                    <w:t>cm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2"/>
                                      <w:sz w:val="22"/>
                                      <w:szCs w:val="22"/>
                                    </w:rPr>
                                    <w:t>infraolecranon)</w:t>
                                  </w:r>
                                </w:p>
                              </w:tc>
                              <w:tc>
                                <w:tcPr>
                                  <w:tcW w:w="63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1D3168B" w14:textId="77777777" w:rsidR="00147EEB" w:rsidRPr="00001466" w:rsidRDefault="00147EEB"/>
                              </w:tc>
                              <w:tc>
                                <w:tcPr>
                                  <w:tcW w:w="54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A14A884" w14:textId="77777777" w:rsidR="00147EEB" w:rsidRPr="00001466" w:rsidRDefault="00147EEB"/>
                              </w:tc>
                            </w:tr>
                            <w:tr w:rsidR="00147EEB" w:rsidRPr="00001466" w14:paraId="5D263443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36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D6E41F8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4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Calf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(midcalf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widest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point)</w:t>
                                  </w:r>
                                </w:p>
                              </w:tc>
                              <w:tc>
                                <w:tcPr>
                                  <w:tcW w:w="63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9E5CEF1" w14:textId="77777777" w:rsidR="00147EEB" w:rsidRPr="00001466" w:rsidRDefault="00147EEB"/>
                              </w:tc>
                              <w:tc>
                                <w:tcPr>
                                  <w:tcW w:w="54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040B32A" w14:textId="77777777" w:rsidR="00147EEB" w:rsidRPr="00001466" w:rsidRDefault="00147EEB"/>
                              </w:tc>
                            </w:tr>
                            <w:tr w:rsidR="00147EEB" w:rsidRPr="00001466" w14:paraId="42581167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36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DAFDEA9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4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Leg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 xml:space="preserve"> Length (ASIS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to Medial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2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Malleolus)</w:t>
                                  </w:r>
                                </w:p>
                              </w:tc>
                              <w:tc>
                                <w:tcPr>
                                  <w:tcW w:w="63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EFDB795" w14:textId="77777777" w:rsidR="00147EEB" w:rsidRPr="00001466" w:rsidRDefault="00147EEB"/>
                              </w:tc>
                              <w:tc>
                                <w:tcPr>
                                  <w:tcW w:w="54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678C630" w14:textId="77777777" w:rsidR="00147EEB" w:rsidRPr="00001466" w:rsidRDefault="00147EEB"/>
                              </w:tc>
                            </w:tr>
                          </w:tbl>
                          <w:p w14:paraId="47A080D2" w14:textId="77777777" w:rsidR="00147EEB" w:rsidRDefault="00147EEB" w:rsidP="00EC2EB3">
                            <w:pPr>
                              <w:pStyle w:val="BodyText"/>
                              <w:kinsoku w:val="0"/>
                              <w:overflowPunct w:val="0"/>
                              <w:ind w:left="0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A2D3AB" id="Text Box 304" o:spid="_x0000_s1029" type="#_x0000_t202" style="position:absolute;left:0;text-align:left;margin-left:37.75pt;margin-top:308.5pt;width:240.4pt;height:84.25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" o:allowincell="f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619"/>
                        <w:gridCol w:w="631"/>
                        <w:gridCol w:w="540"/>
                      </w:tblGrid>
                      <w:tr w:rsidR="00147EEB" w:rsidRPr="00001466" w14:paraId="73634447" w14:textId="77777777">
                        <w:trPr>
                          <w:trHeight w:hRule="exact" w:val="278"/>
                        </w:trPr>
                        <w:tc>
                          <w:tcPr>
                            <w:tcW w:w="36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DBF49BA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4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pacing w:val="-1"/>
                                <w:sz w:val="22"/>
                                <w:szCs w:val="22"/>
                              </w:rPr>
                              <w:t>Circumferential</w:t>
                            </w: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pacing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pacing w:val="-1"/>
                                <w:sz w:val="22"/>
                                <w:szCs w:val="22"/>
                              </w:rPr>
                              <w:t>Measurements</w:t>
                            </w: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pacing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pacing w:val="-1"/>
                                <w:sz w:val="22"/>
                                <w:szCs w:val="22"/>
                              </w:rPr>
                              <w:t>(cm)</w:t>
                            </w:r>
                          </w:p>
                        </w:tc>
                        <w:tc>
                          <w:tcPr>
                            <w:tcW w:w="63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E7C545D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2BD4DED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99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L</w:t>
                            </w:r>
                          </w:p>
                        </w:tc>
                      </w:tr>
                      <w:tr w:rsidR="00147EEB" w:rsidRPr="00001466" w14:paraId="1E3DC7A6" w14:textId="77777777">
                        <w:trPr>
                          <w:trHeight w:hRule="exact" w:val="278"/>
                        </w:trPr>
                        <w:tc>
                          <w:tcPr>
                            <w:tcW w:w="36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23F4710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4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Biceps</w:t>
                            </w: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 xml:space="preserve">(10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2"/>
                                <w:sz w:val="22"/>
                                <w:szCs w:val="22"/>
                              </w:rPr>
                              <w:t>cm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supraolecranon)</w:t>
                            </w:r>
                          </w:p>
                        </w:tc>
                        <w:tc>
                          <w:tcPr>
                            <w:tcW w:w="63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096009D" w14:textId="77777777" w:rsidR="00147EEB" w:rsidRPr="00001466" w:rsidRDefault="00147EEB"/>
                        </w:tc>
                        <w:tc>
                          <w:tcPr>
                            <w:tcW w:w="54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5A24BAB" w14:textId="77777777" w:rsidR="00147EEB" w:rsidRPr="00001466" w:rsidRDefault="00147EEB"/>
                        </w:tc>
                      </w:tr>
                      <w:tr w:rsidR="00147EEB" w:rsidRPr="00001466" w14:paraId="63082DDB" w14:textId="77777777">
                        <w:trPr>
                          <w:trHeight w:hRule="exact" w:val="281"/>
                        </w:trPr>
                        <w:tc>
                          <w:tcPr>
                            <w:tcW w:w="36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320EDB1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4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Forearm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 xml:space="preserve">(10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2"/>
                                <w:sz w:val="22"/>
                                <w:szCs w:val="22"/>
                              </w:rPr>
                              <w:t>cm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infraolecranon)</w:t>
                            </w:r>
                          </w:p>
                        </w:tc>
                        <w:tc>
                          <w:tcPr>
                            <w:tcW w:w="63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14B7697" w14:textId="77777777" w:rsidR="00147EEB" w:rsidRPr="00001466" w:rsidRDefault="00147EEB"/>
                        </w:tc>
                        <w:tc>
                          <w:tcPr>
                            <w:tcW w:w="54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7117026" w14:textId="77777777" w:rsidR="00147EEB" w:rsidRPr="00001466" w:rsidRDefault="00147EEB"/>
                        </w:tc>
                      </w:tr>
                      <w:tr w:rsidR="00147EEB" w:rsidRPr="00001466" w14:paraId="45919782" w14:textId="77777777">
                        <w:trPr>
                          <w:trHeight w:hRule="exact" w:val="278"/>
                        </w:trPr>
                        <w:tc>
                          <w:tcPr>
                            <w:tcW w:w="36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BD41269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4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 xml:space="preserve">Thigh </w:t>
                            </w: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(10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2"/>
                                <w:sz w:val="22"/>
                                <w:szCs w:val="22"/>
                              </w:rPr>
                              <w:t>cm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2"/>
                                <w:sz w:val="22"/>
                                <w:szCs w:val="22"/>
                              </w:rPr>
                              <w:t>infraolecranon)</w:t>
                            </w:r>
                          </w:p>
                        </w:tc>
                        <w:tc>
                          <w:tcPr>
                            <w:tcW w:w="63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1D3168B" w14:textId="77777777" w:rsidR="00147EEB" w:rsidRPr="00001466" w:rsidRDefault="00147EEB"/>
                        </w:tc>
                        <w:tc>
                          <w:tcPr>
                            <w:tcW w:w="54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A14A884" w14:textId="77777777" w:rsidR="00147EEB" w:rsidRPr="00001466" w:rsidRDefault="00147EEB"/>
                        </w:tc>
                      </w:tr>
                      <w:tr w:rsidR="00147EEB" w:rsidRPr="00001466" w14:paraId="5D263443" w14:textId="77777777">
                        <w:trPr>
                          <w:trHeight w:hRule="exact" w:val="278"/>
                        </w:trPr>
                        <w:tc>
                          <w:tcPr>
                            <w:tcW w:w="36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D6E41F8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4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Calf</w:t>
                            </w: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(midcalf</w:t>
                            </w: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widest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point)</w:t>
                            </w:r>
                          </w:p>
                        </w:tc>
                        <w:tc>
                          <w:tcPr>
                            <w:tcW w:w="63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9E5CEF1" w14:textId="77777777" w:rsidR="00147EEB" w:rsidRPr="00001466" w:rsidRDefault="00147EEB"/>
                        </w:tc>
                        <w:tc>
                          <w:tcPr>
                            <w:tcW w:w="54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040B32A" w14:textId="77777777" w:rsidR="00147EEB" w:rsidRPr="00001466" w:rsidRDefault="00147EEB"/>
                        </w:tc>
                      </w:tr>
                      <w:tr w:rsidR="00147EEB" w:rsidRPr="00001466" w14:paraId="42581167" w14:textId="77777777">
                        <w:trPr>
                          <w:trHeight w:hRule="exact" w:val="278"/>
                        </w:trPr>
                        <w:tc>
                          <w:tcPr>
                            <w:tcW w:w="36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DAFDEA9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4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Leg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 xml:space="preserve"> Length (ASIS</w:t>
                            </w: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to Medial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2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Malleolus)</w:t>
                            </w:r>
                          </w:p>
                        </w:tc>
                        <w:tc>
                          <w:tcPr>
                            <w:tcW w:w="63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EFDB795" w14:textId="77777777" w:rsidR="00147EEB" w:rsidRPr="00001466" w:rsidRDefault="00147EEB"/>
                        </w:tc>
                        <w:tc>
                          <w:tcPr>
                            <w:tcW w:w="54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678C630" w14:textId="77777777" w:rsidR="00147EEB" w:rsidRPr="00001466" w:rsidRDefault="00147EEB"/>
                        </w:tc>
                      </w:tr>
                    </w:tbl>
                    <w:p w14:paraId="47A080D2" w14:textId="77777777" w:rsidR="00147EEB" w:rsidRDefault="00147EEB" w:rsidP="00EC2EB3">
                      <w:pPr>
                        <w:pStyle w:val="BodyText"/>
                        <w:kinsoku w:val="0"/>
                        <w:overflowPunct w:val="0"/>
                        <w:ind w:left="0" w:firstLine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D817133" w14:textId="77777777" w:rsidR="00EC2EB3" w:rsidRDefault="00EC2EB3" w:rsidP="00EC2EB3">
      <w:pPr>
        <w:pStyle w:val="BodyText"/>
        <w:kinsoku w:val="0"/>
        <w:overflowPunct w:val="0"/>
        <w:spacing w:before="56"/>
        <w:ind w:left="3636" w:firstLine="0"/>
        <w:rPr>
          <w:rFonts w:ascii="Calibri" w:hAnsi="Calibri" w:cs="Calibri"/>
          <w:sz w:val="22"/>
          <w:szCs w:val="22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0" allowOverlap="1" wp14:anchorId="0F4943D9" wp14:editId="08BCA843">
                <wp:simplePos x="0" y="0"/>
                <wp:positionH relativeFrom="page">
                  <wp:posOffset>461010</wp:posOffset>
                </wp:positionH>
                <wp:positionV relativeFrom="paragraph">
                  <wp:posOffset>358140</wp:posOffset>
                </wp:positionV>
                <wp:extent cx="1966595" cy="1246505"/>
                <wp:effectExtent l="3810" t="635" r="1270" b="635"/>
                <wp:wrapNone/>
                <wp:docPr id="303" name="Text Box 3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6595" cy="1246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1639"/>
                              <w:gridCol w:w="1440"/>
                            </w:tblGrid>
                            <w:tr w:rsidR="00147EEB" w:rsidRPr="00001466" w14:paraId="7A2147A0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3079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C267347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-1"/>
                                    <w:jc w:val="center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Vitals</w:t>
                                  </w:r>
                                </w:p>
                              </w:tc>
                            </w:tr>
                            <w:tr w:rsidR="00147EEB" w:rsidRPr="00001466" w14:paraId="63EA6A9D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63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9C5C759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Height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37D95D8" w14:textId="77777777" w:rsidR="00147EEB" w:rsidRPr="00001466" w:rsidRDefault="00147EEB"/>
                              </w:tc>
                            </w:tr>
                            <w:tr w:rsidR="00147EEB" w:rsidRPr="00001466" w14:paraId="298010FC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63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308FF7F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Weight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B3E8BA4" w14:textId="77777777" w:rsidR="00147EEB" w:rsidRPr="00001466" w:rsidRDefault="00147EEB"/>
                              </w:tc>
                            </w:tr>
                            <w:tr w:rsidR="00147EEB" w:rsidRPr="00001466" w14:paraId="2E50BE88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63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1185782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Blood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3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Pressure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DE1E667" w14:textId="77777777" w:rsidR="00147EEB" w:rsidRPr="00001466" w:rsidRDefault="00147EEB"/>
                              </w:tc>
                            </w:tr>
                            <w:tr w:rsidR="00147EEB" w:rsidRPr="00001466" w14:paraId="28F39CFA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63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AAA3B53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Pulse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FB2C9C7" w14:textId="77777777" w:rsidR="00147EEB" w:rsidRPr="00001466" w:rsidRDefault="00147EEB"/>
                              </w:tc>
                            </w:tr>
                            <w:tr w:rsidR="00147EEB" w:rsidRPr="00001466" w14:paraId="2527FAB9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63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4D9F9D0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Respiratory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95175FB" w14:textId="77777777" w:rsidR="00147EEB" w:rsidRPr="00001466" w:rsidRDefault="00147EEB"/>
                              </w:tc>
                            </w:tr>
                            <w:tr w:rsidR="00147EEB" w:rsidRPr="00001466" w14:paraId="75670B04" w14:textId="77777777">
                              <w:trPr>
                                <w:trHeight w:hRule="exact" w:val="281"/>
                              </w:trPr>
                              <w:tc>
                                <w:tcPr>
                                  <w:tcW w:w="163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9CA4B33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Temperature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0B39BA6" w14:textId="77777777" w:rsidR="00147EEB" w:rsidRPr="00001466" w:rsidRDefault="00147EEB"/>
                              </w:tc>
                            </w:tr>
                          </w:tbl>
                          <w:p w14:paraId="0D1E7EE2" w14:textId="77777777" w:rsidR="00147EEB" w:rsidRDefault="00147EEB" w:rsidP="00EC2EB3">
                            <w:pPr>
                              <w:pStyle w:val="BodyText"/>
                              <w:kinsoku w:val="0"/>
                              <w:overflowPunct w:val="0"/>
                              <w:ind w:left="0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4943D9" id="Text Box 303" o:spid="_x0000_s1030" type="#_x0000_t202" style="position:absolute;left:0;text-align:left;margin-left:36.3pt;margin-top:28.2pt;width:154.85pt;height:98.1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" o:allowincell="f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1639"/>
                        <w:gridCol w:w="1440"/>
                      </w:tblGrid>
                      <w:tr w:rsidR="00147EEB" w:rsidRPr="00001466" w14:paraId="7A2147A0" w14:textId="77777777">
                        <w:trPr>
                          <w:trHeight w:hRule="exact" w:val="278"/>
                        </w:trPr>
                        <w:tc>
                          <w:tcPr>
                            <w:tcW w:w="3079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C267347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-1"/>
                              <w:jc w:val="center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Vitals</w:t>
                            </w:r>
                          </w:p>
                        </w:tc>
                      </w:tr>
                      <w:tr w:rsidR="00147EEB" w:rsidRPr="00001466" w14:paraId="63EA6A9D" w14:textId="77777777">
                        <w:trPr>
                          <w:trHeight w:hRule="exact" w:val="278"/>
                        </w:trPr>
                        <w:tc>
                          <w:tcPr>
                            <w:tcW w:w="163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9C5C759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Height</w:t>
                            </w:r>
                          </w:p>
                        </w:tc>
                        <w:tc>
                          <w:tcPr>
                            <w:tcW w:w="144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37D95D8" w14:textId="77777777" w:rsidR="00147EEB" w:rsidRPr="00001466" w:rsidRDefault="00147EEB"/>
                        </w:tc>
                      </w:tr>
                      <w:tr w:rsidR="00147EEB" w:rsidRPr="00001466" w14:paraId="298010FC" w14:textId="77777777">
                        <w:trPr>
                          <w:trHeight w:hRule="exact" w:val="278"/>
                        </w:trPr>
                        <w:tc>
                          <w:tcPr>
                            <w:tcW w:w="163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308FF7F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Weight</w:t>
                            </w:r>
                          </w:p>
                        </w:tc>
                        <w:tc>
                          <w:tcPr>
                            <w:tcW w:w="144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B3E8BA4" w14:textId="77777777" w:rsidR="00147EEB" w:rsidRPr="00001466" w:rsidRDefault="00147EEB"/>
                        </w:tc>
                      </w:tr>
                      <w:tr w:rsidR="00147EEB" w:rsidRPr="00001466" w14:paraId="2E50BE88" w14:textId="77777777">
                        <w:trPr>
                          <w:trHeight w:hRule="exact" w:val="278"/>
                        </w:trPr>
                        <w:tc>
                          <w:tcPr>
                            <w:tcW w:w="163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1185782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Blood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3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Pressure</w:t>
                            </w:r>
                          </w:p>
                        </w:tc>
                        <w:tc>
                          <w:tcPr>
                            <w:tcW w:w="144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DE1E667" w14:textId="77777777" w:rsidR="00147EEB" w:rsidRPr="00001466" w:rsidRDefault="00147EEB"/>
                        </w:tc>
                      </w:tr>
                      <w:tr w:rsidR="00147EEB" w:rsidRPr="00001466" w14:paraId="28F39CFA" w14:textId="77777777">
                        <w:trPr>
                          <w:trHeight w:hRule="exact" w:val="278"/>
                        </w:trPr>
                        <w:tc>
                          <w:tcPr>
                            <w:tcW w:w="163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AAA3B53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Pulse</w:t>
                            </w:r>
                          </w:p>
                        </w:tc>
                        <w:tc>
                          <w:tcPr>
                            <w:tcW w:w="144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FB2C9C7" w14:textId="77777777" w:rsidR="00147EEB" w:rsidRPr="00001466" w:rsidRDefault="00147EEB"/>
                        </w:tc>
                      </w:tr>
                      <w:tr w:rsidR="00147EEB" w:rsidRPr="00001466" w14:paraId="2527FAB9" w14:textId="77777777">
                        <w:trPr>
                          <w:trHeight w:hRule="exact" w:val="278"/>
                        </w:trPr>
                        <w:tc>
                          <w:tcPr>
                            <w:tcW w:w="163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4D9F9D0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Respiratory</w:t>
                            </w:r>
                          </w:p>
                        </w:tc>
                        <w:tc>
                          <w:tcPr>
                            <w:tcW w:w="144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95175FB" w14:textId="77777777" w:rsidR="00147EEB" w:rsidRPr="00001466" w:rsidRDefault="00147EEB"/>
                        </w:tc>
                      </w:tr>
                      <w:tr w:rsidR="00147EEB" w:rsidRPr="00001466" w14:paraId="75670B04" w14:textId="77777777">
                        <w:trPr>
                          <w:trHeight w:hRule="exact" w:val="281"/>
                        </w:trPr>
                        <w:tc>
                          <w:tcPr>
                            <w:tcW w:w="163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9CA4B33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Temperature</w:t>
                            </w:r>
                          </w:p>
                        </w:tc>
                        <w:tc>
                          <w:tcPr>
                            <w:tcW w:w="144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0B39BA6" w14:textId="77777777" w:rsidR="00147EEB" w:rsidRPr="00001466" w:rsidRDefault="00147EEB"/>
                        </w:tc>
                      </w:tr>
                    </w:tbl>
                    <w:p w14:paraId="0D1E7EE2" w14:textId="77777777" w:rsidR="00147EEB" w:rsidRDefault="00147EEB" w:rsidP="00EC2EB3">
                      <w:pPr>
                        <w:pStyle w:val="BodyText"/>
                        <w:kinsoku w:val="0"/>
                        <w:overflowPunct w:val="0"/>
                        <w:ind w:left="0" w:firstLine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 w:hAnsi="Calibri" w:cs="Calibri"/>
          <w:spacing w:val="-1"/>
          <w:sz w:val="22"/>
          <w:szCs w:val="22"/>
          <w:u w:val="single"/>
        </w:rPr>
        <w:t>Physical</w:t>
      </w:r>
      <w:r>
        <w:rPr>
          <w:rFonts w:ascii="Calibri" w:hAnsi="Calibri" w:cs="Calibri"/>
          <w:spacing w:val="-3"/>
          <w:sz w:val="22"/>
          <w:szCs w:val="22"/>
          <w:u w:val="single"/>
        </w:rPr>
        <w:t xml:space="preserve"> </w:t>
      </w:r>
      <w:r>
        <w:rPr>
          <w:rFonts w:ascii="Calibri" w:hAnsi="Calibri" w:cs="Calibri"/>
          <w:spacing w:val="-1"/>
          <w:sz w:val="22"/>
          <w:szCs w:val="22"/>
          <w:u w:val="single"/>
        </w:rPr>
        <w:t>Examination</w:t>
      </w:r>
    </w:p>
    <w:p w14:paraId="59E08CCA" w14:textId="77777777" w:rsidR="00EC2EB3" w:rsidRDefault="00EC2EB3" w:rsidP="00EC2EB3">
      <w:pPr>
        <w:pStyle w:val="BodyText"/>
        <w:kinsoku w:val="0"/>
        <w:overflowPunct w:val="0"/>
        <w:spacing w:before="8"/>
        <w:ind w:left="0" w:firstLine="0"/>
        <w:rPr>
          <w:rFonts w:ascii="Calibri" w:hAnsi="Calibri" w:cs="Calibri"/>
          <w:sz w:val="19"/>
          <w:szCs w:val="19"/>
        </w:rPr>
      </w:pPr>
    </w:p>
    <w:p w14:paraId="1686045E" w14:textId="77777777" w:rsidR="00EC2EB3" w:rsidRDefault="00EC2EB3" w:rsidP="00EC2EB3">
      <w:pPr>
        <w:pStyle w:val="BodyText"/>
        <w:kinsoku w:val="0"/>
        <w:overflowPunct w:val="0"/>
        <w:spacing w:line="200" w:lineRule="atLeast"/>
        <w:ind w:left="6051" w:firstLine="0"/>
        <w:rPr>
          <w:rFonts w:ascii="Calibri" w:hAnsi="Calibri" w:cs="Calibri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702272" behindDoc="1" locked="0" layoutInCell="0" allowOverlap="1" wp14:anchorId="488FD04E" wp14:editId="5037227E">
                <wp:simplePos x="0" y="0"/>
                <wp:positionH relativeFrom="column">
                  <wp:posOffset>3429000</wp:posOffset>
                </wp:positionH>
                <wp:positionV relativeFrom="paragraph">
                  <wp:posOffset>75565</wp:posOffset>
                </wp:positionV>
                <wp:extent cx="3225165" cy="7437120"/>
                <wp:effectExtent l="9525" t="9525" r="3810" b="1905"/>
                <wp:wrapNone/>
                <wp:docPr id="256" name="Group 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25165" cy="7437120"/>
                          <a:chOff x="0" y="0"/>
                          <a:chExt cx="5079" cy="11712"/>
                        </a:xfrm>
                      </wpg:grpSpPr>
                      <wps:wsp>
                        <wps:cNvPr id="257" name="Freeform 190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5067" cy="20"/>
                          </a:xfrm>
                          <a:custGeom>
                            <a:avLst/>
                            <a:gdLst>
                              <a:gd name="T0" fmla="*/ 0 w 5067"/>
                              <a:gd name="T1" fmla="*/ 0 h 20"/>
                              <a:gd name="T2" fmla="*/ 5066 w 506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067" h="20">
                                <a:moveTo>
                                  <a:pt x="0" y="0"/>
                                </a:moveTo>
                                <a:lnTo>
                                  <a:pt x="5066" y="0"/>
                                </a:lnTo>
                              </a:path>
                            </a:pathLst>
                          </a:custGeom>
                          <a:noFill/>
                          <a:ln w="737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8" name="Freeform 191"/>
                        <wps:cNvSpPr>
                          <a:spLocks/>
                        </wps:cNvSpPr>
                        <wps:spPr bwMode="auto">
                          <a:xfrm>
                            <a:off x="10" y="10"/>
                            <a:ext cx="20" cy="11691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1691"/>
                              <a:gd name="T2" fmla="*/ 0 w 20"/>
                              <a:gd name="T3" fmla="*/ 11690 h 1169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1691">
                                <a:moveTo>
                                  <a:pt x="0" y="0"/>
                                </a:moveTo>
                                <a:lnTo>
                                  <a:pt x="0" y="1169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9" name="Freeform 192"/>
                        <wps:cNvSpPr>
                          <a:spLocks/>
                        </wps:cNvSpPr>
                        <wps:spPr bwMode="auto">
                          <a:xfrm>
                            <a:off x="5067" y="10"/>
                            <a:ext cx="20" cy="11691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1691"/>
                              <a:gd name="T2" fmla="*/ 0 w 20"/>
                              <a:gd name="T3" fmla="*/ 11690 h 1169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1691">
                                <a:moveTo>
                                  <a:pt x="0" y="0"/>
                                </a:moveTo>
                                <a:lnTo>
                                  <a:pt x="0" y="11690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" name="Freeform 193"/>
                        <wps:cNvSpPr>
                          <a:spLocks/>
                        </wps:cNvSpPr>
                        <wps:spPr bwMode="auto">
                          <a:xfrm>
                            <a:off x="5" y="284"/>
                            <a:ext cx="5067" cy="20"/>
                          </a:xfrm>
                          <a:custGeom>
                            <a:avLst/>
                            <a:gdLst>
                              <a:gd name="T0" fmla="*/ 0 w 5067"/>
                              <a:gd name="T1" fmla="*/ 0 h 20"/>
                              <a:gd name="T2" fmla="*/ 5066 w 506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067" h="20">
                                <a:moveTo>
                                  <a:pt x="0" y="0"/>
                                </a:moveTo>
                                <a:lnTo>
                                  <a:pt x="5066" y="0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1" name="Freeform 194"/>
                        <wps:cNvSpPr>
                          <a:spLocks/>
                        </wps:cNvSpPr>
                        <wps:spPr bwMode="auto">
                          <a:xfrm>
                            <a:off x="5" y="562"/>
                            <a:ext cx="5067" cy="20"/>
                          </a:xfrm>
                          <a:custGeom>
                            <a:avLst/>
                            <a:gdLst>
                              <a:gd name="T0" fmla="*/ 0 w 5067"/>
                              <a:gd name="T1" fmla="*/ 0 h 20"/>
                              <a:gd name="T2" fmla="*/ 5066 w 506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067" h="20">
                                <a:moveTo>
                                  <a:pt x="0" y="0"/>
                                </a:moveTo>
                                <a:lnTo>
                                  <a:pt x="5066" y="0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2" name="Freeform 195"/>
                        <wps:cNvSpPr>
                          <a:spLocks/>
                        </wps:cNvSpPr>
                        <wps:spPr bwMode="auto">
                          <a:xfrm>
                            <a:off x="5" y="841"/>
                            <a:ext cx="5067" cy="20"/>
                          </a:xfrm>
                          <a:custGeom>
                            <a:avLst/>
                            <a:gdLst>
                              <a:gd name="T0" fmla="*/ 0 w 5067"/>
                              <a:gd name="T1" fmla="*/ 0 h 20"/>
                              <a:gd name="T2" fmla="*/ 5066 w 506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067" h="20">
                                <a:moveTo>
                                  <a:pt x="0" y="0"/>
                                </a:moveTo>
                                <a:lnTo>
                                  <a:pt x="5066" y="0"/>
                                </a:lnTo>
                              </a:path>
                            </a:pathLst>
                          </a:custGeom>
                          <a:noFill/>
                          <a:ln w="737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3" name="Freeform 196"/>
                        <wps:cNvSpPr>
                          <a:spLocks/>
                        </wps:cNvSpPr>
                        <wps:spPr bwMode="auto">
                          <a:xfrm>
                            <a:off x="5" y="1119"/>
                            <a:ext cx="5067" cy="20"/>
                          </a:xfrm>
                          <a:custGeom>
                            <a:avLst/>
                            <a:gdLst>
                              <a:gd name="T0" fmla="*/ 0 w 5067"/>
                              <a:gd name="T1" fmla="*/ 0 h 20"/>
                              <a:gd name="T2" fmla="*/ 5066 w 506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067" h="20">
                                <a:moveTo>
                                  <a:pt x="0" y="0"/>
                                </a:moveTo>
                                <a:lnTo>
                                  <a:pt x="5066" y="0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4" name="Freeform 197"/>
                        <wps:cNvSpPr>
                          <a:spLocks/>
                        </wps:cNvSpPr>
                        <wps:spPr bwMode="auto">
                          <a:xfrm>
                            <a:off x="5" y="1397"/>
                            <a:ext cx="5067" cy="20"/>
                          </a:xfrm>
                          <a:custGeom>
                            <a:avLst/>
                            <a:gdLst>
                              <a:gd name="T0" fmla="*/ 0 w 5067"/>
                              <a:gd name="T1" fmla="*/ 0 h 20"/>
                              <a:gd name="T2" fmla="*/ 5066 w 506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067" h="20">
                                <a:moveTo>
                                  <a:pt x="0" y="0"/>
                                </a:moveTo>
                                <a:lnTo>
                                  <a:pt x="5066" y="0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5" name="Freeform 198"/>
                        <wps:cNvSpPr>
                          <a:spLocks/>
                        </wps:cNvSpPr>
                        <wps:spPr bwMode="auto">
                          <a:xfrm>
                            <a:off x="5" y="1676"/>
                            <a:ext cx="5067" cy="20"/>
                          </a:xfrm>
                          <a:custGeom>
                            <a:avLst/>
                            <a:gdLst>
                              <a:gd name="T0" fmla="*/ 0 w 5067"/>
                              <a:gd name="T1" fmla="*/ 0 h 20"/>
                              <a:gd name="T2" fmla="*/ 5066 w 506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067" h="20">
                                <a:moveTo>
                                  <a:pt x="0" y="0"/>
                                </a:moveTo>
                                <a:lnTo>
                                  <a:pt x="5066" y="0"/>
                                </a:lnTo>
                              </a:path>
                            </a:pathLst>
                          </a:custGeom>
                          <a:noFill/>
                          <a:ln w="737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6" name="Freeform 199"/>
                        <wps:cNvSpPr>
                          <a:spLocks/>
                        </wps:cNvSpPr>
                        <wps:spPr bwMode="auto">
                          <a:xfrm>
                            <a:off x="5" y="1954"/>
                            <a:ext cx="5067" cy="20"/>
                          </a:xfrm>
                          <a:custGeom>
                            <a:avLst/>
                            <a:gdLst>
                              <a:gd name="T0" fmla="*/ 0 w 5067"/>
                              <a:gd name="T1" fmla="*/ 0 h 20"/>
                              <a:gd name="T2" fmla="*/ 5066 w 506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067" h="20">
                                <a:moveTo>
                                  <a:pt x="0" y="0"/>
                                </a:moveTo>
                                <a:lnTo>
                                  <a:pt x="5066" y="0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7" name="Freeform 200"/>
                        <wps:cNvSpPr>
                          <a:spLocks/>
                        </wps:cNvSpPr>
                        <wps:spPr bwMode="auto">
                          <a:xfrm>
                            <a:off x="5" y="2235"/>
                            <a:ext cx="5067" cy="20"/>
                          </a:xfrm>
                          <a:custGeom>
                            <a:avLst/>
                            <a:gdLst>
                              <a:gd name="T0" fmla="*/ 0 w 5067"/>
                              <a:gd name="T1" fmla="*/ 0 h 20"/>
                              <a:gd name="T2" fmla="*/ 5066 w 506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067" h="20">
                                <a:moveTo>
                                  <a:pt x="0" y="0"/>
                                </a:moveTo>
                                <a:lnTo>
                                  <a:pt x="5066" y="0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8" name="Freeform 201"/>
                        <wps:cNvSpPr>
                          <a:spLocks/>
                        </wps:cNvSpPr>
                        <wps:spPr bwMode="auto">
                          <a:xfrm>
                            <a:off x="5" y="2513"/>
                            <a:ext cx="5067" cy="20"/>
                          </a:xfrm>
                          <a:custGeom>
                            <a:avLst/>
                            <a:gdLst>
                              <a:gd name="T0" fmla="*/ 0 w 5067"/>
                              <a:gd name="T1" fmla="*/ 0 h 20"/>
                              <a:gd name="T2" fmla="*/ 5066 w 506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067" h="20">
                                <a:moveTo>
                                  <a:pt x="0" y="0"/>
                                </a:moveTo>
                                <a:lnTo>
                                  <a:pt x="5066" y="0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9" name="Freeform 202"/>
                        <wps:cNvSpPr>
                          <a:spLocks/>
                        </wps:cNvSpPr>
                        <wps:spPr bwMode="auto">
                          <a:xfrm>
                            <a:off x="5" y="2792"/>
                            <a:ext cx="5067" cy="20"/>
                          </a:xfrm>
                          <a:custGeom>
                            <a:avLst/>
                            <a:gdLst>
                              <a:gd name="T0" fmla="*/ 0 w 5067"/>
                              <a:gd name="T1" fmla="*/ 0 h 20"/>
                              <a:gd name="T2" fmla="*/ 5066 w 506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067" h="20">
                                <a:moveTo>
                                  <a:pt x="0" y="0"/>
                                </a:moveTo>
                                <a:lnTo>
                                  <a:pt x="5066" y="0"/>
                                </a:lnTo>
                              </a:path>
                            </a:pathLst>
                          </a:custGeom>
                          <a:noFill/>
                          <a:ln w="737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0" name="Freeform 203"/>
                        <wps:cNvSpPr>
                          <a:spLocks/>
                        </wps:cNvSpPr>
                        <wps:spPr bwMode="auto">
                          <a:xfrm>
                            <a:off x="5" y="3070"/>
                            <a:ext cx="5067" cy="20"/>
                          </a:xfrm>
                          <a:custGeom>
                            <a:avLst/>
                            <a:gdLst>
                              <a:gd name="T0" fmla="*/ 0 w 5067"/>
                              <a:gd name="T1" fmla="*/ 0 h 20"/>
                              <a:gd name="T2" fmla="*/ 5066 w 506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067" h="20">
                                <a:moveTo>
                                  <a:pt x="0" y="0"/>
                                </a:moveTo>
                                <a:lnTo>
                                  <a:pt x="5066" y="0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1" name="Freeform 204"/>
                        <wps:cNvSpPr>
                          <a:spLocks/>
                        </wps:cNvSpPr>
                        <wps:spPr bwMode="auto">
                          <a:xfrm>
                            <a:off x="5" y="3349"/>
                            <a:ext cx="5067" cy="20"/>
                          </a:xfrm>
                          <a:custGeom>
                            <a:avLst/>
                            <a:gdLst>
                              <a:gd name="T0" fmla="*/ 0 w 5067"/>
                              <a:gd name="T1" fmla="*/ 0 h 20"/>
                              <a:gd name="T2" fmla="*/ 5066 w 506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067" h="20">
                                <a:moveTo>
                                  <a:pt x="0" y="0"/>
                                </a:moveTo>
                                <a:lnTo>
                                  <a:pt x="5066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2" name="Freeform 205"/>
                        <wps:cNvSpPr>
                          <a:spLocks/>
                        </wps:cNvSpPr>
                        <wps:spPr bwMode="auto">
                          <a:xfrm>
                            <a:off x="5" y="3627"/>
                            <a:ext cx="5067" cy="20"/>
                          </a:xfrm>
                          <a:custGeom>
                            <a:avLst/>
                            <a:gdLst>
                              <a:gd name="T0" fmla="*/ 0 w 5067"/>
                              <a:gd name="T1" fmla="*/ 0 h 20"/>
                              <a:gd name="T2" fmla="*/ 5066 w 506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067" h="20">
                                <a:moveTo>
                                  <a:pt x="0" y="0"/>
                                </a:moveTo>
                                <a:lnTo>
                                  <a:pt x="5066" y="0"/>
                                </a:lnTo>
                              </a:path>
                            </a:pathLst>
                          </a:custGeom>
                          <a:noFill/>
                          <a:ln w="737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3" name="Freeform 206"/>
                        <wps:cNvSpPr>
                          <a:spLocks/>
                        </wps:cNvSpPr>
                        <wps:spPr bwMode="auto">
                          <a:xfrm>
                            <a:off x="5" y="3905"/>
                            <a:ext cx="5067" cy="20"/>
                          </a:xfrm>
                          <a:custGeom>
                            <a:avLst/>
                            <a:gdLst>
                              <a:gd name="T0" fmla="*/ 0 w 5067"/>
                              <a:gd name="T1" fmla="*/ 0 h 20"/>
                              <a:gd name="T2" fmla="*/ 5066 w 506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067" h="20">
                                <a:moveTo>
                                  <a:pt x="0" y="0"/>
                                </a:moveTo>
                                <a:lnTo>
                                  <a:pt x="5066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4" name="Freeform 207"/>
                        <wps:cNvSpPr>
                          <a:spLocks/>
                        </wps:cNvSpPr>
                        <wps:spPr bwMode="auto">
                          <a:xfrm>
                            <a:off x="5" y="4184"/>
                            <a:ext cx="5067" cy="20"/>
                          </a:xfrm>
                          <a:custGeom>
                            <a:avLst/>
                            <a:gdLst>
                              <a:gd name="T0" fmla="*/ 0 w 5067"/>
                              <a:gd name="T1" fmla="*/ 0 h 20"/>
                              <a:gd name="T2" fmla="*/ 5066 w 506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067" h="20">
                                <a:moveTo>
                                  <a:pt x="0" y="0"/>
                                </a:moveTo>
                                <a:lnTo>
                                  <a:pt x="5066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5" name="Freeform 208"/>
                        <wps:cNvSpPr>
                          <a:spLocks/>
                        </wps:cNvSpPr>
                        <wps:spPr bwMode="auto">
                          <a:xfrm>
                            <a:off x="5" y="4462"/>
                            <a:ext cx="5067" cy="20"/>
                          </a:xfrm>
                          <a:custGeom>
                            <a:avLst/>
                            <a:gdLst>
                              <a:gd name="T0" fmla="*/ 0 w 5067"/>
                              <a:gd name="T1" fmla="*/ 0 h 20"/>
                              <a:gd name="T2" fmla="*/ 5066 w 506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067" h="20">
                                <a:moveTo>
                                  <a:pt x="0" y="0"/>
                                </a:moveTo>
                                <a:lnTo>
                                  <a:pt x="5066" y="0"/>
                                </a:lnTo>
                              </a:path>
                            </a:pathLst>
                          </a:custGeom>
                          <a:noFill/>
                          <a:ln w="737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6" name="Freeform 209"/>
                        <wps:cNvSpPr>
                          <a:spLocks/>
                        </wps:cNvSpPr>
                        <wps:spPr bwMode="auto">
                          <a:xfrm>
                            <a:off x="5" y="4741"/>
                            <a:ext cx="5067" cy="20"/>
                          </a:xfrm>
                          <a:custGeom>
                            <a:avLst/>
                            <a:gdLst>
                              <a:gd name="T0" fmla="*/ 0 w 5067"/>
                              <a:gd name="T1" fmla="*/ 0 h 20"/>
                              <a:gd name="T2" fmla="*/ 5066 w 506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067" h="20">
                                <a:moveTo>
                                  <a:pt x="0" y="0"/>
                                </a:moveTo>
                                <a:lnTo>
                                  <a:pt x="5066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7" name="Freeform 210"/>
                        <wps:cNvSpPr>
                          <a:spLocks/>
                        </wps:cNvSpPr>
                        <wps:spPr bwMode="auto">
                          <a:xfrm>
                            <a:off x="5" y="5019"/>
                            <a:ext cx="5067" cy="20"/>
                          </a:xfrm>
                          <a:custGeom>
                            <a:avLst/>
                            <a:gdLst>
                              <a:gd name="T0" fmla="*/ 0 w 5067"/>
                              <a:gd name="T1" fmla="*/ 0 h 20"/>
                              <a:gd name="T2" fmla="*/ 5066 w 506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067" h="20">
                                <a:moveTo>
                                  <a:pt x="0" y="0"/>
                                </a:moveTo>
                                <a:lnTo>
                                  <a:pt x="5066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8" name="Freeform 211"/>
                        <wps:cNvSpPr>
                          <a:spLocks/>
                        </wps:cNvSpPr>
                        <wps:spPr bwMode="auto">
                          <a:xfrm>
                            <a:off x="5" y="5297"/>
                            <a:ext cx="5067" cy="20"/>
                          </a:xfrm>
                          <a:custGeom>
                            <a:avLst/>
                            <a:gdLst>
                              <a:gd name="T0" fmla="*/ 0 w 5067"/>
                              <a:gd name="T1" fmla="*/ 0 h 20"/>
                              <a:gd name="T2" fmla="*/ 5066 w 506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067" h="20">
                                <a:moveTo>
                                  <a:pt x="0" y="0"/>
                                </a:moveTo>
                                <a:lnTo>
                                  <a:pt x="5066" y="0"/>
                                </a:lnTo>
                              </a:path>
                            </a:pathLst>
                          </a:custGeom>
                          <a:noFill/>
                          <a:ln w="737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9" name="Freeform 212"/>
                        <wps:cNvSpPr>
                          <a:spLocks/>
                        </wps:cNvSpPr>
                        <wps:spPr bwMode="auto">
                          <a:xfrm>
                            <a:off x="5" y="5576"/>
                            <a:ext cx="5067" cy="20"/>
                          </a:xfrm>
                          <a:custGeom>
                            <a:avLst/>
                            <a:gdLst>
                              <a:gd name="T0" fmla="*/ 0 w 5067"/>
                              <a:gd name="T1" fmla="*/ 0 h 20"/>
                              <a:gd name="T2" fmla="*/ 5066 w 506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067" h="20">
                                <a:moveTo>
                                  <a:pt x="0" y="0"/>
                                </a:moveTo>
                                <a:lnTo>
                                  <a:pt x="5066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0" name="Freeform 213"/>
                        <wps:cNvSpPr>
                          <a:spLocks/>
                        </wps:cNvSpPr>
                        <wps:spPr bwMode="auto">
                          <a:xfrm>
                            <a:off x="5" y="5854"/>
                            <a:ext cx="5067" cy="20"/>
                          </a:xfrm>
                          <a:custGeom>
                            <a:avLst/>
                            <a:gdLst>
                              <a:gd name="T0" fmla="*/ 0 w 5067"/>
                              <a:gd name="T1" fmla="*/ 0 h 20"/>
                              <a:gd name="T2" fmla="*/ 5066 w 506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067" h="20">
                                <a:moveTo>
                                  <a:pt x="0" y="0"/>
                                </a:moveTo>
                                <a:lnTo>
                                  <a:pt x="5066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1" name="Freeform 214"/>
                        <wps:cNvSpPr>
                          <a:spLocks/>
                        </wps:cNvSpPr>
                        <wps:spPr bwMode="auto">
                          <a:xfrm>
                            <a:off x="5" y="6133"/>
                            <a:ext cx="5067" cy="20"/>
                          </a:xfrm>
                          <a:custGeom>
                            <a:avLst/>
                            <a:gdLst>
                              <a:gd name="T0" fmla="*/ 0 w 5067"/>
                              <a:gd name="T1" fmla="*/ 0 h 20"/>
                              <a:gd name="T2" fmla="*/ 5066 w 506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067" h="20">
                                <a:moveTo>
                                  <a:pt x="0" y="0"/>
                                </a:moveTo>
                                <a:lnTo>
                                  <a:pt x="5066" y="0"/>
                                </a:lnTo>
                              </a:path>
                            </a:pathLst>
                          </a:custGeom>
                          <a:noFill/>
                          <a:ln w="737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2" name="Freeform 215"/>
                        <wps:cNvSpPr>
                          <a:spLocks/>
                        </wps:cNvSpPr>
                        <wps:spPr bwMode="auto">
                          <a:xfrm>
                            <a:off x="5" y="6413"/>
                            <a:ext cx="5067" cy="20"/>
                          </a:xfrm>
                          <a:custGeom>
                            <a:avLst/>
                            <a:gdLst>
                              <a:gd name="T0" fmla="*/ 0 w 5067"/>
                              <a:gd name="T1" fmla="*/ 0 h 20"/>
                              <a:gd name="T2" fmla="*/ 5066 w 506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067" h="20">
                                <a:moveTo>
                                  <a:pt x="0" y="0"/>
                                </a:moveTo>
                                <a:lnTo>
                                  <a:pt x="5066" y="0"/>
                                </a:lnTo>
                              </a:path>
                            </a:pathLst>
                          </a:custGeom>
                          <a:noFill/>
                          <a:ln w="737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3" name="Freeform 216"/>
                        <wps:cNvSpPr>
                          <a:spLocks/>
                        </wps:cNvSpPr>
                        <wps:spPr bwMode="auto">
                          <a:xfrm>
                            <a:off x="5" y="6692"/>
                            <a:ext cx="5067" cy="20"/>
                          </a:xfrm>
                          <a:custGeom>
                            <a:avLst/>
                            <a:gdLst>
                              <a:gd name="T0" fmla="*/ 0 w 5067"/>
                              <a:gd name="T1" fmla="*/ 0 h 20"/>
                              <a:gd name="T2" fmla="*/ 5066 w 506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067" h="20">
                                <a:moveTo>
                                  <a:pt x="0" y="0"/>
                                </a:moveTo>
                                <a:lnTo>
                                  <a:pt x="5066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4" name="Freeform 217"/>
                        <wps:cNvSpPr>
                          <a:spLocks/>
                        </wps:cNvSpPr>
                        <wps:spPr bwMode="auto">
                          <a:xfrm>
                            <a:off x="5" y="6970"/>
                            <a:ext cx="5067" cy="20"/>
                          </a:xfrm>
                          <a:custGeom>
                            <a:avLst/>
                            <a:gdLst>
                              <a:gd name="T0" fmla="*/ 0 w 5067"/>
                              <a:gd name="T1" fmla="*/ 0 h 20"/>
                              <a:gd name="T2" fmla="*/ 5066 w 506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067" h="20">
                                <a:moveTo>
                                  <a:pt x="0" y="0"/>
                                </a:moveTo>
                                <a:lnTo>
                                  <a:pt x="5066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5" name="Freeform 218"/>
                        <wps:cNvSpPr>
                          <a:spLocks/>
                        </wps:cNvSpPr>
                        <wps:spPr bwMode="auto">
                          <a:xfrm>
                            <a:off x="5" y="7249"/>
                            <a:ext cx="5067" cy="20"/>
                          </a:xfrm>
                          <a:custGeom>
                            <a:avLst/>
                            <a:gdLst>
                              <a:gd name="T0" fmla="*/ 0 w 5067"/>
                              <a:gd name="T1" fmla="*/ 0 h 20"/>
                              <a:gd name="T2" fmla="*/ 5066 w 506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067" h="20">
                                <a:moveTo>
                                  <a:pt x="0" y="0"/>
                                </a:moveTo>
                                <a:lnTo>
                                  <a:pt x="5066" y="0"/>
                                </a:lnTo>
                              </a:path>
                            </a:pathLst>
                          </a:custGeom>
                          <a:noFill/>
                          <a:ln w="737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6" name="Freeform 219"/>
                        <wps:cNvSpPr>
                          <a:spLocks/>
                        </wps:cNvSpPr>
                        <wps:spPr bwMode="auto">
                          <a:xfrm>
                            <a:off x="5" y="7527"/>
                            <a:ext cx="5067" cy="20"/>
                          </a:xfrm>
                          <a:custGeom>
                            <a:avLst/>
                            <a:gdLst>
                              <a:gd name="T0" fmla="*/ 0 w 5067"/>
                              <a:gd name="T1" fmla="*/ 0 h 20"/>
                              <a:gd name="T2" fmla="*/ 5066 w 506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067" h="20">
                                <a:moveTo>
                                  <a:pt x="0" y="0"/>
                                </a:moveTo>
                                <a:lnTo>
                                  <a:pt x="5066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7" name="Freeform 220"/>
                        <wps:cNvSpPr>
                          <a:spLocks/>
                        </wps:cNvSpPr>
                        <wps:spPr bwMode="auto">
                          <a:xfrm>
                            <a:off x="5" y="7805"/>
                            <a:ext cx="5067" cy="20"/>
                          </a:xfrm>
                          <a:custGeom>
                            <a:avLst/>
                            <a:gdLst>
                              <a:gd name="T0" fmla="*/ 0 w 5067"/>
                              <a:gd name="T1" fmla="*/ 0 h 20"/>
                              <a:gd name="T2" fmla="*/ 5066 w 506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067" h="20">
                                <a:moveTo>
                                  <a:pt x="0" y="0"/>
                                </a:moveTo>
                                <a:lnTo>
                                  <a:pt x="5066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8" name="Freeform 221"/>
                        <wps:cNvSpPr>
                          <a:spLocks/>
                        </wps:cNvSpPr>
                        <wps:spPr bwMode="auto">
                          <a:xfrm>
                            <a:off x="5" y="8084"/>
                            <a:ext cx="5067" cy="20"/>
                          </a:xfrm>
                          <a:custGeom>
                            <a:avLst/>
                            <a:gdLst>
                              <a:gd name="T0" fmla="*/ 0 w 5067"/>
                              <a:gd name="T1" fmla="*/ 0 h 20"/>
                              <a:gd name="T2" fmla="*/ 5066 w 506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067" h="20">
                                <a:moveTo>
                                  <a:pt x="0" y="0"/>
                                </a:moveTo>
                                <a:lnTo>
                                  <a:pt x="5066" y="0"/>
                                </a:lnTo>
                              </a:path>
                            </a:pathLst>
                          </a:custGeom>
                          <a:noFill/>
                          <a:ln w="737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9" name="Freeform 222"/>
                        <wps:cNvSpPr>
                          <a:spLocks/>
                        </wps:cNvSpPr>
                        <wps:spPr bwMode="auto">
                          <a:xfrm>
                            <a:off x="5" y="8362"/>
                            <a:ext cx="5067" cy="20"/>
                          </a:xfrm>
                          <a:custGeom>
                            <a:avLst/>
                            <a:gdLst>
                              <a:gd name="T0" fmla="*/ 0 w 5067"/>
                              <a:gd name="T1" fmla="*/ 0 h 20"/>
                              <a:gd name="T2" fmla="*/ 5066 w 506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067" h="20">
                                <a:moveTo>
                                  <a:pt x="0" y="0"/>
                                </a:moveTo>
                                <a:lnTo>
                                  <a:pt x="5066" y="0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0" name="Freeform 223"/>
                        <wps:cNvSpPr>
                          <a:spLocks/>
                        </wps:cNvSpPr>
                        <wps:spPr bwMode="auto">
                          <a:xfrm>
                            <a:off x="5" y="8641"/>
                            <a:ext cx="5067" cy="20"/>
                          </a:xfrm>
                          <a:custGeom>
                            <a:avLst/>
                            <a:gdLst>
                              <a:gd name="T0" fmla="*/ 0 w 5067"/>
                              <a:gd name="T1" fmla="*/ 0 h 20"/>
                              <a:gd name="T2" fmla="*/ 5066 w 506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067" h="20">
                                <a:moveTo>
                                  <a:pt x="0" y="0"/>
                                </a:moveTo>
                                <a:lnTo>
                                  <a:pt x="5066" y="0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1" name="Freeform 224"/>
                        <wps:cNvSpPr>
                          <a:spLocks/>
                        </wps:cNvSpPr>
                        <wps:spPr bwMode="auto">
                          <a:xfrm>
                            <a:off x="5" y="8919"/>
                            <a:ext cx="5067" cy="20"/>
                          </a:xfrm>
                          <a:custGeom>
                            <a:avLst/>
                            <a:gdLst>
                              <a:gd name="T0" fmla="*/ 0 w 5067"/>
                              <a:gd name="T1" fmla="*/ 0 h 20"/>
                              <a:gd name="T2" fmla="*/ 5066 w 506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067" h="20">
                                <a:moveTo>
                                  <a:pt x="0" y="0"/>
                                </a:moveTo>
                                <a:lnTo>
                                  <a:pt x="5066" y="0"/>
                                </a:lnTo>
                              </a:path>
                            </a:pathLst>
                          </a:custGeom>
                          <a:noFill/>
                          <a:ln w="737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2" name="Freeform 225"/>
                        <wps:cNvSpPr>
                          <a:spLocks/>
                        </wps:cNvSpPr>
                        <wps:spPr bwMode="auto">
                          <a:xfrm>
                            <a:off x="5" y="9197"/>
                            <a:ext cx="5067" cy="20"/>
                          </a:xfrm>
                          <a:custGeom>
                            <a:avLst/>
                            <a:gdLst>
                              <a:gd name="T0" fmla="*/ 0 w 5067"/>
                              <a:gd name="T1" fmla="*/ 0 h 20"/>
                              <a:gd name="T2" fmla="*/ 5066 w 506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067" h="20">
                                <a:moveTo>
                                  <a:pt x="0" y="0"/>
                                </a:moveTo>
                                <a:lnTo>
                                  <a:pt x="5066" y="0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3" name="Freeform 226"/>
                        <wps:cNvSpPr>
                          <a:spLocks/>
                        </wps:cNvSpPr>
                        <wps:spPr bwMode="auto">
                          <a:xfrm>
                            <a:off x="5" y="9476"/>
                            <a:ext cx="5067" cy="20"/>
                          </a:xfrm>
                          <a:custGeom>
                            <a:avLst/>
                            <a:gdLst>
                              <a:gd name="T0" fmla="*/ 0 w 5067"/>
                              <a:gd name="T1" fmla="*/ 0 h 20"/>
                              <a:gd name="T2" fmla="*/ 5066 w 506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067" h="20">
                                <a:moveTo>
                                  <a:pt x="0" y="0"/>
                                </a:moveTo>
                                <a:lnTo>
                                  <a:pt x="5066" y="0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4" name="Freeform 227"/>
                        <wps:cNvSpPr>
                          <a:spLocks/>
                        </wps:cNvSpPr>
                        <wps:spPr bwMode="auto">
                          <a:xfrm>
                            <a:off x="5" y="9754"/>
                            <a:ext cx="5067" cy="20"/>
                          </a:xfrm>
                          <a:custGeom>
                            <a:avLst/>
                            <a:gdLst>
                              <a:gd name="T0" fmla="*/ 0 w 5067"/>
                              <a:gd name="T1" fmla="*/ 0 h 20"/>
                              <a:gd name="T2" fmla="*/ 5066 w 506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067" h="20">
                                <a:moveTo>
                                  <a:pt x="0" y="0"/>
                                </a:moveTo>
                                <a:lnTo>
                                  <a:pt x="5066" y="0"/>
                                </a:lnTo>
                              </a:path>
                            </a:pathLst>
                          </a:custGeom>
                          <a:noFill/>
                          <a:ln w="737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5" name="Freeform 228"/>
                        <wps:cNvSpPr>
                          <a:spLocks/>
                        </wps:cNvSpPr>
                        <wps:spPr bwMode="auto">
                          <a:xfrm>
                            <a:off x="5" y="10033"/>
                            <a:ext cx="5067" cy="20"/>
                          </a:xfrm>
                          <a:custGeom>
                            <a:avLst/>
                            <a:gdLst>
                              <a:gd name="T0" fmla="*/ 0 w 5067"/>
                              <a:gd name="T1" fmla="*/ 0 h 20"/>
                              <a:gd name="T2" fmla="*/ 5066 w 506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067" h="20">
                                <a:moveTo>
                                  <a:pt x="0" y="0"/>
                                </a:moveTo>
                                <a:lnTo>
                                  <a:pt x="5066" y="0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6" name="Freeform 229"/>
                        <wps:cNvSpPr>
                          <a:spLocks/>
                        </wps:cNvSpPr>
                        <wps:spPr bwMode="auto">
                          <a:xfrm>
                            <a:off x="5" y="10311"/>
                            <a:ext cx="5067" cy="20"/>
                          </a:xfrm>
                          <a:custGeom>
                            <a:avLst/>
                            <a:gdLst>
                              <a:gd name="T0" fmla="*/ 0 w 5067"/>
                              <a:gd name="T1" fmla="*/ 0 h 20"/>
                              <a:gd name="T2" fmla="*/ 5066 w 506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067" h="20">
                                <a:moveTo>
                                  <a:pt x="0" y="0"/>
                                </a:moveTo>
                                <a:lnTo>
                                  <a:pt x="5066" y="0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7" name="Freeform 230"/>
                        <wps:cNvSpPr>
                          <a:spLocks/>
                        </wps:cNvSpPr>
                        <wps:spPr bwMode="auto">
                          <a:xfrm>
                            <a:off x="5" y="10589"/>
                            <a:ext cx="5067" cy="20"/>
                          </a:xfrm>
                          <a:custGeom>
                            <a:avLst/>
                            <a:gdLst>
                              <a:gd name="T0" fmla="*/ 0 w 5067"/>
                              <a:gd name="T1" fmla="*/ 0 h 20"/>
                              <a:gd name="T2" fmla="*/ 5066 w 506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067" h="20">
                                <a:moveTo>
                                  <a:pt x="0" y="0"/>
                                </a:moveTo>
                                <a:lnTo>
                                  <a:pt x="5066" y="0"/>
                                </a:lnTo>
                              </a:path>
                            </a:pathLst>
                          </a:custGeom>
                          <a:noFill/>
                          <a:ln w="737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8" name="Freeform 231"/>
                        <wps:cNvSpPr>
                          <a:spLocks/>
                        </wps:cNvSpPr>
                        <wps:spPr bwMode="auto">
                          <a:xfrm>
                            <a:off x="5" y="10870"/>
                            <a:ext cx="5067" cy="20"/>
                          </a:xfrm>
                          <a:custGeom>
                            <a:avLst/>
                            <a:gdLst>
                              <a:gd name="T0" fmla="*/ 0 w 5067"/>
                              <a:gd name="T1" fmla="*/ 0 h 20"/>
                              <a:gd name="T2" fmla="*/ 5066 w 506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067" h="20">
                                <a:moveTo>
                                  <a:pt x="0" y="0"/>
                                </a:moveTo>
                                <a:lnTo>
                                  <a:pt x="5066" y="0"/>
                                </a:lnTo>
                              </a:path>
                            </a:pathLst>
                          </a:custGeom>
                          <a:noFill/>
                          <a:ln w="737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9" name="Freeform 232"/>
                        <wps:cNvSpPr>
                          <a:spLocks/>
                        </wps:cNvSpPr>
                        <wps:spPr bwMode="auto">
                          <a:xfrm>
                            <a:off x="5" y="11149"/>
                            <a:ext cx="5067" cy="20"/>
                          </a:xfrm>
                          <a:custGeom>
                            <a:avLst/>
                            <a:gdLst>
                              <a:gd name="T0" fmla="*/ 0 w 5067"/>
                              <a:gd name="T1" fmla="*/ 0 h 20"/>
                              <a:gd name="T2" fmla="*/ 5066 w 506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067" h="20">
                                <a:moveTo>
                                  <a:pt x="0" y="0"/>
                                </a:moveTo>
                                <a:lnTo>
                                  <a:pt x="5066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0" name="Freeform 233"/>
                        <wps:cNvSpPr>
                          <a:spLocks/>
                        </wps:cNvSpPr>
                        <wps:spPr bwMode="auto">
                          <a:xfrm>
                            <a:off x="5" y="11427"/>
                            <a:ext cx="5067" cy="20"/>
                          </a:xfrm>
                          <a:custGeom>
                            <a:avLst/>
                            <a:gdLst>
                              <a:gd name="T0" fmla="*/ 0 w 5067"/>
                              <a:gd name="T1" fmla="*/ 0 h 20"/>
                              <a:gd name="T2" fmla="*/ 5066 w 506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067" h="20">
                                <a:moveTo>
                                  <a:pt x="0" y="0"/>
                                </a:moveTo>
                                <a:lnTo>
                                  <a:pt x="5066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1" name="Freeform 234"/>
                        <wps:cNvSpPr>
                          <a:spLocks/>
                        </wps:cNvSpPr>
                        <wps:spPr bwMode="auto">
                          <a:xfrm>
                            <a:off x="5" y="11705"/>
                            <a:ext cx="5067" cy="20"/>
                          </a:xfrm>
                          <a:custGeom>
                            <a:avLst/>
                            <a:gdLst>
                              <a:gd name="T0" fmla="*/ 0 w 5067"/>
                              <a:gd name="T1" fmla="*/ 0 h 20"/>
                              <a:gd name="T2" fmla="*/ 5066 w 506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067" h="20">
                                <a:moveTo>
                                  <a:pt x="0" y="0"/>
                                </a:moveTo>
                                <a:lnTo>
                                  <a:pt x="5066" y="0"/>
                                </a:lnTo>
                              </a:path>
                            </a:pathLst>
                          </a:custGeom>
                          <a:noFill/>
                          <a:ln w="737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2" name="Text Box 235"/>
                        <wps:cNvSpPr txBox="1">
                          <a:spLocks noChangeArrowheads="1"/>
                        </wps:cNvSpPr>
                        <wps:spPr bwMode="auto">
                          <a:xfrm>
                            <a:off x="11" y="6"/>
                            <a:ext cx="5057" cy="2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4B0643" w14:textId="77777777" w:rsidR="00147EEB" w:rsidRDefault="00147EEB" w:rsidP="00EC2EB3">
                              <w:pPr>
                                <w:pStyle w:val="BodyText"/>
                                <w:kinsoku w:val="0"/>
                                <w:overflowPunct w:val="0"/>
                                <w:spacing w:before="1"/>
                                <w:ind w:left="1159" w:firstLine="0"/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pacing w:val="-1"/>
                                  <w:sz w:val="22"/>
                                  <w:szCs w:val="22"/>
                                </w:rPr>
                                <w:t>Body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pacing w:val="1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pacing w:val="-1"/>
                                  <w:sz w:val="22"/>
                                  <w:szCs w:val="22"/>
                                </w:rPr>
                                <w:t>Parts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pacing w:val="1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pacing w:val="-1"/>
                                  <w:sz w:val="22"/>
                                  <w:szCs w:val="22"/>
                                </w:rPr>
                                <w:t>and General Notes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56" o:spid="_x0000_s1031" style="position:absolute;left:0;text-align:left;margin-left:270pt;margin-top:5.95pt;width:253.95pt;height:585.6pt;z-index:-251614208" coordsize="5079,117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" o:allowincell="f">
                <v:shape id="Freeform 190" o:spid="_x0000_s1032" style="position:absolute;left:5;top:5;width:5067;height:20;visibility:visible;mso-wrap-style:square;v-text-anchor:top" coordsize="5067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" path="m,l5066,e" filled="f" strokeweight=".20494mm">
                  <v:path arrowok="t" o:connecttype="custom" o:connectlocs="0,0;5066,0" o:connectangles="0,0"/>
                </v:shape>
                <v:shape id="Freeform 191" o:spid="_x0000_s1033" style="position:absolute;left:10;top:10;width:20;height:11691;visibility:visible;mso-wrap-style:square;v-text-anchor:top" coordsize="20,11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" path="m,l,11690e" filled="f" strokeweight=".58pt">
                  <v:path arrowok="t" o:connecttype="custom" o:connectlocs="0,0;0,11690" o:connectangles="0,0"/>
                </v:shape>
                <v:shape id="Freeform 192" o:spid="_x0000_s1034" style="position:absolute;left:5067;top:10;width:20;height:11691;visibility:visible;mso-wrap-style:square;v-text-anchor:top" coordsize="20,11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" path="m,l,11690e" filled="f" strokeweight=".20458mm">
                  <v:path arrowok="t" o:connecttype="custom" o:connectlocs="0,0;0,11690" o:connectangles="0,0"/>
                </v:shape>
                <v:shape id="Freeform 193" o:spid="_x0000_s1035" style="position:absolute;left:5;top:284;width:5067;height:20;visibility:visible;mso-wrap-style:square;v-text-anchor:top" coordsize="5067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" path="m,l5066,e" filled="f" strokeweight=".20458mm">
                  <v:path arrowok="t" o:connecttype="custom" o:connectlocs="0,0;5066,0" o:connectangles="0,0"/>
                </v:shape>
                <v:shape id="Freeform 194" o:spid="_x0000_s1036" style="position:absolute;left:5;top:562;width:5067;height:20;visibility:visible;mso-wrap-style:square;v-text-anchor:top" coordsize="5067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" path="m,l5066,e" filled="f" strokeweight=".20458mm">
                  <v:path arrowok="t" o:connecttype="custom" o:connectlocs="0,0;5066,0" o:connectangles="0,0"/>
                </v:shape>
                <v:shape id="Freeform 195" o:spid="_x0000_s1037" style="position:absolute;left:5;top:841;width:5067;height:20;visibility:visible;mso-wrap-style:square;v-text-anchor:top" coordsize="5067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" path="m,l5066,e" filled="f" strokeweight=".20494mm">
                  <v:path arrowok="t" o:connecttype="custom" o:connectlocs="0,0;5066,0" o:connectangles="0,0"/>
                </v:shape>
                <v:shape id="Freeform 196" o:spid="_x0000_s1038" style="position:absolute;left:5;top:1119;width:5067;height:20;visibility:visible;mso-wrap-style:square;v-text-anchor:top" coordsize="5067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" path="m,l5066,e" filled="f" strokeweight=".20458mm">
                  <v:path arrowok="t" o:connecttype="custom" o:connectlocs="0,0;5066,0" o:connectangles="0,0"/>
                </v:shape>
                <v:shape id="Freeform 197" o:spid="_x0000_s1039" style="position:absolute;left:5;top:1397;width:5067;height:20;visibility:visible;mso-wrap-style:square;v-text-anchor:top" coordsize="5067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" path="m,l5066,e" filled="f" strokeweight=".20458mm">
                  <v:path arrowok="t" o:connecttype="custom" o:connectlocs="0,0;5066,0" o:connectangles="0,0"/>
                </v:shape>
                <v:shape id="Freeform 198" o:spid="_x0000_s1040" style="position:absolute;left:5;top:1676;width:5067;height:20;visibility:visible;mso-wrap-style:square;v-text-anchor:top" coordsize="5067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" path="m,l5066,e" filled="f" strokeweight=".20494mm">
                  <v:path arrowok="t" o:connecttype="custom" o:connectlocs="0,0;5066,0" o:connectangles="0,0"/>
                </v:shape>
                <v:shape id="Freeform 199" o:spid="_x0000_s1041" style="position:absolute;left:5;top:1954;width:5067;height:20;visibility:visible;mso-wrap-style:square;v-text-anchor:top" coordsize="5067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" path="m,l5066,e" filled="f" strokeweight=".20458mm">
                  <v:path arrowok="t" o:connecttype="custom" o:connectlocs="0,0;5066,0" o:connectangles="0,0"/>
                </v:shape>
                <v:shape id="Freeform 200" o:spid="_x0000_s1042" style="position:absolute;left:5;top:2235;width:5067;height:20;visibility:visible;mso-wrap-style:square;v-text-anchor:top" coordsize="5067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" path="m,l5066,e" filled="f" strokeweight=".20458mm">
                  <v:path arrowok="t" o:connecttype="custom" o:connectlocs="0,0;5066,0" o:connectangles="0,0"/>
                </v:shape>
                <v:shape id="Freeform 201" o:spid="_x0000_s1043" style="position:absolute;left:5;top:2513;width:5067;height:20;visibility:visible;mso-wrap-style:square;v-text-anchor:top" coordsize="5067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" path="m,l5066,e" filled="f" strokeweight=".20458mm">
                  <v:path arrowok="t" o:connecttype="custom" o:connectlocs="0,0;5066,0" o:connectangles="0,0"/>
                </v:shape>
                <v:shape id="Freeform 202" o:spid="_x0000_s1044" style="position:absolute;left:5;top:2792;width:5067;height:20;visibility:visible;mso-wrap-style:square;v-text-anchor:top" coordsize="5067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" path="m,l5066,e" filled="f" strokeweight=".20494mm">
                  <v:path arrowok="t" o:connecttype="custom" o:connectlocs="0,0;5066,0" o:connectangles="0,0"/>
                </v:shape>
                <v:shape id="Freeform 203" o:spid="_x0000_s1045" style="position:absolute;left:5;top:3070;width:5067;height:20;visibility:visible;mso-wrap-style:square;v-text-anchor:top" coordsize="5067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" path="m,l5066,e" filled="f" strokeweight=".20458mm">
                  <v:path arrowok="t" o:connecttype="custom" o:connectlocs="0,0;5066,0" o:connectangles="0,0"/>
                </v:shape>
                <v:shape id="Freeform 204" o:spid="_x0000_s1046" style="position:absolute;left:5;top:3349;width:5067;height:20;visibility:visible;mso-wrap-style:square;v-text-anchor:top" coordsize="5067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" path="m,l5066,e" filled="f" strokeweight=".58pt">
                  <v:path arrowok="t" o:connecttype="custom" o:connectlocs="0,0;5066,0" o:connectangles="0,0"/>
                </v:shape>
                <v:shape id="Freeform 205" o:spid="_x0000_s1047" style="position:absolute;left:5;top:3627;width:5067;height:20;visibility:visible;mso-wrap-style:square;v-text-anchor:top" coordsize="5067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" path="m,l5066,e" filled="f" strokeweight=".20494mm">
                  <v:path arrowok="t" o:connecttype="custom" o:connectlocs="0,0;5066,0" o:connectangles="0,0"/>
                </v:shape>
                <v:shape id="Freeform 206" o:spid="_x0000_s1048" style="position:absolute;left:5;top:3905;width:5067;height:20;visibility:visible;mso-wrap-style:square;v-text-anchor:top" coordsize="5067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" path="m,l5066,e" filled="f" strokeweight=".58pt">
                  <v:path arrowok="t" o:connecttype="custom" o:connectlocs="0,0;5066,0" o:connectangles="0,0"/>
                </v:shape>
                <v:shape id="Freeform 207" o:spid="_x0000_s1049" style="position:absolute;left:5;top:4184;width:5067;height:20;visibility:visible;mso-wrap-style:square;v-text-anchor:top" coordsize="5067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" path="m,l5066,e" filled="f" strokeweight=".58pt">
                  <v:path arrowok="t" o:connecttype="custom" o:connectlocs="0,0;5066,0" o:connectangles="0,0"/>
                </v:shape>
                <v:shape id="Freeform 208" o:spid="_x0000_s1050" style="position:absolute;left:5;top:4462;width:5067;height:20;visibility:visible;mso-wrap-style:square;v-text-anchor:top" coordsize="5067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" path="m,l5066,e" filled="f" strokeweight=".20494mm">
                  <v:path arrowok="t" o:connecttype="custom" o:connectlocs="0,0;5066,0" o:connectangles="0,0"/>
                </v:shape>
                <v:shape id="Freeform 209" o:spid="_x0000_s1051" style="position:absolute;left:5;top:4741;width:5067;height:20;visibility:visible;mso-wrap-style:square;v-text-anchor:top" coordsize="5067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" path="m,l5066,e" filled="f" strokeweight=".58pt">
                  <v:path arrowok="t" o:connecttype="custom" o:connectlocs="0,0;5066,0" o:connectangles="0,0"/>
                </v:shape>
                <v:shape id="Freeform 210" o:spid="_x0000_s1052" style="position:absolute;left:5;top:5019;width:5067;height:20;visibility:visible;mso-wrap-style:square;v-text-anchor:top" coordsize="5067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" path="m,l5066,e" filled="f" strokeweight=".58pt">
                  <v:path arrowok="t" o:connecttype="custom" o:connectlocs="0,0;5066,0" o:connectangles="0,0"/>
                </v:shape>
                <v:shape id="Freeform 211" o:spid="_x0000_s1053" style="position:absolute;left:5;top:5297;width:5067;height:20;visibility:visible;mso-wrap-style:square;v-text-anchor:top" coordsize="5067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" path="m,l5066,e" filled="f" strokeweight=".20494mm">
                  <v:path arrowok="t" o:connecttype="custom" o:connectlocs="0,0;5066,0" o:connectangles="0,0"/>
                </v:shape>
                <v:shape id="Freeform 212" o:spid="_x0000_s1054" style="position:absolute;left:5;top:5576;width:5067;height:20;visibility:visible;mso-wrap-style:square;v-text-anchor:top" coordsize="5067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" path="m,l5066,e" filled="f" strokeweight=".58pt">
                  <v:path arrowok="t" o:connecttype="custom" o:connectlocs="0,0;5066,0" o:connectangles="0,0"/>
                </v:shape>
                <v:shape id="Freeform 213" o:spid="_x0000_s1055" style="position:absolute;left:5;top:5854;width:5067;height:20;visibility:visible;mso-wrap-style:square;v-text-anchor:top" coordsize="5067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" path="m,l5066,e" filled="f" strokeweight=".58pt">
                  <v:path arrowok="t" o:connecttype="custom" o:connectlocs="0,0;5066,0" o:connectangles="0,0"/>
                </v:shape>
                <v:shape id="Freeform 214" o:spid="_x0000_s1056" style="position:absolute;left:5;top:6133;width:5067;height:20;visibility:visible;mso-wrap-style:square;v-text-anchor:top" coordsize="5067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" path="m,l5066,e" filled="f" strokeweight=".20494mm">
                  <v:path arrowok="t" o:connecttype="custom" o:connectlocs="0,0;5066,0" o:connectangles="0,0"/>
                </v:shape>
                <v:shape id="Freeform 215" o:spid="_x0000_s1057" style="position:absolute;left:5;top:6413;width:5067;height:20;visibility:visible;mso-wrap-style:square;v-text-anchor:top" coordsize="5067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" path="m,l5066,e" filled="f" strokeweight=".20494mm">
                  <v:path arrowok="t" o:connecttype="custom" o:connectlocs="0,0;5066,0" o:connectangles="0,0"/>
                </v:shape>
                <v:shape id="Freeform 216" o:spid="_x0000_s1058" style="position:absolute;left:5;top:6692;width:5067;height:20;visibility:visible;mso-wrap-style:square;v-text-anchor:top" coordsize="5067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" path="m,l5066,e" filled="f" strokeweight=".58pt">
                  <v:path arrowok="t" o:connecttype="custom" o:connectlocs="0,0;5066,0" o:connectangles="0,0"/>
                </v:shape>
                <v:shape id="Freeform 217" o:spid="_x0000_s1059" style="position:absolute;left:5;top:6970;width:5067;height:20;visibility:visible;mso-wrap-style:square;v-text-anchor:top" coordsize="5067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" path="m,l5066,e" filled="f" strokeweight=".58pt">
                  <v:path arrowok="t" o:connecttype="custom" o:connectlocs="0,0;5066,0" o:connectangles="0,0"/>
                </v:shape>
                <v:shape id="Freeform 218" o:spid="_x0000_s1060" style="position:absolute;left:5;top:7249;width:5067;height:20;visibility:visible;mso-wrap-style:square;v-text-anchor:top" coordsize="5067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" path="m,l5066,e" filled="f" strokeweight=".20494mm">
                  <v:path arrowok="t" o:connecttype="custom" o:connectlocs="0,0;5066,0" o:connectangles="0,0"/>
                </v:shape>
                <v:shape id="Freeform 219" o:spid="_x0000_s1061" style="position:absolute;left:5;top:7527;width:5067;height:20;visibility:visible;mso-wrap-style:square;v-text-anchor:top" coordsize="5067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" path="m,l5066,e" filled="f" strokeweight=".58pt">
                  <v:path arrowok="t" o:connecttype="custom" o:connectlocs="0,0;5066,0" o:connectangles="0,0"/>
                </v:shape>
                <v:shape id="Freeform 220" o:spid="_x0000_s1062" style="position:absolute;left:5;top:7805;width:5067;height:20;visibility:visible;mso-wrap-style:square;v-text-anchor:top" coordsize="5067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" path="m,l5066,e" filled="f" strokeweight=".58pt">
                  <v:path arrowok="t" o:connecttype="custom" o:connectlocs="0,0;5066,0" o:connectangles="0,0"/>
                </v:shape>
                <v:shape id="Freeform 221" o:spid="_x0000_s1063" style="position:absolute;left:5;top:8084;width:5067;height:20;visibility:visible;mso-wrap-style:square;v-text-anchor:top" coordsize="5067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" path="m,l5066,e" filled="f" strokeweight=".20494mm">
                  <v:path arrowok="t" o:connecttype="custom" o:connectlocs="0,0;5066,0" o:connectangles="0,0"/>
                </v:shape>
                <v:shape id="Freeform 222" o:spid="_x0000_s1064" style="position:absolute;left:5;top:8362;width:5067;height:20;visibility:visible;mso-wrap-style:square;v-text-anchor:top" coordsize="5067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" path="m,l5066,e" filled="f" strokeweight=".20458mm">
                  <v:path arrowok="t" o:connecttype="custom" o:connectlocs="0,0;5066,0" o:connectangles="0,0"/>
                </v:shape>
                <v:shape id="Freeform 223" o:spid="_x0000_s1065" style="position:absolute;left:5;top:8641;width:5067;height:20;visibility:visible;mso-wrap-style:square;v-text-anchor:top" coordsize="5067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" path="m,l5066,e" filled="f" strokeweight=".20458mm">
                  <v:path arrowok="t" o:connecttype="custom" o:connectlocs="0,0;5066,0" o:connectangles="0,0"/>
                </v:shape>
                <v:shape id="Freeform 224" o:spid="_x0000_s1066" style="position:absolute;left:5;top:8919;width:5067;height:20;visibility:visible;mso-wrap-style:square;v-text-anchor:top" coordsize="5067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" path="m,l5066,e" filled="f" strokeweight=".20494mm">
                  <v:path arrowok="t" o:connecttype="custom" o:connectlocs="0,0;5066,0" o:connectangles="0,0"/>
                </v:shape>
                <v:shape id="Freeform 225" o:spid="_x0000_s1067" style="position:absolute;left:5;top:9197;width:5067;height:20;visibility:visible;mso-wrap-style:square;v-text-anchor:top" coordsize="5067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" path="m,l5066,e" filled="f" strokeweight=".20458mm">
                  <v:path arrowok="t" o:connecttype="custom" o:connectlocs="0,0;5066,0" o:connectangles="0,0"/>
                </v:shape>
                <v:shape id="Freeform 226" o:spid="_x0000_s1068" style="position:absolute;left:5;top:9476;width:5067;height:20;visibility:visible;mso-wrap-style:square;v-text-anchor:top" coordsize="5067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" path="m,l5066,e" filled="f" strokeweight=".20458mm">
                  <v:path arrowok="t" o:connecttype="custom" o:connectlocs="0,0;5066,0" o:connectangles="0,0"/>
                </v:shape>
                <v:shape id="Freeform 227" o:spid="_x0000_s1069" style="position:absolute;left:5;top:9754;width:5067;height:20;visibility:visible;mso-wrap-style:square;v-text-anchor:top" coordsize="5067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" path="m,l5066,e" filled="f" strokeweight=".20494mm">
                  <v:path arrowok="t" o:connecttype="custom" o:connectlocs="0,0;5066,0" o:connectangles="0,0"/>
                </v:shape>
                <v:shape id="Freeform 228" o:spid="_x0000_s1070" style="position:absolute;left:5;top:10033;width:5067;height:20;visibility:visible;mso-wrap-style:square;v-text-anchor:top" coordsize="5067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" path="m,l5066,e" filled="f" strokeweight=".20458mm">
                  <v:path arrowok="t" o:connecttype="custom" o:connectlocs="0,0;5066,0" o:connectangles="0,0"/>
                </v:shape>
                <v:shape id="Freeform 229" o:spid="_x0000_s1071" style="position:absolute;left:5;top:10311;width:5067;height:20;visibility:visible;mso-wrap-style:square;v-text-anchor:top" coordsize="5067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" path="m,l5066,e" filled="f" strokeweight=".20458mm">
                  <v:path arrowok="t" o:connecttype="custom" o:connectlocs="0,0;5066,0" o:connectangles="0,0"/>
                </v:shape>
                <v:shape id="Freeform 230" o:spid="_x0000_s1072" style="position:absolute;left:5;top:10589;width:5067;height:20;visibility:visible;mso-wrap-style:square;v-text-anchor:top" coordsize="5067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" path="m,l5066,e" filled="f" strokeweight=".20494mm">
                  <v:path arrowok="t" o:connecttype="custom" o:connectlocs="0,0;5066,0" o:connectangles="0,0"/>
                </v:shape>
                <v:shape id="Freeform 231" o:spid="_x0000_s1073" style="position:absolute;left:5;top:10870;width:5067;height:20;visibility:visible;mso-wrap-style:square;v-text-anchor:top" coordsize="5067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" path="m,l5066,e" filled="f" strokeweight=".20494mm">
                  <v:path arrowok="t" o:connecttype="custom" o:connectlocs="0,0;5066,0" o:connectangles="0,0"/>
                </v:shape>
                <v:shape id="Freeform 232" o:spid="_x0000_s1074" style="position:absolute;left:5;top:11149;width:5067;height:20;visibility:visible;mso-wrap-style:square;v-text-anchor:top" coordsize="5067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" path="m,l5066,e" filled="f" strokeweight=".58pt">
                  <v:path arrowok="t" o:connecttype="custom" o:connectlocs="0,0;5066,0" o:connectangles="0,0"/>
                </v:shape>
                <v:shape id="Freeform 233" o:spid="_x0000_s1075" style="position:absolute;left:5;top:11427;width:5067;height:20;visibility:visible;mso-wrap-style:square;v-text-anchor:top" coordsize="5067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" path="m,l5066,e" filled="f" strokeweight=".58pt">
                  <v:path arrowok="t" o:connecttype="custom" o:connectlocs="0,0;5066,0" o:connectangles="0,0"/>
                </v:shape>
                <v:shape id="Freeform 234" o:spid="_x0000_s1076" style="position:absolute;left:5;top:11705;width:5067;height:20;visibility:visible;mso-wrap-style:square;v-text-anchor:top" coordsize="5067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" path="m,l5066,e" filled="f" strokeweight=".20494mm">
                  <v:path arrowok="t" o:connecttype="custom" o:connectlocs="0,0;5066,0" o:connectangles="0,0"/>
                </v:shape>
                <v:shape id="Text Box 235" o:spid="_x0000_s1077" type="#_x0000_t202" style="position:absolute;left:11;top:6;width:5057;height: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" filled="f" stroked="f">
                  <v:textbox inset="0,0,0,0">
                    <w:txbxContent>
                      <w:p w:rsidR="00147EEB" w:rsidRDefault="00147EEB" w:rsidP="00EC2EB3">
                        <w:pPr>
                          <w:pStyle w:val="BodyText"/>
                          <w:kinsoku w:val="0"/>
                          <w:overflowPunct w:val="0"/>
                          <w:spacing w:before="1"/>
                          <w:ind w:left="1159" w:firstLine="0"/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spacing w:val="-1"/>
                            <w:sz w:val="22"/>
                            <w:szCs w:val="22"/>
                          </w:rPr>
                          <w:t>Body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spacing w:val="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spacing w:val="-1"/>
                            <w:sz w:val="22"/>
                            <w:szCs w:val="22"/>
                          </w:rPr>
                          <w:t>Parts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spacing w:val="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spacing w:val="-1"/>
                            <w:sz w:val="22"/>
                            <w:szCs w:val="22"/>
                          </w:rPr>
                          <w:t>and General Notes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E623B9A" w14:textId="77777777" w:rsidR="00EC2EB3" w:rsidRDefault="00EC2EB3" w:rsidP="00EC2EB3">
      <w:pPr>
        <w:pStyle w:val="BodyText"/>
        <w:kinsoku w:val="0"/>
        <w:overflowPunct w:val="0"/>
        <w:spacing w:line="200" w:lineRule="atLeast"/>
        <w:ind w:left="6051" w:firstLine="0"/>
        <w:rPr>
          <w:rFonts w:ascii="Calibri" w:hAnsi="Calibri" w:cs="Calibri"/>
        </w:rPr>
        <w:sectPr w:rsidR="00EC2EB3" w:rsidSect="00EC2EB3">
          <w:pgSz w:w="12240" w:h="15840"/>
          <w:pgMar w:top="1400" w:right="400" w:bottom="280" w:left="600" w:header="720" w:footer="720" w:gutter="0"/>
          <w:cols w:space="720" w:equalWidth="0">
            <w:col w:w="11240"/>
          </w:cols>
          <w:noEndnote/>
        </w:sectPr>
      </w:pPr>
    </w:p>
    <w:p w14:paraId="0995584B" w14:textId="77777777" w:rsidR="00EC2EB3" w:rsidRDefault="00EC2EB3" w:rsidP="00EC2EB3">
      <w:pPr>
        <w:pStyle w:val="BodyText"/>
        <w:tabs>
          <w:tab w:val="left" w:pos="6924"/>
        </w:tabs>
        <w:kinsoku w:val="0"/>
        <w:overflowPunct w:val="0"/>
        <w:spacing w:before="46"/>
        <w:ind w:left="4092" w:firstLine="0"/>
        <w:rPr>
          <w:rFonts w:ascii="Calibri" w:hAnsi="Calibri" w:cs="Calibri"/>
          <w:sz w:val="22"/>
          <w:szCs w:val="22"/>
        </w:rPr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72576" behindDoc="1" locked="0" layoutInCell="0" allowOverlap="1" wp14:anchorId="6E3313A9" wp14:editId="38863D12">
                <wp:simplePos x="0" y="0"/>
                <wp:positionH relativeFrom="page">
                  <wp:posOffset>481330</wp:posOffset>
                </wp:positionH>
                <wp:positionV relativeFrom="page">
                  <wp:posOffset>8479155</wp:posOffset>
                </wp:positionV>
                <wp:extent cx="79375" cy="79375"/>
                <wp:effectExtent l="5080" t="11430" r="10795" b="4445"/>
                <wp:wrapNone/>
                <wp:docPr id="255" name="Freeform 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9375" cy="79375"/>
                        </a:xfrm>
                        <a:custGeom>
                          <a:avLst/>
                          <a:gdLst>
                            <a:gd name="T0" fmla="*/ 0 w 125"/>
                            <a:gd name="T1" fmla="*/ 0 h 125"/>
                            <a:gd name="T2" fmla="*/ 124 w 125"/>
                            <a:gd name="T3" fmla="*/ 0 h 125"/>
                            <a:gd name="T4" fmla="*/ 124 w 125"/>
                            <a:gd name="T5" fmla="*/ 124 h 125"/>
                            <a:gd name="T6" fmla="*/ 0 w 125"/>
                            <a:gd name="T7" fmla="*/ 124 h 125"/>
                            <a:gd name="T8" fmla="*/ 0 w 125"/>
                            <a:gd name="T9" fmla="*/ 0 h 1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25" h="125">
                              <a:moveTo>
                                <a:pt x="0" y="0"/>
                              </a:moveTo>
                              <a:lnTo>
                                <a:pt x="124" y="0"/>
                              </a:lnTo>
                              <a:lnTo>
                                <a:pt x="124" y="124"/>
                              </a:lnTo>
                              <a:lnTo>
                                <a:pt x="0" y="1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914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65D0BF" id="Freeform 255" o:spid="_x0000_s1026" style="position:absolute;margin-left:37.9pt;margin-top:667.65pt;width:6.25pt;height:6.25pt;z-index:-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25,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" o:allowincell="f" path="m,l124,r,124l,124,,xe" filled="f" strokeweight=".72pt">
                <v:path arrowok="t" o:connecttype="custom" o:connectlocs="0,0;78740,0;78740,78740;0,78740;0,0" o:connectangles="0,0,0,0,0"/>
                <w10:wrap anchorx="page" anchory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0" allowOverlap="1" wp14:anchorId="10E1ACFD" wp14:editId="3CB62A65">
                <wp:simplePos x="0" y="0"/>
                <wp:positionH relativeFrom="page">
                  <wp:posOffset>4448175</wp:posOffset>
                </wp:positionH>
                <wp:positionV relativeFrom="page">
                  <wp:posOffset>6134735</wp:posOffset>
                </wp:positionV>
                <wp:extent cx="2771140" cy="1600200"/>
                <wp:effectExtent l="0" t="635" r="635" b="0"/>
                <wp:wrapNone/>
                <wp:docPr id="254" name="Text Box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71140" cy="160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1454"/>
                              <w:gridCol w:w="2892"/>
                            </w:tblGrid>
                            <w:tr w:rsidR="00147EEB" w:rsidRPr="00001466" w14:paraId="63A47E6C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45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9E5711F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1"/>
                                      <w:sz w:val="22"/>
                                      <w:szCs w:val="22"/>
                                    </w:rPr>
                                    <w:t>Inspection</w:t>
                                  </w:r>
                                </w:p>
                              </w:tc>
                              <w:tc>
                                <w:tcPr>
                                  <w:tcW w:w="289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2319817" w14:textId="77777777" w:rsidR="00147EEB" w:rsidRPr="00001466" w:rsidRDefault="00147EEB"/>
                              </w:tc>
                            </w:tr>
                            <w:tr w:rsidR="00147EEB" w:rsidRPr="00001466" w14:paraId="1EECC0F7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45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892EDCB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Edema</w:t>
                                  </w:r>
                                </w:p>
                              </w:tc>
                              <w:tc>
                                <w:tcPr>
                                  <w:tcW w:w="289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7B9688C" w14:textId="77777777" w:rsidR="00147EEB" w:rsidRPr="00001466" w:rsidRDefault="00147EEB"/>
                              </w:tc>
                            </w:tr>
                            <w:tr w:rsidR="00147EEB" w:rsidRPr="00001466" w14:paraId="014F2F48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45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BB3922D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Bruise</w:t>
                                  </w:r>
                                </w:p>
                              </w:tc>
                              <w:tc>
                                <w:tcPr>
                                  <w:tcW w:w="289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2FBCF5F" w14:textId="77777777" w:rsidR="00147EEB" w:rsidRPr="00001466" w:rsidRDefault="00147EEB"/>
                              </w:tc>
                            </w:tr>
                            <w:tr w:rsidR="00147EEB" w:rsidRPr="00001466" w14:paraId="7F78FF41" w14:textId="77777777">
                              <w:trPr>
                                <w:trHeight w:hRule="exact" w:val="281"/>
                              </w:trPr>
                              <w:tc>
                                <w:tcPr>
                                  <w:tcW w:w="145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5D5805F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Atrophy</w:t>
                                  </w:r>
                                </w:p>
                              </w:tc>
                              <w:tc>
                                <w:tcPr>
                                  <w:tcW w:w="289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AAAA496" w14:textId="77777777" w:rsidR="00147EEB" w:rsidRPr="00001466" w:rsidRDefault="00147EEB"/>
                              </w:tc>
                            </w:tr>
                            <w:tr w:rsidR="00147EEB" w:rsidRPr="00001466" w14:paraId="229C5512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45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FE56F0D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Discoloration</w:t>
                                  </w:r>
                                </w:p>
                              </w:tc>
                              <w:tc>
                                <w:tcPr>
                                  <w:tcW w:w="289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FE22B19" w14:textId="77777777" w:rsidR="00147EEB" w:rsidRPr="00001466" w:rsidRDefault="00147EEB"/>
                              </w:tc>
                            </w:tr>
                            <w:tr w:rsidR="00147EEB" w:rsidRPr="00001466" w14:paraId="39649216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45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2785819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Rash</w:t>
                                  </w:r>
                                </w:p>
                              </w:tc>
                              <w:tc>
                                <w:tcPr>
                                  <w:tcW w:w="289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DD898A4" w14:textId="77777777" w:rsidR="00147EEB" w:rsidRPr="00001466" w:rsidRDefault="00147EEB"/>
                              </w:tc>
                            </w:tr>
                            <w:tr w:rsidR="00147EEB" w:rsidRPr="00001466" w14:paraId="1EA83A61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45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2452CE8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Scar</w:t>
                                  </w:r>
                                </w:p>
                              </w:tc>
                              <w:tc>
                                <w:tcPr>
                                  <w:tcW w:w="289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2D8B519" w14:textId="77777777" w:rsidR="00147EEB" w:rsidRPr="00001466" w:rsidRDefault="00147EEB"/>
                              </w:tc>
                            </w:tr>
                            <w:tr w:rsidR="00147EEB" w:rsidRPr="00001466" w14:paraId="36BB77D9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45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6D45ADA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Abrasion</w:t>
                                  </w:r>
                                </w:p>
                              </w:tc>
                              <w:tc>
                                <w:tcPr>
                                  <w:tcW w:w="289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BAE3F34" w14:textId="77777777" w:rsidR="00147EEB" w:rsidRPr="00001466" w:rsidRDefault="00147EEB"/>
                              </w:tc>
                            </w:tr>
                            <w:tr w:rsidR="00147EEB" w:rsidRPr="00001466" w14:paraId="51CF8F44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45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0F17E06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Laceration</w:t>
                                  </w:r>
                                </w:p>
                              </w:tc>
                              <w:tc>
                                <w:tcPr>
                                  <w:tcW w:w="289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B7C7CE0" w14:textId="77777777" w:rsidR="00147EEB" w:rsidRPr="00001466" w:rsidRDefault="00147EEB"/>
                              </w:tc>
                            </w:tr>
                          </w:tbl>
                          <w:p w14:paraId="22B80124" w14:textId="77777777" w:rsidR="00147EEB" w:rsidRDefault="00147EEB" w:rsidP="00EC2EB3">
                            <w:pPr>
                              <w:pStyle w:val="BodyText"/>
                              <w:kinsoku w:val="0"/>
                              <w:overflowPunct w:val="0"/>
                              <w:ind w:left="0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E1ACFD" id="Text Box 254" o:spid="_x0000_s1078" type="#_x0000_t202" style="position:absolute;left:0;text-align:left;margin-left:350.25pt;margin-top:483.05pt;width:218.2pt;height:126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" o:allowincell="f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1454"/>
                        <w:gridCol w:w="2892"/>
                      </w:tblGrid>
                      <w:tr w:rsidR="00147EEB" w:rsidRPr="00001466" w14:paraId="63A47E6C" w14:textId="77777777">
                        <w:trPr>
                          <w:trHeight w:hRule="exact" w:val="278"/>
                        </w:trPr>
                        <w:tc>
                          <w:tcPr>
                            <w:tcW w:w="145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9E5711F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pacing w:val="-1"/>
                                <w:sz w:val="22"/>
                                <w:szCs w:val="22"/>
                              </w:rPr>
                              <w:t>Inspection</w:t>
                            </w:r>
                          </w:p>
                        </w:tc>
                        <w:tc>
                          <w:tcPr>
                            <w:tcW w:w="289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2319817" w14:textId="77777777" w:rsidR="00147EEB" w:rsidRPr="00001466" w:rsidRDefault="00147EEB"/>
                        </w:tc>
                      </w:tr>
                      <w:tr w:rsidR="00147EEB" w:rsidRPr="00001466" w14:paraId="1EECC0F7" w14:textId="77777777">
                        <w:trPr>
                          <w:trHeight w:hRule="exact" w:val="278"/>
                        </w:trPr>
                        <w:tc>
                          <w:tcPr>
                            <w:tcW w:w="145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892EDCB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Edema</w:t>
                            </w:r>
                          </w:p>
                        </w:tc>
                        <w:tc>
                          <w:tcPr>
                            <w:tcW w:w="289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7B9688C" w14:textId="77777777" w:rsidR="00147EEB" w:rsidRPr="00001466" w:rsidRDefault="00147EEB"/>
                        </w:tc>
                      </w:tr>
                      <w:tr w:rsidR="00147EEB" w:rsidRPr="00001466" w14:paraId="014F2F48" w14:textId="77777777">
                        <w:trPr>
                          <w:trHeight w:hRule="exact" w:val="278"/>
                        </w:trPr>
                        <w:tc>
                          <w:tcPr>
                            <w:tcW w:w="145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BB3922D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Bruise</w:t>
                            </w:r>
                          </w:p>
                        </w:tc>
                        <w:tc>
                          <w:tcPr>
                            <w:tcW w:w="289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2FBCF5F" w14:textId="77777777" w:rsidR="00147EEB" w:rsidRPr="00001466" w:rsidRDefault="00147EEB"/>
                        </w:tc>
                      </w:tr>
                      <w:tr w:rsidR="00147EEB" w:rsidRPr="00001466" w14:paraId="7F78FF41" w14:textId="77777777">
                        <w:trPr>
                          <w:trHeight w:hRule="exact" w:val="281"/>
                        </w:trPr>
                        <w:tc>
                          <w:tcPr>
                            <w:tcW w:w="145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5D5805F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Atrophy</w:t>
                            </w:r>
                          </w:p>
                        </w:tc>
                        <w:tc>
                          <w:tcPr>
                            <w:tcW w:w="289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AAAA496" w14:textId="77777777" w:rsidR="00147EEB" w:rsidRPr="00001466" w:rsidRDefault="00147EEB"/>
                        </w:tc>
                      </w:tr>
                      <w:tr w:rsidR="00147EEB" w:rsidRPr="00001466" w14:paraId="229C5512" w14:textId="77777777">
                        <w:trPr>
                          <w:trHeight w:hRule="exact" w:val="278"/>
                        </w:trPr>
                        <w:tc>
                          <w:tcPr>
                            <w:tcW w:w="145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FE56F0D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Discoloration</w:t>
                            </w:r>
                          </w:p>
                        </w:tc>
                        <w:tc>
                          <w:tcPr>
                            <w:tcW w:w="289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FE22B19" w14:textId="77777777" w:rsidR="00147EEB" w:rsidRPr="00001466" w:rsidRDefault="00147EEB"/>
                        </w:tc>
                      </w:tr>
                      <w:tr w:rsidR="00147EEB" w:rsidRPr="00001466" w14:paraId="39649216" w14:textId="77777777">
                        <w:trPr>
                          <w:trHeight w:hRule="exact" w:val="278"/>
                        </w:trPr>
                        <w:tc>
                          <w:tcPr>
                            <w:tcW w:w="145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2785819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Rash</w:t>
                            </w:r>
                          </w:p>
                        </w:tc>
                        <w:tc>
                          <w:tcPr>
                            <w:tcW w:w="289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DD898A4" w14:textId="77777777" w:rsidR="00147EEB" w:rsidRPr="00001466" w:rsidRDefault="00147EEB"/>
                        </w:tc>
                      </w:tr>
                      <w:tr w:rsidR="00147EEB" w:rsidRPr="00001466" w14:paraId="1EA83A61" w14:textId="77777777">
                        <w:trPr>
                          <w:trHeight w:hRule="exact" w:val="278"/>
                        </w:trPr>
                        <w:tc>
                          <w:tcPr>
                            <w:tcW w:w="145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2452CE8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Scar</w:t>
                            </w:r>
                          </w:p>
                        </w:tc>
                        <w:tc>
                          <w:tcPr>
                            <w:tcW w:w="289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2D8B519" w14:textId="77777777" w:rsidR="00147EEB" w:rsidRPr="00001466" w:rsidRDefault="00147EEB"/>
                        </w:tc>
                      </w:tr>
                      <w:tr w:rsidR="00147EEB" w:rsidRPr="00001466" w14:paraId="36BB77D9" w14:textId="77777777">
                        <w:trPr>
                          <w:trHeight w:hRule="exact" w:val="278"/>
                        </w:trPr>
                        <w:tc>
                          <w:tcPr>
                            <w:tcW w:w="145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6D45ADA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Abrasion</w:t>
                            </w:r>
                          </w:p>
                        </w:tc>
                        <w:tc>
                          <w:tcPr>
                            <w:tcW w:w="289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BAE3F34" w14:textId="77777777" w:rsidR="00147EEB" w:rsidRPr="00001466" w:rsidRDefault="00147EEB"/>
                        </w:tc>
                      </w:tr>
                      <w:tr w:rsidR="00147EEB" w:rsidRPr="00001466" w14:paraId="51CF8F44" w14:textId="77777777">
                        <w:trPr>
                          <w:trHeight w:hRule="exact" w:val="278"/>
                        </w:trPr>
                        <w:tc>
                          <w:tcPr>
                            <w:tcW w:w="145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0F17E06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Laceration</w:t>
                            </w:r>
                          </w:p>
                        </w:tc>
                        <w:tc>
                          <w:tcPr>
                            <w:tcW w:w="289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B7C7CE0" w14:textId="77777777" w:rsidR="00147EEB" w:rsidRPr="00001466" w:rsidRDefault="00147EEB"/>
                        </w:tc>
                      </w:tr>
                    </w:tbl>
                    <w:p w14:paraId="22B80124" w14:textId="77777777" w:rsidR="00147EEB" w:rsidRDefault="00147EEB" w:rsidP="00EC2EB3">
                      <w:pPr>
                        <w:pStyle w:val="BodyText"/>
                        <w:kinsoku w:val="0"/>
                        <w:overflowPunct w:val="0"/>
                        <w:ind w:left="0" w:firstLine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0" allowOverlap="1" wp14:anchorId="33853F48" wp14:editId="19D977CA">
                <wp:simplePos x="0" y="0"/>
                <wp:positionH relativeFrom="page">
                  <wp:posOffset>4333875</wp:posOffset>
                </wp:positionH>
                <wp:positionV relativeFrom="page">
                  <wp:posOffset>7904480</wp:posOffset>
                </wp:positionV>
                <wp:extent cx="2885440" cy="715010"/>
                <wp:effectExtent l="0" t="0" r="635" b="635"/>
                <wp:wrapNone/>
                <wp:docPr id="253" name="Text Box 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5440" cy="715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1934"/>
                              <w:gridCol w:w="497"/>
                              <w:gridCol w:w="394"/>
                              <w:gridCol w:w="441"/>
                              <w:gridCol w:w="468"/>
                              <w:gridCol w:w="308"/>
                              <w:gridCol w:w="484"/>
                            </w:tblGrid>
                            <w:tr w:rsidR="00147EEB" w:rsidRPr="00001466" w14:paraId="528A4E32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93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D6318C2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1"/>
                                      <w:sz w:val="22"/>
                                      <w:szCs w:val="22"/>
                                    </w:rPr>
                                    <w:t>Neurological Test</w:t>
                                  </w:r>
                                </w:p>
                              </w:tc>
                              <w:tc>
                                <w:tcPr>
                                  <w:tcW w:w="1332" w:type="dxa"/>
                                  <w:gridSpan w:val="3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DB9D10C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jc w:val="center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  <w:gridSpan w:val="3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C959BE4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jc w:val="center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L</w:t>
                                  </w:r>
                                </w:p>
                              </w:tc>
                            </w:tr>
                            <w:tr w:rsidR="00147EEB" w:rsidRPr="00001466" w14:paraId="66972F30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93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EE6C23C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1"/>
                                      <w:sz w:val="22"/>
                                      <w:szCs w:val="22"/>
                                    </w:rPr>
                                    <w:t>Heel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1"/>
                                      <w:sz w:val="22"/>
                                      <w:szCs w:val="22"/>
                                    </w:rPr>
                                    <w:t>Walk</w:t>
                                  </w:r>
                                </w:p>
                              </w:tc>
                              <w:tc>
                                <w:tcPr>
                                  <w:tcW w:w="49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15B64B1F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27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394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0D6C9724" w14:textId="77777777" w:rsidR="00147EEB" w:rsidRPr="00001466" w:rsidRDefault="00147EEB"/>
                              </w:tc>
                              <w:tc>
                                <w:tcPr>
                                  <w:tcW w:w="441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9EF005F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96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46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00EDEA26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right="39"/>
                                    <w:jc w:val="right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308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423C58AB" w14:textId="77777777" w:rsidR="00147EEB" w:rsidRPr="00001466" w:rsidRDefault="00147EEB"/>
                              </w:tc>
                              <w:tc>
                                <w:tcPr>
                                  <w:tcW w:w="484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022800D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99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147EEB" w:rsidRPr="00001466" w14:paraId="38285E05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93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0FA34AE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1"/>
                                      <w:sz w:val="22"/>
                                      <w:szCs w:val="22"/>
                                    </w:rPr>
                                    <w:t>Toe Walk</w:t>
                                  </w:r>
                                </w:p>
                              </w:tc>
                              <w:tc>
                                <w:tcPr>
                                  <w:tcW w:w="49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29C3D4CC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27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394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58C76AED" w14:textId="77777777" w:rsidR="00147EEB" w:rsidRPr="00001466" w:rsidRDefault="00147EEB"/>
                              </w:tc>
                              <w:tc>
                                <w:tcPr>
                                  <w:tcW w:w="441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55DF79C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96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46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30F122FE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right="39"/>
                                    <w:jc w:val="right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308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2DD845EA" w14:textId="77777777" w:rsidR="00147EEB" w:rsidRPr="00001466" w:rsidRDefault="00147EEB"/>
                              </w:tc>
                              <w:tc>
                                <w:tcPr>
                                  <w:tcW w:w="484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CFEDB1A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99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147EEB" w:rsidRPr="00001466" w14:paraId="27E357E8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93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FABBD08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1"/>
                                      <w:sz w:val="22"/>
                                      <w:szCs w:val="22"/>
                                    </w:rPr>
                                    <w:t>Rhomberg’s</w:t>
                                  </w:r>
                                </w:p>
                              </w:tc>
                              <w:tc>
                                <w:tcPr>
                                  <w:tcW w:w="891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7A7FC63A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right="94"/>
                                    <w:jc w:val="right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441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12E495AF" w14:textId="77777777" w:rsidR="00147EEB" w:rsidRPr="00001466" w:rsidRDefault="00147EEB"/>
                              </w:tc>
                              <w:tc>
                                <w:tcPr>
                                  <w:tcW w:w="468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664F22BA" w14:textId="77777777" w:rsidR="00147EEB" w:rsidRPr="00001466" w:rsidRDefault="00147EEB"/>
                              </w:tc>
                              <w:tc>
                                <w:tcPr>
                                  <w:tcW w:w="792" w:type="dxa"/>
                                  <w:gridSpan w:val="2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4F436B4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41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-</w:t>
                                  </w:r>
                                </w:p>
                              </w:tc>
                            </w:tr>
                          </w:tbl>
                          <w:p w14:paraId="57B021D1" w14:textId="77777777" w:rsidR="00147EEB" w:rsidRDefault="00147EEB" w:rsidP="00EC2EB3">
                            <w:pPr>
                              <w:pStyle w:val="BodyText"/>
                              <w:kinsoku w:val="0"/>
                              <w:overflowPunct w:val="0"/>
                              <w:ind w:left="0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853F48" id="Text Box 253" o:spid="_x0000_s1079" type="#_x0000_t202" style="position:absolute;left:0;text-align:left;margin-left:341.25pt;margin-top:622.4pt;width:227.2pt;height:56.3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" o:allowincell="f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1934"/>
                        <w:gridCol w:w="497"/>
                        <w:gridCol w:w="394"/>
                        <w:gridCol w:w="441"/>
                        <w:gridCol w:w="468"/>
                        <w:gridCol w:w="308"/>
                        <w:gridCol w:w="484"/>
                      </w:tblGrid>
                      <w:tr w:rsidR="00147EEB" w:rsidRPr="00001466" w14:paraId="528A4E32" w14:textId="77777777">
                        <w:trPr>
                          <w:trHeight w:hRule="exact" w:val="278"/>
                        </w:trPr>
                        <w:tc>
                          <w:tcPr>
                            <w:tcW w:w="193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D6318C2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pacing w:val="-1"/>
                                <w:sz w:val="22"/>
                                <w:szCs w:val="22"/>
                              </w:rPr>
                              <w:t>Neurological Test</w:t>
                            </w:r>
                          </w:p>
                        </w:tc>
                        <w:tc>
                          <w:tcPr>
                            <w:tcW w:w="1332" w:type="dxa"/>
                            <w:gridSpan w:val="3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DB9D10C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jc w:val="center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1260" w:type="dxa"/>
                            <w:gridSpan w:val="3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C959BE4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jc w:val="center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L</w:t>
                            </w:r>
                          </w:p>
                        </w:tc>
                      </w:tr>
                      <w:tr w:rsidR="00147EEB" w:rsidRPr="00001466" w14:paraId="66972F30" w14:textId="77777777">
                        <w:trPr>
                          <w:trHeight w:hRule="exact" w:val="278"/>
                        </w:trPr>
                        <w:tc>
                          <w:tcPr>
                            <w:tcW w:w="193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EE6C23C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pacing w:val="-1"/>
                                <w:sz w:val="22"/>
                                <w:szCs w:val="22"/>
                              </w:rPr>
                              <w:t>Heel</w:t>
                            </w: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pacing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pacing w:val="-1"/>
                                <w:sz w:val="22"/>
                                <w:szCs w:val="22"/>
                              </w:rPr>
                              <w:t>Walk</w:t>
                            </w:r>
                          </w:p>
                        </w:tc>
                        <w:tc>
                          <w:tcPr>
                            <w:tcW w:w="49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15B64B1F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27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394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nil"/>
                            </w:tcBorders>
                          </w:tcPr>
                          <w:p w14:paraId="0D6C9724" w14:textId="77777777" w:rsidR="00147EEB" w:rsidRPr="00001466" w:rsidRDefault="00147EEB"/>
                        </w:tc>
                        <w:tc>
                          <w:tcPr>
                            <w:tcW w:w="441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9EF005F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96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46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00EDEA26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right="39"/>
                              <w:jc w:val="right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308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nil"/>
                            </w:tcBorders>
                          </w:tcPr>
                          <w:p w14:paraId="423C58AB" w14:textId="77777777" w:rsidR="00147EEB" w:rsidRPr="00001466" w:rsidRDefault="00147EEB"/>
                        </w:tc>
                        <w:tc>
                          <w:tcPr>
                            <w:tcW w:w="484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022800D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99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-</w:t>
                            </w:r>
                          </w:p>
                        </w:tc>
                      </w:tr>
                      <w:tr w:rsidR="00147EEB" w:rsidRPr="00001466" w14:paraId="38285E05" w14:textId="77777777">
                        <w:trPr>
                          <w:trHeight w:hRule="exact" w:val="278"/>
                        </w:trPr>
                        <w:tc>
                          <w:tcPr>
                            <w:tcW w:w="193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0FA34AE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pacing w:val="-1"/>
                                <w:sz w:val="22"/>
                                <w:szCs w:val="22"/>
                              </w:rPr>
                              <w:t>Toe Walk</w:t>
                            </w:r>
                          </w:p>
                        </w:tc>
                        <w:tc>
                          <w:tcPr>
                            <w:tcW w:w="49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29C3D4CC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27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394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nil"/>
                            </w:tcBorders>
                          </w:tcPr>
                          <w:p w14:paraId="58C76AED" w14:textId="77777777" w:rsidR="00147EEB" w:rsidRPr="00001466" w:rsidRDefault="00147EEB"/>
                        </w:tc>
                        <w:tc>
                          <w:tcPr>
                            <w:tcW w:w="441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55DF79C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96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46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30F122FE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right="39"/>
                              <w:jc w:val="right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308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nil"/>
                            </w:tcBorders>
                          </w:tcPr>
                          <w:p w14:paraId="2DD845EA" w14:textId="77777777" w:rsidR="00147EEB" w:rsidRPr="00001466" w:rsidRDefault="00147EEB"/>
                        </w:tc>
                        <w:tc>
                          <w:tcPr>
                            <w:tcW w:w="484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CFEDB1A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99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-</w:t>
                            </w:r>
                          </w:p>
                        </w:tc>
                      </w:tr>
                      <w:tr w:rsidR="00147EEB" w:rsidRPr="00001466" w14:paraId="27E357E8" w14:textId="77777777">
                        <w:trPr>
                          <w:trHeight w:hRule="exact" w:val="278"/>
                        </w:trPr>
                        <w:tc>
                          <w:tcPr>
                            <w:tcW w:w="193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FABBD08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pacing w:val="-1"/>
                                <w:sz w:val="22"/>
                                <w:szCs w:val="22"/>
                              </w:rPr>
                              <w:t>Rhomberg’s</w:t>
                            </w:r>
                          </w:p>
                        </w:tc>
                        <w:tc>
                          <w:tcPr>
                            <w:tcW w:w="891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7A7FC63A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right="94"/>
                              <w:jc w:val="right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441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nil"/>
                            </w:tcBorders>
                          </w:tcPr>
                          <w:p w14:paraId="12E495AF" w14:textId="77777777" w:rsidR="00147EEB" w:rsidRPr="00001466" w:rsidRDefault="00147EEB"/>
                        </w:tc>
                        <w:tc>
                          <w:tcPr>
                            <w:tcW w:w="468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nil"/>
                            </w:tcBorders>
                          </w:tcPr>
                          <w:p w14:paraId="664F22BA" w14:textId="77777777" w:rsidR="00147EEB" w:rsidRPr="00001466" w:rsidRDefault="00147EEB"/>
                        </w:tc>
                        <w:tc>
                          <w:tcPr>
                            <w:tcW w:w="792" w:type="dxa"/>
                            <w:gridSpan w:val="2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4F436B4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41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-</w:t>
                            </w:r>
                          </w:p>
                        </w:tc>
                      </w:tr>
                    </w:tbl>
                    <w:p w14:paraId="57B021D1" w14:textId="77777777" w:rsidR="00147EEB" w:rsidRDefault="00147EEB" w:rsidP="00EC2EB3">
                      <w:pPr>
                        <w:pStyle w:val="BodyText"/>
                        <w:kinsoku w:val="0"/>
                        <w:overflowPunct w:val="0"/>
                        <w:ind w:left="0" w:firstLine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bookmarkStart w:id="1" w:name="Physical_Exam_pg2"/>
      <w:bookmarkEnd w:id="1"/>
      <w:r>
        <w:rPr>
          <w:rFonts w:ascii="Calibri" w:hAnsi="Calibri" w:cs="Calibri"/>
          <w:b/>
          <w:bCs/>
          <w:spacing w:val="-1"/>
          <w:sz w:val="22"/>
          <w:szCs w:val="22"/>
          <w:u w:val="single"/>
        </w:rPr>
        <w:t>SPINAL</w:t>
      </w:r>
      <w:r>
        <w:rPr>
          <w:rFonts w:ascii="Calibri" w:hAnsi="Calibri" w:cs="Calibri"/>
          <w:b/>
          <w:bCs/>
          <w:spacing w:val="-2"/>
          <w:sz w:val="22"/>
          <w:szCs w:val="22"/>
          <w:u w:val="single"/>
        </w:rPr>
        <w:t xml:space="preserve"> </w:t>
      </w:r>
      <w:r>
        <w:rPr>
          <w:rFonts w:ascii="Calibri" w:hAnsi="Calibri" w:cs="Calibri"/>
          <w:b/>
          <w:bCs/>
          <w:spacing w:val="-1"/>
          <w:sz w:val="22"/>
          <w:szCs w:val="22"/>
          <w:u w:val="single"/>
        </w:rPr>
        <w:t>EXAMINATION</w:t>
      </w:r>
      <w:r>
        <w:rPr>
          <w:rFonts w:ascii="Calibri" w:hAnsi="Calibri" w:cs="Calibri"/>
          <w:b/>
          <w:bCs/>
          <w:spacing w:val="-1"/>
          <w:sz w:val="22"/>
          <w:szCs w:val="22"/>
        </w:rPr>
        <w:tab/>
      </w:r>
      <w:r>
        <w:rPr>
          <w:rFonts w:ascii="Calibri" w:hAnsi="Calibri" w:cs="Calibri"/>
          <w:spacing w:val="-1"/>
          <w:sz w:val="22"/>
          <w:szCs w:val="22"/>
        </w:rPr>
        <w:t>AMA</w:t>
      </w:r>
      <w:r>
        <w:rPr>
          <w:rFonts w:ascii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spacing w:val="-1"/>
          <w:sz w:val="22"/>
          <w:szCs w:val="22"/>
        </w:rPr>
        <w:t>5</w:t>
      </w:r>
      <w:r>
        <w:rPr>
          <w:rFonts w:ascii="Calibri" w:hAnsi="Calibri" w:cs="Calibri"/>
          <w:spacing w:val="-1"/>
          <w:position w:val="8"/>
          <w:sz w:val="14"/>
          <w:szCs w:val="14"/>
        </w:rPr>
        <w:t>TH</w:t>
      </w:r>
      <w:r>
        <w:rPr>
          <w:rFonts w:ascii="Calibri" w:hAnsi="Calibri" w:cs="Calibri"/>
          <w:spacing w:val="18"/>
          <w:position w:val="8"/>
          <w:sz w:val="14"/>
          <w:szCs w:val="14"/>
        </w:rPr>
        <w:t xml:space="preserve"> </w:t>
      </w:r>
      <w:r>
        <w:rPr>
          <w:rFonts w:ascii="Calibri" w:hAnsi="Calibri" w:cs="Calibri"/>
          <w:spacing w:val="-1"/>
          <w:sz w:val="22"/>
          <w:szCs w:val="22"/>
        </w:rPr>
        <w:t>EDITION</w:t>
      </w:r>
      <w:r>
        <w:rPr>
          <w:rFonts w:ascii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hAnsi="Calibri" w:cs="Calibri"/>
          <w:spacing w:val="-1"/>
          <w:sz w:val="22"/>
          <w:szCs w:val="22"/>
        </w:rPr>
        <w:t>PAGE</w:t>
      </w:r>
      <w:r>
        <w:rPr>
          <w:rFonts w:ascii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hAnsi="Calibri" w:cs="Calibri"/>
          <w:spacing w:val="-1"/>
          <w:sz w:val="22"/>
          <w:szCs w:val="22"/>
        </w:rPr>
        <w:t>418,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pacing w:val="-1"/>
          <w:sz w:val="22"/>
          <w:szCs w:val="22"/>
        </w:rPr>
        <w:t>420,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pacing w:val="-2"/>
          <w:sz w:val="22"/>
          <w:szCs w:val="22"/>
        </w:rPr>
        <w:t>421</w:t>
      </w:r>
    </w:p>
    <w:p w14:paraId="4168E473" w14:textId="77777777" w:rsidR="00EC2EB3" w:rsidRDefault="00EC2EB3" w:rsidP="00EC2EB3">
      <w:pPr>
        <w:pStyle w:val="BodyText"/>
        <w:kinsoku w:val="0"/>
        <w:overflowPunct w:val="0"/>
        <w:spacing w:before="8"/>
        <w:ind w:left="0" w:firstLine="0"/>
        <w:rPr>
          <w:rFonts w:ascii="Calibri" w:hAnsi="Calibri" w:cs="Calibri"/>
          <w:sz w:val="19"/>
          <w:szCs w:val="19"/>
        </w:rPr>
      </w:pPr>
    </w:p>
    <w:tbl>
      <w:tblPr>
        <w:tblW w:w="0" w:type="auto"/>
        <w:tblInd w:w="10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35"/>
        <w:gridCol w:w="444"/>
        <w:gridCol w:w="358"/>
        <w:gridCol w:w="350"/>
        <w:gridCol w:w="1843"/>
        <w:gridCol w:w="348"/>
        <w:gridCol w:w="279"/>
        <w:gridCol w:w="319"/>
        <w:gridCol w:w="281"/>
        <w:gridCol w:w="1711"/>
        <w:gridCol w:w="326"/>
        <w:gridCol w:w="380"/>
        <w:gridCol w:w="348"/>
        <w:gridCol w:w="328"/>
        <w:gridCol w:w="380"/>
        <w:gridCol w:w="681"/>
      </w:tblGrid>
      <w:tr w:rsidR="00EC2EB3" w:rsidRPr="00001466" w14:paraId="07AE25E1" w14:textId="77777777" w:rsidTr="00E93E3D">
        <w:trPr>
          <w:trHeight w:hRule="exact" w:val="278"/>
        </w:trPr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0FA3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22"/>
                <w:szCs w:val="22"/>
              </w:rPr>
              <w:t>Cervical</w:t>
            </w:r>
            <w:r w:rsidRPr="00001466">
              <w:rPr>
                <w:rFonts w:ascii="Calibri" w:hAnsi="Calibri" w:cs="Calibri"/>
                <w:b/>
                <w:bCs/>
                <w:spacing w:val="1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–</w:t>
            </w:r>
            <w:r w:rsidRPr="00001466">
              <w:rPr>
                <w:rFonts w:ascii="Calibri" w:hAnsi="Calibri" w:cs="Calibri"/>
                <w:b/>
                <w:bCs/>
                <w:spacing w:val="-2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22"/>
                <w:szCs w:val="22"/>
              </w:rPr>
              <w:t>ROM</w:t>
            </w:r>
          </w:p>
        </w:tc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D475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N</w:t>
            </w: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773A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R</w:t>
            </w:r>
          </w:p>
        </w:tc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CC8B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L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C5E9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 w:rsidRPr="00001466">
              <w:rPr>
                <w:rFonts w:ascii="Calibri" w:hAnsi="Calibri" w:cs="Calibri"/>
                <w:b/>
                <w:bCs/>
                <w:sz w:val="20"/>
                <w:szCs w:val="20"/>
              </w:rPr>
              <w:t>Orthopedic</w:t>
            </w:r>
            <w:r w:rsidRPr="00001466">
              <w:rPr>
                <w:rFonts w:ascii="Calibri" w:hAnsi="Calibri" w:cs="Calibri"/>
                <w:b/>
                <w:bCs/>
                <w:spacing w:val="-15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20"/>
                <w:szCs w:val="20"/>
              </w:rPr>
              <w:t>Testing</w:t>
            </w:r>
          </w:p>
        </w:tc>
        <w:tc>
          <w:tcPr>
            <w:tcW w:w="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6498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jc w:val="center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R</w:t>
            </w:r>
          </w:p>
        </w:tc>
        <w:tc>
          <w:tcPr>
            <w:tcW w:w="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EDAF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jc w:val="center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L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30E4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411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22"/>
                <w:szCs w:val="22"/>
              </w:rPr>
              <w:t>Palpation</w:t>
            </w:r>
          </w:p>
        </w:tc>
        <w:tc>
          <w:tcPr>
            <w:tcW w:w="10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847E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"/>
              <w:jc w:val="center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R</w:t>
            </w:r>
          </w:p>
        </w:tc>
        <w:tc>
          <w:tcPr>
            <w:tcW w:w="13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B887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jc w:val="center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L</w:t>
            </w:r>
          </w:p>
        </w:tc>
      </w:tr>
      <w:tr w:rsidR="00EC2EB3" w:rsidRPr="00001466" w14:paraId="127EFC73" w14:textId="77777777" w:rsidTr="00E93E3D">
        <w:trPr>
          <w:trHeight w:hRule="exact" w:val="278"/>
        </w:trPr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FDF8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Cervical</w:t>
            </w:r>
            <w:r w:rsidRPr="00001466">
              <w:rPr>
                <w:rFonts w:ascii="Calibri" w:hAnsi="Calibri" w:cs="Calibri"/>
                <w:spacing w:val="-3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Flexion</w:t>
            </w:r>
          </w:p>
        </w:tc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E75F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50</w:t>
            </w: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04240" w14:textId="77777777" w:rsidR="00EC2EB3" w:rsidRPr="00001466" w:rsidRDefault="00EC2EB3" w:rsidP="00E93E3D"/>
        </w:tc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A4999" w14:textId="77777777" w:rsidR="00EC2EB3" w:rsidRPr="00001466" w:rsidRDefault="00EC2EB3" w:rsidP="00E93E3D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63CD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18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18"/>
                <w:szCs w:val="18"/>
              </w:rPr>
              <w:t>Cervical</w:t>
            </w:r>
            <w:r w:rsidRPr="00001466">
              <w:rPr>
                <w:rFonts w:ascii="Calibri" w:hAnsi="Calibri" w:cs="Calibri"/>
                <w:spacing w:val="-8"/>
                <w:sz w:val="18"/>
                <w:szCs w:val="18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18"/>
                <w:szCs w:val="18"/>
              </w:rPr>
              <w:t>Compression</w:t>
            </w:r>
          </w:p>
        </w:tc>
        <w:tc>
          <w:tcPr>
            <w:tcW w:w="12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8B7CE" w14:textId="77777777" w:rsidR="00EC2EB3" w:rsidRPr="00001466" w:rsidRDefault="00EC2EB3" w:rsidP="00E93E3D">
            <w:pPr>
              <w:pStyle w:val="TableParagraph"/>
              <w:tabs>
                <w:tab w:val="left" w:pos="759"/>
              </w:tabs>
              <w:kinsoku w:val="0"/>
              <w:overflowPunct w:val="0"/>
              <w:spacing w:line="264" w:lineRule="exact"/>
              <w:ind w:left="200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  <w:r w:rsidRPr="00001466">
              <w:rPr>
                <w:rFonts w:ascii="Calibri" w:hAnsi="Calibri" w:cs="Calibri"/>
                <w:sz w:val="22"/>
                <w:szCs w:val="22"/>
              </w:rPr>
              <w:tab/>
              <w:t>-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0409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Suboccipital</w:t>
            </w:r>
          </w:p>
        </w:tc>
        <w:tc>
          <w:tcPr>
            <w:tcW w:w="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9AF4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5FDE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H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A48D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9CD6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9CC1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9"/>
            </w:pPr>
            <w:r w:rsidRPr="00001466">
              <w:rPr>
                <w:rFonts w:ascii="Calibri" w:hAnsi="Calibri" w:cs="Calibri"/>
                <w:sz w:val="22"/>
                <w:szCs w:val="22"/>
              </w:rPr>
              <w:t>H</w:t>
            </w:r>
          </w:p>
        </w:tc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6BEB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</w:tr>
      <w:tr w:rsidR="00EC2EB3" w:rsidRPr="00001466" w14:paraId="4141D637" w14:textId="77777777" w:rsidTr="00E93E3D">
        <w:trPr>
          <w:trHeight w:hRule="exact" w:val="278"/>
        </w:trPr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7815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18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18"/>
                <w:szCs w:val="18"/>
              </w:rPr>
              <w:t>Cervical</w:t>
            </w:r>
            <w:r w:rsidRPr="00001466">
              <w:rPr>
                <w:rFonts w:ascii="Calibri" w:hAnsi="Calibri" w:cs="Calibri"/>
                <w:spacing w:val="-6"/>
                <w:sz w:val="18"/>
                <w:szCs w:val="18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18"/>
                <w:szCs w:val="18"/>
              </w:rPr>
              <w:t>Extension</w:t>
            </w:r>
          </w:p>
        </w:tc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913D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60</w:t>
            </w: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9D10E" w14:textId="77777777" w:rsidR="00EC2EB3" w:rsidRPr="00001466" w:rsidRDefault="00EC2EB3" w:rsidP="00E93E3D"/>
        </w:tc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5CC4B" w14:textId="77777777" w:rsidR="00EC2EB3" w:rsidRPr="00001466" w:rsidRDefault="00EC2EB3" w:rsidP="00E93E3D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B3AA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Cervical</w:t>
            </w:r>
            <w:r w:rsidRPr="00001466">
              <w:rPr>
                <w:rFonts w:ascii="Calibri" w:hAnsi="Calibri" w:cs="Calibri"/>
                <w:spacing w:val="-16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Distraction</w:t>
            </w:r>
          </w:p>
        </w:tc>
        <w:tc>
          <w:tcPr>
            <w:tcW w:w="12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5F79A" w14:textId="77777777" w:rsidR="00EC2EB3" w:rsidRPr="00001466" w:rsidRDefault="00EC2EB3" w:rsidP="00E93E3D">
            <w:pPr>
              <w:pStyle w:val="TableParagraph"/>
              <w:tabs>
                <w:tab w:val="left" w:pos="759"/>
              </w:tabs>
              <w:kinsoku w:val="0"/>
              <w:overflowPunct w:val="0"/>
              <w:spacing w:line="264" w:lineRule="exact"/>
              <w:ind w:left="200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  <w:r w:rsidRPr="00001466">
              <w:rPr>
                <w:rFonts w:ascii="Calibri" w:hAnsi="Calibri" w:cs="Calibri"/>
                <w:sz w:val="22"/>
                <w:szCs w:val="22"/>
              </w:rPr>
              <w:tab/>
              <w:t>-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8AE1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193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16"/>
                <w:szCs w:val="16"/>
              </w:rPr>
              <w:t>Cervical</w:t>
            </w:r>
            <w:r w:rsidRPr="00001466">
              <w:rPr>
                <w:rFonts w:ascii="Calibri" w:hAnsi="Calibri" w:cs="Calibri"/>
                <w:spacing w:val="-2"/>
                <w:sz w:val="16"/>
                <w:szCs w:val="16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16"/>
                <w:szCs w:val="16"/>
              </w:rPr>
              <w:t>Paravertebral</w:t>
            </w:r>
          </w:p>
        </w:tc>
        <w:tc>
          <w:tcPr>
            <w:tcW w:w="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C0F8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BD5E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H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ACDE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AB4F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E619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9"/>
            </w:pPr>
            <w:r w:rsidRPr="00001466">
              <w:rPr>
                <w:rFonts w:ascii="Calibri" w:hAnsi="Calibri" w:cs="Calibri"/>
                <w:sz w:val="22"/>
                <w:szCs w:val="22"/>
              </w:rPr>
              <w:t>H</w:t>
            </w:r>
          </w:p>
        </w:tc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2DE9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</w:tr>
      <w:tr w:rsidR="00EC2EB3" w:rsidRPr="00001466" w14:paraId="29970C27" w14:textId="77777777" w:rsidTr="00E93E3D">
        <w:trPr>
          <w:trHeight w:hRule="exact" w:val="278"/>
        </w:trPr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3DEE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Cervical</w:t>
            </w:r>
            <w:r w:rsidRPr="00001466">
              <w:rPr>
                <w:rFonts w:ascii="Calibri" w:hAnsi="Calibri" w:cs="Calibri"/>
                <w:spacing w:val="-14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Rotation</w:t>
            </w:r>
          </w:p>
        </w:tc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A7B5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80</w:t>
            </w: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98587" w14:textId="77777777" w:rsidR="00EC2EB3" w:rsidRPr="00001466" w:rsidRDefault="00EC2EB3" w:rsidP="00E93E3D"/>
        </w:tc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4613C" w14:textId="77777777" w:rsidR="00EC2EB3" w:rsidRPr="00001466" w:rsidRDefault="00EC2EB3" w:rsidP="00E93E3D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328C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Soto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 xml:space="preserve"> Hall</w:t>
            </w:r>
          </w:p>
        </w:tc>
        <w:tc>
          <w:tcPr>
            <w:tcW w:w="12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0C019" w14:textId="77777777" w:rsidR="00EC2EB3" w:rsidRPr="00001466" w:rsidRDefault="00EC2EB3" w:rsidP="00E93E3D">
            <w:pPr>
              <w:pStyle w:val="TableParagraph"/>
              <w:tabs>
                <w:tab w:val="left" w:pos="759"/>
              </w:tabs>
              <w:kinsoku w:val="0"/>
              <w:overflowPunct w:val="0"/>
              <w:spacing w:line="264" w:lineRule="exact"/>
              <w:ind w:left="200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  <w:r w:rsidRPr="00001466">
              <w:rPr>
                <w:rFonts w:ascii="Calibri" w:hAnsi="Calibri" w:cs="Calibri"/>
                <w:sz w:val="22"/>
                <w:szCs w:val="22"/>
              </w:rPr>
              <w:tab/>
              <w:t>-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65C7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Levator</w:t>
            </w:r>
            <w:r w:rsidRPr="00001466">
              <w:rPr>
                <w:rFonts w:ascii="Calibri" w:hAnsi="Calibri" w:cs="Calibri"/>
                <w:spacing w:val="-14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Scapulae</w:t>
            </w:r>
          </w:p>
        </w:tc>
        <w:tc>
          <w:tcPr>
            <w:tcW w:w="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5415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80B0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H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C11B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165B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7E01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9"/>
            </w:pPr>
            <w:r w:rsidRPr="00001466">
              <w:rPr>
                <w:rFonts w:ascii="Calibri" w:hAnsi="Calibri" w:cs="Calibri"/>
                <w:sz w:val="22"/>
                <w:szCs w:val="22"/>
              </w:rPr>
              <w:t>H</w:t>
            </w:r>
          </w:p>
        </w:tc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CBE8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</w:tr>
      <w:tr w:rsidR="00EC2EB3" w:rsidRPr="00001466" w14:paraId="70FC84EC" w14:textId="77777777" w:rsidTr="00E93E3D">
        <w:trPr>
          <w:trHeight w:hRule="exact" w:val="278"/>
        </w:trPr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A015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Cervical</w:t>
            </w:r>
            <w:r w:rsidRPr="00001466">
              <w:rPr>
                <w:rFonts w:ascii="Calibri" w:hAnsi="Calibri" w:cs="Calibri"/>
                <w:spacing w:val="-7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z w:val="20"/>
                <w:szCs w:val="20"/>
              </w:rPr>
              <w:t>Lat</w:t>
            </w:r>
            <w:r w:rsidRPr="00001466"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Flex</w:t>
            </w:r>
          </w:p>
        </w:tc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26A4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45</w:t>
            </w: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31EED" w14:textId="77777777" w:rsidR="00EC2EB3" w:rsidRPr="00001466" w:rsidRDefault="00EC2EB3" w:rsidP="00E93E3D"/>
        </w:tc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61F5F" w14:textId="77777777" w:rsidR="00EC2EB3" w:rsidRPr="00001466" w:rsidRDefault="00EC2EB3" w:rsidP="00E93E3D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E5EF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Spurling’s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E39A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99"/>
            </w:pPr>
            <w:r w:rsidRPr="00001466">
              <w:rPr>
                <w:rFonts w:ascii="Calibri" w:hAnsi="Calibri" w:cs="Calibri"/>
                <w:sz w:val="20"/>
                <w:szCs w:val="20"/>
              </w:rPr>
              <w:t>+</w:t>
            </w:r>
          </w:p>
        </w:tc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72C5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right="4"/>
              <w:jc w:val="center"/>
            </w:pPr>
            <w:r w:rsidRPr="00001466">
              <w:rPr>
                <w:rFonts w:ascii="Calibri" w:hAnsi="Calibri" w:cs="Calibri"/>
                <w:sz w:val="20"/>
                <w:szCs w:val="20"/>
              </w:rPr>
              <w:t>-</w:t>
            </w:r>
          </w:p>
        </w:tc>
        <w:tc>
          <w:tcPr>
            <w:tcW w:w="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CC99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 w:rsidRPr="00001466">
              <w:rPr>
                <w:rFonts w:ascii="Calibri" w:hAnsi="Calibri" w:cs="Calibri"/>
                <w:sz w:val="20"/>
                <w:szCs w:val="20"/>
              </w:rPr>
              <w:t>+</w:t>
            </w:r>
          </w:p>
        </w:tc>
        <w:tc>
          <w:tcPr>
            <w:tcW w:w="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D8FD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right="1"/>
              <w:jc w:val="center"/>
            </w:pPr>
            <w:r w:rsidRPr="00001466">
              <w:rPr>
                <w:rFonts w:ascii="Calibri" w:hAnsi="Calibri" w:cs="Calibri"/>
                <w:sz w:val="20"/>
                <w:szCs w:val="20"/>
              </w:rPr>
              <w:t>-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45F4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Trapezius</w:t>
            </w:r>
          </w:p>
        </w:tc>
        <w:tc>
          <w:tcPr>
            <w:tcW w:w="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92D9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7F10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H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638D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04D6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731F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9"/>
            </w:pPr>
            <w:r w:rsidRPr="00001466">
              <w:rPr>
                <w:rFonts w:ascii="Calibri" w:hAnsi="Calibri" w:cs="Calibri"/>
                <w:sz w:val="22"/>
                <w:szCs w:val="22"/>
              </w:rPr>
              <w:t>H</w:t>
            </w:r>
          </w:p>
        </w:tc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431F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</w:tr>
      <w:tr w:rsidR="00EC2EB3" w:rsidRPr="00001466" w14:paraId="14770D66" w14:textId="77777777" w:rsidTr="00E93E3D">
        <w:trPr>
          <w:trHeight w:hRule="exact" w:val="278"/>
        </w:trPr>
        <w:tc>
          <w:tcPr>
            <w:tcW w:w="348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44F8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18" w:lineRule="exact"/>
              <w:ind w:left="313"/>
            </w:pPr>
            <w:r w:rsidRPr="00001466">
              <w:rPr>
                <w:rFonts w:ascii="Calibri" w:hAnsi="Calibri" w:cs="Calibri"/>
                <w:sz w:val="18"/>
                <w:szCs w:val="18"/>
              </w:rPr>
              <w:t>J-Tech</w:t>
            </w:r>
            <w:r w:rsidRPr="00001466">
              <w:rPr>
                <w:rFonts w:ascii="Calibri" w:hAnsi="Calibri" w:cs="Calibri"/>
                <w:spacing w:val="-3"/>
                <w:sz w:val="18"/>
                <w:szCs w:val="18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18"/>
                <w:szCs w:val="18"/>
              </w:rPr>
              <w:t>Report</w:t>
            </w:r>
            <w:r w:rsidRPr="00001466">
              <w:rPr>
                <w:rFonts w:ascii="Calibri" w:hAnsi="Calibri" w:cs="Calibri"/>
                <w:spacing w:val="-6"/>
                <w:sz w:val="18"/>
                <w:szCs w:val="18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16"/>
                <w:szCs w:val="16"/>
              </w:rPr>
              <w:t>(Range</w:t>
            </w:r>
            <w:r w:rsidRPr="00001466">
              <w:rPr>
                <w:rFonts w:ascii="Calibri" w:hAnsi="Calibri" w:cs="Calibri"/>
                <w:spacing w:val="-2"/>
                <w:sz w:val="16"/>
                <w:szCs w:val="16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16"/>
                <w:szCs w:val="16"/>
              </w:rPr>
              <w:t>of</w:t>
            </w:r>
            <w:r w:rsidRPr="00001466">
              <w:rPr>
                <w:rFonts w:ascii="Calibri" w:hAnsi="Calibri" w:cs="Calibri"/>
                <w:spacing w:val="-3"/>
                <w:sz w:val="16"/>
                <w:szCs w:val="16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16"/>
                <w:szCs w:val="16"/>
              </w:rPr>
              <w:t>Motion)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C3A1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18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18"/>
                <w:szCs w:val="18"/>
              </w:rPr>
              <w:t>Shoulder</w:t>
            </w:r>
            <w:r w:rsidRPr="00001466">
              <w:rPr>
                <w:rFonts w:ascii="Calibri" w:hAnsi="Calibri" w:cs="Calibri"/>
                <w:spacing w:val="-5"/>
                <w:sz w:val="18"/>
                <w:szCs w:val="18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18"/>
                <w:szCs w:val="18"/>
              </w:rPr>
              <w:t>Depression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CB5A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99"/>
            </w:pPr>
            <w:r w:rsidRPr="00001466">
              <w:rPr>
                <w:rFonts w:ascii="Calibri" w:hAnsi="Calibri" w:cs="Calibri"/>
                <w:sz w:val="20"/>
                <w:szCs w:val="20"/>
              </w:rPr>
              <w:t>+</w:t>
            </w:r>
          </w:p>
        </w:tc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2B8B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right="4"/>
              <w:jc w:val="center"/>
            </w:pPr>
            <w:r w:rsidRPr="00001466">
              <w:rPr>
                <w:rFonts w:ascii="Calibri" w:hAnsi="Calibri" w:cs="Calibri"/>
                <w:sz w:val="20"/>
                <w:szCs w:val="20"/>
              </w:rPr>
              <w:t>-</w:t>
            </w:r>
          </w:p>
        </w:tc>
        <w:tc>
          <w:tcPr>
            <w:tcW w:w="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4280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 w:rsidRPr="00001466">
              <w:rPr>
                <w:rFonts w:ascii="Calibri" w:hAnsi="Calibri" w:cs="Calibri"/>
                <w:sz w:val="20"/>
                <w:szCs w:val="20"/>
              </w:rPr>
              <w:t>+</w:t>
            </w:r>
          </w:p>
        </w:tc>
        <w:tc>
          <w:tcPr>
            <w:tcW w:w="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08A8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right="1"/>
              <w:jc w:val="center"/>
            </w:pPr>
            <w:r w:rsidRPr="00001466">
              <w:rPr>
                <w:rFonts w:ascii="Calibri" w:hAnsi="Calibri" w:cs="Calibri"/>
                <w:sz w:val="20"/>
                <w:szCs w:val="20"/>
              </w:rPr>
              <w:t>-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046B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Scalenes</w:t>
            </w:r>
          </w:p>
        </w:tc>
        <w:tc>
          <w:tcPr>
            <w:tcW w:w="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5F89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E29A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H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07DA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139E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803C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9"/>
            </w:pPr>
            <w:r w:rsidRPr="00001466">
              <w:rPr>
                <w:rFonts w:ascii="Calibri" w:hAnsi="Calibri" w:cs="Calibri"/>
                <w:sz w:val="22"/>
                <w:szCs w:val="22"/>
              </w:rPr>
              <w:t>H</w:t>
            </w:r>
          </w:p>
        </w:tc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6ACF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</w:tr>
      <w:tr w:rsidR="00EC2EB3" w:rsidRPr="00001466" w14:paraId="60464342" w14:textId="77777777" w:rsidTr="00E93E3D">
        <w:trPr>
          <w:trHeight w:hRule="exact" w:val="278"/>
        </w:trPr>
        <w:tc>
          <w:tcPr>
            <w:tcW w:w="348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9D154" w14:textId="77777777" w:rsidR="00EC2EB3" w:rsidRPr="00001466" w:rsidRDefault="00EC2EB3" w:rsidP="00E93E3D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0641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Adson’s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CF21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99"/>
            </w:pPr>
            <w:r w:rsidRPr="00001466">
              <w:rPr>
                <w:rFonts w:ascii="Calibri" w:hAnsi="Calibri" w:cs="Calibri"/>
                <w:sz w:val="20"/>
                <w:szCs w:val="20"/>
              </w:rPr>
              <w:t>+</w:t>
            </w:r>
          </w:p>
        </w:tc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0427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right="4"/>
              <w:jc w:val="center"/>
            </w:pPr>
            <w:r w:rsidRPr="00001466">
              <w:rPr>
                <w:rFonts w:ascii="Calibri" w:hAnsi="Calibri" w:cs="Calibri"/>
                <w:sz w:val="20"/>
                <w:szCs w:val="20"/>
              </w:rPr>
              <w:t>-</w:t>
            </w:r>
          </w:p>
        </w:tc>
        <w:tc>
          <w:tcPr>
            <w:tcW w:w="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358A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 w:rsidRPr="00001466">
              <w:rPr>
                <w:rFonts w:ascii="Calibri" w:hAnsi="Calibri" w:cs="Calibri"/>
                <w:sz w:val="20"/>
                <w:szCs w:val="20"/>
              </w:rPr>
              <w:t>+</w:t>
            </w:r>
          </w:p>
        </w:tc>
        <w:tc>
          <w:tcPr>
            <w:tcW w:w="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BDA3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right="1"/>
              <w:jc w:val="center"/>
            </w:pPr>
            <w:r w:rsidRPr="00001466">
              <w:rPr>
                <w:rFonts w:ascii="Calibri" w:hAnsi="Calibri" w:cs="Calibri"/>
                <w:sz w:val="20"/>
                <w:szCs w:val="20"/>
              </w:rPr>
              <w:t>-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EBBD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193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16"/>
                <w:szCs w:val="16"/>
              </w:rPr>
              <w:t>Sternocleidomastoid</w:t>
            </w:r>
          </w:p>
        </w:tc>
        <w:tc>
          <w:tcPr>
            <w:tcW w:w="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8A40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9B60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H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8EC5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F3EC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890E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9"/>
            </w:pPr>
            <w:r w:rsidRPr="00001466">
              <w:rPr>
                <w:rFonts w:ascii="Calibri" w:hAnsi="Calibri" w:cs="Calibri"/>
                <w:sz w:val="22"/>
                <w:szCs w:val="22"/>
              </w:rPr>
              <w:t>H</w:t>
            </w:r>
          </w:p>
        </w:tc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C506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</w:tr>
      <w:tr w:rsidR="00EC2EB3" w:rsidRPr="00001466" w14:paraId="1B51C6F7" w14:textId="77777777" w:rsidTr="00E93E3D">
        <w:trPr>
          <w:trHeight w:hRule="exact" w:val="278"/>
        </w:trPr>
        <w:tc>
          <w:tcPr>
            <w:tcW w:w="348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F16C5" w14:textId="77777777" w:rsidR="00EC2EB3" w:rsidRPr="00001466" w:rsidRDefault="00EC2EB3" w:rsidP="00E93E3D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9243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Hyperabduction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FF32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99"/>
            </w:pPr>
            <w:r w:rsidRPr="00001466">
              <w:rPr>
                <w:rFonts w:ascii="Calibri" w:hAnsi="Calibri" w:cs="Calibri"/>
                <w:sz w:val="20"/>
                <w:szCs w:val="20"/>
              </w:rPr>
              <w:t>+</w:t>
            </w:r>
          </w:p>
        </w:tc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F27F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right="4"/>
              <w:jc w:val="center"/>
            </w:pPr>
            <w:r w:rsidRPr="00001466">
              <w:rPr>
                <w:rFonts w:ascii="Calibri" w:hAnsi="Calibri" w:cs="Calibri"/>
                <w:sz w:val="20"/>
                <w:szCs w:val="20"/>
              </w:rPr>
              <w:t>-</w:t>
            </w:r>
          </w:p>
        </w:tc>
        <w:tc>
          <w:tcPr>
            <w:tcW w:w="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CBC3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 w:rsidRPr="00001466">
              <w:rPr>
                <w:rFonts w:ascii="Calibri" w:hAnsi="Calibri" w:cs="Calibri"/>
                <w:sz w:val="20"/>
                <w:szCs w:val="20"/>
              </w:rPr>
              <w:t>+</w:t>
            </w:r>
          </w:p>
        </w:tc>
        <w:tc>
          <w:tcPr>
            <w:tcW w:w="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D7E7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right="1"/>
              <w:jc w:val="center"/>
            </w:pPr>
            <w:r w:rsidRPr="00001466">
              <w:rPr>
                <w:rFonts w:ascii="Calibri" w:hAnsi="Calibri" w:cs="Calibri"/>
                <w:sz w:val="20"/>
                <w:szCs w:val="20"/>
              </w:rPr>
              <w:t>-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A92E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Cervical</w:t>
            </w:r>
            <w:r w:rsidRPr="00001466">
              <w:rPr>
                <w:rFonts w:ascii="Calibri" w:hAnsi="Calibri" w:cs="Calibri"/>
                <w:spacing w:val="-3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Spine</w:t>
            </w:r>
          </w:p>
        </w:tc>
        <w:tc>
          <w:tcPr>
            <w:tcW w:w="244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337D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</w:tr>
      <w:tr w:rsidR="00EC2EB3" w:rsidRPr="00001466" w14:paraId="706E4EAC" w14:textId="77777777" w:rsidTr="00E93E3D">
        <w:trPr>
          <w:trHeight w:hRule="exact" w:val="286"/>
        </w:trPr>
        <w:tc>
          <w:tcPr>
            <w:tcW w:w="348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AAA61" w14:textId="77777777" w:rsidR="00EC2EB3" w:rsidRPr="00001466" w:rsidRDefault="00EC2EB3" w:rsidP="00E93E3D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70B0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Costoclavicular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DEEF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99"/>
            </w:pPr>
            <w:r w:rsidRPr="00001466">
              <w:rPr>
                <w:rFonts w:ascii="Calibri" w:hAnsi="Calibri" w:cs="Calibri"/>
                <w:sz w:val="20"/>
                <w:szCs w:val="20"/>
              </w:rPr>
              <w:t>+</w:t>
            </w:r>
          </w:p>
        </w:tc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47BA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right="4"/>
              <w:jc w:val="center"/>
            </w:pPr>
            <w:r w:rsidRPr="00001466">
              <w:rPr>
                <w:rFonts w:ascii="Calibri" w:hAnsi="Calibri" w:cs="Calibri"/>
                <w:sz w:val="20"/>
                <w:szCs w:val="20"/>
              </w:rPr>
              <w:t>-</w:t>
            </w:r>
          </w:p>
        </w:tc>
        <w:tc>
          <w:tcPr>
            <w:tcW w:w="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78E8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 w:rsidRPr="00001466">
              <w:rPr>
                <w:rFonts w:ascii="Calibri" w:hAnsi="Calibri" w:cs="Calibri"/>
                <w:sz w:val="20"/>
                <w:szCs w:val="20"/>
              </w:rPr>
              <w:t>+</w:t>
            </w:r>
          </w:p>
        </w:tc>
        <w:tc>
          <w:tcPr>
            <w:tcW w:w="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2BB7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right="1"/>
              <w:jc w:val="center"/>
            </w:pPr>
            <w:r w:rsidRPr="00001466">
              <w:rPr>
                <w:rFonts w:ascii="Calibri" w:hAnsi="Calibri" w:cs="Calibri"/>
                <w:sz w:val="20"/>
                <w:szCs w:val="20"/>
              </w:rPr>
              <w:t>-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F6EF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Carotid</w:t>
            </w:r>
            <w:r w:rsidRPr="00001466">
              <w:rPr>
                <w:rFonts w:ascii="Calibri" w:hAnsi="Calibri" w:cs="Calibri"/>
                <w:spacing w:val="-3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Pulse</w:t>
            </w:r>
          </w:p>
        </w:tc>
        <w:tc>
          <w:tcPr>
            <w:tcW w:w="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118A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18" w:lineRule="exact"/>
              <w:ind w:left="102"/>
            </w:pPr>
            <w:r w:rsidRPr="00001466">
              <w:rPr>
                <w:rFonts w:ascii="Calibri" w:hAnsi="Calibri" w:cs="Calibri"/>
                <w:sz w:val="18"/>
                <w:szCs w:val="18"/>
              </w:rPr>
              <w:t>S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B467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18" w:lineRule="exact"/>
              <w:ind w:left="102"/>
            </w:pPr>
            <w:r w:rsidRPr="00001466">
              <w:rPr>
                <w:rFonts w:ascii="Calibri" w:hAnsi="Calibri" w:cs="Calibri"/>
                <w:sz w:val="18"/>
                <w:szCs w:val="18"/>
              </w:rPr>
              <w:t>W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AF28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18" w:lineRule="exact"/>
              <w:ind w:left="102"/>
            </w:pPr>
            <w:r w:rsidRPr="00001466">
              <w:rPr>
                <w:rFonts w:ascii="Calibri" w:hAnsi="Calibri" w:cs="Calibri"/>
                <w:sz w:val="18"/>
                <w:szCs w:val="18"/>
              </w:rPr>
              <w:t>A</w:t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656A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18" w:lineRule="exact"/>
              <w:ind w:left="102"/>
            </w:pPr>
            <w:r w:rsidRPr="00001466">
              <w:rPr>
                <w:rFonts w:ascii="Calibri" w:hAnsi="Calibri" w:cs="Calibri"/>
                <w:sz w:val="18"/>
                <w:szCs w:val="18"/>
              </w:rPr>
              <w:t>S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7B81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18" w:lineRule="exact"/>
              <w:ind w:left="99"/>
            </w:pPr>
            <w:r w:rsidRPr="00001466">
              <w:rPr>
                <w:rFonts w:ascii="Calibri" w:hAnsi="Calibri" w:cs="Calibri"/>
                <w:sz w:val="18"/>
                <w:szCs w:val="18"/>
              </w:rPr>
              <w:t>W</w:t>
            </w:r>
          </w:p>
        </w:tc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EE9D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18" w:lineRule="exact"/>
              <w:ind w:left="102"/>
            </w:pPr>
            <w:r w:rsidRPr="00001466">
              <w:rPr>
                <w:rFonts w:ascii="Calibri" w:hAnsi="Calibri" w:cs="Calibri"/>
                <w:sz w:val="18"/>
                <w:szCs w:val="18"/>
              </w:rPr>
              <w:t>A</w:t>
            </w:r>
          </w:p>
        </w:tc>
      </w:tr>
    </w:tbl>
    <w:p w14:paraId="52CD0DB3" w14:textId="77777777" w:rsidR="00EC2EB3" w:rsidRDefault="00EC2EB3" w:rsidP="00EC2EB3">
      <w:pPr>
        <w:pStyle w:val="BodyText"/>
        <w:kinsoku w:val="0"/>
        <w:overflowPunct w:val="0"/>
        <w:spacing w:line="267" w:lineRule="exact"/>
        <w:ind w:left="0" w:right="656" w:firstLine="0"/>
        <w:jc w:val="right"/>
        <w:rPr>
          <w:rFonts w:ascii="Calibri" w:hAnsi="Calibri" w:cs="Calibri"/>
          <w:spacing w:val="-1"/>
          <w:sz w:val="22"/>
          <w:szCs w:val="22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5648" behindDoc="1" locked="0" layoutInCell="0" allowOverlap="1" wp14:anchorId="46D53090" wp14:editId="7BB4D648">
                <wp:simplePos x="0" y="0"/>
                <wp:positionH relativeFrom="page">
                  <wp:posOffset>481330</wp:posOffset>
                </wp:positionH>
                <wp:positionV relativeFrom="paragraph">
                  <wp:posOffset>-673735</wp:posOffset>
                </wp:positionV>
                <wp:extent cx="79375" cy="79375"/>
                <wp:effectExtent l="5080" t="10795" r="10795" b="5080"/>
                <wp:wrapNone/>
                <wp:docPr id="252" name="Freeform 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9375" cy="79375"/>
                        </a:xfrm>
                        <a:custGeom>
                          <a:avLst/>
                          <a:gdLst>
                            <a:gd name="T0" fmla="*/ 0 w 125"/>
                            <a:gd name="T1" fmla="*/ 0 h 125"/>
                            <a:gd name="T2" fmla="*/ 124 w 125"/>
                            <a:gd name="T3" fmla="*/ 0 h 125"/>
                            <a:gd name="T4" fmla="*/ 124 w 125"/>
                            <a:gd name="T5" fmla="*/ 124 h 125"/>
                            <a:gd name="T6" fmla="*/ 0 w 125"/>
                            <a:gd name="T7" fmla="*/ 124 h 125"/>
                            <a:gd name="T8" fmla="*/ 0 w 125"/>
                            <a:gd name="T9" fmla="*/ 0 h 1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25" h="125">
                              <a:moveTo>
                                <a:pt x="0" y="0"/>
                              </a:moveTo>
                              <a:lnTo>
                                <a:pt x="124" y="0"/>
                              </a:lnTo>
                              <a:lnTo>
                                <a:pt x="124" y="124"/>
                              </a:lnTo>
                              <a:lnTo>
                                <a:pt x="0" y="1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914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C07F4B" id="Freeform 252" o:spid="_x0000_s1026" style="position:absolute;margin-left:37.9pt;margin-top:-53.05pt;width:6.25pt;height:6.25pt;z-index:-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25,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" o:allowincell="f" path="m,l124,r,124l,124,,xe" filled="f" strokeweight=".72pt">
                <v:path arrowok="t" o:connecttype="custom" o:connectlocs="0,0;78740,0;78740,78740;0,78740;0,0" o:connectangles="0,0,0,0,0"/>
                <w10:wrap anchorx="page"/>
              </v:shape>
            </w:pict>
          </mc:Fallback>
        </mc:AlternateContent>
      </w:r>
      <w:r>
        <w:rPr>
          <w:rFonts w:ascii="Calibri" w:hAnsi="Calibri" w:cs="Calibri"/>
          <w:spacing w:val="-1"/>
          <w:sz w:val="22"/>
          <w:szCs w:val="22"/>
        </w:rPr>
        <w:t>AMA 5</w:t>
      </w:r>
      <w:r>
        <w:rPr>
          <w:rFonts w:ascii="Calibri" w:hAnsi="Calibri" w:cs="Calibri"/>
          <w:spacing w:val="-1"/>
          <w:position w:val="8"/>
          <w:sz w:val="14"/>
          <w:szCs w:val="14"/>
        </w:rPr>
        <w:t>th</w:t>
      </w:r>
      <w:r>
        <w:rPr>
          <w:rFonts w:ascii="Calibri" w:hAnsi="Calibri" w:cs="Calibri"/>
          <w:spacing w:val="17"/>
          <w:position w:val="8"/>
          <w:sz w:val="14"/>
          <w:szCs w:val="14"/>
        </w:rPr>
        <w:t xml:space="preserve"> </w:t>
      </w:r>
      <w:r>
        <w:rPr>
          <w:rFonts w:ascii="Calibri" w:hAnsi="Calibri" w:cs="Calibri"/>
          <w:spacing w:val="-1"/>
          <w:sz w:val="22"/>
          <w:szCs w:val="22"/>
        </w:rPr>
        <w:t>Edition</w:t>
      </w:r>
      <w:r>
        <w:rPr>
          <w:rFonts w:ascii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hAnsi="Calibri" w:cs="Calibri"/>
          <w:spacing w:val="-1"/>
          <w:sz w:val="22"/>
          <w:szCs w:val="22"/>
        </w:rPr>
        <w:t>PAGE</w:t>
      </w:r>
      <w:r>
        <w:rPr>
          <w:rFonts w:ascii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hAnsi="Calibri" w:cs="Calibri"/>
          <w:spacing w:val="-1"/>
          <w:sz w:val="22"/>
          <w:szCs w:val="22"/>
        </w:rPr>
        <w:t>411</w:t>
      </w:r>
    </w:p>
    <w:p w14:paraId="1F93778D" w14:textId="77777777" w:rsidR="00EC2EB3" w:rsidRDefault="00EC2EB3" w:rsidP="00EC2EB3">
      <w:pPr>
        <w:pStyle w:val="BodyText"/>
        <w:kinsoku w:val="0"/>
        <w:overflowPunct w:val="0"/>
        <w:spacing w:before="8"/>
        <w:ind w:left="0" w:firstLine="0"/>
        <w:rPr>
          <w:rFonts w:ascii="Calibri" w:hAnsi="Calibri" w:cs="Calibri"/>
          <w:sz w:val="19"/>
          <w:szCs w:val="19"/>
        </w:rPr>
      </w:pPr>
    </w:p>
    <w:tbl>
      <w:tblPr>
        <w:tblW w:w="0" w:type="auto"/>
        <w:tblInd w:w="10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427"/>
        <w:gridCol w:w="907"/>
        <w:gridCol w:w="816"/>
        <w:gridCol w:w="816"/>
        <w:gridCol w:w="2276"/>
        <w:gridCol w:w="364"/>
        <w:gridCol w:w="408"/>
        <w:gridCol w:w="444"/>
        <w:gridCol w:w="324"/>
        <w:gridCol w:w="360"/>
        <w:gridCol w:w="569"/>
      </w:tblGrid>
      <w:tr w:rsidR="00EC2EB3" w:rsidRPr="00001466" w14:paraId="388A179B" w14:textId="77777777" w:rsidTr="00E93E3D">
        <w:trPr>
          <w:trHeight w:hRule="exact" w:val="283"/>
        </w:trPr>
        <w:tc>
          <w:tcPr>
            <w:tcW w:w="3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E28C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22"/>
                <w:szCs w:val="22"/>
              </w:rPr>
              <w:t>Thoracic-</w:t>
            </w:r>
            <w:r w:rsidRPr="00001466">
              <w:rPr>
                <w:rFonts w:ascii="Calibri" w:hAnsi="Calibri" w:cs="Calibri"/>
                <w:b/>
                <w:bCs/>
                <w:spacing w:val="-3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22"/>
                <w:szCs w:val="22"/>
              </w:rPr>
              <w:t>ROM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00C5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"/>
              <w:jc w:val="center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N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798D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jc w:val="center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R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035F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jc w:val="center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L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3433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69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22"/>
                <w:szCs w:val="22"/>
              </w:rPr>
              <w:t>Palpation</w:t>
            </w:r>
          </w:p>
        </w:tc>
        <w:tc>
          <w:tcPr>
            <w:tcW w:w="1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6397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jc w:val="center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R</w:t>
            </w:r>
          </w:p>
        </w:tc>
        <w:tc>
          <w:tcPr>
            <w:tcW w:w="12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79C0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right="5"/>
              <w:jc w:val="center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L</w:t>
            </w:r>
          </w:p>
        </w:tc>
      </w:tr>
      <w:tr w:rsidR="00EC2EB3" w:rsidRPr="00001466" w14:paraId="2D82138F" w14:textId="77777777" w:rsidTr="00E93E3D">
        <w:trPr>
          <w:trHeight w:hRule="exact" w:val="278"/>
        </w:trPr>
        <w:tc>
          <w:tcPr>
            <w:tcW w:w="3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8655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Thoracic</w:t>
            </w:r>
            <w:r w:rsidRPr="00001466">
              <w:rPr>
                <w:rFonts w:ascii="Calibri" w:hAnsi="Calibri" w:cs="Calibri"/>
                <w:spacing w:val="-2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Flexion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4476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50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4B009" w14:textId="77777777" w:rsidR="00EC2EB3" w:rsidRPr="00001466" w:rsidRDefault="00EC2EB3" w:rsidP="00E93E3D"/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20CC7" w14:textId="77777777" w:rsidR="00EC2EB3" w:rsidRPr="00001466" w:rsidRDefault="00EC2EB3" w:rsidP="00E93E3D"/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1216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Thoracic</w:t>
            </w:r>
            <w:r w:rsidRPr="00001466">
              <w:rPr>
                <w:rFonts w:ascii="Calibri" w:hAnsi="Calibri" w:cs="Calibri"/>
                <w:spacing w:val="-2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Paravertebral</w:t>
            </w: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A867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46EC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H</w:t>
            </w:r>
          </w:p>
        </w:tc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B688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  <w:tc>
          <w:tcPr>
            <w:tcW w:w="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66D9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9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6420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9"/>
            </w:pPr>
            <w:r w:rsidRPr="00001466">
              <w:rPr>
                <w:rFonts w:ascii="Calibri" w:hAnsi="Calibri" w:cs="Calibri"/>
                <w:sz w:val="22"/>
                <w:szCs w:val="22"/>
              </w:rPr>
              <w:t>H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08F3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9"/>
            </w:pPr>
            <w:r w:rsidRPr="00001466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</w:tr>
      <w:tr w:rsidR="00EC2EB3" w:rsidRPr="00001466" w14:paraId="6F906FF9" w14:textId="77777777" w:rsidTr="00E93E3D">
        <w:trPr>
          <w:trHeight w:hRule="exact" w:val="281"/>
        </w:trPr>
        <w:tc>
          <w:tcPr>
            <w:tcW w:w="3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516B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Thoracic</w:t>
            </w:r>
            <w:r w:rsidRPr="00001466">
              <w:rPr>
                <w:rFonts w:ascii="Calibri" w:hAnsi="Calibri" w:cs="Calibri"/>
                <w:spacing w:val="-2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Rotation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6169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30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CA4A5" w14:textId="77777777" w:rsidR="00EC2EB3" w:rsidRPr="00001466" w:rsidRDefault="00EC2EB3" w:rsidP="00E93E3D"/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54468" w14:textId="77777777" w:rsidR="00EC2EB3" w:rsidRPr="00001466" w:rsidRDefault="00EC2EB3" w:rsidP="00E93E3D"/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E03E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Rhomboids</w:t>
            </w: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9732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2EFF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H</w:t>
            </w:r>
          </w:p>
        </w:tc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C9FF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  <w:tc>
          <w:tcPr>
            <w:tcW w:w="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07F6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9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525C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9"/>
            </w:pPr>
            <w:r w:rsidRPr="00001466">
              <w:rPr>
                <w:rFonts w:ascii="Calibri" w:hAnsi="Calibri" w:cs="Calibri"/>
                <w:sz w:val="22"/>
                <w:szCs w:val="22"/>
              </w:rPr>
              <w:t>H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7317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9"/>
            </w:pPr>
            <w:r w:rsidRPr="00001466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</w:tr>
      <w:tr w:rsidR="00EC2EB3" w:rsidRPr="00001466" w14:paraId="5643B947" w14:textId="77777777" w:rsidTr="00E93E3D">
        <w:trPr>
          <w:trHeight w:hRule="exact" w:val="281"/>
        </w:trPr>
        <w:tc>
          <w:tcPr>
            <w:tcW w:w="59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49EF1" w14:textId="77777777" w:rsidR="00EC2EB3" w:rsidRPr="00001466" w:rsidRDefault="00EC2EB3" w:rsidP="00E93E3D">
            <w:pPr>
              <w:pStyle w:val="TableParagraph"/>
              <w:kinsoku w:val="0"/>
              <w:overflowPunct w:val="0"/>
              <w:ind w:left="313"/>
            </w:pPr>
            <w:r w:rsidRPr="00001466">
              <w:rPr>
                <w:rFonts w:ascii="Calibri" w:hAnsi="Calibri" w:cs="Calibri"/>
                <w:sz w:val="18"/>
                <w:szCs w:val="18"/>
              </w:rPr>
              <w:t>J-Tech</w:t>
            </w:r>
            <w:r w:rsidRPr="00001466">
              <w:rPr>
                <w:rFonts w:ascii="Calibri" w:hAnsi="Calibri" w:cs="Calibri"/>
                <w:spacing w:val="-3"/>
                <w:sz w:val="18"/>
                <w:szCs w:val="18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18"/>
                <w:szCs w:val="18"/>
              </w:rPr>
              <w:t>Report</w:t>
            </w:r>
            <w:r w:rsidRPr="00001466">
              <w:rPr>
                <w:rFonts w:ascii="Calibri" w:hAnsi="Calibri" w:cs="Calibri"/>
                <w:spacing w:val="-6"/>
                <w:sz w:val="18"/>
                <w:szCs w:val="18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16"/>
                <w:szCs w:val="16"/>
              </w:rPr>
              <w:t>(Range</w:t>
            </w:r>
            <w:r w:rsidRPr="00001466">
              <w:rPr>
                <w:rFonts w:ascii="Calibri" w:hAnsi="Calibri" w:cs="Calibri"/>
                <w:spacing w:val="-2"/>
                <w:sz w:val="16"/>
                <w:szCs w:val="16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16"/>
                <w:szCs w:val="16"/>
              </w:rPr>
              <w:t>of</w:t>
            </w:r>
            <w:r w:rsidRPr="00001466">
              <w:rPr>
                <w:rFonts w:ascii="Calibri" w:hAnsi="Calibri" w:cs="Calibri"/>
                <w:spacing w:val="-3"/>
                <w:sz w:val="16"/>
                <w:szCs w:val="16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16"/>
                <w:szCs w:val="16"/>
              </w:rPr>
              <w:t>Motion)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2443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Thoracic</w:t>
            </w:r>
            <w:r w:rsidRPr="00001466">
              <w:rPr>
                <w:rFonts w:ascii="Calibri" w:hAnsi="Calibri" w:cs="Calibri"/>
                <w:spacing w:val="-2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Spine</w:t>
            </w:r>
          </w:p>
        </w:tc>
        <w:tc>
          <w:tcPr>
            <w:tcW w:w="246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FC27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</w:tr>
      <w:tr w:rsidR="00EC2EB3" w:rsidRPr="00001466" w14:paraId="345BC1B9" w14:textId="77777777" w:rsidTr="00E93E3D">
        <w:trPr>
          <w:trHeight w:hRule="exact" w:val="281"/>
        </w:trPr>
        <w:tc>
          <w:tcPr>
            <w:tcW w:w="59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7AA29" w14:textId="77777777" w:rsidR="00EC2EB3" w:rsidRPr="00001466" w:rsidRDefault="00EC2EB3" w:rsidP="00E93E3D"/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7F12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Sternum</w:t>
            </w:r>
          </w:p>
        </w:tc>
        <w:tc>
          <w:tcPr>
            <w:tcW w:w="246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AAA8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</w:tr>
      <w:tr w:rsidR="00EC2EB3" w:rsidRPr="00001466" w14:paraId="57201D4E" w14:textId="77777777" w:rsidTr="00E93E3D">
        <w:trPr>
          <w:trHeight w:hRule="exact" w:val="283"/>
        </w:trPr>
        <w:tc>
          <w:tcPr>
            <w:tcW w:w="59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3AC26" w14:textId="77777777" w:rsidR="00EC2EB3" w:rsidRPr="00001466" w:rsidRDefault="00EC2EB3" w:rsidP="00E93E3D"/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014C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Costosternal</w:t>
            </w:r>
            <w:r w:rsidRPr="00001466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Joints</w:t>
            </w:r>
          </w:p>
        </w:tc>
        <w:tc>
          <w:tcPr>
            <w:tcW w:w="1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91FF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12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CC14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right="5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</w:tr>
      <w:tr w:rsidR="00EC2EB3" w:rsidRPr="00001466" w14:paraId="3691B92F" w14:textId="77777777" w:rsidTr="00E93E3D">
        <w:trPr>
          <w:trHeight w:hRule="exact" w:val="281"/>
        </w:trPr>
        <w:tc>
          <w:tcPr>
            <w:tcW w:w="59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1290F" w14:textId="77777777" w:rsidR="00EC2EB3" w:rsidRPr="00001466" w:rsidRDefault="00EC2EB3" w:rsidP="00E93E3D"/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0D14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Ribcage</w:t>
            </w:r>
          </w:p>
        </w:tc>
        <w:tc>
          <w:tcPr>
            <w:tcW w:w="1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89C4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  <w:r w:rsidRPr="00001466">
              <w:rPr>
                <w:rFonts w:ascii="Calibri" w:hAnsi="Calibri" w:cs="Calibri"/>
                <w:spacing w:val="1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z w:val="22"/>
                <w:szCs w:val="22"/>
              </w:rPr>
              <w:t>(P</w:t>
            </w:r>
            <w:r w:rsidRPr="00001466">
              <w:rPr>
                <w:rFonts w:ascii="Calibri" w:hAnsi="Calibri" w:cs="Calibri"/>
                <w:spacing w:val="48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z w:val="22"/>
                <w:szCs w:val="22"/>
              </w:rPr>
              <w:t>L</w:t>
            </w:r>
            <w:r w:rsidRPr="00001466">
              <w:rPr>
                <w:rFonts w:ascii="Calibri" w:hAnsi="Calibri" w:cs="Calibri"/>
                <w:spacing w:val="49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A)</w:t>
            </w:r>
          </w:p>
        </w:tc>
        <w:tc>
          <w:tcPr>
            <w:tcW w:w="12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03EA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9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  <w:r w:rsidRPr="00001466">
              <w:rPr>
                <w:rFonts w:ascii="Calibri" w:hAnsi="Calibri" w:cs="Calibri"/>
                <w:spacing w:val="1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z w:val="22"/>
                <w:szCs w:val="22"/>
              </w:rPr>
              <w:t>(P</w:t>
            </w:r>
            <w:r w:rsidRPr="00001466">
              <w:rPr>
                <w:rFonts w:ascii="Calibri" w:hAnsi="Calibri" w:cs="Calibri"/>
                <w:spacing w:val="48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z w:val="22"/>
                <w:szCs w:val="22"/>
              </w:rPr>
              <w:t>L</w:t>
            </w:r>
            <w:r w:rsidRPr="00001466">
              <w:rPr>
                <w:rFonts w:ascii="Calibri" w:hAnsi="Calibri" w:cs="Calibri"/>
                <w:spacing w:val="49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z w:val="22"/>
                <w:szCs w:val="22"/>
              </w:rPr>
              <w:t>A</w:t>
            </w:r>
          </w:p>
        </w:tc>
      </w:tr>
    </w:tbl>
    <w:p w14:paraId="0F7A126C" w14:textId="77777777" w:rsidR="00EC2EB3" w:rsidRDefault="00EC2EB3" w:rsidP="00EC2EB3">
      <w:pPr>
        <w:pStyle w:val="BodyText"/>
        <w:kinsoku w:val="0"/>
        <w:overflowPunct w:val="0"/>
        <w:spacing w:line="264" w:lineRule="exact"/>
        <w:ind w:left="0" w:right="656" w:firstLine="0"/>
        <w:jc w:val="right"/>
        <w:rPr>
          <w:rFonts w:ascii="Calibri" w:hAnsi="Calibri" w:cs="Calibri"/>
          <w:spacing w:val="-1"/>
          <w:sz w:val="22"/>
          <w:szCs w:val="22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6672" behindDoc="1" locked="0" layoutInCell="0" allowOverlap="1" wp14:anchorId="638D7D6B" wp14:editId="4611560D">
                <wp:simplePos x="0" y="0"/>
                <wp:positionH relativeFrom="page">
                  <wp:posOffset>481330</wp:posOffset>
                </wp:positionH>
                <wp:positionV relativeFrom="paragraph">
                  <wp:posOffset>-675640</wp:posOffset>
                </wp:positionV>
                <wp:extent cx="79375" cy="79375"/>
                <wp:effectExtent l="5080" t="5715" r="10795" b="10160"/>
                <wp:wrapNone/>
                <wp:docPr id="251" name="Freeform 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9375" cy="79375"/>
                        </a:xfrm>
                        <a:custGeom>
                          <a:avLst/>
                          <a:gdLst>
                            <a:gd name="T0" fmla="*/ 0 w 125"/>
                            <a:gd name="T1" fmla="*/ 0 h 125"/>
                            <a:gd name="T2" fmla="*/ 124 w 125"/>
                            <a:gd name="T3" fmla="*/ 0 h 125"/>
                            <a:gd name="T4" fmla="*/ 124 w 125"/>
                            <a:gd name="T5" fmla="*/ 124 h 125"/>
                            <a:gd name="T6" fmla="*/ 0 w 125"/>
                            <a:gd name="T7" fmla="*/ 124 h 125"/>
                            <a:gd name="T8" fmla="*/ 0 w 125"/>
                            <a:gd name="T9" fmla="*/ 0 h 1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25" h="125">
                              <a:moveTo>
                                <a:pt x="0" y="0"/>
                              </a:moveTo>
                              <a:lnTo>
                                <a:pt x="124" y="0"/>
                              </a:lnTo>
                              <a:lnTo>
                                <a:pt x="124" y="124"/>
                              </a:lnTo>
                              <a:lnTo>
                                <a:pt x="0" y="1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914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8AC192" id="Freeform 251" o:spid="_x0000_s1026" style="position:absolute;margin-left:37.9pt;margin-top:-53.2pt;width:6.25pt;height:6.25pt;z-index:-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25,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" o:allowincell="f" path="m,l124,r,124l,124,,xe" filled="f" strokeweight=".72pt">
                <v:path arrowok="t" o:connecttype="custom" o:connectlocs="0,0;78740,0;78740,78740;0,78740;0,0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7696" behindDoc="1" locked="0" layoutInCell="0" allowOverlap="1" wp14:anchorId="221F04F2" wp14:editId="1B0D71B0">
                <wp:simplePos x="0" y="0"/>
                <wp:positionH relativeFrom="page">
                  <wp:posOffset>481330</wp:posOffset>
                </wp:positionH>
                <wp:positionV relativeFrom="paragraph">
                  <wp:posOffset>946785</wp:posOffset>
                </wp:positionV>
                <wp:extent cx="79375" cy="79375"/>
                <wp:effectExtent l="5080" t="8890" r="10795" b="6985"/>
                <wp:wrapNone/>
                <wp:docPr id="250" name="Freeform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9375" cy="79375"/>
                        </a:xfrm>
                        <a:custGeom>
                          <a:avLst/>
                          <a:gdLst>
                            <a:gd name="T0" fmla="*/ 0 w 125"/>
                            <a:gd name="T1" fmla="*/ 0 h 125"/>
                            <a:gd name="T2" fmla="*/ 124 w 125"/>
                            <a:gd name="T3" fmla="*/ 0 h 125"/>
                            <a:gd name="T4" fmla="*/ 124 w 125"/>
                            <a:gd name="T5" fmla="*/ 124 h 125"/>
                            <a:gd name="T6" fmla="*/ 0 w 125"/>
                            <a:gd name="T7" fmla="*/ 124 h 125"/>
                            <a:gd name="T8" fmla="*/ 0 w 125"/>
                            <a:gd name="T9" fmla="*/ 0 h 1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25" h="125">
                              <a:moveTo>
                                <a:pt x="0" y="0"/>
                              </a:moveTo>
                              <a:lnTo>
                                <a:pt x="124" y="0"/>
                              </a:lnTo>
                              <a:lnTo>
                                <a:pt x="124" y="124"/>
                              </a:lnTo>
                              <a:lnTo>
                                <a:pt x="0" y="1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914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614612" id="Freeform 250" o:spid="_x0000_s1026" style="position:absolute;margin-left:37.9pt;margin-top:74.55pt;width:6.25pt;height:6.25pt;z-index:-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25,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" o:allowincell="f" path="m,l124,r,124l,124,,xe" filled="f" strokeweight=".72pt">
                <v:path arrowok="t" o:connecttype="custom" o:connectlocs="0,0;78740,0;78740,78740;0,78740;0,0" o:connectangles="0,0,0,0,0"/>
                <w10:wrap anchorx="page"/>
              </v:shape>
            </w:pict>
          </mc:Fallback>
        </mc:AlternateContent>
      </w:r>
      <w:r>
        <w:rPr>
          <w:rFonts w:ascii="Calibri" w:hAnsi="Calibri" w:cs="Calibri"/>
          <w:spacing w:val="-1"/>
          <w:sz w:val="22"/>
          <w:szCs w:val="22"/>
        </w:rPr>
        <w:t>AMA 5</w:t>
      </w:r>
      <w:r>
        <w:rPr>
          <w:rFonts w:ascii="Calibri" w:hAnsi="Calibri" w:cs="Calibri"/>
          <w:spacing w:val="-1"/>
          <w:position w:val="8"/>
          <w:sz w:val="14"/>
          <w:szCs w:val="14"/>
        </w:rPr>
        <w:t>th</w:t>
      </w:r>
      <w:r>
        <w:rPr>
          <w:rFonts w:ascii="Calibri" w:hAnsi="Calibri" w:cs="Calibri"/>
          <w:spacing w:val="17"/>
          <w:position w:val="8"/>
          <w:sz w:val="14"/>
          <w:szCs w:val="14"/>
        </w:rPr>
        <w:t xml:space="preserve"> </w:t>
      </w:r>
      <w:r>
        <w:rPr>
          <w:rFonts w:ascii="Calibri" w:hAnsi="Calibri" w:cs="Calibri"/>
          <w:spacing w:val="-1"/>
          <w:sz w:val="22"/>
          <w:szCs w:val="22"/>
        </w:rPr>
        <w:t>EDITION</w:t>
      </w:r>
      <w:r>
        <w:rPr>
          <w:rFonts w:ascii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hAnsi="Calibri" w:cs="Calibri"/>
          <w:spacing w:val="-1"/>
          <w:sz w:val="22"/>
          <w:szCs w:val="22"/>
        </w:rPr>
        <w:t>PAGE</w:t>
      </w:r>
      <w:r>
        <w:rPr>
          <w:rFonts w:ascii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hAnsi="Calibri" w:cs="Calibri"/>
          <w:spacing w:val="-1"/>
          <w:sz w:val="22"/>
          <w:szCs w:val="22"/>
        </w:rPr>
        <w:t>407,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pacing w:val="-1"/>
          <w:sz w:val="22"/>
          <w:szCs w:val="22"/>
        </w:rPr>
        <w:t>409</w:t>
      </w:r>
    </w:p>
    <w:p w14:paraId="5921849C" w14:textId="77777777" w:rsidR="00EC2EB3" w:rsidRDefault="00EC2EB3" w:rsidP="00EC2EB3">
      <w:pPr>
        <w:pStyle w:val="BodyText"/>
        <w:kinsoku w:val="0"/>
        <w:overflowPunct w:val="0"/>
        <w:spacing w:before="6"/>
        <w:ind w:left="0" w:firstLine="0"/>
        <w:rPr>
          <w:rFonts w:ascii="Calibri" w:hAnsi="Calibri" w:cs="Calibri"/>
          <w:sz w:val="3"/>
          <w:szCs w:val="3"/>
        </w:rPr>
      </w:pPr>
    </w:p>
    <w:tbl>
      <w:tblPr>
        <w:tblW w:w="0" w:type="auto"/>
        <w:tblInd w:w="10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70"/>
        <w:gridCol w:w="456"/>
        <w:gridCol w:w="365"/>
        <w:gridCol w:w="365"/>
        <w:gridCol w:w="1759"/>
        <w:gridCol w:w="324"/>
        <w:gridCol w:w="88"/>
        <w:gridCol w:w="248"/>
        <w:gridCol w:w="324"/>
        <w:gridCol w:w="307"/>
        <w:gridCol w:w="1671"/>
        <w:gridCol w:w="365"/>
        <w:gridCol w:w="446"/>
        <w:gridCol w:w="473"/>
        <w:gridCol w:w="324"/>
        <w:gridCol w:w="365"/>
        <w:gridCol w:w="561"/>
      </w:tblGrid>
      <w:tr w:rsidR="00EC2EB3" w:rsidRPr="00001466" w14:paraId="0E63402E" w14:textId="77777777" w:rsidTr="00E93E3D">
        <w:trPr>
          <w:trHeight w:hRule="exact" w:val="278"/>
        </w:trPr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94A8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22"/>
                <w:szCs w:val="22"/>
              </w:rPr>
              <w:t>Lumbar</w:t>
            </w:r>
            <w:r w:rsidRPr="00001466">
              <w:rPr>
                <w:rFonts w:ascii="Calibri" w:hAnsi="Calibri" w:cs="Calibri"/>
                <w:b/>
                <w:bCs/>
                <w:spacing w:val="1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-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22"/>
                <w:szCs w:val="22"/>
              </w:rPr>
              <w:t>ROM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D38E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47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N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C7BD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11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R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7A7F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jc w:val="center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L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4A0C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18" w:lineRule="exact"/>
              <w:ind w:left="159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8"/>
                <w:szCs w:val="18"/>
              </w:rPr>
              <w:t>Orthopedic</w:t>
            </w:r>
            <w:r w:rsidRPr="00001466">
              <w:rPr>
                <w:rFonts w:ascii="Calibri" w:hAnsi="Calibri" w:cs="Calibri"/>
                <w:b/>
                <w:bCs/>
                <w:spacing w:val="-9"/>
                <w:sz w:val="18"/>
                <w:szCs w:val="18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8"/>
                <w:szCs w:val="18"/>
              </w:rPr>
              <w:t>Testing</w:t>
            </w:r>
          </w:p>
        </w:tc>
        <w:tc>
          <w:tcPr>
            <w:tcW w:w="6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9B70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jc w:val="center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R</w:t>
            </w:r>
          </w:p>
        </w:tc>
        <w:tc>
          <w:tcPr>
            <w:tcW w:w="6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F909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right="3"/>
              <w:jc w:val="center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L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AACC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390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22"/>
                <w:szCs w:val="22"/>
              </w:rPr>
              <w:t>Palpation</w:t>
            </w:r>
          </w:p>
        </w:tc>
        <w:tc>
          <w:tcPr>
            <w:tcW w:w="12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3F3F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jc w:val="center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R</w:t>
            </w:r>
          </w:p>
        </w:tc>
        <w:tc>
          <w:tcPr>
            <w:tcW w:w="12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2124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jc w:val="center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L</w:t>
            </w:r>
          </w:p>
        </w:tc>
      </w:tr>
      <w:tr w:rsidR="00EC2EB3" w:rsidRPr="00001466" w14:paraId="1322F0E7" w14:textId="77777777" w:rsidTr="00E93E3D">
        <w:trPr>
          <w:trHeight w:hRule="exact" w:val="278"/>
        </w:trPr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1D2C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Lumbar</w:t>
            </w:r>
            <w:r w:rsidRPr="00001466">
              <w:rPr>
                <w:rFonts w:ascii="Calibri" w:hAnsi="Calibri" w:cs="Calibri"/>
                <w:spacing w:val="-12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Flexion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0846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9"/>
            </w:pPr>
            <w:r w:rsidRPr="00001466">
              <w:rPr>
                <w:rFonts w:ascii="Calibri" w:hAnsi="Calibri" w:cs="Calibri"/>
                <w:sz w:val="22"/>
                <w:szCs w:val="22"/>
              </w:rPr>
              <w:t>60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4F270" w14:textId="77777777" w:rsidR="00EC2EB3" w:rsidRPr="00001466" w:rsidRDefault="00EC2EB3" w:rsidP="00E93E3D"/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565F1" w14:textId="77777777" w:rsidR="00EC2EB3" w:rsidRPr="00001466" w:rsidRDefault="00EC2EB3" w:rsidP="00E93E3D"/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48B5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Straight</w:t>
            </w:r>
            <w:r w:rsidRPr="00001466">
              <w:rPr>
                <w:rFonts w:ascii="Calibri" w:hAnsi="Calibri" w:cs="Calibri"/>
                <w:spacing w:val="-7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Leg</w:t>
            </w:r>
            <w:r w:rsidRPr="00001466">
              <w:rPr>
                <w:rFonts w:ascii="Calibri" w:hAnsi="Calibri" w:cs="Calibri"/>
                <w:spacing w:val="-7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Raise</w:t>
            </w:r>
          </w:p>
        </w:tc>
        <w:tc>
          <w:tcPr>
            <w:tcW w:w="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1882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 w:rsidRPr="00001466">
              <w:rPr>
                <w:rFonts w:ascii="Calibri" w:hAnsi="Calibri" w:cs="Calibri"/>
                <w:sz w:val="20"/>
                <w:szCs w:val="20"/>
              </w:rPr>
              <w:t>+</w:t>
            </w:r>
          </w:p>
        </w:tc>
        <w:tc>
          <w:tcPr>
            <w:tcW w:w="3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219D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 w:rsidRPr="00001466">
              <w:rPr>
                <w:rFonts w:ascii="Calibri" w:hAnsi="Calibri" w:cs="Calibri"/>
                <w:sz w:val="20"/>
                <w:szCs w:val="20"/>
              </w:rPr>
              <w:t>-</w:t>
            </w:r>
          </w:p>
        </w:tc>
        <w:tc>
          <w:tcPr>
            <w:tcW w:w="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516E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 w:rsidRPr="00001466">
              <w:rPr>
                <w:rFonts w:ascii="Calibri" w:hAnsi="Calibri" w:cs="Calibri"/>
                <w:sz w:val="20"/>
                <w:szCs w:val="20"/>
              </w:rPr>
              <w:t>+</w:t>
            </w:r>
          </w:p>
        </w:tc>
        <w:tc>
          <w:tcPr>
            <w:tcW w:w="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B992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right="28"/>
              <w:jc w:val="center"/>
            </w:pPr>
            <w:r w:rsidRPr="00001466">
              <w:rPr>
                <w:rFonts w:ascii="Calibri" w:hAnsi="Calibri" w:cs="Calibri"/>
                <w:sz w:val="20"/>
                <w:szCs w:val="20"/>
              </w:rPr>
              <w:t>-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FE1E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18" w:lineRule="exact"/>
              <w:ind w:left="99"/>
            </w:pPr>
            <w:r w:rsidRPr="00001466">
              <w:rPr>
                <w:rFonts w:ascii="Calibri" w:hAnsi="Calibri" w:cs="Calibri"/>
                <w:spacing w:val="-1"/>
                <w:sz w:val="18"/>
                <w:szCs w:val="18"/>
              </w:rPr>
              <w:t>Lumbar</w:t>
            </w:r>
            <w:r w:rsidRPr="00001466">
              <w:rPr>
                <w:rFonts w:ascii="Calibri" w:hAnsi="Calibri" w:cs="Calibri"/>
                <w:spacing w:val="-4"/>
                <w:sz w:val="18"/>
                <w:szCs w:val="18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18"/>
                <w:szCs w:val="18"/>
              </w:rPr>
              <w:t>Paraspinal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97E1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6C38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H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7A1B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  <w:tc>
          <w:tcPr>
            <w:tcW w:w="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34EC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31B9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H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53E4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</w:tr>
      <w:tr w:rsidR="00EC2EB3" w:rsidRPr="00001466" w14:paraId="745C4850" w14:textId="77777777" w:rsidTr="00E93E3D">
        <w:trPr>
          <w:trHeight w:hRule="exact" w:val="278"/>
        </w:trPr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08FD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18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18"/>
                <w:szCs w:val="18"/>
              </w:rPr>
              <w:t>Lumbar</w:t>
            </w:r>
            <w:r w:rsidRPr="00001466">
              <w:rPr>
                <w:rFonts w:ascii="Calibri" w:hAnsi="Calibri" w:cs="Calibri"/>
                <w:spacing w:val="-5"/>
                <w:sz w:val="18"/>
                <w:szCs w:val="18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18"/>
                <w:szCs w:val="18"/>
              </w:rPr>
              <w:t>Extension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B986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9"/>
            </w:pPr>
            <w:r w:rsidRPr="00001466">
              <w:rPr>
                <w:rFonts w:ascii="Calibri" w:hAnsi="Calibri" w:cs="Calibri"/>
                <w:sz w:val="22"/>
                <w:szCs w:val="22"/>
              </w:rPr>
              <w:t>25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28B12" w14:textId="77777777" w:rsidR="00EC2EB3" w:rsidRPr="00001466" w:rsidRDefault="00EC2EB3" w:rsidP="00E93E3D"/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E21B5" w14:textId="77777777" w:rsidR="00EC2EB3" w:rsidRPr="00001466" w:rsidRDefault="00EC2EB3" w:rsidP="00E93E3D"/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FF37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Braggard’s</w:t>
            </w:r>
          </w:p>
        </w:tc>
        <w:tc>
          <w:tcPr>
            <w:tcW w:w="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B3C5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 w:rsidRPr="00001466">
              <w:rPr>
                <w:rFonts w:ascii="Calibri" w:hAnsi="Calibri" w:cs="Calibri"/>
                <w:sz w:val="20"/>
                <w:szCs w:val="20"/>
              </w:rPr>
              <w:t>+</w:t>
            </w:r>
          </w:p>
        </w:tc>
        <w:tc>
          <w:tcPr>
            <w:tcW w:w="3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602D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 w:rsidRPr="00001466">
              <w:rPr>
                <w:rFonts w:ascii="Calibri" w:hAnsi="Calibri" w:cs="Calibri"/>
                <w:sz w:val="20"/>
                <w:szCs w:val="20"/>
              </w:rPr>
              <w:t>-</w:t>
            </w:r>
          </w:p>
        </w:tc>
        <w:tc>
          <w:tcPr>
            <w:tcW w:w="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6A40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 w:rsidRPr="00001466">
              <w:rPr>
                <w:rFonts w:ascii="Calibri" w:hAnsi="Calibri" w:cs="Calibri"/>
                <w:sz w:val="20"/>
                <w:szCs w:val="20"/>
              </w:rPr>
              <w:t>+</w:t>
            </w:r>
          </w:p>
        </w:tc>
        <w:tc>
          <w:tcPr>
            <w:tcW w:w="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0734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right="28"/>
              <w:jc w:val="center"/>
            </w:pPr>
            <w:r w:rsidRPr="00001466">
              <w:rPr>
                <w:rFonts w:ascii="Calibri" w:hAnsi="Calibri" w:cs="Calibri"/>
                <w:sz w:val="20"/>
                <w:szCs w:val="20"/>
              </w:rPr>
              <w:t>-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3E5A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181" w:lineRule="exact"/>
              <w:ind w:left="99"/>
            </w:pPr>
            <w:r w:rsidRPr="00001466">
              <w:rPr>
                <w:rFonts w:ascii="Calibri" w:hAnsi="Calibri" w:cs="Calibri"/>
                <w:spacing w:val="-1"/>
                <w:sz w:val="15"/>
                <w:szCs w:val="15"/>
              </w:rPr>
              <w:t>Quadratus</w:t>
            </w:r>
            <w:r w:rsidRPr="00001466">
              <w:rPr>
                <w:rFonts w:ascii="Calibri" w:hAnsi="Calibri" w:cs="Calibri"/>
                <w:sz w:val="15"/>
                <w:szCs w:val="15"/>
              </w:rPr>
              <w:t xml:space="preserve"> </w:t>
            </w:r>
            <w:r w:rsidRPr="00001466">
              <w:rPr>
                <w:rFonts w:ascii="Calibri" w:hAnsi="Calibri" w:cs="Calibri"/>
                <w:spacing w:val="-2"/>
                <w:sz w:val="15"/>
                <w:szCs w:val="15"/>
              </w:rPr>
              <w:t>Lumborum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E169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5F11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H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F668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  <w:tc>
          <w:tcPr>
            <w:tcW w:w="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C70E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51CE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H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3681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</w:tr>
      <w:tr w:rsidR="00EC2EB3" w:rsidRPr="00001466" w14:paraId="4620286C" w14:textId="77777777" w:rsidTr="00E93E3D">
        <w:trPr>
          <w:trHeight w:hRule="exact" w:val="278"/>
        </w:trPr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F13B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Lumbar</w:t>
            </w:r>
            <w:r w:rsidRPr="00001466"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z w:val="20"/>
                <w:szCs w:val="20"/>
              </w:rPr>
              <w:t>Lat</w:t>
            </w:r>
            <w:r w:rsidRPr="00001466"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Flex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4D1B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9"/>
            </w:pPr>
            <w:r w:rsidRPr="00001466">
              <w:rPr>
                <w:rFonts w:ascii="Calibri" w:hAnsi="Calibri" w:cs="Calibri"/>
                <w:sz w:val="22"/>
                <w:szCs w:val="22"/>
              </w:rPr>
              <w:t>25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E18B8" w14:textId="77777777" w:rsidR="00EC2EB3" w:rsidRPr="00001466" w:rsidRDefault="00EC2EB3" w:rsidP="00E93E3D"/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7305F" w14:textId="77777777" w:rsidR="00EC2EB3" w:rsidRPr="00001466" w:rsidRDefault="00EC2EB3" w:rsidP="00E93E3D"/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78B1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Kemp’s</w:t>
            </w:r>
          </w:p>
        </w:tc>
        <w:tc>
          <w:tcPr>
            <w:tcW w:w="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F143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 w:rsidRPr="00001466">
              <w:rPr>
                <w:rFonts w:ascii="Calibri" w:hAnsi="Calibri" w:cs="Calibri"/>
                <w:sz w:val="20"/>
                <w:szCs w:val="20"/>
              </w:rPr>
              <w:t>+</w:t>
            </w:r>
          </w:p>
        </w:tc>
        <w:tc>
          <w:tcPr>
            <w:tcW w:w="3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78AA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 w:rsidRPr="00001466">
              <w:rPr>
                <w:rFonts w:ascii="Calibri" w:hAnsi="Calibri" w:cs="Calibri"/>
                <w:sz w:val="20"/>
                <w:szCs w:val="20"/>
              </w:rPr>
              <w:t>-</w:t>
            </w:r>
          </w:p>
        </w:tc>
        <w:tc>
          <w:tcPr>
            <w:tcW w:w="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EE82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 w:rsidRPr="00001466">
              <w:rPr>
                <w:rFonts w:ascii="Calibri" w:hAnsi="Calibri" w:cs="Calibri"/>
                <w:sz w:val="20"/>
                <w:szCs w:val="20"/>
              </w:rPr>
              <w:t>+</w:t>
            </w:r>
          </w:p>
        </w:tc>
        <w:tc>
          <w:tcPr>
            <w:tcW w:w="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C346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right="28"/>
              <w:jc w:val="center"/>
            </w:pPr>
            <w:r w:rsidRPr="00001466">
              <w:rPr>
                <w:rFonts w:ascii="Calibri" w:hAnsi="Calibri" w:cs="Calibri"/>
                <w:sz w:val="20"/>
                <w:szCs w:val="20"/>
              </w:rPr>
              <w:t>-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3E56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9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Gluteal</w:t>
            </w:r>
            <w:r w:rsidRPr="00001466">
              <w:rPr>
                <w:rFonts w:ascii="Calibri" w:hAnsi="Calibri" w:cs="Calibri"/>
                <w:spacing w:val="-3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Muscles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590C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F86F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H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8C05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  <w:tc>
          <w:tcPr>
            <w:tcW w:w="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8908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D04F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H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4A94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</w:tr>
      <w:tr w:rsidR="00EC2EB3" w:rsidRPr="00001466" w14:paraId="13BD470C" w14:textId="77777777" w:rsidTr="00E93E3D">
        <w:trPr>
          <w:trHeight w:hRule="exact" w:val="278"/>
        </w:trPr>
        <w:tc>
          <w:tcPr>
            <w:tcW w:w="34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B803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18" w:lineRule="exact"/>
              <w:ind w:left="313"/>
            </w:pPr>
            <w:r w:rsidRPr="00001466">
              <w:rPr>
                <w:rFonts w:ascii="Calibri" w:hAnsi="Calibri" w:cs="Calibri"/>
                <w:sz w:val="18"/>
                <w:szCs w:val="18"/>
              </w:rPr>
              <w:t>J-Tech</w:t>
            </w:r>
            <w:r w:rsidRPr="00001466">
              <w:rPr>
                <w:rFonts w:ascii="Calibri" w:hAnsi="Calibri" w:cs="Calibri"/>
                <w:spacing w:val="-3"/>
                <w:sz w:val="18"/>
                <w:szCs w:val="18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18"/>
                <w:szCs w:val="18"/>
              </w:rPr>
              <w:t>Report</w:t>
            </w:r>
            <w:r w:rsidRPr="00001466">
              <w:rPr>
                <w:rFonts w:ascii="Calibri" w:hAnsi="Calibri" w:cs="Calibri"/>
                <w:spacing w:val="-6"/>
                <w:sz w:val="18"/>
                <w:szCs w:val="18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16"/>
                <w:szCs w:val="16"/>
              </w:rPr>
              <w:t>(Range</w:t>
            </w:r>
            <w:r w:rsidRPr="00001466">
              <w:rPr>
                <w:rFonts w:ascii="Calibri" w:hAnsi="Calibri" w:cs="Calibri"/>
                <w:spacing w:val="-2"/>
                <w:sz w:val="16"/>
                <w:szCs w:val="16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16"/>
                <w:szCs w:val="16"/>
              </w:rPr>
              <w:t>of</w:t>
            </w:r>
            <w:r w:rsidRPr="00001466">
              <w:rPr>
                <w:rFonts w:ascii="Calibri" w:hAnsi="Calibri" w:cs="Calibri"/>
                <w:spacing w:val="-3"/>
                <w:sz w:val="16"/>
                <w:szCs w:val="16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16"/>
                <w:szCs w:val="16"/>
              </w:rPr>
              <w:t>Motion)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294A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Patrick-Fabere</w:t>
            </w:r>
          </w:p>
        </w:tc>
        <w:tc>
          <w:tcPr>
            <w:tcW w:w="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E6A6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 w:rsidRPr="00001466">
              <w:rPr>
                <w:rFonts w:ascii="Calibri" w:hAnsi="Calibri" w:cs="Calibri"/>
                <w:sz w:val="20"/>
                <w:szCs w:val="20"/>
              </w:rPr>
              <w:t>+</w:t>
            </w:r>
          </w:p>
        </w:tc>
        <w:tc>
          <w:tcPr>
            <w:tcW w:w="3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46B5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 w:rsidRPr="00001466">
              <w:rPr>
                <w:rFonts w:ascii="Calibri" w:hAnsi="Calibri" w:cs="Calibri"/>
                <w:sz w:val="20"/>
                <w:szCs w:val="20"/>
              </w:rPr>
              <w:t>-</w:t>
            </w:r>
          </w:p>
        </w:tc>
        <w:tc>
          <w:tcPr>
            <w:tcW w:w="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71A2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 w:rsidRPr="00001466">
              <w:rPr>
                <w:rFonts w:ascii="Calibri" w:hAnsi="Calibri" w:cs="Calibri"/>
                <w:sz w:val="20"/>
                <w:szCs w:val="20"/>
              </w:rPr>
              <w:t>+</w:t>
            </w:r>
          </w:p>
        </w:tc>
        <w:tc>
          <w:tcPr>
            <w:tcW w:w="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469A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right="28"/>
              <w:jc w:val="center"/>
            </w:pPr>
            <w:r w:rsidRPr="00001466">
              <w:rPr>
                <w:rFonts w:ascii="Calibri" w:hAnsi="Calibri" w:cs="Calibri"/>
                <w:sz w:val="20"/>
                <w:szCs w:val="20"/>
              </w:rPr>
              <w:t>-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5C05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9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Piriformis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0F54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E10D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H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9BBF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  <w:tc>
          <w:tcPr>
            <w:tcW w:w="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D9A3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34BB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H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C636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</w:tr>
      <w:tr w:rsidR="00EC2EB3" w:rsidRPr="00001466" w14:paraId="0CD64FB1" w14:textId="77777777" w:rsidTr="00E93E3D">
        <w:trPr>
          <w:trHeight w:hRule="exact" w:val="278"/>
        </w:trPr>
        <w:tc>
          <w:tcPr>
            <w:tcW w:w="34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B63C9" w14:textId="77777777" w:rsidR="00EC2EB3" w:rsidRPr="00001466" w:rsidRDefault="00EC2EB3" w:rsidP="00E93E3D"/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FFA5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Gaenslen’s</w:t>
            </w:r>
          </w:p>
        </w:tc>
        <w:tc>
          <w:tcPr>
            <w:tcW w:w="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40A7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 w:rsidRPr="00001466">
              <w:rPr>
                <w:rFonts w:ascii="Calibri" w:hAnsi="Calibri" w:cs="Calibri"/>
                <w:sz w:val="20"/>
                <w:szCs w:val="20"/>
              </w:rPr>
              <w:t>+</w:t>
            </w:r>
          </w:p>
        </w:tc>
        <w:tc>
          <w:tcPr>
            <w:tcW w:w="3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3354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 w:rsidRPr="00001466">
              <w:rPr>
                <w:rFonts w:ascii="Calibri" w:hAnsi="Calibri" w:cs="Calibri"/>
                <w:sz w:val="20"/>
                <w:szCs w:val="20"/>
              </w:rPr>
              <w:t>-</w:t>
            </w:r>
          </w:p>
        </w:tc>
        <w:tc>
          <w:tcPr>
            <w:tcW w:w="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0A74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 w:rsidRPr="00001466">
              <w:rPr>
                <w:rFonts w:ascii="Calibri" w:hAnsi="Calibri" w:cs="Calibri"/>
                <w:sz w:val="20"/>
                <w:szCs w:val="20"/>
              </w:rPr>
              <w:t>+</w:t>
            </w:r>
          </w:p>
        </w:tc>
        <w:tc>
          <w:tcPr>
            <w:tcW w:w="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E6CF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right="28"/>
              <w:jc w:val="center"/>
            </w:pPr>
            <w:r w:rsidRPr="00001466">
              <w:rPr>
                <w:rFonts w:ascii="Calibri" w:hAnsi="Calibri" w:cs="Calibri"/>
                <w:sz w:val="20"/>
                <w:szCs w:val="20"/>
              </w:rPr>
              <w:t>-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72A9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9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Lumbar</w:t>
            </w:r>
            <w:r w:rsidRPr="00001466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Spine</w:t>
            </w:r>
          </w:p>
        </w:tc>
        <w:tc>
          <w:tcPr>
            <w:tcW w:w="253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94A5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</w:tr>
      <w:tr w:rsidR="00EC2EB3" w:rsidRPr="00001466" w14:paraId="458666AD" w14:textId="77777777" w:rsidTr="00E93E3D">
        <w:trPr>
          <w:trHeight w:hRule="exact" w:val="278"/>
        </w:trPr>
        <w:tc>
          <w:tcPr>
            <w:tcW w:w="34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BE97C" w14:textId="77777777" w:rsidR="00EC2EB3" w:rsidRPr="00001466" w:rsidRDefault="00EC2EB3" w:rsidP="00E93E3D"/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8E5A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Yeoman’s</w:t>
            </w:r>
          </w:p>
        </w:tc>
        <w:tc>
          <w:tcPr>
            <w:tcW w:w="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F2CE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 w:rsidRPr="00001466">
              <w:rPr>
                <w:rFonts w:ascii="Calibri" w:hAnsi="Calibri" w:cs="Calibri"/>
                <w:sz w:val="20"/>
                <w:szCs w:val="20"/>
              </w:rPr>
              <w:t>+</w:t>
            </w:r>
          </w:p>
        </w:tc>
        <w:tc>
          <w:tcPr>
            <w:tcW w:w="3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B8A9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 w:rsidRPr="00001466">
              <w:rPr>
                <w:rFonts w:ascii="Calibri" w:hAnsi="Calibri" w:cs="Calibri"/>
                <w:sz w:val="20"/>
                <w:szCs w:val="20"/>
              </w:rPr>
              <w:t>-</w:t>
            </w:r>
          </w:p>
        </w:tc>
        <w:tc>
          <w:tcPr>
            <w:tcW w:w="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FA9E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 w:rsidRPr="00001466">
              <w:rPr>
                <w:rFonts w:ascii="Calibri" w:hAnsi="Calibri" w:cs="Calibri"/>
                <w:sz w:val="20"/>
                <w:szCs w:val="20"/>
              </w:rPr>
              <w:t>+</w:t>
            </w:r>
          </w:p>
        </w:tc>
        <w:tc>
          <w:tcPr>
            <w:tcW w:w="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6CD6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right="28"/>
              <w:jc w:val="center"/>
            </w:pPr>
            <w:r w:rsidRPr="00001466">
              <w:rPr>
                <w:rFonts w:ascii="Calibri" w:hAnsi="Calibri" w:cs="Calibri"/>
                <w:sz w:val="20"/>
                <w:szCs w:val="20"/>
              </w:rPr>
              <w:t>-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3B0C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9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Sacrum</w:t>
            </w:r>
          </w:p>
        </w:tc>
        <w:tc>
          <w:tcPr>
            <w:tcW w:w="253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0B40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</w:tr>
      <w:tr w:rsidR="00EC2EB3" w:rsidRPr="00001466" w14:paraId="52294874" w14:textId="77777777" w:rsidTr="00E93E3D">
        <w:trPr>
          <w:trHeight w:hRule="exact" w:val="278"/>
        </w:trPr>
        <w:tc>
          <w:tcPr>
            <w:tcW w:w="34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DCC4B" w14:textId="77777777" w:rsidR="00EC2EB3" w:rsidRPr="00001466" w:rsidRDefault="00EC2EB3" w:rsidP="00E93E3D"/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3441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Valsalva</w:t>
            </w:r>
          </w:p>
        </w:tc>
        <w:tc>
          <w:tcPr>
            <w:tcW w:w="4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3C8274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2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24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098CC54" w14:textId="77777777" w:rsidR="00EC2EB3" w:rsidRPr="00001466" w:rsidRDefault="00EC2EB3" w:rsidP="00E93E3D"/>
        </w:tc>
        <w:tc>
          <w:tcPr>
            <w:tcW w:w="63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0E3891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206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DD66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9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Coccyx</w:t>
            </w:r>
          </w:p>
        </w:tc>
        <w:tc>
          <w:tcPr>
            <w:tcW w:w="253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7BC2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</w:tr>
      <w:tr w:rsidR="00EC2EB3" w:rsidRPr="00001466" w14:paraId="33AD17AE" w14:textId="77777777" w:rsidTr="00E93E3D">
        <w:trPr>
          <w:trHeight w:hRule="exact" w:val="278"/>
        </w:trPr>
        <w:tc>
          <w:tcPr>
            <w:tcW w:w="34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D7DC2" w14:textId="77777777" w:rsidR="00EC2EB3" w:rsidRPr="00001466" w:rsidRDefault="00EC2EB3" w:rsidP="00E93E3D"/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E395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Dejerines</w:t>
            </w:r>
            <w:r w:rsidRPr="00001466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Triad</w:t>
            </w:r>
          </w:p>
        </w:tc>
        <w:tc>
          <w:tcPr>
            <w:tcW w:w="4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BCBA65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2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24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EB90D41" w14:textId="77777777" w:rsidR="00EC2EB3" w:rsidRPr="00001466" w:rsidRDefault="00EC2EB3" w:rsidP="00E93E3D"/>
        </w:tc>
        <w:tc>
          <w:tcPr>
            <w:tcW w:w="63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C3E528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206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1C03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99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Sacroiliac</w:t>
            </w:r>
            <w:r w:rsidRPr="00001466">
              <w:rPr>
                <w:rFonts w:ascii="Calibri" w:hAnsi="Calibri" w:cs="Calibri"/>
                <w:spacing w:val="1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Joint</w:t>
            </w:r>
          </w:p>
        </w:tc>
        <w:tc>
          <w:tcPr>
            <w:tcW w:w="12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6F0E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12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4339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</w:tr>
      <w:tr w:rsidR="00EC2EB3" w:rsidRPr="00001466" w14:paraId="47FD0A29" w14:textId="77777777" w:rsidTr="00E93E3D">
        <w:trPr>
          <w:trHeight w:hRule="exact" w:val="281"/>
        </w:trPr>
        <w:tc>
          <w:tcPr>
            <w:tcW w:w="34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23B9D" w14:textId="77777777" w:rsidR="00EC2EB3" w:rsidRPr="00001466" w:rsidRDefault="00EC2EB3" w:rsidP="00E93E3D"/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5C1D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Minor’s</w:t>
            </w:r>
            <w:r w:rsidRPr="00001466">
              <w:rPr>
                <w:rFonts w:ascii="Calibri" w:hAnsi="Calibri" w:cs="Calibri"/>
                <w:spacing w:val="-2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Sign</w:t>
            </w:r>
          </w:p>
        </w:tc>
        <w:tc>
          <w:tcPr>
            <w:tcW w:w="4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1CB0E3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2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24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5EDCA32" w14:textId="77777777" w:rsidR="00EC2EB3" w:rsidRPr="00001466" w:rsidRDefault="00EC2EB3" w:rsidP="00E93E3D"/>
        </w:tc>
        <w:tc>
          <w:tcPr>
            <w:tcW w:w="63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E72B50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206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8D29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99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Sciatic</w:t>
            </w:r>
            <w:r w:rsidRPr="00001466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Notch</w:t>
            </w:r>
          </w:p>
        </w:tc>
        <w:tc>
          <w:tcPr>
            <w:tcW w:w="12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307E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12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1F83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</w:tr>
    </w:tbl>
    <w:p w14:paraId="517BA41B" w14:textId="77777777" w:rsidR="00EC2EB3" w:rsidRDefault="00EC2EB3" w:rsidP="00EC2EB3">
      <w:pPr>
        <w:pStyle w:val="BodyText"/>
        <w:kinsoku w:val="0"/>
        <w:overflowPunct w:val="0"/>
        <w:spacing w:before="6"/>
        <w:ind w:left="0" w:firstLine="0"/>
        <w:rPr>
          <w:rFonts w:ascii="Calibri" w:hAnsi="Calibri" w:cs="Calibri"/>
          <w:sz w:val="18"/>
          <w:szCs w:val="18"/>
        </w:rPr>
      </w:pPr>
    </w:p>
    <w:tbl>
      <w:tblPr>
        <w:tblW w:w="0" w:type="auto"/>
        <w:tblInd w:w="10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4"/>
        <w:gridCol w:w="898"/>
        <w:gridCol w:w="898"/>
        <w:gridCol w:w="276"/>
        <w:gridCol w:w="265"/>
        <w:gridCol w:w="299"/>
        <w:gridCol w:w="286"/>
        <w:gridCol w:w="291"/>
        <w:gridCol w:w="315"/>
        <w:gridCol w:w="658"/>
        <w:gridCol w:w="710"/>
      </w:tblGrid>
      <w:tr w:rsidR="00EC2EB3" w:rsidRPr="00001466" w14:paraId="4C9B95D7" w14:textId="77777777" w:rsidTr="00E93E3D">
        <w:trPr>
          <w:trHeight w:hRule="exact" w:val="278"/>
        </w:trPr>
        <w:tc>
          <w:tcPr>
            <w:tcW w:w="8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37827" w14:textId="77777777" w:rsidR="00EC2EB3" w:rsidRPr="00001466" w:rsidRDefault="00EC2EB3" w:rsidP="00E93E3D">
            <w:pPr>
              <w:pStyle w:val="TableParagraph"/>
              <w:kinsoku w:val="0"/>
              <w:overflowPunct w:val="0"/>
              <w:ind w:left="102" w:right="188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22"/>
                <w:szCs w:val="22"/>
              </w:rPr>
              <w:t>Nerve</w:t>
            </w:r>
            <w:r w:rsidRPr="00001466">
              <w:rPr>
                <w:rFonts w:ascii="Calibri" w:hAnsi="Calibri" w:cs="Calibri"/>
                <w:b/>
                <w:bCs/>
                <w:spacing w:val="23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22"/>
                <w:szCs w:val="22"/>
              </w:rPr>
              <w:t>Root</w:t>
            </w:r>
          </w:p>
        </w:tc>
        <w:tc>
          <w:tcPr>
            <w:tcW w:w="1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5299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jc w:val="center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22"/>
                <w:szCs w:val="22"/>
              </w:rPr>
              <w:t>Reflex</w:t>
            </w:r>
          </w:p>
        </w:tc>
        <w:tc>
          <w:tcPr>
            <w:tcW w:w="173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8586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411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22"/>
                <w:szCs w:val="22"/>
              </w:rPr>
              <w:t>Sensation</w:t>
            </w:r>
          </w:p>
        </w:tc>
        <w:tc>
          <w:tcPr>
            <w:tcW w:w="13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407C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28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22"/>
                <w:szCs w:val="22"/>
              </w:rPr>
              <w:t>Strength</w:t>
            </w:r>
          </w:p>
        </w:tc>
      </w:tr>
      <w:tr w:rsidR="00EC2EB3" w:rsidRPr="00001466" w14:paraId="023A950C" w14:textId="77777777" w:rsidTr="00E93E3D">
        <w:trPr>
          <w:trHeight w:hRule="exact" w:val="278"/>
        </w:trPr>
        <w:tc>
          <w:tcPr>
            <w:tcW w:w="8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0418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284"/>
            </w:pP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FC65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R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9DF8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right="1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L</w:t>
            </w:r>
          </w:p>
        </w:tc>
        <w:tc>
          <w:tcPr>
            <w:tcW w:w="8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261D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R</w:t>
            </w:r>
          </w:p>
        </w:tc>
        <w:tc>
          <w:tcPr>
            <w:tcW w:w="8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1513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right="1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L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5CDF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R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ABFB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right="1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L</w:t>
            </w:r>
          </w:p>
        </w:tc>
      </w:tr>
      <w:tr w:rsidR="00EC2EB3" w:rsidRPr="00001466" w14:paraId="49805168" w14:textId="77777777" w:rsidTr="00E93E3D">
        <w:trPr>
          <w:trHeight w:hRule="exact" w:val="278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4A99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jc w:val="center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C5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B544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012345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D4F1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012345</w:t>
            </w:r>
          </w:p>
        </w:tc>
        <w:tc>
          <w:tcPr>
            <w:tcW w:w="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FD0AFC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16"/>
            </w:pPr>
            <w:r w:rsidRPr="00001466">
              <w:rPr>
                <w:rFonts w:ascii="Cambria Math" w:hAnsi="Cambria Math" w:cs="Cambria Math"/>
                <w:sz w:val="22"/>
                <w:szCs w:val="22"/>
              </w:rPr>
              <w:t>↑</w:t>
            </w:r>
          </w:p>
        </w:tc>
        <w:tc>
          <w:tcPr>
            <w:tcW w:w="26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3F5220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50"/>
            </w:pPr>
            <w:r w:rsidRPr="00001466">
              <w:rPr>
                <w:rFonts w:ascii="Calibri" w:hAnsi="Calibri" w:cs="Calibri"/>
                <w:sz w:val="22"/>
                <w:szCs w:val="22"/>
              </w:rPr>
              <w:t>N</w:t>
            </w:r>
          </w:p>
        </w:tc>
        <w:tc>
          <w:tcPr>
            <w:tcW w:w="2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E26C56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72"/>
            </w:pPr>
            <w:r w:rsidRPr="00001466">
              <w:rPr>
                <w:rFonts w:ascii="Cambria Math" w:hAnsi="Cambria Math" w:cs="Cambria Math"/>
                <w:sz w:val="22"/>
                <w:szCs w:val="22"/>
              </w:rPr>
              <w:t>↓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070B58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mbria Math" w:hAnsi="Cambria Math" w:cs="Cambria Math"/>
                <w:sz w:val="22"/>
                <w:szCs w:val="22"/>
              </w:rPr>
              <w:t>↑</w:t>
            </w:r>
          </w:p>
        </w:tc>
        <w:tc>
          <w:tcPr>
            <w:tcW w:w="29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EEFAD3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75"/>
            </w:pPr>
            <w:r w:rsidRPr="00001466">
              <w:rPr>
                <w:rFonts w:ascii="Calibri" w:hAnsi="Calibri" w:cs="Calibri"/>
                <w:sz w:val="22"/>
                <w:szCs w:val="22"/>
              </w:rPr>
              <w:t>N</w:t>
            </w:r>
          </w:p>
        </w:tc>
        <w:tc>
          <w:tcPr>
            <w:tcW w:w="3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BD5F0C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72"/>
            </w:pPr>
            <w:r w:rsidRPr="00001466">
              <w:rPr>
                <w:rFonts w:ascii="Cambria Math" w:hAnsi="Cambria Math" w:cs="Cambria Math"/>
                <w:sz w:val="22"/>
                <w:szCs w:val="22"/>
              </w:rPr>
              <w:t>↓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2CBCC" w14:textId="77777777" w:rsidR="00EC2EB3" w:rsidRPr="00001466" w:rsidRDefault="00EC2EB3" w:rsidP="00E93E3D"/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13237" w14:textId="77777777" w:rsidR="00EC2EB3" w:rsidRPr="00001466" w:rsidRDefault="00EC2EB3" w:rsidP="00E93E3D"/>
        </w:tc>
      </w:tr>
      <w:tr w:rsidR="00EC2EB3" w:rsidRPr="00001466" w14:paraId="373B83D6" w14:textId="77777777" w:rsidTr="00E93E3D">
        <w:trPr>
          <w:trHeight w:hRule="exact" w:val="281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FCC0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jc w:val="center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C6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44E0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012345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1BEE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012345</w:t>
            </w:r>
          </w:p>
        </w:tc>
        <w:tc>
          <w:tcPr>
            <w:tcW w:w="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27485E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9" w:lineRule="exact"/>
              <w:ind w:left="116"/>
            </w:pPr>
            <w:r w:rsidRPr="00001466">
              <w:rPr>
                <w:rFonts w:ascii="Cambria Math" w:hAnsi="Cambria Math" w:cs="Cambria Math"/>
                <w:sz w:val="22"/>
                <w:szCs w:val="22"/>
              </w:rPr>
              <w:t>↑</w:t>
            </w:r>
          </w:p>
        </w:tc>
        <w:tc>
          <w:tcPr>
            <w:tcW w:w="26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B4178F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50"/>
            </w:pPr>
            <w:r w:rsidRPr="00001466">
              <w:rPr>
                <w:rFonts w:ascii="Calibri" w:hAnsi="Calibri" w:cs="Calibri"/>
                <w:sz w:val="22"/>
                <w:szCs w:val="22"/>
              </w:rPr>
              <w:t>N</w:t>
            </w:r>
          </w:p>
        </w:tc>
        <w:tc>
          <w:tcPr>
            <w:tcW w:w="2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9CA360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9" w:lineRule="exact"/>
              <w:ind w:left="72"/>
            </w:pPr>
            <w:r w:rsidRPr="00001466">
              <w:rPr>
                <w:rFonts w:ascii="Cambria Math" w:hAnsi="Cambria Math" w:cs="Cambria Math"/>
                <w:sz w:val="22"/>
                <w:szCs w:val="22"/>
              </w:rPr>
              <w:t>↓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D87A17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9" w:lineRule="exact"/>
              <w:ind w:left="102"/>
            </w:pPr>
            <w:r w:rsidRPr="00001466">
              <w:rPr>
                <w:rFonts w:ascii="Cambria Math" w:hAnsi="Cambria Math" w:cs="Cambria Math"/>
                <w:sz w:val="22"/>
                <w:szCs w:val="22"/>
              </w:rPr>
              <w:t>↑</w:t>
            </w:r>
          </w:p>
        </w:tc>
        <w:tc>
          <w:tcPr>
            <w:tcW w:w="29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749C31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75"/>
            </w:pPr>
            <w:r w:rsidRPr="00001466">
              <w:rPr>
                <w:rFonts w:ascii="Calibri" w:hAnsi="Calibri" w:cs="Calibri"/>
                <w:sz w:val="22"/>
                <w:szCs w:val="22"/>
              </w:rPr>
              <w:t>N</w:t>
            </w:r>
          </w:p>
        </w:tc>
        <w:tc>
          <w:tcPr>
            <w:tcW w:w="3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3CE558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9" w:lineRule="exact"/>
              <w:ind w:left="72"/>
            </w:pPr>
            <w:r w:rsidRPr="00001466">
              <w:rPr>
                <w:rFonts w:ascii="Cambria Math" w:hAnsi="Cambria Math" w:cs="Cambria Math"/>
                <w:sz w:val="22"/>
                <w:szCs w:val="22"/>
              </w:rPr>
              <w:t>↓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4AFED" w14:textId="77777777" w:rsidR="00EC2EB3" w:rsidRPr="00001466" w:rsidRDefault="00EC2EB3" w:rsidP="00E93E3D"/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E0FA7" w14:textId="77777777" w:rsidR="00EC2EB3" w:rsidRPr="00001466" w:rsidRDefault="00EC2EB3" w:rsidP="00E93E3D"/>
        </w:tc>
      </w:tr>
      <w:tr w:rsidR="00EC2EB3" w:rsidRPr="00001466" w14:paraId="6F2104F2" w14:textId="77777777" w:rsidTr="00E93E3D">
        <w:trPr>
          <w:trHeight w:hRule="exact" w:val="278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D807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jc w:val="center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C7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6E36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012345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F7FE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012345</w:t>
            </w:r>
          </w:p>
        </w:tc>
        <w:tc>
          <w:tcPr>
            <w:tcW w:w="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ADB765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16"/>
            </w:pPr>
            <w:r w:rsidRPr="00001466">
              <w:rPr>
                <w:rFonts w:ascii="Cambria Math" w:hAnsi="Cambria Math" w:cs="Cambria Math"/>
                <w:sz w:val="22"/>
                <w:szCs w:val="22"/>
              </w:rPr>
              <w:t>↑</w:t>
            </w:r>
          </w:p>
        </w:tc>
        <w:tc>
          <w:tcPr>
            <w:tcW w:w="26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0578B3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50"/>
            </w:pPr>
            <w:r w:rsidRPr="00001466">
              <w:rPr>
                <w:rFonts w:ascii="Calibri" w:hAnsi="Calibri" w:cs="Calibri"/>
                <w:sz w:val="22"/>
                <w:szCs w:val="22"/>
              </w:rPr>
              <w:t>N</w:t>
            </w:r>
          </w:p>
        </w:tc>
        <w:tc>
          <w:tcPr>
            <w:tcW w:w="2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983E1B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72"/>
            </w:pPr>
            <w:r w:rsidRPr="00001466">
              <w:rPr>
                <w:rFonts w:ascii="Cambria Math" w:hAnsi="Cambria Math" w:cs="Cambria Math"/>
                <w:sz w:val="22"/>
                <w:szCs w:val="22"/>
              </w:rPr>
              <w:t>↓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377208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mbria Math" w:hAnsi="Cambria Math" w:cs="Cambria Math"/>
                <w:sz w:val="22"/>
                <w:szCs w:val="22"/>
              </w:rPr>
              <w:t>↑</w:t>
            </w:r>
          </w:p>
        </w:tc>
        <w:tc>
          <w:tcPr>
            <w:tcW w:w="29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C28401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75"/>
            </w:pPr>
            <w:r w:rsidRPr="00001466">
              <w:rPr>
                <w:rFonts w:ascii="Calibri" w:hAnsi="Calibri" w:cs="Calibri"/>
                <w:sz w:val="22"/>
                <w:szCs w:val="22"/>
              </w:rPr>
              <w:t>N</w:t>
            </w:r>
          </w:p>
        </w:tc>
        <w:tc>
          <w:tcPr>
            <w:tcW w:w="3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F2FE37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72"/>
            </w:pPr>
            <w:r w:rsidRPr="00001466">
              <w:rPr>
                <w:rFonts w:ascii="Cambria Math" w:hAnsi="Cambria Math" w:cs="Cambria Math"/>
                <w:sz w:val="22"/>
                <w:szCs w:val="22"/>
              </w:rPr>
              <w:t>↓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6F52B" w14:textId="77777777" w:rsidR="00EC2EB3" w:rsidRPr="00001466" w:rsidRDefault="00EC2EB3" w:rsidP="00E93E3D"/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86CC2" w14:textId="77777777" w:rsidR="00EC2EB3" w:rsidRPr="00001466" w:rsidRDefault="00EC2EB3" w:rsidP="00E93E3D"/>
        </w:tc>
      </w:tr>
      <w:tr w:rsidR="00EC2EB3" w:rsidRPr="00001466" w14:paraId="055A4D7C" w14:textId="77777777" w:rsidTr="00E93E3D">
        <w:trPr>
          <w:trHeight w:hRule="exact" w:val="278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7BA2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jc w:val="center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C8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CC53A" w14:textId="77777777" w:rsidR="00EC2EB3" w:rsidRPr="00001466" w:rsidRDefault="00EC2EB3" w:rsidP="00E93E3D"/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72D37" w14:textId="77777777" w:rsidR="00EC2EB3" w:rsidRPr="00001466" w:rsidRDefault="00EC2EB3" w:rsidP="00E93E3D"/>
        </w:tc>
        <w:tc>
          <w:tcPr>
            <w:tcW w:w="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03E8D7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16"/>
            </w:pPr>
            <w:r w:rsidRPr="00001466">
              <w:rPr>
                <w:rFonts w:ascii="Cambria Math" w:hAnsi="Cambria Math" w:cs="Cambria Math"/>
                <w:sz w:val="22"/>
                <w:szCs w:val="22"/>
              </w:rPr>
              <w:t>↑</w:t>
            </w:r>
          </w:p>
        </w:tc>
        <w:tc>
          <w:tcPr>
            <w:tcW w:w="26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AC5089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50"/>
            </w:pPr>
            <w:r w:rsidRPr="00001466">
              <w:rPr>
                <w:rFonts w:ascii="Calibri" w:hAnsi="Calibri" w:cs="Calibri"/>
                <w:sz w:val="22"/>
                <w:szCs w:val="22"/>
              </w:rPr>
              <w:t>N</w:t>
            </w:r>
          </w:p>
        </w:tc>
        <w:tc>
          <w:tcPr>
            <w:tcW w:w="2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3E62DF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72"/>
            </w:pPr>
            <w:r w:rsidRPr="00001466">
              <w:rPr>
                <w:rFonts w:ascii="Cambria Math" w:hAnsi="Cambria Math" w:cs="Cambria Math"/>
                <w:sz w:val="22"/>
                <w:szCs w:val="22"/>
              </w:rPr>
              <w:t>↓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07F2D2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mbria Math" w:hAnsi="Cambria Math" w:cs="Cambria Math"/>
                <w:sz w:val="22"/>
                <w:szCs w:val="22"/>
              </w:rPr>
              <w:t>↑</w:t>
            </w:r>
          </w:p>
        </w:tc>
        <w:tc>
          <w:tcPr>
            <w:tcW w:w="29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9F4471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75"/>
            </w:pPr>
            <w:r w:rsidRPr="00001466">
              <w:rPr>
                <w:rFonts w:ascii="Calibri" w:hAnsi="Calibri" w:cs="Calibri"/>
                <w:sz w:val="22"/>
                <w:szCs w:val="22"/>
              </w:rPr>
              <w:t>N</w:t>
            </w:r>
          </w:p>
        </w:tc>
        <w:tc>
          <w:tcPr>
            <w:tcW w:w="3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B5875A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72"/>
            </w:pPr>
            <w:r w:rsidRPr="00001466">
              <w:rPr>
                <w:rFonts w:ascii="Cambria Math" w:hAnsi="Cambria Math" w:cs="Cambria Math"/>
                <w:sz w:val="22"/>
                <w:szCs w:val="22"/>
              </w:rPr>
              <w:t>↓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77342" w14:textId="77777777" w:rsidR="00EC2EB3" w:rsidRPr="00001466" w:rsidRDefault="00EC2EB3" w:rsidP="00E93E3D"/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D8168" w14:textId="77777777" w:rsidR="00EC2EB3" w:rsidRPr="00001466" w:rsidRDefault="00EC2EB3" w:rsidP="00E93E3D"/>
        </w:tc>
      </w:tr>
      <w:tr w:rsidR="00EC2EB3" w:rsidRPr="00001466" w14:paraId="14DF1E3A" w14:textId="77777777" w:rsidTr="00E93E3D">
        <w:trPr>
          <w:trHeight w:hRule="exact" w:val="278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B4FF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T1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84A64" w14:textId="77777777" w:rsidR="00EC2EB3" w:rsidRPr="00001466" w:rsidRDefault="00EC2EB3" w:rsidP="00E93E3D"/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AC20F" w14:textId="77777777" w:rsidR="00EC2EB3" w:rsidRPr="00001466" w:rsidRDefault="00EC2EB3" w:rsidP="00E93E3D"/>
        </w:tc>
        <w:tc>
          <w:tcPr>
            <w:tcW w:w="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D238A4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16"/>
            </w:pPr>
            <w:r w:rsidRPr="00001466">
              <w:rPr>
                <w:rFonts w:ascii="Cambria Math" w:hAnsi="Cambria Math" w:cs="Cambria Math"/>
                <w:sz w:val="22"/>
                <w:szCs w:val="22"/>
              </w:rPr>
              <w:t>↑</w:t>
            </w:r>
          </w:p>
        </w:tc>
        <w:tc>
          <w:tcPr>
            <w:tcW w:w="26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77D5F1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50"/>
            </w:pPr>
            <w:r w:rsidRPr="00001466">
              <w:rPr>
                <w:rFonts w:ascii="Calibri" w:hAnsi="Calibri" w:cs="Calibri"/>
                <w:sz w:val="22"/>
                <w:szCs w:val="22"/>
              </w:rPr>
              <w:t>N</w:t>
            </w:r>
          </w:p>
        </w:tc>
        <w:tc>
          <w:tcPr>
            <w:tcW w:w="2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FB5311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72"/>
            </w:pPr>
            <w:r w:rsidRPr="00001466">
              <w:rPr>
                <w:rFonts w:ascii="Cambria Math" w:hAnsi="Cambria Math" w:cs="Cambria Math"/>
                <w:sz w:val="22"/>
                <w:szCs w:val="22"/>
              </w:rPr>
              <w:t>↓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52953B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mbria Math" w:hAnsi="Cambria Math" w:cs="Cambria Math"/>
                <w:sz w:val="22"/>
                <w:szCs w:val="22"/>
              </w:rPr>
              <w:t>↑</w:t>
            </w:r>
          </w:p>
        </w:tc>
        <w:tc>
          <w:tcPr>
            <w:tcW w:w="29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D7D5FD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75"/>
            </w:pPr>
            <w:r w:rsidRPr="00001466">
              <w:rPr>
                <w:rFonts w:ascii="Calibri" w:hAnsi="Calibri" w:cs="Calibri"/>
                <w:sz w:val="22"/>
                <w:szCs w:val="22"/>
              </w:rPr>
              <w:t>N</w:t>
            </w:r>
          </w:p>
        </w:tc>
        <w:tc>
          <w:tcPr>
            <w:tcW w:w="3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DD24BB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72"/>
            </w:pPr>
            <w:r w:rsidRPr="00001466">
              <w:rPr>
                <w:rFonts w:ascii="Cambria Math" w:hAnsi="Cambria Math" w:cs="Cambria Math"/>
                <w:sz w:val="22"/>
                <w:szCs w:val="22"/>
              </w:rPr>
              <w:t>↓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077F0" w14:textId="77777777" w:rsidR="00EC2EB3" w:rsidRPr="00001466" w:rsidRDefault="00EC2EB3" w:rsidP="00E93E3D"/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609B4" w14:textId="77777777" w:rsidR="00EC2EB3" w:rsidRPr="00001466" w:rsidRDefault="00EC2EB3" w:rsidP="00E93E3D"/>
        </w:tc>
      </w:tr>
      <w:tr w:rsidR="00EC2EB3" w:rsidRPr="00001466" w14:paraId="51367E65" w14:textId="77777777" w:rsidTr="00E93E3D">
        <w:trPr>
          <w:trHeight w:hRule="exact" w:val="278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756C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L4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8397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012345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0DCF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012345</w:t>
            </w:r>
          </w:p>
        </w:tc>
        <w:tc>
          <w:tcPr>
            <w:tcW w:w="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C5A216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16"/>
            </w:pPr>
            <w:r w:rsidRPr="00001466">
              <w:rPr>
                <w:rFonts w:ascii="Cambria Math" w:hAnsi="Cambria Math" w:cs="Cambria Math"/>
                <w:sz w:val="22"/>
                <w:szCs w:val="22"/>
              </w:rPr>
              <w:t>↑</w:t>
            </w:r>
          </w:p>
        </w:tc>
        <w:tc>
          <w:tcPr>
            <w:tcW w:w="26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8BFA02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50"/>
            </w:pPr>
            <w:r w:rsidRPr="00001466">
              <w:rPr>
                <w:rFonts w:ascii="Calibri" w:hAnsi="Calibri" w:cs="Calibri"/>
                <w:sz w:val="22"/>
                <w:szCs w:val="22"/>
              </w:rPr>
              <w:t>N</w:t>
            </w:r>
          </w:p>
        </w:tc>
        <w:tc>
          <w:tcPr>
            <w:tcW w:w="2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A6F625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72"/>
            </w:pPr>
            <w:r w:rsidRPr="00001466">
              <w:rPr>
                <w:rFonts w:ascii="Cambria Math" w:hAnsi="Cambria Math" w:cs="Cambria Math"/>
                <w:sz w:val="22"/>
                <w:szCs w:val="22"/>
              </w:rPr>
              <w:t>↓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E1D691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mbria Math" w:hAnsi="Cambria Math" w:cs="Cambria Math"/>
                <w:sz w:val="22"/>
                <w:szCs w:val="22"/>
              </w:rPr>
              <w:t>↑</w:t>
            </w:r>
          </w:p>
        </w:tc>
        <w:tc>
          <w:tcPr>
            <w:tcW w:w="29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955995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75"/>
            </w:pPr>
            <w:r w:rsidRPr="00001466">
              <w:rPr>
                <w:rFonts w:ascii="Calibri" w:hAnsi="Calibri" w:cs="Calibri"/>
                <w:sz w:val="22"/>
                <w:szCs w:val="22"/>
              </w:rPr>
              <w:t>N</w:t>
            </w:r>
          </w:p>
        </w:tc>
        <w:tc>
          <w:tcPr>
            <w:tcW w:w="3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3E9179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72"/>
            </w:pPr>
            <w:r w:rsidRPr="00001466">
              <w:rPr>
                <w:rFonts w:ascii="Cambria Math" w:hAnsi="Cambria Math" w:cs="Cambria Math"/>
                <w:sz w:val="22"/>
                <w:szCs w:val="22"/>
              </w:rPr>
              <w:t>↓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AEC7A" w14:textId="77777777" w:rsidR="00EC2EB3" w:rsidRPr="00001466" w:rsidRDefault="00EC2EB3" w:rsidP="00E93E3D"/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EB805" w14:textId="77777777" w:rsidR="00EC2EB3" w:rsidRPr="00001466" w:rsidRDefault="00EC2EB3" w:rsidP="00E93E3D"/>
        </w:tc>
      </w:tr>
      <w:tr w:rsidR="00EC2EB3" w:rsidRPr="00001466" w14:paraId="1B4994D3" w14:textId="77777777" w:rsidTr="00E93E3D">
        <w:trPr>
          <w:trHeight w:hRule="exact" w:val="278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BC42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L5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1EA3C" w14:textId="77777777" w:rsidR="00EC2EB3" w:rsidRPr="00001466" w:rsidRDefault="00EC2EB3" w:rsidP="00E93E3D"/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3CB40" w14:textId="77777777" w:rsidR="00EC2EB3" w:rsidRPr="00001466" w:rsidRDefault="00EC2EB3" w:rsidP="00E93E3D"/>
        </w:tc>
        <w:tc>
          <w:tcPr>
            <w:tcW w:w="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1D92CB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16"/>
            </w:pPr>
            <w:r w:rsidRPr="00001466">
              <w:rPr>
                <w:rFonts w:ascii="Cambria Math" w:hAnsi="Cambria Math" w:cs="Cambria Math"/>
                <w:sz w:val="22"/>
                <w:szCs w:val="22"/>
              </w:rPr>
              <w:t>↑</w:t>
            </w:r>
          </w:p>
        </w:tc>
        <w:tc>
          <w:tcPr>
            <w:tcW w:w="26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39559D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50"/>
            </w:pPr>
            <w:r w:rsidRPr="00001466">
              <w:rPr>
                <w:rFonts w:ascii="Calibri" w:hAnsi="Calibri" w:cs="Calibri"/>
                <w:sz w:val="22"/>
                <w:szCs w:val="22"/>
              </w:rPr>
              <w:t>N</w:t>
            </w:r>
          </w:p>
        </w:tc>
        <w:tc>
          <w:tcPr>
            <w:tcW w:w="2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3A4ACD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72"/>
            </w:pPr>
            <w:r w:rsidRPr="00001466">
              <w:rPr>
                <w:rFonts w:ascii="Cambria Math" w:hAnsi="Cambria Math" w:cs="Cambria Math"/>
                <w:sz w:val="22"/>
                <w:szCs w:val="22"/>
              </w:rPr>
              <w:t>↓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F8821E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mbria Math" w:hAnsi="Cambria Math" w:cs="Cambria Math"/>
                <w:sz w:val="22"/>
                <w:szCs w:val="22"/>
              </w:rPr>
              <w:t>↑</w:t>
            </w:r>
          </w:p>
        </w:tc>
        <w:tc>
          <w:tcPr>
            <w:tcW w:w="29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48A133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75"/>
            </w:pPr>
            <w:r w:rsidRPr="00001466">
              <w:rPr>
                <w:rFonts w:ascii="Calibri" w:hAnsi="Calibri" w:cs="Calibri"/>
                <w:sz w:val="22"/>
                <w:szCs w:val="22"/>
              </w:rPr>
              <w:t>N</w:t>
            </w:r>
          </w:p>
        </w:tc>
        <w:tc>
          <w:tcPr>
            <w:tcW w:w="3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00F26B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72"/>
            </w:pPr>
            <w:r w:rsidRPr="00001466">
              <w:rPr>
                <w:rFonts w:ascii="Cambria Math" w:hAnsi="Cambria Math" w:cs="Cambria Math"/>
                <w:sz w:val="22"/>
                <w:szCs w:val="22"/>
              </w:rPr>
              <w:t>↓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C1501" w14:textId="77777777" w:rsidR="00EC2EB3" w:rsidRPr="00001466" w:rsidRDefault="00EC2EB3" w:rsidP="00E93E3D"/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E8823" w14:textId="77777777" w:rsidR="00EC2EB3" w:rsidRPr="00001466" w:rsidRDefault="00EC2EB3" w:rsidP="00E93E3D"/>
        </w:tc>
      </w:tr>
      <w:tr w:rsidR="00EC2EB3" w:rsidRPr="00001466" w14:paraId="18979EAE" w14:textId="77777777" w:rsidTr="00E93E3D">
        <w:trPr>
          <w:trHeight w:hRule="exact" w:val="278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F264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right="2"/>
              <w:jc w:val="center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S1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DA5B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012345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BA25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012345</w:t>
            </w:r>
          </w:p>
        </w:tc>
        <w:tc>
          <w:tcPr>
            <w:tcW w:w="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56EDDC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16"/>
            </w:pPr>
            <w:r w:rsidRPr="00001466">
              <w:rPr>
                <w:rFonts w:ascii="Cambria Math" w:hAnsi="Cambria Math" w:cs="Cambria Math"/>
                <w:sz w:val="22"/>
                <w:szCs w:val="22"/>
              </w:rPr>
              <w:t>↑</w:t>
            </w:r>
          </w:p>
        </w:tc>
        <w:tc>
          <w:tcPr>
            <w:tcW w:w="26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93F321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50"/>
            </w:pPr>
            <w:r w:rsidRPr="00001466">
              <w:rPr>
                <w:rFonts w:ascii="Calibri" w:hAnsi="Calibri" w:cs="Calibri"/>
                <w:sz w:val="22"/>
                <w:szCs w:val="22"/>
              </w:rPr>
              <w:t>N</w:t>
            </w:r>
          </w:p>
        </w:tc>
        <w:tc>
          <w:tcPr>
            <w:tcW w:w="2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872C1C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72"/>
            </w:pPr>
            <w:r w:rsidRPr="00001466">
              <w:rPr>
                <w:rFonts w:ascii="Cambria Math" w:hAnsi="Cambria Math" w:cs="Cambria Math"/>
                <w:sz w:val="22"/>
                <w:szCs w:val="22"/>
              </w:rPr>
              <w:t>↓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57FD19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mbria Math" w:hAnsi="Cambria Math" w:cs="Cambria Math"/>
                <w:sz w:val="22"/>
                <w:szCs w:val="22"/>
              </w:rPr>
              <w:t>↑</w:t>
            </w:r>
          </w:p>
        </w:tc>
        <w:tc>
          <w:tcPr>
            <w:tcW w:w="29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3979A5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75"/>
            </w:pPr>
            <w:r w:rsidRPr="00001466">
              <w:rPr>
                <w:rFonts w:ascii="Calibri" w:hAnsi="Calibri" w:cs="Calibri"/>
                <w:sz w:val="22"/>
                <w:szCs w:val="22"/>
              </w:rPr>
              <w:t>N</w:t>
            </w:r>
          </w:p>
        </w:tc>
        <w:tc>
          <w:tcPr>
            <w:tcW w:w="3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A07EBD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72"/>
            </w:pPr>
            <w:r w:rsidRPr="00001466">
              <w:rPr>
                <w:rFonts w:ascii="Cambria Math" w:hAnsi="Cambria Math" w:cs="Cambria Math"/>
                <w:sz w:val="22"/>
                <w:szCs w:val="22"/>
              </w:rPr>
              <w:t>↓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E9B52" w14:textId="77777777" w:rsidR="00EC2EB3" w:rsidRPr="00001466" w:rsidRDefault="00EC2EB3" w:rsidP="00E93E3D"/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9964B" w14:textId="77777777" w:rsidR="00EC2EB3" w:rsidRPr="00001466" w:rsidRDefault="00EC2EB3" w:rsidP="00E93E3D"/>
        </w:tc>
      </w:tr>
      <w:tr w:rsidR="00EC2EB3" w:rsidRPr="00001466" w14:paraId="2E0FD3CC" w14:textId="77777777" w:rsidTr="00E93E3D">
        <w:trPr>
          <w:trHeight w:hRule="exact" w:val="278"/>
        </w:trPr>
        <w:tc>
          <w:tcPr>
            <w:tcW w:w="8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F2E1D" w14:textId="77777777" w:rsidR="00EC2EB3" w:rsidRPr="00001466" w:rsidRDefault="00EC2EB3" w:rsidP="00E93E3D"/>
        </w:tc>
        <w:tc>
          <w:tcPr>
            <w:tcW w:w="1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8CB2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Hoffman’s</w:t>
            </w:r>
          </w:p>
        </w:tc>
        <w:tc>
          <w:tcPr>
            <w:tcW w:w="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CE66EF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26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F3C8EE4" w14:textId="77777777" w:rsidR="00EC2EB3" w:rsidRPr="00001466" w:rsidRDefault="00EC2EB3" w:rsidP="00E93E3D"/>
        </w:tc>
        <w:tc>
          <w:tcPr>
            <w:tcW w:w="2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142966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27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2908B2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29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E37A85E" w14:textId="77777777" w:rsidR="00EC2EB3" w:rsidRPr="00001466" w:rsidRDefault="00EC2EB3" w:rsidP="00E93E3D"/>
        </w:tc>
        <w:tc>
          <w:tcPr>
            <w:tcW w:w="3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842FD6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39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36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F6D45" w14:textId="77777777" w:rsidR="00EC2EB3" w:rsidRPr="00001466" w:rsidRDefault="00EC2EB3" w:rsidP="00E93E3D"/>
        </w:tc>
      </w:tr>
      <w:tr w:rsidR="00EC2EB3" w:rsidRPr="00001466" w14:paraId="6E6FD06C" w14:textId="77777777" w:rsidTr="00E93E3D">
        <w:trPr>
          <w:trHeight w:hRule="exact" w:val="278"/>
        </w:trPr>
        <w:tc>
          <w:tcPr>
            <w:tcW w:w="8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D09E2" w14:textId="77777777" w:rsidR="00EC2EB3" w:rsidRPr="00001466" w:rsidRDefault="00EC2EB3" w:rsidP="00E93E3D"/>
        </w:tc>
        <w:tc>
          <w:tcPr>
            <w:tcW w:w="1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0F59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Babinski</w:t>
            </w:r>
          </w:p>
        </w:tc>
        <w:tc>
          <w:tcPr>
            <w:tcW w:w="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FCAC7E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56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16389C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4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2AAC07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60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BA5547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27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36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53F0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27"/>
              <w:jc w:val="center"/>
            </w:pPr>
          </w:p>
        </w:tc>
      </w:tr>
      <w:tr w:rsidR="00EC2EB3" w:rsidRPr="00001466" w14:paraId="07717C0F" w14:textId="77777777" w:rsidTr="00E93E3D">
        <w:trPr>
          <w:trHeight w:hRule="exact" w:val="278"/>
        </w:trPr>
        <w:tc>
          <w:tcPr>
            <w:tcW w:w="8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BBA1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27"/>
              <w:jc w:val="center"/>
            </w:pPr>
          </w:p>
        </w:tc>
        <w:tc>
          <w:tcPr>
            <w:tcW w:w="1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FE68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Clonus</w:t>
            </w:r>
          </w:p>
        </w:tc>
        <w:tc>
          <w:tcPr>
            <w:tcW w:w="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D7C2D9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56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FED3A6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4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AE5EDF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60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1E5E15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27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36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26F3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27"/>
              <w:jc w:val="center"/>
            </w:pPr>
          </w:p>
        </w:tc>
      </w:tr>
      <w:tr w:rsidR="00EC2EB3" w:rsidRPr="00001466" w14:paraId="49AF989C" w14:textId="77777777" w:rsidTr="00E93E3D">
        <w:trPr>
          <w:trHeight w:hRule="exact" w:val="278"/>
        </w:trPr>
        <w:tc>
          <w:tcPr>
            <w:tcW w:w="575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0EE3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18" w:lineRule="exact"/>
              <w:ind w:left="313"/>
            </w:pPr>
            <w:r w:rsidRPr="00001466">
              <w:rPr>
                <w:rFonts w:ascii="Calibri" w:hAnsi="Calibri" w:cs="Calibri"/>
                <w:sz w:val="18"/>
                <w:szCs w:val="18"/>
              </w:rPr>
              <w:t>J-Tech</w:t>
            </w:r>
            <w:r w:rsidRPr="00001466">
              <w:rPr>
                <w:rFonts w:ascii="Calibri" w:hAnsi="Calibri" w:cs="Calibri"/>
                <w:spacing w:val="-3"/>
                <w:sz w:val="18"/>
                <w:szCs w:val="18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18"/>
                <w:szCs w:val="18"/>
              </w:rPr>
              <w:t>Report</w:t>
            </w:r>
            <w:r w:rsidRPr="00001466">
              <w:rPr>
                <w:rFonts w:ascii="Calibri" w:hAnsi="Calibri" w:cs="Calibri"/>
                <w:spacing w:val="-6"/>
                <w:sz w:val="18"/>
                <w:szCs w:val="18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16"/>
                <w:szCs w:val="16"/>
              </w:rPr>
              <w:t>(Range</w:t>
            </w:r>
            <w:r w:rsidRPr="00001466">
              <w:rPr>
                <w:rFonts w:ascii="Calibri" w:hAnsi="Calibri" w:cs="Calibri"/>
                <w:spacing w:val="-2"/>
                <w:sz w:val="16"/>
                <w:szCs w:val="16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16"/>
                <w:szCs w:val="16"/>
              </w:rPr>
              <w:t>of</w:t>
            </w:r>
            <w:r w:rsidRPr="00001466">
              <w:rPr>
                <w:rFonts w:ascii="Calibri" w:hAnsi="Calibri" w:cs="Calibri"/>
                <w:spacing w:val="-3"/>
                <w:sz w:val="16"/>
                <w:szCs w:val="16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16"/>
                <w:szCs w:val="16"/>
              </w:rPr>
              <w:t>Motion)</w:t>
            </w:r>
          </w:p>
        </w:tc>
      </w:tr>
    </w:tbl>
    <w:p w14:paraId="707E7056" w14:textId="77777777" w:rsidR="00EC2EB3" w:rsidRDefault="00EC2EB3" w:rsidP="00EC2EB3">
      <w:pPr>
        <w:sectPr w:rsidR="00EC2EB3">
          <w:pgSz w:w="12240" w:h="15840"/>
          <w:pgMar w:top="760" w:right="780" w:bottom="280" w:left="520" w:header="720" w:footer="720" w:gutter="0"/>
          <w:cols w:space="720" w:equalWidth="0">
            <w:col w:w="10940"/>
          </w:cols>
          <w:noEndnote/>
        </w:sectPr>
      </w:pPr>
    </w:p>
    <w:p w14:paraId="3DA88103" w14:textId="77777777" w:rsidR="00EC2EB3" w:rsidRDefault="00EC2EB3" w:rsidP="00EC2EB3">
      <w:pPr>
        <w:pStyle w:val="BodyText"/>
        <w:kinsoku w:val="0"/>
        <w:overflowPunct w:val="0"/>
        <w:spacing w:before="1"/>
        <w:ind w:left="0" w:firstLine="0"/>
        <w:rPr>
          <w:rFonts w:ascii="Calibri" w:hAnsi="Calibri" w:cs="Calibri"/>
          <w:sz w:val="28"/>
          <w:szCs w:val="28"/>
        </w:rPr>
      </w:pPr>
    </w:p>
    <w:p w14:paraId="046A2DFB" w14:textId="77777777" w:rsidR="00EC2EB3" w:rsidRDefault="00EC2EB3" w:rsidP="00EC2EB3">
      <w:pPr>
        <w:pStyle w:val="BodyText"/>
        <w:kinsoku w:val="0"/>
        <w:overflowPunct w:val="0"/>
        <w:ind w:left="239" w:firstLine="0"/>
        <w:rPr>
          <w:rFonts w:ascii="Calibri" w:hAnsi="Calibri" w:cs="Calibri"/>
          <w:sz w:val="22"/>
          <w:szCs w:val="22"/>
        </w:rPr>
      </w:pPr>
      <w:bookmarkStart w:id="2" w:name="Physical_Exam_pg3"/>
      <w:bookmarkEnd w:id="2"/>
      <w:r>
        <w:rPr>
          <w:rFonts w:ascii="Calibri" w:hAnsi="Calibri" w:cs="Calibri"/>
          <w:b/>
          <w:bCs/>
          <w:spacing w:val="-1"/>
          <w:sz w:val="22"/>
          <w:szCs w:val="22"/>
        </w:rPr>
        <w:t>AMA</w:t>
      </w:r>
      <w:r>
        <w:rPr>
          <w:rFonts w:ascii="Calibri" w:hAnsi="Calibri" w:cs="Calibri"/>
          <w:b/>
          <w:bCs/>
          <w:spacing w:val="-3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pacing w:val="-1"/>
          <w:sz w:val="22"/>
          <w:szCs w:val="22"/>
        </w:rPr>
        <w:t>5</w:t>
      </w:r>
      <w:r>
        <w:rPr>
          <w:rFonts w:ascii="Calibri" w:hAnsi="Calibri" w:cs="Calibri"/>
          <w:b/>
          <w:bCs/>
          <w:spacing w:val="-1"/>
          <w:position w:val="8"/>
          <w:sz w:val="14"/>
          <w:szCs w:val="14"/>
        </w:rPr>
        <w:t>TH</w:t>
      </w:r>
      <w:r>
        <w:rPr>
          <w:rFonts w:ascii="Calibri" w:hAnsi="Calibri" w:cs="Calibri"/>
          <w:b/>
          <w:bCs/>
          <w:spacing w:val="20"/>
          <w:position w:val="8"/>
          <w:sz w:val="14"/>
          <w:szCs w:val="14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>ED</w:t>
      </w:r>
      <w:r>
        <w:rPr>
          <w:rFonts w:ascii="Calibri" w:hAnsi="Calibri" w:cs="Calibri"/>
          <w:b/>
          <w:bCs/>
          <w:spacing w:val="-1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pacing w:val="-2"/>
          <w:sz w:val="22"/>
          <w:szCs w:val="22"/>
        </w:rPr>
        <w:t>PG</w:t>
      </w:r>
      <w:r>
        <w:rPr>
          <w:rFonts w:ascii="Calibri" w:hAnsi="Calibri" w:cs="Calibri"/>
          <w:b/>
          <w:bCs/>
          <w:spacing w:val="-1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>–</w:t>
      </w:r>
      <w:r>
        <w:rPr>
          <w:rFonts w:ascii="Calibri" w:hAnsi="Calibri" w:cs="Calibri"/>
          <w:b/>
          <w:bCs/>
          <w:spacing w:val="1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pacing w:val="-1"/>
          <w:sz w:val="22"/>
          <w:szCs w:val="22"/>
        </w:rPr>
        <w:t>476,</w:t>
      </w:r>
      <w:r>
        <w:rPr>
          <w:rFonts w:ascii="Calibri" w:hAnsi="Calibri" w:cs="Calibri"/>
          <w:b/>
          <w:bCs/>
          <w:spacing w:val="-2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pacing w:val="-1"/>
          <w:sz w:val="22"/>
          <w:szCs w:val="22"/>
        </w:rPr>
        <w:t>477,</w:t>
      </w:r>
      <w:r>
        <w:rPr>
          <w:rFonts w:ascii="Calibri" w:hAnsi="Calibri" w:cs="Calibri"/>
          <w:b/>
          <w:bCs/>
          <w:spacing w:val="1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pacing w:val="-1"/>
          <w:sz w:val="22"/>
          <w:szCs w:val="22"/>
        </w:rPr>
        <w:t>479</w:t>
      </w:r>
    </w:p>
    <w:p w14:paraId="78729A25" w14:textId="77777777" w:rsidR="00EC2EB3" w:rsidRDefault="00EC2EB3" w:rsidP="00EC2EB3">
      <w:pPr>
        <w:pStyle w:val="BodyText"/>
        <w:kinsoku w:val="0"/>
        <w:overflowPunct w:val="0"/>
        <w:spacing w:before="37"/>
        <w:ind w:left="239" w:firstLine="0"/>
        <w:rPr>
          <w:rFonts w:ascii="Calibri" w:hAnsi="Calibri" w:cs="Calibri"/>
          <w:sz w:val="22"/>
          <w:szCs w:val="22"/>
        </w:rPr>
      </w:pPr>
      <w:r>
        <w:rPr>
          <w:rFonts w:ascii="Times New Roman" w:hAnsi="Times New Roman" w:cs="Times New Roman"/>
          <w:sz w:val="24"/>
          <w:szCs w:val="24"/>
        </w:rPr>
        <w:br w:type="column"/>
      </w:r>
      <w:r>
        <w:rPr>
          <w:rFonts w:ascii="Calibri" w:hAnsi="Calibri" w:cs="Calibri"/>
          <w:b/>
          <w:bCs/>
          <w:spacing w:val="-1"/>
          <w:sz w:val="22"/>
          <w:szCs w:val="22"/>
          <w:u w:val="single"/>
        </w:rPr>
        <w:t>UPPER</w:t>
      </w:r>
      <w:r>
        <w:rPr>
          <w:rFonts w:ascii="Calibri" w:hAnsi="Calibri" w:cs="Calibri"/>
          <w:b/>
          <w:bCs/>
          <w:spacing w:val="-2"/>
          <w:sz w:val="22"/>
          <w:szCs w:val="22"/>
          <w:u w:val="single"/>
        </w:rPr>
        <w:t xml:space="preserve"> </w:t>
      </w:r>
      <w:r>
        <w:rPr>
          <w:rFonts w:ascii="Calibri" w:hAnsi="Calibri" w:cs="Calibri"/>
          <w:b/>
          <w:bCs/>
          <w:spacing w:val="-1"/>
          <w:sz w:val="22"/>
          <w:szCs w:val="22"/>
          <w:u w:val="single"/>
        </w:rPr>
        <w:t>EXTREMITIES</w:t>
      </w:r>
    </w:p>
    <w:p w14:paraId="5F9084D6" w14:textId="77777777" w:rsidR="00EC2EB3" w:rsidRDefault="00EC2EB3" w:rsidP="00EC2EB3">
      <w:pPr>
        <w:pStyle w:val="BodyText"/>
        <w:kinsoku w:val="0"/>
        <w:overflowPunct w:val="0"/>
        <w:spacing w:before="37"/>
        <w:ind w:left="239" w:firstLine="0"/>
        <w:rPr>
          <w:rFonts w:ascii="Calibri" w:hAnsi="Calibri" w:cs="Calibri"/>
          <w:sz w:val="22"/>
          <w:szCs w:val="22"/>
        </w:rPr>
        <w:sectPr w:rsidR="00EC2EB3">
          <w:pgSz w:w="12240" w:h="15840"/>
          <w:pgMar w:top="140" w:right="340" w:bottom="0" w:left="440" w:header="720" w:footer="720" w:gutter="0"/>
          <w:cols w:num="2" w:space="720" w:equalWidth="0">
            <w:col w:w="3047" w:space="1466"/>
            <w:col w:w="6947"/>
          </w:cols>
          <w:noEndnote/>
        </w:sectPr>
      </w:pPr>
    </w:p>
    <w:p w14:paraId="4644E846" w14:textId="77777777" w:rsidR="00EC2EB3" w:rsidRDefault="00EC2EB3" w:rsidP="00EC2EB3">
      <w:pPr>
        <w:pStyle w:val="BodyText"/>
        <w:kinsoku w:val="0"/>
        <w:overflowPunct w:val="0"/>
        <w:ind w:left="0" w:firstLine="0"/>
        <w:rPr>
          <w:rFonts w:ascii="Calibri" w:hAnsi="Calibri" w:cs="Calibri"/>
          <w:b/>
          <w:bCs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8720" behindDoc="0" locked="0" layoutInCell="0" allowOverlap="1" wp14:anchorId="6DCF2222" wp14:editId="3E5D7135">
                <wp:simplePos x="0" y="0"/>
                <wp:positionH relativeFrom="page">
                  <wp:posOffset>4803140</wp:posOffset>
                </wp:positionH>
                <wp:positionV relativeFrom="page">
                  <wp:posOffset>9173845</wp:posOffset>
                </wp:positionV>
                <wp:extent cx="2326005" cy="715010"/>
                <wp:effectExtent l="2540" t="1270" r="0" b="0"/>
                <wp:wrapNone/>
                <wp:docPr id="249" name="Text Box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6005" cy="715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1666"/>
                              <w:gridCol w:w="1108"/>
                              <w:gridCol w:w="872"/>
                            </w:tblGrid>
                            <w:tr w:rsidR="00147EEB" w:rsidRPr="00001466" w14:paraId="334A52CD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66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AF3A539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74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1"/>
                                      <w:sz w:val="22"/>
                                      <w:szCs w:val="22"/>
                                    </w:rPr>
                                    <w:t>Vascular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2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1"/>
                                      <w:sz w:val="22"/>
                                      <w:szCs w:val="22"/>
                                    </w:rPr>
                                    <w:t>Pulse</w:t>
                                  </w:r>
                                </w:p>
                              </w:tc>
                              <w:tc>
                                <w:tcPr>
                                  <w:tcW w:w="110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0162225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306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1"/>
                                      <w:sz w:val="22"/>
                                      <w:szCs w:val="22"/>
                                    </w:rPr>
                                    <w:t>Right</w:t>
                                  </w:r>
                                </w:p>
                              </w:tc>
                              <w:tc>
                                <w:tcPr>
                                  <w:tcW w:w="8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C28C640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253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1"/>
                                      <w:sz w:val="22"/>
                                      <w:szCs w:val="22"/>
                                    </w:rPr>
                                    <w:t>Left</w:t>
                                  </w:r>
                                </w:p>
                              </w:tc>
                            </w:tr>
                            <w:tr w:rsidR="00147EEB" w:rsidRPr="00001466" w14:paraId="43A438F6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66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5575C3D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1"/>
                                      <w:sz w:val="22"/>
                                      <w:szCs w:val="22"/>
                                    </w:rPr>
                                    <w:t>Brachial</w:t>
                                  </w:r>
                                </w:p>
                              </w:tc>
                              <w:tc>
                                <w:tcPr>
                                  <w:tcW w:w="110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37A5ADD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99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49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 xml:space="preserve">W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8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7FCADCC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49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 xml:space="preserve">W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 w:rsidR="00147EEB" w:rsidRPr="00001466" w14:paraId="2C87C30C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66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E2A04A5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1"/>
                                      <w:sz w:val="22"/>
                                      <w:szCs w:val="22"/>
                                    </w:rPr>
                                    <w:t>Radial</w:t>
                                  </w:r>
                                </w:p>
                              </w:tc>
                              <w:tc>
                                <w:tcPr>
                                  <w:tcW w:w="110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D00E828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99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49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 xml:space="preserve">W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8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6D74BE8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49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 xml:space="preserve">W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 w:rsidR="00147EEB" w:rsidRPr="00001466" w14:paraId="3DF56978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66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F526CF0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1"/>
                                      <w:sz w:val="22"/>
                                      <w:szCs w:val="22"/>
                                    </w:rPr>
                                    <w:t>Ulnar</w:t>
                                  </w:r>
                                </w:p>
                              </w:tc>
                              <w:tc>
                                <w:tcPr>
                                  <w:tcW w:w="110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82A1B43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99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49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 xml:space="preserve">W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8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264BEB9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49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 xml:space="preserve">W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A</w:t>
                                  </w:r>
                                </w:p>
                              </w:tc>
                            </w:tr>
                          </w:tbl>
                          <w:p w14:paraId="0ADBE528" w14:textId="77777777" w:rsidR="00147EEB" w:rsidRDefault="00147EEB" w:rsidP="00EC2EB3">
                            <w:pPr>
                              <w:pStyle w:val="BodyText"/>
                              <w:kinsoku w:val="0"/>
                              <w:overflowPunct w:val="0"/>
                              <w:ind w:left="0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CF2222" id="Text Box 249" o:spid="_x0000_s1080" type="#_x0000_t202" style="position:absolute;margin-left:378.2pt;margin-top:722.35pt;width:183.15pt;height:56.3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" o:allowincell="f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1666"/>
                        <w:gridCol w:w="1108"/>
                        <w:gridCol w:w="872"/>
                      </w:tblGrid>
                      <w:tr w:rsidR="00147EEB" w:rsidRPr="00001466" w14:paraId="334A52CD" w14:textId="77777777">
                        <w:trPr>
                          <w:trHeight w:hRule="exact" w:val="278"/>
                        </w:trPr>
                        <w:tc>
                          <w:tcPr>
                            <w:tcW w:w="166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AF3A539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74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pacing w:val="-1"/>
                                <w:sz w:val="22"/>
                                <w:szCs w:val="22"/>
                              </w:rPr>
                              <w:t>Vascular</w:t>
                            </w: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pacing w:val="-2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pacing w:val="-1"/>
                                <w:sz w:val="22"/>
                                <w:szCs w:val="22"/>
                              </w:rPr>
                              <w:t>Pulse</w:t>
                            </w:r>
                          </w:p>
                        </w:tc>
                        <w:tc>
                          <w:tcPr>
                            <w:tcW w:w="110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0162225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306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pacing w:val="-1"/>
                                <w:sz w:val="22"/>
                                <w:szCs w:val="22"/>
                              </w:rPr>
                              <w:t>Right</w:t>
                            </w:r>
                          </w:p>
                        </w:tc>
                        <w:tc>
                          <w:tcPr>
                            <w:tcW w:w="8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C28C640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253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pacing w:val="-1"/>
                                <w:sz w:val="22"/>
                                <w:szCs w:val="22"/>
                              </w:rPr>
                              <w:t>Left</w:t>
                            </w:r>
                          </w:p>
                        </w:tc>
                      </w:tr>
                      <w:tr w:rsidR="00147EEB" w:rsidRPr="00001466" w14:paraId="43A438F6" w14:textId="77777777">
                        <w:trPr>
                          <w:trHeight w:hRule="exact" w:val="278"/>
                        </w:trPr>
                        <w:tc>
                          <w:tcPr>
                            <w:tcW w:w="166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5575C3D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pacing w:val="-1"/>
                                <w:sz w:val="22"/>
                                <w:szCs w:val="22"/>
                              </w:rPr>
                              <w:t>Brachial</w:t>
                            </w:r>
                          </w:p>
                        </w:tc>
                        <w:tc>
                          <w:tcPr>
                            <w:tcW w:w="110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37A5ADD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99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S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49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W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8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7FCADCC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S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49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W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A</w:t>
                            </w:r>
                          </w:p>
                        </w:tc>
                      </w:tr>
                      <w:tr w:rsidR="00147EEB" w:rsidRPr="00001466" w14:paraId="2C87C30C" w14:textId="77777777">
                        <w:trPr>
                          <w:trHeight w:hRule="exact" w:val="278"/>
                        </w:trPr>
                        <w:tc>
                          <w:tcPr>
                            <w:tcW w:w="166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E2A04A5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pacing w:val="-1"/>
                                <w:sz w:val="22"/>
                                <w:szCs w:val="22"/>
                              </w:rPr>
                              <w:t>Radial</w:t>
                            </w:r>
                          </w:p>
                        </w:tc>
                        <w:tc>
                          <w:tcPr>
                            <w:tcW w:w="110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D00E828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99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S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49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W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8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6D74BE8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S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49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W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A</w:t>
                            </w:r>
                          </w:p>
                        </w:tc>
                      </w:tr>
                      <w:tr w:rsidR="00147EEB" w:rsidRPr="00001466" w14:paraId="3DF56978" w14:textId="77777777">
                        <w:trPr>
                          <w:trHeight w:hRule="exact" w:val="278"/>
                        </w:trPr>
                        <w:tc>
                          <w:tcPr>
                            <w:tcW w:w="166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F526CF0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pacing w:val="-1"/>
                                <w:sz w:val="22"/>
                                <w:szCs w:val="22"/>
                              </w:rPr>
                              <w:t>Ulnar</w:t>
                            </w:r>
                          </w:p>
                        </w:tc>
                        <w:tc>
                          <w:tcPr>
                            <w:tcW w:w="110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82A1B43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99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S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49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W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8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264BEB9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S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49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W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A</w:t>
                            </w:r>
                          </w:p>
                        </w:tc>
                      </w:tr>
                    </w:tbl>
                    <w:p w14:paraId="0ADBE528" w14:textId="77777777" w:rsidR="00147EEB" w:rsidRDefault="00147EEB" w:rsidP="00EC2EB3">
                      <w:pPr>
                        <w:pStyle w:val="BodyText"/>
                        <w:kinsoku w:val="0"/>
                        <w:overflowPunct w:val="0"/>
                        <w:ind w:left="0" w:firstLine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C8F99CC" w14:textId="77777777" w:rsidR="00EC2EB3" w:rsidRDefault="00EC2EB3" w:rsidP="00EC2EB3">
      <w:pPr>
        <w:pStyle w:val="BodyText"/>
        <w:kinsoku w:val="0"/>
        <w:overflowPunct w:val="0"/>
        <w:ind w:left="0" w:firstLine="0"/>
        <w:rPr>
          <w:rFonts w:ascii="Calibri" w:hAnsi="Calibri" w:cs="Calibri"/>
          <w:b/>
          <w:bCs/>
        </w:rPr>
      </w:pPr>
    </w:p>
    <w:p w14:paraId="0C0C152F" w14:textId="77777777" w:rsidR="00EC2EB3" w:rsidRDefault="00EC2EB3" w:rsidP="00EC2EB3">
      <w:pPr>
        <w:pStyle w:val="BodyText"/>
        <w:kinsoku w:val="0"/>
        <w:overflowPunct w:val="0"/>
        <w:ind w:left="0" w:firstLine="0"/>
        <w:rPr>
          <w:rFonts w:ascii="Calibri" w:hAnsi="Calibri" w:cs="Calibri"/>
          <w:b/>
          <w:bCs/>
        </w:rPr>
      </w:pPr>
    </w:p>
    <w:p w14:paraId="46955908" w14:textId="77777777" w:rsidR="00EC2EB3" w:rsidRDefault="00EC2EB3" w:rsidP="00EC2EB3">
      <w:pPr>
        <w:pStyle w:val="BodyText"/>
        <w:kinsoku w:val="0"/>
        <w:overflowPunct w:val="0"/>
        <w:ind w:left="0" w:firstLine="0"/>
        <w:rPr>
          <w:rFonts w:ascii="Calibri" w:hAnsi="Calibri" w:cs="Calibri"/>
          <w:b/>
          <w:bCs/>
        </w:rPr>
      </w:pPr>
    </w:p>
    <w:p w14:paraId="6A856125" w14:textId="77777777" w:rsidR="00EC2EB3" w:rsidRDefault="00EC2EB3" w:rsidP="00EC2EB3">
      <w:pPr>
        <w:pStyle w:val="BodyText"/>
        <w:kinsoku w:val="0"/>
        <w:overflowPunct w:val="0"/>
        <w:ind w:left="0" w:firstLine="0"/>
        <w:rPr>
          <w:rFonts w:ascii="Calibri" w:hAnsi="Calibri" w:cs="Calibri"/>
          <w:b/>
          <w:bCs/>
        </w:rPr>
      </w:pPr>
    </w:p>
    <w:p w14:paraId="19ECAF19" w14:textId="77777777" w:rsidR="00EC2EB3" w:rsidRDefault="00EC2EB3" w:rsidP="00EC2EB3">
      <w:pPr>
        <w:pStyle w:val="BodyText"/>
        <w:kinsoku w:val="0"/>
        <w:overflowPunct w:val="0"/>
        <w:ind w:left="0" w:firstLine="0"/>
        <w:rPr>
          <w:rFonts w:ascii="Calibri" w:hAnsi="Calibri" w:cs="Calibri"/>
          <w:b/>
          <w:bCs/>
        </w:rPr>
      </w:pPr>
    </w:p>
    <w:p w14:paraId="2805FFB7" w14:textId="77777777" w:rsidR="00EC2EB3" w:rsidRDefault="00EC2EB3" w:rsidP="00EC2EB3">
      <w:pPr>
        <w:pStyle w:val="BodyText"/>
        <w:kinsoku w:val="0"/>
        <w:overflowPunct w:val="0"/>
        <w:ind w:left="0" w:firstLine="0"/>
        <w:rPr>
          <w:rFonts w:ascii="Calibri" w:hAnsi="Calibri" w:cs="Calibri"/>
          <w:b/>
          <w:bCs/>
        </w:rPr>
      </w:pPr>
    </w:p>
    <w:p w14:paraId="092FDAB6" w14:textId="77777777" w:rsidR="00EC2EB3" w:rsidRDefault="00EC2EB3" w:rsidP="00EC2EB3">
      <w:pPr>
        <w:pStyle w:val="BodyText"/>
        <w:kinsoku w:val="0"/>
        <w:overflowPunct w:val="0"/>
        <w:ind w:left="0" w:firstLine="0"/>
        <w:rPr>
          <w:rFonts w:ascii="Calibri" w:hAnsi="Calibri" w:cs="Calibri"/>
          <w:b/>
          <w:bCs/>
        </w:rPr>
      </w:pPr>
    </w:p>
    <w:p w14:paraId="0BE639AF" w14:textId="77777777" w:rsidR="00EC2EB3" w:rsidRDefault="00EC2EB3" w:rsidP="00EC2EB3">
      <w:pPr>
        <w:pStyle w:val="BodyText"/>
        <w:kinsoku w:val="0"/>
        <w:overflowPunct w:val="0"/>
        <w:ind w:left="0" w:firstLine="0"/>
        <w:rPr>
          <w:rFonts w:ascii="Calibri" w:hAnsi="Calibri" w:cs="Calibri"/>
          <w:b/>
          <w:bCs/>
        </w:rPr>
      </w:pPr>
    </w:p>
    <w:p w14:paraId="1A3F9F94" w14:textId="77777777" w:rsidR="00EC2EB3" w:rsidRDefault="00EC2EB3" w:rsidP="00EC2EB3">
      <w:pPr>
        <w:pStyle w:val="BodyText"/>
        <w:kinsoku w:val="0"/>
        <w:overflowPunct w:val="0"/>
        <w:spacing w:before="9"/>
        <w:ind w:left="0" w:firstLine="0"/>
        <w:rPr>
          <w:rFonts w:ascii="Calibri" w:hAnsi="Calibri" w:cs="Calibri"/>
          <w:b/>
          <w:bCs/>
          <w:sz w:val="12"/>
          <w:szCs w:val="12"/>
        </w:rPr>
      </w:pPr>
    </w:p>
    <w:p w14:paraId="15D9C2AA" w14:textId="77777777" w:rsidR="00EC2EB3" w:rsidRDefault="00EC2EB3" w:rsidP="00EC2EB3">
      <w:pPr>
        <w:pStyle w:val="BodyText"/>
        <w:tabs>
          <w:tab w:val="left" w:pos="3047"/>
        </w:tabs>
        <w:kinsoku w:val="0"/>
        <w:overflowPunct w:val="0"/>
        <w:spacing w:line="130" w:lineRule="atLeast"/>
        <w:ind w:left="222" w:firstLine="0"/>
        <w:rPr>
          <w:rFonts w:ascii="Calibri" w:hAnsi="Calibri" w:cs="Calibri"/>
          <w:sz w:val="13"/>
          <w:szCs w:val="13"/>
        </w:rPr>
      </w:pPr>
      <w:r>
        <w:rPr>
          <w:rFonts w:ascii="Calibri" w:hAnsi="Calibri" w:cs="Calibri"/>
          <w:noProof/>
          <w:sz w:val="13"/>
          <w:szCs w:val="13"/>
          <w:lang w:val="en-IN" w:eastAsia="en-IN"/>
        </w:rPr>
        <mc:AlternateContent>
          <mc:Choice Requires="wpg">
            <w:drawing>
              <wp:inline distT="0" distB="0" distL="0" distR="0" wp14:anchorId="21CCC5AA" wp14:editId="47C7C234">
                <wp:extent cx="88900" cy="88900"/>
                <wp:effectExtent l="1270" t="1905" r="5080" b="4445"/>
                <wp:docPr id="247" name="Group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8900" cy="88900"/>
                          <a:chOff x="0" y="0"/>
                          <a:chExt cx="140" cy="140"/>
                        </a:xfrm>
                      </wpg:grpSpPr>
                      <wps:wsp>
                        <wps:cNvPr id="248" name="Freeform 96"/>
                        <wps:cNvSpPr>
                          <a:spLocks/>
                        </wps:cNvSpPr>
                        <wps:spPr bwMode="auto">
                          <a:xfrm>
                            <a:off x="7" y="7"/>
                            <a:ext cx="125" cy="125"/>
                          </a:xfrm>
                          <a:custGeom>
                            <a:avLst/>
                            <a:gdLst>
                              <a:gd name="T0" fmla="*/ 0 w 125"/>
                              <a:gd name="T1" fmla="*/ 0 h 125"/>
                              <a:gd name="T2" fmla="*/ 124 w 125"/>
                              <a:gd name="T3" fmla="*/ 0 h 125"/>
                              <a:gd name="T4" fmla="*/ 124 w 125"/>
                              <a:gd name="T5" fmla="*/ 124 h 125"/>
                              <a:gd name="T6" fmla="*/ 0 w 125"/>
                              <a:gd name="T7" fmla="*/ 124 h 125"/>
                              <a:gd name="T8" fmla="*/ 0 w 125"/>
                              <a:gd name="T9" fmla="*/ 0 h 1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25" h="125">
                                <a:moveTo>
                                  <a:pt x="0" y="0"/>
                                </a:moveTo>
                                <a:lnTo>
                                  <a:pt x="124" y="0"/>
                                </a:lnTo>
                                <a:lnTo>
                                  <a:pt x="124" y="124"/>
                                </a:lnTo>
                                <a:lnTo>
                                  <a:pt x="0" y="1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01C994" id="Group 247" o:spid="_x0000_s1026" style="width:7pt;height:7pt;mso-position-horizontal-relative:char;mso-position-vertical-relative:line" coordsize="140,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">
                <v:shape id="Freeform 96" o:spid="_x0000_s1027" style="position:absolute;left:7;top:7;width:125;height:125;visibility:visible;mso-wrap-style:square;v-text-anchor:top" coordsize="125,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CZX1b8A&#10;AADcAAAADwAAAGRycy9kb3ducmV2LnhtbERPy4rCMBTdC/5DuII7TRUR7RhFBUEFwSezvTR32jLN&#10;TW2irX9vFoLLw3nPFo0pxJMql1tWMOhHIIgTq3NOFVwvm94EhPPIGgvLpOBFDhbzdmuGsbY1n+h5&#10;9qkIIexiVJB5X8ZSuiQjg65vS+LA/dnKoA+wSqWusA7hppDDKBpLgzmHhgxLWmeU/J8fRoGLmNLj&#10;fvl7G+/q9UXfD/uVmSrV7TTLHxCeGv8Vf9xbrWA4CmvDmXAE5PwN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EJlfVvwAAANwAAAAPAAAAAAAAAAAAAAAAAJgCAABkcnMvZG93bnJl&#10;di54bWxQSwUGAAAAAAQABAD1AAAAhAMAAAAA&#10;" path="m,l124,r,124l,124,,xe" filled="f" strokeweight=".72pt">
                  <v:path arrowok="t" o:connecttype="custom" o:connectlocs="0,0;124,0;124,124;0,124;0,0" o:connectangles="0,0,0,0,0"/>
                </v:shape>
                <w10:anchorlock/>
              </v:group>
            </w:pict>
          </mc:Fallback>
        </mc:AlternateContent>
      </w:r>
      <w:r>
        <w:rPr>
          <w:rFonts w:ascii="Calibri" w:hAnsi="Calibri" w:cs="Calibri"/>
          <w:sz w:val="13"/>
          <w:szCs w:val="13"/>
        </w:rPr>
        <w:t xml:space="preserve"> </w:t>
      </w:r>
      <w:r>
        <w:rPr>
          <w:rFonts w:ascii="Calibri" w:hAnsi="Calibri" w:cs="Calibri"/>
          <w:sz w:val="13"/>
          <w:szCs w:val="13"/>
        </w:rPr>
        <w:tab/>
      </w:r>
    </w:p>
    <w:p w14:paraId="5E0DBBB0" w14:textId="77777777" w:rsidR="00EC2EB3" w:rsidRDefault="00EC2EB3" w:rsidP="00EC2EB3">
      <w:pPr>
        <w:pStyle w:val="BodyText"/>
        <w:kinsoku w:val="0"/>
        <w:overflowPunct w:val="0"/>
        <w:ind w:left="0" w:firstLine="0"/>
        <w:rPr>
          <w:rFonts w:ascii="Calibri" w:hAnsi="Calibri" w:cs="Calibri"/>
          <w:b/>
          <w:bCs/>
        </w:rPr>
      </w:pPr>
    </w:p>
    <w:p w14:paraId="4FE63729" w14:textId="77777777" w:rsidR="00EC2EB3" w:rsidRDefault="00EC2EB3" w:rsidP="00EC2EB3">
      <w:pPr>
        <w:pStyle w:val="BodyText"/>
        <w:kinsoku w:val="0"/>
        <w:overflowPunct w:val="0"/>
        <w:spacing w:before="9"/>
        <w:ind w:left="0" w:firstLine="0"/>
        <w:rPr>
          <w:rFonts w:ascii="Calibri" w:hAnsi="Calibri" w:cs="Calibri"/>
          <w:b/>
          <w:bCs/>
          <w:sz w:val="22"/>
          <w:szCs w:val="22"/>
        </w:rPr>
      </w:pPr>
    </w:p>
    <w:p w14:paraId="4DDF1322" w14:textId="77777777" w:rsidR="00EC2EB3" w:rsidRDefault="00EC2EB3" w:rsidP="00EC2EB3">
      <w:pPr>
        <w:pStyle w:val="Heading8"/>
        <w:kinsoku w:val="0"/>
        <w:overflowPunct w:val="0"/>
        <w:spacing w:before="70"/>
        <w:ind w:left="207"/>
        <w:rPr>
          <w:b w:val="0"/>
          <w:bCs w:val="0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9744" behindDoc="0" locked="0" layoutInCell="0" allowOverlap="1" wp14:anchorId="55722E9D" wp14:editId="18732231">
                <wp:simplePos x="0" y="0"/>
                <wp:positionH relativeFrom="page">
                  <wp:posOffset>339090</wp:posOffset>
                </wp:positionH>
                <wp:positionV relativeFrom="paragraph">
                  <wp:posOffset>-1903730</wp:posOffset>
                </wp:positionV>
                <wp:extent cx="7155815" cy="2130425"/>
                <wp:effectExtent l="0" t="0" r="6985" b="3175"/>
                <wp:wrapNone/>
                <wp:docPr id="244" name="Text Box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55815" cy="2130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1253"/>
                              <w:gridCol w:w="619"/>
                              <w:gridCol w:w="444"/>
                              <w:gridCol w:w="564"/>
                              <w:gridCol w:w="425"/>
                              <w:gridCol w:w="379"/>
                              <w:gridCol w:w="341"/>
                              <w:gridCol w:w="76"/>
                              <w:gridCol w:w="1899"/>
                              <w:gridCol w:w="360"/>
                              <w:gridCol w:w="384"/>
                              <w:gridCol w:w="360"/>
                              <w:gridCol w:w="360"/>
                              <w:gridCol w:w="1795"/>
                              <w:gridCol w:w="276"/>
                              <w:gridCol w:w="360"/>
                              <w:gridCol w:w="271"/>
                              <w:gridCol w:w="365"/>
                              <w:gridCol w:w="360"/>
                              <w:gridCol w:w="360"/>
                            </w:tblGrid>
                            <w:tr w:rsidR="00147EEB" w:rsidRPr="00001466" w14:paraId="7A961C49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253" w:type="dxa"/>
                                  <w:vMerge w:val="restart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223A813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1"/>
                                      <w:sz w:val="22"/>
                                      <w:szCs w:val="22"/>
                                    </w:rPr>
                                    <w:t>SHOULDER</w:t>
                                  </w:r>
                                </w:p>
                              </w:tc>
                              <w:tc>
                                <w:tcPr>
                                  <w:tcW w:w="1627" w:type="dxa"/>
                                  <w:gridSpan w:val="3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CF3DE2E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ind w:left="111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Range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7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of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7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Motion</w:t>
                                  </w:r>
                                </w:p>
                              </w:tc>
                              <w:tc>
                                <w:tcPr>
                                  <w:tcW w:w="1145" w:type="dxa"/>
                                  <w:gridSpan w:val="3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29F7F87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74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1"/>
                                      <w:sz w:val="22"/>
                                      <w:szCs w:val="22"/>
                                    </w:rPr>
                                    <w:t>Strength</w:t>
                                  </w:r>
                                </w:p>
                              </w:tc>
                              <w:tc>
                                <w:tcPr>
                                  <w:tcW w:w="1975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BEC1857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9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1"/>
                                      <w:sz w:val="22"/>
                                      <w:szCs w:val="22"/>
                                    </w:rPr>
                                    <w:t>Orthopedic Testing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B6E8137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jc w:val="center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9602359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jc w:val="center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179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838FDA6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45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1"/>
                                      <w:sz w:val="22"/>
                                      <w:szCs w:val="22"/>
                                    </w:rPr>
                                    <w:t>Palpation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gridSpan w:val="3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D67ADDC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right="3"/>
                                    <w:jc w:val="center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1085" w:type="dxa"/>
                                  <w:gridSpan w:val="3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D85A19F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251"/>
                                    <w:jc w:val="center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L</w:t>
                                  </w:r>
                                </w:p>
                              </w:tc>
                            </w:tr>
                            <w:tr w:rsidR="00147EEB" w:rsidRPr="00001466" w14:paraId="59FA925B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253" w:type="dxa"/>
                                  <w:vMerge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BC82051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251"/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6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78CB0BE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B6569D3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5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C99A6C9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DA02C7C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37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4D7651E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34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64F0217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1975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0103686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 xml:space="preserve">Arm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Drop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9088A6C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38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7B31F9B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DD07D5D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2661C99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79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263DBD2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Trapezius</w:t>
                                  </w:r>
                                </w:p>
                              </w:tc>
                              <w:tc>
                                <w:tcPr>
                                  <w:tcW w:w="27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BF4D0A5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99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9F51D1D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27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B6AACD6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36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6757CA2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43B4C77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99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1F11D37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99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</w:p>
                              </w:tc>
                            </w:tr>
                            <w:tr w:rsidR="00147EEB" w:rsidRPr="00001466" w14:paraId="7A0EBB48" w14:textId="77777777">
                              <w:trPr>
                                <w:trHeight w:hRule="exact" w:val="281"/>
                              </w:trPr>
                              <w:tc>
                                <w:tcPr>
                                  <w:tcW w:w="125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CCDA2EB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Flexion</w:t>
                                  </w:r>
                                </w:p>
                              </w:tc>
                              <w:tc>
                                <w:tcPr>
                                  <w:tcW w:w="6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7F006DB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2"/>
                                      <w:sz w:val="22"/>
                                      <w:szCs w:val="22"/>
                                    </w:rPr>
                                    <w:t>180</w:t>
                                  </w:r>
                                </w:p>
                              </w:tc>
                              <w:tc>
                                <w:tcPr>
                                  <w:tcW w:w="44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E43F891" w14:textId="77777777" w:rsidR="00147EEB" w:rsidRPr="00001466" w:rsidRDefault="00147EEB"/>
                              </w:tc>
                              <w:tc>
                                <w:tcPr>
                                  <w:tcW w:w="5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0A3BA01" w14:textId="77777777" w:rsidR="00147EEB" w:rsidRPr="00001466" w:rsidRDefault="00147EEB"/>
                              </w:tc>
                              <w:tc>
                                <w:tcPr>
                                  <w:tcW w:w="42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4237E59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37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0B2E8D6" w14:textId="77777777" w:rsidR="00147EEB" w:rsidRPr="00001466" w:rsidRDefault="00147EEB"/>
                              </w:tc>
                              <w:tc>
                                <w:tcPr>
                                  <w:tcW w:w="34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A9B1EAE" w14:textId="77777777" w:rsidR="00147EEB" w:rsidRPr="00001466" w:rsidRDefault="00147EEB"/>
                              </w:tc>
                              <w:tc>
                                <w:tcPr>
                                  <w:tcW w:w="1975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BF4B0E1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Supraspinatus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532A65D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38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3253D17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6A56636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24EEAB5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79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88EC100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Parascapular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2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27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78EED08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99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127EFBA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27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4245F4D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36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268F7AC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FF24E23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99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DAC6797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99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</w:p>
                              </w:tc>
                            </w:tr>
                            <w:tr w:rsidR="00147EEB" w:rsidRPr="00001466" w14:paraId="45A06DF1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25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233B889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Extension</w:t>
                                  </w:r>
                                </w:p>
                              </w:tc>
                              <w:tc>
                                <w:tcPr>
                                  <w:tcW w:w="6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53B3184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44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AE77550" w14:textId="77777777" w:rsidR="00147EEB" w:rsidRPr="00001466" w:rsidRDefault="00147EEB"/>
                              </w:tc>
                              <w:tc>
                                <w:tcPr>
                                  <w:tcW w:w="5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C8C482A" w14:textId="77777777" w:rsidR="00147EEB" w:rsidRPr="00001466" w:rsidRDefault="00147EEB"/>
                              </w:tc>
                              <w:tc>
                                <w:tcPr>
                                  <w:tcW w:w="42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CB965C0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37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F813F35" w14:textId="77777777" w:rsidR="00147EEB" w:rsidRPr="00001466" w:rsidRDefault="00147EEB"/>
                              </w:tc>
                              <w:tc>
                                <w:tcPr>
                                  <w:tcW w:w="34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C62A088" w14:textId="77777777" w:rsidR="00147EEB" w:rsidRPr="00001466" w:rsidRDefault="00147EEB"/>
                              </w:tc>
                              <w:tc>
                                <w:tcPr>
                                  <w:tcW w:w="1975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EB557CC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Apprehension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DF61783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38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4F0AD5F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037D281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8937329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79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BB5ACA1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Rhomboids</w:t>
                                  </w:r>
                                </w:p>
                              </w:tc>
                              <w:tc>
                                <w:tcPr>
                                  <w:tcW w:w="27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3AC9A4B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99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FA8082F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27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C4EE437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36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995F69C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9229669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99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EF12EE2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99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</w:p>
                              </w:tc>
                            </w:tr>
                            <w:tr w:rsidR="00147EEB" w:rsidRPr="00001466" w14:paraId="200AB293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25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6A68839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Abduction</w:t>
                                  </w:r>
                                </w:p>
                              </w:tc>
                              <w:tc>
                                <w:tcPr>
                                  <w:tcW w:w="6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DC4CC19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2"/>
                                      <w:sz w:val="22"/>
                                      <w:szCs w:val="22"/>
                                    </w:rPr>
                                    <w:t>180</w:t>
                                  </w:r>
                                </w:p>
                              </w:tc>
                              <w:tc>
                                <w:tcPr>
                                  <w:tcW w:w="44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1D6A94E" w14:textId="77777777" w:rsidR="00147EEB" w:rsidRPr="00001466" w:rsidRDefault="00147EEB"/>
                              </w:tc>
                              <w:tc>
                                <w:tcPr>
                                  <w:tcW w:w="5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32A0773" w14:textId="77777777" w:rsidR="00147EEB" w:rsidRPr="00001466" w:rsidRDefault="00147EEB"/>
                              </w:tc>
                              <w:tc>
                                <w:tcPr>
                                  <w:tcW w:w="42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E6CB932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37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C0974A6" w14:textId="77777777" w:rsidR="00147EEB" w:rsidRPr="00001466" w:rsidRDefault="00147EEB"/>
                              </w:tc>
                              <w:tc>
                                <w:tcPr>
                                  <w:tcW w:w="34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1CCFB12" w14:textId="77777777" w:rsidR="00147EEB" w:rsidRPr="00001466" w:rsidRDefault="00147EEB"/>
                              </w:tc>
                              <w:tc>
                                <w:tcPr>
                                  <w:tcW w:w="1975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FC89144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Speed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C79D297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38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890D27A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6E79A8A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E2082A9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79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0418821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Deltoid</w:t>
                                  </w:r>
                                </w:p>
                              </w:tc>
                              <w:tc>
                                <w:tcPr>
                                  <w:tcW w:w="27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D1021B3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99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EE97CFC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27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E6CA8CA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36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9940DAC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FDD537A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99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8D860E9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99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</w:p>
                              </w:tc>
                            </w:tr>
                            <w:tr w:rsidR="00147EEB" w:rsidRPr="00001466" w14:paraId="7708FF26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25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571627B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Adduction</w:t>
                                  </w:r>
                                </w:p>
                              </w:tc>
                              <w:tc>
                                <w:tcPr>
                                  <w:tcW w:w="6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9DBE18C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44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368A209" w14:textId="77777777" w:rsidR="00147EEB" w:rsidRPr="00001466" w:rsidRDefault="00147EEB"/>
                              </w:tc>
                              <w:tc>
                                <w:tcPr>
                                  <w:tcW w:w="5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01CF594" w14:textId="77777777" w:rsidR="00147EEB" w:rsidRPr="00001466" w:rsidRDefault="00147EEB"/>
                              </w:tc>
                              <w:tc>
                                <w:tcPr>
                                  <w:tcW w:w="42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2062574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37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0D7A230" w14:textId="77777777" w:rsidR="00147EEB" w:rsidRPr="00001466" w:rsidRDefault="00147EEB"/>
                              </w:tc>
                              <w:tc>
                                <w:tcPr>
                                  <w:tcW w:w="34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B75FD7A" w14:textId="77777777" w:rsidR="00147EEB" w:rsidRPr="00001466" w:rsidRDefault="00147EEB"/>
                              </w:tc>
                              <w:tc>
                                <w:tcPr>
                                  <w:tcW w:w="1975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88A1CB0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Yergason’s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57B9761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38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16B3F6D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A6D149D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5BC809B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79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B9EB5A5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Biceps</w:t>
                                  </w:r>
                                </w:p>
                              </w:tc>
                              <w:tc>
                                <w:tcPr>
                                  <w:tcW w:w="27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2AB2DAB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99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C03D1D6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27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995DAFB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36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4FE99AA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659D75D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99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FA7E500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99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</w:p>
                              </w:tc>
                            </w:tr>
                            <w:tr w:rsidR="00147EEB" w:rsidRPr="00001466" w14:paraId="47BB11DC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25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F313FF4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Int.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 xml:space="preserve"> Rot.</w:t>
                                  </w:r>
                                </w:p>
                              </w:tc>
                              <w:tc>
                                <w:tcPr>
                                  <w:tcW w:w="6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F6F43E4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90</w:t>
                                  </w:r>
                                </w:p>
                              </w:tc>
                              <w:tc>
                                <w:tcPr>
                                  <w:tcW w:w="44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A8C49E9" w14:textId="77777777" w:rsidR="00147EEB" w:rsidRPr="00001466" w:rsidRDefault="00147EEB"/>
                              </w:tc>
                              <w:tc>
                                <w:tcPr>
                                  <w:tcW w:w="5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2FC3F72" w14:textId="77777777" w:rsidR="00147EEB" w:rsidRPr="00001466" w:rsidRDefault="00147EEB"/>
                              </w:tc>
                              <w:tc>
                                <w:tcPr>
                                  <w:tcW w:w="42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21ABD0D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37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6D35DE3" w14:textId="77777777" w:rsidR="00147EEB" w:rsidRPr="00001466" w:rsidRDefault="00147EEB"/>
                              </w:tc>
                              <w:tc>
                                <w:tcPr>
                                  <w:tcW w:w="34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5C58FDB" w14:textId="77777777" w:rsidR="00147EEB" w:rsidRPr="00001466" w:rsidRDefault="00147EEB"/>
                              </w:tc>
                              <w:tc>
                                <w:tcPr>
                                  <w:tcW w:w="1975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72C757C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Neer’s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Impingment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FA40756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38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2BA60A9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31AF4E2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C315280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79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B36CE84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Triceps</w:t>
                                  </w:r>
                                </w:p>
                              </w:tc>
                              <w:tc>
                                <w:tcPr>
                                  <w:tcW w:w="27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09D8BE1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99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70BD5D6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27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C1734D4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36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1529644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85B5BBC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99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3DB1B82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99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</w:p>
                              </w:tc>
                            </w:tr>
                            <w:tr w:rsidR="00147EEB" w:rsidRPr="00001466" w14:paraId="14548E94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25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EA8F145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 xml:space="preserve">Ext.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Rot</w:t>
                                  </w:r>
                                </w:p>
                              </w:tc>
                              <w:tc>
                                <w:tcPr>
                                  <w:tcW w:w="6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23CE7CA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90</w:t>
                                  </w:r>
                                </w:p>
                              </w:tc>
                              <w:tc>
                                <w:tcPr>
                                  <w:tcW w:w="44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59516CF" w14:textId="77777777" w:rsidR="00147EEB" w:rsidRPr="00001466" w:rsidRDefault="00147EEB"/>
                              </w:tc>
                              <w:tc>
                                <w:tcPr>
                                  <w:tcW w:w="5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398E8A7" w14:textId="77777777" w:rsidR="00147EEB" w:rsidRPr="00001466" w:rsidRDefault="00147EEB"/>
                              </w:tc>
                              <w:tc>
                                <w:tcPr>
                                  <w:tcW w:w="42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C222643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37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52298C7" w14:textId="77777777" w:rsidR="00147EEB" w:rsidRPr="00001466" w:rsidRDefault="00147EEB"/>
                              </w:tc>
                              <w:tc>
                                <w:tcPr>
                                  <w:tcW w:w="34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B4BEC3A" w14:textId="77777777" w:rsidR="00147EEB" w:rsidRPr="00001466" w:rsidRDefault="00147EEB"/>
                              </w:tc>
                              <w:tc>
                                <w:tcPr>
                                  <w:tcW w:w="1975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AB2300E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42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>Hawkins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8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>Impingment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0EA71C3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38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D1B163D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330F82D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8ADC445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79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D4F5086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42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>Subacromial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>Spine</w:t>
                                  </w:r>
                                </w:p>
                              </w:tc>
                              <w:tc>
                                <w:tcPr>
                                  <w:tcW w:w="27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6D10D21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99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CF18CEB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27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9B7FCB8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36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26707AC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59E0962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99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ADABB69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99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</w:p>
                              </w:tc>
                            </w:tr>
                            <w:tr w:rsidR="00147EEB" w:rsidRPr="00001466" w14:paraId="456CD8A0" w14:textId="77777777" w:rsidTr="00291D49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4101" w:type="dxa"/>
                                  <w:gridSpan w:val="8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0AEE78AB" w14:textId="77777777" w:rsidR="00147EEB" w:rsidRPr="00001466" w:rsidRDefault="00147EEB" w:rsidP="00B76988">
                                  <w:pPr>
                                    <w:pStyle w:val="TableParagraph"/>
                                    <w:tabs>
                                      <w:tab w:val="left" w:pos="3142"/>
                                    </w:tabs>
                                    <w:kinsoku w:val="0"/>
                                    <w:overflowPunct w:val="0"/>
                                    <w:spacing w:line="242" w:lineRule="exact"/>
                                    <w:ind w:left="318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>J-Tech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3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Report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8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(Range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t>of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3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Motion)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9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3363" w:type="dxa"/>
                                  <w:gridSpan w:val="5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7997F4BC" w14:textId="77777777" w:rsidR="00147EEB" w:rsidRPr="00001466" w:rsidRDefault="00147EEB" w:rsidP="00391721">
                                  <w:pPr>
                                    <w:pStyle w:val="TableParagraph"/>
                                    <w:tabs>
                                      <w:tab w:val="left" w:pos="3142"/>
                                    </w:tabs>
                                    <w:kinsoku w:val="0"/>
                                    <w:overflowPunct w:val="0"/>
                                    <w:spacing w:line="242" w:lineRule="exact"/>
                                  </w:pPr>
                                  <w:r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 xml:space="preserve">     </w:t>
                                  </w:r>
                                  <w:r w:rsidR="00B4000A">
                                    <w:rPr>
                                      <w:b/>
                                      <w:bCs/>
                                    </w:rPr>
                                    <w:pict w14:anchorId="72EF6E04">
                                      <v:shape id="Picture 120" o:spid="_x0000_i1027" type="#_x0000_t75" style="width:6.75pt;height:6.75pt;visibility:visible;mso-wrap-style:square">
                                        <v:imagedata r:id="rId8" o:title=""/>
                                      </v:shape>
                                    </w:pic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 xml:space="preserve">    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>J-Tech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Report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9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(Muscle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Strength)</w:t>
                                  </w:r>
                                </w:p>
                              </w:tc>
                              <w:tc>
                                <w:tcPr>
                                  <w:tcW w:w="1795" w:type="dxa"/>
                                  <w:tcBorders>
                                    <w:top w:val="single" w:sz="4" w:space="0" w:color="000000"/>
                                    <w:left w:val="single" w:sz="4" w:space="0" w:color="auto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594CE7A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Biceps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Tendon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gridSpan w:val="3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8C1F3AA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right="5"/>
                                    <w:jc w:val="center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085" w:type="dxa"/>
                                  <w:gridSpan w:val="3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3AD9653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jc w:val="center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</w:p>
                              </w:tc>
                            </w:tr>
                            <w:tr w:rsidR="00147EEB" w:rsidRPr="00001466" w14:paraId="298AF225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7464" w:type="dxa"/>
                                  <w:gridSpan w:val="13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BBF503B" w14:textId="77777777" w:rsidR="00147EEB" w:rsidRPr="00001466" w:rsidRDefault="00147EEB"/>
                              </w:tc>
                              <w:tc>
                                <w:tcPr>
                                  <w:tcW w:w="179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575ED07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AC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Joints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gridSpan w:val="3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81320A6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right="5"/>
                                    <w:jc w:val="center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085" w:type="dxa"/>
                                  <w:gridSpan w:val="3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0D86AEE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jc w:val="center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</w:p>
                              </w:tc>
                            </w:tr>
                            <w:tr w:rsidR="00147EEB" w:rsidRPr="00001466" w14:paraId="2D95E854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7464" w:type="dxa"/>
                                  <w:gridSpan w:val="13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2784C6F" w14:textId="77777777" w:rsidR="00147EEB" w:rsidRPr="00001466" w:rsidRDefault="00147EEB"/>
                              </w:tc>
                              <w:tc>
                                <w:tcPr>
                                  <w:tcW w:w="179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C1913BD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Clavicle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gridSpan w:val="3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9173C90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right="5"/>
                                    <w:jc w:val="center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085" w:type="dxa"/>
                                  <w:gridSpan w:val="3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B7B2061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jc w:val="center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</w:p>
                              </w:tc>
                            </w:tr>
                            <w:tr w:rsidR="00147EEB" w:rsidRPr="00001466" w14:paraId="707C30EB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7464" w:type="dxa"/>
                                  <w:gridSpan w:val="13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6AFEB61B" w14:textId="77777777" w:rsidR="00147EEB" w:rsidRPr="00001466" w:rsidRDefault="00147EEB"/>
                              </w:tc>
                              <w:tc>
                                <w:tcPr>
                                  <w:tcW w:w="1795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89D109C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42" w:lineRule="exact"/>
                                    <w:ind w:left="108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>Sternoclavicular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>Jt.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gridSpan w:val="3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C93129A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right="5"/>
                                    <w:jc w:val="center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085" w:type="dxa"/>
                                  <w:gridSpan w:val="3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13D874B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jc w:val="center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</w:p>
                              </w:tc>
                            </w:tr>
                          </w:tbl>
                          <w:p w14:paraId="676D9E0E" w14:textId="77777777" w:rsidR="00147EEB" w:rsidRDefault="00147EEB" w:rsidP="00EC2EB3">
                            <w:pPr>
                              <w:pStyle w:val="BodyText"/>
                              <w:kinsoku w:val="0"/>
                              <w:overflowPunct w:val="0"/>
                              <w:ind w:left="0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722E9D" id="Text Box 244" o:spid="_x0000_s1081" type="#_x0000_t202" style="position:absolute;left:0;text-align:left;margin-left:26.7pt;margin-top:-149.9pt;width:563.45pt;height:167.75pt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" o:allowincell="f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1253"/>
                        <w:gridCol w:w="619"/>
                        <w:gridCol w:w="444"/>
                        <w:gridCol w:w="564"/>
                        <w:gridCol w:w="425"/>
                        <w:gridCol w:w="379"/>
                        <w:gridCol w:w="341"/>
                        <w:gridCol w:w="76"/>
                        <w:gridCol w:w="1899"/>
                        <w:gridCol w:w="360"/>
                        <w:gridCol w:w="384"/>
                        <w:gridCol w:w="360"/>
                        <w:gridCol w:w="360"/>
                        <w:gridCol w:w="1795"/>
                        <w:gridCol w:w="276"/>
                        <w:gridCol w:w="360"/>
                        <w:gridCol w:w="271"/>
                        <w:gridCol w:w="365"/>
                        <w:gridCol w:w="360"/>
                        <w:gridCol w:w="360"/>
                      </w:tblGrid>
                      <w:tr w:rsidR="00147EEB" w:rsidRPr="00001466" w14:paraId="7A961C49" w14:textId="77777777">
                        <w:trPr>
                          <w:trHeight w:hRule="exact" w:val="278"/>
                        </w:trPr>
                        <w:tc>
                          <w:tcPr>
                            <w:tcW w:w="1253" w:type="dxa"/>
                            <w:vMerge w:val="restart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223A813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pacing w:val="-1"/>
                                <w:sz w:val="22"/>
                                <w:szCs w:val="22"/>
                              </w:rPr>
                              <w:t>SHOULDER</w:t>
                            </w:r>
                          </w:p>
                        </w:tc>
                        <w:tc>
                          <w:tcPr>
                            <w:tcW w:w="1627" w:type="dxa"/>
                            <w:gridSpan w:val="3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CF3DE2E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ind w:left="111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t>Range</w:t>
                            </w: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pacing w:val="-7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t>of</w:t>
                            </w: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pacing w:val="-7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t>Motion</w:t>
                            </w:r>
                          </w:p>
                        </w:tc>
                        <w:tc>
                          <w:tcPr>
                            <w:tcW w:w="1145" w:type="dxa"/>
                            <w:gridSpan w:val="3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29F7F87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74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pacing w:val="-1"/>
                                <w:sz w:val="22"/>
                                <w:szCs w:val="22"/>
                              </w:rPr>
                              <w:t>Strength</w:t>
                            </w:r>
                          </w:p>
                        </w:tc>
                        <w:tc>
                          <w:tcPr>
                            <w:tcW w:w="1975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BEC1857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9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pacing w:val="-1"/>
                                <w:sz w:val="22"/>
                                <w:szCs w:val="22"/>
                              </w:rPr>
                              <w:t>Orthopedic Testing</w:t>
                            </w:r>
                          </w:p>
                        </w:tc>
                        <w:tc>
                          <w:tcPr>
                            <w:tcW w:w="744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B6E8137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jc w:val="center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720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9602359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jc w:val="center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179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838FDA6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452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pacing w:val="-1"/>
                                <w:sz w:val="22"/>
                                <w:szCs w:val="22"/>
                              </w:rPr>
                              <w:t>Palpation</w:t>
                            </w:r>
                          </w:p>
                        </w:tc>
                        <w:tc>
                          <w:tcPr>
                            <w:tcW w:w="907" w:type="dxa"/>
                            <w:gridSpan w:val="3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D67ADDC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right="3"/>
                              <w:jc w:val="center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1085" w:type="dxa"/>
                            <w:gridSpan w:val="3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D85A19F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251"/>
                              <w:jc w:val="center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L</w:t>
                            </w:r>
                          </w:p>
                        </w:tc>
                      </w:tr>
                      <w:tr w:rsidR="00147EEB" w:rsidRPr="00001466" w14:paraId="59FA925B" w14:textId="77777777">
                        <w:trPr>
                          <w:trHeight w:hRule="exact" w:val="278"/>
                        </w:trPr>
                        <w:tc>
                          <w:tcPr>
                            <w:tcW w:w="1253" w:type="dxa"/>
                            <w:vMerge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BC82051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251"/>
                              <w:jc w:val="center"/>
                            </w:pPr>
                          </w:p>
                        </w:tc>
                        <w:tc>
                          <w:tcPr>
                            <w:tcW w:w="6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78CB0BE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B6569D3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56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C99A6C9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2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DA02C7C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37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4D7651E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34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64F0217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1975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0103686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 xml:space="preserve">Arm </w:t>
                            </w: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Drop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9088A6C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38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7B31F9B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DD07D5D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2661C99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79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263DBD2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Trapezius</w:t>
                            </w:r>
                          </w:p>
                        </w:tc>
                        <w:tc>
                          <w:tcPr>
                            <w:tcW w:w="27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BF4D0A5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99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9F51D1D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27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B6AACD6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36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6757CA2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43B4C77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99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1F11D37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99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S</w:t>
                            </w:r>
                          </w:p>
                        </w:tc>
                      </w:tr>
                      <w:tr w:rsidR="00147EEB" w:rsidRPr="00001466" w14:paraId="7A0EBB48" w14:textId="77777777">
                        <w:trPr>
                          <w:trHeight w:hRule="exact" w:val="281"/>
                        </w:trPr>
                        <w:tc>
                          <w:tcPr>
                            <w:tcW w:w="125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CCDA2EB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Flexion</w:t>
                            </w:r>
                          </w:p>
                        </w:tc>
                        <w:tc>
                          <w:tcPr>
                            <w:tcW w:w="6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7F006DB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2"/>
                                <w:sz w:val="22"/>
                                <w:szCs w:val="22"/>
                              </w:rPr>
                              <w:t>180</w:t>
                            </w:r>
                          </w:p>
                        </w:tc>
                        <w:tc>
                          <w:tcPr>
                            <w:tcW w:w="44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E43F891" w14:textId="77777777" w:rsidR="00147EEB" w:rsidRPr="00001466" w:rsidRDefault="00147EEB"/>
                        </w:tc>
                        <w:tc>
                          <w:tcPr>
                            <w:tcW w:w="56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0A3BA01" w14:textId="77777777" w:rsidR="00147EEB" w:rsidRPr="00001466" w:rsidRDefault="00147EEB"/>
                        </w:tc>
                        <w:tc>
                          <w:tcPr>
                            <w:tcW w:w="42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4237E59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37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0B2E8D6" w14:textId="77777777" w:rsidR="00147EEB" w:rsidRPr="00001466" w:rsidRDefault="00147EEB"/>
                        </w:tc>
                        <w:tc>
                          <w:tcPr>
                            <w:tcW w:w="34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A9B1EAE" w14:textId="77777777" w:rsidR="00147EEB" w:rsidRPr="00001466" w:rsidRDefault="00147EEB"/>
                        </w:tc>
                        <w:tc>
                          <w:tcPr>
                            <w:tcW w:w="1975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BF4B0E1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Supraspinatus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532A65D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38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3253D17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6A56636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24EEAB5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79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88EC100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Parascapular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2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27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78EED08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99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127EFBA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27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4245F4D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36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268F7AC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FF24E23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99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DAC6797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99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S</w:t>
                            </w:r>
                          </w:p>
                        </w:tc>
                      </w:tr>
                      <w:tr w:rsidR="00147EEB" w:rsidRPr="00001466" w14:paraId="45A06DF1" w14:textId="77777777">
                        <w:trPr>
                          <w:trHeight w:hRule="exact" w:val="278"/>
                        </w:trPr>
                        <w:tc>
                          <w:tcPr>
                            <w:tcW w:w="125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233B889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Extension</w:t>
                            </w:r>
                          </w:p>
                        </w:tc>
                        <w:tc>
                          <w:tcPr>
                            <w:tcW w:w="6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53B3184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44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AE77550" w14:textId="77777777" w:rsidR="00147EEB" w:rsidRPr="00001466" w:rsidRDefault="00147EEB"/>
                        </w:tc>
                        <w:tc>
                          <w:tcPr>
                            <w:tcW w:w="56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C8C482A" w14:textId="77777777" w:rsidR="00147EEB" w:rsidRPr="00001466" w:rsidRDefault="00147EEB"/>
                        </w:tc>
                        <w:tc>
                          <w:tcPr>
                            <w:tcW w:w="42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CB965C0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37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F813F35" w14:textId="77777777" w:rsidR="00147EEB" w:rsidRPr="00001466" w:rsidRDefault="00147EEB"/>
                        </w:tc>
                        <w:tc>
                          <w:tcPr>
                            <w:tcW w:w="34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C62A088" w14:textId="77777777" w:rsidR="00147EEB" w:rsidRPr="00001466" w:rsidRDefault="00147EEB"/>
                        </w:tc>
                        <w:tc>
                          <w:tcPr>
                            <w:tcW w:w="1975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EB557CC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Apprehension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DF61783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38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4F0AD5F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037D281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8937329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79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BB5ACA1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Rhomboids</w:t>
                            </w:r>
                          </w:p>
                        </w:tc>
                        <w:tc>
                          <w:tcPr>
                            <w:tcW w:w="27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3AC9A4B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99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FA8082F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27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C4EE437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36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995F69C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9229669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99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EF12EE2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99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S</w:t>
                            </w:r>
                          </w:p>
                        </w:tc>
                      </w:tr>
                      <w:tr w:rsidR="00147EEB" w:rsidRPr="00001466" w14:paraId="200AB293" w14:textId="77777777">
                        <w:trPr>
                          <w:trHeight w:hRule="exact" w:val="278"/>
                        </w:trPr>
                        <w:tc>
                          <w:tcPr>
                            <w:tcW w:w="125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6A68839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Abduction</w:t>
                            </w:r>
                          </w:p>
                        </w:tc>
                        <w:tc>
                          <w:tcPr>
                            <w:tcW w:w="6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DC4CC19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2"/>
                                <w:sz w:val="22"/>
                                <w:szCs w:val="22"/>
                              </w:rPr>
                              <w:t>180</w:t>
                            </w:r>
                          </w:p>
                        </w:tc>
                        <w:tc>
                          <w:tcPr>
                            <w:tcW w:w="44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1D6A94E" w14:textId="77777777" w:rsidR="00147EEB" w:rsidRPr="00001466" w:rsidRDefault="00147EEB"/>
                        </w:tc>
                        <w:tc>
                          <w:tcPr>
                            <w:tcW w:w="56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32A0773" w14:textId="77777777" w:rsidR="00147EEB" w:rsidRPr="00001466" w:rsidRDefault="00147EEB"/>
                        </w:tc>
                        <w:tc>
                          <w:tcPr>
                            <w:tcW w:w="42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E6CB932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37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C0974A6" w14:textId="77777777" w:rsidR="00147EEB" w:rsidRPr="00001466" w:rsidRDefault="00147EEB"/>
                        </w:tc>
                        <w:tc>
                          <w:tcPr>
                            <w:tcW w:w="34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1CCFB12" w14:textId="77777777" w:rsidR="00147EEB" w:rsidRPr="00001466" w:rsidRDefault="00147EEB"/>
                        </w:tc>
                        <w:tc>
                          <w:tcPr>
                            <w:tcW w:w="1975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FC89144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Speed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C79D297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38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890D27A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6E79A8A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E2082A9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79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0418821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Deltoid</w:t>
                            </w:r>
                          </w:p>
                        </w:tc>
                        <w:tc>
                          <w:tcPr>
                            <w:tcW w:w="27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D1021B3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99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EE97CFC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27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E6CA8CA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36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9940DAC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FDD537A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99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8D860E9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99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S</w:t>
                            </w:r>
                          </w:p>
                        </w:tc>
                      </w:tr>
                      <w:tr w:rsidR="00147EEB" w:rsidRPr="00001466" w14:paraId="7708FF26" w14:textId="77777777">
                        <w:trPr>
                          <w:trHeight w:hRule="exact" w:val="278"/>
                        </w:trPr>
                        <w:tc>
                          <w:tcPr>
                            <w:tcW w:w="125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571627B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Adduction</w:t>
                            </w:r>
                          </w:p>
                        </w:tc>
                        <w:tc>
                          <w:tcPr>
                            <w:tcW w:w="6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9DBE18C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44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368A209" w14:textId="77777777" w:rsidR="00147EEB" w:rsidRPr="00001466" w:rsidRDefault="00147EEB"/>
                        </w:tc>
                        <w:tc>
                          <w:tcPr>
                            <w:tcW w:w="56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01CF594" w14:textId="77777777" w:rsidR="00147EEB" w:rsidRPr="00001466" w:rsidRDefault="00147EEB"/>
                        </w:tc>
                        <w:tc>
                          <w:tcPr>
                            <w:tcW w:w="42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2062574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37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0D7A230" w14:textId="77777777" w:rsidR="00147EEB" w:rsidRPr="00001466" w:rsidRDefault="00147EEB"/>
                        </w:tc>
                        <w:tc>
                          <w:tcPr>
                            <w:tcW w:w="34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B75FD7A" w14:textId="77777777" w:rsidR="00147EEB" w:rsidRPr="00001466" w:rsidRDefault="00147EEB"/>
                        </w:tc>
                        <w:tc>
                          <w:tcPr>
                            <w:tcW w:w="1975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88A1CB0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Yergason’s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57B9761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38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16B3F6D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A6D149D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5BC809B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79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B9EB5A5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Biceps</w:t>
                            </w:r>
                          </w:p>
                        </w:tc>
                        <w:tc>
                          <w:tcPr>
                            <w:tcW w:w="27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2AB2DAB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99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C03D1D6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27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995DAFB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36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4FE99AA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659D75D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99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FA7E500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99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S</w:t>
                            </w:r>
                          </w:p>
                        </w:tc>
                      </w:tr>
                      <w:tr w:rsidR="00147EEB" w:rsidRPr="00001466" w14:paraId="47BB11DC" w14:textId="77777777">
                        <w:trPr>
                          <w:trHeight w:hRule="exact" w:val="278"/>
                        </w:trPr>
                        <w:tc>
                          <w:tcPr>
                            <w:tcW w:w="125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F313FF4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Int.</w:t>
                            </w: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 Rot.</w:t>
                            </w:r>
                          </w:p>
                        </w:tc>
                        <w:tc>
                          <w:tcPr>
                            <w:tcW w:w="6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F6F43E4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90</w:t>
                            </w:r>
                          </w:p>
                        </w:tc>
                        <w:tc>
                          <w:tcPr>
                            <w:tcW w:w="44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A8C49E9" w14:textId="77777777" w:rsidR="00147EEB" w:rsidRPr="00001466" w:rsidRDefault="00147EEB"/>
                        </w:tc>
                        <w:tc>
                          <w:tcPr>
                            <w:tcW w:w="56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2FC3F72" w14:textId="77777777" w:rsidR="00147EEB" w:rsidRPr="00001466" w:rsidRDefault="00147EEB"/>
                        </w:tc>
                        <w:tc>
                          <w:tcPr>
                            <w:tcW w:w="42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21ABD0D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37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6D35DE3" w14:textId="77777777" w:rsidR="00147EEB" w:rsidRPr="00001466" w:rsidRDefault="00147EEB"/>
                        </w:tc>
                        <w:tc>
                          <w:tcPr>
                            <w:tcW w:w="34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5C58FDB" w14:textId="77777777" w:rsidR="00147EEB" w:rsidRPr="00001466" w:rsidRDefault="00147EEB"/>
                        </w:tc>
                        <w:tc>
                          <w:tcPr>
                            <w:tcW w:w="1975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72C757C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Neer’s</w:t>
                            </w: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Impingment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FA40756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38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2BA60A9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31AF4E2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C315280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79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B36CE84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Triceps</w:t>
                            </w:r>
                          </w:p>
                        </w:tc>
                        <w:tc>
                          <w:tcPr>
                            <w:tcW w:w="27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09D8BE1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99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70BD5D6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27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C1734D4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36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1529644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85B5BBC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99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3DB1B82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99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S</w:t>
                            </w:r>
                          </w:p>
                        </w:tc>
                      </w:tr>
                      <w:tr w:rsidR="00147EEB" w:rsidRPr="00001466" w14:paraId="14548E94" w14:textId="77777777">
                        <w:trPr>
                          <w:trHeight w:hRule="exact" w:val="278"/>
                        </w:trPr>
                        <w:tc>
                          <w:tcPr>
                            <w:tcW w:w="125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EA8F145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Ext.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Rot</w:t>
                            </w:r>
                          </w:p>
                        </w:tc>
                        <w:tc>
                          <w:tcPr>
                            <w:tcW w:w="6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23CE7CA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90</w:t>
                            </w:r>
                          </w:p>
                        </w:tc>
                        <w:tc>
                          <w:tcPr>
                            <w:tcW w:w="44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59516CF" w14:textId="77777777" w:rsidR="00147EEB" w:rsidRPr="00001466" w:rsidRDefault="00147EEB"/>
                        </w:tc>
                        <w:tc>
                          <w:tcPr>
                            <w:tcW w:w="56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398E8A7" w14:textId="77777777" w:rsidR="00147EEB" w:rsidRPr="00001466" w:rsidRDefault="00147EEB"/>
                        </w:tc>
                        <w:tc>
                          <w:tcPr>
                            <w:tcW w:w="42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C222643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37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52298C7" w14:textId="77777777" w:rsidR="00147EEB" w:rsidRPr="00001466" w:rsidRDefault="00147EEB"/>
                        </w:tc>
                        <w:tc>
                          <w:tcPr>
                            <w:tcW w:w="34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B4BEC3A" w14:textId="77777777" w:rsidR="00147EEB" w:rsidRPr="00001466" w:rsidRDefault="00147EEB"/>
                        </w:tc>
                        <w:tc>
                          <w:tcPr>
                            <w:tcW w:w="1975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AB2300E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42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Hawkins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8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Impingment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0EA71C3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38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D1B163D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330F82D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8ADC445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79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D4F5086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42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Subacromial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Spine</w:t>
                            </w:r>
                          </w:p>
                        </w:tc>
                        <w:tc>
                          <w:tcPr>
                            <w:tcW w:w="27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6D10D21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99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CF18CEB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27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9B7FCB8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36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26707AC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59E0962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99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ADABB69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99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S</w:t>
                            </w:r>
                          </w:p>
                        </w:tc>
                      </w:tr>
                      <w:tr w:rsidR="00147EEB" w:rsidRPr="00001466" w14:paraId="456CD8A0" w14:textId="77777777" w:rsidTr="00291D49">
                        <w:trPr>
                          <w:trHeight w:hRule="exact" w:val="278"/>
                        </w:trPr>
                        <w:tc>
                          <w:tcPr>
                            <w:tcW w:w="4101" w:type="dxa"/>
                            <w:gridSpan w:val="8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0AEE78AB" w14:textId="77777777" w:rsidR="00147EEB" w:rsidRPr="00001466" w:rsidRDefault="00147EEB" w:rsidP="00B76988">
                            <w:pPr>
                              <w:pStyle w:val="TableParagraph"/>
                              <w:tabs>
                                <w:tab w:val="left" w:pos="3142"/>
                              </w:tabs>
                              <w:kinsoku w:val="0"/>
                              <w:overflowPunct w:val="0"/>
                              <w:spacing w:line="242" w:lineRule="exact"/>
                              <w:ind w:left="318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J-Tech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Report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8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(Range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5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>of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3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Motion)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9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3363" w:type="dxa"/>
                            <w:gridSpan w:val="5"/>
                            <w:tcBorders>
                              <w:right w:val="single" w:sz="4" w:space="0" w:color="auto"/>
                            </w:tcBorders>
                          </w:tcPr>
                          <w:p w14:paraId="7997F4BC" w14:textId="77777777" w:rsidR="00147EEB" w:rsidRPr="00001466" w:rsidRDefault="00147EEB" w:rsidP="00391721">
                            <w:pPr>
                              <w:pStyle w:val="TableParagraph"/>
                              <w:tabs>
                                <w:tab w:val="left" w:pos="3142"/>
                              </w:tabs>
                              <w:kinsoku w:val="0"/>
                              <w:overflowPunct w:val="0"/>
                              <w:spacing w:line="242" w:lineRule="exact"/>
                            </w:pPr>
                            <w:r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="00B4000A">
                              <w:rPr>
                                <w:b/>
                                <w:bCs/>
                              </w:rPr>
                              <w:pict w14:anchorId="72EF6E04">
                                <v:shape id="Picture 120" o:spid="_x0000_i1027" type="#_x0000_t75" style="width:6.75pt;height:6.75pt;visibility:visible;mso-wrap-style:square">
                                  <v:imagedata r:id="rId8" o:title=""/>
                                </v:shape>
                              </w:pict>
                            </w:r>
                            <w:r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J-Tech</w:t>
                            </w:r>
                            <w:r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Report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9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(Muscle</w:t>
                            </w:r>
                            <w:r>
                              <w:rPr>
                                <w:rFonts w:ascii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Strength)</w:t>
                            </w:r>
                          </w:p>
                        </w:tc>
                        <w:tc>
                          <w:tcPr>
                            <w:tcW w:w="1795" w:type="dxa"/>
                            <w:tcBorders>
                              <w:top w:val="single" w:sz="4" w:space="0" w:color="000000"/>
                              <w:left w:val="single" w:sz="4" w:space="0" w:color="auto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594CE7A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Biceps</w:t>
                            </w: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Tendon</w:t>
                            </w:r>
                          </w:p>
                        </w:tc>
                        <w:tc>
                          <w:tcPr>
                            <w:tcW w:w="907" w:type="dxa"/>
                            <w:gridSpan w:val="3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8C1F3AA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right="5"/>
                              <w:jc w:val="center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085" w:type="dxa"/>
                            <w:gridSpan w:val="3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3AD9653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jc w:val="center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T</w:t>
                            </w:r>
                          </w:p>
                        </w:tc>
                      </w:tr>
                      <w:tr w:rsidR="00147EEB" w:rsidRPr="00001466" w14:paraId="298AF225" w14:textId="77777777">
                        <w:trPr>
                          <w:trHeight w:hRule="exact" w:val="278"/>
                        </w:trPr>
                        <w:tc>
                          <w:tcPr>
                            <w:tcW w:w="7464" w:type="dxa"/>
                            <w:gridSpan w:val="13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BBF503B" w14:textId="77777777" w:rsidR="00147EEB" w:rsidRPr="00001466" w:rsidRDefault="00147EEB"/>
                        </w:tc>
                        <w:tc>
                          <w:tcPr>
                            <w:tcW w:w="179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575ED07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AC</w:t>
                            </w: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Joints</w:t>
                            </w:r>
                          </w:p>
                        </w:tc>
                        <w:tc>
                          <w:tcPr>
                            <w:tcW w:w="907" w:type="dxa"/>
                            <w:gridSpan w:val="3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81320A6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right="5"/>
                              <w:jc w:val="center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085" w:type="dxa"/>
                            <w:gridSpan w:val="3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0D86AEE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jc w:val="center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T</w:t>
                            </w:r>
                          </w:p>
                        </w:tc>
                      </w:tr>
                      <w:tr w:rsidR="00147EEB" w:rsidRPr="00001466" w14:paraId="2D95E854" w14:textId="77777777">
                        <w:trPr>
                          <w:trHeight w:hRule="exact" w:val="278"/>
                        </w:trPr>
                        <w:tc>
                          <w:tcPr>
                            <w:tcW w:w="7464" w:type="dxa"/>
                            <w:gridSpan w:val="13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2784C6F" w14:textId="77777777" w:rsidR="00147EEB" w:rsidRPr="00001466" w:rsidRDefault="00147EEB"/>
                        </w:tc>
                        <w:tc>
                          <w:tcPr>
                            <w:tcW w:w="179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C1913BD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Clavicle</w:t>
                            </w:r>
                          </w:p>
                        </w:tc>
                        <w:tc>
                          <w:tcPr>
                            <w:tcW w:w="907" w:type="dxa"/>
                            <w:gridSpan w:val="3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9173C90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right="5"/>
                              <w:jc w:val="center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085" w:type="dxa"/>
                            <w:gridSpan w:val="3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B7B2061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jc w:val="center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T</w:t>
                            </w:r>
                          </w:p>
                        </w:tc>
                      </w:tr>
                      <w:tr w:rsidR="00147EEB" w:rsidRPr="00001466" w14:paraId="707C30EB" w14:textId="77777777">
                        <w:trPr>
                          <w:trHeight w:hRule="exact" w:val="278"/>
                        </w:trPr>
                        <w:tc>
                          <w:tcPr>
                            <w:tcW w:w="7464" w:type="dxa"/>
                            <w:gridSpan w:val="13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6AFEB61B" w14:textId="77777777" w:rsidR="00147EEB" w:rsidRPr="00001466" w:rsidRDefault="00147EEB"/>
                        </w:tc>
                        <w:tc>
                          <w:tcPr>
                            <w:tcW w:w="1795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89D109C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42" w:lineRule="exact"/>
                              <w:ind w:left="108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Sternoclavicular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Jt.</w:t>
                            </w:r>
                          </w:p>
                        </w:tc>
                        <w:tc>
                          <w:tcPr>
                            <w:tcW w:w="907" w:type="dxa"/>
                            <w:gridSpan w:val="3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C93129A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right="5"/>
                              <w:jc w:val="center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085" w:type="dxa"/>
                            <w:gridSpan w:val="3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13D874B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jc w:val="center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T</w:t>
                            </w:r>
                          </w:p>
                        </w:tc>
                      </w:tr>
                    </w:tbl>
                    <w:p w14:paraId="676D9E0E" w14:textId="77777777" w:rsidR="00147EEB" w:rsidRDefault="00147EEB" w:rsidP="00EC2EB3">
                      <w:pPr>
                        <w:pStyle w:val="BodyText"/>
                        <w:kinsoku w:val="0"/>
                        <w:overflowPunct w:val="0"/>
                        <w:ind w:left="0" w:firstLine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1"/>
        </w:rPr>
        <w:t>AMA</w:t>
      </w:r>
      <w:r>
        <w:rPr>
          <w:spacing w:val="-3"/>
        </w:rPr>
        <w:t xml:space="preserve"> </w:t>
      </w:r>
      <w:r>
        <w:rPr>
          <w:spacing w:val="-1"/>
        </w:rPr>
        <w:t>5</w:t>
      </w:r>
      <w:r>
        <w:rPr>
          <w:spacing w:val="-1"/>
          <w:position w:val="8"/>
          <w:sz w:val="14"/>
          <w:szCs w:val="14"/>
        </w:rPr>
        <w:t>th</w:t>
      </w:r>
      <w:r>
        <w:rPr>
          <w:spacing w:val="18"/>
          <w:position w:val="8"/>
          <w:sz w:val="14"/>
          <w:szCs w:val="14"/>
        </w:rPr>
        <w:t xml:space="preserve"> </w:t>
      </w:r>
      <w:r>
        <w:rPr>
          <w:spacing w:val="-1"/>
        </w:rPr>
        <w:t>EDITION</w:t>
      </w:r>
      <w:r>
        <w:rPr>
          <w:spacing w:val="-2"/>
        </w:rPr>
        <w:t xml:space="preserve"> </w:t>
      </w:r>
      <w:r>
        <w:rPr>
          <w:spacing w:val="-1"/>
        </w:rPr>
        <w:t>PAGE</w:t>
      </w:r>
      <w:r>
        <w:rPr>
          <w:spacing w:val="-2"/>
        </w:rPr>
        <w:t xml:space="preserve"> </w:t>
      </w:r>
      <w:r>
        <w:rPr>
          <w:spacing w:val="-1"/>
        </w:rPr>
        <w:t>472,</w:t>
      </w:r>
      <w:r>
        <w:rPr>
          <w:spacing w:val="-2"/>
        </w:rPr>
        <w:t xml:space="preserve"> </w:t>
      </w:r>
      <w:r>
        <w:rPr>
          <w:spacing w:val="-1"/>
        </w:rPr>
        <w:t>475</w:t>
      </w:r>
    </w:p>
    <w:p w14:paraId="01EDE722" w14:textId="77777777" w:rsidR="00EC2EB3" w:rsidRDefault="00EC2EB3" w:rsidP="00EC2EB3">
      <w:pPr>
        <w:pStyle w:val="BodyText"/>
        <w:kinsoku w:val="0"/>
        <w:overflowPunct w:val="0"/>
        <w:ind w:left="0" w:firstLine="0"/>
        <w:rPr>
          <w:rFonts w:ascii="Calibri" w:hAnsi="Calibri" w:cs="Calibri"/>
          <w:b/>
          <w:bCs/>
        </w:rPr>
      </w:pPr>
    </w:p>
    <w:p w14:paraId="1EC8A66C" w14:textId="77777777" w:rsidR="00EC2EB3" w:rsidRDefault="00EC2EB3" w:rsidP="00EC2EB3">
      <w:pPr>
        <w:pStyle w:val="BodyText"/>
        <w:kinsoku w:val="0"/>
        <w:overflowPunct w:val="0"/>
        <w:ind w:left="0" w:firstLine="0"/>
        <w:rPr>
          <w:rFonts w:ascii="Calibri" w:hAnsi="Calibri" w:cs="Calibri"/>
          <w:b/>
          <w:bCs/>
        </w:rPr>
      </w:pPr>
    </w:p>
    <w:p w14:paraId="12A53104" w14:textId="77777777" w:rsidR="00EC2EB3" w:rsidRDefault="00EC2EB3" w:rsidP="00EC2EB3">
      <w:pPr>
        <w:pStyle w:val="BodyText"/>
        <w:kinsoku w:val="0"/>
        <w:overflowPunct w:val="0"/>
        <w:ind w:left="0" w:firstLine="0"/>
        <w:rPr>
          <w:rFonts w:ascii="Calibri" w:hAnsi="Calibri" w:cs="Calibri"/>
          <w:b/>
          <w:bCs/>
        </w:rPr>
      </w:pPr>
    </w:p>
    <w:p w14:paraId="66561E46" w14:textId="77777777" w:rsidR="00EC2EB3" w:rsidRDefault="00EC2EB3" w:rsidP="00EC2EB3">
      <w:pPr>
        <w:pStyle w:val="BodyText"/>
        <w:kinsoku w:val="0"/>
        <w:overflowPunct w:val="0"/>
        <w:ind w:left="0" w:firstLine="0"/>
        <w:rPr>
          <w:rFonts w:ascii="Calibri" w:hAnsi="Calibri" w:cs="Calibri"/>
          <w:b/>
          <w:bCs/>
        </w:rPr>
      </w:pPr>
    </w:p>
    <w:p w14:paraId="10D449A3" w14:textId="77777777" w:rsidR="00EC2EB3" w:rsidRDefault="00EC2EB3" w:rsidP="00EC2EB3">
      <w:pPr>
        <w:pStyle w:val="BodyText"/>
        <w:kinsoku w:val="0"/>
        <w:overflowPunct w:val="0"/>
        <w:ind w:left="0" w:firstLine="0"/>
        <w:rPr>
          <w:rFonts w:ascii="Calibri" w:hAnsi="Calibri" w:cs="Calibri"/>
          <w:b/>
          <w:bCs/>
        </w:rPr>
      </w:pPr>
    </w:p>
    <w:p w14:paraId="3B199C66" w14:textId="77777777" w:rsidR="00EC2EB3" w:rsidRDefault="00EC2EB3" w:rsidP="00EC2EB3">
      <w:pPr>
        <w:pStyle w:val="BodyText"/>
        <w:kinsoku w:val="0"/>
        <w:overflowPunct w:val="0"/>
        <w:ind w:left="0" w:firstLine="0"/>
        <w:rPr>
          <w:rFonts w:ascii="Calibri" w:hAnsi="Calibri" w:cs="Calibri"/>
          <w:b/>
          <w:bCs/>
        </w:rPr>
      </w:pPr>
    </w:p>
    <w:p w14:paraId="6091D902" w14:textId="77777777" w:rsidR="00EC2EB3" w:rsidRDefault="00EC2EB3" w:rsidP="00EC2EB3">
      <w:pPr>
        <w:pStyle w:val="BodyText"/>
        <w:kinsoku w:val="0"/>
        <w:overflowPunct w:val="0"/>
        <w:ind w:left="0" w:firstLine="0"/>
        <w:rPr>
          <w:rFonts w:ascii="Calibri" w:hAnsi="Calibri" w:cs="Calibri"/>
          <w:b/>
          <w:bCs/>
        </w:rPr>
      </w:pPr>
    </w:p>
    <w:p w14:paraId="563F0767" w14:textId="77777777" w:rsidR="00EC2EB3" w:rsidRDefault="00EC2EB3" w:rsidP="00EC2EB3">
      <w:pPr>
        <w:pStyle w:val="BodyText"/>
        <w:kinsoku w:val="0"/>
        <w:overflowPunct w:val="0"/>
        <w:ind w:left="0" w:firstLine="0"/>
        <w:rPr>
          <w:rFonts w:ascii="Calibri" w:hAnsi="Calibri" w:cs="Calibri"/>
          <w:b/>
          <w:bCs/>
        </w:rPr>
      </w:pPr>
    </w:p>
    <w:p w14:paraId="4B0BE6EA" w14:textId="77777777" w:rsidR="00EC2EB3" w:rsidRDefault="00EC2EB3" w:rsidP="00EC2EB3">
      <w:pPr>
        <w:pStyle w:val="BodyText"/>
        <w:kinsoku w:val="0"/>
        <w:overflowPunct w:val="0"/>
        <w:ind w:left="0" w:firstLine="0"/>
        <w:rPr>
          <w:rFonts w:ascii="Calibri" w:hAnsi="Calibri" w:cs="Calibri"/>
          <w:b/>
          <w:bCs/>
        </w:rPr>
      </w:pPr>
    </w:p>
    <w:p w14:paraId="22A67973" w14:textId="77777777" w:rsidR="00EC2EB3" w:rsidRDefault="00EC2EB3" w:rsidP="00EC2EB3">
      <w:pPr>
        <w:pStyle w:val="BodyText"/>
        <w:kinsoku w:val="0"/>
        <w:overflowPunct w:val="0"/>
        <w:spacing w:before="5"/>
        <w:ind w:left="0" w:firstLine="0"/>
        <w:rPr>
          <w:rFonts w:ascii="Calibri" w:hAnsi="Calibri" w:cs="Calibri"/>
          <w:b/>
          <w:bCs/>
          <w:sz w:val="12"/>
          <w:szCs w:val="12"/>
        </w:rPr>
      </w:pPr>
    </w:p>
    <w:p w14:paraId="678DED78" w14:textId="77777777" w:rsidR="00EC2EB3" w:rsidRDefault="00EC2EB3" w:rsidP="00EC2EB3">
      <w:pPr>
        <w:pStyle w:val="BodyText"/>
        <w:tabs>
          <w:tab w:val="left" w:pos="3047"/>
        </w:tabs>
        <w:kinsoku w:val="0"/>
        <w:overflowPunct w:val="0"/>
        <w:spacing w:line="130" w:lineRule="atLeast"/>
        <w:ind w:left="222" w:firstLine="0"/>
        <w:rPr>
          <w:rFonts w:ascii="Calibri" w:hAnsi="Calibri" w:cs="Calibri"/>
          <w:sz w:val="13"/>
          <w:szCs w:val="13"/>
        </w:rPr>
      </w:pPr>
      <w:r>
        <w:rPr>
          <w:rFonts w:ascii="Calibri" w:hAnsi="Calibri" w:cs="Calibri"/>
          <w:noProof/>
          <w:sz w:val="13"/>
          <w:szCs w:val="13"/>
          <w:lang w:val="en-IN" w:eastAsia="en-IN"/>
        </w:rPr>
        <mc:AlternateContent>
          <mc:Choice Requires="wpg">
            <w:drawing>
              <wp:inline distT="0" distB="0" distL="0" distR="0" wp14:anchorId="13F36D86" wp14:editId="7CBD583C">
                <wp:extent cx="88900" cy="88900"/>
                <wp:effectExtent l="1270" t="7620" r="5080" b="8255"/>
                <wp:docPr id="242" name="Group 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8900" cy="88900"/>
                          <a:chOff x="0" y="0"/>
                          <a:chExt cx="140" cy="140"/>
                        </a:xfrm>
                      </wpg:grpSpPr>
                      <wps:wsp>
                        <wps:cNvPr id="243" name="Freeform 92"/>
                        <wps:cNvSpPr>
                          <a:spLocks/>
                        </wps:cNvSpPr>
                        <wps:spPr bwMode="auto">
                          <a:xfrm>
                            <a:off x="7" y="7"/>
                            <a:ext cx="125" cy="125"/>
                          </a:xfrm>
                          <a:custGeom>
                            <a:avLst/>
                            <a:gdLst>
                              <a:gd name="T0" fmla="*/ 0 w 125"/>
                              <a:gd name="T1" fmla="*/ 0 h 125"/>
                              <a:gd name="T2" fmla="*/ 124 w 125"/>
                              <a:gd name="T3" fmla="*/ 0 h 125"/>
                              <a:gd name="T4" fmla="*/ 124 w 125"/>
                              <a:gd name="T5" fmla="*/ 124 h 125"/>
                              <a:gd name="T6" fmla="*/ 0 w 125"/>
                              <a:gd name="T7" fmla="*/ 124 h 125"/>
                              <a:gd name="T8" fmla="*/ 0 w 125"/>
                              <a:gd name="T9" fmla="*/ 0 h 1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25" h="125">
                                <a:moveTo>
                                  <a:pt x="0" y="0"/>
                                </a:moveTo>
                                <a:lnTo>
                                  <a:pt x="124" y="0"/>
                                </a:lnTo>
                                <a:lnTo>
                                  <a:pt x="124" y="124"/>
                                </a:lnTo>
                                <a:lnTo>
                                  <a:pt x="0" y="1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FCA9A1" id="Group 242" o:spid="_x0000_s1026" style="width:7pt;height:7pt;mso-position-horizontal-relative:char;mso-position-vertical-relative:line" coordsize="140,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">
                <v:shape id="Freeform 92" o:spid="_x0000_s1027" style="position:absolute;left:7;top:7;width:125;height:125;visibility:visible;mso-wrap-style:square;v-text-anchor:top" coordsize="125,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oLFpMQA&#10;AADcAAAADwAAAGRycy9kb3ducmV2LnhtbESP3YrCMBSE7wXfIZwF7zRdFdmtRlFBUEHwZxdvD83Z&#10;tmxzUpto69sbQfBymJlvmMmsMYW4UeVyywo+exEI4sTqnFMFP6dV9wuE88gaC8uk4E4OZtN2a4Kx&#10;tjUf6Hb0qQgQdjEqyLwvYyldkpFB17MlcfD+bGXQB1mlUldYB7gpZD+KRtJgzmEhw5KWGSX/x6tR&#10;4CKmdL+dn39Hm3p50pfddmG+lep8NPMxCE+Nf4df7bVW0B8O4HkmHAE5f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qCxaTEAAAA3AAAAA8AAAAAAAAAAAAAAAAAmAIAAGRycy9k&#10;b3ducmV2LnhtbFBLBQYAAAAABAAEAPUAAACJAwAAAAA=&#10;" path="m,l124,r,124l,124,,xe" filled="f" strokeweight=".72pt">
                  <v:path arrowok="t" o:connecttype="custom" o:connectlocs="0,0;124,0;124,124;0,124;0,0" o:connectangles="0,0,0,0,0"/>
                </v:shape>
                <w10:anchorlock/>
              </v:group>
            </w:pict>
          </mc:Fallback>
        </mc:AlternateContent>
      </w:r>
      <w:r>
        <w:rPr>
          <w:rFonts w:ascii="Calibri" w:hAnsi="Calibri" w:cs="Calibri"/>
          <w:sz w:val="13"/>
          <w:szCs w:val="13"/>
        </w:rPr>
        <w:t xml:space="preserve"> </w:t>
      </w:r>
      <w:r>
        <w:rPr>
          <w:rFonts w:ascii="Calibri" w:hAnsi="Calibri" w:cs="Calibri"/>
          <w:sz w:val="13"/>
          <w:szCs w:val="13"/>
        </w:rPr>
        <w:tab/>
      </w:r>
    </w:p>
    <w:p w14:paraId="4ADBF361" w14:textId="77777777" w:rsidR="00EC2EB3" w:rsidRDefault="00EC2EB3" w:rsidP="00EC2EB3">
      <w:pPr>
        <w:pStyle w:val="Heading8"/>
        <w:kinsoku w:val="0"/>
        <w:overflowPunct w:val="0"/>
        <w:spacing w:before="35"/>
        <w:ind w:left="207"/>
        <w:rPr>
          <w:b w:val="0"/>
          <w:bCs w:val="0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0768" behindDoc="0" locked="0" layoutInCell="0" allowOverlap="1" wp14:anchorId="06EEFC99" wp14:editId="195D245E">
                <wp:simplePos x="0" y="0"/>
                <wp:positionH relativeFrom="page">
                  <wp:posOffset>339090</wp:posOffset>
                </wp:positionH>
                <wp:positionV relativeFrom="paragraph">
                  <wp:posOffset>-1572895</wp:posOffset>
                </wp:positionV>
                <wp:extent cx="7155815" cy="1776730"/>
                <wp:effectExtent l="0" t="635" r="1270" b="3810"/>
                <wp:wrapNone/>
                <wp:docPr id="239" name="Text Box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55815" cy="1776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1171"/>
                              <w:gridCol w:w="701"/>
                              <w:gridCol w:w="444"/>
                              <w:gridCol w:w="564"/>
                              <w:gridCol w:w="425"/>
                              <w:gridCol w:w="379"/>
                              <w:gridCol w:w="275"/>
                              <w:gridCol w:w="66"/>
                              <w:gridCol w:w="1975"/>
                              <w:gridCol w:w="360"/>
                              <w:gridCol w:w="384"/>
                              <w:gridCol w:w="360"/>
                              <w:gridCol w:w="360"/>
                              <w:gridCol w:w="1795"/>
                              <w:gridCol w:w="276"/>
                              <w:gridCol w:w="360"/>
                              <w:gridCol w:w="271"/>
                              <w:gridCol w:w="365"/>
                              <w:gridCol w:w="360"/>
                              <w:gridCol w:w="360"/>
                            </w:tblGrid>
                            <w:tr w:rsidR="00147EEB" w:rsidRPr="00001466" w14:paraId="704F78E6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171" w:type="dxa"/>
                                  <w:vMerge w:val="restart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0631E2E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ELBOW</w:t>
                                  </w:r>
                                </w:p>
                              </w:tc>
                              <w:tc>
                                <w:tcPr>
                                  <w:tcW w:w="1709" w:type="dxa"/>
                                  <w:gridSpan w:val="3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5898FDE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42" w:lineRule="exact"/>
                                    <w:ind w:left="150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Range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7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of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7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Motion</w:t>
                                  </w:r>
                                </w:p>
                              </w:tc>
                              <w:tc>
                                <w:tcPr>
                                  <w:tcW w:w="1145" w:type="dxa"/>
                                  <w:gridSpan w:val="4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9612A96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74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1"/>
                                      <w:sz w:val="22"/>
                                      <w:szCs w:val="22"/>
                                    </w:rPr>
                                    <w:t>Strength</w:t>
                                  </w:r>
                                </w:p>
                              </w:tc>
                              <w:tc>
                                <w:tcPr>
                                  <w:tcW w:w="197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FABAEC2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9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1"/>
                                      <w:sz w:val="22"/>
                                      <w:szCs w:val="22"/>
                                    </w:rPr>
                                    <w:t>Orthopedic Testing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85C2265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jc w:val="center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1A02EF8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jc w:val="center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179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936B55E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45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1"/>
                                      <w:sz w:val="22"/>
                                      <w:szCs w:val="22"/>
                                    </w:rPr>
                                    <w:t>Palpation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gridSpan w:val="3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2D87F63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right="3"/>
                                    <w:jc w:val="center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1085" w:type="dxa"/>
                                  <w:gridSpan w:val="3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69BC133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251"/>
                                    <w:jc w:val="center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L</w:t>
                                  </w:r>
                                </w:p>
                              </w:tc>
                            </w:tr>
                            <w:tr w:rsidR="00147EEB" w:rsidRPr="00001466" w14:paraId="4BC98DFB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171" w:type="dxa"/>
                                  <w:vMerge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3DDF250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251"/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4A5AA1F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99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27C56E8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5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71ECE7C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3E43A79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37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5A3FC1D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341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F0BBB4E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197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01D5FD9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Cozen’s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1F2F0BC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38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00A1B2A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EC0DCF3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7E8FCB8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79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033D949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Biceps</w:t>
                                  </w:r>
                                </w:p>
                              </w:tc>
                              <w:tc>
                                <w:tcPr>
                                  <w:tcW w:w="27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023B96F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99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58DB117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27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7CF8A10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36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FF03EF7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EAC3139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99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EE9009D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99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</w:p>
                              </w:tc>
                            </w:tr>
                            <w:tr w:rsidR="00147EEB" w:rsidRPr="00001466" w14:paraId="0857BB87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17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E58B545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Flexion</w:t>
                                  </w:r>
                                </w:p>
                              </w:tc>
                              <w:tc>
                                <w:tcPr>
                                  <w:tcW w:w="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C2EDECC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99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2"/>
                                      <w:sz w:val="22"/>
                                      <w:szCs w:val="22"/>
                                    </w:rPr>
                                    <w:t>140</w:t>
                                  </w:r>
                                </w:p>
                              </w:tc>
                              <w:tc>
                                <w:tcPr>
                                  <w:tcW w:w="44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D2623EF" w14:textId="77777777" w:rsidR="00147EEB" w:rsidRPr="00001466" w:rsidRDefault="00147EEB"/>
                              </w:tc>
                              <w:tc>
                                <w:tcPr>
                                  <w:tcW w:w="5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B3D49FD" w14:textId="77777777" w:rsidR="00147EEB" w:rsidRPr="00001466" w:rsidRDefault="00147EEB"/>
                              </w:tc>
                              <w:tc>
                                <w:tcPr>
                                  <w:tcW w:w="42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94C314B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37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B0C07E7" w14:textId="77777777" w:rsidR="00147EEB" w:rsidRPr="00001466" w:rsidRDefault="00147EEB"/>
                              </w:tc>
                              <w:tc>
                                <w:tcPr>
                                  <w:tcW w:w="341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797F3DA" w14:textId="77777777" w:rsidR="00147EEB" w:rsidRPr="00001466" w:rsidRDefault="00147EEB"/>
                              </w:tc>
                              <w:tc>
                                <w:tcPr>
                                  <w:tcW w:w="197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B7297E2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Mill’s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639A0F4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38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BE08131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EC8F264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E07CC02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79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C2A2EDC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Triceps</w:t>
                                  </w:r>
                                </w:p>
                              </w:tc>
                              <w:tc>
                                <w:tcPr>
                                  <w:tcW w:w="27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954885D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99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B00147B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27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D1E6B1B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36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2FFBC08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7DD54DA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99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10CEFC9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99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</w:p>
                              </w:tc>
                            </w:tr>
                            <w:tr w:rsidR="00147EEB" w:rsidRPr="00001466" w14:paraId="043FE97D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17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8C1E4CA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Extension</w:t>
                                  </w:r>
                                </w:p>
                              </w:tc>
                              <w:tc>
                                <w:tcPr>
                                  <w:tcW w:w="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172DC72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99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4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E7FCAB2" w14:textId="77777777" w:rsidR="00147EEB" w:rsidRPr="00001466" w:rsidRDefault="00147EEB"/>
                              </w:tc>
                              <w:tc>
                                <w:tcPr>
                                  <w:tcW w:w="5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78FDADE" w14:textId="77777777" w:rsidR="00147EEB" w:rsidRPr="00001466" w:rsidRDefault="00147EEB"/>
                              </w:tc>
                              <w:tc>
                                <w:tcPr>
                                  <w:tcW w:w="42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4CC4612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37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BA90F0F" w14:textId="77777777" w:rsidR="00147EEB" w:rsidRPr="00001466" w:rsidRDefault="00147EEB"/>
                              </w:tc>
                              <w:tc>
                                <w:tcPr>
                                  <w:tcW w:w="341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FB38937" w14:textId="77777777" w:rsidR="00147EEB" w:rsidRPr="00001466" w:rsidRDefault="00147EEB"/>
                              </w:tc>
                              <w:tc>
                                <w:tcPr>
                                  <w:tcW w:w="197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5A3E9DC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Elbow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Flexion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C4F5F74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38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C0DF0BC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DD91F10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D895638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79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8BD7F07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Forearm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Flexors</w:t>
                                  </w:r>
                                </w:p>
                              </w:tc>
                              <w:tc>
                                <w:tcPr>
                                  <w:tcW w:w="27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8BF23D6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99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7CE789E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27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6F64839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36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13D923D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2201EB3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99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546B2A4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99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</w:p>
                              </w:tc>
                            </w:tr>
                            <w:tr w:rsidR="00147EEB" w:rsidRPr="00001466" w14:paraId="64AF8302" w14:textId="77777777">
                              <w:trPr>
                                <w:trHeight w:hRule="exact" w:val="281"/>
                              </w:trPr>
                              <w:tc>
                                <w:tcPr>
                                  <w:tcW w:w="117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2ED24D2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>Supination</w:t>
                                  </w:r>
                                </w:p>
                              </w:tc>
                              <w:tc>
                                <w:tcPr>
                                  <w:tcW w:w="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EAA5FE8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99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80</w:t>
                                  </w:r>
                                </w:p>
                              </w:tc>
                              <w:tc>
                                <w:tcPr>
                                  <w:tcW w:w="44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92E3C64" w14:textId="77777777" w:rsidR="00147EEB" w:rsidRPr="00001466" w:rsidRDefault="00147EEB"/>
                              </w:tc>
                              <w:tc>
                                <w:tcPr>
                                  <w:tcW w:w="5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DCFC4EF" w14:textId="77777777" w:rsidR="00147EEB" w:rsidRPr="00001466" w:rsidRDefault="00147EEB"/>
                              </w:tc>
                              <w:tc>
                                <w:tcPr>
                                  <w:tcW w:w="42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6C2E14A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37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D498CE7" w14:textId="77777777" w:rsidR="00147EEB" w:rsidRPr="00001466" w:rsidRDefault="00147EEB"/>
                              </w:tc>
                              <w:tc>
                                <w:tcPr>
                                  <w:tcW w:w="341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9AF5C87" w14:textId="77777777" w:rsidR="00147EEB" w:rsidRPr="00001466" w:rsidRDefault="00147EEB"/>
                              </w:tc>
                              <w:tc>
                                <w:tcPr>
                                  <w:tcW w:w="197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77D5C04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Tinel’s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Ulnar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2"/>
                                      <w:sz w:val="22"/>
                                      <w:szCs w:val="22"/>
                                    </w:rPr>
                                    <w:t>Nerve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F3FEF67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38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2D01643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3F2EBFF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9545F98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79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4E4086A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>Forearm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6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Extensors</w:t>
                                  </w:r>
                                </w:p>
                              </w:tc>
                              <w:tc>
                                <w:tcPr>
                                  <w:tcW w:w="27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B2374D8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99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A464DFF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27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62B0D12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36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CA158C9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4D7EA6A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99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A48C4B7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99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</w:p>
                              </w:tc>
                            </w:tr>
                            <w:tr w:rsidR="00147EEB" w:rsidRPr="00001466" w14:paraId="3024DBDF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17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C41DE76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Pronation</w:t>
                                  </w:r>
                                </w:p>
                              </w:tc>
                              <w:tc>
                                <w:tcPr>
                                  <w:tcW w:w="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6001C93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99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80</w:t>
                                  </w:r>
                                </w:p>
                              </w:tc>
                              <w:tc>
                                <w:tcPr>
                                  <w:tcW w:w="44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D5506BA" w14:textId="77777777" w:rsidR="00147EEB" w:rsidRPr="00001466" w:rsidRDefault="00147EEB"/>
                              </w:tc>
                              <w:tc>
                                <w:tcPr>
                                  <w:tcW w:w="5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1EFC073" w14:textId="77777777" w:rsidR="00147EEB" w:rsidRPr="00001466" w:rsidRDefault="00147EEB"/>
                              </w:tc>
                              <w:tc>
                                <w:tcPr>
                                  <w:tcW w:w="42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5B6BC11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37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E59AC2C" w14:textId="77777777" w:rsidR="00147EEB" w:rsidRPr="00001466" w:rsidRDefault="00147EEB"/>
                              </w:tc>
                              <w:tc>
                                <w:tcPr>
                                  <w:tcW w:w="341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12EDF37" w14:textId="77777777" w:rsidR="00147EEB" w:rsidRPr="00001466" w:rsidRDefault="00147EEB"/>
                              </w:tc>
                              <w:tc>
                                <w:tcPr>
                                  <w:tcW w:w="197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E36028B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Tinel’s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Radial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2"/>
                                      <w:sz w:val="22"/>
                                      <w:szCs w:val="22"/>
                                    </w:rPr>
                                    <w:t>Nerve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90C65DE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38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BACA12F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8B05001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EFA1E97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79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C7453BB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Biceps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Tendon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gridSpan w:val="3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5BD14B6" w14:textId="77777777" w:rsidR="00147EEB" w:rsidRPr="00001466" w:rsidRDefault="00147EEB"/>
                              </w:tc>
                              <w:tc>
                                <w:tcPr>
                                  <w:tcW w:w="1085" w:type="dxa"/>
                                  <w:gridSpan w:val="3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1D053A0" w14:textId="77777777" w:rsidR="00147EEB" w:rsidRPr="00001466" w:rsidRDefault="00147EEB"/>
                              </w:tc>
                            </w:tr>
                            <w:tr w:rsidR="00147EEB" w:rsidRPr="00001466" w14:paraId="3F5794E7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2880" w:type="dxa"/>
                                  <w:gridSpan w:val="4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113BD14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Finger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3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Adbuction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3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(Ulner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3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Nerve)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D496230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37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3488E93" w14:textId="77777777" w:rsidR="00147EEB" w:rsidRPr="00001466" w:rsidRDefault="00147EEB"/>
                              </w:tc>
                              <w:tc>
                                <w:tcPr>
                                  <w:tcW w:w="341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1926DA6" w14:textId="77777777" w:rsidR="00147EEB" w:rsidRPr="00001466" w:rsidRDefault="00147EEB"/>
                              </w:tc>
                              <w:tc>
                                <w:tcPr>
                                  <w:tcW w:w="197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98567BF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Medial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Stability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DEA008D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38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523E5EE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D38CAF5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6CED744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79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82549BB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42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>Olecranon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4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>Process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gridSpan w:val="3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98A78DA" w14:textId="77777777" w:rsidR="00147EEB" w:rsidRPr="00001466" w:rsidRDefault="00147EEB"/>
                              </w:tc>
                              <w:tc>
                                <w:tcPr>
                                  <w:tcW w:w="1085" w:type="dxa"/>
                                  <w:gridSpan w:val="3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04B2F04" w14:textId="77777777" w:rsidR="00147EEB" w:rsidRPr="00001466" w:rsidRDefault="00147EEB"/>
                              </w:tc>
                            </w:tr>
                            <w:tr w:rsidR="00147EEB" w:rsidRPr="00001466" w14:paraId="21A75CDF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4025" w:type="dxa"/>
                                  <w:gridSpan w:val="8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DF843B4" w14:textId="77777777" w:rsidR="00147EEB" w:rsidRPr="00001466" w:rsidRDefault="00147EEB"/>
                              </w:tc>
                              <w:tc>
                                <w:tcPr>
                                  <w:tcW w:w="197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84A0570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Lateral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3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Stability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ABF8A9B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38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1352BE3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FE15332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24173B0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79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4000E90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42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>Lateral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>Epicondyle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gridSpan w:val="3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13B8C2B" w14:textId="77777777" w:rsidR="00147EEB" w:rsidRPr="00001466" w:rsidRDefault="00147EEB"/>
                              </w:tc>
                              <w:tc>
                                <w:tcPr>
                                  <w:tcW w:w="1085" w:type="dxa"/>
                                  <w:gridSpan w:val="3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47D3001" w14:textId="77777777" w:rsidR="00147EEB" w:rsidRPr="00001466" w:rsidRDefault="00147EEB"/>
                              </w:tc>
                            </w:tr>
                            <w:tr w:rsidR="00147EEB" w:rsidRPr="00001466" w14:paraId="0CFE6942" w14:textId="77777777" w:rsidTr="00DB6E6E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3959" w:type="dxa"/>
                                  <w:gridSpan w:val="7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2CA2ADEE" w14:textId="77777777" w:rsidR="00147EEB" w:rsidRPr="00001466" w:rsidRDefault="00147EEB" w:rsidP="0070027D">
                                  <w:pPr>
                                    <w:pStyle w:val="TableParagraph"/>
                                    <w:tabs>
                                      <w:tab w:val="left" w:pos="3142"/>
                                    </w:tabs>
                                    <w:kinsoku w:val="0"/>
                                    <w:overflowPunct w:val="0"/>
                                    <w:spacing w:line="242" w:lineRule="exact"/>
                                    <w:ind w:left="318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>J-Tech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3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Report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8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(Range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t>of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3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Motion)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w="3505" w:type="dxa"/>
                                  <w:gridSpan w:val="6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77F751E8" w14:textId="77777777" w:rsidR="00147EEB" w:rsidRPr="00001466" w:rsidRDefault="00147EEB" w:rsidP="00C25185">
                                  <w:pPr>
                                    <w:pStyle w:val="TableParagraph"/>
                                    <w:tabs>
                                      <w:tab w:val="left" w:pos="3142"/>
                                    </w:tabs>
                                    <w:kinsoku w:val="0"/>
                                    <w:overflowPunct w:val="0"/>
                                    <w:spacing w:line="242" w:lineRule="exact"/>
                                    <w:ind w:left="318"/>
                                  </w:pPr>
                                  <w:r w:rsidRPr="00B45E24">
                                    <w:rPr>
                                      <w:rFonts w:ascii="Calibri" w:hAnsi="Calibri" w:cs="Calibri"/>
                                      <w:noProof/>
                                      <w:spacing w:val="-1"/>
                                      <w:sz w:val="20"/>
                                      <w:szCs w:val="20"/>
                                      <w:lang w:val="en-IN" w:eastAsia="en-IN"/>
                                    </w:rPr>
                                    <w:drawing>
                                      <wp:inline distT="0" distB="0" distL="0" distR="0" wp14:anchorId="665C8E28" wp14:editId="07C6745E">
                                        <wp:extent cx="93600" cy="93600"/>
                                        <wp:effectExtent l="0" t="0" r="1905" b="1905"/>
                                        <wp:docPr id="122" name="Picture 12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3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93600" cy="936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 xml:space="preserve">  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>J-Tech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4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Report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9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(Muscle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3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Strength)</w:t>
                                  </w:r>
                                </w:p>
                              </w:tc>
                              <w:tc>
                                <w:tcPr>
                                  <w:tcW w:w="1795" w:type="dxa"/>
                                  <w:tcBorders>
                                    <w:top w:val="single" w:sz="4" w:space="0" w:color="000000"/>
                                    <w:left w:val="single" w:sz="4" w:space="0" w:color="auto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60E384D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42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>Medial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>Epicondyle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gridSpan w:val="3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A92C819" w14:textId="77777777" w:rsidR="00147EEB" w:rsidRPr="00001466" w:rsidRDefault="00147EEB"/>
                              </w:tc>
                              <w:tc>
                                <w:tcPr>
                                  <w:tcW w:w="1085" w:type="dxa"/>
                                  <w:gridSpan w:val="3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C135706" w14:textId="77777777" w:rsidR="00147EEB" w:rsidRPr="00001466" w:rsidRDefault="00147EEB"/>
                              </w:tc>
                            </w:tr>
                            <w:tr w:rsidR="00147EEB" w:rsidRPr="00001466" w14:paraId="149A6461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7464" w:type="dxa"/>
                                  <w:gridSpan w:val="13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1718C7FE" w14:textId="77777777" w:rsidR="00147EEB" w:rsidRPr="00001466" w:rsidRDefault="00147EEB"/>
                              </w:tc>
                              <w:tc>
                                <w:tcPr>
                                  <w:tcW w:w="1795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CBD2BE6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8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Ulnar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Groove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gridSpan w:val="3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049DB1D" w14:textId="77777777" w:rsidR="00147EEB" w:rsidRPr="00001466" w:rsidRDefault="00147EEB"/>
                              </w:tc>
                              <w:tc>
                                <w:tcPr>
                                  <w:tcW w:w="1085" w:type="dxa"/>
                                  <w:gridSpan w:val="3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C67C917" w14:textId="77777777" w:rsidR="00147EEB" w:rsidRPr="00001466" w:rsidRDefault="00147EEB"/>
                              </w:tc>
                            </w:tr>
                          </w:tbl>
                          <w:p w14:paraId="02099BBC" w14:textId="77777777" w:rsidR="00147EEB" w:rsidRDefault="00147EEB" w:rsidP="00EC2EB3">
                            <w:pPr>
                              <w:pStyle w:val="BodyText"/>
                              <w:kinsoku w:val="0"/>
                              <w:overflowPunct w:val="0"/>
                              <w:ind w:left="0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EEFC99" id="Text Box 239" o:spid="_x0000_s1082" type="#_x0000_t202" style="position:absolute;left:0;text-align:left;margin-left:26.7pt;margin-top:-123.85pt;width:563.45pt;height:139.9pt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" o:allowincell="f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1171"/>
                        <w:gridCol w:w="701"/>
                        <w:gridCol w:w="444"/>
                        <w:gridCol w:w="564"/>
                        <w:gridCol w:w="425"/>
                        <w:gridCol w:w="379"/>
                        <w:gridCol w:w="275"/>
                        <w:gridCol w:w="66"/>
                        <w:gridCol w:w="1975"/>
                        <w:gridCol w:w="360"/>
                        <w:gridCol w:w="384"/>
                        <w:gridCol w:w="360"/>
                        <w:gridCol w:w="360"/>
                        <w:gridCol w:w="1795"/>
                        <w:gridCol w:w="276"/>
                        <w:gridCol w:w="360"/>
                        <w:gridCol w:w="271"/>
                        <w:gridCol w:w="365"/>
                        <w:gridCol w:w="360"/>
                        <w:gridCol w:w="360"/>
                      </w:tblGrid>
                      <w:tr w:rsidR="00147EEB" w:rsidRPr="00001466" w14:paraId="704F78E6" w14:textId="77777777">
                        <w:trPr>
                          <w:trHeight w:hRule="exact" w:val="278"/>
                        </w:trPr>
                        <w:tc>
                          <w:tcPr>
                            <w:tcW w:w="1171" w:type="dxa"/>
                            <w:vMerge w:val="restart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0631E2E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ELBOW</w:t>
                            </w:r>
                          </w:p>
                        </w:tc>
                        <w:tc>
                          <w:tcPr>
                            <w:tcW w:w="1709" w:type="dxa"/>
                            <w:gridSpan w:val="3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5898FDE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42" w:lineRule="exact"/>
                              <w:ind w:left="150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t>Range</w:t>
                            </w: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pacing w:val="-7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t>of</w:t>
                            </w: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pacing w:val="-7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t>Motion</w:t>
                            </w:r>
                          </w:p>
                        </w:tc>
                        <w:tc>
                          <w:tcPr>
                            <w:tcW w:w="1145" w:type="dxa"/>
                            <w:gridSpan w:val="4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9612A96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74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pacing w:val="-1"/>
                                <w:sz w:val="22"/>
                                <w:szCs w:val="22"/>
                              </w:rPr>
                              <w:t>Strength</w:t>
                            </w:r>
                          </w:p>
                        </w:tc>
                        <w:tc>
                          <w:tcPr>
                            <w:tcW w:w="197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FABAEC2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9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pacing w:val="-1"/>
                                <w:sz w:val="22"/>
                                <w:szCs w:val="22"/>
                              </w:rPr>
                              <w:t>Orthopedic Testing</w:t>
                            </w:r>
                          </w:p>
                        </w:tc>
                        <w:tc>
                          <w:tcPr>
                            <w:tcW w:w="744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85C2265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jc w:val="center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720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1A02EF8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jc w:val="center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179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936B55E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452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pacing w:val="-1"/>
                                <w:sz w:val="22"/>
                                <w:szCs w:val="22"/>
                              </w:rPr>
                              <w:t>Palpation</w:t>
                            </w:r>
                          </w:p>
                        </w:tc>
                        <w:tc>
                          <w:tcPr>
                            <w:tcW w:w="907" w:type="dxa"/>
                            <w:gridSpan w:val="3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2D87F63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right="3"/>
                              <w:jc w:val="center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1085" w:type="dxa"/>
                            <w:gridSpan w:val="3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69BC133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251"/>
                              <w:jc w:val="center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L</w:t>
                            </w:r>
                          </w:p>
                        </w:tc>
                      </w:tr>
                      <w:tr w:rsidR="00147EEB" w:rsidRPr="00001466" w14:paraId="4BC98DFB" w14:textId="77777777">
                        <w:trPr>
                          <w:trHeight w:hRule="exact" w:val="278"/>
                        </w:trPr>
                        <w:tc>
                          <w:tcPr>
                            <w:tcW w:w="1171" w:type="dxa"/>
                            <w:vMerge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3DDF250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251"/>
                              <w:jc w:val="center"/>
                            </w:pPr>
                          </w:p>
                        </w:tc>
                        <w:tc>
                          <w:tcPr>
                            <w:tcW w:w="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4A5AA1F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99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27C56E8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56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71ECE7C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2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3E43A79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37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5A3FC1D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341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F0BBB4E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197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01D5FD9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Cozen’s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1F2F0BC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38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00A1B2A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EC0DCF3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7E8FCB8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79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033D949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Biceps</w:t>
                            </w:r>
                          </w:p>
                        </w:tc>
                        <w:tc>
                          <w:tcPr>
                            <w:tcW w:w="27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023B96F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99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58DB117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27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7CF8A10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36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FF03EF7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EAC3139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99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EE9009D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99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S</w:t>
                            </w:r>
                          </w:p>
                        </w:tc>
                      </w:tr>
                      <w:tr w:rsidR="00147EEB" w:rsidRPr="00001466" w14:paraId="0857BB87" w14:textId="77777777">
                        <w:trPr>
                          <w:trHeight w:hRule="exact" w:val="278"/>
                        </w:trPr>
                        <w:tc>
                          <w:tcPr>
                            <w:tcW w:w="117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E58B545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Flexion</w:t>
                            </w:r>
                          </w:p>
                        </w:tc>
                        <w:tc>
                          <w:tcPr>
                            <w:tcW w:w="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C2EDECC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99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2"/>
                                <w:sz w:val="22"/>
                                <w:szCs w:val="22"/>
                              </w:rPr>
                              <w:t>140</w:t>
                            </w:r>
                          </w:p>
                        </w:tc>
                        <w:tc>
                          <w:tcPr>
                            <w:tcW w:w="44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D2623EF" w14:textId="77777777" w:rsidR="00147EEB" w:rsidRPr="00001466" w:rsidRDefault="00147EEB"/>
                        </w:tc>
                        <w:tc>
                          <w:tcPr>
                            <w:tcW w:w="56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B3D49FD" w14:textId="77777777" w:rsidR="00147EEB" w:rsidRPr="00001466" w:rsidRDefault="00147EEB"/>
                        </w:tc>
                        <w:tc>
                          <w:tcPr>
                            <w:tcW w:w="42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94C314B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37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B0C07E7" w14:textId="77777777" w:rsidR="00147EEB" w:rsidRPr="00001466" w:rsidRDefault="00147EEB"/>
                        </w:tc>
                        <w:tc>
                          <w:tcPr>
                            <w:tcW w:w="341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797F3DA" w14:textId="77777777" w:rsidR="00147EEB" w:rsidRPr="00001466" w:rsidRDefault="00147EEB"/>
                        </w:tc>
                        <w:tc>
                          <w:tcPr>
                            <w:tcW w:w="197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B7297E2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Mill’s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639A0F4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38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BE08131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EC8F264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E07CC02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79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C2A2EDC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Triceps</w:t>
                            </w:r>
                          </w:p>
                        </w:tc>
                        <w:tc>
                          <w:tcPr>
                            <w:tcW w:w="27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954885D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99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B00147B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27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D1E6B1B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36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2FFBC08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7DD54DA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99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10CEFC9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99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S</w:t>
                            </w:r>
                          </w:p>
                        </w:tc>
                      </w:tr>
                      <w:tr w:rsidR="00147EEB" w:rsidRPr="00001466" w14:paraId="043FE97D" w14:textId="77777777">
                        <w:trPr>
                          <w:trHeight w:hRule="exact" w:val="278"/>
                        </w:trPr>
                        <w:tc>
                          <w:tcPr>
                            <w:tcW w:w="117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8C1E4CA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Extension</w:t>
                            </w:r>
                          </w:p>
                        </w:tc>
                        <w:tc>
                          <w:tcPr>
                            <w:tcW w:w="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172DC72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99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4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E7FCAB2" w14:textId="77777777" w:rsidR="00147EEB" w:rsidRPr="00001466" w:rsidRDefault="00147EEB"/>
                        </w:tc>
                        <w:tc>
                          <w:tcPr>
                            <w:tcW w:w="56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78FDADE" w14:textId="77777777" w:rsidR="00147EEB" w:rsidRPr="00001466" w:rsidRDefault="00147EEB"/>
                        </w:tc>
                        <w:tc>
                          <w:tcPr>
                            <w:tcW w:w="42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4CC4612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37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BA90F0F" w14:textId="77777777" w:rsidR="00147EEB" w:rsidRPr="00001466" w:rsidRDefault="00147EEB"/>
                        </w:tc>
                        <w:tc>
                          <w:tcPr>
                            <w:tcW w:w="341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FB38937" w14:textId="77777777" w:rsidR="00147EEB" w:rsidRPr="00001466" w:rsidRDefault="00147EEB"/>
                        </w:tc>
                        <w:tc>
                          <w:tcPr>
                            <w:tcW w:w="197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5A3E9DC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Elbow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Flexion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C4F5F74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38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C0DF0BC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DD91F10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D895638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79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8BD7F07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Forearm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Flexors</w:t>
                            </w:r>
                          </w:p>
                        </w:tc>
                        <w:tc>
                          <w:tcPr>
                            <w:tcW w:w="27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8BF23D6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99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7CE789E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27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6F64839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36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13D923D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2201EB3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99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546B2A4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99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S</w:t>
                            </w:r>
                          </w:p>
                        </w:tc>
                      </w:tr>
                      <w:tr w:rsidR="00147EEB" w:rsidRPr="00001466" w14:paraId="64AF8302" w14:textId="77777777">
                        <w:trPr>
                          <w:trHeight w:hRule="exact" w:val="281"/>
                        </w:trPr>
                        <w:tc>
                          <w:tcPr>
                            <w:tcW w:w="117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2ED24D2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Supination</w:t>
                            </w:r>
                          </w:p>
                        </w:tc>
                        <w:tc>
                          <w:tcPr>
                            <w:tcW w:w="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EAA5FE8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99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80</w:t>
                            </w:r>
                          </w:p>
                        </w:tc>
                        <w:tc>
                          <w:tcPr>
                            <w:tcW w:w="44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92E3C64" w14:textId="77777777" w:rsidR="00147EEB" w:rsidRPr="00001466" w:rsidRDefault="00147EEB"/>
                        </w:tc>
                        <w:tc>
                          <w:tcPr>
                            <w:tcW w:w="56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DCFC4EF" w14:textId="77777777" w:rsidR="00147EEB" w:rsidRPr="00001466" w:rsidRDefault="00147EEB"/>
                        </w:tc>
                        <w:tc>
                          <w:tcPr>
                            <w:tcW w:w="42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6C2E14A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37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D498CE7" w14:textId="77777777" w:rsidR="00147EEB" w:rsidRPr="00001466" w:rsidRDefault="00147EEB"/>
                        </w:tc>
                        <w:tc>
                          <w:tcPr>
                            <w:tcW w:w="341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9AF5C87" w14:textId="77777777" w:rsidR="00147EEB" w:rsidRPr="00001466" w:rsidRDefault="00147EEB"/>
                        </w:tc>
                        <w:tc>
                          <w:tcPr>
                            <w:tcW w:w="197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77D5C04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Tinel’s</w:t>
                            </w: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Ulnar</w:t>
                            </w: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2"/>
                                <w:sz w:val="22"/>
                                <w:szCs w:val="22"/>
                              </w:rPr>
                              <w:t>Nerve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F3FEF67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38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2D01643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3F2EBFF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9545F98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79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4E4086A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Forearm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Extensors</w:t>
                            </w:r>
                          </w:p>
                        </w:tc>
                        <w:tc>
                          <w:tcPr>
                            <w:tcW w:w="27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B2374D8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99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A464DFF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27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62B0D12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36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CA158C9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4D7EA6A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99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A48C4B7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99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S</w:t>
                            </w:r>
                          </w:p>
                        </w:tc>
                      </w:tr>
                      <w:tr w:rsidR="00147EEB" w:rsidRPr="00001466" w14:paraId="3024DBDF" w14:textId="77777777">
                        <w:trPr>
                          <w:trHeight w:hRule="exact" w:val="278"/>
                        </w:trPr>
                        <w:tc>
                          <w:tcPr>
                            <w:tcW w:w="117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C41DE76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Pronation</w:t>
                            </w:r>
                          </w:p>
                        </w:tc>
                        <w:tc>
                          <w:tcPr>
                            <w:tcW w:w="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6001C93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99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80</w:t>
                            </w:r>
                          </w:p>
                        </w:tc>
                        <w:tc>
                          <w:tcPr>
                            <w:tcW w:w="44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D5506BA" w14:textId="77777777" w:rsidR="00147EEB" w:rsidRPr="00001466" w:rsidRDefault="00147EEB"/>
                        </w:tc>
                        <w:tc>
                          <w:tcPr>
                            <w:tcW w:w="56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1EFC073" w14:textId="77777777" w:rsidR="00147EEB" w:rsidRPr="00001466" w:rsidRDefault="00147EEB"/>
                        </w:tc>
                        <w:tc>
                          <w:tcPr>
                            <w:tcW w:w="42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5B6BC11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37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E59AC2C" w14:textId="77777777" w:rsidR="00147EEB" w:rsidRPr="00001466" w:rsidRDefault="00147EEB"/>
                        </w:tc>
                        <w:tc>
                          <w:tcPr>
                            <w:tcW w:w="341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12EDF37" w14:textId="77777777" w:rsidR="00147EEB" w:rsidRPr="00001466" w:rsidRDefault="00147EEB"/>
                        </w:tc>
                        <w:tc>
                          <w:tcPr>
                            <w:tcW w:w="197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E36028B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Tinel’s</w:t>
                            </w: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Radial</w:t>
                            </w: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2"/>
                                <w:sz w:val="22"/>
                                <w:szCs w:val="22"/>
                              </w:rPr>
                              <w:t>Nerve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90C65DE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38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BACA12F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8B05001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EFA1E97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79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C7453BB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Biceps</w:t>
                            </w: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Tendon</w:t>
                            </w:r>
                          </w:p>
                        </w:tc>
                        <w:tc>
                          <w:tcPr>
                            <w:tcW w:w="907" w:type="dxa"/>
                            <w:gridSpan w:val="3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5BD14B6" w14:textId="77777777" w:rsidR="00147EEB" w:rsidRPr="00001466" w:rsidRDefault="00147EEB"/>
                        </w:tc>
                        <w:tc>
                          <w:tcPr>
                            <w:tcW w:w="1085" w:type="dxa"/>
                            <w:gridSpan w:val="3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1D053A0" w14:textId="77777777" w:rsidR="00147EEB" w:rsidRPr="00001466" w:rsidRDefault="00147EEB"/>
                        </w:tc>
                      </w:tr>
                      <w:tr w:rsidR="00147EEB" w:rsidRPr="00001466" w14:paraId="3F5794E7" w14:textId="77777777">
                        <w:trPr>
                          <w:trHeight w:hRule="exact" w:val="278"/>
                        </w:trPr>
                        <w:tc>
                          <w:tcPr>
                            <w:tcW w:w="2880" w:type="dxa"/>
                            <w:gridSpan w:val="4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113BD14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Finger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3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Adbuction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3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(Ulner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3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Nerve)</w:t>
                            </w:r>
                          </w:p>
                        </w:tc>
                        <w:tc>
                          <w:tcPr>
                            <w:tcW w:w="42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D496230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37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3488E93" w14:textId="77777777" w:rsidR="00147EEB" w:rsidRPr="00001466" w:rsidRDefault="00147EEB"/>
                        </w:tc>
                        <w:tc>
                          <w:tcPr>
                            <w:tcW w:w="341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1926DA6" w14:textId="77777777" w:rsidR="00147EEB" w:rsidRPr="00001466" w:rsidRDefault="00147EEB"/>
                        </w:tc>
                        <w:tc>
                          <w:tcPr>
                            <w:tcW w:w="197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98567BF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Medial</w:t>
                            </w: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Stability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DEA008D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38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523E5EE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D38CAF5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6CED744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79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82549BB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42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Olecranon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Process</w:t>
                            </w:r>
                          </w:p>
                        </w:tc>
                        <w:tc>
                          <w:tcPr>
                            <w:tcW w:w="907" w:type="dxa"/>
                            <w:gridSpan w:val="3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98A78DA" w14:textId="77777777" w:rsidR="00147EEB" w:rsidRPr="00001466" w:rsidRDefault="00147EEB"/>
                        </w:tc>
                        <w:tc>
                          <w:tcPr>
                            <w:tcW w:w="1085" w:type="dxa"/>
                            <w:gridSpan w:val="3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04B2F04" w14:textId="77777777" w:rsidR="00147EEB" w:rsidRPr="00001466" w:rsidRDefault="00147EEB"/>
                        </w:tc>
                      </w:tr>
                      <w:tr w:rsidR="00147EEB" w:rsidRPr="00001466" w14:paraId="21A75CDF" w14:textId="77777777">
                        <w:trPr>
                          <w:trHeight w:hRule="exact" w:val="278"/>
                        </w:trPr>
                        <w:tc>
                          <w:tcPr>
                            <w:tcW w:w="4025" w:type="dxa"/>
                            <w:gridSpan w:val="8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DF843B4" w14:textId="77777777" w:rsidR="00147EEB" w:rsidRPr="00001466" w:rsidRDefault="00147EEB"/>
                        </w:tc>
                        <w:tc>
                          <w:tcPr>
                            <w:tcW w:w="197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84A0570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Lateral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3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Stability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ABF8A9B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38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1352BE3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FE15332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24173B0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79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4000E90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42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Lateral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Epicondyle</w:t>
                            </w:r>
                          </w:p>
                        </w:tc>
                        <w:tc>
                          <w:tcPr>
                            <w:tcW w:w="907" w:type="dxa"/>
                            <w:gridSpan w:val="3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13B8C2B" w14:textId="77777777" w:rsidR="00147EEB" w:rsidRPr="00001466" w:rsidRDefault="00147EEB"/>
                        </w:tc>
                        <w:tc>
                          <w:tcPr>
                            <w:tcW w:w="1085" w:type="dxa"/>
                            <w:gridSpan w:val="3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47D3001" w14:textId="77777777" w:rsidR="00147EEB" w:rsidRPr="00001466" w:rsidRDefault="00147EEB"/>
                        </w:tc>
                      </w:tr>
                      <w:tr w:rsidR="00147EEB" w:rsidRPr="00001466" w14:paraId="0CFE6942" w14:textId="77777777" w:rsidTr="00DB6E6E">
                        <w:trPr>
                          <w:trHeight w:hRule="exact" w:val="278"/>
                        </w:trPr>
                        <w:tc>
                          <w:tcPr>
                            <w:tcW w:w="3959" w:type="dxa"/>
                            <w:gridSpan w:val="7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2CA2ADEE" w14:textId="77777777" w:rsidR="00147EEB" w:rsidRPr="00001466" w:rsidRDefault="00147EEB" w:rsidP="0070027D">
                            <w:pPr>
                              <w:pStyle w:val="TableParagraph"/>
                              <w:tabs>
                                <w:tab w:val="left" w:pos="3142"/>
                              </w:tabs>
                              <w:kinsoku w:val="0"/>
                              <w:overflowPunct w:val="0"/>
                              <w:spacing w:line="242" w:lineRule="exact"/>
                              <w:ind w:left="318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J-Tech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Report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8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(Range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5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>of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3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Motion)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18"/>
                                <w:szCs w:val="18"/>
                              </w:rPr>
                              <w:tab/>
                            </w:r>
                          </w:p>
                        </w:tc>
                        <w:tc>
                          <w:tcPr>
                            <w:tcW w:w="3505" w:type="dxa"/>
                            <w:gridSpan w:val="6"/>
                            <w:tcBorders>
                              <w:right w:val="single" w:sz="4" w:space="0" w:color="auto"/>
                            </w:tcBorders>
                          </w:tcPr>
                          <w:p w14:paraId="77F751E8" w14:textId="77777777" w:rsidR="00147EEB" w:rsidRPr="00001466" w:rsidRDefault="00147EEB" w:rsidP="00C25185">
                            <w:pPr>
                              <w:pStyle w:val="TableParagraph"/>
                              <w:tabs>
                                <w:tab w:val="left" w:pos="3142"/>
                              </w:tabs>
                              <w:kinsoku w:val="0"/>
                              <w:overflowPunct w:val="0"/>
                              <w:spacing w:line="242" w:lineRule="exact"/>
                              <w:ind w:left="318"/>
                            </w:pPr>
                            <w:r w:rsidRPr="00B45E24">
                              <w:rPr>
                                <w:rFonts w:ascii="Calibri" w:hAnsi="Calibri" w:cs="Calibri"/>
                                <w:noProof/>
                                <w:spacing w:val="-1"/>
                                <w:sz w:val="20"/>
                                <w:szCs w:val="20"/>
                                <w:lang w:val="en-IN" w:eastAsia="en-IN"/>
                              </w:rPr>
                              <w:drawing>
                                <wp:inline distT="0" distB="0" distL="0" distR="0" wp14:anchorId="665C8E28" wp14:editId="07C6745E">
                                  <wp:extent cx="93600" cy="93600"/>
                                  <wp:effectExtent l="0" t="0" r="1905" b="1905"/>
                                  <wp:docPr id="122" name="Picture 1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3600" cy="93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J-Tech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Report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9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(Muscle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3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Strength)</w:t>
                            </w:r>
                          </w:p>
                        </w:tc>
                        <w:tc>
                          <w:tcPr>
                            <w:tcW w:w="1795" w:type="dxa"/>
                            <w:tcBorders>
                              <w:top w:val="single" w:sz="4" w:space="0" w:color="000000"/>
                              <w:left w:val="single" w:sz="4" w:space="0" w:color="auto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60E384D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42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Medial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Epicondyle</w:t>
                            </w:r>
                          </w:p>
                        </w:tc>
                        <w:tc>
                          <w:tcPr>
                            <w:tcW w:w="907" w:type="dxa"/>
                            <w:gridSpan w:val="3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A92C819" w14:textId="77777777" w:rsidR="00147EEB" w:rsidRPr="00001466" w:rsidRDefault="00147EEB"/>
                        </w:tc>
                        <w:tc>
                          <w:tcPr>
                            <w:tcW w:w="1085" w:type="dxa"/>
                            <w:gridSpan w:val="3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C135706" w14:textId="77777777" w:rsidR="00147EEB" w:rsidRPr="00001466" w:rsidRDefault="00147EEB"/>
                        </w:tc>
                      </w:tr>
                      <w:tr w:rsidR="00147EEB" w:rsidRPr="00001466" w14:paraId="149A6461" w14:textId="77777777">
                        <w:trPr>
                          <w:trHeight w:hRule="exact" w:val="278"/>
                        </w:trPr>
                        <w:tc>
                          <w:tcPr>
                            <w:tcW w:w="7464" w:type="dxa"/>
                            <w:gridSpan w:val="13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1718C7FE" w14:textId="77777777" w:rsidR="00147EEB" w:rsidRPr="00001466" w:rsidRDefault="00147EEB"/>
                        </w:tc>
                        <w:tc>
                          <w:tcPr>
                            <w:tcW w:w="1795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CBD2BE6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8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Ulnar</w:t>
                            </w: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Groove</w:t>
                            </w:r>
                          </w:p>
                        </w:tc>
                        <w:tc>
                          <w:tcPr>
                            <w:tcW w:w="907" w:type="dxa"/>
                            <w:gridSpan w:val="3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049DB1D" w14:textId="77777777" w:rsidR="00147EEB" w:rsidRPr="00001466" w:rsidRDefault="00147EEB"/>
                        </w:tc>
                        <w:tc>
                          <w:tcPr>
                            <w:tcW w:w="1085" w:type="dxa"/>
                            <w:gridSpan w:val="3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C67C917" w14:textId="77777777" w:rsidR="00147EEB" w:rsidRPr="00001466" w:rsidRDefault="00147EEB"/>
                        </w:tc>
                      </w:tr>
                    </w:tbl>
                    <w:p w14:paraId="02099BBC" w14:textId="77777777" w:rsidR="00147EEB" w:rsidRDefault="00147EEB" w:rsidP="00EC2EB3">
                      <w:pPr>
                        <w:pStyle w:val="BodyText"/>
                        <w:kinsoku w:val="0"/>
                        <w:overflowPunct w:val="0"/>
                        <w:ind w:left="0" w:firstLine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1"/>
        </w:rPr>
        <w:t>AMA</w:t>
      </w:r>
      <w:r>
        <w:rPr>
          <w:spacing w:val="-3"/>
        </w:rPr>
        <w:t xml:space="preserve"> </w:t>
      </w:r>
      <w:r>
        <w:rPr>
          <w:spacing w:val="-1"/>
        </w:rPr>
        <w:t>5</w:t>
      </w:r>
      <w:r>
        <w:rPr>
          <w:spacing w:val="-1"/>
          <w:position w:val="8"/>
          <w:sz w:val="14"/>
          <w:szCs w:val="14"/>
        </w:rPr>
        <w:t>th</w:t>
      </w:r>
      <w:r>
        <w:rPr>
          <w:spacing w:val="18"/>
          <w:position w:val="8"/>
          <w:sz w:val="14"/>
          <w:szCs w:val="14"/>
        </w:rPr>
        <w:t xml:space="preserve"> </w:t>
      </w:r>
      <w:r>
        <w:rPr>
          <w:spacing w:val="-1"/>
        </w:rPr>
        <w:t>EDITION</w:t>
      </w:r>
      <w:r>
        <w:rPr>
          <w:spacing w:val="-2"/>
        </w:rPr>
        <w:t xml:space="preserve"> </w:t>
      </w:r>
      <w:r>
        <w:rPr>
          <w:spacing w:val="-1"/>
        </w:rPr>
        <w:t>PAGE</w:t>
      </w:r>
      <w:r>
        <w:rPr>
          <w:spacing w:val="-2"/>
        </w:rPr>
        <w:t xml:space="preserve"> </w:t>
      </w:r>
      <w:r>
        <w:rPr>
          <w:spacing w:val="-1"/>
        </w:rPr>
        <w:t>467,</w:t>
      </w:r>
      <w:r>
        <w:rPr>
          <w:spacing w:val="-2"/>
        </w:rPr>
        <w:t xml:space="preserve"> </w:t>
      </w:r>
      <w:r>
        <w:rPr>
          <w:spacing w:val="-1"/>
        </w:rPr>
        <w:t>469</w:t>
      </w:r>
    </w:p>
    <w:p w14:paraId="7314A175" w14:textId="77777777" w:rsidR="00EC2EB3" w:rsidRDefault="00EC2EB3" w:rsidP="00EC2EB3">
      <w:pPr>
        <w:pStyle w:val="BodyText"/>
        <w:kinsoku w:val="0"/>
        <w:overflowPunct w:val="0"/>
        <w:spacing w:before="12"/>
        <w:ind w:left="0" w:firstLine="0"/>
        <w:rPr>
          <w:rFonts w:ascii="Calibri" w:hAnsi="Calibri" w:cs="Calibri"/>
          <w:b/>
          <w:bCs/>
          <w:sz w:val="22"/>
          <w:szCs w:val="22"/>
        </w:rPr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71"/>
        <w:gridCol w:w="701"/>
        <w:gridCol w:w="444"/>
        <w:gridCol w:w="564"/>
        <w:gridCol w:w="425"/>
        <w:gridCol w:w="379"/>
        <w:gridCol w:w="323"/>
        <w:gridCol w:w="1993"/>
        <w:gridCol w:w="360"/>
        <w:gridCol w:w="384"/>
        <w:gridCol w:w="360"/>
        <w:gridCol w:w="360"/>
        <w:gridCol w:w="3067"/>
        <w:gridCol w:w="360"/>
        <w:gridCol w:w="360"/>
      </w:tblGrid>
      <w:tr w:rsidR="00EC2EB3" w:rsidRPr="00001466" w14:paraId="3CC9AE71" w14:textId="77777777" w:rsidTr="0084139A">
        <w:trPr>
          <w:trHeight w:hRule="exact" w:val="278"/>
        </w:trPr>
        <w:tc>
          <w:tcPr>
            <w:tcW w:w="11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301C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22"/>
                <w:szCs w:val="22"/>
              </w:rPr>
              <w:t>WRIST</w:t>
            </w:r>
          </w:p>
        </w:tc>
        <w:tc>
          <w:tcPr>
            <w:tcW w:w="17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9493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150"/>
            </w:pPr>
            <w:r w:rsidRPr="00001466">
              <w:rPr>
                <w:rFonts w:ascii="Calibri" w:hAnsi="Calibri" w:cs="Calibri"/>
                <w:b/>
                <w:bCs/>
                <w:sz w:val="20"/>
                <w:szCs w:val="20"/>
              </w:rPr>
              <w:t>Range</w:t>
            </w:r>
            <w:r w:rsidRPr="00001466">
              <w:rPr>
                <w:rFonts w:ascii="Calibri" w:hAnsi="Calibri" w:cs="Calibri"/>
                <w:b/>
                <w:bCs/>
                <w:spacing w:val="-7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20"/>
                <w:szCs w:val="20"/>
              </w:rPr>
              <w:t>of</w:t>
            </w:r>
            <w:r w:rsidRPr="00001466">
              <w:rPr>
                <w:rFonts w:ascii="Calibri" w:hAnsi="Calibri" w:cs="Calibri"/>
                <w:b/>
                <w:bCs/>
                <w:spacing w:val="-7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20"/>
                <w:szCs w:val="20"/>
              </w:rPr>
              <w:t>Motion</w:t>
            </w:r>
          </w:p>
        </w:tc>
        <w:tc>
          <w:tcPr>
            <w:tcW w:w="11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B069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7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22"/>
                <w:szCs w:val="22"/>
              </w:rPr>
              <w:t>Strength</w:t>
            </w:r>
          </w:p>
        </w:tc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9BF5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9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22"/>
                <w:szCs w:val="22"/>
              </w:rPr>
              <w:t>Orthopedic Testing</w:t>
            </w:r>
          </w:p>
        </w:tc>
        <w:tc>
          <w:tcPr>
            <w:tcW w:w="7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EC56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jc w:val="center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R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6BA0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jc w:val="center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L</w:t>
            </w:r>
          </w:p>
        </w:tc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AB92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jc w:val="center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22"/>
                <w:szCs w:val="22"/>
              </w:rPr>
              <w:t>Palpation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E635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9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R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4D2D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50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L</w:t>
            </w:r>
          </w:p>
        </w:tc>
      </w:tr>
      <w:tr w:rsidR="00EC2EB3" w:rsidRPr="00001466" w14:paraId="78A3980D" w14:textId="77777777" w:rsidTr="0084139A">
        <w:trPr>
          <w:trHeight w:hRule="exact" w:val="278"/>
        </w:trPr>
        <w:tc>
          <w:tcPr>
            <w:tcW w:w="11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5F63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50"/>
            </w:pP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2D18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9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N</w:t>
            </w:r>
          </w:p>
        </w:tc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C069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R</w:t>
            </w: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4FE8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L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58C0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N</w:t>
            </w:r>
          </w:p>
        </w:tc>
        <w:tc>
          <w:tcPr>
            <w:tcW w:w="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A0D0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R</w:t>
            </w:r>
          </w:p>
        </w:tc>
        <w:tc>
          <w:tcPr>
            <w:tcW w:w="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1FA7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L</w:t>
            </w:r>
          </w:p>
        </w:tc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280E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Tinel’s</w:t>
            </w:r>
            <w:r w:rsidRPr="00001466">
              <w:rPr>
                <w:rFonts w:ascii="Calibri" w:hAnsi="Calibri" w:cs="Calibri"/>
                <w:spacing w:val="-9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Median</w:t>
            </w:r>
            <w:r w:rsidRPr="00001466">
              <w:rPr>
                <w:rFonts w:ascii="Calibri" w:hAnsi="Calibri" w:cs="Calibri"/>
                <w:spacing w:val="-8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z w:val="20"/>
                <w:szCs w:val="20"/>
              </w:rPr>
              <w:t>Nerve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8A17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75A3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D309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F1D8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C8EC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Dorsal</w:t>
            </w:r>
            <w:r w:rsidRPr="00001466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Carpals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D12E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right="5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ACF6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right="5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</w:tr>
      <w:tr w:rsidR="00EC2EB3" w:rsidRPr="00001466" w14:paraId="5A124DC8" w14:textId="77777777" w:rsidTr="0084139A">
        <w:trPr>
          <w:trHeight w:hRule="exact" w:val="278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D31A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Flexion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74C3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9"/>
            </w:pPr>
            <w:r w:rsidRPr="00001466">
              <w:rPr>
                <w:rFonts w:ascii="Calibri" w:hAnsi="Calibri" w:cs="Calibri"/>
                <w:sz w:val="22"/>
                <w:szCs w:val="22"/>
              </w:rPr>
              <w:t>60</w:t>
            </w:r>
          </w:p>
        </w:tc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353FD" w14:textId="77777777" w:rsidR="00EC2EB3" w:rsidRPr="00001466" w:rsidRDefault="00EC2EB3" w:rsidP="00E93E3D"/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9D65E" w14:textId="77777777" w:rsidR="00EC2EB3" w:rsidRPr="00001466" w:rsidRDefault="00EC2EB3" w:rsidP="00E93E3D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1BC9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D1B5D" w14:textId="77777777" w:rsidR="00EC2EB3" w:rsidRPr="00001466" w:rsidRDefault="00EC2EB3" w:rsidP="00E93E3D"/>
        </w:tc>
        <w:tc>
          <w:tcPr>
            <w:tcW w:w="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F9A32" w14:textId="77777777" w:rsidR="00EC2EB3" w:rsidRPr="00001466" w:rsidRDefault="00EC2EB3" w:rsidP="00E93E3D"/>
        </w:tc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B611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Tinel’s</w:t>
            </w:r>
            <w:r w:rsidRPr="00001466">
              <w:rPr>
                <w:rFonts w:ascii="Calibri" w:hAnsi="Calibri" w:cs="Calibri"/>
                <w:spacing w:val="-9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Ulnar</w:t>
            </w:r>
            <w:r w:rsidRPr="00001466">
              <w:rPr>
                <w:rFonts w:ascii="Calibri" w:hAnsi="Calibri" w:cs="Calibri"/>
                <w:spacing w:val="-7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Nerve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8324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DAAD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05DF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18E5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F8A7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Extensor</w:t>
            </w:r>
            <w:r w:rsidRPr="00001466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Tendons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084D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right="5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45AF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right="5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</w:tr>
      <w:tr w:rsidR="00EC2EB3" w:rsidRPr="00001466" w14:paraId="1CCDE1E3" w14:textId="77777777" w:rsidTr="0084139A">
        <w:trPr>
          <w:trHeight w:hRule="exact" w:val="278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ED74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Extension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4E48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9"/>
            </w:pPr>
            <w:r w:rsidRPr="00001466">
              <w:rPr>
                <w:rFonts w:ascii="Calibri" w:hAnsi="Calibri" w:cs="Calibri"/>
                <w:sz w:val="22"/>
                <w:szCs w:val="22"/>
              </w:rPr>
              <w:t>60</w:t>
            </w:r>
          </w:p>
        </w:tc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F076B" w14:textId="77777777" w:rsidR="00EC2EB3" w:rsidRPr="00001466" w:rsidRDefault="00EC2EB3" w:rsidP="00E93E3D"/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C9CEA" w14:textId="77777777" w:rsidR="00EC2EB3" w:rsidRPr="00001466" w:rsidRDefault="00EC2EB3" w:rsidP="00E93E3D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C9F6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B85C2" w14:textId="77777777" w:rsidR="00EC2EB3" w:rsidRPr="00001466" w:rsidRDefault="00EC2EB3" w:rsidP="00E93E3D"/>
        </w:tc>
        <w:tc>
          <w:tcPr>
            <w:tcW w:w="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759CA" w14:textId="77777777" w:rsidR="00EC2EB3" w:rsidRPr="00001466" w:rsidRDefault="00EC2EB3" w:rsidP="00E93E3D"/>
        </w:tc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C6CF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Phalen’s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CACE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2C33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8A50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0857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C0FD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Palmer</w:t>
            </w:r>
            <w:r w:rsidRPr="00001466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Carpals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8E2D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right="5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2C78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right="5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</w:tr>
      <w:tr w:rsidR="00EC2EB3" w:rsidRPr="00001466" w14:paraId="4CCFE2DA" w14:textId="77777777" w:rsidTr="0084139A">
        <w:trPr>
          <w:trHeight w:hRule="exact" w:val="278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F726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Radial</w:t>
            </w:r>
            <w:r w:rsidRPr="00001466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Dev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4579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9"/>
            </w:pPr>
            <w:r w:rsidRPr="00001466">
              <w:rPr>
                <w:rFonts w:ascii="Calibri" w:hAnsi="Calibri" w:cs="Calibri"/>
                <w:sz w:val="22"/>
                <w:szCs w:val="22"/>
              </w:rPr>
              <w:t>20</w:t>
            </w:r>
          </w:p>
        </w:tc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23AD0" w14:textId="77777777" w:rsidR="00EC2EB3" w:rsidRPr="00001466" w:rsidRDefault="00EC2EB3" w:rsidP="00E93E3D"/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7256A" w14:textId="77777777" w:rsidR="00EC2EB3" w:rsidRPr="00001466" w:rsidRDefault="00EC2EB3" w:rsidP="00E93E3D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323E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5514C" w14:textId="77777777" w:rsidR="00EC2EB3" w:rsidRPr="00001466" w:rsidRDefault="00EC2EB3" w:rsidP="00E93E3D"/>
        </w:tc>
        <w:tc>
          <w:tcPr>
            <w:tcW w:w="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CBE87" w14:textId="77777777" w:rsidR="00EC2EB3" w:rsidRPr="00001466" w:rsidRDefault="00EC2EB3" w:rsidP="00E93E3D"/>
        </w:tc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62CD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Reverse</w:t>
            </w:r>
            <w:r w:rsidRPr="00001466">
              <w:rPr>
                <w:rFonts w:ascii="Calibri" w:hAnsi="Calibri" w:cs="Calibri"/>
                <w:spacing w:val="-2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Phalen’s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402D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CA7F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3EC9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767F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C612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Flexor</w:t>
            </w:r>
            <w:r w:rsidRPr="00001466">
              <w:rPr>
                <w:rFonts w:ascii="Calibri" w:hAnsi="Calibri" w:cs="Calibri"/>
                <w:spacing w:val="-2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Tendons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7B05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right="5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5DD8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right="5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</w:tr>
      <w:tr w:rsidR="00EC2EB3" w:rsidRPr="00001466" w14:paraId="1D7C6934" w14:textId="77777777" w:rsidTr="0084139A">
        <w:trPr>
          <w:trHeight w:hRule="exact" w:val="278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E98A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Ulnar</w:t>
            </w:r>
            <w:r w:rsidRPr="00001466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Dev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228F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9"/>
            </w:pPr>
            <w:r w:rsidRPr="00001466">
              <w:rPr>
                <w:rFonts w:ascii="Calibri" w:hAnsi="Calibri" w:cs="Calibri"/>
                <w:sz w:val="22"/>
                <w:szCs w:val="22"/>
              </w:rPr>
              <w:t>30</w:t>
            </w:r>
          </w:p>
        </w:tc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A425B" w14:textId="77777777" w:rsidR="00EC2EB3" w:rsidRPr="00001466" w:rsidRDefault="00EC2EB3" w:rsidP="00E93E3D"/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0607F" w14:textId="77777777" w:rsidR="00EC2EB3" w:rsidRPr="00001466" w:rsidRDefault="00EC2EB3" w:rsidP="00E93E3D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2ADE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60827" w14:textId="77777777" w:rsidR="00EC2EB3" w:rsidRPr="00001466" w:rsidRDefault="00EC2EB3" w:rsidP="00E93E3D"/>
        </w:tc>
        <w:tc>
          <w:tcPr>
            <w:tcW w:w="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39177" w14:textId="77777777" w:rsidR="00EC2EB3" w:rsidRPr="00001466" w:rsidRDefault="00EC2EB3" w:rsidP="00E93E3D"/>
        </w:tc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05F2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Median N.</w:t>
            </w:r>
            <w:r w:rsidRPr="00001466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Comp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ECAE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B168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BF04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D358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B20D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Snuffbox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76C5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right="5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3FAE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right="5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</w:tr>
      <w:tr w:rsidR="00EC2EB3" w:rsidRPr="00001466" w14:paraId="5411FC99" w14:textId="77777777" w:rsidTr="0084139A">
        <w:trPr>
          <w:trHeight w:hRule="exact" w:val="278"/>
        </w:trPr>
        <w:tc>
          <w:tcPr>
            <w:tcW w:w="28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CA3D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Thumb</w:t>
            </w:r>
            <w:r w:rsidRPr="00001466">
              <w:rPr>
                <w:rFonts w:ascii="Calibri" w:hAnsi="Calibri" w:cs="Calibri"/>
                <w:spacing w:val="-5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Abduction</w:t>
            </w:r>
            <w:r w:rsidRPr="00001466">
              <w:rPr>
                <w:rFonts w:ascii="Calibri" w:hAnsi="Calibri" w:cs="Calibri"/>
                <w:spacing w:val="-4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16"/>
                <w:szCs w:val="16"/>
              </w:rPr>
              <w:t>(Median</w:t>
            </w:r>
            <w:r w:rsidRPr="00001466">
              <w:rPr>
                <w:rFonts w:ascii="Calibri" w:hAnsi="Calibri" w:cs="Calibri"/>
                <w:spacing w:val="-5"/>
                <w:sz w:val="16"/>
                <w:szCs w:val="16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16"/>
                <w:szCs w:val="16"/>
              </w:rPr>
              <w:t>Nerve)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55E0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5B306" w14:textId="77777777" w:rsidR="00EC2EB3" w:rsidRPr="00001466" w:rsidRDefault="00EC2EB3" w:rsidP="00E93E3D"/>
        </w:tc>
        <w:tc>
          <w:tcPr>
            <w:tcW w:w="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1BDA7" w14:textId="77777777" w:rsidR="00EC2EB3" w:rsidRPr="00001466" w:rsidRDefault="00EC2EB3" w:rsidP="00E93E3D"/>
        </w:tc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58CA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Finklestein’s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1CC7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DDD5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1A3B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3153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11E5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Thenar</w:t>
            </w:r>
            <w:r w:rsidRPr="00001466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2"/>
                <w:sz w:val="22"/>
                <w:szCs w:val="22"/>
              </w:rPr>
              <w:t>Pad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4ECA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right="5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6C93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right="5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</w:tr>
      <w:tr w:rsidR="00EC2EB3" w:rsidRPr="00001466" w14:paraId="5D67A2C9" w14:textId="77777777" w:rsidTr="001C4E08">
        <w:trPr>
          <w:trHeight w:hRule="exact" w:val="278"/>
        </w:trPr>
        <w:tc>
          <w:tcPr>
            <w:tcW w:w="28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46D92" w14:textId="77777777" w:rsidR="00EC2EB3" w:rsidRPr="00001466" w:rsidRDefault="00EC2EB3" w:rsidP="00E93E3D">
            <w:pPr>
              <w:pStyle w:val="TableParagraph"/>
              <w:kinsoku w:val="0"/>
              <w:overflowPunct w:val="0"/>
              <w:ind w:left="102"/>
            </w:pP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Finger</w:t>
            </w:r>
            <w:r w:rsidRPr="00001466">
              <w:rPr>
                <w:rFonts w:ascii="Calibri" w:hAnsi="Calibri" w:cs="Calibri"/>
                <w:spacing w:val="-5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Abduction</w:t>
            </w:r>
            <w:r w:rsidRPr="00001466">
              <w:rPr>
                <w:rFonts w:ascii="Calibri" w:hAnsi="Calibri" w:cs="Calibri"/>
                <w:spacing w:val="-4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16"/>
                <w:szCs w:val="16"/>
              </w:rPr>
              <w:t>(Ulnar</w:t>
            </w:r>
            <w:r w:rsidRPr="00001466">
              <w:rPr>
                <w:rFonts w:ascii="Calibri" w:hAnsi="Calibri" w:cs="Calibri"/>
                <w:spacing w:val="-5"/>
                <w:sz w:val="16"/>
                <w:szCs w:val="16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16"/>
                <w:szCs w:val="16"/>
              </w:rPr>
              <w:t>Nerve)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C5AC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32483" w14:textId="77777777" w:rsidR="00EC2EB3" w:rsidRPr="00001466" w:rsidRDefault="00EC2EB3" w:rsidP="00E93E3D"/>
        </w:tc>
        <w:tc>
          <w:tcPr>
            <w:tcW w:w="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C937A" w14:textId="77777777" w:rsidR="00EC2EB3" w:rsidRPr="00001466" w:rsidRDefault="00EC2EB3" w:rsidP="00E93E3D"/>
        </w:tc>
        <w:tc>
          <w:tcPr>
            <w:tcW w:w="345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C4279A6" w14:textId="77777777" w:rsidR="00EC2EB3" w:rsidRPr="00001466" w:rsidRDefault="00EC2EB3" w:rsidP="00E93E3D"/>
        </w:tc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1B657" w14:textId="77777777" w:rsidR="00EC2EB3" w:rsidRPr="00001466" w:rsidRDefault="00EC2EB3" w:rsidP="00E93E3D">
            <w:pPr>
              <w:pStyle w:val="TableParagraph"/>
              <w:kinsoku w:val="0"/>
              <w:overflowPunct w:val="0"/>
              <w:ind w:left="102"/>
            </w:pP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TFCC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CE3B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right="5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8176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right="5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</w:tr>
      <w:tr w:rsidR="000B22BC" w:rsidRPr="00001466" w14:paraId="5F8B1FDC" w14:textId="77777777" w:rsidTr="001C4E08">
        <w:trPr>
          <w:trHeight w:hRule="exact" w:val="278"/>
        </w:trPr>
        <w:tc>
          <w:tcPr>
            <w:tcW w:w="400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BDCF253" w14:textId="77777777" w:rsidR="000B22BC" w:rsidRPr="00001466" w:rsidRDefault="000B22BC" w:rsidP="000B22BC">
            <w:pPr>
              <w:pStyle w:val="TableParagraph"/>
              <w:tabs>
                <w:tab w:val="left" w:pos="3142"/>
              </w:tabs>
              <w:kinsoku w:val="0"/>
              <w:overflowPunct w:val="0"/>
              <w:ind w:left="318"/>
            </w:pP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J-Tech</w:t>
            </w:r>
            <w:r w:rsidRPr="00001466">
              <w:rPr>
                <w:rFonts w:ascii="Calibri" w:hAnsi="Calibri" w:cs="Calibri"/>
                <w:spacing w:val="-3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z w:val="20"/>
                <w:szCs w:val="20"/>
              </w:rPr>
              <w:t>Report</w:t>
            </w:r>
            <w:r w:rsidRPr="00001466">
              <w:rPr>
                <w:rFonts w:ascii="Calibri" w:hAnsi="Calibri" w:cs="Calibri"/>
                <w:spacing w:val="-8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18"/>
                <w:szCs w:val="18"/>
              </w:rPr>
              <w:t>(Range</w:t>
            </w:r>
            <w:r w:rsidRPr="00001466">
              <w:rPr>
                <w:rFonts w:ascii="Calibri" w:hAnsi="Calibri" w:cs="Calibri"/>
                <w:spacing w:val="-5"/>
                <w:sz w:val="18"/>
                <w:szCs w:val="18"/>
              </w:rPr>
              <w:t xml:space="preserve"> </w:t>
            </w:r>
            <w:r w:rsidRPr="00001466">
              <w:rPr>
                <w:rFonts w:ascii="Calibri" w:hAnsi="Calibri" w:cs="Calibri"/>
                <w:sz w:val="18"/>
                <w:szCs w:val="18"/>
              </w:rPr>
              <w:t>of</w:t>
            </w:r>
            <w:r w:rsidRPr="00001466">
              <w:rPr>
                <w:rFonts w:ascii="Calibri" w:hAnsi="Calibri" w:cs="Calibri"/>
                <w:spacing w:val="-3"/>
                <w:sz w:val="18"/>
                <w:szCs w:val="18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18"/>
                <w:szCs w:val="18"/>
              </w:rPr>
              <w:t>Motion)</w:t>
            </w:r>
            <w:r w:rsidRPr="00001466">
              <w:rPr>
                <w:rFonts w:ascii="Calibri" w:hAnsi="Calibri" w:cs="Calibri"/>
                <w:spacing w:val="-1"/>
                <w:sz w:val="18"/>
                <w:szCs w:val="18"/>
              </w:rPr>
              <w:tab/>
            </w:r>
          </w:p>
        </w:tc>
        <w:tc>
          <w:tcPr>
            <w:tcW w:w="3457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95D48" w14:textId="77777777" w:rsidR="000B22BC" w:rsidRPr="00001466" w:rsidRDefault="000B22BC" w:rsidP="00E93E3D">
            <w:pPr>
              <w:pStyle w:val="TableParagraph"/>
              <w:tabs>
                <w:tab w:val="left" w:pos="3142"/>
              </w:tabs>
              <w:kinsoku w:val="0"/>
              <w:overflowPunct w:val="0"/>
              <w:ind w:left="318"/>
            </w:pPr>
            <w:r>
              <w:rPr>
                <w:noProof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781120" behindDoc="1" locked="0" layoutInCell="0" allowOverlap="1" wp14:anchorId="529CF832" wp14:editId="6AEA7A44">
                      <wp:simplePos x="0" y="0"/>
                      <wp:positionH relativeFrom="page">
                        <wp:posOffset>48674</wp:posOffset>
                      </wp:positionH>
                      <wp:positionV relativeFrom="paragraph">
                        <wp:posOffset>45140</wp:posOffset>
                      </wp:positionV>
                      <wp:extent cx="111318" cy="79513"/>
                      <wp:effectExtent l="0" t="0" r="22225" b="15875"/>
                      <wp:wrapNone/>
                      <wp:docPr id="123" name="Freeform 1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11318" cy="79513"/>
                              </a:xfrm>
                              <a:custGeom>
                                <a:avLst/>
                                <a:gdLst>
                                  <a:gd name="T0" fmla="*/ 0 w 125"/>
                                  <a:gd name="T1" fmla="*/ 0 h 125"/>
                                  <a:gd name="T2" fmla="*/ 124 w 125"/>
                                  <a:gd name="T3" fmla="*/ 0 h 125"/>
                                  <a:gd name="T4" fmla="*/ 124 w 125"/>
                                  <a:gd name="T5" fmla="*/ 124 h 125"/>
                                  <a:gd name="T6" fmla="*/ 0 w 125"/>
                                  <a:gd name="T7" fmla="*/ 124 h 125"/>
                                  <a:gd name="T8" fmla="*/ 0 w 125"/>
                                  <a:gd name="T9" fmla="*/ 0 h 12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25" h="125">
                                    <a:moveTo>
                                      <a:pt x="0" y="0"/>
                                    </a:moveTo>
                                    <a:lnTo>
                                      <a:pt x="124" y="0"/>
                                    </a:lnTo>
                                    <a:lnTo>
                                      <a:pt x="124" y="124"/>
                                    </a:lnTo>
                                    <a:lnTo>
                                      <a:pt x="0" y="12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144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E53785" id="Freeform 123" o:spid="_x0000_s1026" style="position:absolute;margin-left:3.85pt;margin-top:3.55pt;width:8.75pt;height:6.25pt;z-index:-251535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25,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" o:allowincell="f" path="m,l124,r,124l,124,,xe" filled="f" strokeweight=".72pt">
                      <v:path arrowok="t" o:connecttype="custom" o:connectlocs="0,0;110427,0;110427,78877;0,78877;0,0" o:connectangles="0,0,0,0,0"/>
                      <w10:wrap anchorx="page"/>
                    </v:shape>
                  </w:pict>
                </mc:Fallback>
              </mc:AlternateContent>
            </w:r>
            <w:r w:rsidR="00A9693E">
              <w:rPr>
                <w:rFonts w:ascii="Calibri" w:hAnsi="Calibri" w:cs="Calibri"/>
                <w:spacing w:val="-1"/>
                <w:sz w:val="20"/>
                <w:szCs w:val="20"/>
              </w:rPr>
              <w:t xml:space="preserve">           </w:t>
            </w: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J-Tech</w:t>
            </w:r>
            <w:r w:rsidRPr="00001466">
              <w:rPr>
                <w:rFonts w:ascii="Calibri" w:hAnsi="Calibri" w:cs="Calibri"/>
                <w:spacing w:val="-4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z w:val="20"/>
                <w:szCs w:val="20"/>
              </w:rPr>
              <w:t>Report</w:t>
            </w:r>
            <w:r w:rsidRPr="00001466">
              <w:rPr>
                <w:rFonts w:ascii="Calibri" w:hAnsi="Calibri" w:cs="Calibri"/>
                <w:spacing w:val="-9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18"/>
                <w:szCs w:val="18"/>
              </w:rPr>
              <w:t>(Muscle</w:t>
            </w:r>
            <w:r w:rsidRPr="00001466">
              <w:rPr>
                <w:rFonts w:ascii="Calibri" w:hAnsi="Calibri" w:cs="Calibri"/>
                <w:spacing w:val="-3"/>
                <w:sz w:val="18"/>
                <w:szCs w:val="18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18"/>
                <w:szCs w:val="18"/>
              </w:rPr>
              <w:t>Strength)</w:t>
            </w:r>
          </w:p>
        </w:tc>
        <w:tc>
          <w:tcPr>
            <w:tcW w:w="306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78C41D7" w14:textId="77777777" w:rsidR="000B22BC" w:rsidRPr="00001466" w:rsidRDefault="000B22BC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Hypothenar</w:t>
            </w:r>
            <w:r w:rsidRPr="00001466">
              <w:rPr>
                <w:rFonts w:ascii="Calibri" w:hAnsi="Calibri" w:cs="Calibri"/>
                <w:spacing w:val="-2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z w:val="22"/>
                <w:szCs w:val="22"/>
              </w:rPr>
              <w:t>Pad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68ECC" w14:textId="77777777" w:rsidR="000B22BC" w:rsidRPr="00001466" w:rsidRDefault="000B22BC" w:rsidP="00E93E3D">
            <w:pPr>
              <w:pStyle w:val="TableParagraph"/>
              <w:kinsoku w:val="0"/>
              <w:overflowPunct w:val="0"/>
              <w:spacing w:line="267" w:lineRule="exact"/>
              <w:ind w:right="5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12311" w14:textId="77777777" w:rsidR="000B22BC" w:rsidRPr="00001466" w:rsidRDefault="000B22BC" w:rsidP="00E93E3D">
            <w:pPr>
              <w:pStyle w:val="TableParagraph"/>
              <w:kinsoku w:val="0"/>
              <w:overflowPunct w:val="0"/>
              <w:spacing w:line="267" w:lineRule="exact"/>
              <w:ind w:right="5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</w:tr>
    </w:tbl>
    <w:p w14:paraId="77522F35" w14:textId="77777777" w:rsidR="00EC2EB3" w:rsidRDefault="00EC2EB3" w:rsidP="00EC2EB3">
      <w:pPr>
        <w:pStyle w:val="BodyText"/>
        <w:kinsoku w:val="0"/>
        <w:overflowPunct w:val="0"/>
        <w:spacing w:line="267" w:lineRule="exact"/>
        <w:ind w:left="207" w:firstLine="0"/>
        <w:rPr>
          <w:rFonts w:ascii="Calibri" w:hAnsi="Calibri" w:cs="Calibri"/>
          <w:sz w:val="22"/>
          <w:szCs w:val="22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1792" behindDoc="1" locked="0" layoutInCell="0" allowOverlap="1" wp14:anchorId="2548F920" wp14:editId="7B8A0555">
                <wp:simplePos x="0" y="0"/>
                <wp:positionH relativeFrom="page">
                  <wp:posOffset>424815</wp:posOffset>
                </wp:positionH>
                <wp:positionV relativeFrom="paragraph">
                  <wp:posOffset>-125095</wp:posOffset>
                </wp:positionV>
                <wp:extent cx="79375" cy="79375"/>
                <wp:effectExtent l="5715" t="6985" r="10160" b="8890"/>
                <wp:wrapNone/>
                <wp:docPr id="238" name="Freeform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9375" cy="79375"/>
                        </a:xfrm>
                        <a:custGeom>
                          <a:avLst/>
                          <a:gdLst>
                            <a:gd name="T0" fmla="*/ 0 w 125"/>
                            <a:gd name="T1" fmla="*/ 0 h 125"/>
                            <a:gd name="T2" fmla="*/ 124 w 125"/>
                            <a:gd name="T3" fmla="*/ 0 h 125"/>
                            <a:gd name="T4" fmla="*/ 124 w 125"/>
                            <a:gd name="T5" fmla="*/ 124 h 125"/>
                            <a:gd name="T6" fmla="*/ 0 w 125"/>
                            <a:gd name="T7" fmla="*/ 124 h 125"/>
                            <a:gd name="T8" fmla="*/ 0 w 125"/>
                            <a:gd name="T9" fmla="*/ 0 h 1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25" h="125">
                              <a:moveTo>
                                <a:pt x="0" y="0"/>
                              </a:moveTo>
                              <a:lnTo>
                                <a:pt x="124" y="0"/>
                              </a:lnTo>
                              <a:lnTo>
                                <a:pt x="124" y="124"/>
                              </a:lnTo>
                              <a:lnTo>
                                <a:pt x="0" y="1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914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BA0B68" id="Freeform 238" o:spid="_x0000_s1026" style="position:absolute;margin-left:33.45pt;margin-top:-9.85pt;width:6.25pt;height:6.25pt;z-index:-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25,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" o:allowincell="f" path="m,l124,r,124l,124,,xe" filled="f" strokeweight=".72pt">
                <v:path arrowok="t" o:connecttype="custom" o:connectlocs="0,0;78740,0;78740,78740;0,78740;0,0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3840" behindDoc="0" locked="0" layoutInCell="0" allowOverlap="1" wp14:anchorId="78FB7D5E" wp14:editId="63058A23">
                <wp:simplePos x="0" y="0"/>
                <wp:positionH relativeFrom="page">
                  <wp:posOffset>4621530</wp:posOffset>
                </wp:positionH>
                <wp:positionV relativeFrom="paragraph">
                  <wp:posOffset>170815</wp:posOffset>
                </wp:positionV>
                <wp:extent cx="2873375" cy="2482850"/>
                <wp:effectExtent l="1905" t="0" r="1270" b="0"/>
                <wp:wrapNone/>
                <wp:docPr id="236" name="Text Box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3375" cy="2482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1622"/>
                              <w:gridCol w:w="269"/>
                              <w:gridCol w:w="900"/>
                              <w:gridCol w:w="905"/>
                              <w:gridCol w:w="811"/>
                            </w:tblGrid>
                            <w:tr w:rsidR="00147EEB" w:rsidRPr="00001466" w14:paraId="0F8B38A5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62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D26157C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1"/>
                                      <w:sz w:val="22"/>
                                      <w:szCs w:val="22"/>
                                    </w:rPr>
                                    <w:t>Inspection</w:t>
                                  </w:r>
                                </w:p>
                              </w:tc>
                              <w:tc>
                                <w:tcPr>
                                  <w:tcW w:w="2885" w:type="dxa"/>
                                  <w:gridSpan w:val="4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9132BFD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1"/>
                                      <w:sz w:val="22"/>
                                      <w:szCs w:val="22"/>
                                    </w:rPr>
                                    <w:t>Location</w:t>
                                  </w:r>
                                </w:p>
                              </w:tc>
                            </w:tr>
                            <w:tr w:rsidR="00147EEB" w:rsidRPr="00001466" w14:paraId="2FC41779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62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B08BA1A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Edema</w:t>
                                  </w:r>
                                </w:p>
                              </w:tc>
                              <w:tc>
                                <w:tcPr>
                                  <w:tcW w:w="2885" w:type="dxa"/>
                                  <w:gridSpan w:val="4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8D85F12" w14:textId="77777777" w:rsidR="00147EEB" w:rsidRPr="00001466" w:rsidRDefault="00147EEB"/>
                              </w:tc>
                            </w:tr>
                            <w:tr w:rsidR="00147EEB" w:rsidRPr="00001466" w14:paraId="0E2A2666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62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0C53FF2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Bruise</w:t>
                                  </w:r>
                                </w:p>
                              </w:tc>
                              <w:tc>
                                <w:tcPr>
                                  <w:tcW w:w="2885" w:type="dxa"/>
                                  <w:gridSpan w:val="4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A32E939" w14:textId="77777777" w:rsidR="00147EEB" w:rsidRPr="00001466" w:rsidRDefault="00147EEB"/>
                              </w:tc>
                            </w:tr>
                            <w:tr w:rsidR="00147EEB" w:rsidRPr="00001466" w14:paraId="589D6967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62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20FBFBF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Atrophy</w:t>
                                  </w:r>
                                </w:p>
                              </w:tc>
                              <w:tc>
                                <w:tcPr>
                                  <w:tcW w:w="2885" w:type="dxa"/>
                                  <w:gridSpan w:val="4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13BA7B4" w14:textId="77777777" w:rsidR="00147EEB" w:rsidRPr="00001466" w:rsidRDefault="00147EEB"/>
                              </w:tc>
                            </w:tr>
                            <w:tr w:rsidR="00147EEB" w:rsidRPr="00001466" w14:paraId="1411AED2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62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9E16A10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Discoloration</w:t>
                                  </w:r>
                                </w:p>
                              </w:tc>
                              <w:tc>
                                <w:tcPr>
                                  <w:tcW w:w="2885" w:type="dxa"/>
                                  <w:gridSpan w:val="4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7AEB2E4" w14:textId="77777777" w:rsidR="00147EEB" w:rsidRPr="00001466" w:rsidRDefault="00147EEB"/>
                              </w:tc>
                            </w:tr>
                            <w:tr w:rsidR="00147EEB" w:rsidRPr="00001466" w14:paraId="0C84DD59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62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56C678A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Rash</w:t>
                                  </w:r>
                                </w:p>
                              </w:tc>
                              <w:tc>
                                <w:tcPr>
                                  <w:tcW w:w="2885" w:type="dxa"/>
                                  <w:gridSpan w:val="4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ACCC3EB" w14:textId="77777777" w:rsidR="00147EEB" w:rsidRPr="00001466" w:rsidRDefault="00147EEB"/>
                              </w:tc>
                            </w:tr>
                            <w:tr w:rsidR="00147EEB" w:rsidRPr="00001466" w14:paraId="78788740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62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02C640A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Scar</w:t>
                                  </w:r>
                                </w:p>
                              </w:tc>
                              <w:tc>
                                <w:tcPr>
                                  <w:tcW w:w="2885" w:type="dxa"/>
                                  <w:gridSpan w:val="4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206C321" w14:textId="77777777" w:rsidR="00147EEB" w:rsidRPr="00001466" w:rsidRDefault="00147EEB"/>
                              </w:tc>
                            </w:tr>
                            <w:tr w:rsidR="00147EEB" w:rsidRPr="00001466" w14:paraId="56CC7EDD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62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2E9A048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Abrasion</w:t>
                                  </w:r>
                                </w:p>
                              </w:tc>
                              <w:tc>
                                <w:tcPr>
                                  <w:tcW w:w="2885" w:type="dxa"/>
                                  <w:gridSpan w:val="4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7B6B1B7" w14:textId="77777777" w:rsidR="00147EEB" w:rsidRPr="00001466" w:rsidRDefault="00147EEB"/>
                              </w:tc>
                            </w:tr>
                            <w:tr w:rsidR="00147EEB" w:rsidRPr="00001466" w14:paraId="1B78A4D9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62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E2BC5C3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Laceration</w:t>
                                  </w:r>
                                </w:p>
                              </w:tc>
                              <w:tc>
                                <w:tcPr>
                                  <w:tcW w:w="2885" w:type="dxa"/>
                                  <w:gridSpan w:val="4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04ED61A" w14:textId="77777777" w:rsidR="00147EEB" w:rsidRPr="00001466" w:rsidRDefault="00147EEB"/>
                              </w:tc>
                            </w:tr>
                            <w:tr w:rsidR="00147EEB" w:rsidRPr="00001466" w14:paraId="33A21655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4507" w:type="dxa"/>
                                  <w:gridSpan w:val="5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7E58E6FB" w14:textId="77777777" w:rsidR="00147EEB" w:rsidRPr="00001466" w:rsidRDefault="00147EEB"/>
                              </w:tc>
                            </w:tr>
                            <w:tr w:rsidR="00147EEB" w:rsidRPr="00001466" w14:paraId="5433E577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891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C3F8B20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Peripheral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2"/>
                                      <w:sz w:val="22"/>
                                      <w:szCs w:val="22"/>
                                    </w:rPr>
                                    <w:t>Nerves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CC93911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Right</w:t>
                                  </w:r>
                                </w:p>
                              </w:tc>
                              <w:tc>
                                <w:tcPr>
                                  <w:tcW w:w="9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E9F377D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Left</w:t>
                                  </w:r>
                                </w:p>
                              </w:tc>
                              <w:tc>
                                <w:tcPr>
                                  <w:tcW w:w="811" w:type="dxa"/>
                                  <w:vMerge w:val="restart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</w:tcPr>
                                <w:p w14:paraId="2D2088FC" w14:textId="77777777" w:rsidR="00147EEB" w:rsidRPr="00001466" w:rsidRDefault="00147EEB"/>
                              </w:tc>
                            </w:tr>
                            <w:tr w:rsidR="00147EEB" w:rsidRPr="00001466" w14:paraId="57984F83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891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5F6EFBA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Median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D57A92E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mbria Math" w:hAnsi="Cambria Math" w:cs="Cambria Math"/>
                                      <w:sz w:val="22"/>
                                      <w:szCs w:val="22"/>
                                    </w:rPr>
                                    <w:t xml:space="preserve">↑  </w:t>
                                  </w:r>
                                  <w:r w:rsidRPr="00001466">
                                    <w:rPr>
                                      <w:rFonts w:ascii="Cambria Math" w:hAnsi="Cambria Math" w:cs="Cambria Math"/>
                                      <w:spacing w:val="5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 xml:space="preserve">N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45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mbria Math" w:hAnsi="Cambria Math" w:cs="Cambria Math"/>
                                      <w:sz w:val="22"/>
                                      <w:szCs w:val="22"/>
                                    </w:rPr>
                                    <w:t>↓</w:t>
                                  </w:r>
                                </w:p>
                              </w:tc>
                              <w:tc>
                                <w:tcPr>
                                  <w:tcW w:w="9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7023828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mbria Math" w:hAnsi="Cambria Math" w:cs="Cambria Math"/>
                                      <w:sz w:val="22"/>
                                      <w:szCs w:val="22"/>
                                    </w:rPr>
                                    <w:t xml:space="preserve">↑  </w:t>
                                  </w:r>
                                  <w:r w:rsidRPr="00001466">
                                    <w:rPr>
                                      <w:rFonts w:ascii="Cambria Math" w:hAnsi="Cambria Math" w:cs="Cambria Math"/>
                                      <w:spacing w:val="5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 xml:space="preserve">N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45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mbria Math" w:hAnsi="Cambria Math" w:cs="Cambria Math"/>
                                      <w:sz w:val="22"/>
                                      <w:szCs w:val="22"/>
                                    </w:rPr>
                                    <w:t>↓</w:t>
                                  </w:r>
                                </w:p>
                              </w:tc>
                              <w:tc>
                                <w:tcPr>
                                  <w:tcW w:w="811" w:type="dxa"/>
                                  <w:vMerge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</w:tcPr>
                                <w:p w14:paraId="6B312654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</w:p>
                              </w:tc>
                            </w:tr>
                            <w:tr w:rsidR="00147EEB" w:rsidRPr="00001466" w14:paraId="036F3CB3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891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92F3D1E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Ulnar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4486A48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mbria Math" w:hAnsi="Cambria Math" w:cs="Cambria Math"/>
                                      <w:sz w:val="22"/>
                                      <w:szCs w:val="22"/>
                                    </w:rPr>
                                    <w:t xml:space="preserve">↑  </w:t>
                                  </w:r>
                                  <w:r w:rsidRPr="00001466">
                                    <w:rPr>
                                      <w:rFonts w:ascii="Cambria Math" w:hAnsi="Cambria Math" w:cs="Cambria Math"/>
                                      <w:spacing w:val="5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 xml:space="preserve">N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45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mbria Math" w:hAnsi="Cambria Math" w:cs="Cambria Math"/>
                                      <w:sz w:val="22"/>
                                      <w:szCs w:val="22"/>
                                    </w:rPr>
                                    <w:t>↓</w:t>
                                  </w:r>
                                </w:p>
                              </w:tc>
                              <w:tc>
                                <w:tcPr>
                                  <w:tcW w:w="9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92249D0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mbria Math" w:hAnsi="Cambria Math" w:cs="Cambria Math"/>
                                      <w:sz w:val="22"/>
                                      <w:szCs w:val="22"/>
                                    </w:rPr>
                                    <w:t xml:space="preserve">↑  </w:t>
                                  </w:r>
                                  <w:r w:rsidRPr="00001466">
                                    <w:rPr>
                                      <w:rFonts w:ascii="Cambria Math" w:hAnsi="Cambria Math" w:cs="Cambria Math"/>
                                      <w:spacing w:val="5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 xml:space="preserve">N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45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mbria Math" w:hAnsi="Cambria Math" w:cs="Cambria Math"/>
                                      <w:sz w:val="22"/>
                                      <w:szCs w:val="22"/>
                                    </w:rPr>
                                    <w:t>↓</w:t>
                                  </w:r>
                                </w:p>
                              </w:tc>
                              <w:tc>
                                <w:tcPr>
                                  <w:tcW w:w="811" w:type="dxa"/>
                                  <w:vMerge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</w:tcPr>
                                <w:p w14:paraId="53767B91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</w:p>
                              </w:tc>
                            </w:tr>
                            <w:tr w:rsidR="00147EEB" w:rsidRPr="00001466" w14:paraId="6C537DAA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891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D785C64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Radial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D7D5F76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mbria Math" w:hAnsi="Cambria Math" w:cs="Cambria Math"/>
                                      <w:sz w:val="22"/>
                                      <w:szCs w:val="22"/>
                                    </w:rPr>
                                    <w:t xml:space="preserve">↑  </w:t>
                                  </w:r>
                                  <w:r w:rsidRPr="00001466">
                                    <w:rPr>
                                      <w:rFonts w:ascii="Cambria Math" w:hAnsi="Cambria Math" w:cs="Cambria Math"/>
                                      <w:spacing w:val="5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 xml:space="preserve">N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45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mbria Math" w:hAnsi="Cambria Math" w:cs="Cambria Math"/>
                                      <w:sz w:val="22"/>
                                      <w:szCs w:val="22"/>
                                    </w:rPr>
                                    <w:t>↓</w:t>
                                  </w:r>
                                </w:p>
                              </w:tc>
                              <w:tc>
                                <w:tcPr>
                                  <w:tcW w:w="9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DC42AB9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mbria Math" w:hAnsi="Cambria Math" w:cs="Cambria Math"/>
                                      <w:sz w:val="22"/>
                                      <w:szCs w:val="22"/>
                                    </w:rPr>
                                    <w:t xml:space="preserve">↑  </w:t>
                                  </w:r>
                                  <w:r w:rsidRPr="00001466">
                                    <w:rPr>
                                      <w:rFonts w:ascii="Cambria Math" w:hAnsi="Cambria Math" w:cs="Cambria Math"/>
                                      <w:spacing w:val="5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 xml:space="preserve">N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45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mbria Math" w:hAnsi="Cambria Math" w:cs="Cambria Math"/>
                                      <w:sz w:val="22"/>
                                      <w:szCs w:val="22"/>
                                    </w:rPr>
                                    <w:t>↓</w:t>
                                  </w:r>
                                </w:p>
                              </w:tc>
                              <w:tc>
                                <w:tcPr>
                                  <w:tcW w:w="811" w:type="dxa"/>
                                  <w:vMerge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</w:tcPr>
                                <w:p w14:paraId="69A7FAF5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</w:p>
                              </w:tc>
                            </w:tr>
                          </w:tbl>
                          <w:p w14:paraId="5A08DBD7" w14:textId="77777777" w:rsidR="00147EEB" w:rsidRDefault="00147EEB" w:rsidP="00EC2EB3">
                            <w:pPr>
                              <w:pStyle w:val="BodyText"/>
                              <w:kinsoku w:val="0"/>
                              <w:overflowPunct w:val="0"/>
                              <w:ind w:left="0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FB7D5E" id="Text Box 236" o:spid="_x0000_s1083" type="#_x0000_t202" style="position:absolute;left:0;text-align:left;margin-left:363.9pt;margin-top:13.45pt;width:226.25pt;height:195.5pt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" o:allowincell="f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1622"/>
                        <w:gridCol w:w="269"/>
                        <w:gridCol w:w="900"/>
                        <w:gridCol w:w="905"/>
                        <w:gridCol w:w="811"/>
                      </w:tblGrid>
                      <w:tr w:rsidR="00147EEB" w:rsidRPr="00001466" w14:paraId="0F8B38A5" w14:textId="77777777">
                        <w:trPr>
                          <w:trHeight w:hRule="exact" w:val="278"/>
                        </w:trPr>
                        <w:tc>
                          <w:tcPr>
                            <w:tcW w:w="162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D26157C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pacing w:val="-1"/>
                                <w:sz w:val="22"/>
                                <w:szCs w:val="22"/>
                              </w:rPr>
                              <w:t>Inspection</w:t>
                            </w:r>
                          </w:p>
                        </w:tc>
                        <w:tc>
                          <w:tcPr>
                            <w:tcW w:w="2885" w:type="dxa"/>
                            <w:gridSpan w:val="4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9132BFD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pacing w:val="-1"/>
                                <w:sz w:val="22"/>
                                <w:szCs w:val="22"/>
                              </w:rPr>
                              <w:t>Location</w:t>
                            </w:r>
                          </w:p>
                        </w:tc>
                      </w:tr>
                      <w:tr w:rsidR="00147EEB" w:rsidRPr="00001466" w14:paraId="2FC41779" w14:textId="77777777">
                        <w:trPr>
                          <w:trHeight w:hRule="exact" w:val="278"/>
                        </w:trPr>
                        <w:tc>
                          <w:tcPr>
                            <w:tcW w:w="162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B08BA1A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Edema</w:t>
                            </w:r>
                          </w:p>
                        </w:tc>
                        <w:tc>
                          <w:tcPr>
                            <w:tcW w:w="2885" w:type="dxa"/>
                            <w:gridSpan w:val="4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8D85F12" w14:textId="77777777" w:rsidR="00147EEB" w:rsidRPr="00001466" w:rsidRDefault="00147EEB"/>
                        </w:tc>
                      </w:tr>
                      <w:tr w:rsidR="00147EEB" w:rsidRPr="00001466" w14:paraId="0E2A2666" w14:textId="77777777">
                        <w:trPr>
                          <w:trHeight w:hRule="exact" w:val="278"/>
                        </w:trPr>
                        <w:tc>
                          <w:tcPr>
                            <w:tcW w:w="162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0C53FF2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Bruise</w:t>
                            </w:r>
                          </w:p>
                        </w:tc>
                        <w:tc>
                          <w:tcPr>
                            <w:tcW w:w="2885" w:type="dxa"/>
                            <w:gridSpan w:val="4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A32E939" w14:textId="77777777" w:rsidR="00147EEB" w:rsidRPr="00001466" w:rsidRDefault="00147EEB"/>
                        </w:tc>
                      </w:tr>
                      <w:tr w:rsidR="00147EEB" w:rsidRPr="00001466" w14:paraId="589D6967" w14:textId="77777777">
                        <w:trPr>
                          <w:trHeight w:hRule="exact" w:val="278"/>
                        </w:trPr>
                        <w:tc>
                          <w:tcPr>
                            <w:tcW w:w="162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20FBFBF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Atrophy</w:t>
                            </w:r>
                          </w:p>
                        </w:tc>
                        <w:tc>
                          <w:tcPr>
                            <w:tcW w:w="2885" w:type="dxa"/>
                            <w:gridSpan w:val="4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13BA7B4" w14:textId="77777777" w:rsidR="00147EEB" w:rsidRPr="00001466" w:rsidRDefault="00147EEB"/>
                        </w:tc>
                      </w:tr>
                      <w:tr w:rsidR="00147EEB" w:rsidRPr="00001466" w14:paraId="1411AED2" w14:textId="77777777">
                        <w:trPr>
                          <w:trHeight w:hRule="exact" w:val="278"/>
                        </w:trPr>
                        <w:tc>
                          <w:tcPr>
                            <w:tcW w:w="162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9E16A10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Discoloration</w:t>
                            </w:r>
                          </w:p>
                        </w:tc>
                        <w:tc>
                          <w:tcPr>
                            <w:tcW w:w="2885" w:type="dxa"/>
                            <w:gridSpan w:val="4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7AEB2E4" w14:textId="77777777" w:rsidR="00147EEB" w:rsidRPr="00001466" w:rsidRDefault="00147EEB"/>
                        </w:tc>
                      </w:tr>
                      <w:tr w:rsidR="00147EEB" w:rsidRPr="00001466" w14:paraId="0C84DD59" w14:textId="77777777">
                        <w:trPr>
                          <w:trHeight w:hRule="exact" w:val="278"/>
                        </w:trPr>
                        <w:tc>
                          <w:tcPr>
                            <w:tcW w:w="162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56C678A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Rash</w:t>
                            </w:r>
                          </w:p>
                        </w:tc>
                        <w:tc>
                          <w:tcPr>
                            <w:tcW w:w="2885" w:type="dxa"/>
                            <w:gridSpan w:val="4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ACCC3EB" w14:textId="77777777" w:rsidR="00147EEB" w:rsidRPr="00001466" w:rsidRDefault="00147EEB"/>
                        </w:tc>
                      </w:tr>
                      <w:tr w:rsidR="00147EEB" w:rsidRPr="00001466" w14:paraId="78788740" w14:textId="77777777">
                        <w:trPr>
                          <w:trHeight w:hRule="exact" w:val="278"/>
                        </w:trPr>
                        <w:tc>
                          <w:tcPr>
                            <w:tcW w:w="162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02C640A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Scar</w:t>
                            </w:r>
                          </w:p>
                        </w:tc>
                        <w:tc>
                          <w:tcPr>
                            <w:tcW w:w="2885" w:type="dxa"/>
                            <w:gridSpan w:val="4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206C321" w14:textId="77777777" w:rsidR="00147EEB" w:rsidRPr="00001466" w:rsidRDefault="00147EEB"/>
                        </w:tc>
                      </w:tr>
                      <w:tr w:rsidR="00147EEB" w:rsidRPr="00001466" w14:paraId="56CC7EDD" w14:textId="77777777">
                        <w:trPr>
                          <w:trHeight w:hRule="exact" w:val="278"/>
                        </w:trPr>
                        <w:tc>
                          <w:tcPr>
                            <w:tcW w:w="162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2E9A048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Abrasion</w:t>
                            </w:r>
                          </w:p>
                        </w:tc>
                        <w:tc>
                          <w:tcPr>
                            <w:tcW w:w="2885" w:type="dxa"/>
                            <w:gridSpan w:val="4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7B6B1B7" w14:textId="77777777" w:rsidR="00147EEB" w:rsidRPr="00001466" w:rsidRDefault="00147EEB"/>
                        </w:tc>
                      </w:tr>
                      <w:tr w:rsidR="00147EEB" w:rsidRPr="00001466" w14:paraId="1B78A4D9" w14:textId="77777777">
                        <w:trPr>
                          <w:trHeight w:hRule="exact" w:val="278"/>
                        </w:trPr>
                        <w:tc>
                          <w:tcPr>
                            <w:tcW w:w="162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E2BC5C3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Laceration</w:t>
                            </w:r>
                          </w:p>
                        </w:tc>
                        <w:tc>
                          <w:tcPr>
                            <w:tcW w:w="2885" w:type="dxa"/>
                            <w:gridSpan w:val="4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04ED61A" w14:textId="77777777" w:rsidR="00147EEB" w:rsidRPr="00001466" w:rsidRDefault="00147EEB"/>
                        </w:tc>
                      </w:tr>
                      <w:tr w:rsidR="00147EEB" w:rsidRPr="00001466" w14:paraId="33A21655" w14:textId="77777777">
                        <w:trPr>
                          <w:trHeight w:hRule="exact" w:val="278"/>
                        </w:trPr>
                        <w:tc>
                          <w:tcPr>
                            <w:tcW w:w="4507" w:type="dxa"/>
                            <w:gridSpan w:val="5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7E58E6FB" w14:textId="77777777" w:rsidR="00147EEB" w:rsidRPr="00001466" w:rsidRDefault="00147EEB"/>
                        </w:tc>
                      </w:tr>
                      <w:tr w:rsidR="00147EEB" w:rsidRPr="00001466" w14:paraId="5433E577" w14:textId="77777777">
                        <w:trPr>
                          <w:trHeight w:hRule="exact" w:val="278"/>
                        </w:trPr>
                        <w:tc>
                          <w:tcPr>
                            <w:tcW w:w="1891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C3F8B20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Peripheral</w:t>
                            </w: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2"/>
                                <w:sz w:val="22"/>
                                <w:szCs w:val="22"/>
                              </w:rPr>
                              <w:t>Nerves</w:t>
                            </w:r>
                          </w:p>
                        </w:tc>
                        <w:tc>
                          <w:tcPr>
                            <w:tcW w:w="90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CC93911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Right</w:t>
                            </w:r>
                          </w:p>
                        </w:tc>
                        <w:tc>
                          <w:tcPr>
                            <w:tcW w:w="9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E9F377D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Left</w:t>
                            </w:r>
                          </w:p>
                        </w:tc>
                        <w:tc>
                          <w:tcPr>
                            <w:tcW w:w="811" w:type="dxa"/>
                            <w:vMerge w:val="restart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nil"/>
                            </w:tcBorders>
                          </w:tcPr>
                          <w:p w14:paraId="2D2088FC" w14:textId="77777777" w:rsidR="00147EEB" w:rsidRPr="00001466" w:rsidRDefault="00147EEB"/>
                        </w:tc>
                      </w:tr>
                      <w:tr w:rsidR="00147EEB" w:rsidRPr="00001466" w14:paraId="57984F83" w14:textId="77777777">
                        <w:trPr>
                          <w:trHeight w:hRule="exact" w:val="278"/>
                        </w:trPr>
                        <w:tc>
                          <w:tcPr>
                            <w:tcW w:w="1891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5F6EFBA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Median</w:t>
                            </w:r>
                          </w:p>
                        </w:tc>
                        <w:tc>
                          <w:tcPr>
                            <w:tcW w:w="90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D57A92E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mbria Math" w:hAnsi="Cambria Math" w:cs="Cambria Math"/>
                                <w:sz w:val="22"/>
                                <w:szCs w:val="22"/>
                              </w:rPr>
                              <w:t xml:space="preserve">↑  </w:t>
                            </w:r>
                            <w:r w:rsidRPr="00001466">
                              <w:rPr>
                                <w:rFonts w:ascii="Cambria Math" w:hAnsi="Cambria Math" w:cs="Cambria Math"/>
                                <w:spacing w:val="5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N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45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mbria Math" w:hAnsi="Cambria Math" w:cs="Cambria Math"/>
                                <w:sz w:val="22"/>
                                <w:szCs w:val="22"/>
                              </w:rPr>
                              <w:t>↓</w:t>
                            </w:r>
                          </w:p>
                        </w:tc>
                        <w:tc>
                          <w:tcPr>
                            <w:tcW w:w="9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7023828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mbria Math" w:hAnsi="Cambria Math" w:cs="Cambria Math"/>
                                <w:sz w:val="22"/>
                                <w:szCs w:val="22"/>
                              </w:rPr>
                              <w:t xml:space="preserve">↑  </w:t>
                            </w:r>
                            <w:r w:rsidRPr="00001466">
                              <w:rPr>
                                <w:rFonts w:ascii="Cambria Math" w:hAnsi="Cambria Math" w:cs="Cambria Math"/>
                                <w:spacing w:val="5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N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45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mbria Math" w:hAnsi="Cambria Math" w:cs="Cambria Math"/>
                                <w:sz w:val="22"/>
                                <w:szCs w:val="22"/>
                              </w:rPr>
                              <w:t>↓</w:t>
                            </w:r>
                          </w:p>
                        </w:tc>
                        <w:tc>
                          <w:tcPr>
                            <w:tcW w:w="811" w:type="dxa"/>
                            <w:vMerge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nil"/>
                            </w:tcBorders>
                          </w:tcPr>
                          <w:p w14:paraId="6B312654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</w:p>
                        </w:tc>
                      </w:tr>
                      <w:tr w:rsidR="00147EEB" w:rsidRPr="00001466" w14:paraId="036F3CB3" w14:textId="77777777">
                        <w:trPr>
                          <w:trHeight w:hRule="exact" w:val="278"/>
                        </w:trPr>
                        <w:tc>
                          <w:tcPr>
                            <w:tcW w:w="1891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92F3D1E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Ulnar</w:t>
                            </w:r>
                          </w:p>
                        </w:tc>
                        <w:tc>
                          <w:tcPr>
                            <w:tcW w:w="90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4486A48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mbria Math" w:hAnsi="Cambria Math" w:cs="Cambria Math"/>
                                <w:sz w:val="22"/>
                                <w:szCs w:val="22"/>
                              </w:rPr>
                              <w:t xml:space="preserve">↑  </w:t>
                            </w:r>
                            <w:r w:rsidRPr="00001466">
                              <w:rPr>
                                <w:rFonts w:ascii="Cambria Math" w:hAnsi="Cambria Math" w:cs="Cambria Math"/>
                                <w:spacing w:val="5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N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45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mbria Math" w:hAnsi="Cambria Math" w:cs="Cambria Math"/>
                                <w:sz w:val="22"/>
                                <w:szCs w:val="22"/>
                              </w:rPr>
                              <w:t>↓</w:t>
                            </w:r>
                          </w:p>
                        </w:tc>
                        <w:tc>
                          <w:tcPr>
                            <w:tcW w:w="9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92249D0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mbria Math" w:hAnsi="Cambria Math" w:cs="Cambria Math"/>
                                <w:sz w:val="22"/>
                                <w:szCs w:val="22"/>
                              </w:rPr>
                              <w:t xml:space="preserve">↑  </w:t>
                            </w:r>
                            <w:r w:rsidRPr="00001466">
                              <w:rPr>
                                <w:rFonts w:ascii="Cambria Math" w:hAnsi="Cambria Math" w:cs="Cambria Math"/>
                                <w:spacing w:val="5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N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45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mbria Math" w:hAnsi="Cambria Math" w:cs="Cambria Math"/>
                                <w:sz w:val="22"/>
                                <w:szCs w:val="22"/>
                              </w:rPr>
                              <w:t>↓</w:t>
                            </w:r>
                          </w:p>
                        </w:tc>
                        <w:tc>
                          <w:tcPr>
                            <w:tcW w:w="811" w:type="dxa"/>
                            <w:vMerge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nil"/>
                            </w:tcBorders>
                          </w:tcPr>
                          <w:p w14:paraId="53767B91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</w:p>
                        </w:tc>
                      </w:tr>
                      <w:tr w:rsidR="00147EEB" w:rsidRPr="00001466" w14:paraId="6C537DAA" w14:textId="77777777">
                        <w:trPr>
                          <w:trHeight w:hRule="exact" w:val="278"/>
                        </w:trPr>
                        <w:tc>
                          <w:tcPr>
                            <w:tcW w:w="1891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D785C64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Radial</w:t>
                            </w:r>
                          </w:p>
                        </w:tc>
                        <w:tc>
                          <w:tcPr>
                            <w:tcW w:w="90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D7D5F76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mbria Math" w:hAnsi="Cambria Math" w:cs="Cambria Math"/>
                                <w:sz w:val="22"/>
                                <w:szCs w:val="22"/>
                              </w:rPr>
                              <w:t xml:space="preserve">↑  </w:t>
                            </w:r>
                            <w:r w:rsidRPr="00001466">
                              <w:rPr>
                                <w:rFonts w:ascii="Cambria Math" w:hAnsi="Cambria Math" w:cs="Cambria Math"/>
                                <w:spacing w:val="5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N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45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mbria Math" w:hAnsi="Cambria Math" w:cs="Cambria Math"/>
                                <w:sz w:val="22"/>
                                <w:szCs w:val="22"/>
                              </w:rPr>
                              <w:t>↓</w:t>
                            </w:r>
                          </w:p>
                        </w:tc>
                        <w:tc>
                          <w:tcPr>
                            <w:tcW w:w="9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DC42AB9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mbria Math" w:hAnsi="Cambria Math" w:cs="Cambria Math"/>
                                <w:sz w:val="22"/>
                                <w:szCs w:val="22"/>
                              </w:rPr>
                              <w:t xml:space="preserve">↑  </w:t>
                            </w:r>
                            <w:r w:rsidRPr="00001466">
                              <w:rPr>
                                <w:rFonts w:ascii="Cambria Math" w:hAnsi="Cambria Math" w:cs="Cambria Math"/>
                                <w:spacing w:val="5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N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45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mbria Math" w:hAnsi="Cambria Math" w:cs="Cambria Math"/>
                                <w:sz w:val="22"/>
                                <w:szCs w:val="22"/>
                              </w:rPr>
                              <w:t>↓</w:t>
                            </w:r>
                          </w:p>
                        </w:tc>
                        <w:tc>
                          <w:tcPr>
                            <w:tcW w:w="811" w:type="dxa"/>
                            <w:vMerge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nil"/>
                            </w:tcBorders>
                          </w:tcPr>
                          <w:p w14:paraId="69A7FAF5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</w:p>
                        </w:tc>
                      </w:tr>
                    </w:tbl>
                    <w:p w14:paraId="5A08DBD7" w14:textId="77777777" w:rsidR="00147EEB" w:rsidRDefault="00147EEB" w:rsidP="00EC2EB3">
                      <w:pPr>
                        <w:pStyle w:val="BodyText"/>
                        <w:kinsoku w:val="0"/>
                        <w:overflowPunct w:val="0"/>
                        <w:ind w:left="0" w:firstLine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 w:hAnsi="Calibri" w:cs="Calibri"/>
          <w:b/>
          <w:bCs/>
          <w:spacing w:val="-1"/>
          <w:sz w:val="22"/>
          <w:szCs w:val="22"/>
        </w:rPr>
        <w:t>AMA</w:t>
      </w:r>
      <w:r>
        <w:rPr>
          <w:rFonts w:ascii="Calibri" w:hAnsi="Calibri" w:cs="Calibri"/>
          <w:b/>
          <w:bCs/>
          <w:spacing w:val="-3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pacing w:val="-1"/>
          <w:sz w:val="22"/>
          <w:szCs w:val="22"/>
        </w:rPr>
        <w:t>5</w:t>
      </w:r>
      <w:r>
        <w:rPr>
          <w:rFonts w:ascii="Calibri" w:hAnsi="Calibri" w:cs="Calibri"/>
          <w:b/>
          <w:bCs/>
          <w:spacing w:val="-1"/>
          <w:position w:val="8"/>
          <w:sz w:val="14"/>
          <w:szCs w:val="14"/>
        </w:rPr>
        <w:t>th</w:t>
      </w:r>
      <w:r>
        <w:rPr>
          <w:rFonts w:ascii="Calibri" w:hAnsi="Calibri" w:cs="Calibri"/>
          <w:b/>
          <w:bCs/>
          <w:spacing w:val="18"/>
          <w:position w:val="8"/>
          <w:sz w:val="14"/>
          <w:szCs w:val="14"/>
        </w:rPr>
        <w:t xml:space="preserve"> </w:t>
      </w:r>
      <w:r>
        <w:rPr>
          <w:rFonts w:ascii="Calibri" w:hAnsi="Calibri" w:cs="Calibri"/>
          <w:b/>
          <w:bCs/>
          <w:spacing w:val="-1"/>
          <w:sz w:val="22"/>
          <w:szCs w:val="22"/>
        </w:rPr>
        <w:t>EDITION PAGE</w:t>
      </w:r>
      <w:r>
        <w:rPr>
          <w:rFonts w:ascii="Calibri" w:hAnsi="Calibri" w:cs="Calibri"/>
          <w:b/>
          <w:bCs/>
          <w:spacing w:val="-3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pacing w:val="-1"/>
          <w:sz w:val="22"/>
          <w:szCs w:val="22"/>
        </w:rPr>
        <w:t>456, 457,</w:t>
      </w:r>
      <w:r>
        <w:rPr>
          <w:rFonts w:ascii="Calibri" w:hAnsi="Calibri" w:cs="Calibri"/>
          <w:b/>
          <w:bCs/>
          <w:spacing w:val="-2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pacing w:val="-1"/>
          <w:sz w:val="22"/>
          <w:szCs w:val="22"/>
        </w:rPr>
        <w:t>459,</w:t>
      </w:r>
      <w:r>
        <w:rPr>
          <w:rFonts w:ascii="Calibri" w:hAnsi="Calibri" w:cs="Calibri"/>
          <w:b/>
          <w:bCs/>
          <w:spacing w:val="-2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pacing w:val="-1"/>
          <w:sz w:val="22"/>
          <w:szCs w:val="22"/>
        </w:rPr>
        <w:t>460</w:t>
      </w: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53"/>
        <w:gridCol w:w="714"/>
        <w:gridCol w:w="913"/>
        <w:gridCol w:w="1067"/>
        <w:gridCol w:w="632"/>
        <w:gridCol w:w="636"/>
        <w:gridCol w:w="624"/>
        <w:gridCol w:w="632"/>
      </w:tblGrid>
      <w:tr w:rsidR="00EC2EB3" w:rsidRPr="00001466" w14:paraId="1376B374" w14:textId="77777777" w:rsidTr="00E93E3D">
        <w:trPr>
          <w:trHeight w:hRule="exact" w:val="278"/>
        </w:trPr>
        <w:tc>
          <w:tcPr>
            <w:tcW w:w="1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A00D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22"/>
                <w:szCs w:val="22"/>
              </w:rPr>
              <w:t>FINGERS</w:t>
            </w:r>
          </w:p>
        </w:tc>
        <w:tc>
          <w:tcPr>
            <w:tcW w:w="26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7A2FD47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22"/>
                <w:szCs w:val="22"/>
              </w:rPr>
              <w:t>Range of</w:t>
            </w: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22"/>
                <w:szCs w:val="22"/>
              </w:rPr>
              <w:t xml:space="preserve">Motion </w:t>
            </w: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-</w:t>
            </w:r>
            <w:r w:rsidRPr="00001466">
              <w:rPr>
                <w:rFonts w:ascii="Calibri" w:hAnsi="Calibri" w:cs="Calibri"/>
                <w:b/>
                <w:bCs/>
                <w:spacing w:val="-3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22"/>
                <w:szCs w:val="22"/>
              </w:rPr>
              <w:t>Normals</w:t>
            </w:r>
          </w:p>
        </w:tc>
        <w:tc>
          <w:tcPr>
            <w:tcW w:w="1268" w:type="dxa"/>
            <w:gridSpan w:val="2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17F672D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22"/>
                <w:szCs w:val="22"/>
              </w:rPr>
              <w:t>Right</w:t>
            </w:r>
            <w:r w:rsidRPr="00001466">
              <w:rPr>
                <w:rFonts w:ascii="Calibri" w:hAnsi="Calibri" w:cs="Calibri"/>
                <w:b/>
                <w:bCs/>
                <w:spacing w:val="-2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22"/>
                <w:szCs w:val="22"/>
              </w:rPr>
              <w:t>Hand</w:t>
            </w:r>
          </w:p>
        </w:tc>
        <w:tc>
          <w:tcPr>
            <w:tcW w:w="1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11A3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22"/>
                <w:szCs w:val="22"/>
              </w:rPr>
              <w:t>Left</w:t>
            </w: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22"/>
                <w:szCs w:val="22"/>
              </w:rPr>
              <w:t>Hand</w:t>
            </w:r>
          </w:p>
        </w:tc>
      </w:tr>
      <w:tr w:rsidR="00EC2EB3" w:rsidRPr="00001466" w14:paraId="1DACA3DB" w14:textId="77777777" w:rsidTr="00E93E3D">
        <w:trPr>
          <w:trHeight w:hRule="exact" w:val="278"/>
        </w:trPr>
        <w:tc>
          <w:tcPr>
            <w:tcW w:w="125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F20F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THUMB</w:t>
            </w:r>
          </w:p>
        </w:tc>
        <w:tc>
          <w:tcPr>
            <w:tcW w:w="7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6430639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CMC</w:t>
            </w:r>
          </w:p>
        </w:tc>
        <w:tc>
          <w:tcPr>
            <w:tcW w:w="1980" w:type="dxa"/>
            <w:gridSpan w:val="2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2F68A89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5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Adduction (0cm)</w:t>
            </w:r>
          </w:p>
        </w:tc>
        <w:tc>
          <w:tcPr>
            <w:tcW w:w="1268" w:type="dxa"/>
            <w:gridSpan w:val="2"/>
            <w:vMerge w:val="restart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5D186672" w14:textId="77777777" w:rsidR="00EC2EB3" w:rsidRPr="00001466" w:rsidRDefault="00EC2EB3" w:rsidP="00E93E3D"/>
        </w:tc>
        <w:tc>
          <w:tcPr>
            <w:tcW w:w="125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F0918" w14:textId="77777777" w:rsidR="00EC2EB3" w:rsidRPr="00001466" w:rsidRDefault="00EC2EB3" w:rsidP="00E93E3D"/>
        </w:tc>
      </w:tr>
      <w:tr w:rsidR="00EC2EB3" w:rsidRPr="00001466" w14:paraId="044298E5" w14:textId="77777777" w:rsidTr="00E93E3D">
        <w:trPr>
          <w:trHeight w:hRule="exact" w:val="278"/>
        </w:trPr>
        <w:tc>
          <w:tcPr>
            <w:tcW w:w="125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6BCA3" w14:textId="77777777" w:rsidR="00EC2EB3" w:rsidRPr="00001466" w:rsidRDefault="00EC2EB3" w:rsidP="00E93E3D"/>
        </w:tc>
        <w:tc>
          <w:tcPr>
            <w:tcW w:w="71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1A4F75E9" w14:textId="77777777" w:rsidR="00EC2EB3" w:rsidRPr="00001466" w:rsidRDefault="00EC2EB3" w:rsidP="00E93E3D"/>
        </w:tc>
        <w:tc>
          <w:tcPr>
            <w:tcW w:w="1980" w:type="dxa"/>
            <w:gridSpan w:val="2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756B241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5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Opposition (8cm)</w:t>
            </w:r>
          </w:p>
        </w:tc>
        <w:tc>
          <w:tcPr>
            <w:tcW w:w="1268" w:type="dxa"/>
            <w:gridSpan w:val="2"/>
            <w:vMerge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2A53886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5"/>
            </w:pPr>
          </w:p>
        </w:tc>
        <w:tc>
          <w:tcPr>
            <w:tcW w:w="125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4A45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5"/>
            </w:pPr>
          </w:p>
        </w:tc>
      </w:tr>
      <w:tr w:rsidR="00EC2EB3" w:rsidRPr="00001466" w14:paraId="739DE70B" w14:textId="77777777" w:rsidTr="00E93E3D">
        <w:trPr>
          <w:trHeight w:hRule="exact" w:val="278"/>
        </w:trPr>
        <w:tc>
          <w:tcPr>
            <w:tcW w:w="125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04E8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5"/>
            </w:pPr>
          </w:p>
        </w:tc>
        <w:tc>
          <w:tcPr>
            <w:tcW w:w="71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63005F0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5"/>
            </w:pPr>
          </w:p>
        </w:tc>
        <w:tc>
          <w:tcPr>
            <w:tcW w:w="1980" w:type="dxa"/>
            <w:gridSpan w:val="2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2049E01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5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Adbuction (50)</w:t>
            </w:r>
          </w:p>
        </w:tc>
        <w:tc>
          <w:tcPr>
            <w:tcW w:w="1268" w:type="dxa"/>
            <w:gridSpan w:val="2"/>
            <w:vMerge w:val="restart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4D279333" w14:textId="77777777" w:rsidR="00EC2EB3" w:rsidRPr="00001466" w:rsidRDefault="00EC2EB3" w:rsidP="00E93E3D"/>
        </w:tc>
        <w:tc>
          <w:tcPr>
            <w:tcW w:w="125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6DD21" w14:textId="77777777" w:rsidR="00EC2EB3" w:rsidRPr="00001466" w:rsidRDefault="00EC2EB3" w:rsidP="00E93E3D"/>
        </w:tc>
      </w:tr>
      <w:tr w:rsidR="00EC2EB3" w:rsidRPr="00001466" w14:paraId="289392CD" w14:textId="77777777" w:rsidTr="00E93E3D">
        <w:trPr>
          <w:trHeight w:hRule="exact" w:val="278"/>
        </w:trPr>
        <w:tc>
          <w:tcPr>
            <w:tcW w:w="125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589B6" w14:textId="77777777" w:rsidR="00EC2EB3" w:rsidRPr="00001466" w:rsidRDefault="00EC2EB3" w:rsidP="00E93E3D"/>
        </w:tc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4E70C722" w14:textId="77777777" w:rsidR="00EC2EB3" w:rsidRPr="00001466" w:rsidRDefault="00EC2EB3" w:rsidP="00E93E3D"/>
        </w:tc>
        <w:tc>
          <w:tcPr>
            <w:tcW w:w="91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5794502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5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Flexion</w:t>
            </w: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6FD391C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Extension</w:t>
            </w:r>
          </w:p>
        </w:tc>
        <w:tc>
          <w:tcPr>
            <w:tcW w:w="1268" w:type="dxa"/>
            <w:gridSpan w:val="2"/>
            <w:vMerge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228B6BB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102"/>
            </w:pPr>
          </w:p>
        </w:tc>
        <w:tc>
          <w:tcPr>
            <w:tcW w:w="125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EF90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102"/>
            </w:pPr>
          </w:p>
        </w:tc>
      </w:tr>
      <w:tr w:rsidR="00EC2EB3" w:rsidRPr="00001466" w14:paraId="4AF35AF3" w14:textId="77777777" w:rsidTr="00E93E3D">
        <w:trPr>
          <w:trHeight w:hRule="exact" w:val="278"/>
        </w:trPr>
        <w:tc>
          <w:tcPr>
            <w:tcW w:w="125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38A7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102"/>
            </w:pPr>
          </w:p>
        </w:tc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2B94598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MCP</w:t>
            </w:r>
          </w:p>
        </w:tc>
        <w:tc>
          <w:tcPr>
            <w:tcW w:w="91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753AE5B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right="5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60</w:t>
            </w: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6F8B38E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1268" w:type="dxa"/>
            <w:gridSpan w:val="2"/>
            <w:vMerge w:val="restart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4B12E257" w14:textId="77777777" w:rsidR="00EC2EB3" w:rsidRPr="00001466" w:rsidRDefault="00EC2EB3" w:rsidP="00E93E3D"/>
        </w:tc>
        <w:tc>
          <w:tcPr>
            <w:tcW w:w="125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1F727" w14:textId="77777777" w:rsidR="00EC2EB3" w:rsidRPr="00001466" w:rsidRDefault="00EC2EB3" w:rsidP="00E93E3D"/>
        </w:tc>
      </w:tr>
      <w:tr w:rsidR="00EC2EB3" w:rsidRPr="00001466" w14:paraId="4B164261" w14:textId="77777777" w:rsidTr="00E93E3D">
        <w:trPr>
          <w:trHeight w:hRule="exact" w:val="278"/>
        </w:trPr>
        <w:tc>
          <w:tcPr>
            <w:tcW w:w="125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4F690" w14:textId="77777777" w:rsidR="00EC2EB3" w:rsidRPr="00001466" w:rsidRDefault="00EC2EB3" w:rsidP="00E93E3D"/>
        </w:tc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74A3EDC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IP</w:t>
            </w:r>
          </w:p>
        </w:tc>
        <w:tc>
          <w:tcPr>
            <w:tcW w:w="91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4FE66BC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right="5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80</w:t>
            </w: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55C15B7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1268" w:type="dxa"/>
            <w:gridSpan w:val="2"/>
            <w:vMerge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75DF3B4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jc w:val="center"/>
            </w:pPr>
          </w:p>
        </w:tc>
        <w:tc>
          <w:tcPr>
            <w:tcW w:w="125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1D21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jc w:val="center"/>
            </w:pPr>
          </w:p>
        </w:tc>
      </w:tr>
      <w:tr w:rsidR="00EC2EB3" w:rsidRPr="00001466" w14:paraId="4785D795" w14:textId="77777777" w:rsidTr="00E93E3D">
        <w:trPr>
          <w:trHeight w:hRule="exact" w:val="278"/>
        </w:trPr>
        <w:tc>
          <w:tcPr>
            <w:tcW w:w="125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D64A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INDEX</w:t>
            </w:r>
          </w:p>
        </w:tc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270AECE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DIP</w:t>
            </w:r>
          </w:p>
        </w:tc>
        <w:tc>
          <w:tcPr>
            <w:tcW w:w="91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692E2C8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2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70</w:t>
            </w: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2B6F517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8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63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6895504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31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Flex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6361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74"/>
            </w:pPr>
            <w:r w:rsidRPr="00001466">
              <w:rPr>
                <w:rFonts w:ascii="Calibri" w:hAnsi="Calibri" w:cs="Calibri"/>
                <w:sz w:val="22"/>
                <w:szCs w:val="22"/>
              </w:rPr>
              <w:t>Ext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52EC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28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Flex</w:t>
            </w:r>
          </w:p>
        </w:tc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1354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69"/>
            </w:pPr>
            <w:r w:rsidRPr="00001466">
              <w:rPr>
                <w:rFonts w:ascii="Calibri" w:hAnsi="Calibri" w:cs="Calibri"/>
                <w:sz w:val="22"/>
                <w:szCs w:val="22"/>
              </w:rPr>
              <w:t>Ext</w:t>
            </w:r>
          </w:p>
        </w:tc>
      </w:tr>
      <w:tr w:rsidR="00EC2EB3" w:rsidRPr="00001466" w14:paraId="5B25148C" w14:textId="77777777" w:rsidTr="00E93E3D">
        <w:trPr>
          <w:trHeight w:hRule="exact" w:val="278"/>
        </w:trPr>
        <w:tc>
          <w:tcPr>
            <w:tcW w:w="125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C537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69"/>
            </w:pPr>
          </w:p>
        </w:tc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120A91A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PIP</w:t>
            </w:r>
          </w:p>
        </w:tc>
        <w:tc>
          <w:tcPr>
            <w:tcW w:w="91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3A82D87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282"/>
            </w:pPr>
            <w:r w:rsidRPr="00001466">
              <w:rPr>
                <w:rFonts w:ascii="Calibri" w:hAnsi="Calibri" w:cs="Calibri"/>
                <w:spacing w:val="-2"/>
                <w:sz w:val="22"/>
                <w:szCs w:val="22"/>
              </w:rPr>
              <w:t>100</w:t>
            </w: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48B6049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8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63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09DA449C" w14:textId="77777777" w:rsidR="00EC2EB3" w:rsidRPr="00001466" w:rsidRDefault="00EC2EB3" w:rsidP="00E93E3D"/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6D9E9" w14:textId="77777777" w:rsidR="00EC2EB3" w:rsidRPr="00001466" w:rsidRDefault="00EC2EB3" w:rsidP="00E93E3D"/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26CD3" w14:textId="77777777" w:rsidR="00EC2EB3" w:rsidRPr="00001466" w:rsidRDefault="00EC2EB3" w:rsidP="00E93E3D"/>
        </w:tc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5C8CB" w14:textId="77777777" w:rsidR="00EC2EB3" w:rsidRPr="00001466" w:rsidRDefault="00EC2EB3" w:rsidP="00E93E3D"/>
        </w:tc>
      </w:tr>
      <w:tr w:rsidR="00EC2EB3" w:rsidRPr="00001466" w14:paraId="2CE72807" w14:textId="77777777" w:rsidTr="00E93E3D">
        <w:trPr>
          <w:trHeight w:hRule="exact" w:val="278"/>
        </w:trPr>
        <w:tc>
          <w:tcPr>
            <w:tcW w:w="125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221EA" w14:textId="77777777" w:rsidR="00EC2EB3" w:rsidRPr="00001466" w:rsidRDefault="00EC2EB3" w:rsidP="00E93E3D"/>
        </w:tc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592BECC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MCP</w:t>
            </w:r>
          </w:p>
        </w:tc>
        <w:tc>
          <w:tcPr>
            <w:tcW w:w="91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0527F8F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2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90</w:t>
            </w: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6987180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8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63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7EB1F838" w14:textId="77777777" w:rsidR="00EC2EB3" w:rsidRPr="00001466" w:rsidRDefault="00EC2EB3" w:rsidP="00E93E3D"/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C6C37" w14:textId="77777777" w:rsidR="00EC2EB3" w:rsidRPr="00001466" w:rsidRDefault="00EC2EB3" w:rsidP="00E93E3D"/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034CE" w14:textId="77777777" w:rsidR="00EC2EB3" w:rsidRPr="00001466" w:rsidRDefault="00EC2EB3" w:rsidP="00E93E3D"/>
        </w:tc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66681" w14:textId="77777777" w:rsidR="00EC2EB3" w:rsidRPr="00001466" w:rsidRDefault="00EC2EB3" w:rsidP="00E93E3D"/>
        </w:tc>
      </w:tr>
      <w:tr w:rsidR="00EC2EB3" w:rsidRPr="00001466" w14:paraId="2F89497E" w14:textId="77777777" w:rsidTr="00E93E3D">
        <w:trPr>
          <w:trHeight w:hRule="exact" w:val="278"/>
        </w:trPr>
        <w:tc>
          <w:tcPr>
            <w:tcW w:w="125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751C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MIDDLE</w:t>
            </w:r>
          </w:p>
        </w:tc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3D0868A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DIP</w:t>
            </w:r>
          </w:p>
        </w:tc>
        <w:tc>
          <w:tcPr>
            <w:tcW w:w="91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06A48F9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2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70</w:t>
            </w: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7225460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8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63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1AFD7BC0" w14:textId="77777777" w:rsidR="00EC2EB3" w:rsidRPr="00001466" w:rsidRDefault="00EC2EB3" w:rsidP="00E93E3D"/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1478D" w14:textId="77777777" w:rsidR="00EC2EB3" w:rsidRPr="00001466" w:rsidRDefault="00EC2EB3" w:rsidP="00E93E3D"/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294AF" w14:textId="77777777" w:rsidR="00EC2EB3" w:rsidRPr="00001466" w:rsidRDefault="00EC2EB3" w:rsidP="00E93E3D"/>
        </w:tc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EDAB5" w14:textId="77777777" w:rsidR="00EC2EB3" w:rsidRPr="00001466" w:rsidRDefault="00EC2EB3" w:rsidP="00E93E3D"/>
        </w:tc>
      </w:tr>
      <w:tr w:rsidR="00EC2EB3" w:rsidRPr="00001466" w14:paraId="2662DFCA" w14:textId="77777777" w:rsidTr="00E93E3D">
        <w:trPr>
          <w:trHeight w:hRule="exact" w:val="278"/>
        </w:trPr>
        <w:tc>
          <w:tcPr>
            <w:tcW w:w="125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5244A" w14:textId="77777777" w:rsidR="00EC2EB3" w:rsidRPr="00001466" w:rsidRDefault="00EC2EB3" w:rsidP="00E93E3D"/>
        </w:tc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4BDE099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PIP</w:t>
            </w:r>
          </w:p>
        </w:tc>
        <w:tc>
          <w:tcPr>
            <w:tcW w:w="91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2022D67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282"/>
            </w:pPr>
            <w:r w:rsidRPr="00001466">
              <w:rPr>
                <w:rFonts w:ascii="Calibri" w:hAnsi="Calibri" w:cs="Calibri"/>
                <w:spacing w:val="-2"/>
                <w:sz w:val="22"/>
                <w:szCs w:val="22"/>
              </w:rPr>
              <w:t>100</w:t>
            </w: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738ABA0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8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63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2C0F3865" w14:textId="77777777" w:rsidR="00EC2EB3" w:rsidRPr="00001466" w:rsidRDefault="00EC2EB3" w:rsidP="00E93E3D"/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347CB" w14:textId="77777777" w:rsidR="00EC2EB3" w:rsidRPr="00001466" w:rsidRDefault="00EC2EB3" w:rsidP="00E93E3D"/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60D10" w14:textId="77777777" w:rsidR="00EC2EB3" w:rsidRPr="00001466" w:rsidRDefault="00EC2EB3" w:rsidP="00E93E3D"/>
        </w:tc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0023F" w14:textId="77777777" w:rsidR="00EC2EB3" w:rsidRPr="00001466" w:rsidRDefault="00EC2EB3" w:rsidP="00E93E3D"/>
        </w:tc>
      </w:tr>
      <w:tr w:rsidR="00EC2EB3" w:rsidRPr="00001466" w14:paraId="55C79D52" w14:textId="77777777" w:rsidTr="00E93E3D">
        <w:trPr>
          <w:trHeight w:hRule="exact" w:val="278"/>
        </w:trPr>
        <w:tc>
          <w:tcPr>
            <w:tcW w:w="125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00500" w14:textId="77777777" w:rsidR="00EC2EB3" w:rsidRPr="00001466" w:rsidRDefault="00EC2EB3" w:rsidP="00E93E3D"/>
        </w:tc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5F3CA8D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MCP</w:t>
            </w:r>
          </w:p>
        </w:tc>
        <w:tc>
          <w:tcPr>
            <w:tcW w:w="91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35252F4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2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90</w:t>
            </w: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6E933FA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8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63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21FD1454" w14:textId="77777777" w:rsidR="00EC2EB3" w:rsidRPr="00001466" w:rsidRDefault="00EC2EB3" w:rsidP="00E93E3D"/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19257" w14:textId="77777777" w:rsidR="00EC2EB3" w:rsidRPr="00001466" w:rsidRDefault="00EC2EB3" w:rsidP="00E93E3D"/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7D372" w14:textId="77777777" w:rsidR="00EC2EB3" w:rsidRPr="00001466" w:rsidRDefault="00EC2EB3" w:rsidP="00E93E3D"/>
        </w:tc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78CF6" w14:textId="77777777" w:rsidR="00EC2EB3" w:rsidRPr="00001466" w:rsidRDefault="00EC2EB3" w:rsidP="00E93E3D"/>
        </w:tc>
      </w:tr>
      <w:tr w:rsidR="00EC2EB3" w:rsidRPr="00001466" w14:paraId="117680AE" w14:textId="77777777" w:rsidTr="00E93E3D">
        <w:trPr>
          <w:trHeight w:hRule="exact" w:val="278"/>
        </w:trPr>
        <w:tc>
          <w:tcPr>
            <w:tcW w:w="125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B387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RING</w:t>
            </w:r>
          </w:p>
        </w:tc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0BE219B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DIP</w:t>
            </w:r>
          </w:p>
        </w:tc>
        <w:tc>
          <w:tcPr>
            <w:tcW w:w="91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7C01CF0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2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70</w:t>
            </w: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6C6F62C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8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63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082D7198" w14:textId="77777777" w:rsidR="00EC2EB3" w:rsidRPr="00001466" w:rsidRDefault="00EC2EB3" w:rsidP="00E93E3D"/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B8D17" w14:textId="77777777" w:rsidR="00EC2EB3" w:rsidRPr="00001466" w:rsidRDefault="00EC2EB3" w:rsidP="00E93E3D"/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08007" w14:textId="77777777" w:rsidR="00EC2EB3" w:rsidRPr="00001466" w:rsidRDefault="00EC2EB3" w:rsidP="00E93E3D"/>
        </w:tc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C49C3" w14:textId="77777777" w:rsidR="00EC2EB3" w:rsidRPr="00001466" w:rsidRDefault="00EC2EB3" w:rsidP="00E93E3D"/>
        </w:tc>
      </w:tr>
      <w:tr w:rsidR="00EC2EB3" w:rsidRPr="00001466" w14:paraId="5AE1129E" w14:textId="77777777" w:rsidTr="00E93E3D">
        <w:trPr>
          <w:trHeight w:hRule="exact" w:val="281"/>
        </w:trPr>
        <w:tc>
          <w:tcPr>
            <w:tcW w:w="125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35E98" w14:textId="77777777" w:rsidR="00EC2EB3" w:rsidRPr="00001466" w:rsidRDefault="00EC2EB3" w:rsidP="00E93E3D"/>
        </w:tc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6FC0965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PIP</w:t>
            </w:r>
          </w:p>
        </w:tc>
        <w:tc>
          <w:tcPr>
            <w:tcW w:w="91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4A54F02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282"/>
            </w:pPr>
            <w:r w:rsidRPr="00001466">
              <w:rPr>
                <w:rFonts w:ascii="Calibri" w:hAnsi="Calibri" w:cs="Calibri"/>
                <w:spacing w:val="-2"/>
                <w:sz w:val="22"/>
                <w:szCs w:val="22"/>
              </w:rPr>
              <w:t>100</w:t>
            </w: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378F0DB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8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63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060E3319" w14:textId="77777777" w:rsidR="00EC2EB3" w:rsidRPr="00001466" w:rsidRDefault="00EC2EB3" w:rsidP="00E93E3D"/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B0518" w14:textId="77777777" w:rsidR="00EC2EB3" w:rsidRPr="00001466" w:rsidRDefault="00EC2EB3" w:rsidP="00E93E3D"/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F60B5" w14:textId="77777777" w:rsidR="00EC2EB3" w:rsidRPr="00001466" w:rsidRDefault="00EC2EB3" w:rsidP="00E93E3D"/>
        </w:tc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DC451" w14:textId="77777777" w:rsidR="00EC2EB3" w:rsidRPr="00001466" w:rsidRDefault="00EC2EB3" w:rsidP="00E93E3D"/>
        </w:tc>
      </w:tr>
      <w:tr w:rsidR="00EC2EB3" w:rsidRPr="00001466" w14:paraId="0471C79A" w14:textId="77777777" w:rsidTr="00E93E3D">
        <w:trPr>
          <w:trHeight w:hRule="exact" w:val="278"/>
        </w:trPr>
        <w:tc>
          <w:tcPr>
            <w:tcW w:w="125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42446" w14:textId="77777777" w:rsidR="00EC2EB3" w:rsidRPr="00001466" w:rsidRDefault="00EC2EB3" w:rsidP="00E93E3D"/>
        </w:tc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594041F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MCP</w:t>
            </w:r>
          </w:p>
        </w:tc>
        <w:tc>
          <w:tcPr>
            <w:tcW w:w="91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11302F0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2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90</w:t>
            </w: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0087CD4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8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63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74DB9C38" w14:textId="77777777" w:rsidR="00EC2EB3" w:rsidRPr="00001466" w:rsidRDefault="00EC2EB3" w:rsidP="00E93E3D"/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518B7" w14:textId="77777777" w:rsidR="00EC2EB3" w:rsidRPr="00001466" w:rsidRDefault="00EC2EB3" w:rsidP="00E93E3D"/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1F9F9" w14:textId="77777777" w:rsidR="00EC2EB3" w:rsidRPr="00001466" w:rsidRDefault="00EC2EB3" w:rsidP="00E93E3D"/>
        </w:tc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FA8F7" w14:textId="77777777" w:rsidR="00EC2EB3" w:rsidRPr="00001466" w:rsidRDefault="00EC2EB3" w:rsidP="00E93E3D"/>
        </w:tc>
      </w:tr>
      <w:tr w:rsidR="00EC2EB3" w:rsidRPr="00001466" w14:paraId="7F609ECC" w14:textId="77777777" w:rsidTr="00E93E3D">
        <w:trPr>
          <w:trHeight w:hRule="exact" w:val="278"/>
        </w:trPr>
        <w:tc>
          <w:tcPr>
            <w:tcW w:w="125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3177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LITTLE</w:t>
            </w:r>
          </w:p>
        </w:tc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3DA7223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DIP</w:t>
            </w:r>
          </w:p>
        </w:tc>
        <w:tc>
          <w:tcPr>
            <w:tcW w:w="91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4FD9765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2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70</w:t>
            </w: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649DF54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8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63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1AD82A98" w14:textId="77777777" w:rsidR="00EC2EB3" w:rsidRPr="00001466" w:rsidRDefault="00EC2EB3" w:rsidP="00E93E3D"/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6D5B8" w14:textId="77777777" w:rsidR="00EC2EB3" w:rsidRPr="00001466" w:rsidRDefault="00EC2EB3" w:rsidP="00E93E3D"/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1DF24" w14:textId="77777777" w:rsidR="00EC2EB3" w:rsidRPr="00001466" w:rsidRDefault="00EC2EB3" w:rsidP="00E93E3D"/>
        </w:tc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A461D" w14:textId="77777777" w:rsidR="00EC2EB3" w:rsidRPr="00001466" w:rsidRDefault="00EC2EB3" w:rsidP="00E93E3D"/>
        </w:tc>
      </w:tr>
      <w:tr w:rsidR="00EC2EB3" w:rsidRPr="00001466" w14:paraId="25AD8A7E" w14:textId="77777777" w:rsidTr="00E93E3D">
        <w:trPr>
          <w:trHeight w:hRule="exact" w:val="278"/>
        </w:trPr>
        <w:tc>
          <w:tcPr>
            <w:tcW w:w="125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8F743" w14:textId="77777777" w:rsidR="00EC2EB3" w:rsidRPr="00001466" w:rsidRDefault="00EC2EB3" w:rsidP="00E93E3D"/>
        </w:tc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2AF2A89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PIP</w:t>
            </w:r>
          </w:p>
        </w:tc>
        <w:tc>
          <w:tcPr>
            <w:tcW w:w="91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3A3BA91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282"/>
            </w:pPr>
            <w:r w:rsidRPr="00001466">
              <w:rPr>
                <w:rFonts w:ascii="Calibri" w:hAnsi="Calibri" w:cs="Calibri"/>
                <w:spacing w:val="-2"/>
                <w:sz w:val="22"/>
                <w:szCs w:val="22"/>
              </w:rPr>
              <w:t>100</w:t>
            </w: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1DD29C3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8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63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33BFC10C" w14:textId="77777777" w:rsidR="00EC2EB3" w:rsidRPr="00001466" w:rsidRDefault="00EC2EB3" w:rsidP="00E93E3D"/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DC5BF" w14:textId="77777777" w:rsidR="00EC2EB3" w:rsidRPr="00001466" w:rsidRDefault="00EC2EB3" w:rsidP="00E93E3D"/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808CD" w14:textId="77777777" w:rsidR="00EC2EB3" w:rsidRPr="00001466" w:rsidRDefault="00EC2EB3" w:rsidP="00E93E3D"/>
        </w:tc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68732" w14:textId="77777777" w:rsidR="00EC2EB3" w:rsidRPr="00001466" w:rsidRDefault="00EC2EB3" w:rsidP="00E93E3D"/>
        </w:tc>
      </w:tr>
      <w:tr w:rsidR="00EC2EB3" w:rsidRPr="00001466" w14:paraId="438EFE4D" w14:textId="77777777" w:rsidTr="00E93E3D">
        <w:trPr>
          <w:trHeight w:hRule="exact" w:val="278"/>
        </w:trPr>
        <w:tc>
          <w:tcPr>
            <w:tcW w:w="125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6CB09" w14:textId="77777777" w:rsidR="00EC2EB3" w:rsidRPr="00001466" w:rsidRDefault="00EC2EB3" w:rsidP="00E93E3D"/>
        </w:tc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52C7C1C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MCP</w:t>
            </w:r>
          </w:p>
        </w:tc>
        <w:tc>
          <w:tcPr>
            <w:tcW w:w="91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5461E14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2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90</w:t>
            </w: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4A0B856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8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63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3708C35D" w14:textId="77777777" w:rsidR="00EC2EB3" w:rsidRPr="00001466" w:rsidRDefault="00EC2EB3" w:rsidP="00E93E3D"/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B9A8E" w14:textId="77777777" w:rsidR="00EC2EB3" w:rsidRPr="00001466" w:rsidRDefault="00EC2EB3" w:rsidP="00E93E3D"/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51646" w14:textId="77777777" w:rsidR="00EC2EB3" w:rsidRPr="00001466" w:rsidRDefault="00EC2EB3" w:rsidP="00E93E3D"/>
        </w:tc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4495B" w14:textId="77777777" w:rsidR="00EC2EB3" w:rsidRPr="00001466" w:rsidRDefault="00EC2EB3" w:rsidP="00E93E3D"/>
        </w:tc>
      </w:tr>
    </w:tbl>
    <w:p w14:paraId="5FBEAC6F" w14:textId="77777777" w:rsidR="00EC2EB3" w:rsidRDefault="00EC2EB3" w:rsidP="00EC2EB3">
      <w:pPr>
        <w:sectPr w:rsidR="00EC2EB3">
          <w:type w:val="continuous"/>
          <w:pgSz w:w="12240" w:h="15840"/>
          <w:pgMar w:top="1400" w:right="340" w:bottom="280" w:left="440" w:header="720" w:footer="720" w:gutter="0"/>
          <w:cols w:space="720" w:equalWidth="0">
            <w:col w:w="11460"/>
          </w:cols>
          <w:noEndnote/>
        </w:sectPr>
      </w:pPr>
    </w:p>
    <w:p w14:paraId="30E9FDB6" w14:textId="77777777" w:rsidR="00EC2EB3" w:rsidRDefault="00EC2EB3" w:rsidP="00EC2EB3">
      <w:pPr>
        <w:pStyle w:val="BodyText"/>
        <w:kinsoku w:val="0"/>
        <w:overflowPunct w:val="0"/>
        <w:spacing w:before="28"/>
        <w:ind w:left="0" w:right="94" w:firstLine="0"/>
        <w:jc w:val="center"/>
        <w:rPr>
          <w:rFonts w:ascii="Calibri" w:hAnsi="Calibri" w:cs="Calibri"/>
          <w:sz w:val="22"/>
          <w:szCs w:val="22"/>
        </w:rPr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84864" behindDoc="1" locked="0" layoutInCell="0" allowOverlap="1" wp14:anchorId="66915ED1" wp14:editId="71EF6CA9">
                <wp:simplePos x="0" y="0"/>
                <wp:positionH relativeFrom="page">
                  <wp:posOffset>429260</wp:posOffset>
                </wp:positionH>
                <wp:positionV relativeFrom="page">
                  <wp:posOffset>5989320</wp:posOffset>
                </wp:positionV>
                <wp:extent cx="79375" cy="79375"/>
                <wp:effectExtent l="10160" t="7620" r="5715" b="8255"/>
                <wp:wrapNone/>
                <wp:docPr id="235" name="Freeform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9375" cy="79375"/>
                        </a:xfrm>
                        <a:custGeom>
                          <a:avLst/>
                          <a:gdLst>
                            <a:gd name="T0" fmla="*/ 0 w 125"/>
                            <a:gd name="T1" fmla="*/ 0 h 125"/>
                            <a:gd name="T2" fmla="*/ 124 w 125"/>
                            <a:gd name="T3" fmla="*/ 0 h 125"/>
                            <a:gd name="T4" fmla="*/ 124 w 125"/>
                            <a:gd name="T5" fmla="*/ 124 h 125"/>
                            <a:gd name="T6" fmla="*/ 0 w 125"/>
                            <a:gd name="T7" fmla="*/ 124 h 125"/>
                            <a:gd name="T8" fmla="*/ 0 w 125"/>
                            <a:gd name="T9" fmla="*/ 0 h 1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25" h="125">
                              <a:moveTo>
                                <a:pt x="0" y="0"/>
                              </a:moveTo>
                              <a:lnTo>
                                <a:pt x="124" y="0"/>
                              </a:lnTo>
                              <a:lnTo>
                                <a:pt x="124" y="124"/>
                              </a:lnTo>
                              <a:lnTo>
                                <a:pt x="0" y="1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914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6894BD" id="Freeform 235" o:spid="_x0000_s1026" style="position:absolute;margin-left:33.8pt;margin-top:471.6pt;width:6.25pt;height:6.25pt;z-index:-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25,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" o:allowincell="f" path="m,l124,r,124l,124,,xe" filled="f" strokeweight=".72pt">
                <v:path arrowok="t" o:connecttype="custom" o:connectlocs="0,0;78740,0;78740,78740;0,78740;0,0" o:connectangles="0,0,0,0,0"/>
                <w10:wrap anchorx="page" anchory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5888" behindDoc="1" locked="0" layoutInCell="0" allowOverlap="1" wp14:anchorId="09288F73" wp14:editId="7413F296">
                <wp:simplePos x="0" y="0"/>
                <wp:positionH relativeFrom="page">
                  <wp:posOffset>429260</wp:posOffset>
                </wp:positionH>
                <wp:positionV relativeFrom="page">
                  <wp:posOffset>6165850</wp:posOffset>
                </wp:positionV>
                <wp:extent cx="79375" cy="79375"/>
                <wp:effectExtent l="10160" t="12700" r="5715" b="12700"/>
                <wp:wrapNone/>
                <wp:docPr id="234" name="Freeform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9375" cy="79375"/>
                        </a:xfrm>
                        <a:custGeom>
                          <a:avLst/>
                          <a:gdLst>
                            <a:gd name="T0" fmla="*/ 0 w 125"/>
                            <a:gd name="T1" fmla="*/ 0 h 125"/>
                            <a:gd name="T2" fmla="*/ 124 w 125"/>
                            <a:gd name="T3" fmla="*/ 0 h 125"/>
                            <a:gd name="T4" fmla="*/ 124 w 125"/>
                            <a:gd name="T5" fmla="*/ 124 h 125"/>
                            <a:gd name="T6" fmla="*/ 0 w 125"/>
                            <a:gd name="T7" fmla="*/ 124 h 125"/>
                            <a:gd name="T8" fmla="*/ 0 w 125"/>
                            <a:gd name="T9" fmla="*/ 0 h 1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25" h="125">
                              <a:moveTo>
                                <a:pt x="0" y="0"/>
                              </a:moveTo>
                              <a:lnTo>
                                <a:pt x="124" y="0"/>
                              </a:lnTo>
                              <a:lnTo>
                                <a:pt x="124" y="124"/>
                              </a:lnTo>
                              <a:lnTo>
                                <a:pt x="0" y="1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914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DE88CD" id="Freeform 234" o:spid="_x0000_s1026" style="position:absolute;margin-left:33.8pt;margin-top:485.5pt;width:6.25pt;height:6.25pt;z-index:-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25,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" o:allowincell="f" path="m,l124,r,124l,124,,xe" filled="f" strokeweight=".72pt">
                <v:path arrowok="t" o:connecttype="custom" o:connectlocs="0,0;78740,0;78740,78740;0,78740;0,0" o:connectangles="0,0,0,0,0"/>
                <w10:wrap anchorx="page" anchory="page"/>
              </v:shape>
            </w:pict>
          </mc:Fallback>
        </mc:AlternateContent>
      </w:r>
      <w:bookmarkStart w:id="3" w:name="Physical_Exam_pg4"/>
      <w:bookmarkEnd w:id="3"/>
      <w:r>
        <w:rPr>
          <w:rFonts w:ascii="Calibri" w:hAnsi="Calibri" w:cs="Calibri"/>
          <w:b/>
          <w:bCs/>
          <w:spacing w:val="-1"/>
          <w:sz w:val="22"/>
          <w:szCs w:val="22"/>
          <w:u w:val="single"/>
        </w:rPr>
        <w:t>LOWER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</w:t>
      </w:r>
      <w:r>
        <w:rPr>
          <w:rFonts w:ascii="Calibri" w:hAnsi="Calibri" w:cs="Calibri"/>
          <w:b/>
          <w:bCs/>
          <w:spacing w:val="-1"/>
          <w:sz w:val="22"/>
          <w:szCs w:val="22"/>
          <w:u w:val="single"/>
        </w:rPr>
        <w:t>EXTREMITIES</w:t>
      </w:r>
    </w:p>
    <w:p w14:paraId="1BB6EB5D" w14:textId="77777777" w:rsidR="00EC2EB3" w:rsidRDefault="00EC2EB3" w:rsidP="00EC2EB3">
      <w:pPr>
        <w:pStyle w:val="BodyText"/>
        <w:kinsoku w:val="0"/>
        <w:overflowPunct w:val="0"/>
        <w:ind w:left="0" w:firstLine="0"/>
        <w:rPr>
          <w:rFonts w:ascii="Calibri" w:hAnsi="Calibri" w:cs="Calibri"/>
          <w:b/>
          <w:bCs/>
          <w:sz w:val="22"/>
          <w:szCs w:val="22"/>
        </w:rPr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43"/>
        <w:gridCol w:w="617"/>
        <w:gridCol w:w="444"/>
        <w:gridCol w:w="564"/>
        <w:gridCol w:w="425"/>
        <w:gridCol w:w="379"/>
        <w:gridCol w:w="335"/>
        <w:gridCol w:w="6"/>
        <w:gridCol w:w="1966"/>
        <w:gridCol w:w="360"/>
        <w:gridCol w:w="391"/>
        <w:gridCol w:w="360"/>
        <w:gridCol w:w="377"/>
        <w:gridCol w:w="1785"/>
        <w:gridCol w:w="279"/>
        <w:gridCol w:w="360"/>
        <w:gridCol w:w="268"/>
        <w:gridCol w:w="365"/>
        <w:gridCol w:w="360"/>
        <w:gridCol w:w="367"/>
      </w:tblGrid>
      <w:tr w:rsidR="00EC2EB3" w:rsidRPr="00001466" w14:paraId="707447E6" w14:textId="77777777" w:rsidTr="00E93E3D">
        <w:trPr>
          <w:trHeight w:hRule="exact" w:val="278"/>
        </w:trPr>
        <w:tc>
          <w:tcPr>
            <w:tcW w:w="12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003C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HIP</w:t>
            </w:r>
          </w:p>
        </w:tc>
        <w:tc>
          <w:tcPr>
            <w:tcW w:w="16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D136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109"/>
            </w:pPr>
            <w:r w:rsidRPr="00001466">
              <w:rPr>
                <w:rFonts w:ascii="Calibri" w:hAnsi="Calibri" w:cs="Calibri"/>
                <w:b/>
                <w:bCs/>
                <w:sz w:val="20"/>
                <w:szCs w:val="20"/>
              </w:rPr>
              <w:t>Range</w:t>
            </w:r>
            <w:r w:rsidRPr="00001466">
              <w:rPr>
                <w:rFonts w:ascii="Calibri" w:hAnsi="Calibri" w:cs="Calibri"/>
                <w:b/>
                <w:bCs/>
                <w:spacing w:val="-7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20"/>
                <w:szCs w:val="20"/>
              </w:rPr>
              <w:t>of</w:t>
            </w:r>
            <w:r w:rsidRPr="00001466">
              <w:rPr>
                <w:rFonts w:ascii="Calibri" w:hAnsi="Calibri" w:cs="Calibri"/>
                <w:b/>
                <w:bCs/>
                <w:spacing w:val="-7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20"/>
                <w:szCs w:val="20"/>
              </w:rPr>
              <w:t>Motion</w:t>
            </w:r>
          </w:p>
        </w:tc>
        <w:tc>
          <w:tcPr>
            <w:tcW w:w="11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F104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7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22"/>
                <w:szCs w:val="22"/>
              </w:rPr>
              <w:t>Strength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0E2F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22"/>
                <w:szCs w:val="22"/>
              </w:rPr>
              <w:t>Orthopedic Testing</w:t>
            </w:r>
          </w:p>
        </w:tc>
        <w:tc>
          <w:tcPr>
            <w:tcW w:w="7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FEFC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jc w:val="center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R</w:t>
            </w:r>
          </w:p>
        </w:tc>
        <w:tc>
          <w:tcPr>
            <w:tcW w:w="7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E7B2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jc w:val="center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L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7B3E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450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22"/>
                <w:szCs w:val="22"/>
              </w:rPr>
              <w:t>Palpation</w:t>
            </w:r>
          </w:p>
        </w:tc>
        <w:tc>
          <w:tcPr>
            <w:tcW w:w="9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C8C5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jc w:val="center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R</w:t>
            </w:r>
          </w:p>
        </w:tc>
        <w:tc>
          <w:tcPr>
            <w:tcW w:w="10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1AC8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249"/>
              <w:jc w:val="center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L</w:t>
            </w:r>
          </w:p>
        </w:tc>
      </w:tr>
      <w:tr w:rsidR="00EC2EB3" w:rsidRPr="00001466" w14:paraId="0E8BEBFE" w14:textId="77777777" w:rsidTr="00E93E3D">
        <w:trPr>
          <w:trHeight w:hRule="exact" w:val="278"/>
        </w:trPr>
        <w:tc>
          <w:tcPr>
            <w:tcW w:w="124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73DB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249"/>
              <w:jc w:val="center"/>
            </w:pP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846D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N</w:t>
            </w:r>
          </w:p>
        </w:tc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17A8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R</w:t>
            </w: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61BC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L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57F5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N</w:t>
            </w:r>
          </w:p>
        </w:tc>
        <w:tc>
          <w:tcPr>
            <w:tcW w:w="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3B7D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R</w:t>
            </w:r>
          </w:p>
        </w:tc>
        <w:tc>
          <w:tcPr>
            <w:tcW w:w="3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1E2E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L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B236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Patrick-Fabere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A95B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F53A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8AE9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DE86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9BA0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Adductors</w:t>
            </w:r>
          </w:p>
        </w:tc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21C4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4583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H</w:t>
            </w:r>
          </w:p>
        </w:tc>
        <w:tc>
          <w:tcPr>
            <w:tcW w:w="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9103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F1C5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E143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H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A2BB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</w:tr>
      <w:tr w:rsidR="00EC2EB3" w:rsidRPr="00001466" w14:paraId="2827AB3C" w14:textId="77777777" w:rsidTr="00E93E3D">
        <w:trPr>
          <w:trHeight w:hRule="exact" w:val="278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920F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Flexion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1F48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pacing w:val="-2"/>
                <w:sz w:val="22"/>
                <w:szCs w:val="22"/>
              </w:rPr>
              <w:t>100</w:t>
            </w:r>
          </w:p>
        </w:tc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EA83F" w14:textId="77777777" w:rsidR="00EC2EB3" w:rsidRPr="00001466" w:rsidRDefault="00EC2EB3" w:rsidP="00E93E3D"/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9647D" w14:textId="77777777" w:rsidR="00EC2EB3" w:rsidRPr="00001466" w:rsidRDefault="00EC2EB3" w:rsidP="00E93E3D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0BC9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FDB01" w14:textId="77777777" w:rsidR="00EC2EB3" w:rsidRPr="00001466" w:rsidRDefault="00EC2EB3" w:rsidP="00E93E3D"/>
        </w:tc>
        <w:tc>
          <w:tcPr>
            <w:tcW w:w="3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16971" w14:textId="77777777" w:rsidR="00EC2EB3" w:rsidRPr="00001466" w:rsidRDefault="00EC2EB3" w:rsidP="00E93E3D"/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6D0B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Thomas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2E7C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3C16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0222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BFF4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DF67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Quadraceps</w:t>
            </w:r>
          </w:p>
        </w:tc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5876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94A0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H</w:t>
            </w:r>
          </w:p>
        </w:tc>
        <w:tc>
          <w:tcPr>
            <w:tcW w:w="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9917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E281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409F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H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F10E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</w:tr>
      <w:tr w:rsidR="00EC2EB3" w:rsidRPr="00001466" w14:paraId="4A858D55" w14:textId="77777777" w:rsidTr="00E93E3D">
        <w:trPr>
          <w:trHeight w:hRule="exact" w:val="281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0DD5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Extension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7089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30</w:t>
            </w:r>
          </w:p>
        </w:tc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1BACF" w14:textId="77777777" w:rsidR="00EC2EB3" w:rsidRPr="00001466" w:rsidRDefault="00EC2EB3" w:rsidP="00E93E3D"/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88040" w14:textId="77777777" w:rsidR="00EC2EB3" w:rsidRPr="00001466" w:rsidRDefault="00EC2EB3" w:rsidP="00E93E3D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CE40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5A787" w14:textId="77777777" w:rsidR="00EC2EB3" w:rsidRPr="00001466" w:rsidRDefault="00EC2EB3" w:rsidP="00E93E3D"/>
        </w:tc>
        <w:tc>
          <w:tcPr>
            <w:tcW w:w="3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8D9F6" w14:textId="77777777" w:rsidR="00EC2EB3" w:rsidRPr="00001466" w:rsidRDefault="00EC2EB3" w:rsidP="00E93E3D"/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E65C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Trendelenberg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3014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4919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1A89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E84B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77AF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Gluteus</w:t>
            </w:r>
            <w:r w:rsidRPr="00001466">
              <w:rPr>
                <w:rFonts w:ascii="Calibri" w:hAnsi="Calibri" w:cs="Calibri"/>
                <w:spacing w:val="-2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Medius</w:t>
            </w:r>
          </w:p>
        </w:tc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4243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E932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H</w:t>
            </w:r>
          </w:p>
        </w:tc>
        <w:tc>
          <w:tcPr>
            <w:tcW w:w="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FD6A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9717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36A7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H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8335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</w:tr>
      <w:tr w:rsidR="00EC2EB3" w:rsidRPr="00001466" w14:paraId="7EA84A80" w14:textId="77777777" w:rsidTr="00E93E3D">
        <w:trPr>
          <w:trHeight w:hRule="exact" w:val="278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BC6B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Abduction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3A70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40</w:t>
            </w:r>
          </w:p>
        </w:tc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BD976" w14:textId="77777777" w:rsidR="00EC2EB3" w:rsidRPr="00001466" w:rsidRDefault="00EC2EB3" w:rsidP="00E93E3D"/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27D5D" w14:textId="77777777" w:rsidR="00EC2EB3" w:rsidRPr="00001466" w:rsidRDefault="00EC2EB3" w:rsidP="00E93E3D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033B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E13DC" w14:textId="77777777" w:rsidR="00EC2EB3" w:rsidRPr="00001466" w:rsidRDefault="00EC2EB3" w:rsidP="00E93E3D"/>
        </w:tc>
        <w:tc>
          <w:tcPr>
            <w:tcW w:w="3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CA0DC" w14:textId="77777777" w:rsidR="00EC2EB3" w:rsidRPr="00001466" w:rsidRDefault="00EC2EB3" w:rsidP="00E93E3D"/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3EBC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Hibb’s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8A1D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63EB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13C3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ED66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3120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Gluteus</w:t>
            </w:r>
            <w:r w:rsidRPr="00001466">
              <w:rPr>
                <w:rFonts w:ascii="Calibri" w:hAnsi="Calibri" w:cs="Calibri"/>
                <w:spacing w:val="-2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Maximus</w:t>
            </w:r>
          </w:p>
        </w:tc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707E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8258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H</w:t>
            </w:r>
          </w:p>
        </w:tc>
        <w:tc>
          <w:tcPr>
            <w:tcW w:w="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5883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842D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9BC5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H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AA42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</w:tr>
      <w:tr w:rsidR="00EC2EB3" w:rsidRPr="00001466" w14:paraId="482FED75" w14:textId="77777777" w:rsidTr="00E93E3D">
        <w:trPr>
          <w:trHeight w:hRule="exact" w:val="278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F04A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Adduction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1E6F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20</w:t>
            </w:r>
          </w:p>
        </w:tc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64DF9" w14:textId="77777777" w:rsidR="00EC2EB3" w:rsidRPr="00001466" w:rsidRDefault="00EC2EB3" w:rsidP="00E93E3D"/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A24CB" w14:textId="77777777" w:rsidR="00EC2EB3" w:rsidRPr="00001466" w:rsidRDefault="00EC2EB3" w:rsidP="00E93E3D"/>
        </w:tc>
        <w:tc>
          <w:tcPr>
            <w:tcW w:w="11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269B2" w14:textId="77777777" w:rsidR="00EC2EB3" w:rsidRPr="00001466" w:rsidRDefault="00EC2EB3" w:rsidP="00E93E3D"/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DA55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Gaenslen’s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D902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F871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FAC7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93DE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8C8D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Piriformis</w:t>
            </w:r>
          </w:p>
        </w:tc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DDEF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F4AB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H</w:t>
            </w:r>
          </w:p>
        </w:tc>
        <w:tc>
          <w:tcPr>
            <w:tcW w:w="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18BD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FB19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BF36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H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657B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</w:tr>
      <w:tr w:rsidR="00EC2EB3" w:rsidRPr="00001466" w14:paraId="4E410D77" w14:textId="77777777" w:rsidTr="00E93E3D">
        <w:trPr>
          <w:trHeight w:hRule="exact" w:val="278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5838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Int.</w:t>
            </w:r>
            <w:r w:rsidRPr="00001466">
              <w:rPr>
                <w:rFonts w:ascii="Calibri" w:hAnsi="Calibri" w:cs="Calibri"/>
                <w:sz w:val="22"/>
                <w:szCs w:val="22"/>
              </w:rPr>
              <w:t xml:space="preserve"> Rot.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3028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40</w:t>
            </w:r>
          </w:p>
        </w:tc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57320" w14:textId="77777777" w:rsidR="00EC2EB3" w:rsidRPr="00001466" w:rsidRDefault="00EC2EB3" w:rsidP="00E93E3D"/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E6A4B" w14:textId="77777777" w:rsidR="00EC2EB3" w:rsidRPr="00001466" w:rsidRDefault="00EC2EB3" w:rsidP="00E93E3D"/>
        </w:tc>
        <w:tc>
          <w:tcPr>
            <w:tcW w:w="11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086A8" w14:textId="77777777" w:rsidR="00EC2EB3" w:rsidRPr="00001466" w:rsidRDefault="00EC2EB3" w:rsidP="00E93E3D"/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A927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SI</w:t>
            </w:r>
            <w:r w:rsidRPr="00001466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Compression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23C0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6573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D0EC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BF54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D85A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Hamstring</w:t>
            </w:r>
          </w:p>
        </w:tc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E125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375C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H</w:t>
            </w:r>
          </w:p>
        </w:tc>
        <w:tc>
          <w:tcPr>
            <w:tcW w:w="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AB7D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AF3A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1BA3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H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0949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</w:tr>
      <w:tr w:rsidR="00EC2EB3" w:rsidRPr="00001466" w14:paraId="0D59A2A4" w14:textId="77777777" w:rsidTr="00E93E3D">
        <w:trPr>
          <w:trHeight w:hRule="exact" w:val="278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E794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 xml:space="preserve">Ext.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Rot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06E7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20</w:t>
            </w:r>
          </w:p>
        </w:tc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AAFDB" w14:textId="77777777" w:rsidR="00EC2EB3" w:rsidRPr="00001466" w:rsidRDefault="00EC2EB3" w:rsidP="00E93E3D"/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96297" w14:textId="77777777" w:rsidR="00EC2EB3" w:rsidRPr="00001466" w:rsidRDefault="00EC2EB3" w:rsidP="00E93E3D"/>
        </w:tc>
        <w:tc>
          <w:tcPr>
            <w:tcW w:w="11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80243" w14:textId="77777777" w:rsidR="00EC2EB3" w:rsidRPr="00001466" w:rsidRDefault="00EC2EB3" w:rsidP="00E93E3D"/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BA22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Ober’s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8758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1A13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1DD3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18AC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707A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Inguinal</w:t>
            </w:r>
            <w:r w:rsidRPr="00001466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Region</w:t>
            </w:r>
          </w:p>
        </w:tc>
        <w:tc>
          <w:tcPr>
            <w:tcW w:w="9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CA2E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10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3261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right="3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</w:tr>
      <w:tr w:rsidR="00111CD5" w:rsidRPr="00001466" w14:paraId="55641065" w14:textId="77777777" w:rsidTr="00746AF4">
        <w:trPr>
          <w:trHeight w:hRule="exact" w:val="278"/>
        </w:trPr>
        <w:tc>
          <w:tcPr>
            <w:tcW w:w="400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C13655" w14:textId="77777777" w:rsidR="00111CD5" w:rsidRPr="00001466" w:rsidRDefault="00D601FC" w:rsidP="00E42E50">
            <w:pPr>
              <w:pStyle w:val="TableParagraph"/>
              <w:tabs>
                <w:tab w:val="left" w:pos="3142"/>
              </w:tabs>
              <w:kinsoku w:val="0"/>
              <w:overflowPunct w:val="0"/>
              <w:spacing w:line="242" w:lineRule="exact"/>
            </w:pPr>
            <w:r>
              <w:t xml:space="preserve">       </w:t>
            </w: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J-Tech</w:t>
            </w:r>
            <w:r w:rsidRPr="00001466"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z w:val="20"/>
                <w:szCs w:val="20"/>
              </w:rPr>
              <w:t>Report</w:t>
            </w:r>
            <w:r w:rsidRPr="00001466"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(Range</w:t>
            </w:r>
            <w:r w:rsidRPr="00001466">
              <w:rPr>
                <w:rFonts w:ascii="Calibri" w:hAnsi="Calibri" w:cs="Calibri"/>
                <w:spacing w:val="-7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z w:val="20"/>
                <w:szCs w:val="20"/>
              </w:rPr>
              <w:t>of</w:t>
            </w:r>
            <w:r w:rsidRPr="00001466">
              <w:rPr>
                <w:rFonts w:ascii="Calibri" w:hAnsi="Calibri" w:cs="Calibri"/>
                <w:spacing w:val="-7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z w:val="20"/>
                <w:szCs w:val="20"/>
              </w:rPr>
              <w:t>Motion)</w:t>
            </w:r>
          </w:p>
        </w:tc>
        <w:tc>
          <w:tcPr>
            <w:tcW w:w="3460" w:type="dxa"/>
            <w:gridSpan w:val="6"/>
            <w:tcBorders>
              <w:right w:val="single" w:sz="4" w:space="0" w:color="auto"/>
            </w:tcBorders>
          </w:tcPr>
          <w:p w14:paraId="094E4308" w14:textId="77777777" w:rsidR="00111CD5" w:rsidRPr="00001466" w:rsidRDefault="00111CD5" w:rsidP="00E93E3D">
            <w:pPr>
              <w:pStyle w:val="TableParagraph"/>
              <w:tabs>
                <w:tab w:val="left" w:pos="3142"/>
              </w:tabs>
              <w:kinsoku w:val="0"/>
              <w:overflowPunct w:val="0"/>
              <w:spacing w:line="242" w:lineRule="exact"/>
              <w:ind w:left="318"/>
            </w:pPr>
            <w:r w:rsidRPr="00001466">
              <w:rPr>
                <w:b/>
                <w:bCs/>
                <w:sz w:val="32"/>
                <w:szCs w:val="32"/>
              </w:rPr>
              <w:t>□</w:t>
            </w:r>
            <w:r>
              <w:rPr>
                <w:b/>
                <w:bCs/>
                <w:sz w:val="32"/>
                <w:szCs w:val="32"/>
              </w:rPr>
              <w:t xml:space="preserve"> </w:t>
            </w:r>
            <w:r w:rsidR="00F41C6D">
              <w:rPr>
                <w:b/>
                <w:bCs/>
                <w:sz w:val="32"/>
                <w:szCs w:val="32"/>
              </w:rPr>
              <w:t xml:space="preserve">   </w:t>
            </w: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J-Tech</w:t>
            </w:r>
            <w:r w:rsidRPr="00001466">
              <w:rPr>
                <w:rFonts w:ascii="Calibri" w:hAnsi="Calibri" w:cs="Calibri"/>
                <w:spacing w:val="-8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z w:val="20"/>
                <w:szCs w:val="20"/>
              </w:rPr>
              <w:t>Report</w:t>
            </w:r>
            <w:r w:rsidRPr="00001466">
              <w:rPr>
                <w:rFonts w:ascii="Calibri" w:hAnsi="Calibri" w:cs="Calibri"/>
                <w:spacing w:val="-8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(Muscle</w:t>
            </w:r>
            <w:r w:rsidRPr="00001466">
              <w:rPr>
                <w:rFonts w:ascii="Calibri" w:hAnsi="Calibri" w:cs="Calibri"/>
                <w:spacing w:val="-9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z w:val="20"/>
                <w:szCs w:val="20"/>
              </w:rPr>
              <w:t>Strength)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A6E4FD1" w14:textId="77777777" w:rsidR="00111CD5" w:rsidRPr="00001466" w:rsidRDefault="00111CD5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G.</w:t>
            </w:r>
            <w:r w:rsidRPr="00001466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Trochanter</w:t>
            </w:r>
          </w:p>
        </w:tc>
        <w:tc>
          <w:tcPr>
            <w:tcW w:w="9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8CA76" w14:textId="77777777" w:rsidR="00111CD5" w:rsidRPr="00001466" w:rsidRDefault="00111CD5" w:rsidP="00E93E3D">
            <w:pPr>
              <w:pStyle w:val="TableParagraph"/>
              <w:kinsoku w:val="0"/>
              <w:overflowPunct w:val="0"/>
              <w:spacing w:line="264" w:lineRule="exact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10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BD9ED" w14:textId="77777777" w:rsidR="00111CD5" w:rsidRPr="00001466" w:rsidRDefault="00111CD5" w:rsidP="00E93E3D">
            <w:pPr>
              <w:pStyle w:val="TableParagraph"/>
              <w:kinsoku w:val="0"/>
              <w:overflowPunct w:val="0"/>
              <w:spacing w:line="264" w:lineRule="exact"/>
              <w:ind w:right="3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</w:tr>
      <w:tr w:rsidR="00EC2EB3" w:rsidRPr="00001466" w14:paraId="2F83C132" w14:textId="77777777" w:rsidTr="00E93E3D">
        <w:trPr>
          <w:trHeight w:hRule="exact" w:val="278"/>
        </w:trPr>
        <w:tc>
          <w:tcPr>
            <w:tcW w:w="7467" w:type="dxa"/>
            <w:gridSpan w:val="1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7AD5CE7A" w14:textId="77777777" w:rsidR="00EC2EB3" w:rsidRPr="00001466" w:rsidRDefault="00EC2EB3" w:rsidP="00E93E3D"/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F0BB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SI</w:t>
            </w:r>
            <w:r w:rsidRPr="00001466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Joint</w:t>
            </w:r>
          </w:p>
        </w:tc>
        <w:tc>
          <w:tcPr>
            <w:tcW w:w="9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14CD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10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C9F9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right="3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</w:tr>
    </w:tbl>
    <w:p w14:paraId="6C97645E" w14:textId="77777777" w:rsidR="00EC2EB3" w:rsidRDefault="00EC2EB3" w:rsidP="00EC2EB3">
      <w:pPr>
        <w:pStyle w:val="BodyText"/>
        <w:kinsoku w:val="0"/>
        <w:overflowPunct w:val="0"/>
        <w:spacing w:line="264" w:lineRule="exact"/>
        <w:ind w:left="0" w:right="753" w:firstLine="0"/>
        <w:jc w:val="right"/>
        <w:rPr>
          <w:rFonts w:ascii="Calibri" w:hAnsi="Calibri" w:cs="Calibri"/>
          <w:sz w:val="22"/>
          <w:szCs w:val="22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6912" behindDoc="1" locked="0" layoutInCell="0" allowOverlap="1" wp14:anchorId="3C4E4D18" wp14:editId="22F05B13">
                <wp:simplePos x="0" y="0"/>
                <wp:positionH relativeFrom="page">
                  <wp:posOffset>424815</wp:posOffset>
                </wp:positionH>
                <wp:positionV relativeFrom="paragraph">
                  <wp:posOffset>-303530</wp:posOffset>
                </wp:positionV>
                <wp:extent cx="79375" cy="79375"/>
                <wp:effectExtent l="5715" t="9525" r="10160" b="6350"/>
                <wp:wrapNone/>
                <wp:docPr id="233" name="Freeform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9375" cy="79375"/>
                        </a:xfrm>
                        <a:custGeom>
                          <a:avLst/>
                          <a:gdLst>
                            <a:gd name="T0" fmla="*/ 0 w 125"/>
                            <a:gd name="T1" fmla="*/ 0 h 125"/>
                            <a:gd name="T2" fmla="*/ 124 w 125"/>
                            <a:gd name="T3" fmla="*/ 0 h 125"/>
                            <a:gd name="T4" fmla="*/ 124 w 125"/>
                            <a:gd name="T5" fmla="*/ 124 h 125"/>
                            <a:gd name="T6" fmla="*/ 0 w 125"/>
                            <a:gd name="T7" fmla="*/ 124 h 125"/>
                            <a:gd name="T8" fmla="*/ 0 w 125"/>
                            <a:gd name="T9" fmla="*/ 0 h 1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25" h="125">
                              <a:moveTo>
                                <a:pt x="0" y="0"/>
                              </a:moveTo>
                              <a:lnTo>
                                <a:pt x="124" y="0"/>
                              </a:lnTo>
                              <a:lnTo>
                                <a:pt x="124" y="124"/>
                              </a:lnTo>
                              <a:lnTo>
                                <a:pt x="0" y="1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914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81759B" id="Freeform 233" o:spid="_x0000_s1026" style="position:absolute;margin-left:33.45pt;margin-top:-23.9pt;width:6.25pt;height:6.25pt;z-index:-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25,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" o:allowincell="f" path="m,l124,r,124l,124,,xe" filled="f" strokeweight=".72pt">
                <v:path arrowok="t" o:connecttype="custom" o:connectlocs="0,0;78740,0;78740,78740;0,78740;0,0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8960" behindDoc="1" locked="0" layoutInCell="0" allowOverlap="1" wp14:anchorId="79E2BB12" wp14:editId="0A2F9335">
                <wp:simplePos x="0" y="0"/>
                <wp:positionH relativeFrom="page">
                  <wp:posOffset>424815</wp:posOffset>
                </wp:positionH>
                <wp:positionV relativeFrom="paragraph">
                  <wp:posOffset>939165</wp:posOffset>
                </wp:positionV>
                <wp:extent cx="79375" cy="79375"/>
                <wp:effectExtent l="5715" t="13970" r="10160" b="11430"/>
                <wp:wrapNone/>
                <wp:docPr id="231" name="Freeform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9375" cy="79375"/>
                        </a:xfrm>
                        <a:custGeom>
                          <a:avLst/>
                          <a:gdLst>
                            <a:gd name="T0" fmla="*/ 0 w 125"/>
                            <a:gd name="T1" fmla="*/ 0 h 125"/>
                            <a:gd name="T2" fmla="*/ 124 w 125"/>
                            <a:gd name="T3" fmla="*/ 0 h 125"/>
                            <a:gd name="T4" fmla="*/ 124 w 125"/>
                            <a:gd name="T5" fmla="*/ 124 h 125"/>
                            <a:gd name="T6" fmla="*/ 0 w 125"/>
                            <a:gd name="T7" fmla="*/ 124 h 125"/>
                            <a:gd name="T8" fmla="*/ 0 w 125"/>
                            <a:gd name="T9" fmla="*/ 0 h 1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25" h="125">
                              <a:moveTo>
                                <a:pt x="0" y="0"/>
                              </a:moveTo>
                              <a:lnTo>
                                <a:pt x="124" y="0"/>
                              </a:lnTo>
                              <a:lnTo>
                                <a:pt x="124" y="124"/>
                              </a:lnTo>
                              <a:lnTo>
                                <a:pt x="0" y="1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914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E026D3" id="Freeform 231" o:spid="_x0000_s1026" style="position:absolute;margin-left:33.45pt;margin-top:73.95pt;width:6.25pt;height:6.25pt;z-index:-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25,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" o:allowincell="f" path="m,l124,r,124l,124,,xe" filled="f" strokeweight=".72pt">
                <v:path arrowok="t" o:connecttype="custom" o:connectlocs="0,0;78740,0;78740,78740;0,78740;0,0" o:connectangles="0,0,0,0,0"/>
                <w10:wrap anchorx="page"/>
              </v:shape>
            </w:pict>
          </mc:Fallback>
        </mc:AlternateContent>
      </w:r>
      <w:r>
        <w:rPr>
          <w:rFonts w:ascii="Calibri" w:hAnsi="Calibri" w:cs="Calibri"/>
          <w:b/>
          <w:bCs/>
          <w:spacing w:val="-1"/>
          <w:sz w:val="22"/>
          <w:szCs w:val="22"/>
        </w:rPr>
        <w:t>AMA</w:t>
      </w:r>
      <w:r>
        <w:rPr>
          <w:rFonts w:ascii="Calibri" w:hAnsi="Calibri" w:cs="Calibri"/>
          <w:b/>
          <w:bCs/>
          <w:spacing w:val="-3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pacing w:val="-1"/>
          <w:sz w:val="22"/>
          <w:szCs w:val="22"/>
        </w:rPr>
        <w:t>5</w:t>
      </w:r>
      <w:r>
        <w:rPr>
          <w:rFonts w:ascii="Calibri" w:hAnsi="Calibri" w:cs="Calibri"/>
          <w:b/>
          <w:bCs/>
          <w:spacing w:val="-1"/>
          <w:position w:val="8"/>
          <w:sz w:val="14"/>
          <w:szCs w:val="14"/>
        </w:rPr>
        <w:t>th</w:t>
      </w:r>
      <w:r>
        <w:rPr>
          <w:rFonts w:ascii="Calibri" w:hAnsi="Calibri" w:cs="Calibri"/>
          <w:b/>
          <w:bCs/>
          <w:spacing w:val="18"/>
          <w:position w:val="8"/>
          <w:sz w:val="14"/>
          <w:szCs w:val="14"/>
        </w:rPr>
        <w:t xml:space="preserve"> </w:t>
      </w:r>
      <w:r>
        <w:rPr>
          <w:rFonts w:ascii="Calibri" w:hAnsi="Calibri" w:cs="Calibri"/>
          <w:b/>
          <w:bCs/>
          <w:spacing w:val="-1"/>
          <w:sz w:val="22"/>
          <w:szCs w:val="22"/>
        </w:rPr>
        <w:t>EDITION</w:t>
      </w:r>
      <w:r>
        <w:rPr>
          <w:rFonts w:ascii="Calibri" w:hAnsi="Calibri" w:cs="Calibri"/>
          <w:b/>
          <w:bCs/>
          <w:spacing w:val="-2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pacing w:val="-1"/>
          <w:sz w:val="22"/>
          <w:szCs w:val="22"/>
        </w:rPr>
        <w:t>PAGE</w:t>
      </w:r>
      <w:r>
        <w:rPr>
          <w:rFonts w:ascii="Calibri" w:hAnsi="Calibri" w:cs="Calibri"/>
          <w:b/>
          <w:bCs/>
          <w:spacing w:val="-2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pacing w:val="-1"/>
          <w:sz w:val="22"/>
          <w:szCs w:val="22"/>
        </w:rPr>
        <w:t>537</w:t>
      </w: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64"/>
        <w:gridCol w:w="696"/>
        <w:gridCol w:w="444"/>
        <w:gridCol w:w="564"/>
        <w:gridCol w:w="425"/>
        <w:gridCol w:w="379"/>
        <w:gridCol w:w="341"/>
        <w:gridCol w:w="1966"/>
        <w:gridCol w:w="360"/>
        <w:gridCol w:w="391"/>
        <w:gridCol w:w="360"/>
        <w:gridCol w:w="377"/>
        <w:gridCol w:w="1785"/>
        <w:gridCol w:w="279"/>
        <w:gridCol w:w="360"/>
        <w:gridCol w:w="273"/>
        <w:gridCol w:w="360"/>
        <w:gridCol w:w="360"/>
        <w:gridCol w:w="367"/>
      </w:tblGrid>
      <w:tr w:rsidR="00EC2EB3" w:rsidRPr="00001466" w14:paraId="5BE30BE2" w14:textId="77777777" w:rsidTr="00E93E3D">
        <w:trPr>
          <w:trHeight w:hRule="exact" w:val="278"/>
        </w:trPr>
        <w:tc>
          <w:tcPr>
            <w:tcW w:w="116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255C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22"/>
                <w:szCs w:val="22"/>
              </w:rPr>
              <w:t>KNEE</w:t>
            </w:r>
          </w:p>
        </w:tc>
        <w:tc>
          <w:tcPr>
            <w:tcW w:w="17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053E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150"/>
            </w:pPr>
            <w:r w:rsidRPr="00001466">
              <w:rPr>
                <w:rFonts w:ascii="Calibri" w:hAnsi="Calibri" w:cs="Calibri"/>
                <w:b/>
                <w:bCs/>
                <w:sz w:val="20"/>
                <w:szCs w:val="20"/>
              </w:rPr>
              <w:t>Range</w:t>
            </w:r>
            <w:r w:rsidRPr="00001466">
              <w:rPr>
                <w:rFonts w:ascii="Calibri" w:hAnsi="Calibri" w:cs="Calibri"/>
                <w:b/>
                <w:bCs/>
                <w:spacing w:val="-7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20"/>
                <w:szCs w:val="20"/>
              </w:rPr>
              <w:t>of</w:t>
            </w:r>
            <w:r w:rsidRPr="00001466">
              <w:rPr>
                <w:rFonts w:ascii="Calibri" w:hAnsi="Calibri" w:cs="Calibri"/>
                <w:b/>
                <w:bCs/>
                <w:spacing w:val="-7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20"/>
                <w:szCs w:val="20"/>
              </w:rPr>
              <w:t>Motion</w:t>
            </w:r>
          </w:p>
        </w:tc>
        <w:tc>
          <w:tcPr>
            <w:tcW w:w="11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0BF9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7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22"/>
                <w:szCs w:val="22"/>
              </w:rPr>
              <w:t>Strength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3779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22"/>
                <w:szCs w:val="22"/>
              </w:rPr>
              <w:t>Orthopedic Testing</w:t>
            </w:r>
          </w:p>
        </w:tc>
        <w:tc>
          <w:tcPr>
            <w:tcW w:w="7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FFDB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jc w:val="center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R</w:t>
            </w:r>
          </w:p>
        </w:tc>
        <w:tc>
          <w:tcPr>
            <w:tcW w:w="7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4A30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jc w:val="center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L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0209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450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22"/>
                <w:szCs w:val="22"/>
              </w:rPr>
              <w:t>Palpation</w:t>
            </w:r>
          </w:p>
        </w:tc>
        <w:tc>
          <w:tcPr>
            <w:tcW w:w="9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FCDEAF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jc w:val="center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R</w:t>
            </w:r>
          </w:p>
        </w:tc>
        <w:tc>
          <w:tcPr>
            <w:tcW w:w="1087" w:type="dxa"/>
            <w:gridSpan w:val="3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09BABCA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239"/>
              <w:jc w:val="center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L</w:t>
            </w:r>
          </w:p>
        </w:tc>
      </w:tr>
      <w:tr w:rsidR="00EC2EB3" w:rsidRPr="00001466" w14:paraId="586555B4" w14:textId="77777777" w:rsidTr="00E93E3D">
        <w:trPr>
          <w:trHeight w:hRule="exact" w:val="278"/>
        </w:trPr>
        <w:tc>
          <w:tcPr>
            <w:tcW w:w="116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BBB1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239"/>
              <w:jc w:val="center"/>
            </w:pP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4261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N</w:t>
            </w:r>
          </w:p>
        </w:tc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6DD1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R</w:t>
            </w: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C517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L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DE5B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N</w:t>
            </w:r>
          </w:p>
        </w:tc>
        <w:tc>
          <w:tcPr>
            <w:tcW w:w="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3ADF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R</w:t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5FE4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L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8B4F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Valgus</w:t>
            </w:r>
            <w:r w:rsidRPr="00001466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Stress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288F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C8E5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E9FE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99FD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5A7B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Quadraceps</w:t>
            </w:r>
          </w:p>
        </w:tc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EE7B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B92E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H</w:t>
            </w:r>
          </w:p>
        </w:tc>
        <w:tc>
          <w:tcPr>
            <w:tcW w:w="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35039D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57C8636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9F58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H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E169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</w:tr>
      <w:tr w:rsidR="00EC2EB3" w:rsidRPr="00001466" w14:paraId="6E0E7A94" w14:textId="77777777" w:rsidTr="00E93E3D">
        <w:trPr>
          <w:trHeight w:hRule="exact" w:val="278"/>
        </w:trPr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5B2B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Flexion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68FB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2"/>
                <w:sz w:val="22"/>
                <w:szCs w:val="22"/>
              </w:rPr>
              <w:t>150</w:t>
            </w:r>
          </w:p>
        </w:tc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35863" w14:textId="77777777" w:rsidR="00EC2EB3" w:rsidRPr="00001466" w:rsidRDefault="00EC2EB3" w:rsidP="00E93E3D"/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294B3" w14:textId="77777777" w:rsidR="00EC2EB3" w:rsidRPr="00001466" w:rsidRDefault="00EC2EB3" w:rsidP="00E93E3D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F5C7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BE97F" w14:textId="77777777" w:rsidR="00EC2EB3" w:rsidRPr="00001466" w:rsidRDefault="00EC2EB3" w:rsidP="00E93E3D"/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98EEB" w14:textId="77777777" w:rsidR="00EC2EB3" w:rsidRPr="00001466" w:rsidRDefault="00EC2EB3" w:rsidP="00E93E3D"/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CA8C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Varus</w:t>
            </w:r>
            <w:r w:rsidRPr="00001466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Stress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3F19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763F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343E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1368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5E70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Hamstring</w:t>
            </w:r>
          </w:p>
        </w:tc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CFFD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F9E1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H</w:t>
            </w:r>
          </w:p>
        </w:tc>
        <w:tc>
          <w:tcPr>
            <w:tcW w:w="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3CD0C10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2F8A203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3467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H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3CEB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</w:tr>
      <w:tr w:rsidR="00EC2EB3" w:rsidRPr="00001466" w14:paraId="317CA797" w14:textId="77777777" w:rsidTr="00E93E3D">
        <w:trPr>
          <w:trHeight w:hRule="exact" w:val="278"/>
        </w:trPr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164C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Extension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3ADB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BF848" w14:textId="77777777" w:rsidR="00EC2EB3" w:rsidRPr="00001466" w:rsidRDefault="00EC2EB3" w:rsidP="00E93E3D"/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0C1D8" w14:textId="77777777" w:rsidR="00EC2EB3" w:rsidRPr="00001466" w:rsidRDefault="00EC2EB3" w:rsidP="00E93E3D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92D3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8AE8F" w14:textId="77777777" w:rsidR="00EC2EB3" w:rsidRPr="00001466" w:rsidRDefault="00EC2EB3" w:rsidP="00E93E3D"/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D8F78" w14:textId="77777777" w:rsidR="00EC2EB3" w:rsidRPr="00001466" w:rsidRDefault="00EC2EB3" w:rsidP="00E93E3D"/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5E18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Mc</w:t>
            </w:r>
            <w:r w:rsidRPr="00001466">
              <w:rPr>
                <w:rFonts w:ascii="Calibri" w:hAnsi="Calibri" w:cs="Calibri"/>
                <w:spacing w:val="-2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Murrays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A10A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E706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AD1B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B6F0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E754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Gastrocnemius</w:t>
            </w:r>
          </w:p>
        </w:tc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6A8B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3790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H</w:t>
            </w:r>
          </w:p>
        </w:tc>
        <w:tc>
          <w:tcPr>
            <w:tcW w:w="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866E7B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2ED55AF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E66C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H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9C5F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</w:tr>
      <w:tr w:rsidR="00EC2EB3" w:rsidRPr="00001466" w14:paraId="588D70CC" w14:textId="77777777" w:rsidTr="00E93E3D">
        <w:trPr>
          <w:trHeight w:hRule="exact" w:val="278"/>
        </w:trPr>
        <w:tc>
          <w:tcPr>
            <w:tcW w:w="401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6264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318"/>
            </w:pP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J-Tech</w:t>
            </w:r>
            <w:r w:rsidRPr="00001466"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z w:val="20"/>
                <w:szCs w:val="20"/>
              </w:rPr>
              <w:t>Report</w:t>
            </w:r>
            <w:r w:rsidRPr="00001466"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(Range</w:t>
            </w:r>
            <w:r w:rsidRPr="00001466">
              <w:rPr>
                <w:rFonts w:ascii="Calibri" w:hAnsi="Calibri" w:cs="Calibri"/>
                <w:spacing w:val="-7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z w:val="20"/>
                <w:szCs w:val="20"/>
              </w:rPr>
              <w:t>of</w:t>
            </w:r>
            <w:r w:rsidRPr="00001466">
              <w:rPr>
                <w:rFonts w:ascii="Calibri" w:hAnsi="Calibri" w:cs="Calibri"/>
                <w:spacing w:val="-7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z w:val="20"/>
                <w:szCs w:val="20"/>
              </w:rPr>
              <w:t>Motion)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7EE4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Anterior</w:t>
            </w:r>
            <w:r w:rsidRPr="00001466">
              <w:rPr>
                <w:rFonts w:ascii="Calibri" w:hAnsi="Calibri" w:cs="Calibri"/>
                <w:spacing w:val="-2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Drawer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DDEC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789B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A6DF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9AA0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D580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Parapetella</w:t>
            </w:r>
          </w:p>
        </w:tc>
        <w:tc>
          <w:tcPr>
            <w:tcW w:w="9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15865A2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1087" w:type="dxa"/>
            <w:gridSpan w:val="3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5E3CAB8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right="12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</w:tr>
      <w:tr w:rsidR="00EC2EB3" w:rsidRPr="00001466" w14:paraId="0C2382AF" w14:textId="77777777" w:rsidTr="00E93E3D">
        <w:trPr>
          <w:trHeight w:hRule="exact" w:val="278"/>
        </w:trPr>
        <w:tc>
          <w:tcPr>
            <w:tcW w:w="401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D2DA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318"/>
            </w:pP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J-Tech</w:t>
            </w:r>
            <w:r w:rsidRPr="00001466">
              <w:rPr>
                <w:rFonts w:ascii="Calibri" w:hAnsi="Calibri" w:cs="Calibri"/>
                <w:spacing w:val="-8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z w:val="20"/>
                <w:szCs w:val="20"/>
              </w:rPr>
              <w:t>Report</w:t>
            </w:r>
            <w:r w:rsidRPr="00001466">
              <w:rPr>
                <w:rFonts w:ascii="Calibri" w:hAnsi="Calibri" w:cs="Calibri"/>
                <w:spacing w:val="-8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(Muscle</w:t>
            </w:r>
            <w:r w:rsidRPr="00001466">
              <w:rPr>
                <w:rFonts w:ascii="Calibri" w:hAnsi="Calibri" w:cs="Calibri"/>
                <w:spacing w:val="-9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z w:val="20"/>
                <w:szCs w:val="20"/>
              </w:rPr>
              <w:t>Strength)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C6C6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Posterior</w:t>
            </w:r>
            <w:r w:rsidRPr="00001466">
              <w:rPr>
                <w:rFonts w:ascii="Calibri" w:hAnsi="Calibri" w:cs="Calibri"/>
                <w:spacing w:val="-2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Drawer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883D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78F4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0500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B60C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CA7A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Patella</w:t>
            </w:r>
          </w:p>
        </w:tc>
        <w:tc>
          <w:tcPr>
            <w:tcW w:w="9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0FD7B69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1087" w:type="dxa"/>
            <w:gridSpan w:val="3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61837B7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right="12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</w:tr>
      <w:tr w:rsidR="00EC2EB3" w:rsidRPr="00001466" w14:paraId="3A41D42F" w14:textId="77777777" w:rsidTr="00E93E3D">
        <w:trPr>
          <w:trHeight w:hRule="exact" w:val="278"/>
        </w:trPr>
        <w:tc>
          <w:tcPr>
            <w:tcW w:w="401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924E0" w14:textId="77777777" w:rsidR="00EC2EB3" w:rsidRPr="00001466" w:rsidRDefault="00EC2EB3" w:rsidP="00E93E3D"/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8932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Lachman’s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1D04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F10F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B059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313C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9A40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Patellar</w:t>
            </w:r>
            <w:r w:rsidRPr="00001466">
              <w:rPr>
                <w:rFonts w:ascii="Calibri" w:hAnsi="Calibri" w:cs="Calibri"/>
                <w:spacing w:val="-13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z w:val="20"/>
                <w:szCs w:val="20"/>
              </w:rPr>
              <w:t>Tendon</w:t>
            </w:r>
          </w:p>
        </w:tc>
        <w:tc>
          <w:tcPr>
            <w:tcW w:w="9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7C06CDB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1087" w:type="dxa"/>
            <w:gridSpan w:val="3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2C0E438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right="12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</w:tr>
      <w:tr w:rsidR="00EC2EB3" w:rsidRPr="00001466" w14:paraId="1E440915" w14:textId="77777777" w:rsidTr="00E93E3D">
        <w:trPr>
          <w:trHeight w:hRule="exact" w:val="278"/>
        </w:trPr>
        <w:tc>
          <w:tcPr>
            <w:tcW w:w="401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5DAC1" w14:textId="77777777" w:rsidR="00EC2EB3" w:rsidRPr="00001466" w:rsidRDefault="00EC2EB3" w:rsidP="00E93E3D"/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5E31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Pivot</w:t>
            </w:r>
            <w:r w:rsidRPr="00001466">
              <w:rPr>
                <w:rFonts w:ascii="Calibri" w:hAnsi="Calibri" w:cs="Calibri"/>
                <w:spacing w:val="1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Shift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7014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861D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E9AF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D085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509E8" w14:textId="77777777" w:rsidR="00EC2EB3" w:rsidRPr="00001466" w:rsidRDefault="00EC2EB3" w:rsidP="00E93E3D">
            <w:pPr>
              <w:pStyle w:val="TableParagraph"/>
              <w:kinsoku w:val="0"/>
              <w:overflowPunct w:val="0"/>
              <w:ind w:left="102"/>
            </w:pP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Tibial</w:t>
            </w:r>
            <w:r w:rsidRPr="00001466">
              <w:rPr>
                <w:rFonts w:ascii="Calibri" w:hAnsi="Calibri" w:cs="Calibri"/>
                <w:spacing w:val="-12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Tubercle</w:t>
            </w:r>
          </w:p>
        </w:tc>
        <w:tc>
          <w:tcPr>
            <w:tcW w:w="9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1CE9D42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1087" w:type="dxa"/>
            <w:gridSpan w:val="3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517C07C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right="12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</w:tr>
      <w:tr w:rsidR="00EC2EB3" w:rsidRPr="00001466" w14:paraId="2DBE60FE" w14:textId="77777777" w:rsidTr="00E93E3D">
        <w:trPr>
          <w:trHeight w:hRule="exact" w:val="281"/>
        </w:trPr>
        <w:tc>
          <w:tcPr>
            <w:tcW w:w="401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D3AA7" w14:textId="77777777" w:rsidR="00EC2EB3" w:rsidRPr="00001466" w:rsidRDefault="00EC2EB3" w:rsidP="00E93E3D"/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FF236" w14:textId="77777777" w:rsidR="00EC2EB3" w:rsidRPr="00001466" w:rsidRDefault="00EC2EB3" w:rsidP="00E93E3D">
            <w:pPr>
              <w:pStyle w:val="TableParagraph"/>
              <w:kinsoku w:val="0"/>
              <w:overflowPunct w:val="0"/>
              <w:ind w:left="102"/>
            </w:pP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Patellofemoral</w:t>
            </w:r>
            <w:r w:rsidRPr="00001466">
              <w:rPr>
                <w:rFonts w:ascii="Calibri" w:hAnsi="Calibri" w:cs="Calibri"/>
                <w:spacing w:val="-17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z w:val="20"/>
                <w:szCs w:val="20"/>
              </w:rPr>
              <w:t>Grind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BB76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8476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7475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83B5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9E3BB" w14:textId="77777777" w:rsidR="00EC2EB3" w:rsidRPr="00001466" w:rsidRDefault="00EC2EB3" w:rsidP="00E93E3D">
            <w:pPr>
              <w:pStyle w:val="TableParagraph"/>
              <w:kinsoku w:val="0"/>
              <w:overflowPunct w:val="0"/>
              <w:ind w:left="102"/>
            </w:pP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Medial</w:t>
            </w:r>
            <w:r w:rsidRPr="00001466">
              <w:rPr>
                <w:rFonts w:ascii="Calibri" w:hAnsi="Calibri" w:cs="Calibri"/>
                <w:spacing w:val="-7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Joint</w:t>
            </w:r>
            <w:r w:rsidRPr="00001466"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Line</w:t>
            </w:r>
          </w:p>
        </w:tc>
        <w:tc>
          <w:tcPr>
            <w:tcW w:w="9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1E72565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1087" w:type="dxa"/>
            <w:gridSpan w:val="3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23667C6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right="12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</w:tr>
      <w:tr w:rsidR="00EC2EB3" w:rsidRPr="00001466" w14:paraId="231F545E" w14:textId="77777777" w:rsidTr="00E93E3D">
        <w:trPr>
          <w:trHeight w:hRule="exact" w:val="278"/>
        </w:trPr>
        <w:tc>
          <w:tcPr>
            <w:tcW w:w="401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BBC3F" w14:textId="77777777" w:rsidR="00EC2EB3" w:rsidRPr="00001466" w:rsidRDefault="00EC2EB3" w:rsidP="00E93E3D"/>
        </w:tc>
        <w:tc>
          <w:tcPr>
            <w:tcW w:w="345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1C422" w14:textId="77777777" w:rsidR="00EC2EB3" w:rsidRPr="00001466" w:rsidRDefault="00EC2EB3" w:rsidP="00E93E3D"/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E20F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Lateral</w:t>
            </w:r>
            <w:r w:rsidRPr="00001466">
              <w:rPr>
                <w:rFonts w:ascii="Calibri" w:hAnsi="Calibri" w:cs="Calibri"/>
                <w:spacing w:val="-7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Joint</w:t>
            </w:r>
            <w:r w:rsidRPr="00001466"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Line</w:t>
            </w:r>
          </w:p>
        </w:tc>
        <w:tc>
          <w:tcPr>
            <w:tcW w:w="9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05E2C08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1087" w:type="dxa"/>
            <w:gridSpan w:val="3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6700C1F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right="12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</w:tr>
      <w:tr w:rsidR="00EC2EB3" w:rsidRPr="00001466" w14:paraId="4E452953" w14:textId="77777777" w:rsidTr="00E93E3D">
        <w:trPr>
          <w:trHeight w:hRule="exact" w:val="278"/>
        </w:trPr>
        <w:tc>
          <w:tcPr>
            <w:tcW w:w="401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44FE0" w14:textId="77777777" w:rsidR="00EC2EB3" w:rsidRPr="00001466" w:rsidRDefault="00EC2EB3" w:rsidP="00E93E3D"/>
        </w:tc>
        <w:tc>
          <w:tcPr>
            <w:tcW w:w="345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900EB" w14:textId="77777777" w:rsidR="00EC2EB3" w:rsidRPr="00001466" w:rsidRDefault="00EC2EB3" w:rsidP="00E93E3D"/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5083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Popliteal</w:t>
            </w:r>
            <w:r w:rsidRPr="00001466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Fossa</w:t>
            </w:r>
          </w:p>
        </w:tc>
        <w:tc>
          <w:tcPr>
            <w:tcW w:w="9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46925C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6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1087" w:type="dxa"/>
            <w:gridSpan w:val="3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70DC4B6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right="3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</w:tr>
    </w:tbl>
    <w:p w14:paraId="4E4F2181" w14:textId="77777777" w:rsidR="00EC2EB3" w:rsidRDefault="00EC2EB3" w:rsidP="00EC2EB3">
      <w:pPr>
        <w:pStyle w:val="BodyText"/>
        <w:kinsoku w:val="0"/>
        <w:overflowPunct w:val="0"/>
        <w:spacing w:before="4"/>
        <w:ind w:left="0" w:right="1096" w:firstLine="0"/>
        <w:jc w:val="right"/>
        <w:rPr>
          <w:rFonts w:ascii="Calibri" w:hAnsi="Calibri" w:cs="Calibri"/>
          <w:sz w:val="22"/>
          <w:szCs w:val="22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9984" behindDoc="1" locked="0" layoutInCell="0" allowOverlap="1" wp14:anchorId="5E2F20DC" wp14:editId="510C7223">
                <wp:simplePos x="0" y="0"/>
                <wp:positionH relativeFrom="page">
                  <wp:posOffset>424815</wp:posOffset>
                </wp:positionH>
                <wp:positionV relativeFrom="paragraph">
                  <wp:posOffset>-1004570</wp:posOffset>
                </wp:positionV>
                <wp:extent cx="79375" cy="79375"/>
                <wp:effectExtent l="5715" t="6985" r="10160" b="8890"/>
                <wp:wrapNone/>
                <wp:docPr id="230" name="Freeform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9375" cy="79375"/>
                        </a:xfrm>
                        <a:custGeom>
                          <a:avLst/>
                          <a:gdLst>
                            <a:gd name="T0" fmla="*/ 0 w 125"/>
                            <a:gd name="T1" fmla="*/ 0 h 125"/>
                            <a:gd name="T2" fmla="*/ 124 w 125"/>
                            <a:gd name="T3" fmla="*/ 0 h 125"/>
                            <a:gd name="T4" fmla="*/ 124 w 125"/>
                            <a:gd name="T5" fmla="*/ 124 h 125"/>
                            <a:gd name="T6" fmla="*/ 0 w 125"/>
                            <a:gd name="T7" fmla="*/ 124 h 125"/>
                            <a:gd name="T8" fmla="*/ 0 w 125"/>
                            <a:gd name="T9" fmla="*/ 0 h 1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25" h="125">
                              <a:moveTo>
                                <a:pt x="0" y="0"/>
                              </a:moveTo>
                              <a:lnTo>
                                <a:pt x="124" y="0"/>
                              </a:lnTo>
                              <a:lnTo>
                                <a:pt x="124" y="124"/>
                              </a:lnTo>
                              <a:lnTo>
                                <a:pt x="0" y="1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914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D5F873" id="Freeform 230" o:spid="_x0000_s1026" style="position:absolute;margin-left:33.45pt;margin-top:-79.1pt;width:6.25pt;height:6.25pt;z-index:-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25,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" o:allowincell="f" path="m,l124,r,124l,124,,xe" filled="f" strokeweight=".72pt">
                <v:path arrowok="t" o:connecttype="custom" o:connectlocs="0,0;78740,0;78740,78740;0,78740;0,0" o:connectangles="0,0,0,0,0"/>
                <w10:wrap anchorx="page"/>
              </v:shape>
            </w:pict>
          </mc:Fallback>
        </mc:AlternateContent>
      </w:r>
      <w:r>
        <w:rPr>
          <w:rFonts w:ascii="Calibri" w:hAnsi="Calibri" w:cs="Calibri"/>
          <w:b/>
          <w:bCs/>
          <w:spacing w:val="-1"/>
          <w:sz w:val="22"/>
          <w:szCs w:val="22"/>
        </w:rPr>
        <w:t>AMA</w:t>
      </w:r>
      <w:r>
        <w:rPr>
          <w:rFonts w:ascii="Calibri" w:hAnsi="Calibri" w:cs="Calibri"/>
          <w:b/>
          <w:bCs/>
          <w:spacing w:val="-3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pacing w:val="-1"/>
          <w:sz w:val="22"/>
          <w:szCs w:val="22"/>
        </w:rPr>
        <w:t>5</w:t>
      </w:r>
      <w:r>
        <w:rPr>
          <w:rFonts w:ascii="Calibri" w:hAnsi="Calibri" w:cs="Calibri"/>
          <w:b/>
          <w:bCs/>
          <w:spacing w:val="-1"/>
          <w:position w:val="8"/>
          <w:sz w:val="14"/>
          <w:szCs w:val="14"/>
        </w:rPr>
        <w:t>th</w:t>
      </w:r>
      <w:r>
        <w:rPr>
          <w:rFonts w:ascii="Calibri" w:hAnsi="Calibri" w:cs="Calibri"/>
          <w:b/>
          <w:bCs/>
          <w:spacing w:val="18"/>
          <w:position w:val="8"/>
          <w:sz w:val="14"/>
          <w:szCs w:val="14"/>
        </w:rPr>
        <w:t xml:space="preserve"> </w:t>
      </w:r>
      <w:r>
        <w:rPr>
          <w:rFonts w:ascii="Calibri" w:hAnsi="Calibri" w:cs="Calibri"/>
          <w:b/>
          <w:bCs/>
          <w:spacing w:val="-1"/>
          <w:sz w:val="22"/>
          <w:szCs w:val="22"/>
        </w:rPr>
        <w:t>EDITION</w:t>
      </w:r>
      <w:r>
        <w:rPr>
          <w:rFonts w:ascii="Calibri" w:hAnsi="Calibri" w:cs="Calibri"/>
          <w:b/>
          <w:bCs/>
          <w:spacing w:val="-2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pacing w:val="-1"/>
          <w:sz w:val="22"/>
          <w:szCs w:val="22"/>
        </w:rPr>
        <w:t>PAGE</w:t>
      </w:r>
      <w:r>
        <w:rPr>
          <w:rFonts w:ascii="Calibri" w:hAnsi="Calibri" w:cs="Calibri"/>
          <w:b/>
          <w:bCs/>
          <w:spacing w:val="-2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pacing w:val="-1"/>
          <w:sz w:val="22"/>
          <w:szCs w:val="22"/>
        </w:rPr>
        <w:t>537</w:t>
      </w:r>
    </w:p>
    <w:tbl>
      <w:tblPr>
        <w:tblW w:w="0" w:type="auto"/>
        <w:tblInd w:w="10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58"/>
        <w:gridCol w:w="615"/>
        <w:gridCol w:w="513"/>
        <w:gridCol w:w="521"/>
        <w:gridCol w:w="389"/>
        <w:gridCol w:w="408"/>
        <w:gridCol w:w="360"/>
        <w:gridCol w:w="1895"/>
        <w:gridCol w:w="354"/>
        <w:gridCol w:w="346"/>
        <w:gridCol w:w="359"/>
        <w:gridCol w:w="355"/>
        <w:gridCol w:w="1773"/>
        <w:gridCol w:w="260"/>
        <w:gridCol w:w="343"/>
        <w:gridCol w:w="269"/>
        <w:gridCol w:w="343"/>
        <w:gridCol w:w="344"/>
        <w:gridCol w:w="343"/>
      </w:tblGrid>
      <w:tr w:rsidR="00EC2EB3" w:rsidRPr="00001466" w14:paraId="773C986D" w14:textId="77777777" w:rsidTr="00E93E3D">
        <w:trPr>
          <w:trHeight w:hRule="exact" w:val="547"/>
        </w:trPr>
        <w:tc>
          <w:tcPr>
            <w:tcW w:w="1458" w:type="dxa"/>
            <w:vMerge w:val="restart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4CC52F3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22"/>
                <w:szCs w:val="22"/>
              </w:rPr>
              <w:t>ANKLE</w:t>
            </w:r>
          </w:p>
        </w:tc>
        <w:tc>
          <w:tcPr>
            <w:tcW w:w="16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183FC" w14:textId="77777777" w:rsidR="00EC2EB3" w:rsidRPr="00001466" w:rsidRDefault="00EC2EB3" w:rsidP="00E93E3D">
            <w:pPr>
              <w:pStyle w:val="TableParagraph"/>
              <w:kinsoku w:val="0"/>
              <w:overflowPunct w:val="0"/>
              <w:ind w:left="102" w:right="728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22"/>
                <w:szCs w:val="22"/>
              </w:rPr>
              <w:t>Range of</w:t>
            </w:r>
            <w:r w:rsidRPr="00001466">
              <w:rPr>
                <w:rFonts w:ascii="Calibri" w:hAnsi="Calibri" w:cs="Calibri"/>
                <w:b/>
                <w:bCs/>
                <w:spacing w:val="23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22"/>
                <w:szCs w:val="22"/>
              </w:rPr>
              <w:t>Motion</w:t>
            </w:r>
          </w:p>
        </w:tc>
        <w:tc>
          <w:tcPr>
            <w:tcW w:w="11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1321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22"/>
                <w:szCs w:val="22"/>
              </w:rPr>
              <w:t>Strength</w:t>
            </w:r>
          </w:p>
        </w:tc>
        <w:tc>
          <w:tcPr>
            <w:tcW w:w="1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708A6FA5" w14:textId="77777777" w:rsidR="00EC2EB3" w:rsidRPr="00001466" w:rsidRDefault="00EC2EB3" w:rsidP="00E93E3D">
            <w:pPr>
              <w:pStyle w:val="TableParagraph"/>
              <w:kinsoku w:val="0"/>
              <w:overflowPunct w:val="0"/>
              <w:ind w:left="99" w:right="74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22"/>
                <w:szCs w:val="22"/>
              </w:rPr>
              <w:t>Orthopedic</w:t>
            </w:r>
            <w:r w:rsidRPr="00001466">
              <w:rPr>
                <w:rFonts w:ascii="Calibri" w:hAnsi="Calibri" w:cs="Calibri"/>
                <w:b/>
                <w:bCs/>
                <w:spacing w:val="24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22"/>
                <w:szCs w:val="22"/>
              </w:rPr>
              <w:t>Testing</w:t>
            </w:r>
          </w:p>
        </w:tc>
        <w:tc>
          <w:tcPr>
            <w:tcW w:w="700" w:type="dxa"/>
            <w:gridSpan w:val="2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09E9F2F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jc w:val="center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R</w:t>
            </w:r>
          </w:p>
        </w:tc>
        <w:tc>
          <w:tcPr>
            <w:tcW w:w="714" w:type="dxa"/>
            <w:gridSpan w:val="2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6F1BE36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jc w:val="center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L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1BEF93D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22"/>
                <w:szCs w:val="22"/>
              </w:rPr>
              <w:t>Palpation</w:t>
            </w:r>
          </w:p>
        </w:tc>
        <w:tc>
          <w:tcPr>
            <w:tcW w:w="872" w:type="dxa"/>
            <w:gridSpan w:val="3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5106E27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right="8"/>
              <w:jc w:val="center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R</w:t>
            </w:r>
          </w:p>
        </w:tc>
        <w:tc>
          <w:tcPr>
            <w:tcW w:w="10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BB14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right="3"/>
              <w:jc w:val="center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L</w:t>
            </w:r>
          </w:p>
        </w:tc>
      </w:tr>
      <w:tr w:rsidR="00EC2EB3" w:rsidRPr="00001466" w14:paraId="7591B4F2" w14:textId="77777777" w:rsidTr="00E93E3D">
        <w:trPr>
          <w:trHeight w:hRule="exact" w:val="278"/>
        </w:trPr>
        <w:tc>
          <w:tcPr>
            <w:tcW w:w="1458" w:type="dxa"/>
            <w:vMerge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6AB0912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right="3"/>
              <w:jc w:val="center"/>
            </w:pP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E1D5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"/>
              <w:jc w:val="center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N</w:t>
            </w:r>
          </w:p>
        </w:tc>
        <w:tc>
          <w:tcPr>
            <w:tcW w:w="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7D8E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right="3"/>
              <w:jc w:val="center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R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941B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jc w:val="center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L</w:t>
            </w:r>
          </w:p>
        </w:tc>
        <w:tc>
          <w:tcPr>
            <w:tcW w:w="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B69A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16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N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18A9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right="3"/>
              <w:jc w:val="center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R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E383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right="5"/>
              <w:jc w:val="center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L</w:t>
            </w:r>
          </w:p>
        </w:tc>
        <w:tc>
          <w:tcPr>
            <w:tcW w:w="1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036F77E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9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Dorsiflexion</w:t>
            </w:r>
          </w:p>
        </w:tc>
        <w:tc>
          <w:tcPr>
            <w:tcW w:w="35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66580EF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4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5B440EF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35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5CFE509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6F2F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3F84EC5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Tibialis</w:t>
            </w:r>
            <w:r w:rsidRPr="00001466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Anterior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696AA46F" w14:textId="77777777" w:rsidR="00EC2EB3" w:rsidRPr="00001466" w:rsidRDefault="00EC2EB3" w:rsidP="00E93E3D"/>
        </w:tc>
        <w:tc>
          <w:tcPr>
            <w:tcW w:w="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31B54" w14:textId="77777777" w:rsidR="00EC2EB3" w:rsidRPr="00001466" w:rsidRDefault="00EC2EB3" w:rsidP="00E93E3D"/>
        </w:tc>
        <w:tc>
          <w:tcPr>
            <w:tcW w:w="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C39A9" w14:textId="77777777" w:rsidR="00EC2EB3" w:rsidRPr="00001466" w:rsidRDefault="00EC2EB3" w:rsidP="00E93E3D"/>
        </w:tc>
        <w:tc>
          <w:tcPr>
            <w:tcW w:w="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CE190" w14:textId="77777777" w:rsidR="00EC2EB3" w:rsidRPr="00001466" w:rsidRDefault="00EC2EB3" w:rsidP="00E93E3D"/>
        </w:tc>
        <w:tc>
          <w:tcPr>
            <w:tcW w:w="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60AA3" w14:textId="77777777" w:rsidR="00EC2EB3" w:rsidRPr="00001466" w:rsidRDefault="00EC2EB3" w:rsidP="00E93E3D"/>
        </w:tc>
        <w:tc>
          <w:tcPr>
            <w:tcW w:w="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2C0F7" w14:textId="77777777" w:rsidR="00EC2EB3" w:rsidRPr="00001466" w:rsidRDefault="00EC2EB3" w:rsidP="00E93E3D"/>
        </w:tc>
      </w:tr>
      <w:tr w:rsidR="00EC2EB3" w:rsidRPr="00001466" w14:paraId="2296C0AC" w14:textId="77777777" w:rsidTr="00E93E3D">
        <w:trPr>
          <w:trHeight w:hRule="exact" w:val="278"/>
        </w:trPr>
        <w:tc>
          <w:tcPr>
            <w:tcW w:w="145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71D7935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4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Plantarflexion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D1C8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40</w:t>
            </w:r>
          </w:p>
        </w:tc>
        <w:tc>
          <w:tcPr>
            <w:tcW w:w="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CDE89" w14:textId="77777777" w:rsidR="00EC2EB3" w:rsidRPr="00001466" w:rsidRDefault="00EC2EB3" w:rsidP="00E93E3D"/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1DFBF" w14:textId="77777777" w:rsidR="00EC2EB3" w:rsidRPr="00001466" w:rsidRDefault="00EC2EB3" w:rsidP="00E93E3D"/>
        </w:tc>
        <w:tc>
          <w:tcPr>
            <w:tcW w:w="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1822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AA487" w14:textId="77777777" w:rsidR="00EC2EB3" w:rsidRPr="00001466" w:rsidRDefault="00EC2EB3" w:rsidP="00E93E3D"/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695C7" w14:textId="77777777" w:rsidR="00EC2EB3" w:rsidRPr="00001466" w:rsidRDefault="00EC2EB3" w:rsidP="00E93E3D"/>
        </w:tc>
        <w:tc>
          <w:tcPr>
            <w:tcW w:w="1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27BCC44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9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Anterior</w:t>
            </w:r>
            <w:r w:rsidRPr="00001466">
              <w:rPr>
                <w:rFonts w:ascii="Calibri" w:hAnsi="Calibri" w:cs="Calibri"/>
                <w:spacing w:val="-2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Drawer</w:t>
            </w:r>
          </w:p>
        </w:tc>
        <w:tc>
          <w:tcPr>
            <w:tcW w:w="35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0FC1C25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4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1749B28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35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0152AD3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CC43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5990DD1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18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18"/>
                <w:szCs w:val="18"/>
              </w:rPr>
              <w:t>Peroneal</w:t>
            </w:r>
            <w:r w:rsidRPr="00001466">
              <w:rPr>
                <w:rFonts w:ascii="Calibri" w:hAnsi="Calibri" w:cs="Calibri"/>
                <w:spacing w:val="-9"/>
                <w:sz w:val="18"/>
                <w:szCs w:val="18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18"/>
                <w:szCs w:val="18"/>
              </w:rPr>
              <w:t>Mus/Tend.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257DC9C4" w14:textId="77777777" w:rsidR="00EC2EB3" w:rsidRPr="00001466" w:rsidRDefault="00EC2EB3" w:rsidP="00E93E3D"/>
        </w:tc>
        <w:tc>
          <w:tcPr>
            <w:tcW w:w="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22FF4" w14:textId="77777777" w:rsidR="00EC2EB3" w:rsidRPr="00001466" w:rsidRDefault="00EC2EB3" w:rsidP="00E93E3D"/>
        </w:tc>
        <w:tc>
          <w:tcPr>
            <w:tcW w:w="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695FA" w14:textId="77777777" w:rsidR="00EC2EB3" w:rsidRPr="00001466" w:rsidRDefault="00EC2EB3" w:rsidP="00E93E3D"/>
        </w:tc>
        <w:tc>
          <w:tcPr>
            <w:tcW w:w="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49F11" w14:textId="77777777" w:rsidR="00EC2EB3" w:rsidRPr="00001466" w:rsidRDefault="00EC2EB3" w:rsidP="00E93E3D"/>
        </w:tc>
        <w:tc>
          <w:tcPr>
            <w:tcW w:w="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723C5" w14:textId="77777777" w:rsidR="00EC2EB3" w:rsidRPr="00001466" w:rsidRDefault="00EC2EB3" w:rsidP="00E93E3D"/>
        </w:tc>
        <w:tc>
          <w:tcPr>
            <w:tcW w:w="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4192D" w14:textId="77777777" w:rsidR="00EC2EB3" w:rsidRPr="00001466" w:rsidRDefault="00EC2EB3" w:rsidP="00E93E3D"/>
        </w:tc>
      </w:tr>
      <w:tr w:rsidR="00EC2EB3" w:rsidRPr="00001466" w14:paraId="18066EED" w14:textId="77777777" w:rsidTr="00E93E3D">
        <w:trPr>
          <w:trHeight w:hRule="exact" w:val="278"/>
        </w:trPr>
        <w:tc>
          <w:tcPr>
            <w:tcW w:w="145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0C6A3A7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4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Dorsiflexion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2832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20</w:t>
            </w:r>
          </w:p>
        </w:tc>
        <w:tc>
          <w:tcPr>
            <w:tcW w:w="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D9243" w14:textId="77777777" w:rsidR="00EC2EB3" w:rsidRPr="00001466" w:rsidRDefault="00EC2EB3" w:rsidP="00E93E3D"/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0BED2" w14:textId="77777777" w:rsidR="00EC2EB3" w:rsidRPr="00001466" w:rsidRDefault="00EC2EB3" w:rsidP="00E93E3D"/>
        </w:tc>
        <w:tc>
          <w:tcPr>
            <w:tcW w:w="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57E1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41A3E" w14:textId="77777777" w:rsidR="00EC2EB3" w:rsidRPr="00001466" w:rsidRDefault="00EC2EB3" w:rsidP="00E93E3D"/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F922B" w14:textId="77777777" w:rsidR="00EC2EB3" w:rsidRPr="00001466" w:rsidRDefault="00EC2EB3" w:rsidP="00E93E3D"/>
        </w:tc>
        <w:tc>
          <w:tcPr>
            <w:tcW w:w="1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718746B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9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Posterior</w:t>
            </w:r>
            <w:r w:rsidRPr="00001466">
              <w:rPr>
                <w:rFonts w:ascii="Calibri" w:hAnsi="Calibri" w:cs="Calibri"/>
                <w:spacing w:val="-2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Drawer</w:t>
            </w:r>
          </w:p>
        </w:tc>
        <w:tc>
          <w:tcPr>
            <w:tcW w:w="35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6DB01B0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4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1809482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35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37213EE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71C1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217DF8C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Gastrocnemius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78BD89E9" w14:textId="77777777" w:rsidR="00EC2EB3" w:rsidRPr="00001466" w:rsidRDefault="00EC2EB3" w:rsidP="00E93E3D"/>
        </w:tc>
        <w:tc>
          <w:tcPr>
            <w:tcW w:w="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0A283" w14:textId="77777777" w:rsidR="00EC2EB3" w:rsidRPr="00001466" w:rsidRDefault="00EC2EB3" w:rsidP="00E93E3D"/>
        </w:tc>
        <w:tc>
          <w:tcPr>
            <w:tcW w:w="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7409A" w14:textId="77777777" w:rsidR="00EC2EB3" w:rsidRPr="00001466" w:rsidRDefault="00EC2EB3" w:rsidP="00E93E3D"/>
        </w:tc>
        <w:tc>
          <w:tcPr>
            <w:tcW w:w="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61296" w14:textId="77777777" w:rsidR="00EC2EB3" w:rsidRPr="00001466" w:rsidRDefault="00EC2EB3" w:rsidP="00E93E3D"/>
        </w:tc>
        <w:tc>
          <w:tcPr>
            <w:tcW w:w="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3D8A4" w14:textId="77777777" w:rsidR="00EC2EB3" w:rsidRPr="00001466" w:rsidRDefault="00EC2EB3" w:rsidP="00E93E3D"/>
        </w:tc>
        <w:tc>
          <w:tcPr>
            <w:tcW w:w="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ABE61" w14:textId="77777777" w:rsidR="00EC2EB3" w:rsidRPr="00001466" w:rsidRDefault="00EC2EB3" w:rsidP="00E93E3D"/>
        </w:tc>
      </w:tr>
      <w:tr w:rsidR="00EC2EB3" w:rsidRPr="00001466" w14:paraId="40CB70DD" w14:textId="77777777" w:rsidTr="00E93E3D">
        <w:trPr>
          <w:trHeight w:hRule="exact" w:val="278"/>
        </w:trPr>
        <w:tc>
          <w:tcPr>
            <w:tcW w:w="145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49DA2BD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4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Inversion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1150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30</w:t>
            </w:r>
          </w:p>
        </w:tc>
        <w:tc>
          <w:tcPr>
            <w:tcW w:w="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158CE" w14:textId="77777777" w:rsidR="00EC2EB3" w:rsidRPr="00001466" w:rsidRDefault="00EC2EB3" w:rsidP="00E93E3D"/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8C2CE" w14:textId="77777777" w:rsidR="00EC2EB3" w:rsidRPr="00001466" w:rsidRDefault="00EC2EB3" w:rsidP="00E93E3D"/>
        </w:tc>
        <w:tc>
          <w:tcPr>
            <w:tcW w:w="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64F3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A173F" w14:textId="77777777" w:rsidR="00EC2EB3" w:rsidRPr="00001466" w:rsidRDefault="00EC2EB3" w:rsidP="00E93E3D"/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AA80C" w14:textId="77777777" w:rsidR="00EC2EB3" w:rsidRPr="00001466" w:rsidRDefault="00EC2EB3" w:rsidP="00E93E3D"/>
        </w:tc>
        <w:tc>
          <w:tcPr>
            <w:tcW w:w="1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52FDBE3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9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Medial</w:t>
            </w:r>
            <w:r w:rsidRPr="00001466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Stability</w:t>
            </w:r>
          </w:p>
        </w:tc>
        <w:tc>
          <w:tcPr>
            <w:tcW w:w="35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6B77D08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4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6E877E8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35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5F0D861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CF43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4B92E5F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Tibialis</w:t>
            </w:r>
            <w:r w:rsidRPr="00001466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Posterior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5D8CD65F" w14:textId="77777777" w:rsidR="00EC2EB3" w:rsidRPr="00001466" w:rsidRDefault="00EC2EB3" w:rsidP="00E93E3D"/>
        </w:tc>
        <w:tc>
          <w:tcPr>
            <w:tcW w:w="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8E9B4" w14:textId="77777777" w:rsidR="00EC2EB3" w:rsidRPr="00001466" w:rsidRDefault="00EC2EB3" w:rsidP="00E93E3D"/>
        </w:tc>
        <w:tc>
          <w:tcPr>
            <w:tcW w:w="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A8D83" w14:textId="77777777" w:rsidR="00EC2EB3" w:rsidRPr="00001466" w:rsidRDefault="00EC2EB3" w:rsidP="00E93E3D"/>
        </w:tc>
        <w:tc>
          <w:tcPr>
            <w:tcW w:w="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39C75" w14:textId="77777777" w:rsidR="00EC2EB3" w:rsidRPr="00001466" w:rsidRDefault="00EC2EB3" w:rsidP="00E93E3D"/>
        </w:tc>
        <w:tc>
          <w:tcPr>
            <w:tcW w:w="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5DB05" w14:textId="77777777" w:rsidR="00EC2EB3" w:rsidRPr="00001466" w:rsidRDefault="00EC2EB3" w:rsidP="00E93E3D"/>
        </w:tc>
        <w:tc>
          <w:tcPr>
            <w:tcW w:w="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0103A" w14:textId="77777777" w:rsidR="00EC2EB3" w:rsidRPr="00001466" w:rsidRDefault="00EC2EB3" w:rsidP="00E93E3D"/>
        </w:tc>
      </w:tr>
      <w:tr w:rsidR="00EC2EB3" w:rsidRPr="00001466" w14:paraId="357FB47C" w14:textId="77777777" w:rsidTr="00E93E3D">
        <w:trPr>
          <w:trHeight w:hRule="exact" w:val="278"/>
        </w:trPr>
        <w:tc>
          <w:tcPr>
            <w:tcW w:w="145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57B5A86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4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Eversion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B24C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20</w:t>
            </w:r>
          </w:p>
        </w:tc>
        <w:tc>
          <w:tcPr>
            <w:tcW w:w="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ED590" w14:textId="77777777" w:rsidR="00EC2EB3" w:rsidRPr="00001466" w:rsidRDefault="00EC2EB3" w:rsidP="00E93E3D"/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3C51D" w14:textId="77777777" w:rsidR="00EC2EB3" w:rsidRPr="00001466" w:rsidRDefault="00EC2EB3" w:rsidP="00E93E3D"/>
        </w:tc>
        <w:tc>
          <w:tcPr>
            <w:tcW w:w="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DAE2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F9025" w14:textId="77777777" w:rsidR="00EC2EB3" w:rsidRPr="00001466" w:rsidRDefault="00EC2EB3" w:rsidP="00E93E3D"/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9C432" w14:textId="77777777" w:rsidR="00EC2EB3" w:rsidRPr="00001466" w:rsidRDefault="00EC2EB3" w:rsidP="00E93E3D"/>
        </w:tc>
        <w:tc>
          <w:tcPr>
            <w:tcW w:w="1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7D986EA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9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Lateral</w:t>
            </w:r>
            <w:r w:rsidRPr="00001466">
              <w:rPr>
                <w:rFonts w:ascii="Calibri" w:hAnsi="Calibri" w:cs="Calibri"/>
                <w:spacing w:val="-3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Stability</w:t>
            </w:r>
          </w:p>
        </w:tc>
        <w:tc>
          <w:tcPr>
            <w:tcW w:w="35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5BD906B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4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2FE411A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35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5B86AFE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60DA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3E167B0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Plantarfascia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7F79F688" w14:textId="77777777" w:rsidR="00EC2EB3" w:rsidRPr="00001466" w:rsidRDefault="00EC2EB3" w:rsidP="00E93E3D"/>
        </w:tc>
        <w:tc>
          <w:tcPr>
            <w:tcW w:w="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3B473" w14:textId="77777777" w:rsidR="00EC2EB3" w:rsidRPr="00001466" w:rsidRDefault="00EC2EB3" w:rsidP="00E93E3D"/>
        </w:tc>
        <w:tc>
          <w:tcPr>
            <w:tcW w:w="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E48C4" w14:textId="77777777" w:rsidR="00EC2EB3" w:rsidRPr="00001466" w:rsidRDefault="00EC2EB3" w:rsidP="00E93E3D"/>
        </w:tc>
        <w:tc>
          <w:tcPr>
            <w:tcW w:w="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A4865" w14:textId="77777777" w:rsidR="00EC2EB3" w:rsidRPr="00001466" w:rsidRDefault="00EC2EB3" w:rsidP="00E93E3D"/>
        </w:tc>
        <w:tc>
          <w:tcPr>
            <w:tcW w:w="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7FF38" w14:textId="77777777" w:rsidR="00EC2EB3" w:rsidRPr="00001466" w:rsidRDefault="00EC2EB3" w:rsidP="00E93E3D"/>
        </w:tc>
        <w:tc>
          <w:tcPr>
            <w:tcW w:w="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6C77C" w14:textId="77777777" w:rsidR="00EC2EB3" w:rsidRPr="00001466" w:rsidRDefault="00EC2EB3" w:rsidP="00E93E3D"/>
        </w:tc>
      </w:tr>
      <w:tr w:rsidR="00EC2EB3" w:rsidRPr="00001466" w14:paraId="7B79B5EE" w14:textId="77777777" w:rsidTr="00E93E3D">
        <w:trPr>
          <w:trHeight w:hRule="exact" w:val="278"/>
        </w:trPr>
        <w:tc>
          <w:tcPr>
            <w:tcW w:w="4264" w:type="dxa"/>
            <w:gridSpan w:val="7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7F3BB86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318"/>
            </w:pP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J-Tech</w:t>
            </w:r>
            <w:r w:rsidRPr="00001466"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z w:val="20"/>
                <w:szCs w:val="20"/>
              </w:rPr>
              <w:t>Report</w:t>
            </w:r>
            <w:r w:rsidRPr="00001466"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(Range</w:t>
            </w:r>
            <w:r w:rsidRPr="00001466">
              <w:rPr>
                <w:rFonts w:ascii="Calibri" w:hAnsi="Calibri" w:cs="Calibri"/>
                <w:spacing w:val="-7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z w:val="20"/>
                <w:szCs w:val="20"/>
              </w:rPr>
              <w:t>of</w:t>
            </w:r>
            <w:r w:rsidRPr="00001466">
              <w:rPr>
                <w:rFonts w:ascii="Calibri" w:hAnsi="Calibri" w:cs="Calibri"/>
                <w:spacing w:val="-7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z w:val="20"/>
                <w:szCs w:val="20"/>
              </w:rPr>
              <w:t>Motion)</w:t>
            </w:r>
          </w:p>
        </w:tc>
        <w:tc>
          <w:tcPr>
            <w:tcW w:w="1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311F6DC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9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Thompson’s</w:t>
            </w:r>
          </w:p>
        </w:tc>
        <w:tc>
          <w:tcPr>
            <w:tcW w:w="35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1DC3B4C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77FAFA5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35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72623FA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5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0F37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76F8D13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Mortis</w:t>
            </w:r>
            <w:r w:rsidRPr="00001466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Joint</w:t>
            </w:r>
          </w:p>
        </w:tc>
        <w:tc>
          <w:tcPr>
            <w:tcW w:w="872" w:type="dxa"/>
            <w:gridSpan w:val="3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427EA1D7" w14:textId="77777777" w:rsidR="00EC2EB3" w:rsidRPr="00001466" w:rsidRDefault="00EC2EB3" w:rsidP="00E93E3D"/>
        </w:tc>
        <w:tc>
          <w:tcPr>
            <w:tcW w:w="10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388F4" w14:textId="77777777" w:rsidR="00EC2EB3" w:rsidRPr="00001466" w:rsidRDefault="00EC2EB3" w:rsidP="00E93E3D"/>
        </w:tc>
      </w:tr>
      <w:tr w:rsidR="00EC2EB3" w:rsidRPr="00001466" w14:paraId="4B5ECEBE" w14:textId="77777777" w:rsidTr="00E93E3D">
        <w:trPr>
          <w:trHeight w:hRule="exact" w:val="278"/>
        </w:trPr>
        <w:tc>
          <w:tcPr>
            <w:tcW w:w="4264" w:type="dxa"/>
            <w:gridSpan w:val="7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07455BA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318"/>
            </w:pP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J-Tech</w:t>
            </w:r>
            <w:r w:rsidRPr="00001466">
              <w:rPr>
                <w:rFonts w:ascii="Calibri" w:hAnsi="Calibri" w:cs="Calibri"/>
                <w:spacing w:val="-8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z w:val="20"/>
                <w:szCs w:val="20"/>
              </w:rPr>
              <w:t>Report</w:t>
            </w:r>
            <w:r w:rsidRPr="00001466">
              <w:rPr>
                <w:rFonts w:ascii="Calibri" w:hAnsi="Calibri" w:cs="Calibri"/>
                <w:spacing w:val="-8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(Muscle</w:t>
            </w:r>
            <w:r w:rsidRPr="00001466">
              <w:rPr>
                <w:rFonts w:ascii="Calibri" w:hAnsi="Calibri" w:cs="Calibri"/>
                <w:spacing w:val="-9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z w:val="20"/>
                <w:szCs w:val="20"/>
              </w:rPr>
              <w:t>Strength)</w:t>
            </w:r>
          </w:p>
        </w:tc>
        <w:tc>
          <w:tcPr>
            <w:tcW w:w="1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0AD9062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9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Homan’s</w:t>
            </w:r>
          </w:p>
        </w:tc>
        <w:tc>
          <w:tcPr>
            <w:tcW w:w="35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42CEF29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183E846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35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316AE1B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5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262C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15744DB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18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18"/>
                <w:szCs w:val="18"/>
              </w:rPr>
              <w:t>Ext.</w:t>
            </w:r>
            <w:r w:rsidRPr="00001466">
              <w:rPr>
                <w:rFonts w:ascii="Calibri" w:hAnsi="Calibri" w:cs="Calibri"/>
                <w:spacing w:val="-2"/>
                <w:sz w:val="18"/>
                <w:szCs w:val="18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18"/>
                <w:szCs w:val="18"/>
              </w:rPr>
              <w:t>Hallicus</w:t>
            </w:r>
            <w:r w:rsidRPr="00001466">
              <w:rPr>
                <w:rFonts w:ascii="Calibri" w:hAnsi="Calibri" w:cs="Calibri"/>
                <w:spacing w:val="-2"/>
                <w:sz w:val="18"/>
                <w:szCs w:val="18"/>
              </w:rPr>
              <w:t xml:space="preserve"> </w:t>
            </w:r>
            <w:r w:rsidRPr="00001466">
              <w:rPr>
                <w:rFonts w:ascii="Calibri" w:hAnsi="Calibri" w:cs="Calibri"/>
                <w:sz w:val="18"/>
                <w:szCs w:val="18"/>
              </w:rPr>
              <w:t>Tendon</w:t>
            </w:r>
          </w:p>
        </w:tc>
        <w:tc>
          <w:tcPr>
            <w:tcW w:w="872" w:type="dxa"/>
            <w:gridSpan w:val="3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29D5AAF7" w14:textId="77777777" w:rsidR="00EC2EB3" w:rsidRPr="00001466" w:rsidRDefault="00EC2EB3" w:rsidP="00E93E3D"/>
        </w:tc>
        <w:tc>
          <w:tcPr>
            <w:tcW w:w="10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C7E88" w14:textId="77777777" w:rsidR="00EC2EB3" w:rsidRPr="00001466" w:rsidRDefault="00EC2EB3" w:rsidP="00E93E3D"/>
        </w:tc>
      </w:tr>
      <w:tr w:rsidR="00EC2EB3" w:rsidRPr="00001466" w14:paraId="7C2DA4CA" w14:textId="77777777" w:rsidTr="00E93E3D">
        <w:trPr>
          <w:trHeight w:hRule="exact" w:val="278"/>
        </w:trPr>
        <w:tc>
          <w:tcPr>
            <w:tcW w:w="4264" w:type="dxa"/>
            <w:gridSpan w:val="7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0F2E36BA" w14:textId="77777777" w:rsidR="00EC2EB3" w:rsidRPr="00001466" w:rsidRDefault="00EC2EB3" w:rsidP="00E93E3D"/>
        </w:tc>
        <w:tc>
          <w:tcPr>
            <w:tcW w:w="1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7AF6400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99"/>
            </w:pP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Tinel’s</w:t>
            </w:r>
            <w:r w:rsidRPr="00001466"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Post</w:t>
            </w:r>
            <w:r w:rsidRPr="00001466">
              <w:rPr>
                <w:rFonts w:ascii="Calibri" w:hAnsi="Calibri" w:cs="Calibri"/>
                <w:spacing w:val="-5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Tibial</w:t>
            </w:r>
            <w:r w:rsidRPr="00001466">
              <w:rPr>
                <w:rFonts w:ascii="Calibri" w:hAnsi="Calibri" w:cs="Calibri"/>
                <w:spacing w:val="-5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z w:val="20"/>
                <w:szCs w:val="20"/>
              </w:rPr>
              <w:t>N</w:t>
            </w:r>
          </w:p>
        </w:tc>
        <w:tc>
          <w:tcPr>
            <w:tcW w:w="35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5403512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1E4DA59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35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23D5F92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5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3431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77F112C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Ext.</w:t>
            </w:r>
            <w:r w:rsidRPr="00001466">
              <w:rPr>
                <w:rFonts w:ascii="Calibri" w:hAnsi="Calibri" w:cs="Calibri"/>
                <w:spacing w:val="-3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Digi</w:t>
            </w:r>
            <w:r w:rsidRPr="00001466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Tendon</w:t>
            </w:r>
          </w:p>
        </w:tc>
        <w:tc>
          <w:tcPr>
            <w:tcW w:w="872" w:type="dxa"/>
            <w:gridSpan w:val="3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766B600B" w14:textId="77777777" w:rsidR="00EC2EB3" w:rsidRPr="00001466" w:rsidRDefault="00EC2EB3" w:rsidP="00E93E3D"/>
        </w:tc>
        <w:tc>
          <w:tcPr>
            <w:tcW w:w="10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085E7" w14:textId="77777777" w:rsidR="00EC2EB3" w:rsidRPr="00001466" w:rsidRDefault="00EC2EB3" w:rsidP="00E93E3D"/>
        </w:tc>
      </w:tr>
      <w:tr w:rsidR="00EC2EB3" w:rsidRPr="00001466" w14:paraId="08AD7210" w14:textId="77777777" w:rsidTr="00E93E3D">
        <w:trPr>
          <w:trHeight w:hRule="exact" w:val="278"/>
        </w:trPr>
        <w:tc>
          <w:tcPr>
            <w:tcW w:w="4264" w:type="dxa"/>
            <w:gridSpan w:val="7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7E17CA39" w14:textId="77777777" w:rsidR="00EC2EB3" w:rsidRPr="00001466" w:rsidRDefault="00EC2EB3" w:rsidP="00E93E3D"/>
        </w:tc>
        <w:tc>
          <w:tcPr>
            <w:tcW w:w="1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71B5DBD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9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Lateral</w:t>
            </w:r>
            <w:r w:rsidRPr="00001466">
              <w:rPr>
                <w:rFonts w:ascii="Calibri" w:hAnsi="Calibri" w:cs="Calibri"/>
                <w:spacing w:val="-3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Malleolus</w:t>
            </w:r>
          </w:p>
        </w:tc>
        <w:tc>
          <w:tcPr>
            <w:tcW w:w="700" w:type="dxa"/>
            <w:gridSpan w:val="2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68BF15E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714" w:type="dxa"/>
            <w:gridSpan w:val="2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05B725B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right="5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5E2DBFA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Cuneaforms</w:t>
            </w:r>
          </w:p>
        </w:tc>
        <w:tc>
          <w:tcPr>
            <w:tcW w:w="872" w:type="dxa"/>
            <w:gridSpan w:val="3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1C1F61E3" w14:textId="77777777" w:rsidR="00EC2EB3" w:rsidRPr="00001466" w:rsidRDefault="00EC2EB3" w:rsidP="00E93E3D"/>
        </w:tc>
        <w:tc>
          <w:tcPr>
            <w:tcW w:w="10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AF59D" w14:textId="77777777" w:rsidR="00EC2EB3" w:rsidRPr="00001466" w:rsidRDefault="00EC2EB3" w:rsidP="00E93E3D"/>
        </w:tc>
      </w:tr>
      <w:tr w:rsidR="00EC2EB3" w:rsidRPr="00001466" w14:paraId="65C6DE97" w14:textId="77777777" w:rsidTr="00E93E3D">
        <w:trPr>
          <w:trHeight w:hRule="exact" w:val="278"/>
        </w:trPr>
        <w:tc>
          <w:tcPr>
            <w:tcW w:w="4264" w:type="dxa"/>
            <w:gridSpan w:val="7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00FD8431" w14:textId="77777777" w:rsidR="00EC2EB3" w:rsidRPr="00001466" w:rsidRDefault="00EC2EB3" w:rsidP="00E93E3D"/>
        </w:tc>
        <w:tc>
          <w:tcPr>
            <w:tcW w:w="1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18C4FE0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9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Inf.</w:t>
            </w:r>
            <w:r w:rsidRPr="00001466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Tibiofibular</w:t>
            </w:r>
            <w:r w:rsidRPr="00001466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Jt</w:t>
            </w:r>
          </w:p>
        </w:tc>
        <w:tc>
          <w:tcPr>
            <w:tcW w:w="700" w:type="dxa"/>
            <w:gridSpan w:val="2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58513AA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714" w:type="dxa"/>
            <w:gridSpan w:val="2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3F4469F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right="5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3EA298A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Metatarsal</w:t>
            </w:r>
            <w:r w:rsidRPr="00001466">
              <w:rPr>
                <w:rFonts w:ascii="Calibri" w:hAnsi="Calibri" w:cs="Calibri"/>
                <w:spacing w:val="-14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12345</w:t>
            </w:r>
          </w:p>
        </w:tc>
        <w:tc>
          <w:tcPr>
            <w:tcW w:w="872" w:type="dxa"/>
            <w:gridSpan w:val="3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7EC709AB" w14:textId="77777777" w:rsidR="00EC2EB3" w:rsidRPr="00001466" w:rsidRDefault="00EC2EB3" w:rsidP="00E93E3D"/>
        </w:tc>
        <w:tc>
          <w:tcPr>
            <w:tcW w:w="10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ADE82" w14:textId="77777777" w:rsidR="00EC2EB3" w:rsidRPr="00001466" w:rsidRDefault="00EC2EB3" w:rsidP="00E93E3D"/>
        </w:tc>
      </w:tr>
      <w:tr w:rsidR="00EC2EB3" w:rsidRPr="00001466" w14:paraId="5E95BAB8" w14:textId="77777777" w:rsidTr="00E93E3D">
        <w:trPr>
          <w:trHeight w:hRule="exact" w:val="278"/>
        </w:trPr>
        <w:tc>
          <w:tcPr>
            <w:tcW w:w="4264" w:type="dxa"/>
            <w:gridSpan w:val="7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19563DFE" w14:textId="77777777" w:rsidR="00EC2EB3" w:rsidRPr="00001466" w:rsidRDefault="00EC2EB3" w:rsidP="00E93E3D"/>
        </w:tc>
        <w:tc>
          <w:tcPr>
            <w:tcW w:w="1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1C950BC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9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Ant.</w:t>
            </w:r>
            <w:r w:rsidRPr="00001466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Talofib</w:t>
            </w:r>
            <w:r w:rsidRPr="00001466">
              <w:rPr>
                <w:rFonts w:ascii="Calibri" w:hAnsi="Calibri" w:cs="Calibri"/>
                <w:spacing w:val="-3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Lig</w:t>
            </w:r>
          </w:p>
        </w:tc>
        <w:tc>
          <w:tcPr>
            <w:tcW w:w="700" w:type="dxa"/>
            <w:gridSpan w:val="2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1CF15DE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714" w:type="dxa"/>
            <w:gridSpan w:val="2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72AB6E5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right="5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35B58F4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MTP</w:t>
            </w:r>
            <w:r w:rsidRPr="00001466">
              <w:rPr>
                <w:rFonts w:ascii="Calibri" w:hAnsi="Calibri" w:cs="Calibri"/>
                <w:spacing w:val="1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Joint</w:t>
            </w:r>
            <w:r w:rsidRPr="00001466">
              <w:rPr>
                <w:rFonts w:ascii="Calibri" w:hAnsi="Calibri" w:cs="Calibri"/>
                <w:spacing w:val="-2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12345</w:t>
            </w:r>
          </w:p>
        </w:tc>
        <w:tc>
          <w:tcPr>
            <w:tcW w:w="872" w:type="dxa"/>
            <w:gridSpan w:val="3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1147225D" w14:textId="77777777" w:rsidR="00EC2EB3" w:rsidRPr="00001466" w:rsidRDefault="00EC2EB3" w:rsidP="00E93E3D"/>
        </w:tc>
        <w:tc>
          <w:tcPr>
            <w:tcW w:w="10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E15C3" w14:textId="77777777" w:rsidR="00EC2EB3" w:rsidRPr="00001466" w:rsidRDefault="00EC2EB3" w:rsidP="00E93E3D"/>
        </w:tc>
      </w:tr>
      <w:tr w:rsidR="00EC2EB3" w:rsidRPr="00001466" w14:paraId="0075A2C7" w14:textId="77777777" w:rsidTr="00E93E3D">
        <w:trPr>
          <w:trHeight w:hRule="exact" w:val="278"/>
        </w:trPr>
        <w:tc>
          <w:tcPr>
            <w:tcW w:w="4264" w:type="dxa"/>
            <w:gridSpan w:val="7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31291FCD" w14:textId="77777777" w:rsidR="00EC2EB3" w:rsidRPr="00001466" w:rsidRDefault="00EC2EB3" w:rsidP="00E93E3D"/>
        </w:tc>
        <w:tc>
          <w:tcPr>
            <w:tcW w:w="1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11B5D816" w14:textId="77777777" w:rsidR="00EC2EB3" w:rsidRPr="00001466" w:rsidRDefault="00EC2EB3" w:rsidP="00E93E3D">
            <w:pPr>
              <w:pStyle w:val="TableParagraph"/>
              <w:kinsoku w:val="0"/>
              <w:overflowPunct w:val="0"/>
              <w:ind w:left="99"/>
            </w:pP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Calcaneofibular</w:t>
            </w:r>
            <w:r w:rsidRPr="00001466">
              <w:rPr>
                <w:rFonts w:ascii="Calibri" w:hAnsi="Calibri" w:cs="Calibri"/>
                <w:spacing w:val="-15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Lig</w:t>
            </w:r>
          </w:p>
        </w:tc>
        <w:tc>
          <w:tcPr>
            <w:tcW w:w="700" w:type="dxa"/>
            <w:gridSpan w:val="2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082F8AF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714" w:type="dxa"/>
            <w:gridSpan w:val="2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22F266A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right="5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48587DA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Medial</w:t>
            </w:r>
            <w:r w:rsidRPr="00001466">
              <w:rPr>
                <w:rFonts w:ascii="Calibri" w:hAnsi="Calibri" w:cs="Calibri"/>
                <w:spacing w:val="-2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Malleolus</w:t>
            </w:r>
          </w:p>
        </w:tc>
        <w:tc>
          <w:tcPr>
            <w:tcW w:w="872" w:type="dxa"/>
            <w:gridSpan w:val="3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05D9C5AB" w14:textId="77777777" w:rsidR="00EC2EB3" w:rsidRPr="00001466" w:rsidRDefault="00EC2EB3" w:rsidP="00E93E3D"/>
        </w:tc>
        <w:tc>
          <w:tcPr>
            <w:tcW w:w="10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DB9C" w14:textId="77777777" w:rsidR="00EC2EB3" w:rsidRPr="00001466" w:rsidRDefault="00EC2EB3" w:rsidP="00E93E3D"/>
        </w:tc>
      </w:tr>
      <w:tr w:rsidR="00EC2EB3" w:rsidRPr="00001466" w14:paraId="1A7E3F39" w14:textId="77777777" w:rsidTr="00E93E3D">
        <w:trPr>
          <w:trHeight w:hRule="exact" w:val="281"/>
        </w:trPr>
        <w:tc>
          <w:tcPr>
            <w:tcW w:w="4264" w:type="dxa"/>
            <w:gridSpan w:val="7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3BF25B20" w14:textId="77777777" w:rsidR="00EC2EB3" w:rsidRPr="00001466" w:rsidRDefault="00EC2EB3" w:rsidP="00E93E3D"/>
        </w:tc>
        <w:tc>
          <w:tcPr>
            <w:tcW w:w="1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5B9EA24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99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Post.</w:t>
            </w:r>
            <w:r w:rsidRPr="00001466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Talofib Lig.</w:t>
            </w:r>
          </w:p>
        </w:tc>
        <w:tc>
          <w:tcPr>
            <w:tcW w:w="700" w:type="dxa"/>
            <w:gridSpan w:val="2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6FC395C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714" w:type="dxa"/>
            <w:gridSpan w:val="2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3D56621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right="5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35FDE20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Deltoid Ligament</w:t>
            </w:r>
          </w:p>
        </w:tc>
        <w:tc>
          <w:tcPr>
            <w:tcW w:w="872" w:type="dxa"/>
            <w:gridSpan w:val="3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67D3E513" w14:textId="77777777" w:rsidR="00EC2EB3" w:rsidRPr="00001466" w:rsidRDefault="00EC2EB3" w:rsidP="00E93E3D"/>
        </w:tc>
        <w:tc>
          <w:tcPr>
            <w:tcW w:w="10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80A41" w14:textId="77777777" w:rsidR="00EC2EB3" w:rsidRPr="00001466" w:rsidRDefault="00EC2EB3" w:rsidP="00E93E3D"/>
        </w:tc>
      </w:tr>
      <w:tr w:rsidR="00EC2EB3" w:rsidRPr="00001466" w14:paraId="01F86AA1" w14:textId="77777777" w:rsidTr="00E93E3D">
        <w:trPr>
          <w:trHeight w:hRule="exact" w:val="278"/>
        </w:trPr>
        <w:tc>
          <w:tcPr>
            <w:tcW w:w="4264" w:type="dxa"/>
            <w:gridSpan w:val="7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784C3EDA" w14:textId="77777777" w:rsidR="00EC2EB3" w:rsidRPr="00001466" w:rsidRDefault="00EC2EB3" w:rsidP="00E93E3D"/>
        </w:tc>
        <w:tc>
          <w:tcPr>
            <w:tcW w:w="1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2014268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9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Subtalar</w:t>
            </w:r>
            <w:r w:rsidRPr="00001466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Join</w:t>
            </w:r>
          </w:p>
        </w:tc>
        <w:tc>
          <w:tcPr>
            <w:tcW w:w="700" w:type="dxa"/>
            <w:gridSpan w:val="2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40171AA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714" w:type="dxa"/>
            <w:gridSpan w:val="2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5165698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right="5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3A8F48F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Calcaneous</w:t>
            </w:r>
          </w:p>
        </w:tc>
        <w:tc>
          <w:tcPr>
            <w:tcW w:w="872" w:type="dxa"/>
            <w:gridSpan w:val="3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25EF50E0" w14:textId="77777777" w:rsidR="00EC2EB3" w:rsidRPr="00001466" w:rsidRDefault="00EC2EB3" w:rsidP="00E93E3D"/>
        </w:tc>
        <w:tc>
          <w:tcPr>
            <w:tcW w:w="10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E61BC" w14:textId="77777777" w:rsidR="00EC2EB3" w:rsidRPr="00001466" w:rsidRDefault="00EC2EB3" w:rsidP="00E93E3D"/>
        </w:tc>
      </w:tr>
      <w:tr w:rsidR="00EC2EB3" w:rsidRPr="00001466" w14:paraId="09959A19" w14:textId="77777777" w:rsidTr="00E93E3D">
        <w:trPr>
          <w:trHeight w:hRule="exact" w:val="278"/>
        </w:trPr>
        <w:tc>
          <w:tcPr>
            <w:tcW w:w="4264" w:type="dxa"/>
            <w:gridSpan w:val="7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321F433C" w14:textId="77777777" w:rsidR="00EC2EB3" w:rsidRPr="00001466" w:rsidRDefault="00EC2EB3" w:rsidP="00E93E3D"/>
        </w:tc>
        <w:tc>
          <w:tcPr>
            <w:tcW w:w="33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316BC" w14:textId="77777777" w:rsidR="00EC2EB3" w:rsidRPr="00001466" w:rsidRDefault="00EC2EB3" w:rsidP="00E93E3D"/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186C152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Anchilles</w:t>
            </w:r>
            <w:r w:rsidRPr="00001466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Tendon</w:t>
            </w:r>
          </w:p>
        </w:tc>
        <w:tc>
          <w:tcPr>
            <w:tcW w:w="872" w:type="dxa"/>
            <w:gridSpan w:val="3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0574072F" w14:textId="77777777" w:rsidR="00EC2EB3" w:rsidRPr="00001466" w:rsidRDefault="00EC2EB3" w:rsidP="00E93E3D"/>
        </w:tc>
        <w:tc>
          <w:tcPr>
            <w:tcW w:w="10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44847" w14:textId="77777777" w:rsidR="00EC2EB3" w:rsidRPr="00001466" w:rsidRDefault="00EC2EB3" w:rsidP="00E93E3D"/>
        </w:tc>
      </w:tr>
    </w:tbl>
    <w:p w14:paraId="4B455D70" w14:textId="77777777" w:rsidR="00EC2EB3" w:rsidRDefault="00EC2EB3" w:rsidP="00EC2EB3">
      <w:pPr>
        <w:pStyle w:val="BodyText"/>
        <w:kinsoku w:val="0"/>
        <w:overflowPunct w:val="0"/>
        <w:spacing w:before="1"/>
        <w:ind w:left="0" w:firstLine="0"/>
        <w:rPr>
          <w:rFonts w:ascii="Calibri" w:hAnsi="Calibri" w:cs="Calibri"/>
          <w:b/>
          <w:bCs/>
          <w:sz w:val="22"/>
          <w:szCs w:val="22"/>
        </w:rPr>
      </w:pPr>
    </w:p>
    <w:p w14:paraId="3F1E7FE8" w14:textId="77777777" w:rsidR="00EC2EB3" w:rsidRDefault="00EC2EB3" w:rsidP="00EC2EB3">
      <w:pPr>
        <w:pStyle w:val="BodyText"/>
        <w:tabs>
          <w:tab w:val="left" w:pos="5875"/>
        </w:tabs>
        <w:kinsoku w:val="0"/>
        <w:overflowPunct w:val="0"/>
        <w:spacing w:line="200" w:lineRule="atLeast"/>
        <w:ind w:left="94" w:firstLine="0"/>
        <w:rPr>
          <w:rFonts w:ascii="Calibri" w:hAnsi="Calibri" w:cs="Calibri"/>
          <w:position w:val="116"/>
        </w:rPr>
      </w:pPr>
      <w:r>
        <w:rPr>
          <w:rFonts w:ascii="Calibri" w:hAnsi="Calibri" w:cs="Calibri"/>
          <w:noProof/>
          <w:lang w:val="en-IN" w:eastAsia="en-IN"/>
        </w:rPr>
        <mc:AlternateContent>
          <mc:Choice Requires="wps">
            <w:drawing>
              <wp:inline distT="0" distB="0" distL="0" distR="0" wp14:anchorId="658376DD" wp14:editId="7F73E76E">
                <wp:extent cx="3120390" cy="1862455"/>
                <wp:effectExtent l="0" t="0" r="0" b="0"/>
                <wp:docPr id="229" name="Text Box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0390" cy="1862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1800"/>
                              <w:gridCol w:w="3096"/>
                            </w:tblGrid>
                            <w:tr w:rsidR="00147EEB" w:rsidRPr="00001466" w14:paraId="28F6A77B" w14:textId="77777777">
                              <w:trPr>
                                <w:trHeight w:hRule="exact" w:val="298"/>
                              </w:trPr>
                              <w:tc>
                                <w:tcPr>
                                  <w:tcW w:w="180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DC71269" w14:textId="77777777" w:rsidR="00147EEB" w:rsidRPr="00001466" w:rsidRDefault="00147EEB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64" w:lineRule="exact"/>
                                    <w:ind w:left="102" w:firstLine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1"/>
                                      <w:sz w:val="22"/>
                                      <w:szCs w:val="22"/>
                                    </w:rPr>
                                    <w:t>Inspection</w:t>
                                  </w:r>
                                </w:p>
                              </w:tc>
                              <w:tc>
                                <w:tcPr>
                                  <w:tcW w:w="309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91A1724" w14:textId="77777777" w:rsidR="00147EEB" w:rsidRPr="00001466" w:rsidRDefault="00147EEB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64" w:lineRule="exact"/>
                                    <w:ind w:left="102" w:firstLine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1"/>
                                      <w:sz w:val="22"/>
                                      <w:szCs w:val="22"/>
                                    </w:rPr>
                                    <w:t>Location</w:t>
                                  </w:r>
                                </w:p>
                              </w:tc>
                            </w:tr>
                            <w:tr w:rsidR="00147EEB" w:rsidRPr="00001466" w14:paraId="00E389E5" w14:textId="77777777">
                              <w:trPr>
                                <w:trHeight w:hRule="exact" w:val="283"/>
                              </w:trPr>
                              <w:tc>
                                <w:tcPr>
                                  <w:tcW w:w="180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983E6A3" w14:textId="77777777" w:rsidR="00147EEB" w:rsidRPr="00001466" w:rsidRDefault="00147EEB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64" w:lineRule="exact"/>
                                    <w:ind w:left="102" w:firstLine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Edema</w:t>
                                  </w:r>
                                </w:p>
                              </w:tc>
                              <w:tc>
                                <w:tcPr>
                                  <w:tcW w:w="309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433C398" w14:textId="77777777" w:rsidR="00147EEB" w:rsidRPr="00001466" w:rsidRDefault="00147EEB"/>
                              </w:tc>
                            </w:tr>
                            <w:tr w:rsidR="00147EEB" w:rsidRPr="00001466" w14:paraId="3800518B" w14:textId="77777777">
                              <w:trPr>
                                <w:trHeight w:hRule="exact" w:val="300"/>
                              </w:trPr>
                              <w:tc>
                                <w:tcPr>
                                  <w:tcW w:w="180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42DCA6B" w14:textId="77777777" w:rsidR="00147EEB" w:rsidRPr="00001466" w:rsidRDefault="00147EEB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64" w:lineRule="exact"/>
                                    <w:ind w:left="152" w:firstLine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Bruise</w:t>
                                  </w:r>
                                </w:p>
                              </w:tc>
                              <w:tc>
                                <w:tcPr>
                                  <w:tcW w:w="309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BBB3580" w14:textId="77777777" w:rsidR="00147EEB" w:rsidRPr="00001466" w:rsidRDefault="00147EEB"/>
                              </w:tc>
                            </w:tr>
                            <w:tr w:rsidR="00147EEB" w:rsidRPr="00001466" w14:paraId="0E772587" w14:textId="77777777">
                              <w:trPr>
                                <w:trHeight w:hRule="exact" w:val="283"/>
                              </w:trPr>
                              <w:tc>
                                <w:tcPr>
                                  <w:tcW w:w="180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F452226" w14:textId="77777777" w:rsidR="00147EEB" w:rsidRPr="00001466" w:rsidRDefault="00147EEB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64" w:lineRule="exact"/>
                                    <w:ind w:left="102" w:firstLine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Atrophy</w:t>
                                  </w:r>
                                </w:p>
                              </w:tc>
                              <w:tc>
                                <w:tcPr>
                                  <w:tcW w:w="309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A3C1826" w14:textId="77777777" w:rsidR="00147EEB" w:rsidRPr="00001466" w:rsidRDefault="00147EEB"/>
                              </w:tc>
                            </w:tr>
                            <w:tr w:rsidR="00147EEB" w:rsidRPr="00001466" w14:paraId="1A838450" w14:textId="77777777">
                              <w:trPr>
                                <w:trHeight w:hRule="exact" w:val="298"/>
                              </w:trPr>
                              <w:tc>
                                <w:tcPr>
                                  <w:tcW w:w="180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BE7569B" w14:textId="77777777" w:rsidR="00147EEB" w:rsidRPr="00001466" w:rsidRDefault="00147EEB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64" w:lineRule="exact"/>
                                    <w:ind w:left="102" w:firstLine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Discoloration</w:t>
                                  </w:r>
                                </w:p>
                              </w:tc>
                              <w:tc>
                                <w:tcPr>
                                  <w:tcW w:w="309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4F23261" w14:textId="77777777" w:rsidR="00147EEB" w:rsidRPr="00001466" w:rsidRDefault="00147EEB"/>
                              </w:tc>
                            </w:tr>
                            <w:tr w:rsidR="00147EEB" w:rsidRPr="00001466" w14:paraId="5691F544" w14:textId="77777777">
                              <w:trPr>
                                <w:trHeight w:hRule="exact" w:val="300"/>
                              </w:trPr>
                              <w:tc>
                                <w:tcPr>
                                  <w:tcW w:w="180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277B912" w14:textId="77777777" w:rsidR="00147EEB" w:rsidRPr="00001466" w:rsidRDefault="00147EEB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64" w:lineRule="exact"/>
                                    <w:ind w:left="102" w:firstLine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Rash</w:t>
                                  </w:r>
                                </w:p>
                              </w:tc>
                              <w:tc>
                                <w:tcPr>
                                  <w:tcW w:w="309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603B060" w14:textId="77777777" w:rsidR="00147EEB" w:rsidRPr="00001466" w:rsidRDefault="00147EEB"/>
                              </w:tc>
                            </w:tr>
                            <w:tr w:rsidR="00147EEB" w:rsidRPr="00001466" w14:paraId="20343D21" w14:textId="77777777">
                              <w:trPr>
                                <w:trHeight w:hRule="exact" w:val="283"/>
                              </w:trPr>
                              <w:tc>
                                <w:tcPr>
                                  <w:tcW w:w="180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87B19DB" w14:textId="77777777" w:rsidR="00147EEB" w:rsidRPr="00001466" w:rsidRDefault="00147EEB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64" w:lineRule="exact"/>
                                    <w:ind w:left="102" w:firstLine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Scar</w:t>
                                  </w:r>
                                </w:p>
                              </w:tc>
                              <w:tc>
                                <w:tcPr>
                                  <w:tcW w:w="309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59BAC77" w14:textId="77777777" w:rsidR="00147EEB" w:rsidRPr="00001466" w:rsidRDefault="00147EEB"/>
                              </w:tc>
                            </w:tr>
                            <w:tr w:rsidR="00147EEB" w:rsidRPr="00001466" w14:paraId="2B85A3D2" w14:textId="77777777">
                              <w:trPr>
                                <w:trHeight w:hRule="exact" w:val="298"/>
                              </w:trPr>
                              <w:tc>
                                <w:tcPr>
                                  <w:tcW w:w="180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F19E40C" w14:textId="77777777" w:rsidR="00147EEB" w:rsidRPr="00001466" w:rsidRDefault="00147EEB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64" w:lineRule="exact"/>
                                    <w:ind w:left="102" w:firstLine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Abrasion</w:t>
                                  </w:r>
                                </w:p>
                              </w:tc>
                              <w:tc>
                                <w:tcPr>
                                  <w:tcW w:w="309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F4E57A7" w14:textId="77777777" w:rsidR="00147EEB" w:rsidRPr="00001466" w:rsidRDefault="00147EEB"/>
                              </w:tc>
                            </w:tr>
                            <w:tr w:rsidR="00147EEB" w:rsidRPr="00001466" w14:paraId="39132C1E" w14:textId="77777777">
                              <w:trPr>
                                <w:trHeight w:hRule="exact" w:val="300"/>
                              </w:trPr>
                              <w:tc>
                                <w:tcPr>
                                  <w:tcW w:w="180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0EA7665" w14:textId="77777777" w:rsidR="00147EEB" w:rsidRPr="00001466" w:rsidRDefault="00147EEB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67" w:lineRule="exact"/>
                                    <w:ind w:left="102" w:firstLine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Laceration</w:t>
                                  </w:r>
                                </w:p>
                              </w:tc>
                              <w:tc>
                                <w:tcPr>
                                  <w:tcW w:w="309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DCCE8FD" w14:textId="77777777" w:rsidR="00147EEB" w:rsidRPr="00001466" w:rsidRDefault="00147EEB"/>
                              </w:tc>
                            </w:tr>
                            <w:tr w:rsidR="00147EEB" w:rsidRPr="00001466" w14:paraId="030837D7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80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F905EA1" w14:textId="77777777" w:rsidR="00147EEB" w:rsidRPr="00001466" w:rsidRDefault="00147EEB"/>
                              </w:tc>
                              <w:tc>
                                <w:tcPr>
                                  <w:tcW w:w="309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08B1743" w14:textId="77777777" w:rsidR="00147EEB" w:rsidRPr="00001466" w:rsidRDefault="00147EEB"/>
                              </w:tc>
                            </w:tr>
                          </w:tbl>
                          <w:p w14:paraId="6D52E60E" w14:textId="77777777" w:rsidR="00147EEB" w:rsidRDefault="00147EEB" w:rsidP="00EC2EB3">
                            <w:pPr>
                              <w:pStyle w:val="BodyText"/>
                              <w:kinsoku w:val="0"/>
                              <w:overflowPunct w:val="0"/>
                              <w:ind w:left="0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58376DD" id="Text Box 229" o:spid="_x0000_s1084" type="#_x0000_t202" style="width:245.7pt;height:146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1800"/>
                        <w:gridCol w:w="3096"/>
                      </w:tblGrid>
                      <w:tr w:rsidR="00147EEB" w:rsidRPr="00001466" w14:paraId="28F6A77B" w14:textId="77777777">
                        <w:trPr>
                          <w:trHeight w:hRule="exact" w:val="298"/>
                        </w:trPr>
                        <w:tc>
                          <w:tcPr>
                            <w:tcW w:w="180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DC71269" w14:textId="77777777" w:rsidR="00147EEB" w:rsidRPr="00001466" w:rsidRDefault="00147EEB">
                            <w:pPr>
                              <w:pStyle w:val="BodyText"/>
                              <w:kinsoku w:val="0"/>
                              <w:overflowPunct w:val="0"/>
                              <w:spacing w:line="264" w:lineRule="exact"/>
                              <w:ind w:left="102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pacing w:val="-1"/>
                                <w:sz w:val="22"/>
                                <w:szCs w:val="22"/>
                              </w:rPr>
                              <w:t>Inspection</w:t>
                            </w:r>
                          </w:p>
                        </w:tc>
                        <w:tc>
                          <w:tcPr>
                            <w:tcW w:w="309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91A1724" w14:textId="77777777" w:rsidR="00147EEB" w:rsidRPr="00001466" w:rsidRDefault="00147EEB">
                            <w:pPr>
                              <w:pStyle w:val="BodyText"/>
                              <w:kinsoku w:val="0"/>
                              <w:overflowPunct w:val="0"/>
                              <w:spacing w:line="264" w:lineRule="exact"/>
                              <w:ind w:left="102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pacing w:val="-1"/>
                                <w:sz w:val="22"/>
                                <w:szCs w:val="22"/>
                              </w:rPr>
                              <w:t>Location</w:t>
                            </w:r>
                          </w:p>
                        </w:tc>
                      </w:tr>
                      <w:tr w:rsidR="00147EEB" w:rsidRPr="00001466" w14:paraId="00E389E5" w14:textId="77777777">
                        <w:trPr>
                          <w:trHeight w:hRule="exact" w:val="283"/>
                        </w:trPr>
                        <w:tc>
                          <w:tcPr>
                            <w:tcW w:w="180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983E6A3" w14:textId="77777777" w:rsidR="00147EEB" w:rsidRPr="00001466" w:rsidRDefault="00147EEB">
                            <w:pPr>
                              <w:pStyle w:val="BodyText"/>
                              <w:kinsoku w:val="0"/>
                              <w:overflowPunct w:val="0"/>
                              <w:spacing w:line="264" w:lineRule="exact"/>
                              <w:ind w:left="102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Edema</w:t>
                            </w:r>
                          </w:p>
                        </w:tc>
                        <w:tc>
                          <w:tcPr>
                            <w:tcW w:w="309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433C398" w14:textId="77777777" w:rsidR="00147EEB" w:rsidRPr="00001466" w:rsidRDefault="00147EEB"/>
                        </w:tc>
                      </w:tr>
                      <w:tr w:rsidR="00147EEB" w:rsidRPr="00001466" w14:paraId="3800518B" w14:textId="77777777">
                        <w:trPr>
                          <w:trHeight w:hRule="exact" w:val="300"/>
                        </w:trPr>
                        <w:tc>
                          <w:tcPr>
                            <w:tcW w:w="180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42DCA6B" w14:textId="77777777" w:rsidR="00147EEB" w:rsidRPr="00001466" w:rsidRDefault="00147EEB">
                            <w:pPr>
                              <w:pStyle w:val="BodyText"/>
                              <w:kinsoku w:val="0"/>
                              <w:overflowPunct w:val="0"/>
                              <w:spacing w:line="264" w:lineRule="exact"/>
                              <w:ind w:left="152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Bruise</w:t>
                            </w:r>
                          </w:p>
                        </w:tc>
                        <w:tc>
                          <w:tcPr>
                            <w:tcW w:w="309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BBB3580" w14:textId="77777777" w:rsidR="00147EEB" w:rsidRPr="00001466" w:rsidRDefault="00147EEB"/>
                        </w:tc>
                      </w:tr>
                      <w:tr w:rsidR="00147EEB" w:rsidRPr="00001466" w14:paraId="0E772587" w14:textId="77777777">
                        <w:trPr>
                          <w:trHeight w:hRule="exact" w:val="283"/>
                        </w:trPr>
                        <w:tc>
                          <w:tcPr>
                            <w:tcW w:w="180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F452226" w14:textId="77777777" w:rsidR="00147EEB" w:rsidRPr="00001466" w:rsidRDefault="00147EEB">
                            <w:pPr>
                              <w:pStyle w:val="BodyText"/>
                              <w:kinsoku w:val="0"/>
                              <w:overflowPunct w:val="0"/>
                              <w:spacing w:line="264" w:lineRule="exact"/>
                              <w:ind w:left="102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Atrophy</w:t>
                            </w:r>
                          </w:p>
                        </w:tc>
                        <w:tc>
                          <w:tcPr>
                            <w:tcW w:w="309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A3C1826" w14:textId="77777777" w:rsidR="00147EEB" w:rsidRPr="00001466" w:rsidRDefault="00147EEB"/>
                        </w:tc>
                      </w:tr>
                      <w:tr w:rsidR="00147EEB" w:rsidRPr="00001466" w14:paraId="1A838450" w14:textId="77777777">
                        <w:trPr>
                          <w:trHeight w:hRule="exact" w:val="298"/>
                        </w:trPr>
                        <w:tc>
                          <w:tcPr>
                            <w:tcW w:w="180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BE7569B" w14:textId="77777777" w:rsidR="00147EEB" w:rsidRPr="00001466" w:rsidRDefault="00147EEB">
                            <w:pPr>
                              <w:pStyle w:val="BodyText"/>
                              <w:kinsoku w:val="0"/>
                              <w:overflowPunct w:val="0"/>
                              <w:spacing w:line="264" w:lineRule="exact"/>
                              <w:ind w:left="102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Discoloration</w:t>
                            </w:r>
                          </w:p>
                        </w:tc>
                        <w:tc>
                          <w:tcPr>
                            <w:tcW w:w="309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4F23261" w14:textId="77777777" w:rsidR="00147EEB" w:rsidRPr="00001466" w:rsidRDefault="00147EEB"/>
                        </w:tc>
                      </w:tr>
                      <w:tr w:rsidR="00147EEB" w:rsidRPr="00001466" w14:paraId="5691F544" w14:textId="77777777">
                        <w:trPr>
                          <w:trHeight w:hRule="exact" w:val="300"/>
                        </w:trPr>
                        <w:tc>
                          <w:tcPr>
                            <w:tcW w:w="180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277B912" w14:textId="77777777" w:rsidR="00147EEB" w:rsidRPr="00001466" w:rsidRDefault="00147EEB">
                            <w:pPr>
                              <w:pStyle w:val="BodyText"/>
                              <w:kinsoku w:val="0"/>
                              <w:overflowPunct w:val="0"/>
                              <w:spacing w:line="264" w:lineRule="exact"/>
                              <w:ind w:left="102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Rash</w:t>
                            </w:r>
                          </w:p>
                        </w:tc>
                        <w:tc>
                          <w:tcPr>
                            <w:tcW w:w="309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603B060" w14:textId="77777777" w:rsidR="00147EEB" w:rsidRPr="00001466" w:rsidRDefault="00147EEB"/>
                        </w:tc>
                      </w:tr>
                      <w:tr w:rsidR="00147EEB" w:rsidRPr="00001466" w14:paraId="20343D21" w14:textId="77777777">
                        <w:trPr>
                          <w:trHeight w:hRule="exact" w:val="283"/>
                        </w:trPr>
                        <w:tc>
                          <w:tcPr>
                            <w:tcW w:w="180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87B19DB" w14:textId="77777777" w:rsidR="00147EEB" w:rsidRPr="00001466" w:rsidRDefault="00147EEB">
                            <w:pPr>
                              <w:pStyle w:val="BodyText"/>
                              <w:kinsoku w:val="0"/>
                              <w:overflowPunct w:val="0"/>
                              <w:spacing w:line="264" w:lineRule="exact"/>
                              <w:ind w:left="102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Scar</w:t>
                            </w:r>
                          </w:p>
                        </w:tc>
                        <w:tc>
                          <w:tcPr>
                            <w:tcW w:w="309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59BAC77" w14:textId="77777777" w:rsidR="00147EEB" w:rsidRPr="00001466" w:rsidRDefault="00147EEB"/>
                        </w:tc>
                      </w:tr>
                      <w:tr w:rsidR="00147EEB" w:rsidRPr="00001466" w14:paraId="2B85A3D2" w14:textId="77777777">
                        <w:trPr>
                          <w:trHeight w:hRule="exact" w:val="298"/>
                        </w:trPr>
                        <w:tc>
                          <w:tcPr>
                            <w:tcW w:w="180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F19E40C" w14:textId="77777777" w:rsidR="00147EEB" w:rsidRPr="00001466" w:rsidRDefault="00147EEB">
                            <w:pPr>
                              <w:pStyle w:val="BodyText"/>
                              <w:kinsoku w:val="0"/>
                              <w:overflowPunct w:val="0"/>
                              <w:spacing w:line="264" w:lineRule="exact"/>
                              <w:ind w:left="102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Abrasion</w:t>
                            </w:r>
                          </w:p>
                        </w:tc>
                        <w:tc>
                          <w:tcPr>
                            <w:tcW w:w="309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F4E57A7" w14:textId="77777777" w:rsidR="00147EEB" w:rsidRPr="00001466" w:rsidRDefault="00147EEB"/>
                        </w:tc>
                      </w:tr>
                      <w:tr w:rsidR="00147EEB" w:rsidRPr="00001466" w14:paraId="39132C1E" w14:textId="77777777">
                        <w:trPr>
                          <w:trHeight w:hRule="exact" w:val="300"/>
                        </w:trPr>
                        <w:tc>
                          <w:tcPr>
                            <w:tcW w:w="180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0EA7665" w14:textId="77777777" w:rsidR="00147EEB" w:rsidRPr="00001466" w:rsidRDefault="00147EEB">
                            <w:pPr>
                              <w:pStyle w:val="BodyText"/>
                              <w:kinsoku w:val="0"/>
                              <w:overflowPunct w:val="0"/>
                              <w:spacing w:line="267" w:lineRule="exact"/>
                              <w:ind w:left="102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Laceration</w:t>
                            </w:r>
                          </w:p>
                        </w:tc>
                        <w:tc>
                          <w:tcPr>
                            <w:tcW w:w="309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DCCE8FD" w14:textId="77777777" w:rsidR="00147EEB" w:rsidRPr="00001466" w:rsidRDefault="00147EEB"/>
                        </w:tc>
                      </w:tr>
                      <w:tr w:rsidR="00147EEB" w:rsidRPr="00001466" w14:paraId="030837D7" w14:textId="77777777">
                        <w:trPr>
                          <w:trHeight w:hRule="exact" w:val="278"/>
                        </w:trPr>
                        <w:tc>
                          <w:tcPr>
                            <w:tcW w:w="180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F905EA1" w14:textId="77777777" w:rsidR="00147EEB" w:rsidRPr="00001466" w:rsidRDefault="00147EEB"/>
                        </w:tc>
                        <w:tc>
                          <w:tcPr>
                            <w:tcW w:w="309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08B1743" w14:textId="77777777" w:rsidR="00147EEB" w:rsidRPr="00001466" w:rsidRDefault="00147EEB"/>
                        </w:tc>
                      </w:tr>
                    </w:tbl>
                    <w:p w14:paraId="6D52E60E" w14:textId="77777777" w:rsidR="00147EEB" w:rsidRDefault="00147EEB" w:rsidP="00EC2EB3">
                      <w:pPr>
                        <w:pStyle w:val="BodyText"/>
                        <w:kinsoku w:val="0"/>
                        <w:overflowPunct w:val="0"/>
                        <w:ind w:left="0" w:firstLine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ab/>
      </w:r>
      <w:r>
        <w:rPr>
          <w:rFonts w:ascii="Calibri" w:hAnsi="Calibri" w:cs="Calibri"/>
          <w:noProof/>
          <w:position w:val="116"/>
          <w:lang w:val="en-IN" w:eastAsia="en-IN"/>
        </w:rPr>
        <mc:AlternateContent>
          <mc:Choice Requires="wps">
            <w:drawing>
              <wp:inline distT="0" distB="0" distL="0" distR="0" wp14:anchorId="1C825D6D" wp14:editId="5046D8D1">
                <wp:extent cx="2283460" cy="937260"/>
                <wp:effectExtent l="0" t="0" r="2540" b="0"/>
                <wp:docPr id="228" name="Text Box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3460" cy="937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1690"/>
                              <w:gridCol w:w="282"/>
                              <w:gridCol w:w="346"/>
                              <w:gridCol w:w="360"/>
                              <w:gridCol w:w="260"/>
                              <w:gridCol w:w="297"/>
                              <w:gridCol w:w="343"/>
                            </w:tblGrid>
                            <w:tr w:rsidR="00147EEB" w:rsidRPr="00001466" w14:paraId="7C6F32D9" w14:textId="77777777">
                              <w:trPr>
                                <w:trHeight w:hRule="exact" w:val="283"/>
                              </w:trPr>
                              <w:tc>
                                <w:tcPr>
                                  <w:tcW w:w="169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E65CAA1" w14:textId="77777777" w:rsidR="00147EEB" w:rsidRPr="00001466" w:rsidRDefault="00147EEB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64" w:lineRule="exact"/>
                                    <w:ind w:left="102" w:firstLine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1"/>
                                      <w:sz w:val="22"/>
                                      <w:szCs w:val="22"/>
                                    </w:rPr>
                                    <w:t>Vascular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2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1"/>
                                      <w:sz w:val="22"/>
                                      <w:szCs w:val="22"/>
                                    </w:rPr>
                                    <w:t>Pulses</w:t>
                                  </w:r>
                                </w:p>
                              </w:tc>
                              <w:tc>
                                <w:tcPr>
                                  <w:tcW w:w="988" w:type="dxa"/>
                                  <w:gridSpan w:val="3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21B6B64" w14:textId="77777777" w:rsidR="00147EEB" w:rsidRPr="00001466" w:rsidRDefault="00147EEB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64" w:lineRule="exact"/>
                                    <w:ind w:left="246" w:firstLine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1"/>
                                      <w:sz w:val="22"/>
                                      <w:szCs w:val="22"/>
                                    </w:rPr>
                                    <w:t>Right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gridSpan w:val="3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0F39A31" w14:textId="77777777" w:rsidR="00147EEB" w:rsidRPr="00001466" w:rsidRDefault="00147EEB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64" w:lineRule="exact"/>
                                    <w:ind w:left="267" w:firstLine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1"/>
                                      <w:sz w:val="22"/>
                                      <w:szCs w:val="22"/>
                                    </w:rPr>
                                    <w:t>Left</w:t>
                                  </w:r>
                                </w:p>
                              </w:tc>
                            </w:tr>
                            <w:tr w:rsidR="00147EEB" w:rsidRPr="00001466" w14:paraId="02C867A1" w14:textId="77777777">
                              <w:trPr>
                                <w:trHeight w:hRule="exact" w:val="300"/>
                              </w:trPr>
                              <w:tc>
                                <w:tcPr>
                                  <w:tcW w:w="169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0FEA1FF" w14:textId="77777777" w:rsidR="00147EEB" w:rsidRPr="00001466" w:rsidRDefault="00147EEB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64" w:lineRule="exact"/>
                                    <w:ind w:left="102" w:firstLine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Femoral</w:t>
                                  </w:r>
                                </w:p>
                              </w:tc>
                              <w:tc>
                                <w:tcPr>
                                  <w:tcW w:w="28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53999485" w14:textId="77777777" w:rsidR="00147EEB" w:rsidRPr="00001466" w:rsidRDefault="00147EEB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64" w:lineRule="exact"/>
                                    <w:ind w:left="99" w:firstLine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346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45E386D6" w14:textId="77777777" w:rsidR="00147EEB" w:rsidRPr="00001466" w:rsidRDefault="00147EEB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64" w:lineRule="exact"/>
                                    <w:ind w:left="75" w:firstLine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4B89563" w14:textId="77777777" w:rsidR="00147EEB" w:rsidRPr="00001466" w:rsidRDefault="00147EEB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64" w:lineRule="exact"/>
                                    <w:ind w:left="74" w:firstLine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2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7847C20A" w14:textId="77777777" w:rsidR="00147EEB" w:rsidRPr="00001466" w:rsidRDefault="00147EEB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64" w:lineRule="exact"/>
                                    <w:ind w:left="102" w:firstLine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297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73EBF9FB" w14:textId="77777777" w:rsidR="00147EEB" w:rsidRPr="00001466" w:rsidRDefault="00147EEB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64" w:lineRule="exact"/>
                                    <w:ind w:left="49" w:firstLine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343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EE2183B" w14:textId="77777777" w:rsidR="00147EEB" w:rsidRPr="00001466" w:rsidRDefault="00147EEB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64" w:lineRule="exact"/>
                                    <w:ind w:left="50" w:firstLine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 w:rsidR="00147EEB" w:rsidRPr="00001466" w14:paraId="14EA45EB" w14:textId="77777777">
                              <w:trPr>
                                <w:trHeight w:hRule="exact" w:val="283"/>
                              </w:trPr>
                              <w:tc>
                                <w:tcPr>
                                  <w:tcW w:w="169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D3C36F2" w14:textId="77777777" w:rsidR="00147EEB" w:rsidRPr="00001466" w:rsidRDefault="00147EEB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64" w:lineRule="exact"/>
                                    <w:ind w:left="102" w:firstLine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Popliteal</w:t>
                                  </w:r>
                                </w:p>
                              </w:tc>
                              <w:tc>
                                <w:tcPr>
                                  <w:tcW w:w="28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6A14C93E" w14:textId="77777777" w:rsidR="00147EEB" w:rsidRPr="00001466" w:rsidRDefault="00147EEB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64" w:lineRule="exact"/>
                                    <w:ind w:left="99" w:firstLine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346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3A792C83" w14:textId="77777777" w:rsidR="00147EEB" w:rsidRPr="00001466" w:rsidRDefault="00147EEB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64" w:lineRule="exact"/>
                                    <w:ind w:left="75" w:firstLine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5AD6106" w14:textId="77777777" w:rsidR="00147EEB" w:rsidRPr="00001466" w:rsidRDefault="00147EEB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64" w:lineRule="exact"/>
                                    <w:ind w:left="74" w:firstLine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2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77700F4C" w14:textId="77777777" w:rsidR="00147EEB" w:rsidRPr="00001466" w:rsidRDefault="00147EEB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64" w:lineRule="exact"/>
                                    <w:ind w:left="102" w:firstLine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297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2107DAEF" w14:textId="77777777" w:rsidR="00147EEB" w:rsidRPr="00001466" w:rsidRDefault="00147EEB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64" w:lineRule="exact"/>
                                    <w:ind w:left="49" w:firstLine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343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566D445" w14:textId="77777777" w:rsidR="00147EEB" w:rsidRPr="00001466" w:rsidRDefault="00147EEB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64" w:lineRule="exact"/>
                                    <w:ind w:left="50" w:firstLine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 w:rsidR="00147EEB" w:rsidRPr="00001466" w14:paraId="4FA265CE" w14:textId="77777777">
                              <w:trPr>
                                <w:trHeight w:hRule="exact" w:val="298"/>
                              </w:trPr>
                              <w:tc>
                                <w:tcPr>
                                  <w:tcW w:w="169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A88FC98" w14:textId="77777777" w:rsidR="00147EEB" w:rsidRPr="00001466" w:rsidRDefault="00147EEB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64" w:lineRule="exact"/>
                                    <w:ind w:left="102" w:firstLine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Dorsalis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2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Pedis</w:t>
                                  </w:r>
                                </w:p>
                              </w:tc>
                              <w:tc>
                                <w:tcPr>
                                  <w:tcW w:w="28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744F4435" w14:textId="77777777" w:rsidR="00147EEB" w:rsidRPr="00001466" w:rsidRDefault="00147EEB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64" w:lineRule="exact"/>
                                    <w:ind w:left="99" w:firstLine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346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1FF8A229" w14:textId="77777777" w:rsidR="00147EEB" w:rsidRPr="00001466" w:rsidRDefault="00147EEB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64" w:lineRule="exact"/>
                                    <w:ind w:left="75" w:firstLine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071D0F1" w14:textId="77777777" w:rsidR="00147EEB" w:rsidRPr="00001466" w:rsidRDefault="00147EEB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64" w:lineRule="exact"/>
                                    <w:ind w:left="74" w:firstLine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2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4969836B" w14:textId="77777777" w:rsidR="00147EEB" w:rsidRPr="00001466" w:rsidRDefault="00147EEB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64" w:lineRule="exact"/>
                                    <w:ind w:left="102" w:firstLine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297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6FE37FDA" w14:textId="77777777" w:rsidR="00147EEB" w:rsidRPr="00001466" w:rsidRDefault="00147EEB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64" w:lineRule="exact"/>
                                    <w:ind w:left="49" w:firstLine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343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5ACC230" w14:textId="77777777" w:rsidR="00147EEB" w:rsidRPr="00001466" w:rsidRDefault="00147EEB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64" w:lineRule="exact"/>
                                    <w:ind w:left="50" w:firstLine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 w:rsidR="00147EEB" w:rsidRPr="00001466" w14:paraId="19FA7AFE" w14:textId="77777777">
                              <w:trPr>
                                <w:trHeight w:hRule="exact" w:val="300"/>
                              </w:trPr>
                              <w:tc>
                                <w:tcPr>
                                  <w:tcW w:w="169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4287CC9" w14:textId="77777777" w:rsidR="00147EEB" w:rsidRPr="00001466" w:rsidRDefault="00147EEB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64" w:lineRule="exact"/>
                                    <w:ind w:left="102" w:firstLine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Posterior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Tibial</w:t>
                                  </w:r>
                                </w:p>
                              </w:tc>
                              <w:tc>
                                <w:tcPr>
                                  <w:tcW w:w="28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4047E28B" w14:textId="77777777" w:rsidR="00147EEB" w:rsidRPr="00001466" w:rsidRDefault="00147EEB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64" w:lineRule="exact"/>
                                    <w:ind w:left="99" w:firstLine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346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20CAB8D4" w14:textId="77777777" w:rsidR="00147EEB" w:rsidRPr="00001466" w:rsidRDefault="00147EEB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64" w:lineRule="exact"/>
                                    <w:ind w:left="75" w:firstLine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C2157B0" w14:textId="77777777" w:rsidR="00147EEB" w:rsidRPr="00001466" w:rsidRDefault="00147EEB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64" w:lineRule="exact"/>
                                    <w:ind w:left="74" w:firstLine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2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462DB708" w14:textId="77777777" w:rsidR="00147EEB" w:rsidRPr="00001466" w:rsidRDefault="00147EEB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64" w:lineRule="exact"/>
                                    <w:ind w:left="102" w:firstLine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297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62D37B4E" w14:textId="77777777" w:rsidR="00147EEB" w:rsidRPr="00001466" w:rsidRDefault="00147EEB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64" w:lineRule="exact"/>
                                    <w:ind w:left="49" w:firstLine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343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62E5186" w14:textId="77777777" w:rsidR="00147EEB" w:rsidRPr="00001466" w:rsidRDefault="00147EEB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64" w:lineRule="exact"/>
                                    <w:ind w:left="50" w:firstLine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A</w:t>
                                  </w:r>
                                </w:p>
                              </w:tc>
                            </w:tr>
                          </w:tbl>
                          <w:p w14:paraId="394D18AC" w14:textId="77777777" w:rsidR="00147EEB" w:rsidRDefault="00147EEB" w:rsidP="00EC2EB3">
                            <w:pPr>
                              <w:pStyle w:val="BodyText"/>
                              <w:kinsoku w:val="0"/>
                              <w:overflowPunct w:val="0"/>
                              <w:ind w:left="0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C825D6D" id="Text Box 228" o:spid="_x0000_s1085" type="#_x0000_t202" style="width:179.8pt;height:7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1690"/>
                        <w:gridCol w:w="282"/>
                        <w:gridCol w:w="346"/>
                        <w:gridCol w:w="360"/>
                        <w:gridCol w:w="260"/>
                        <w:gridCol w:w="297"/>
                        <w:gridCol w:w="343"/>
                      </w:tblGrid>
                      <w:tr w:rsidR="00147EEB" w:rsidRPr="00001466" w14:paraId="7C6F32D9" w14:textId="77777777">
                        <w:trPr>
                          <w:trHeight w:hRule="exact" w:val="283"/>
                        </w:trPr>
                        <w:tc>
                          <w:tcPr>
                            <w:tcW w:w="169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E65CAA1" w14:textId="77777777" w:rsidR="00147EEB" w:rsidRPr="00001466" w:rsidRDefault="00147EEB">
                            <w:pPr>
                              <w:pStyle w:val="BodyText"/>
                              <w:kinsoku w:val="0"/>
                              <w:overflowPunct w:val="0"/>
                              <w:spacing w:line="264" w:lineRule="exact"/>
                              <w:ind w:left="102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pacing w:val="-1"/>
                                <w:sz w:val="22"/>
                                <w:szCs w:val="22"/>
                              </w:rPr>
                              <w:t>Vascular</w:t>
                            </w: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pacing w:val="-2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pacing w:val="-1"/>
                                <w:sz w:val="22"/>
                                <w:szCs w:val="22"/>
                              </w:rPr>
                              <w:t>Pulses</w:t>
                            </w:r>
                          </w:p>
                        </w:tc>
                        <w:tc>
                          <w:tcPr>
                            <w:tcW w:w="988" w:type="dxa"/>
                            <w:gridSpan w:val="3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21B6B64" w14:textId="77777777" w:rsidR="00147EEB" w:rsidRPr="00001466" w:rsidRDefault="00147EEB">
                            <w:pPr>
                              <w:pStyle w:val="BodyText"/>
                              <w:kinsoku w:val="0"/>
                              <w:overflowPunct w:val="0"/>
                              <w:spacing w:line="264" w:lineRule="exact"/>
                              <w:ind w:left="246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pacing w:val="-1"/>
                                <w:sz w:val="22"/>
                                <w:szCs w:val="22"/>
                              </w:rPr>
                              <w:t>Right</w:t>
                            </w:r>
                          </w:p>
                        </w:tc>
                        <w:tc>
                          <w:tcPr>
                            <w:tcW w:w="900" w:type="dxa"/>
                            <w:gridSpan w:val="3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0F39A31" w14:textId="77777777" w:rsidR="00147EEB" w:rsidRPr="00001466" w:rsidRDefault="00147EEB">
                            <w:pPr>
                              <w:pStyle w:val="BodyText"/>
                              <w:kinsoku w:val="0"/>
                              <w:overflowPunct w:val="0"/>
                              <w:spacing w:line="264" w:lineRule="exact"/>
                              <w:ind w:left="267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pacing w:val="-1"/>
                                <w:sz w:val="22"/>
                                <w:szCs w:val="22"/>
                              </w:rPr>
                              <w:t>Left</w:t>
                            </w:r>
                          </w:p>
                        </w:tc>
                      </w:tr>
                      <w:tr w:rsidR="00147EEB" w:rsidRPr="00001466" w14:paraId="02C867A1" w14:textId="77777777">
                        <w:trPr>
                          <w:trHeight w:hRule="exact" w:val="300"/>
                        </w:trPr>
                        <w:tc>
                          <w:tcPr>
                            <w:tcW w:w="169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0FEA1FF" w14:textId="77777777" w:rsidR="00147EEB" w:rsidRPr="00001466" w:rsidRDefault="00147EEB">
                            <w:pPr>
                              <w:pStyle w:val="BodyText"/>
                              <w:kinsoku w:val="0"/>
                              <w:overflowPunct w:val="0"/>
                              <w:spacing w:line="264" w:lineRule="exact"/>
                              <w:ind w:left="102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Femoral</w:t>
                            </w:r>
                          </w:p>
                        </w:tc>
                        <w:tc>
                          <w:tcPr>
                            <w:tcW w:w="28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53999485" w14:textId="77777777" w:rsidR="00147EEB" w:rsidRPr="00001466" w:rsidRDefault="00147EEB">
                            <w:pPr>
                              <w:pStyle w:val="BodyText"/>
                              <w:kinsoku w:val="0"/>
                              <w:overflowPunct w:val="0"/>
                              <w:spacing w:line="264" w:lineRule="exact"/>
                              <w:ind w:left="99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346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nil"/>
                            </w:tcBorders>
                          </w:tcPr>
                          <w:p w14:paraId="45E386D6" w14:textId="77777777" w:rsidR="00147EEB" w:rsidRPr="00001466" w:rsidRDefault="00147EEB">
                            <w:pPr>
                              <w:pStyle w:val="BodyText"/>
                              <w:kinsoku w:val="0"/>
                              <w:overflowPunct w:val="0"/>
                              <w:spacing w:line="264" w:lineRule="exact"/>
                              <w:ind w:left="75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4B89563" w14:textId="77777777" w:rsidR="00147EEB" w:rsidRPr="00001466" w:rsidRDefault="00147EEB">
                            <w:pPr>
                              <w:pStyle w:val="BodyText"/>
                              <w:kinsoku w:val="0"/>
                              <w:overflowPunct w:val="0"/>
                              <w:spacing w:line="264" w:lineRule="exact"/>
                              <w:ind w:left="74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2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7847C20A" w14:textId="77777777" w:rsidR="00147EEB" w:rsidRPr="00001466" w:rsidRDefault="00147EEB">
                            <w:pPr>
                              <w:pStyle w:val="BodyText"/>
                              <w:kinsoku w:val="0"/>
                              <w:overflowPunct w:val="0"/>
                              <w:spacing w:line="264" w:lineRule="exact"/>
                              <w:ind w:left="102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297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nil"/>
                            </w:tcBorders>
                          </w:tcPr>
                          <w:p w14:paraId="73EBF9FB" w14:textId="77777777" w:rsidR="00147EEB" w:rsidRPr="00001466" w:rsidRDefault="00147EEB">
                            <w:pPr>
                              <w:pStyle w:val="BodyText"/>
                              <w:kinsoku w:val="0"/>
                              <w:overflowPunct w:val="0"/>
                              <w:spacing w:line="264" w:lineRule="exact"/>
                              <w:ind w:left="49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343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EE2183B" w14:textId="77777777" w:rsidR="00147EEB" w:rsidRPr="00001466" w:rsidRDefault="00147EEB">
                            <w:pPr>
                              <w:pStyle w:val="BodyText"/>
                              <w:kinsoku w:val="0"/>
                              <w:overflowPunct w:val="0"/>
                              <w:spacing w:line="264" w:lineRule="exact"/>
                              <w:ind w:left="50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A</w:t>
                            </w:r>
                          </w:p>
                        </w:tc>
                      </w:tr>
                      <w:tr w:rsidR="00147EEB" w:rsidRPr="00001466" w14:paraId="14EA45EB" w14:textId="77777777">
                        <w:trPr>
                          <w:trHeight w:hRule="exact" w:val="283"/>
                        </w:trPr>
                        <w:tc>
                          <w:tcPr>
                            <w:tcW w:w="169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D3C36F2" w14:textId="77777777" w:rsidR="00147EEB" w:rsidRPr="00001466" w:rsidRDefault="00147EEB">
                            <w:pPr>
                              <w:pStyle w:val="BodyText"/>
                              <w:kinsoku w:val="0"/>
                              <w:overflowPunct w:val="0"/>
                              <w:spacing w:line="264" w:lineRule="exact"/>
                              <w:ind w:left="102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Popliteal</w:t>
                            </w:r>
                          </w:p>
                        </w:tc>
                        <w:tc>
                          <w:tcPr>
                            <w:tcW w:w="28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6A14C93E" w14:textId="77777777" w:rsidR="00147EEB" w:rsidRPr="00001466" w:rsidRDefault="00147EEB">
                            <w:pPr>
                              <w:pStyle w:val="BodyText"/>
                              <w:kinsoku w:val="0"/>
                              <w:overflowPunct w:val="0"/>
                              <w:spacing w:line="264" w:lineRule="exact"/>
                              <w:ind w:left="99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346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nil"/>
                            </w:tcBorders>
                          </w:tcPr>
                          <w:p w14:paraId="3A792C83" w14:textId="77777777" w:rsidR="00147EEB" w:rsidRPr="00001466" w:rsidRDefault="00147EEB">
                            <w:pPr>
                              <w:pStyle w:val="BodyText"/>
                              <w:kinsoku w:val="0"/>
                              <w:overflowPunct w:val="0"/>
                              <w:spacing w:line="264" w:lineRule="exact"/>
                              <w:ind w:left="75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5AD6106" w14:textId="77777777" w:rsidR="00147EEB" w:rsidRPr="00001466" w:rsidRDefault="00147EEB">
                            <w:pPr>
                              <w:pStyle w:val="BodyText"/>
                              <w:kinsoku w:val="0"/>
                              <w:overflowPunct w:val="0"/>
                              <w:spacing w:line="264" w:lineRule="exact"/>
                              <w:ind w:left="74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2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77700F4C" w14:textId="77777777" w:rsidR="00147EEB" w:rsidRPr="00001466" w:rsidRDefault="00147EEB">
                            <w:pPr>
                              <w:pStyle w:val="BodyText"/>
                              <w:kinsoku w:val="0"/>
                              <w:overflowPunct w:val="0"/>
                              <w:spacing w:line="264" w:lineRule="exact"/>
                              <w:ind w:left="102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297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nil"/>
                            </w:tcBorders>
                          </w:tcPr>
                          <w:p w14:paraId="2107DAEF" w14:textId="77777777" w:rsidR="00147EEB" w:rsidRPr="00001466" w:rsidRDefault="00147EEB">
                            <w:pPr>
                              <w:pStyle w:val="BodyText"/>
                              <w:kinsoku w:val="0"/>
                              <w:overflowPunct w:val="0"/>
                              <w:spacing w:line="264" w:lineRule="exact"/>
                              <w:ind w:left="49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343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566D445" w14:textId="77777777" w:rsidR="00147EEB" w:rsidRPr="00001466" w:rsidRDefault="00147EEB">
                            <w:pPr>
                              <w:pStyle w:val="BodyText"/>
                              <w:kinsoku w:val="0"/>
                              <w:overflowPunct w:val="0"/>
                              <w:spacing w:line="264" w:lineRule="exact"/>
                              <w:ind w:left="50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A</w:t>
                            </w:r>
                          </w:p>
                        </w:tc>
                      </w:tr>
                      <w:tr w:rsidR="00147EEB" w:rsidRPr="00001466" w14:paraId="4FA265CE" w14:textId="77777777">
                        <w:trPr>
                          <w:trHeight w:hRule="exact" w:val="298"/>
                        </w:trPr>
                        <w:tc>
                          <w:tcPr>
                            <w:tcW w:w="169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A88FC98" w14:textId="77777777" w:rsidR="00147EEB" w:rsidRPr="00001466" w:rsidRDefault="00147EEB">
                            <w:pPr>
                              <w:pStyle w:val="BodyText"/>
                              <w:kinsoku w:val="0"/>
                              <w:overflowPunct w:val="0"/>
                              <w:spacing w:line="264" w:lineRule="exact"/>
                              <w:ind w:left="102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Dorsalis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2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Pedis</w:t>
                            </w:r>
                          </w:p>
                        </w:tc>
                        <w:tc>
                          <w:tcPr>
                            <w:tcW w:w="28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744F4435" w14:textId="77777777" w:rsidR="00147EEB" w:rsidRPr="00001466" w:rsidRDefault="00147EEB">
                            <w:pPr>
                              <w:pStyle w:val="BodyText"/>
                              <w:kinsoku w:val="0"/>
                              <w:overflowPunct w:val="0"/>
                              <w:spacing w:line="264" w:lineRule="exact"/>
                              <w:ind w:left="99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346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nil"/>
                            </w:tcBorders>
                          </w:tcPr>
                          <w:p w14:paraId="1FF8A229" w14:textId="77777777" w:rsidR="00147EEB" w:rsidRPr="00001466" w:rsidRDefault="00147EEB">
                            <w:pPr>
                              <w:pStyle w:val="BodyText"/>
                              <w:kinsoku w:val="0"/>
                              <w:overflowPunct w:val="0"/>
                              <w:spacing w:line="264" w:lineRule="exact"/>
                              <w:ind w:left="75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071D0F1" w14:textId="77777777" w:rsidR="00147EEB" w:rsidRPr="00001466" w:rsidRDefault="00147EEB">
                            <w:pPr>
                              <w:pStyle w:val="BodyText"/>
                              <w:kinsoku w:val="0"/>
                              <w:overflowPunct w:val="0"/>
                              <w:spacing w:line="264" w:lineRule="exact"/>
                              <w:ind w:left="74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2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4969836B" w14:textId="77777777" w:rsidR="00147EEB" w:rsidRPr="00001466" w:rsidRDefault="00147EEB">
                            <w:pPr>
                              <w:pStyle w:val="BodyText"/>
                              <w:kinsoku w:val="0"/>
                              <w:overflowPunct w:val="0"/>
                              <w:spacing w:line="264" w:lineRule="exact"/>
                              <w:ind w:left="102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297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nil"/>
                            </w:tcBorders>
                          </w:tcPr>
                          <w:p w14:paraId="6FE37FDA" w14:textId="77777777" w:rsidR="00147EEB" w:rsidRPr="00001466" w:rsidRDefault="00147EEB">
                            <w:pPr>
                              <w:pStyle w:val="BodyText"/>
                              <w:kinsoku w:val="0"/>
                              <w:overflowPunct w:val="0"/>
                              <w:spacing w:line="264" w:lineRule="exact"/>
                              <w:ind w:left="49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343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5ACC230" w14:textId="77777777" w:rsidR="00147EEB" w:rsidRPr="00001466" w:rsidRDefault="00147EEB">
                            <w:pPr>
                              <w:pStyle w:val="BodyText"/>
                              <w:kinsoku w:val="0"/>
                              <w:overflowPunct w:val="0"/>
                              <w:spacing w:line="264" w:lineRule="exact"/>
                              <w:ind w:left="50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A</w:t>
                            </w:r>
                          </w:p>
                        </w:tc>
                      </w:tr>
                      <w:tr w:rsidR="00147EEB" w:rsidRPr="00001466" w14:paraId="19FA7AFE" w14:textId="77777777">
                        <w:trPr>
                          <w:trHeight w:hRule="exact" w:val="300"/>
                        </w:trPr>
                        <w:tc>
                          <w:tcPr>
                            <w:tcW w:w="169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4287CC9" w14:textId="77777777" w:rsidR="00147EEB" w:rsidRPr="00001466" w:rsidRDefault="00147EEB">
                            <w:pPr>
                              <w:pStyle w:val="BodyText"/>
                              <w:kinsoku w:val="0"/>
                              <w:overflowPunct w:val="0"/>
                              <w:spacing w:line="264" w:lineRule="exact"/>
                              <w:ind w:left="102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Posterior</w:t>
                            </w: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Tibial</w:t>
                            </w:r>
                          </w:p>
                        </w:tc>
                        <w:tc>
                          <w:tcPr>
                            <w:tcW w:w="28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4047E28B" w14:textId="77777777" w:rsidR="00147EEB" w:rsidRPr="00001466" w:rsidRDefault="00147EEB">
                            <w:pPr>
                              <w:pStyle w:val="BodyText"/>
                              <w:kinsoku w:val="0"/>
                              <w:overflowPunct w:val="0"/>
                              <w:spacing w:line="264" w:lineRule="exact"/>
                              <w:ind w:left="99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346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nil"/>
                            </w:tcBorders>
                          </w:tcPr>
                          <w:p w14:paraId="20CAB8D4" w14:textId="77777777" w:rsidR="00147EEB" w:rsidRPr="00001466" w:rsidRDefault="00147EEB">
                            <w:pPr>
                              <w:pStyle w:val="BodyText"/>
                              <w:kinsoku w:val="0"/>
                              <w:overflowPunct w:val="0"/>
                              <w:spacing w:line="264" w:lineRule="exact"/>
                              <w:ind w:left="75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C2157B0" w14:textId="77777777" w:rsidR="00147EEB" w:rsidRPr="00001466" w:rsidRDefault="00147EEB">
                            <w:pPr>
                              <w:pStyle w:val="BodyText"/>
                              <w:kinsoku w:val="0"/>
                              <w:overflowPunct w:val="0"/>
                              <w:spacing w:line="264" w:lineRule="exact"/>
                              <w:ind w:left="74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2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462DB708" w14:textId="77777777" w:rsidR="00147EEB" w:rsidRPr="00001466" w:rsidRDefault="00147EEB">
                            <w:pPr>
                              <w:pStyle w:val="BodyText"/>
                              <w:kinsoku w:val="0"/>
                              <w:overflowPunct w:val="0"/>
                              <w:spacing w:line="264" w:lineRule="exact"/>
                              <w:ind w:left="102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297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nil"/>
                            </w:tcBorders>
                          </w:tcPr>
                          <w:p w14:paraId="62D37B4E" w14:textId="77777777" w:rsidR="00147EEB" w:rsidRPr="00001466" w:rsidRDefault="00147EEB">
                            <w:pPr>
                              <w:pStyle w:val="BodyText"/>
                              <w:kinsoku w:val="0"/>
                              <w:overflowPunct w:val="0"/>
                              <w:spacing w:line="264" w:lineRule="exact"/>
                              <w:ind w:left="49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343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62E5186" w14:textId="77777777" w:rsidR="00147EEB" w:rsidRPr="00001466" w:rsidRDefault="00147EEB">
                            <w:pPr>
                              <w:pStyle w:val="BodyText"/>
                              <w:kinsoku w:val="0"/>
                              <w:overflowPunct w:val="0"/>
                              <w:spacing w:line="264" w:lineRule="exact"/>
                              <w:ind w:left="50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A</w:t>
                            </w:r>
                          </w:p>
                        </w:tc>
                      </w:tr>
                    </w:tbl>
                    <w:p w14:paraId="394D18AC" w14:textId="77777777" w:rsidR="00147EEB" w:rsidRDefault="00147EEB" w:rsidP="00EC2EB3">
                      <w:pPr>
                        <w:pStyle w:val="BodyText"/>
                        <w:kinsoku w:val="0"/>
                        <w:overflowPunct w:val="0"/>
                        <w:ind w:left="0" w:firstLine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01DC88B" w14:textId="77777777" w:rsidR="00EC2EB3" w:rsidRDefault="00EC2EB3" w:rsidP="00EC2EB3">
      <w:pPr>
        <w:pStyle w:val="BodyText"/>
        <w:tabs>
          <w:tab w:val="left" w:pos="5875"/>
        </w:tabs>
        <w:kinsoku w:val="0"/>
        <w:overflowPunct w:val="0"/>
        <w:spacing w:line="200" w:lineRule="atLeast"/>
        <w:ind w:left="94" w:firstLine="0"/>
        <w:rPr>
          <w:rFonts w:ascii="Calibri" w:hAnsi="Calibri" w:cs="Calibri"/>
          <w:position w:val="116"/>
        </w:rPr>
        <w:sectPr w:rsidR="00EC2EB3">
          <w:pgSz w:w="12240" w:h="15840"/>
          <w:pgMar w:top="420" w:right="340" w:bottom="280" w:left="440" w:header="720" w:footer="720" w:gutter="0"/>
          <w:cols w:space="720"/>
          <w:noEndnote/>
        </w:sectPr>
      </w:pPr>
    </w:p>
    <w:p w14:paraId="61A32721" w14:textId="77777777" w:rsidR="00EC2EB3" w:rsidRDefault="00EC2EB3" w:rsidP="00EC2EB3">
      <w:pPr>
        <w:pStyle w:val="BodyText"/>
        <w:kinsoku w:val="0"/>
        <w:overflowPunct w:val="0"/>
        <w:spacing w:before="11"/>
        <w:ind w:left="0" w:firstLine="0"/>
        <w:rPr>
          <w:rFonts w:ascii="Times New Roman" w:hAnsi="Times New Roman" w:cs="Times New Roman"/>
          <w:sz w:val="6"/>
          <w:szCs w:val="6"/>
        </w:rPr>
      </w:pPr>
    </w:p>
    <w:p w14:paraId="4B210464" w14:textId="77777777" w:rsidR="00EC2EB3" w:rsidRPr="00604573" w:rsidRDefault="00EC2EB3" w:rsidP="00EC2EB3">
      <w:pPr>
        <w:pStyle w:val="BodyText"/>
        <w:kinsoku w:val="0"/>
        <w:overflowPunct w:val="0"/>
        <w:spacing w:before="11"/>
        <w:ind w:left="0" w:firstLine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04573">
        <w:rPr>
          <w:rFonts w:ascii="Times New Roman" w:hAnsi="Times New Roman" w:cs="Times New Roman"/>
          <w:b/>
          <w:sz w:val="28"/>
          <w:szCs w:val="28"/>
        </w:rPr>
        <w:t>Fee Ticket</w:t>
      </w:r>
    </w:p>
    <w:p w14:paraId="4CB23D47" w14:textId="77777777" w:rsidR="00EC2EB3" w:rsidRDefault="00EC2EB3" w:rsidP="00EC2EB3">
      <w:pPr>
        <w:pStyle w:val="BodyText"/>
        <w:kinsoku w:val="0"/>
        <w:overflowPunct w:val="0"/>
        <w:spacing w:before="11"/>
        <w:ind w:left="0" w:firstLine="0"/>
        <w:rPr>
          <w:rFonts w:ascii="Times New Roman" w:hAnsi="Times New Roman" w:cs="Times New Roman"/>
          <w:sz w:val="6"/>
          <w:szCs w:val="6"/>
        </w:rPr>
      </w:pPr>
    </w:p>
    <w:tbl>
      <w:tblPr>
        <w:tblW w:w="0" w:type="auto"/>
        <w:tblInd w:w="10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1"/>
        <w:gridCol w:w="91"/>
        <w:gridCol w:w="540"/>
        <w:gridCol w:w="1594"/>
        <w:gridCol w:w="386"/>
        <w:gridCol w:w="360"/>
        <w:gridCol w:w="106"/>
        <w:gridCol w:w="523"/>
        <w:gridCol w:w="631"/>
        <w:gridCol w:w="2160"/>
        <w:gridCol w:w="360"/>
        <w:gridCol w:w="106"/>
        <w:gridCol w:w="523"/>
        <w:gridCol w:w="631"/>
        <w:gridCol w:w="540"/>
        <w:gridCol w:w="1349"/>
        <w:gridCol w:w="451"/>
      </w:tblGrid>
      <w:tr w:rsidR="00EC2EB3" w:rsidRPr="00001466" w14:paraId="23316C15" w14:textId="77777777" w:rsidTr="00CA61AB">
        <w:trPr>
          <w:trHeight w:hRule="exact" w:val="775"/>
        </w:trPr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5BB8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366" w:lineRule="exact"/>
              <w:ind w:left="37"/>
            </w:pPr>
            <w:bookmarkStart w:id="4" w:name="FEE_TICKET"/>
            <w:bookmarkEnd w:id="4"/>
            <w:r w:rsidRPr="00001466">
              <w:rPr>
                <w:b/>
                <w:bCs/>
                <w:sz w:val="32"/>
                <w:szCs w:val="32"/>
              </w:rPr>
              <w:t>□</w:t>
            </w:r>
          </w:p>
        </w:tc>
        <w:tc>
          <w:tcPr>
            <w:tcW w:w="200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8627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366" w:lineRule="exact"/>
              <w:ind w:left="37"/>
            </w:pPr>
            <w:r w:rsidRPr="00001466">
              <w:rPr>
                <w:b/>
                <w:bCs/>
                <w:sz w:val="32"/>
                <w:szCs w:val="32"/>
              </w:rPr>
              <w:t>□</w:t>
            </w:r>
          </w:p>
        </w:tc>
        <w:tc>
          <w:tcPr>
            <w:tcW w:w="4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563A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62"/>
              <w:ind w:left="35"/>
            </w:pPr>
            <w:r w:rsidRPr="00CA61AB">
              <w:rPr>
                <w:b/>
                <w:bCs/>
                <w:spacing w:val="-1"/>
                <w:sz w:val="28"/>
                <w:szCs w:val="28"/>
              </w:rPr>
              <w:t>□</w:t>
            </w:r>
            <w:r w:rsidRPr="00CA61AB">
              <w:rPr>
                <w:rFonts w:ascii="Calibri" w:hAnsi="Calibri" w:cs="Calibri"/>
                <w:b/>
                <w:bCs/>
                <w:spacing w:val="-1"/>
                <w:sz w:val="19"/>
                <w:szCs w:val="19"/>
              </w:rPr>
              <w:t xml:space="preserve">AME </w:t>
            </w:r>
            <w:r w:rsidRPr="00CA61AB">
              <w:rPr>
                <w:b/>
                <w:bCs/>
                <w:spacing w:val="-1"/>
                <w:sz w:val="28"/>
                <w:szCs w:val="28"/>
              </w:rPr>
              <w:t>□</w:t>
            </w:r>
            <w:r w:rsidRPr="00CA61AB">
              <w:rPr>
                <w:rFonts w:ascii="Calibri" w:hAnsi="Calibri" w:cs="Calibri"/>
                <w:b/>
                <w:bCs/>
                <w:spacing w:val="-1"/>
                <w:sz w:val="19"/>
                <w:szCs w:val="19"/>
              </w:rPr>
              <w:t>QME</w:t>
            </w:r>
          </w:p>
        </w:tc>
        <w:tc>
          <w:tcPr>
            <w:tcW w:w="180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C553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319" w:lineRule="exact"/>
              <w:ind w:left="35"/>
              <w:rPr>
                <w:sz w:val="12"/>
                <w:szCs w:val="12"/>
              </w:rPr>
            </w:pPr>
            <w:r w:rsidRPr="00001466">
              <w:rPr>
                <w:b/>
                <w:bCs/>
                <w:spacing w:val="29"/>
                <w:sz w:val="28"/>
                <w:szCs w:val="28"/>
              </w:rPr>
              <w:t>□</w:t>
            </w:r>
            <w:r w:rsidRPr="00CA61AB">
              <w:rPr>
                <w:bCs/>
                <w:spacing w:val="29"/>
                <w:sz w:val="14"/>
                <w:szCs w:val="16"/>
                <w:highlight w:val="yellow"/>
              </w:rPr>
              <w:t>Yuri</w:t>
            </w:r>
            <w:r w:rsidRPr="00CA61AB">
              <w:rPr>
                <w:b/>
                <w:bCs/>
                <w:spacing w:val="2"/>
                <w:sz w:val="12"/>
                <w:szCs w:val="12"/>
                <w:highlight w:val="yellow"/>
              </w:rPr>
              <w:t xml:space="preserve">Falkinstein </w:t>
            </w:r>
            <w:r w:rsidRPr="00CA61AB">
              <w:rPr>
                <w:b/>
                <w:bCs/>
                <w:spacing w:val="-1"/>
                <w:sz w:val="12"/>
                <w:szCs w:val="12"/>
                <w:highlight w:val="yellow"/>
              </w:rPr>
              <w:t>M.D.</w:t>
            </w:r>
          </w:p>
          <w:p w14:paraId="6AADA8C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0"/>
              <w:ind w:left="35"/>
            </w:pPr>
          </w:p>
        </w:tc>
      </w:tr>
      <w:tr w:rsidR="00EC2EB3" w:rsidRPr="00001466" w14:paraId="13835B43" w14:textId="77777777" w:rsidTr="00BF3C8E">
        <w:trPr>
          <w:trHeight w:hRule="exact" w:val="586"/>
        </w:trPr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C3087" w14:textId="2C421384" w:rsidR="00EC2EB3" w:rsidRPr="00001466" w:rsidRDefault="00EC2EB3" w:rsidP="00ED74B3">
            <w:pPr>
              <w:pStyle w:val="TableParagraph"/>
              <w:kinsoku w:val="0"/>
              <w:overflowPunct w:val="0"/>
              <w:spacing w:before="60"/>
              <w:ind w:left="37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6"/>
                <w:szCs w:val="16"/>
              </w:rPr>
              <w:t>Date:</w:t>
            </w:r>
            <w:r w:rsidR="0094470D">
              <w:t xml:space="preserve"> </w:t>
            </w:r>
            <w:r w:rsidR="00DD1C4C">
              <w:rPr>
                <w:rFonts w:ascii="Calibri" w:hAnsi="Calibri" w:cs="Calibri"/>
                <w:b/>
                <w:bCs/>
                <w:spacing w:val="-1"/>
                <w:sz w:val="16"/>
                <w:szCs w:val="16"/>
              </w:rPr>
              <w:t>06/15/2026</w:t>
            </w:r>
            <w:r w:rsidR="0094470D" w:rsidRPr="00001466">
              <w:t xml:space="preserve"> </w:t>
            </w:r>
          </w:p>
        </w:tc>
        <w:tc>
          <w:tcPr>
            <w:tcW w:w="200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E8F27" w14:textId="7CD508B5" w:rsidR="00EC2EB3" w:rsidRPr="00001466" w:rsidRDefault="00EC2EB3" w:rsidP="00911970">
            <w:pPr>
              <w:pStyle w:val="TableParagraph"/>
              <w:kinsoku w:val="0"/>
              <w:overflowPunct w:val="0"/>
              <w:spacing w:before="60"/>
              <w:ind w:left="37"/>
            </w:pPr>
            <w:r w:rsidRPr="00C10AD5">
              <w:rPr>
                <w:rFonts w:ascii="Calibri" w:hAnsi="Calibri" w:cs="Calibri"/>
                <w:b/>
                <w:bCs/>
                <w:spacing w:val="-1"/>
                <w:sz w:val="16"/>
                <w:szCs w:val="16"/>
              </w:rPr>
              <w:t>Acct:</w:t>
            </w:r>
            <w:r w:rsidR="00DD1C4C">
              <w:rPr>
                <w:rFonts w:asciiTheme="minorHAnsi" w:hAnsiTheme="minorHAnsi" w:cstheme="minorHAnsi"/>
                <w:sz w:val="16"/>
                <w:szCs w:val="16"/>
              </w:rPr>
              <w:t>APT-100001</w:t>
            </w:r>
            <w:r w:rsidR="00911970" w:rsidRPr="00C45692">
              <w:rPr>
                <w:rFonts w:ascii="Arial Narrow" w:hAnsi="Arial Narrow" w:cs="Arial Narrow"/>
                <w:b/>
                <w:sz w:val="22"/>
                <w:szCs w:val="22"/>
              </w:rPr>
              <w:t xml:space="preserve">                   </w:t>
            </w:r>
            <w:r w:rsidR="00911970" w:rsidRPr="00001466">
              <w:t xml:space="preserve"> </w:t>
            </w:r>
          </w:p>
        </w:tc>
        <w:tc>
          <w:tcPr>
            <w:tcW w:w="4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6720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60"/>
              <w:ind w:left="159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6"/>
                <w:szCs w:val="16"/>
              </w:rPr>
              <w:t>Acct Type:</w:t>
            </w:r>
          </w:p>
        </w:tc>
        <w:tc>
          <w:tcPr>
            <w:tcW w:w="180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2675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60"/>
              <w:ind w:left="159"/>
            </w:pPr>
          </w:p>
        </w:tc>
      </w:tr>
      <w:tr w:rsidR="00EC2EB3" w:rsidRPr="00001466" w14:paraId="4D36D45C" w14:textId="77777777" w:rsidTr="00E93E3D">
        <w:trPr>
          <w:trHeight w:hRule="exact" w:val="802"/>
        </w:trPr>
        <w:tc>
          <w:tcPr>
            <w:tcW w:w="4682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0C6F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4"/>
              <w:rPr>
                <w:sz w:val="17"/>
                <w:szCs w:val="17"/>
              </w:rPr>
            </w:pPr>
          </w:p>
          <w:p w14:paraId="02EE09B0" w14:textId="7CF69187" w:rsidR="00317B58" w:rsidRPr="00001466" w:rsidRDefault="00EC2EB3" w:rsidP="00317B58">
            <w:r w:rsidRPr="000C08EA">
              <w:rPr>
                <w:b/>
                <w:spacing w:val="-1"/>
                <w:sz w:val="18"/>
                <w:szCs w:val="18"/>
              </w:rPr>
              <w:t>Name</w:t>
            </w:r>
            <w:r w:rsidR="00317B58">
              <w:t xml:space="preserve">: </w:t>
            </w:r>
            <w:r w:rsidR="00DD1C4C">
              <w:rPr>
                <w:rFonts w:cstheme="minorHAnsi"/>
                <w:b/>
                <w:sz w:val="18"/>
                <w:szCs w:val="18"/>
              </w:rPr>
              <w:t>JANE</w:t>
            </w:r>
            <w:r w:rsidR="00317B58" w:rsidRPr="00E94443">
              <w:rPr>
                <w:rFonts w:cstheme="minorHAnsi"/>
                <w:b/>
                <w:sz w:val="18"/>
                <w:szCs w:val="18"/>
              </w:rPr>
              <w:t xml:space="preserve"> </w:t>
            </w:r>
            <w:r w:rsidR="00DD1C4C">
              <w:rPr>
                <w:rFonts w:cstheme="minorHAnsi"/>
                <w:b/>
                <w:sz w:val="18"/>
                <w:szCs w:val="18"/>
              </w:rPr>
              <w:t>SAMPLE</w:t>
            </w:r>
          </w:p>
          <w:p w14:paraId="00F66681" w14:textId="77777777" w:rsidR="00EC2EB3" w:rsidRPr="00001466" w:rsidRDefault="00EC2EB3" w:rsidP="00A8639A">
            <w:pPr>
              <w:pStyle w:val="TableParagraph"/>
              <w:kinsoku w:val="0"/>
              <w:overflowPunct w:val="0"/>
              <w:ind w:left="37"/>
            </w:pPr>
          </w:p>
        </w:tc>
        <w:tc>
          <w:tcPr>
            <w:tcW w:w="4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713D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7"/>
              <w:rPr>
                <w:sz w:val="23"/>
                <w:szCs w:val="23"/>
              </w:rPr>
            </w:pPr>
          </w:p>
          <w:p w14:paraId="7B52148A" w14:textId="172A5984" w:rsidR="00EC2EB3" w:rsidRPr="00001466" w:rsidRDefault="00EC2EB3" w:rsidP="00E93E3D">
            <w:pPr>
              <w:pStyle w:val="TableParagraph"/>
              <w:kinsoku w:val="0"/>
              <w:overflowPunct w:val="0"/>
              <w:ind w:left="483"/>
            </w:pPr>
            <w:r w:rsidRPr="00001466">
              <w:rPr>
                <w:rFonts w:ascii="Calibri" w:hAnsi="Calibri" w:cs="Calibri"/>
                <w:b/>
                <w:bCs/>
                <w:spacing w:val="-1"/>
                <w:position w:val="1"/>
                <w:sz w:val="16"/>
                <w:szCs w:val="16"/>
              </w:rPr>
              <w:t>Type:</w:t>
            </w:r>
            <w:r w:rsidRPr="00001466">
              <w:rPr>
                <w:rFonts w:ascii="Calibri" w:hAnsi="Calibri" w:cs="Calibri"/>
                <w:b/>
                <w:bCs/>
                <w:position w:val="1"/>
                <w:sz w:val="16"/>
                <w:szCs w:val="16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7"/>
                <w:position w:val="1"/>
                <w:sz w:val="16"/>
                <w:szCs w:val="16"/>
              </w:rPr>
              <w:t xml:space="preserve"> </w:t>
            </w:r>
            <w:r w:rsidR="00DD1C4C">
              <w:rPr>
                <w:rFonts w:ascii="Calibri" w:hAnsi="Calibri" w:cs="Calibri"/>
                <w:spacing w:val="-1"/>
                <w:sz w:val="20"/>
                <w:szCs w:val="20"/>
              </w:rPr>
              <w:t>AME</w:t>
            </w:r>
          </w:p>
        </w:tc>
        <w:tc>
          <w:tcPr>
            <w:tcW w:w="180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AEA9A" w14:textId="77777777" w:rsidR="00EC2EB3" w:rsidRPr="00001466" w:rsidRDefault="00EC2EB3" w:rsidP="00E93E3D">
            <w:pPr>
              <w:pStyle w:val="TableParagraph"/>
              <w:kinsoku w:val="0"/>
              <w:overflowPunct w:val="0"/>
              <w:ind w:left="483"/>
            </w:pPr>
          </w:p>
        </w:tc>
      </w:tr>
      <w:tr w:rsidR="00EC2EB3" w:rsidRPr="00001466" w14:paraId="3641FB6C" w14:textId="77777777" w:rsidTr="00E93E3D">
        <w:trPr>
          <w:trHeight w:hRule="exact" w:val="379"/>
        </w:trPr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DB30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38"/>
              <w:ind w:left="80" w:right="77" w:firstLine="38"/>
            </w:pPr>
            <w:r w:rsidRPr="00001466">
              <w:rPr>
                <w:rFonts w:ascii="Calibri" w:hAnsi="Calibri" w:cs="Calibri"/>
                <w:b/>
                <w:bCs/>
                <w:sz w:val="12"/>
                <w:szCs w:val="12"/>
              </w:rPr>
              <w:t xml:space="preserve">OFC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2"/>
                <w:szCs w:val="12"/>
              </w:rPr>
              <w:t>CODE</w:t>
            </w:r>
          </w:p>
        </w:tc>
        <w:tc>
          <w:tcPr>
            <w:tcW w:w="6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9D2B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98"/>
              <w:ind w:left="39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CPT/</w:t>
            </w:r>
            <w:r w:rsidRPr="00001466">
              <w:rPr>
                <w:rFonts w:ascii="Calibri" w:hAnsi="Calibri" w:cs="Calibri"/>
                <w:b/>
                <w:bCs/>
                <w:spacing w:val="-7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RVS</w:t>
            </w:r>
          </w:p>
        </w:tc>
        <w:tc>
          <w:tcPr>
            <w:tcW w:w="1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5485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98"/>
              <w:ind w:left="591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DESCRIPTION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407B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98"/>
              <w:ind w:left="70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FEE</w:t>
            </w:r>
          </w:p>
        </w:tc>
        <w:tc>
          <w:tcPr>
            <w:tcW w:w="1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9E655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60A5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38"/>
              <w:ind w:left="116" w:right="113" w:firstLine="38"/>
            </w:pPr>
            <w:r w:rsidRPr="00001466">
              <w:rPr>
                <w:rFonts w:ascii="Calibri" w:hAnsi="Calibri" w:cs="Calibri"/>
                <w:b/>
                <w:bCs/>
                <w:sz w:val="12"/>
                <w:szCs w:val="12"/>
              </w:rPr>
              <w:t xml:space="preserve">OFC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2"/>
                <w:szCs w:val="12"/>
              </w:rPr>
              <w:t>CODE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7B46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98"/>
              <w:ind w:left="39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CPT/</w:t>
            </w:r>
            <w:r w:rsidRPr="00001466">
              <w:rPr>
                <w:rFonts w:ascii="Calibri" w:hAnsi="Calibri" w:cs="Calibri"/>
                <w:b/>
                <w:bCs/>
                <w:spacing w:val="-7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RVS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1870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98"/>
              <w:ind w:left="680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DESCRIPTION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4D6D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98"/>
              <w:ind w:left="70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FEE</w:t>
            </w:r>
          </w:p>
        </w:tc>
        <w:tc>
          <w:tcPr>
            <w:tcW w:w="1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255F7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89B2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38"/>
              <w:ind w:left="116" w:right="113" w:firstLine="38"/>
            </w:pPr>
            <w:r w:rsidRPr="00001466">
              <w:rPr>
                <w:rFonts w:ascii="Calibri" w:hAnsi="Calibri" w:cs="Calibri"/>
                <w:b/>
                <w:bCs/>
                <w:sz w:val="12"/>
                <w:szCs w:val="12"/>
              </w:rPr>
              <w:t xml:space="preserve">OFC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2"/>
                <w:szCs w:val="12"/>
              </w:rPr>
              <w:t>CODE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415E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98"/>
              <w:ind w:left="39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CPT/</w:t>
            </w:r>
            <w:r w:rsidRPr="00001466">
              <w:rPr>
                <w:rFonts w:ascii="Calibri" w:hAnsi="Calibri" w:cs="Calibri"/>
                <w:b/>
                <w:bCs/>
                <w:spacing w:val="-7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RVS</w:t>
            </w:r>
          </w:p>
        </w:tc>
        <w:tc>
          <w:tcPr>
            <w:tcW w:w="1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8513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36" w:line="170" w:lineRule="exact"/>
              <w:ind w:right="4"/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DESCRIPTION</w:t>
            </w:r>
          </w:p>
          <w:p w14:paraId="11A0D48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122" w:lineRule="exact"/>
              <w:jc w:val="center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0"/>
                <w:szCs w:val="10"/>
              </w:rPr>
              <w:t>V=VIEW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6B45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98"/>
              <w:ind w:left="118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FEE</w:t>
            </w:r>
          </w:p>
        </w:tc>
      </w:tr>
      <w:tr w:rsidR="00EC2EB3" w:rsidRPr="00001466" w14:paraId="512C9562" w14:textId="77777777" w:rsidTr="00E93E3D">
        <w:trPr>
          <w:trHeight w:hRule="exact" w:val="216"/>
        </w:trPr>
        <w:tc>
          <w:tcPr>
            <w:tcW w:w="342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73B7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-1" w:right="6"/>
              <w:jc w:val="center"/>
            </w:pPr>
            <w:r w:rsidRPr="00001466">
              <w:rPr>
                <w:rFonts w:ascii="Calibri" w:hAnsi="Calibri" w:cs="Calibri"/>
                <w:b/>
                <w:bCs/>
                <w:i/>
                <w:iCs/>
                <w:spacing w:val="-1"/>
                <w:sz w:val="14"/>
                <w:szCs w:val="14"/>
              </w:rPr>
              <w:t>MED</w:t>
            </w:r>
            <w:r w:rsidRPr="00001466">
              <w:rPr>
                <w:rFonts w:ascii="Calibri" w:hAnsi="Calibri" w:cs="Calibri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i/>
                <w:iCs/>
                <w:spacing w:val="-1"/>
                <w:sz w:val="14"/>
                <w:szCs w:val="14"/>
              </w:rPr>
              <w:t>LEGAL</w:t>
            </w:r>
          </w:p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05CC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-1" w:right="6"/>
              <w:jc w:val="center"/>
            </w:pPr>
          </w:p>
        </w:tc>
        <w:tc>
          <w:tcPr>
            <w:tcW w:w="367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337E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jc w:val="center"/>
            </w:pPr>
            <w:r w:rsidRPr="00001466">
              <w:rPr>
                <w:rFonts w:ascii="Calibri" w:hAnsi="Calibri" w:cs="Calibri"/>
                <w:b/>
                <w:bCs/>
                <w:i/>
                <w:iCs/>
                <w:spacing w:val="-1"/>
                <w:sz w:val="14"/>
                <w:szCs w:val="14"/>
              </w:rPr>
              <w:t>MODIFIERS</w:t>
            </w:r>
          </w:p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3451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jc w:val="center"/>
            </w:pPr>
          </w:p>
        </w:tc>
        <w:tc>
          <w:tcPr>
            <w:tcW w:w="349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E96D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jc w:val="center"/>
            </w:pPr>
            <w:r w:rsidRPr="00001466">
              <w:rPr>
                <w:rFonts w:ascii="Calibri" w:hAnsi="Calibri" w:cs="Calibri"/>
                <w:b/>
                <w:bCs/>
                <w:i/>
                <w:iCs/>
                <w:spacing w:val="-1"/>
                <w:sz w:val="14"/>
                <w:szCs w:val="14"/>
              </w:rPr>
              <w:t>X-RAYS</w:t>
            </w:r>
          </w:p>
        </w:tc>
      </w:tr>
      <w:tr w:rsidR="00EC2EB3" w:rsidRPr="00001466" w14:paraId="60D1BFF8" w14:textId="77777777" w:rsidTr="00E93E3D">
        <w:trPr>
          <w:trHeight w:hRule="exact" w:val="218"/>
        </w:trPr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BB90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11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102</w:t>
            </w:r>
          </w:p>
        </w:tc>
        <w:tc>
          <w:tcPr>
            <w:tcW w:w="6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7098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11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ML102</w:t>
            </w:r>
          </w:p>
        </w:tc>
        <w:tc>
          <w:tcPr>
            <w:tcW w:w="1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4754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Basic</w:t>
            </w:r>
            <w:r w:rsidRPr="00001466">
              <w:rPr>
                <w:rFonts w:ascii="Calibri" w:hAnsi="Calibri" w:cs="Calibri"/>
                <w:b/>
                <w:bCs/>
                <w:spacing w:val="-8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Med/Legal</w:t>
            </w:r>
            <w:r w:rsidRPr="00001466">
              <w:rPr>
                <w:rFonts w:ascii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Eval.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3EF59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1F8FC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9923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right="2"/>
              <w:jc w:val="center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94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C454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jc w:val="center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94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B0FF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AME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00F50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8135C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B52B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602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1FDD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73600</w:t>
            </w:r>
          </w:p>
        </w:tc>
        <w:tc>
          <w:tcPr>
            <w:tcW w:w="1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4117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Ankle</w:t>
            </w:r>
            <w:r w:rsidRPr="00001466">
              <w:rPr>
                <w:rFonts w:ascii="Calibri" w:hAnsi="Calibri" w:cs="Calibri"/>
                <w:b/>
                <w:bCs/>
                <w:spacing w:val="-2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2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V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020A8" w14:textId="77777777" w:rsidR="00EC2EB3" w:rsidRPr="00001466" w:rsidRDefault="00EC2EB3" w:rsidP="00E93E3D"/>
        </w:tc>
      </w:tr>
      <w:tr w:rsidR="00EC2EB3" w:rsidRPr="00001466" w14:paraId="1A0A7D80" w14:textId="77777777" w:rsidTr="00E93E3D">
        <w:trPr>
          <w:trHeight w:hRule="exact" w:val="216"/>
        </w:trPr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E7F8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11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103</w:t>
            </w:r>
          </w:p>
        </w:tc>
        <w:tc>
          <w:tcPr>
            <w:tcW w:w="6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E861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11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ML103</w:t>
            </w:r>
          </w:p>
        </w:tc>
        <w:tc>
          <w:tcPr>
            <w:tcW w:w="1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A7DA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Complex</w:t>
            </w:r>
            <w:r w:rsidRPr="00001466">
              <w:rPr>
                <w:rFonts w:ascii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Med</w:t>
            </w:r>
            <w:r w:rsidRPr="00001466">
              <w:rPr>
                <w:rFonts w:ascii="Calibri" w:hAnsi="Calibri" w:cs="Calibri"/>
                <w:b/>
                <w:bCs/>
                <w:spacing w:val="-4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Legal</w:t>
            </w:r>
            <w:r w:rsidRPr="00001466">
              <w:rPr>
                <w:rFonts w:ascii="Calibri" w:hAnsi="Calibri" w:cs="Calibri"/>
                <w:b/>
                <w:bCs/>
                <w:spacing w:val="-6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Eval.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3B8C6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471D9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07DA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right="2"/>
              <w:jc w:val="center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95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1581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jc w:val="center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95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E58D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PANEL</w:t>
            </w:r>
            <w:r w:rsidRPr="00001466">
              <w:rPr>
                <w:rFonts w:ascii="Calibri" w:hAnsi="Calibri" w:cs="Calibri"/>
                <w:b/>
                <w:bCs/>
                <w:spacing w:val="-7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1"/>
                <w:sz w:val="14"/>
                <w:szCs w:val="14"/>
              </w:rPr>
              <w:t>QME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2A65E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52677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14D3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603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B1FD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73610</w:t>
            </w:r>
          </w:p>
        </w:tc>
        <w:tc>
          <w:tcPr>
            <w:tcW w:w="1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1B9F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Ankle</w:t>
            </w:r>
            <w:r w:rsidRPr="00001466">
              <w:rPr>
                <w:rFonts w:ascii="Calibri" w:hAnsi="Calibri" w:cs="Calibri"/>
                <w:b/>
                <w:bCs/>
                <w:spacing w:val="-2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3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V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76B42" w14:textId="77777777" w:rsidR="00EC2EB3" w:rsidRPr="00001466" w:rsidRDefault="00EC2EB3" w:rsidP="00E93E3D"/>
        </w:tc>
      </w:tr>
      <w:tr w:rsidR="00EC2EB3" w:rsidRPr="00001466" w14:paraId="76C181A4" w14:textId="77777777" w:rsidTr="00E93E3D">
        <w:trPr>
          <w:trHeight w:hRule="exact" w:val="218"/>
        </w:trPr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D512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11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104</w:t>
            </w:r>
          </w:p>
        </w:tc>
        <w:tc>
          <w:tcPr>
            <w:tcW w:w="6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F21D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11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ML104</w:t>
            </w:r>
          </w:p>
        </w:tc>
        <w:tc>
          <w:tcPr>
            <w:tcW w:w="1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1E48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Med/Legal</w:t>
            </w:r>
            <w:r w:rsidRPr="00001466">
              <w:rPr>
                <w:rFonts w:ascii="Calibri" w:hAnsi="Calibri" w:cs="Calibri"/>
                <w:b/>
                <w:bCs/>
                <w:spacing w:val="-4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By</w:t>
            </w:r>
            <w:r w:rsidRPr="00001466">
              <w:rPr>
                <w:rFonts w:ascii="Calibri" w:hAnsi="Calibri" w:cs="Calibri"/>
                <w:b/>
                <w:bCs/>
                <w:spacing w:val="-3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Report</w:t>
            </w:r>
            <w:r w:rsidRPr="00001466">
              <w:rPr>
                <w:rFonts w:ascii="Calibri" w:hAnsi="Calibri" w:cs="Calibri"/>
                <w:b/>
                <w:bCs/>
                <w:spacing w:val="-2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 xml:space="preserve">x      </w:t>
            </w:r>
            <w:r w:rsidRPr="00001466">
              <w:rPr>
                <w:rFonts w:ascii="Calibri" w:hAnsi="Calibri" w:cs="Calibri"/>
                <w:b/>
                <w:bCs/>
                <w:spacing w:val="8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_</w:t>
            </w:r>
            <w:r w:rsidRPr="00001466">
              <w:rPr>
                <w:rFonts w:ascii="Calibri" w:hAnsi="Calibri" w:cs="Calibri"/>
                <w:b/>
                <w:bCs/>
                <w:spacing w:val="-2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hr.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934C9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AD4C5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1439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right="2"/>
              <w:jc w:val="center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24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9B56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jc w:val="center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24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1A17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Unrelated</w:t>
            </w:r>
            <w:r w:rsidRPr="00001466">
              <w:rPr>
                <w:rFonts w:ascii="Calibri" w:hAnsi="Calibri" w:cs="Calibri"/>
                <w:b/>
                <w:bCs/>
                <w:spacing w:val="-6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E&amp;M</w:t>
            </w:r>
            <w:r w:rsidRPr="00001466">
              <w:rPr>
                <w:rFonts w:ascii="Calibri" w:hAnsi="Calibri" w:cs="Calibri"/>
                <w:b/>
                <w:bCs/>
                <w:spacing w:val="-4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Post</w:t>
            </w:r>
            <w:r w:rsidRPr="00001466">
              <w:rPr>
                <w:rFonts w:ascii="Calibri" w:hAnsi="Calibri" w:cs="Calibri"/>
                <w:b/>
                <w:bCs/>
                <w:spacing w:val="-3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OP</w:t>
            </w:r>
            <w:r w:rsidRPr="00001466">
              <w:rPr>
                <w:rFonts w:ascii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Period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C12AC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50C0E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C381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604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FF33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72040</w:t>
            </w:r>
          </w:p>
        </w:tc>
        <w:tc>
          <w:tcPr>
            <w:tcW w:w="1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2554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Cervical</w:t>
            </w:r>
            <w:r w:rsidRPr="00001466">
              <w:rPr>
                <w:rFonts w:ascii="Calibri" w:hAnsi="Calibri" w:cs="Calibri"/>
                <w:b/>
                <w:bCs/>
                <w:spacing w:val="-2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Spine</w:t>
            </w:r>
            <w:r w:rsidRPr="00001466">
              <w:rPr>
                <w:rFonts w:ascii="Calibri" w:hAnsi="Calibri" w:cs="Calibri"/>
                <w:b/>
                <w:bCs/>
                <w:spacing w:val="-4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3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V</w:t>
            </w:r>
            <w:r w:rsidRPr="00001466">
              <w:rPr>
                <w:rFonts w:ascii="Calibri" w:hAnsi="Calibri" w:cs="Calibri"/>
                <w:b/>
                <w:bCs/>
                <w:spacing w:val="-2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or</w:t>
            </w:r>
            <w:r w:rsidRPr="00001466">
              <w:rPr>
                <w:rFonts w:ascii="Calibri" w:hAnsi="Calibri" w:cs="Calibri"/>
                <w:b/>
                <w:bCs/>
                <w:spacing w:val="-2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Less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F6063" w14:textId="77777777" w:rsidR="00EC2EB3" w:rsidRPr="00001466" w:rsidRDefault="00EC2EB3" w:rsidP="00E93E3D"/>
        </w:tc>
      </w:tr>
      <w:tr w:rsidR="00EC2EB3" w:rsidRPr="00001466" w14:paraId="122AC450" w14:textId="77777777" w:rsidTr="00E93E3D">
        <w:trPr>
          <w:trHeight w:hRule="exact" w:val="216"/>
        </w:trPr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75BF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111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106</w:t>
            </w:r>
          </w:p>
        </w:tc>
        <w:tc>
          <w:tcPr>
            <w:tcW w:w="6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F5E5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111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ML106</w:t>
            </w:r>
          </w:p>
        </w:tc>
        <w:tc>
          <w:tcPr>
            <w:tcW w:w="1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3A44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21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3"/>
                <w:szCs w:val="13"/>
              </w:rPr>
              <w:t>Supplemental</w:t>
            </w:r>
            <w:r w:rsidRPr="00001466">
              <w:rPr>
                <w:rFonts w:ascii="Calibri" w:hAnsi="Calibri" w:cs="Calibri"/>
                <w:b/>
                <w:bCs/>
                <w:spacing w:val="-4"/>
                <w:sz w:val="13"/>
                <w:szCs w:val="13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3"/>
                <w:szCs w:val="13"/>
              </w:rPr>
              <w:t>Med</w:t>
            </w:r>
            <w:r w:rsidRPr="00001466">
              <w:rPr>
                <w:rFonts w:ascii="Calibri" w:hAnsi="Calibri" w:cs="Calibri"/>
                <w:b/>
                <w:bCs/>
                <w:spacing w:val="-2"/>
                <w:sz w:val="13"/>
                <w:szCs w:val="13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3"/>
                <w:szCs w:val="13"/>
              </w:rPr>
              <w:t>Legal</w:t>
            </w:r>
            <w:r w:rsidRPr="00001466">
              <w:rPr>
                <w:rFonts w:ascii="Calibri" w:hAnsi="Calibri" w:cs="Calibri"/>
                <w:b/>
                <w:bCs/>
                <w:spacing w:val="-4"/>
                <w:sz w:val="13"/>
                <w:szCs w:val="13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3"/>
                <w:szCs w:val="13"/>
              </w:rPr>
              <w:t xml:space="preserve">x      </w:t>
            </w:r>
            <w:r w:rsidRPr="00001466">
              <w:rPr>
                <w:rFonts w:ascii="Calibri" w:hAnsi="Calibri" w:cs="Calibri"/>
                <w:b/>
                <w:bCs/>
                <w:spacing w:val="6"/>
                <w:sz w:val="13"/>
                <w:szCs w:val="13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3"/>
                <w:szCs w:val="13"/>
              </w:rPr>
              <w:t>hr.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0E0E6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0B37D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2BDB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right="2"/>
              <w:jc w:val="center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25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5FB4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jc w:val="center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25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51FF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Separately</w:t>
            </w:r>
            <w:r w:rsidRPr="00001466">
              <w:rPr>
                <w:rFonts w:ascii="Calibri" w:hAnsi="Calibri" w:cs="Calibri"/>
                <w:b/>
                <w:bCs/>
                <w:spacing w:val="-7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identifiable</w:t>
            </w:r>
            <w:r w:rsidRPr="00001466">
              <w:rPr>
                <w:rFonts w:ascii="Calibri" w:hAnsi="Calibri" w:cs="Calibri"/>
                <w:b/>
                <w:bCs/>
                <w:spacing w:val="-7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same</w:t>
            </w:r>
            <w:r w:rsidRPr="00001466">
              <w:rPr>
                <w:rFonts w:ascii="Calibri" w:hAnsi="Calibri" w:cs="Calibri"/>
                <w:b/>
                <w:bCs/>
                <w:spacing w:val="-7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day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92745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44D4B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61E2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605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0556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72050</w:t>
            </w:r>
          </w:p>
        </w:tc>
        <w:tc>
          <w:tcPr>
            <w:tcW w:w="1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A0F7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3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Cervical</w:t>
            </w:r>
            <w:r w:rsidRPr="00001466">
              <w:rPr>
                <w:rFonts w:ascii="Calibri" w:hAnsi="Calibri" w:cs="Calibri"/>
                <w:b/>
                <w:bCs/>
                <w:spacing w:val="-2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4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 xml:space="preserve"> or</w:t>
            </w:r>
            <w:r w:rsidRPr="00001466">
              <w:rPr>
                <w:rFonts w:ascii="Calibri" w:hAnsi="Calibri" w:cs="Calibri"/>
                <w:b/>
                <w:bCs/>
                <w:spacing w:val="-2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5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V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00C0A" w14:textId="77777777" w:rsidR="00EC2EB3" w:rsidRPr="00001466" w:rsidRDefault="00EC2EB3" w:rsidP="00E93E3D"/>
        </w:tc>
      </w:tr>
      <w:tr w:rsidR="00EC2EB3" w:rsidRPr="00001466" w14:paraId="24C3BB57" w14:textId="77777777" w:rsidTr="00E93E3D">
        <w:trPr>
          <w:trHeight w:hRule="exact" w:val="218"/>
        </w:trPr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9DB0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11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101</w:t>
            </w:r>
          </w:p>
        </w:tc>
        <w:tc>
          <w:tcPr>
            <w:tcW w:w="6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4443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11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ML101</w:t>
            </w:r>
          </w:p>
        </w:tc>
        <w:tc>
          <w:tcPr>
            <w:tcW w:w="1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A571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Follow-Up</w:t>
            </w:r>
            <w:r w:rsidRPr="00001466">
              <w:rPr>
                <w:rFonts w:ascii="Calibri" w:hAnsi="Calibri" w:cs="Calibri"/>
                <w:b/>
                <w:bCs/>
                <w:spacing w:val="-7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Med</w:t>
            </w:r>
            <w:r w:rsidRPr="00001466">
              <w:rPr>
                <w:rFonts w:ascii="Calibri" w:hAnsi="Calibri" w:cs="Calibri"/>
                <w:b/>
                <w:bCs/>
                <w:spacing w:val="-7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Legal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CB88C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09180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AAFA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right="2"/>
              <w:jc w:val="center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57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1261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jc w:val="center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57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FB97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Decision</w:t>
            </w:r>
            <w:r w:rsidRPr="00001466">
              <w:rPr>
                <w:rFonts w:ascii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for</w:t>
            </w:r>
            <w:r w:rsidRPr="00001466">
              <w:rPr>
                <w:rFonts w:ascii="Calibri" w:hAnsi="Calibri" w:cs="Calibri"/>
                <w:b/>
                <w:bCs/>
                <w:spacing w:val="-4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Surgery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BEEE3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86BAE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7DDB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606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241F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72052</w:t>
            </w:r>
          </w:p>
        </w:tc>
        <w:tc>
          <w:tcPr>
            <w:tcW w:w="1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8DA2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Cervical</w:t>
            </w:r>
            <w:r w:rsidRPr="00001466">
              <w:rPr>
                <w:rFonts w:ascii="Calibri" w:hAnsi="Calibri" w:cs="Calibri"/>
                <w:b/>
                <w:bCs/>
                <w:spacing w:val="-2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Spine</w:t>
            </w:r>
            <w:r w:rsidRPr="00001466">
              <w:rPr>
                <w:rFonts w:ascii="Calibri" w:hAnsi="Calibri" w:cs="Calibri"/>
                <w:b/>
                <w:bCs/>
                <w:spacing w:val="-4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6</w:t>
            </w:r>
            <w:r w:rsidRPr="00001466">
              <w:rPr>
                <w:rFonts w:ascii="Calibri" w:hAnsi="Calibri" w:cs="Calibri"/>
                <w:b/>
                <w:bCs/>
                <w:spacing w:val="-2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or</w:t>
            </w:r>
            <w:r w:rsidRPr="00001466">
              <w:rPr>
                <w:rFonts w:ascii="Calibri" w:hAnsi="Calibri" w:cs="Calibri"/>
                <w:b/>
                <w:bCs/>
                <w:spacing w:val="-2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More</w:t>
            </w:r>
            <w:r w:rsidRPr="00001466">
              <w:rPr>
                <w:rFonts w:ascii="Calibri" w:hAnsi="Calibri" w:cs="Calibri"/>
                <w:b/>
                <w:bCs/>
                <w:spacing w:val="-2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V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5B9BF" w14:textId="77777777" w:rsidR="00EC2EB3" w:rsidRPr="00001466" w:rsidRDefault="00EC2EB3" w:rsidP="00E93E3D"/>
        </w:tc>
      </w:tr>
      <w:tr w:rsidR="00EC2EB3" w:rsidRPr="00001466" w14:paraId="6C0944EB" w14:textId="77777777" w:rsidTr="00E93E3D">
        <w:trPr>
          <w:trHeight w:hRule="exact" w:val="180"/>
        </w:trPr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6C21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168" w:lineRule="exact"/>
              <w:ind w:left="111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100</w:t>
            </w:r>
          </w:p>
        </w:tc>
        <w:tc>
          <w:tcPr>
            <w:tcW w:w="6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18D4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168" w:lineRule="exact"/>
              <w:ind w:left="111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ML100</w:t>
            </w:r>
          </w:p>
        </w:tc>
        <w:tc>
          <w:tcPr>
            <w:tcW w:w="1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5C63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168" w:lineRule="exact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Missed</w:t>
            </w:r>
            <w:r w:rsidRPr="00001466">
              <w:rPr>
                <w:rFonts w:ascii="Calibri" w:hAnsi="Calibri" w:cs="Calibri"/>
                <w:b/>
                <w:bCs/>
                <w:spacing w:val="-13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Appointment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21BA0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A9554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F926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168" w:lineRule="exact"/>
              <w:ind w:right="2"/>
              <w:jc w:val="center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59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05FE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168" w:lineRule="exact"/>
              <w:jc w:val="center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59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CA6C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168" w:lineRule="exact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Distinct</w:t>
            </w:r>
            <w:r w:rsidRPr="00001466">
              <w:rPr>
                <w:rFonts w:ascii="Calibri" w:hAnsi="Calibri" w:cs="Calibri"/>
                <w:b/>
                <w:bCs/>
                <w:spacing w:val="-12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Procedure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78D4A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43E07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C6CD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168" w:lineRule="exact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607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7FC8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168" w:lineRule="exact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71020</w:t>
            </w:r>
          </w:p>
        </w:tc>
        <w:tc>
          <w:tcPr>
            <w:tcW w:w="1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E7B2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168" w:lineRule="exact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Chest</w:t>
            </w:r>
            <w:r w:rsidRPr="00001466">
              <w:rPr>
                <w:rFonts w:ascii="Calibri" w:hAnsi="Calibri" w:cs="Calibri"/>
                <w:b/>
                <w:bCs/>
                <w:spacing w:val="-3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2</w:t>
            </w:r>
            <w:r w:rsidRPr="00001466">
              <w:rPr>
                <w:rFonts w:ascii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V</w:t>
            </w:r>
            <w:r w:rsidRPr="00001466">
              <w:rPr>
                <w:rFonts w:ascii="Calibri" w:hAnsi="Calibri" w:cs="Calibri"/>
                <w:b/>
                <w:bCs/>
                <w:spacing w:val="-2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Frontal</w:t>
            </w:r>
            <w:r w:rsidRPr="00001466">
              <w:rPr>
                <w:rFonts w:ascii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and</w:t>
            </w:r>
            <w:r w:rsidRPr="00001466">
              <w:rPr>
                <w:rFonts w:ascii="Calibri" w:hAnsi="Calibri" w:cs="Calibri"/>
                <w:b/>
                <w:bCs/>
                <w:spacing w:val="-4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Lateral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7CABB" w14:textId="77777777" w:rsidR="00EC2EB3" w:rsidRPr="00001466" w:rsidRDefault="00EC2EB3" w:rsidP="00E93E3D"/>
        </w:tc>
      </w:tr>
      <w:tr w:rsidR="00EC2EB3" w:rsidRPr="00001466" w14:paraId="55F22F03" w14:textId="77777777" w:rsidTr="00E93E3D">
        <w:trPr>
          <w:trHeight w:hRule="exact" w:val="216"/>
        </w:trPr>
        <w:tc>
          <w:tcPr>
            <w:tcW w:w="342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5D52C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FBEBF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55CF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right="2"/>
              <w:jc w:val="center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93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D00D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jc w:val="center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93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63B6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21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3"/>
                <w:szCs w:val="13"/>
              </w:rPr>
              <w:t>Interpreter</w:t>
            </w:r>
            <w:r w:rsidRPr="00001466">
              <w:rPr>
                <w:rFonts w:ascii="Calibri" w:hAnsi="Calibri" w:cs="Calibri"/>
                <w:b/>
                <w:bCs/>
                <w:spacing w:val="-6"/>
                <w:sz w:val="13"/>
                <w:szCs w:val="13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3"/>
                <w:szCs w:val="13"/>
              </w:rPr>
              <w:t>for</w:t>
            </w:r>
            <w:r w:rsidRPr="00001466">
              <w:rPr>
                <w:rFonts w:ascii="Calibri" w:hAnsi="Calibri" w:cs="Calibri"/>
                <w:b/>
                <w:bCs/>
                <w:spacing w:val="-3"/>
                <w:sz w:val="13"/>
                <w:szCs w:val="13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3"/>
                <w:szCs w:val="13"/>
              </w:rPr>
              <w:t>ML102</w:t>
            </w:r>
            <w:r w:rsidRPr="00001466">
              <w:rPr>
                <w:rFonts w:ascii="Calibri" w:hAnsi="Calibri" w:cs="Calibri"/>
                <w:b/>
                <w:bCs/>
                <w:spacing w:val="-4"/>
                <w:sz w:val="13"/>
                <w:szCs w:val="13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3"/>
                <w:szCs w:val="13"/>
              </w:rPr>
              <w:t>&amp;</w:t>
            </w:r>
            <w:r w:rsidRPr="00001466">
              <w:rPr>
                <w:rFonts w:ascii="Calibri" w:hAnsi="Calibri" w:cs="Calibri"/>
                <w:b/>
                <w:bCs/>
                <w:spacing w:val="-4"/>
                <w:sz w:val="13"/>
                <w:szCs w:val="13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3"/>
                <w:szCs w:val="13"/>
              </w:rPr>
              <w:t>ML103</w:t>
            </w:r>
            <w:r w:rsidRPr="00001466">
              <w:rPr>
                <w:rFonts w:ascii="Calibri" w:hAnsi="Calibri" w:cs="Calibri"/>
                <w:b/>
                <w:bCs/>
                <w:spacing w:val="-6"/>
                <w:sz w:val="13"/>
                <w:szCs w:val="13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3"/>
                <w:szCs w:val="13"/>
              </w:rPr>
              <w:t>only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0DB11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10B6A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FE57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608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28E6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73000</w:t>
            </w:r>
          </w:p>
        </w:tc>
        <w:tc>
          <w:tcPr>
            <w:tcW w:w="1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DB12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Clavicle</w:t>
            </w:r>
            <w:r w:rsidRPr="00001466">
              <w:rPr>
                <w:rFonts w:ascii="Calibri" w:hAnsi="Calibri" w:cs="Calibri"/>
                <w:b/>
                <w:bCs/>
                <w:spacing w:val="-12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Complete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2E830" w14:textId="77777777" w:rsidR="00EC2EB3" w:rsidRPr="00001466" w:rsidRDefault="00EC2EB3" w:rsidP="00E93E3D"/>
        </w:tc>
      </w:tr>
      <w:tr w:rsidR="00EC2EB3" w:rsidRPr="00001466" w14:paraId="176DEFA4" w14:textId="77777777" w:rsidTr="00E93E3D">
        <w:trPr>
          <w:trHeight w:hRule="exact" w:val="218"/>
        </w:trPr>
        <w:tc>
          <w:tcPr>
            <w:tcW w:w="342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25B1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071"/>
            </w:pPr>
            <w:r w:rsidRPr="00001466">
              <w:rPr>
                <w:rFonts w:ascii="Calibri" w:hAnsi="Calibri" w:cs="Calibri"/>
                <w:b/>
                <w:bCs/>
                <w:i/>
                <w:iCs/>
                <w:spacing w:val="-1"/>
                <w:sz w:val="14"/>
                <w:szCs w:val="14"/>
              </w:rPr>
              <w:t>NEW</w:t>
            </w:r>
            <w:r w:rsidRPr="00001466">
              <w:rPr>
                <w:rFonts w:ascii="Calibri" w:hAnsi="Calibri" w:cs="Calibri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i/>
                <w:iCs/>
                <w:spacing w:val="-1"/>
                <w:sz w:val="14"/>
                <w:szCs w:val="14"/>
              </w:rPr>
              <w:t>PATIENT</w:t>
            </w:r>
            <w:r w:rsidRPr="00001466">
              <w:rPr>
                <w:rFonts w:ascii="Calibri" w:hAnsi="Calibri" w:cs="Calibri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i/>
                <w:iCs/>
                <w:spacing w:val="-1"/>
                <w:sz w:val="14"/>
                <w:szCs w:val="14"/>
              </w:rPr>
              <w:t>INITIAL</w:t>
            </w:r>
          </w:p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C3E8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071"/>
            </w:pPr>
          </w:p>
        </w:tc>
        <w:tc>
          <w:tcPr>
            <w:tcW w:w="367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82A26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5AA81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AE14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609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0D5B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72070</w:t>
            </w:r>
          </w:p>
        </w:tc>
        <w:tc>
          <w:tcPr>
            <w:tcW w:w="1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338B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Thoracic</w:t>
            </w:r>
            <w:r w:rsidRPr="00001466">
              <w:rPr>
                <w:rFonts w:ascii="Calibri" w:hAnsi="Calibri" w:cs="Calibri"/>
                <w:b/>
                <w:bCs/>
                <w:spacing w:val="-3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Spine</w:t>
            </w:r>
            <w:r w:rsidRPr="00001466">
              <w:rPr>
                <w:rFonts w:ascii="Calibri" w:hAnsi="Calibri" w:cs="Calibri"/>
                <w:b/>
                <w:bCs/>
                <w:spacing w:val="-2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2</w:t>
            </w:r>
            <w:r w:rsidRPr="00001466">
              <w:rPr>
                <w:rFonts w:ascii="Calibri" w:hAnsi="Calibri" w:cs="Calibri"/>
                <w:b/>
                <w:bCs/>
                <w:spacing w:val="-3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V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40559" w14:textId="77777777" w:rsidR="00EC2EB3" w:rsidRPr="00001466" w:rsidRDefault="00EC2EB3" w:rsidP="00E93E3D"/>
        </w:tc>
      </w:tr>
      <w:tr w:rsidR="00EC2EB3" w:rsidRPr="00001466" w14:paraId="3B8EDCDB" w14:textId="77777777" w:rsidTr="00E93E3D">
        <w:trPr>
          <w:trHeight w:hRule="exact" w:val="216"/>
        </w:trPr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F24E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111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107</w:t>
            </w:r>
          </w:p>
        </w:tc>
        <w:tc>
          <w:tcPr>
            <w:tcW w:w="6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82A0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99205</w:t>
            </w:r>
          </w:p>
        </w:tc>
        <w:tc>
          <w:tcPr>
            <w:tcW w:w="1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0521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35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High</w:t>
            </w:r>
            <w:r w:rsidRPr="00001466">
              <w:rPr>
                <w:rFonts w:ascii="Calibri" w:hAnsi="Calibri" w:cs="Calibri"/>
                <w:b/>
                <w:bCs/>
                <w:spacing w:val="-6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Complexity</w:t>
            </w:r>
            <w:r w:rsidRPr="00001466">
              <w:rPr>
                <w:rFonts w:ascii="Calibri" w:hAnsi="Calibri" w:cs="Calibri"/>
                <w:b/>
                <w:bCs/>
                <w:spacing w:val="-6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(60</w:t>
            </w:r>
            <w:r w:rsidRPr="00001466">
              <w:rPr>
                <w:rFonts w:ascii="Calibri" w:hAnsi="Calibri" w:cs="Calibri"/>
                <w:b/>
                <w:bCs/>
                <w:spacing w:val="-4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min)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9FB25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49C87" w14:textId="77777777" w:rsidR="00EC2EB3" w:rsidRPr="00001466" w:rsidRDefault="00EC2EB3" w:rsidP="00E93E3D"/>
        </w:tc>
        <w:tc>
          <w:tcPr>
            <w:tcW w:w="367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5919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right="2"/>
              <w:jc w:val="center"/>
            </w:pPr>
            <w:r w:rsidRPr="00001466">
              <w:rPr>
                <w:rFonts w:ascii="Calibri" w:hAnsi="Calibri" w:cs="Calibri"/>
                <w:b/>
                <w:bCs/>
                <w:i/>
                <w:iCs/>
                <w:spacing w:val="-1"/>
                <w:sz w:val="14"/>
                <w:szCs w:val="14"/>
              </w:rPr>
              <w:t>TESTING</w:t>
            </w:r>
          </w:p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FA16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right="2"/>
              <w:jc w:val="center"/>
            </w:pPr>
          </w:p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ED75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610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6E01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73070</w:t>
            </w:r>
          </w:p>
        </w:tc>
        <w:tc>
          <w:tcPr>
            <w:tcW w:w="1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EDB6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Elbow</w:t>
            </w:r>
            <w:r w:rsidRPr="00001466">
              <w:rPr>
                <w:rFonts w:ascii="Calibri" w:hAnsi="Calibri" w:cs="Calibri"/>
                <w:b/>
                <w:bCs/>
                <w:spacing w:val="-2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2</w:t>
            </w:r>
            <w:r w:rsidRPr="00001466">
              <w:rPr>
                <w:rFonts w:ascii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V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29445" w14:textId="77777777" w:rsidR="00EC2EB3" w:rsidRPr="00001466" w:rsidRDefault="00EC2EB3" w:rsidP="00E93E3D"/>
        </w:tc>
      </w:tr>
      <w:tr w:rsidR="00EC2EB3" w:rsidRPr="00001466" w14:paraId="23BA82EC" w14:textId="77777777" w:rsidTr="00E93E3D">
        <w:trPr>
          <w:trHeight w:hRule="exact" w:val="329"/>
        </w:trPr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B91D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72"/>
              <w:ind w:left="111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108</w:t>
            </w:r>
          </w:p>
        </w:tc>
        <w:tc>
          <w:tcPr>
            <w:tcW w:w="6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73F4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72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99204</w:t>
            </w:r>
          </w:p>
        </w:tc>
        <w:tc>
          <w:tcPr>
            <w:tcW w:w="1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41E0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39" w:lineRule="auto"/>
              <w:ind w:left="35" w:right="336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3"/>
                <w:szCs w:val="13"/>
              </w:rPr>
              <w:t>Moderate</w:t>
            </w:r>
            <w:r w:rsidRPr="00001466">
              <w:rPr>
                <w:rFonts w:ascii="Calibri" w:hAnsi="Calibri" w:cs="Calibri"/>
                <w:b/>
                <w:bCs/>
                <w:spacing w:val="-7"/>
                <w:sz w:val="13"/>
                <w:szCs w:val="13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3"/>
                <w:szCs w:val="13"/>
              </w:rPr>
              <w:t>to</w:t>
            </w:r>
            <w:r w:rsidRPr="00001466">
              <w:rPr>
                <w:rFonts w:ascii="Calibri" w:hAnsi="Calibri" w:cs="Calibri"/>
                <w:b/>
                <w:bCs/>
                <w:spacing w:val="-6"/>
                <w:sz w:val="13"/>
                <w:szCs w:val="13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3"/>
                <w:szCs w:val="13"/>
              </w:rPr>
              <w:t>High</w:t>
            </w:r>
            <w:r w:rsidRPr="00001466">
              <w:rPr>
                <w:rFonts w:ascii="Calibri" w:hAnsi="Calibri" w:cs="Calibri"/>
                <w:b/>
                <w:bCs/>
                <w:spacing w:val="-7"/>
                <w:sz w:val="13"/>
                <w:szCs w:val="13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3"/>
                <w:szCs w:val="13"/>
              </w:rPr>
              <w:t>Complexity</w:t>
            </w:r>
            <w:r w:rsidRPr="00001466">
              <w:rPr>
                <w:rFonts w:ascii="Calibri" w:hAnsi="Calibri" w:cs="Calibri"/>
                <w:b/>
                <w:bCs/>
                <w:spacing w:val="25"/>
                <w:w w:val="99"/>
                <w:sz w:val="13"/>
                <w:szCs w:val="13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3"/>
                <w:szCs w:val="13"/>
              </w:rPr>
              <w:t>(45</w:t>
            </w:r>
            <w:r w:rsidRPr="00001466">
              <w:rPr>
                <w:rFonts w:ascii="Calibri" w:hAnsi="Calibri" w:cs="Calibri"/>
                <w:b/>
                <w:bCs/>
                <w:spacing w:val="-7"/>
                <w:sz w:val="13"/>
                <w:szCs w:val="13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3"/>
                <w:szCs w:val="13"/>
              </w:rPr>
              <w:t>min)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1B197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6B1D2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06F1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72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302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2F99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72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95831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CB6D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72"/>
              <w:ind w:left="3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Muscle</w:t>
            </w:r>
            <w:r w:rsidRPr="00001466">
              <w:rPr>
                <w:rFonts w:ascii="Calibri" w:hAnsi="Calibri" w:cs="Calibri"/>
                <w:b/>
                <w:bCs/>
                <w:spacing w:val="-8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Test</w:t>
            </w:r>
            <w:r w:rsidRPr="00001466">
              <w:rPr>
                <w:rFonts w:ascii="Calibri" w:hAnsi="Calibri" w:cs="Calibri"/>
                <w:b/>
                <w:bCs/>
                <w:spacing w:val="-9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Extrm/Trunk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04D45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13C1E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BFB8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72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611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D3F7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72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73080</w:t>
            </w:r>
          </w:p>
        </w:tc>
        <w:tc>
          <w:tcPr>
            <w:tcW w:w="1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86E6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72"/>
              <w:ind w:left="3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Elbow</w:t>
            </w:r>
            <w:r w:rsidRPr="00001466">
              <w:rPr>
                <w:rFonts w:ascii="Calibri" w:hAnsi="Calibri" w:cs="Calibri"/>
                <w:b/>
                <w:bCs/>
                <w:spacing w:val="-2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3</w:t>
            </w:r>
            <w:r w:rsidRPr="00001466">
              <w:rPr>
                <w:rFonts w:ascii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V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04BD7" w14:textId="77777777" w:rsidR="00EC2EB3" w:rsidRPr="00001466" w:rsidRDefault="00EC2EB3" w:rsidP="00E93E3D"/>
        </w:tc>
      </w:tr>
      <w:tr w:rsidR="00EC2EB3" w:rsidRPr="00001466" w14:paraId="1C3747BD" w14:textId="77777777" w:rsidTr="00E93E3D">
        <w:trPr>
          <w:trHeight w:hRule="exact" w:val="216"/>
        </w:trPr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D6F7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111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109</w:t>
            </w:r>
          </w:p>
        </w:tc>
        <w:tc>
          <w:tcPr>
            <w:tcW w:w="6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A69B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99203</w:t>
            </w:r>
          </w:p>
        </w:tc>
        <w:tc>
          <w:tcPr>
            <w:tcW w:w="1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5AB5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Moderate</w:t>
            </w:r>
            <w:r w:rsidRPr="00001466">
              <w:rPr>
                <w:rFonts w:ascii="Calibri" w:hAnsi="Calibri" w:cs="Calibri"/>
                <w:b/>
                <w:bCs/>
                <w:spacing w:val="-7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Complexity</w:t>
            </w:r>
            <w:r w:rsidRPr="00001466">
              <w:rPr>
                <w:rFonts w:ascii="Calibri" w:hAnsi="Calibri" w:cs="Calibri"/>
                <w:b/>
                <w:bCs/>
                <w:spacing w:val="-8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1"/>
                <w:sz w:val="14"/>
                <w:szCs w:val="14"/>
              </w:rPr>
              <w:t>(30</w:t>
            </w:r>
            <w:r w:rsidRPr="00001466">
              <w:rPr>
                <w:rFonts w:ascii="Calibri" w:hAnsi="Calibri" w:cs="Calibri"/>
                <w:b/>
                <w:bCs/>
                <w:spacing w:val="-7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min)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B85CB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89E60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0BCB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303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48B4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95832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FF19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Muscle</w:t>
            </w:r>
            <w:r w:rsidRPr="00001466">
              <w:rPr>
                <w:rFonts w:ascii="Calibri" w:hAnsi="Calibri" w:cs="Calibri"/>
                <w:b/>
                <w:bCs/>
                <w:spacing w:val="-6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Test</w:t>
            </w:r>
            <w:r w:rsidRPr="00001466">
              <w:rPr>
                <w:rFonts w:ascii="Calibri" w:hAnsi="Calibri" w:cs="Calibri"/>
                <w:b/>
                <w:bCs/>
                <w:spacing w:val="-6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Hand</w:t>
            </w:r>
            <w:r w:rsidRPr="00001466">
              <w:rPr>
                <w:rFonts w:ascii="Calibri" w:hAnsi="Calibri" w:cs="Calibri"/>
                <w:b/>
                <w:bCs/>
                <w:spacing w:val="-6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Manual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51788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4B424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FAD1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644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0D17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73551</w:t>
            </w:r>
          </w:p>
        </w:tc>
        <w:tc>
          <w:tcPr>
            <w:tcW w:w="1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0378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Femur</w:t>
            </w:r>
            <w:r w:rsidRPr="00001466">
              <w:rPr>
                <w:rFonts w:ascii="Calibri" w:hAnsi="Calibri" w:cs="Calibri"/>
                <w:b/>
                <w:bCs/>
                <w:spacing w:val="-3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1</w:t>
            </w:r>
            <w:r w:rsidRPr="00001466">
              <w:rPr>
                <w:rFonts w:ascii="Calibri" w:hAnsi="Calibri" w:cs="Calibri"/>
                <w:b/>
                <w:bCs/>
                <w:spacing w:val="-2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V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E9DC5" w14:textId="77777777" w:rsidR="00EC2EB3" w:rsidRPr="00001466" w:rsidRDefault="00EC2EB3" w:rsidP="00E93E3D"/>
        </w:tc>
      </w:tr>
      <w:tr w:rsidR="00EC2EB3" w:rsidRPr="00001466" w14:paraId="7C6480BC" w14:textId="77777777" w:rsidTr="00E93E3D">
        <w:trPr>
          <w:trHeight w:hRule="exact" w:val="216"/>
        </w:trPr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7E7D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11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110</w:t>
            </w:r>
          </w:p>
        </w:tc>
        <w:tc>
          <w:tcPr>
            <w:tcW w:w="6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5F63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99202</w:t>
            </w:r>
          </w:p>
        </w:tc>
        <w:tc>
          <w:tcPr>
            <w:tcW w:w="1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2ED3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4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Low</w:t>
            </w:r>
            <w:r w:rsidRPr="00001466">
              <w:rPr>
                <w:rFonts w:ascii="Calibri" w:hAnsi="Calibri" w:cs="Calibri"/>
                <w:b/>
                <w:bCs/>
                <w:spacing w:val="-7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Complexity</w:t>
            </w:r>
            <w:r w:rsidRPr="00001466">
              <w:rPr>
                <w:rFonts w:ascii="Calibri" w:hAnsi="Calibri" w:cs="Calibri"/>
                <w:b/>
                <w:bCs/>
                <w:spacing w:val="-4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(20</w:t>
            </w:r>
            <w:r w:rsidRPr="00001466">
              <w:rPr>
                <w:rFonts w:ascii="Calibri" w:hAnsi="Calibri" w:cs="Calibri"/>
                <w:b/>
                <w:bCs/>
                <w:spacing w:val="-4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min)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396BA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A2115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3EF5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304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24FE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95833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FFC4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Muscle</w:t>
            </w:r>
            <w:r w:rsidRPr="00001466">
              <w:rPr>
                <w:rFonts w:ascii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Test</w:t>
            </w:r>
            <w:r w:rsidRPr="00001466">
              <w:rPr>
                <w:rFonts w:ascii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Body</w:t>
            </w:r>
            <w:r w:rsidRPr="00001466">
              <w:rPr>
                <w:rFonts w:ascii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No</w:t>
            </w:r>
            <w:r w:rsidRPr="00001466">
              <w:rPr>
                <w:rFonts w:ascii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Hand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EF655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CE4FB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963A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645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1AC4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73552</w:t>
            </w:r>
          </w:p>
        </w:tc>
        <w:tc>
          <w:tcPr>
            <w:tcW w:w="1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BF89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Femur</w:t>
            </w:r>
            <w:r w:rsidRPr="00001466">
              <w:rPr>
                <w:rFonts w:ascii="Calibri" w:hAnsi="Calibri" w:cs="Calibri"/>
                <w:b/>
                <w:bCs/>
                <w:spacing w:val="-3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2</w:t>
            </w:r>
            <w:r w:rsidRPr="00001466">
              <w:rPr>
                <w:rFonts w:ascii="Calibri" w:hAnsi="Calibri" w:cs="Calibri"/>
                <w:b/>
                <w:bCs/>
                <w:spacing w:val="-2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V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D7595" w14:textId="77777777" w:rsidR="00EC2EB3" w:rsidRPr="00001466" w:rsidRDefault="00EC2EB3" w:rsidP="00E93E3D"/>
        </w:tc>
      </w:tr>
      <w:tr w:rsidR="00EC2EB3" w:rsidRPr="00001466" w14:paraId="443B439D" w14:textId="77777777" w:rsidTr="00E93E3D">
        <w:trPr>
          <w:trHeight w:hRule="exact" w:val="218"/>
        </w:trPr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BA19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11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111</w:t>
            </w:r>
          </w:p>
        </w:tc>
        <w:tc>
          <w:tcPr>
            <w:tcW w:w="6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1DAA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99354</w:t>
            </w:r>
          </w:p>
        </w:tc>
        <w:tc>
          <w:tcPr>
            <w:tcW w:w="1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EA54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31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2"/>
                <w:szCs w:val="12"/>
              </w:rPr>
              <w:t>Prolonged</w:t>
            </w:r>
            <w:r w:rsidRPr="00001466">
              <w:rPr>
                <w:rFonts w:ascii="Calibri" w:hAnsi="Calibri" w:cs="Calibri"/>
                <w:b/>
                <w:bCs/>
                <w:spacing w:val="-4"/>
                <w:sz w:val="12"/>
                <w:szCs w:val="12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2"/>
                <w:szCs w:val="12"/>
              </w:rPr>
              <w:t>direct</w:t>
            </w:r>
            <w:r w:rsidRPr="00001466">
              <w:rPr>
                <w:rFonts w:ascii="Calibri" w:hAnsi="Calibri" w:cs="Calibri"/>
                <w:b/>
                <w:bCs/>
                <w:spacing w:val="-5"/>
                <w:sz w:val="12"/>
                <w:szCs w:val="12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2"/>
                <w:szCs w:val="12"/>
              </w:rPr>
              <w:t>contact</w:t>
            </w:r>
            <w:r w:rsidRPr="00001466">
              <w:rPr>
                <w:rFonts w:ascii="Calibri" w:hAnsi="Calibri" w:cs="Calibri"/>
                <w:b/>
                <w:bCs/>
                <w:spacing w:val="-4"/>
                <w:sz w:val="12"/>
                <w:szCs w:val="12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2"/>
                <w:szCs w:val="12"/>
              </w:rPr>
              <w:t>(30-74</w:t>
            </w:r>
            <w:r w:rsidRPr="00001466">
              <w:rPr>
                <w:rFonts w:ascii="Calibri" w:hAnsi="Calibri" w:cs="Calibri"/>
                <w:b/>
                <w:bCs/>
                <w:spacing w:val="-3"/>
                <w:sz w:val="12"/>
                <w:szCs w:val="12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2"/>
                <w:szCs w:val="12"/>
              </w:rPr>
              <w:t>min)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7F9B4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31E7E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5B92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305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C6D1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95834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23BD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Muscle</w:t>
            </w:r>
            <w:r w:rsidRPr="00001466">
              <w:rPr>
                <w:rFonts w:ascii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Test</w:t>
            </w:r>
            <w:r w:rsidRPr="00001466">
              <w:rPr>
                <w:rFonts w:ascii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Body</w:t>
            </w:r>
            <w:r w:rsidRPr="00001466">
              <w:rPr>
                <w:rFonts w:ascii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No</w:t>
            </w:r>
            <w:r w:rsidRPr="00001466">
              <w:rPr>
                <w:rFonts w:ascii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Hand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D6B56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B94BD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5EFF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613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4111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73140</w:t>
            </w:r>
          </w:p>
        </w:tc>
        <w:tc>
          <w:tcPr>
            <w:tcW w:w="1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FFC2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Finger</w:t>
            </w:r>
            <w:r w:rsidRPr="00001466">
              <w:rPr>
                <w:rFonts w:ascii="Calibri" w:hAnsi="Calibri" w:cs="Calibri"/>
                <w:b/>
                <w:bCs/>
                <w:spacing w:val="-3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2</w:t>
            </w:r>
            <w:r w:rsidRPr="00001466">
              <w:rPr>
                <w:rFonts w:ascii="Calibri" w:hAnsi="Calibri" w:cs="Calibri"/>
                <w:b/>
                <w:bCs/>
                <w:spacing w:val="-2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V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8BCAF" w14:textId="77777777" w:rsidR="00EC2EB3" w:rsidRPr="00001466" w:rsidRDefault="00EC2EB3" w:rsidP="00E93E3D"/>
        </w:tc>
      </w:tr>
      <w:tr w:rsidR="00EC2EB3" w:rsidRPr="00001466" w14:paraId="07F711E6" w14:textId="77777777" w:rsidTr="00E93E3D">
        <w:trPr>
          <w:trHeight w:hRule="exact" w:val="216"/>
        </w:trPr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DC72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11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112</w:t>
            </w:r>
          </w:p>
        </w:tc>
        <w:tc>
          <w:tcPr>
            <w:tcW w:w="6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E43A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99355</w:t>
            </w:r>
          </w:p>
        </w:tc>
        <w:tc>
          <w:tcPr>
            <w:tcW w:w="1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6AD7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31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2"/>
                <w:szCs w:val="12"/>
              </w:rPr>
              <w:t>Each</w:t>
            </w:r>
            <w:r w:rsidRPr="00001466">
              <w:rPr>
                <w:rFonts w:ascii="Calibri" w:hAnsi="Calibri" w:cs="Calibri"/>
                <w:b/>
                <w:bCs/>
                <w:spacing w:val="-4"/>
                <w:sz w:val="12"/>
                <w:szCs w:val="12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2"/>
                <w:szCs w:val="12"/>
              </w:rPr>
              <w:t>additional</w:t>
            </w:r>
            <w:r w:rsidRPr="00001466">
              <w:rPr>
                <w:rFonts w:ascii="Calibri" w:hAnsi="Calibri" w:cs="Calibri"/>
                <w:b/>
                <w:bCs/>
                <w:spacing w:val="-5"/>
                <w:sz w:val="12"/>
                <w:szCs w:val="12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2"/>
                <w:szCs w:val="12"/>
              </w:rPr>
              <w:t>30</w:t>
            </w:r>
            <w:r w:rsidRPr="00001466">
              <w:rPr>
                <w:rFonts w:ascii="Calibri" w:hAnsi="Calibri" w:cs="Calibri"/>
                <w:b/>
                <w:bCs/>
                <w:spacing w:val="-4"/>
                <w:sz w:val="12"/>
                <w:szCs w:val="12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2"/>
                <w:szCs w:val="12"/>
              </w:rPr>
              <w:t>min.</w:t>
            </w:r>
            <w:r w:rsidRPr="00001466">
              <w:rPr>
                <w:rFonts w:ascii="Calibri" w:hAnsi="Calibri" w:cs="Calibri"/>
                <w:b/>
                <w:bCs/>
                <w:spacing w:val="-5"/>
                <w:sz w:val="12"/>
                <w:szCs w:val="12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2"/>
                <w:szCs w:val="12"/>
              </w:rPr>
              <w:t>beyond</w:t>
            </w:r>
            <w:r w:rsidRPr="00001466">
              <w:rPr>
                <w:rFonts w:ascii="Calibri" w:hAnsi="Calibri" w:cs="Calibri"/>
                <w:b/>
                <w:bCs/>
                <w:spacing w:val="-3"/>
                <w:sz w:val="12"/>
                <w:szCs w:val="12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2"/>
                <w:szCs w:val="12"/>
              </w:rPr>
              <w:t>74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8BC57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E2BD8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5004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306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91CC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95851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1EED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ROM</w:t>
            </w:r>
            <w:r w:rsidRPr="00001466">
              <w:rPr>
                <w:rFonts w:ascii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ea</w:t>
            </w:r>
            <w:r w:rsidRPr="00001466">
              <w:rPr>
                <w:rFonts w:ascii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Extremity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45AD6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DAE70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9F1B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614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A594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73620</w:t>
            </w:r>
          </w:p>
        </w:tc>
        <w:tc>
          <w:tcPr>
            <w:tcW w:w="1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F352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Foot</w:t>
            </w:r>
            <w:r w:rsidRPr="00001466">
              <w:rPr>
                <w:rFonts w:ascii="Calibri" w:hAnsi="Calibri" w:cs="Calibri"/>
                <w:b/>
                <w:bCs/>
                <w:spacing w:val="-4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2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V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6325E" w14:textId="77777777" w:rsidR="00EC2EB3" w:rsidRPr="00001466" w:rsidRDefault="00EC2EB3" w:rsidP="00E93E3D"/>
        </w:tc>
      </w:tr>
      <w:tr w:rsidR="00EC2EB3" w:rsidRPr="00001466" w14:paraId="0F89B409" w14:textId="77777777" w:rsidTr="00E93E3D">
        <w:trPr>
          <w:trHeight w:hRule="exact" w:val="218"/>
        </w:trPr>
        <w:tc>
          <w:tcPr>
            <w:tcW w:w="342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65E8D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61153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38FA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307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A756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95852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6966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ROM</w:t>
            </w:r>
            <w:r w:rsidRPr="00001466">
              <w:rPr>
                <w:rFonts w:ascii="Calibri" w:hAnsi="Calibri" w:cs="Calibri"/>
                <w:b/>
                <w:bCs/>
                <w:spacing w:val="-7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Hands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4F124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3D85C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FF29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615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9D13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73630</w:t>
            </w:r>
          </w:p>
        </w:tc>
        <w:tc>
          <w:tcPr>
            <w:tcW w:w="1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CD0D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Foot</w:t>
            </w:r>
            <w:r w:rsidRPr="00001466">
              <w:rPr>
                <w:rFonts w:ascii="Calibri" w:hAnsi="Calibri" w:cs="Calibri"/>
                <w:b/>
                <w:bCs/>
                <w:spacing w:val="-4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3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V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4FDCF" w14:textId="77777777" w:rsidR="00EC2EB3" w:rsidRPr="00001466" w:rsidRDefault="00EC2EB3" w:rsidP="00E93E3D"/>
        </w:tc>
      </w:tr>
      <w:tr w:rsidR="00EC2EB3" w:rsidRPr="00001466" w14:paraId="6367828E" w14:textId="77777777" w:rsidTr="00E93E3D">
        <w:trPr>
          <w:trHeight w:hRule="exact" w:val="216"/>
        </w:trPr>
        <w:tc>
          <w:tcPr>
            <w:tcW w:w="342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C7BD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right="4"/>
              <w:jc w:val="center"/>
            </w:pPr>
            <w:r w:rsidRPr="00001466">
              <w:rPr>
                <w:rFonts w:ascii="Calibri" w:hAnsi="Calibri" w:cs="Calibri"/>
                <w:b/>
                <w:bCs/>
                <w:i/>
                <w:iCs/>
                <w:sz w:val="14"/>
                <w:szCs w:val="14"/>
              </w:rPr>
              <w:t>FOLLOW-UP</w:t>
            </w:r>
            <w:r w:rsidRPr="00001466">
              <w:rPr>
                <w:rFonts w:ascii="Calibri" w:hAnsi="Calibri" w:cs="Calibri"/>
                <w:b/>
                <w:bCs/>
                <w:i/>
                <w:iCs/>
                <w:spacing w:val="-11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i/>
                <w:iCs/>
                <w:spacing w:val="-2"/>
                <w:sz w:val="14"/>
                <w:szCs w:val="14"/>
              </w:rPr>
              <w:t>VISIT</w:t>
            </w:r>
          </w:p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78DE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right="4"/>
              <w:jc w:val="center"/>
            </w:pPr>
          </w:p>
        </w:tc>
        <w:tc>
          <w:tcPr>
            <w:tcW w:w="367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C4DA8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C0557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5B63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616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D47F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73090</w:t>
            </w:r>
          </w:p>
        </w:tc>
        <w:tc>
          <w:tcPr>
            <w:tcW w:w="1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F51E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3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Forearm</w:t>
            </w:r>
            <w:r w:rsidRPr="00001466">
              <w:rPr>
                <w:rFonts w:ascii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2</w:t>
            </w:r>
            <w:r w:rsidRPr="00001466">
              <w:rPr>
                <w:rFonts w:ascii="Calibri" w:hAnsi="Calibri" w:cs="Calibri"/>
                <w:b/>
                <w:bCs/>
                <w:spacing w:val="-2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V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6166F" w14:textId="77777777" w:rsidR="00EC2EB3" w:rsidRPr="00001466" w:rsidRDefault="00EC2EB3" w:rsidP="00E93E3D"/>
        </w:tc>
      </w:tr>
      <w:tr w:rsidR="00EC2EB3" w:rsidRPr="00001466" w14:paraId="4D162D24" w14:textId="77777777" w:rsidTr="00E93E3D">
        <w:trPr>
          <w:trHeight w:hRule="exact" w:val="218"/>
        </w:trPr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8607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11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113</w:t>
            </w:r>
          </w:p>
        </w:tc>
        <w:tc>
          <w:tcPr>
            <w:tcW w:w="6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8CD9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99215</w:t>
            </w:r>
          </w:p>
        </w:tc>
        <w:tc>
          <w:tcPr>
            <w:tcW w:w="1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4852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Complex</w:t>
            </w:r>
            <w:r w:rsidRPr="00001466">
              <w:rPr>
                <w:rFonts w:ascii="Calibri" w:hAnsi="Calibri" w:cs="Calibri"/>
                <w:b/>
                <w:bCs/>
                <w:spacing w:val="-4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F/U</w:t>
            </w:r>
            <w:r w:rsidRPr="00001466">
              <w:rPr>
                <w:rFonts w:ascii="Calibri" w:hAnsi="Calibri" w:cs="Calibri"/>
                <w:b/>
                <w:bCs/>
                <w:spacing w:val="-4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Visit</w:t>
            </w:r>
            <w:r w:rsidRPr="00001466">
              <w:rPr>
                <w:rFonts w:ascii="Calibri" w:hAnsi="Calibri" w:cs="Calibri"/>
                <w:b/>
                <w:bCs/>
                <w:spacing w:val="-3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(40</w:t>
            </w:r>
            <w:r w:rsidRPr="00001466">
              <w:rPr>
                <w:rFonts w:ascii="Calibri" w:hAnsi="Calibri" w:cs="Calibri"/>
                <w:b/>
                <w:bCs/>
                <w:spacing w:val="-3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min)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42A51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82B69" w14:textId="77777777" w:rsidR="00EC2EB3" w:rsidRPr="00001466" w:rsidRDefault="00EC2EB3" w:rsidP="00E93E3D"/>
        </w:tc>
        <w:tc>
          <w:tcPr>
            <w:tcW w:w="367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627A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052"/>
            </w:pPr>
            <w:r w:rsidRPr="00001466">
              <w:rPr>
                <w:rFonts w:ascii="Calibri" w:hAnsi="Calibri" w:cs="Calibri"/>
                <w:b/>
                <w:bCs/>
                <w:i/>
                <w:iCs/>
                <w:spacing w:val="-1"/>
                <w:sz w:val="14"/>
                <w:szCs w:val="14"/>
              </w:rPr>
              <w:t>MISCELLANEOUS</w:t>
            </w:r>
            <w:r w:rsidRPr="00001466">
              <w:rPr>
                <w:rFonts w:ascii="Calibri" w:hAnsi="Calibri" w:cs="Calibri"/>
                <w:b/>
                <w:bCs/>
                <w:i/>
                <w:iCs/>
                <w:spacing w:val="-17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i/>
                <w:iCs/>
                <w:spacing w:val="-1"/>
                <w:sz w:val="14"/>
                <w:szCs w:val="14"/>
              </w:rPr>
              <w:t>CHARGES</w:t>
            </w:r>
          </w:p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BD03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052"/>
            </w:pPr>
          </w:p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0923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617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5606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73120</w:t>
            </w:r>
          </w:p>
        </w:tc>
        <w:tc>
          <w:tcPr>
            <w:tcW w:w="1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134E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5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Hand</w:t>
            </w:r>
            <w:r w:rsidRPr="00001466">
              <w:rPr>
                <w:rFonts w:ascii="Calibri" w:hAnsi="Calibri" w:cs="Calibri"/>
                <w:b/>
                <w:bCs/>
                <w:spacing w:val="-4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2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V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74CB2" w14:textId="77777777" w:rsidR="00EC2EB3" w:rsidRPr="00001466" w:rsidRDefault="00EC2EB3" w:rsidP="00E93E3D"/>
        </w:tc>
      </w:tr>
      <w:tr w:rsidR="00EC2EB3" w:rsidRPr="00001466" w14:paraId="6E015468" w14:textId="77777777" w:rsidTr="00E93E3D">
        <w:trPr>
          <w:trHeight w:hRule="exact" w:val="216"/>
        </w:trPr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EAE2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111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114</w:t>
            </w:r>
          </w:p>
        </w:tc>
        <w:tc>
          <w:tcPr>
            <w:tcW w:w="6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C9DA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99214</w:t>
            </w:r>
          </w:p>
        </w:tc>
        <w:tc>
          <w:tcPr>
            <w:tcW w:w="1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82CE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Intermediate</w:t>
            </w:r>
            <w:r w:rsidRPr="00001466">
              <w:rPr>
                <w:rFonts w:ascii="Calibri" w:hAnsi="Calibri" w:cs="Calibri"/>
                <w:b/>
                <w:bCs/>
                <w:spacing w:val="-6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F/U</w:t>
            </w:r>
            <w:r w:rsidRPr="00001466">
              <w:rPr>
                <w:rFonts w:ascii="Calibri" w:hAnsi="Calibri" w:cs="Calibri"/>
                <w:b/>
                <w:bCs/>
                <w:spacing w:val="-2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Visit</w:t>
            </w:r>
            <w:r w:rsidRPr="00001466">
              <w:rPr>
                <w:rFonts w:ascii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(25</w:t>
            </w:r>
            <w:r w:rsidRPr="00001466">
              <w:rPr>
                <w:rFonts w:ascii="Calibri" w:hAnsi="Calibri" w:cs="Calibri"/>
                <w:b/>
                <w:bCs/>
                <w:spacing w:val="-3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min)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FD769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7BF38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FACA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28"/>
              <w:ind w:left="78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2"/>
                <w:szCs w:val="12"/>
              </w:rPr>
              <w:t>WC009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F25F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102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WC009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0170C" w14:textId="77777777" w:rsidR="00EC2EB3" w:rsidRPr="00001466" w:rsidRDefault="00EC2EB3" w:rsidP="00E93E3D">
            <w:pPr>
              <w:pStyle w:val="TableParagraph"/>
              <w:tabs>
                <w:tab w:val="left" w:pos="2072"/>
              </w:tabs>
              <w:kinsoku w:val="0"/>
              <w:overflowPunct w:val="0"/>
              <w:spacing w:before="14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Duplicate</w:t>
            </w:r>
            <w:r w:rsidRPr="00001466">
              <w:rPr>
                <w:rFonts w:ascii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Reports</w:t>
            </w:r>
            <w:r w:rsidRPr="00001466">
              <w:rPr>
                <w:rFonts w:ascii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#</w:t>
            </w:r>
            <w:r w:rsidRPr="00001466">
              <w:rPr>
                <w:rFonts w:ascii="Calibri" w:hAnsi="Calibri" w:cs="Calibri"/>
                <w:b/>
                <w:bCs/>
                <w:spacing w:val="-2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of</w:t>
            </w:r>
            <w:r w:rsidRPr="00001466">
              <w:rPr>
                <w:rFonts w:ascii="Calibri" w:hAnsi="Calibri" w:cs="Calibri"/>
                <w:b/>
                <w:bCs/>
                <w:spacing w:val="-3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Pages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w w:val="99"/>
                <w:sz w:val="14"/>
                <w:szCs w:val="14"/>
                <w:u w:val="single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  <w:u w:val="single"/>
              </w:rPr>
              <w:tab/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108B0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74644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F822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619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02D9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73130</w:t>
            </w:r>
          </w:p>
        </w:tc>
        <w:tc>
          <w:tcPr>
            <w:tcW w:w="1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2C30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35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Hand</w:t>
            </w:r>
            <w:r w:rsidRPr="00001466">
              <w:rPr>
                <w:rFonts w:ascii="Calibri" w:hAnsi="Calibri" w:cs="Calibri"/>
                <w:b/>
                <w:bCs/>
                <w:spacing w:val="-4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3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V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04845" w14:textId="77777777" w:rsidR="00EC2EB3" w:rsidRPr="00001466" w:rsidRDefault="00EC2EB3" w:rsidP="00E93E3D"/>
        </w:tc>
      </w:tr>
      <w:tr w:rsidR="00EC2EB3" w:rsidRPr="00001466" w14:paraId="743E5023" w14:textId="77777777" w:rsidTr="00E93E3D">
        <w:trPr>
          <w:trHeight w:hRule="exact" w:val="216"/>
        </w:trPr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015B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11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115</w:t>
            </w:r>
          </w:p>
        </w:tc>
        <w:tc>
          <w:tcPr>
            <w:tcW w:w="6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DD1B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99213</w:t>
            </w:r>
          </w:p>
        </w:tc>
        <w:tc>
          <w:tcPr>
            <w:tcW w:w="1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42BB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Basic</w:t>
            </w:r>
            <w:r w:rsidRPr="00001466">
              <w:rPr>
                <w:rFonts w:ascii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F/U</w:t>
            </w:r>
            <w:r w:rsidRPr="00001466">
              <w:rPr>
                <w:rFonts w:ascii="Calibri" w:hAnsi="Calibri" w:cs="Calibri"/>
                <w:b/>
                <w:bCs/>
                <w:spacing w:val="-4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Visit</w:t>
            </w:r>
            <w:r w:rsidRPr="00001466">
              <w:rPr>
                <w:rFonts w:ascii="Calibri" w:hAnsi="Calibri" w:cs="Calibri"/>
                <w:b/>
                <w:bCs/>
                <w:spacing w:val="-3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(15</w:t>
            </w:r>
            <w:r w:rsidRPr="00001466">
              <w:rPr>
                <w:rFonts w:ascii="Calibri" w:hAnsi="Calibri" w:cs="Calibri"/>
                <w:b/>
                <w:bCs/>
                <w:spacing w:val="-3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min)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D95C0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695E2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0BC3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31"/>
              <w:ind w:left="47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2"/>
                <w:szCs w:val="12"/>
              </w:rPr>
              <w:t>WC0010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278C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66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WC0010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F62FA" w14:textId="77777777" w:rsidR="00EC2EB3" w:rsidRPr="00001466" w:rsidRDefault="00EC2EB3" w:rsidP="00E93E3D">
            <w:pPr>
              <w:pStyle w:val="TableParagraph"/>
              <w:tabs>
                <w:tab w:val="left" w:pos="1909"/>
              </w:tabs>
              <w:kinsoku w:val="0"/>
              <w:overflowPunct w:val="0"/>
              <w:spacing w:before="17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Duplicate</w:t>
            </w:r>
            <w:r w:rsidRPr="00001466">
              <w:rPr>
                <w:rFonts w:ascii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X-rays</w:t>
            </w:r>
            <w:r w:rsidRPr="00001466">
              <w:rPr>
                <w:rFonts w:ascii="Calibri" w:hAnsi="Calibri" w:cs="Calibri"/>
                <w:b/>
                <w:bCs/>
                <w:spacing w:val="-3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#</w:t>
            </w:r>
            <w:r w:rsidRPr="00001466">
              <w:rPr>
                <w:rFonts w:ascii="Calibri" w:hAnsi="Calibri" w:cs="Calibri"/>
                <w:b/>
                <w:bCs/>
                <w:spacing w:val="-4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of</w:t>
            </w:r>
            <w:r w:rsidRPr="00001466">
              <w:rPr>
                <w:rFonts w:ascii="Calibri" w:hAnsi="Calibri" w:cs="Calibri"/>
                <w:b/>
                <w:bCs/>
                <w:spacing w:val="-6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Pages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  <w:u w:val="single"/>
              </w:rPr>
              <w:tab/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_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4C2A7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C2C21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5AEF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646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58C9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73501</w:t>
            </w:r>
          </w:p>
        </w:tc>
        <w:tc>
          <w:tcPr>
            <w:tcW w:w="1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0A2A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Hip,</w:t>
            </w:r>
            <w:r w:rsidRPr="00001466">
              <w:rPr>
                <w:rFonts w:ascii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Unilateral</w:t>
            </w:r>
            <w:r w:rsidRPr="00001466">
              <w:rPr>
                <w:rFonts w:ascii="Calibri" w:hAnsi="Calibri" w:cs="Calibri"/>
                <w:b/>
                <w:bCs/>
                <w:spacing w:val="-2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1</w:t>
            </w:r>
            <w:r w:rsidRPr="00001466">
              <w:rPr>
                <w:rFonts w:ascii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V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BBF80" w14:textId="77777777" w:rsidR="00EC2EB3" w:rsidRPr="00001466" w:rsidRDefault="00EC2EB3" w:rsidP="00E93E3D"/>
        </w:tc>
      </w:tr>
      <w:tr w:rsidR="00EC2EB3" w:rsidRPr="00001466" w14:paraId="708A98EB" w14:textId="77777777" w:rsidTr="00E93E3D">
        <w:trPr>
          <w:trHeight w:hRule="exact" w:val="218"/>
        </w:trPr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5493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11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116</w:t>
            </w:r>
          </w:p>
        </w:tc>
        <w:tc>
          <w:tcPr>
            <w:tcW w:w="6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6E8F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99212</w:t>
            </w:r>
          </w:p>
        </w:tc>
        <w:tc>
          <w:tcPr>
            <w:tcW w:w="1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3729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24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3"/>
                <w:szCs w:val="13"/>
              </w:rPr>
              <w:t>Low</w:t>
            </w:r>
            <w:r w:rsidRPr="00001466">
              <w:rPr>
                <w:rFonts w:ascii="Calibri" w:hAnsi="Calibri" w:cs="Calibri"/>
                <w:b/>
                <w:bCs/>
                <w:spacing w:val="-6"/>
                <w:sz w:val="13"/>
                <w:szCs w:val="13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3"/>
                <w:szCs w:val="13"/>
              </w:rPr>
              <w:t>Complexity</w:t>
            </w:r>
            <w:r w:rsidRPr="00001466">
              <w:rPr>
                <w:rFonts w:ascii="Calibri" w:hAnsi="Calibri" w:cs="Calibri"/>
                <w:b/>
                <w:bCs/>
                <w:spacing w:val="-3"/>
                <w:sz w:val="13"/>
                <w:szCs w:val="13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3"/>
                <w:szCs w:val="13"/>
              </w:rPr>
              <w:t>F/U</w:t>
            </w:r>
            <w:r w:rsidRPr="00001466">
              <w:rPr>
                <w:rFonts w:ascii="Calibri" w:hAnsi="Calibri" w:cs="Calibri"/>
                <w:b/>
                <w:bCs/>
                <w:spacing w:val="-6"/>
                <w:sz w:val="13"/>
                <w:szCs w:val="13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3"/>
                <w:szCs w:val="13"/>
              </w:rPr>
              <w:t>Visit</w:t>
            </w:r>
            <w:r w:rsidRPr="00001466">
              <w:rPr>
                <w:rFonts w:ascii="Calibri" w:hAnsi="Calibri" w:cs="Calibri"/>
                <w:b/>
                <w:bCs/>
                <w:spacing w:val="-3"/>
                <w:sz w:val="13"/>
                <w:szCs w:val="13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3"/>
                <w:szCs w:val="13"/>
              </w:rPr>
              <w:t>(10</w:t>
            </w:r>
            <w:r w:rsidRPr="00001466">
              <w:rPr>
                <w:rFonts w:ascii="Calibri" w:hAnsi="Calibri" w:cs="Calibri"/>
                <w:b/>
                <w:bCs/>
                <w:spacing w:val="-5"/>
                <w:sz w:val="13"/>
                <w:szCs w:val="13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3"/>
                <w:szCs w:val="13"/>
              </w:rPr>
              <w:t>min)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EF8AB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6A9B7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9930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31"/>
              <w:ind w:left="47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2"/>
                <w:szCs w:val="12"/>
              </w:rPr>
              <w:t>WC0011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AE45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66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WC0011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795AE" w14:textId="77777777" w:rsidR="00EC2EB3" w:rsidRPr="00001466" w:rsidRDefault="00EC2EB3" w:rsidP="00E93E3D">
            <w:pPr>
              <w:pStyle w:val="TableParagraph"/>
              <w:tabs>
                <w:tab w:val="left" w:pos="1887"/>
              </w:tabs>
              <w:kinsoku w:val="0"/>
              <w:overflowPunct w:val="0"/>
              <w:spacing w:before="17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Duplicate</w:t>
            </w:r>
            <w:r w:rsidRPr="00001466">
              <w:rPr>
                <w:rFonts w:ascii="Calibri" w:hAnsi="Calibri" w:cs="Calibri"/>
                <w:b/>
                <w:bCs/>
                <w:spacing w:val="-3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Scan</w:t>
            </w:r>
            <w:r w:rsidRPr="00001466">
              <w:rPr>
                <w:rFonts w:ascii="Calibri" w:hAnsi="Calibri" w:cs="Calibri"/>
                <w:b/>
                <w:bCs/>
                <w:spacing w:val="-4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#</w:t>
            </w:r>
            <w:r w:rsidRPr="00001466">
              <w:rPr>
                <w:rFonts w:ascii="Calibri" w:hAnsi="Calibri" w:cs="Calibri"/>
                <w:b/>
                <w:bCs/>
                <w:spacing w:val="-2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of</w:t>
            </w:r>
            <w:r w:rsidRPr="00001466">
              <w:rPr>
                <w:rFonts w:ascii="Calibri" w:hAnsi="Calibri" w:cs="Calibri"/>
                <w:b/>
                <w:bCs/>
                <w:spacing w:val="-2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Pages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w w:val="99"/>
                <w:sz w:val="14"/>
                <w:szCs w:val="14"/>
                <w:u w:val="single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  <w:u w:val="single"/>
              </w:rPr>
              <w:tab/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62281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69717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F1A4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647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1111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73502</w:t>
            </w:r>
          </w:p>
        </w:tc>
        <w:tc>
          <w:tcPr>
            <w:tcW w:w="1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917F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Hip,</w:t>
            </w:r>
            <w:r w:rsidRPr="00001466">
              <w:rPr>
                <w:rFonts w:ascii="Calibri" w:hAnsi="Calibri" w:cs="Calibri"/>
                <w:b/>
                <w:bCs/>
                <w:spacing w:val="-3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 xml:space="preserve">Unilateral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2</w:t>
            </w:r>
            <w:r w:rsidRPr="00001466">
              <w:rPr>
                <w:rFonts w:ascii="Calibri" w:hAnsi="Calibri" w:cs="Calibri"/>
                <w:b/>
                <w:bCs/>
                <w:spacing w:val="-4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– 3</w:t>
            </w:r>
            <w:r w:rsidRPr="00001466">
              <w:rPr>
                <w:rFonts w:ascii="Calibri" w:hAnsi="Calibri" w:cs="Calibri"/>
                <w:b/>
                <w:bCs/>
                <w:spacing w:val="28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V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82CC7" w14:textId="77777777" w:rsidR="00EC2EB3" w:rsidRPr="00001466" w:rsidRDefault="00EC2EB3" w:rsidP="00E93E3D"/>
        </w:tc>
      </w:tr>
      <w:tr w:rsidR="00EC2EB3" w:rsidRPr="00001466" w14:paraId="04C81A5B" w14:textId="77777777" w:rsidTr="00E93E3D">
        <w:trPr>
          <w:trHeight w:hRule="exact" w:val="216"/>
        </w:trPr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96C4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111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117</w:t>
            </w:r>
          </w:p>
        </w:tc>
        <w:tc>
          <w:tcPr>
            <w:tcW w:w="6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BB1D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99024</w:t>
            </w:r>
          </w:p>
        </w:tc>
        <w:tc>
          <w:tcPr>
            <w:tcW w:w="1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25AF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3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Post</w:t>
            </w:r>
            <w:r w:rsidRPr="00001466">
              <w:rPr>
                <w:rFonts w:ascii="Calibri" w:hAnsi="Calibri" w:cs="Calibri"/>
                <w:b/>
                <w:bCs/>
                <w:spacing w:val="-4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Op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8E271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3D6AD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F8B9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31"/>
              <w:ind w:left="47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2"/>
                <w:szCs w:val="12"/>
              </w:rPr>
              <w:t>WC0012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A99B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66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WC0012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7B90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Missed</w:t>
            </w:r>
            <w:r w:rsidRPr="00001466">
              <w:rPr>
                <w:rFonts w:ascii="Calibri" w:hAnsi="Calibri" w:cs="Calibri"/>
                <w:b/>
                <w:bCs/>
                <w:spacing w:val="-8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Appt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125B1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FD855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B175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648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B0BA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73503</w:t>
            </w:r>
          </w:p>
        </w:tc>
        <w:tc>
          <w:tcPr>
            <w:tcW w:w="1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A84C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3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Hip,</w:t>
            </w:r>
            <w:r w:rsidRPr="00001466">
              <w:rPr>
                <w:rFonts w:ascii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Unilateral</w:t>
            </w:r>
            <w:r w:rsidRPr="00001466">
              <w:rPr>
                <w:rFonts w:ascii="Calibri" w:hAnsi="Calibri" w:cs="Calibri"/>
                <w:b/>
                <w:bCs/>
                <w:spacing w:val="-2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4</w:t>
            </w:r>
            <w:r w:rsidRPr="00001466">
              <w:rPr>
                <w:rFonts w:ascii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V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44C82" w14:textId="77777777" w:rsidR="00EC2EB3" w:rsidRPr="00001466" w:rsidRDefault="00EC2EB3" w:rsidP="00E93E3D"/>
        </w:tc>
      </w:tr>
      <w:tr w:rsidR="00EC2EB3" w:rsidRPr="00001466" w14:paraId="0B2B0787" w14:textId="77777777" w:rsidTr="00E93E3D">
        <w:trPr>
          <w:trHeight w:hRule="exact" w:val="218"/>
        </w:trPr>
        <w:tc>
          <w:tcPr>
            <w:tcW w:w="342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7C3BE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D09B8" w14:textId="77777777" w:rsidR="00EC2EB3" w:rsidRPr="00001466" w:rsidRDefault="00EC2EB3" w:rsidP="00E93E3D"/>
        </w:tc>
        <w:tc>
          <w:tcPr>
            <w:tcW w:w="367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AAC71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6214D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84DE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649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27DD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73521</w:t>
            </w:r>
          </w:p>
        </w:tc>
        <w:tc>
          <w:tcPr>
            <w:tcW w:w="1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1E3B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Hip,</w:t>
            </w:r>
            <w:r w:rsidRPr="00001466">
              <w:rPr>
                <w:rFonts w:ascii="Calibri" w:hAnsi="Calibri" w:cs="Calibri"/>
                <w:b/>
                <w:bCs/>
                <w:spacing w:val="-4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Bilateral</w:t>
            </w:r>
            <w:r w:rsidRPr="00001466">
              <w:rPr>
                <w:rFonts w:ascii="Calibri" w:hAnsi="Calibri" w:cs="Calibri"/>
                <w:b/>
                <w:bCs/>
                <w:spacing w:val="-2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2</w:t>
            </w:r>
            <w:r w:rsidRPr="00001466">
              <w:rPr>
                <w:rFonts w:ascii="Calibri" w:hAnsi="Calibri" w:cs="Calibri"/>
                <w:b/>
                <w:bCs/>
                <w:spacing w:val="-3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V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AAC92" w14:textId="77777777" w:rsidR="00EC2EB3" w:rsidRPr="00001466" w:rsidRDefault="00EC2EB3" w:rsidP="00E93E3D"/>
        </w:tc>
      </w:tr>
      <w:tr w:rsidR="00EC2EB3" w:rsidRPr="00001466" w14:paraId="6838C372" w14:textId="77777777" w:rsidTr="00E93E3D">
        <w:trPr>
          <w:trHeight w:hRule="exact" w:val="216"/>
        </w:trPr>
        <w:tc>
          <w:tcPr>
            <w:tcW w:w="342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C792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-1" w:right="2"/>
              <w:jc w:val="center"/>
            </w:pPr>
            <w:r w:rsidRPr="00001466">
              <w:rPr>
                <w:rFonts w:ascii="Calibri" w:hAnsi="Calibri" w:cs="Calibri"/>
                <w:b/>
                <w:bCs/>
                <w:i/>
                <w:iCs/>
                <w:spacing w:val="-1"/>
                <w:sz w:val="14"/>
                <w:szCs w:val="14"/>
              </w:rPr>
              <w:t>REPORTS</w:t>
            </w:r>
          </w:p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055A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-1" w:right="2"/>
              <w:jc w:val="center"/>
            </w:pPr>
          </w:p>
        </w:tc>
        <w:tc>
          <w:tcPr>
            <w:tcW w:w="367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215D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jc w:val="center"/>
            </w:pPr>
            <w:r w:rsidRPr="00001466">
              <w:rPr>
                <w:rFonts w:ascii="Calibri" w:hAnsi="Calibri" w:cs="Calibri"/>
                <w:b/>
                <w:bCs/>
                <w:i/>
                <w:iCs/>
                <w:sz w:val="14"/>
                <w:szCs w:val="14"/>
              </w:rPr>
              <w:t>LABORATORY</w:t>
            </w:r>
          </w:p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CF23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jc w:val="center"/>
            </w:pPr>
          </w:p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3D28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650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FB27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73522</w:t>
            </w:r>
          </w:p>
        </w:tc>
        <w:tc>
          <w:tcPr>
            <w:tcW w:w="1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E9F5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3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Hip,</w:t>
            </w:r>
            <w:r w:rsidRPr="00001466">
              <w:rPr>
                <w:rFonts w:ascii="Calibri" w:hAnsi="Calibri" w:cs="Calibri"/>
                <w:b/>
                <w:bCs/>
                <w:spacing w:val="-3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 xml:space="preserve">Bilateral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3</w:t>
            </w:r>
            <w:r w:rsidRPr="00001466">
              <w:rPr>
                <w:rFonts w:ascii="Calibri" w:hAnsi="Calibri" w:cs="Calibri"/>
                <w:b/>
                <w:bCs/>
                <w:spacing w:val="-4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- 4</w:t>
            </w:r>
            <w:r w:rsidRPr="00001466">
              <w:rPr>
                <w:rFonts w:ascii="Calibri" w:hAnsi="Calibri" w:cs="Calibri"/>
                <w:b/>
                <w:bCs/>
                <w:spacing w:val="-2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V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41FE8" w14:textId="77777777" w:rsidR="00EC2EB3" w:rsidRPr="00001466" w:rsidRDefault="00EC2EB3" w:rsidP="00E93E3D"/>
        </w:tc>
      </w:tr>
      <w:tr w:rsidR="00EC2EB3" w:rsidRPr="00001466" w14:paraId="3A716E8B" w14:textId="77777777" w:rsidTr="00E93E3D">
        <w:trPr>
          <w:trHeight w:hRule="exact" w:val="216"/>
        </w:trPr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EE72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11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202</w:t>
            </w:r>
          </w:p>
        </w:tc>
        <w:tc>
          <w:tcPr>
            <w:tcW w:w="6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6648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02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WC002</w:t>
            </w:r>
          </w:p>
        </w:tc>
        <w:tc>
          <w:tcPr>
            <w:tcW w:w="1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AC8E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5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PR-2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A6BE2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9A3C2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BF74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801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9782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66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9900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2F3C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Specimen</w:t>
            </w:r>
            <w:r w:rsidRPr="00001466">
              <w:rPr>
                <w:rFonts w:ascii="Calibri" w:hAnsi="Calibri" w:cs="Calibri"/>
                <w:b/>
                <w:bCs/>
                <w:spacing w:val="-4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handling</w:t>
            </w:r>
            <w:r w:rsidRPr="00001466">
              <w:rPr>
                <w:rFonts w:ascii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for</w:t>
            </w:r>
            <w:r w:rsidRPr="00001466">
              <w:rPr>
                <w:rFonts w:ascii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UA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E7540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50A4B" w14:textId="77777777" w:rsidR="00EC2EB3" w:rsidRPr="00001466" w:rsidRDefault="00EC2EB3" w:rsidP="00E93E3D"/>
        </w:tc>
        <w:tc>
          <w:tcPr>
            <w:tcW w:w="52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8A44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25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651</w:t>
            </w:r>
          </w:p>
        </w:tc>
        <w:tc>
          <w:tcPr>
            <w:tcW w:w="63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2369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25"/>
              <w:ind w:left="166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7323</w:t>
            </w:r>
          </w:p>
        </w:tc>
        <w:tc>
          <w:tcPr>
            <w:tcW w:w="188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61F8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25"/>
              <w:ind w:left="3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Hip,</w:t>
            </w:r>
            <w:r w:rsidRPr="00001466">
              <w:rPr>
                <w:rFonts w:ascii="Calibri" w:hAnsi="Calibri" w:cs="Calibri"/>
                <w:b/>
                <w:bCs/>
                <w:spacing w:val="-4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Bilateral</w:t>
            </w:r>
            <w:r w:rsidRPr="00001466">
              <w:rPr>
                <w:rFonts w:ascii="Calibri" w:hAnsi="Calibri" w:cs="Calibri"/>
                <w:b/>
                <w:bCs/>
                <w:spacing w:val="-2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5</w:t>
            </w:r>
            <w:r w:rsidRPr="00001466">
              <w:rPr>
                <w:rFonts w:ascii="Calibri" w:hAnsi="Calibri" w:cs="Calibri"/>
                <w:b/>
                <w:bCs/>
                <w:spacing w:val="-3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V</w:t>
            </w:r>
          </w:p>
        </w:tc>
        <w:tc>
          <w:tcPr>
            <w:tcW w:w="4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4F0AA" w14:textId="77777777" w:rsidR="00EC2EB3" w:rsidRPr="00001466" w:rsidRDefault="00EC2EB3" w:rsidP="00E93E3D"/>
        </w:tc>
      </w:tr>
      <w:tr w:rsidR="00EC2EB3" w:rsidRPr="00001466" w14:paraId="41A0346D" w14:textId="77777777" w:rsidTr="00E93E3D">
        <w:trPr>
          <w:trHeight w:hRule="exact" w:val="218"/>
        </w:trPr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A9A9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11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204</w:t>
            </w:r>
          </w:p>
        </w:tc>
        <w:tc>
          <w:tcPr>
            <w:tcW w:w="6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999B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02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WC004</w:t>
            </w:r>
          </w:p>
        </w:tc>
        <w:tc>
          <w:tcPr>
            <w:tcW w:w="1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B4C9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4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PR-4</w:t>
            </w:r>
            <w:r w:rsidRPr="00001466">
              <w:rPr>
                <w:rFonts w:ascii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P</w:t>
            </w:r>
            <w:r w:rsidRPr="00001466">
              <w:rPr>
                <w:rFonts w:ascii="Calibri" w:hAnsi="Calibri" w:cs="Calibri"/>
                <w:b/>
                <w:bCs/>
                <w:spacing w:val="-3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&amp; S</w:t>
            </w:r>
            <w:r w:rsidRPr="00001466">
              <w:rPr>
                <w:rFonts w:ascii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Report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6E6EB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5B4F1" w14:textId="77777777" w:rsidR="00EC2EB3" w:rsidRPr="00001466" w:rsidRDefault="00EC2EB3" w:rsidP="00E93E3D"/>
        </w:tc>
        <w:tc>
          <w:tcPr>
            <w:tcW w:w="367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B46C9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76091" w14:textId="77777777" w:rsidR="00EC2EB3" w:rsidRPr="00001466" w:rsidRDefault="00EC2EB3" w:rsidP="00E93E3D"/>
        </w:tc>
        <w:tc>
          <w:tcPr>
            <w:tcW w:w="5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06274" w14:textId="77777777" w:rsidR="00EC2EB3" w:rsidRPr="00001466" w:rsidRDefault="00EC2EB3" w:rsidP="00E93E3D"/>
        </w:tc>
        <w:tc>
          <w:tcPr>
            <w:tcW w:w="63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DFCCB" w14:textId="77777777" w:rsidR="00EC2EB3" w:rsidRPr="00001466" w:rsidRDefault="00EC2EB3" w:rsidP="00E93E3D"/>
        </w:tc>
        <w:tc>
          <w:tcPr>
            <w:tcW w:w="188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7CCF1" w14:textId="77777777" w:rsidR="00EC2EB3" w:rsidRPr="00001466" w:rsidRDefault="00EC2EB3" w:rsidP="00E93E3D"/>
        </w:tc>
        <w:tc>
          <w:tcPr>
            <w:tcW w:w="4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E012F" w14:textId="77777777" w:rsidR="00EC2EB3" w:rsidRPr="00001466" w:rsidRDefault="00EC2EB3" w:rsidP="00E93E3D"/>
        </w:tc>
      </w:tr>
      <w:tr w:rsidR="00EC2EB3" w:rsidRPr="00001466" w14:paraId="2B6DA074" w14:textId="77777777" w:rsidTr="00E93E3D">
        <w:trPr>
          <w:trHeight w:hRule="exact" w:val="216"/>
        </w:trPr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816F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11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205</w:t>
            </w:r>
          </w:p>
        </w:tc>
        <w:tc>
          <w:tcPr>
            <w:tcW w:w="6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59B4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99199</w:t>
            </w:r>
          </w:p>
        </w:tc>
        <w:tc>
          <w:tcPr>
            <w:tcW w:w="1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2F0A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Authorized</w:t>
            </w:r>
            <w:r w:rsidRPr="00001466">
              <w:rPr>
                <w:rFonts w:ascii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Review</w:t>
            </w:r>
            <w:r w:rsidRPr="00001466">
              <w:rPr>
                <w:rFonts w:ascii="Calibri" w:hAnsi="Calibri" w:cs="Calibri"/>
                <w:b/>
                <w:bCs/>
                <w:spacing w:val="-7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of</w:t>
            </w:r>
            <w:r w:rsidRPr="00001466">
              <w:rPr>
                <w:rFonts w:ascii="Calibri" w:hAnsi="Calibri" w:cs="Calibri"/>
                <w:b/>
                <w:bCs/>
                <w:spacing w:val="-7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Records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7D652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5C77B" w14:textId="77777777" w:rsidR="00EC2EB3" w:rsidRPr="00001466" w:rsidRDefault="00EC2EB3" w:rsidP="00E93E3D"/>
        </w:tc>
        <w:tc>
          <w:tcPr>
            <w:tcW w:w="367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27C4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right="2"/>
              <w:jc w:val="center"/>
            </w:pPr>
            <w:r w:rsidRPr="00001466">
              <w:rPr>
                <w:rFonts w:ascii="Calibri" w:hAnsi="Calibri" w:cs="Calibri"/>
                <w:b/>
                <w:bCs/>
                <w:i/>
                <w:iCs/>
                <w:spacing w:val="-1"/>
                <w:sz w:val="14"/>
                <w:szCs w:val="14"/>
              </w:rPr>
              <w:t>MEDICATIONS</w:t>
            </w:r>
          </w:p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7357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right="2"/>
              <w:jc w:val="center"/>
            </w:pPr>
          </w:p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A14F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621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3AE5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73060</w:t>
            </w:r>
          </w:p>
        </w:tc>
        <w:tc>
          <w:tcPr>
            <w:tcW w:w="1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4DCB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Humerus</w:t>
            </w:r>
            <w:r w:rsidRPr="00001466">
              <w:rPr>
                <w:rFonts w:ascii="Calibri" w:hAnsi="Calibri" w:cs="Calibri"/>
                <w:b/>
                <w:bCs/>
                <w:spacing w:val="-3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2</w:t>
            </w:r>
            <w:r w:rsidRPr="00001466">
              <w:rPr>
                <w:rFonts w:ascii="Calibri" w:hAnsi="Calibri" w:cs="Calibri"/>
                <w:b/>
                <w:bCs/>
                <w:spacing w:val="-3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V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3EB11" w14:textId="77777777" w:rsidR="00EC2EB3" w:rsidRPr="00001466" w:rsidRDefault="00EC2EB3" w:rsidP="00E93E3D"/>
        </w:tc>
      </w:tr>
      <w:tr w:rsidR="00EC2EB3" w:rsidRPr="00001466" w14:paraId="2C6A7D54" w14:textId="77777777" w:rsidTr="00E93E3D">
        <w:trPr>
          <w:trHeight w:hRule="exact" w:val="353"/>
        </w:trPr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13B3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84"/>
              <w:ind w:left="111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206</w:t>
            </w:r>
          </w:p>
        </w:tc>
        <w:tc>
          <w:tcPr>
            <w:tcW w:w="6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A565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84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99442</w:t>
            </w:r>
          </w:p>
        </w:tc>
        <w:tc>
          <w:tcPr>
            <w:tcW w:w="1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051B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auto"/>
              <w:ind w:left="35" w:right="246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Peer/Peer</w:t>
            </w:r>
            <w:r w:rsidRPr="00001466">
              <w:rPr>
                <w:rFonts w:ascii="Calibri" w:hAnsi="Calibri" w:cs="Calibri"/>
                <w:b/>
                <w:bCs/>
                <w:spacing w:val="-9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Phone</w:t>
            </w:r>
            <w:r w:rsidRPr="00001466">
              <w:rPr>
                <w:rFonts w:ascii="Calibri" w:hAnsi="Calibri" w:cs="Calibri"/>
                <w:b/>
                <w:bCs/>
                <w:spacing w:val="-9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Conference</w:t>
            </w:r>
            <w:r w:rsidRPr="00001466">
              <w:rPr>
                <w:rFonts w:ascii="Calibri" w:hAnsi="Calibri" w:cs="Calibri"/>
                <w:b/>
                <w:bCs/>
                <w:spacing w:val="31"/>
                <w:w w:val="99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11-20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C36E5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2BF5E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43A4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84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501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BF042" w14:textId="77777777" w:rsidR="00EC2EB3" w:rsidRPr="00001466" w:rsidRDefault="00EC2EB3" w:rsidP="00E93E3D"/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CFE9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84"/>
              <w:ind w:left="3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Naproxen</w:t>
            </w:r>
            <w:r w:rsidRPr="00001466">
              <w:rPr>
                <w:rFonts w:ascii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Sodium</w:t>
            </w:r>
            <w:r w:rsidRPr="00001466">
              <w:rPr>
                <w:rFonts w:ascii="Calibri" w:hAnsi="Calibri" w:cs="Calibri"/>
                <w:b/>
                <w:bCs/>
                <w:spacing w:val="-6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550mg</w:t>
            </w:r>
            <w:r w:rsidRPr="00001466">
              <w:rPr>
                <w:rFonts w:ascii="Calibri" w:hAnsi="Calibri" w:cs="Calibri"/>
                <w:b/>
                <w:bCs/>
                <w:spacing w:val="-6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#60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01FA1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A3A7A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2561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84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622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DFFF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84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73560</w:t>
            </w:r>
          </w:p>
        </w:tc>
        <w:tc>
          <w:tcPr>
            <w:tcW w:w="1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2268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84"/>
              <w:ind w:left="3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 xml:space="preserve">Knee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1</w:t>
            </w:r>
            <w:r w:rsidRPr="00001466">
              <w:rPr>
                <w:rFonts w:ascii="Calibri" w:hAnsi="Calibri" w:cs="Calibri"/>
                <w:b/>
                <w:bCs/>
                <w:spacing w:val="-3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V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 xml:space="preserve"> or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2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V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D3441" w14:textId="77777777" w:rsidR="00EC2EB3" w:rsidRPr="00001466" w:rsidRDefault="00EC2EB3" w:rsidP="00E93E3D"/>
        </w:tc>
      </w:tr>
      <w:tr w:rsidR="00EC2EB3" w:rsidRPr="00001466" w14:paraId="25026844" w14:textId="77777777" w:rsidTr="00E93E3D">
        <w:trPr>
          <w:trHeight w:hRule="exact" w:val="350"/>
        </w:trPr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6BF9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84"/>
              <w:ind w:left="111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207</w:t>
            </w:r>
          </w:p>
        </w:tc>
        <w:tc>
          <w:tcPr>
            <w:tcW w:w="6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0763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84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99443</w:t>
            </w:r>
          </w:p>
        </w:tc>
        <w:tc>
          <w:tcPr>
            <w:tcW w:w="1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419E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39" w:lineRule="auto"/>
              <w:ind w:left="35" w:right="246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Peer/Peer</w:t>
            </w:r>
            <w:r w:rsidRPr="00001466">
              <w:rPr>
                <w:rFonts w:ascii="Calibri" w:hAnsi="Calibri" w:cs="Calibri"/>
                <w:b/>
                <w:bCs/>
                <w:spacing w:val="-9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Phone</w:t>
            </w:r>
            <w:r w:rsidRPr="00001466">
              <w:rPr>
                <w:rFonts w:ascii="Calibri" w:hAnsi="Calibri" w:cs="Calibri"/>
                <w:b/>
                <w:bCs/>
                <w:spacing w:val="-9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Conference</w:t>
            </w:r>
            <w:r w:rsidRPr="00001466">
              <w:rPr>
                <w:rFonts w:ascii="Calibri" w:hAnsi="Calibri" w:cs="Calibri"/>
                <w:b/>
                <w:bCs/>
                <w:spacing w:val="31"/>
                <w:w w:val="99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21-30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3CCB3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0D7EE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8845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84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502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94D35" w14:textId="77777777" w:rsidR="00EC2EB3" w:rsidRPr="00001466" w:rsidRDefault="00EC2EB3" w:rsidP="00E93E3D"/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390B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84"/>
              <w:ind w:left="3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Amitriptyline</w:t>
            </w:r>
            <w:r w:rsidRPr="00001466">
              <w:rPr>
                <w:rFonts w:ascii="Calibri" w:hAnsi="Calibri" w:cs="Calibri"/>
                <w:b/>
                <w:bCs/>
                <w:spacing w:val="-6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50mg</w:t>
            </w:r>
            <w:r w:rsidRPr="00001466">
              <w:rPr>
                <w:rFonts w:ascii="Calibri" w:hAnsi="Calibri" w:cs="Calibri"/>
                <w:b/>
                <w:bCs/>
                <w:spacing w:val="-7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#30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2B71D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7863A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5211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84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623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46D6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84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73562</w:t>
            </w:r>
          </w:p>
        </w:tc>
        <w:tc>
          <w:tcPr>
            <w:tcW w:w="1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4EC8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84"/>
              <w:ind w:left="3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Knee</w:t>
            </w:r>
            <w:r w:rsidRPr="00001466">
              <w:rPr>
                <w:rFonts w:ascii="Calibri" w:hAnsi="Calibri" w:cs="Calibri"/>
                <w:b/>
                <w:bCs/>
                <w:spacing w:val="-2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3</w:t>
            </w:r>
            <w:r w:rsidRPr="00001466">
              <w:rPr>
                <w:rFonts w:ascii="Calibri" w:hAnsi="Calibri" w:cs="Calibri"/>
                <w:b/>
                <w:bCs/>
                <w:spacing w:val="-4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V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2E7C5" w14:textId="77777777" w:rsidR="00EC2EB3" w:rsidRPr="00001466" w:rsidRDefault="00EC2EB3" w:rsidP="00E93E3D"/>
        </w:tc>
      </w:tr>
      <w:tr w:rsidR="00EC2EB3" w:rsidRPr="00001466" w14:paraId="1CC14B5D" w14:textId="77777777" w:rsidTr="00E93E3D">
        <w:trPr>
          <w:trHeight w:hRule="exact" w:val="329"/>
        </w:trPr>
        <w:tc>
          <w:tcPr>
            <w:tcW w:w="342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6C5E1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22606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9937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72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503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BFE0D" w14:textId="77777777" w:rsidR="00EC2EB3" w:rsidRPr="00001466" w:rsidRDefault="00EC2EB3" w:rsidP="00E93E3D"/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DF1D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159" w:lineRule="exact"/>
              <w:ind w:left="35"/>
              <w:rPr>
                <w:rFonts w:ascii="Calibri" w:hAnsi="Calibri" w:cs="Calibri"/>
                <w:sz w:val="13"/>
                <w:szCs w:val="13"/>
              </w:rPr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3"/>
                <w:szCs w:val="13"/>
              </w:rPr>
              <w:t>Codeine/Acetaminophen</w:t>
            </w:r>
            <w:r w:rsidRPr="00001466">
              <w:rPr>
                <w:rFonts w:ascii="Calibri" w:hAnsi="Calibri" w:cs="Calibri"/>
                <w:b/>
                <w:bCs/>
                <w:spacing w:val="-19"/>
                <w:sz w:val="13"/>
                <w:szCs w:val="13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3"/>
                <w:szCs w:val="13"/>
              </w:rPr>
              <w:t>30/300mg</w:t>
            </w:r>
          </w:p>
          <w:p w14:paraId="2122C881" w14:textId="77777777" w:rsidR="00EC2EB3" w:rsidRPr="00001466" w:rsidRDefault="00EC2EB3" w:rsidP="00E93E3D">
            <w:pPr>
              <w:pStyle w:val="TableParagraph"/>
              <w:kinsoku w:val="0"/>
              <w:overflowPunct w:val="0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3"/>
                <w:szCs w:val="13"/>
              </w:rPr>
              <w:t>#60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2ADCA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20FAD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02BE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72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624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0FE6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72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73564</w:t>
            </w:r>
          </w:p>
        </w:tc>
        <w:tc>
          <w:tcPr>
            <w:tcW w:w="1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CAC2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72"/>
              <w:ind w:left="3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 xml:space="preserve">Knee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4</w:t>
            </w:r>
            <w:r w:rsidRPr="00001466">
              <w:rPr>
                <w:rFonts w:ascii="Calibri" w:hAnsi="Calibri" w:cs="Calibri"/>
                <w:b/>
                <w:bCs/>
                <w:spacing w:val="-4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V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 xml:space="preserve"> or</w:t>
            </w:r>
            <w:r w:rsidRPr="00001466">
              <w:rPr>
                <w:rFonts w:ascii="Calibri" w:hAnsi="Calibri" w:cs="Calibri"/>
                <w:b/>
                <w:bCs/>
                <w:spacing w:val="-2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more</w:t>
            </w:r>
            <w:r w:rsidRPr="00001466">
              <w:rPr>
                <w:rFonts w:ascii="Calibri" w:hAnsi="Calibri" w:cs="Calibri"/>
                <w:b/>
                <w:bCs/>
                <w:spacing w:val="-3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V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636CF" w14:textId="77777777" w:rsidR="00EC2EB3" w:rsidRPr="00001466" w:rsidRDefault="00EC2EB3" w:rsidP="00E93E3D"/>
        </w:tc>
      </w:tr>
      <w:tr w:rsidR="00EC2EB3" w:rsidRPr="00001466" w14:paraId="28DCC26A" w14:textId="77777777" w:rsidTr="00E93E3D">
        <w:trPr>
          <w:trHeight w:hRule="exact" w:val="326"/>
        </w:trPr>
        <w:tc>
          <w:tcPr>
            <w:tcW w:w="342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4F00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72"/>
              <w:ind w:left="-1" w:right="2"/>
              <w:jc w:val="center"/>
            </w:pPr>
            <w:r w:rsidRPr="00001466">
              <w:rPr>
                <w:rFonts w:ascii="Calibri" w:hAnsi="Calibri" w:cs="Calibri"/>
                <w:b/>
                <w:bCs/>
                <w:i/>
                <w:iCs/>
                <w:sz w:val="14"/>
                <w:szCs w:val="14"/>
              </w:rPr>
              <w:t>PI</w:t>
            </w:r>
            <w:r w:rsidRPr="00001466">
              <w:rPr>
                <w:rFonts w:ascii="Calibri" w:hAnsi="Calibri" w:cs="Calibri"/>
                <w:b/>
                <w:bCs/>
                <w:i/>
                <w:iCs/>
                <w:spacing w:val="-9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i/>
                <w:iCs/>
                <w:spacing w:val="-1"/>
                <w:sz w:val="14"/>
                <w:szCs w:val="14"/>
              </w:rPr>
              <w:t>PATIENTS</w:t>
            </w:r>
          </w:p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9DE3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72"/>
              <w:ind w:left="-1" w:right="2"/>
              <w:jc w:val="center"/>
            </w:pPr>
          </w:p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EC65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72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504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CA437" w14:textId="77777777" w:rsidR="00EC2EB3" w:rsidRPr="00001466" w:rsidRDefault="00EC2EB3" w:rsidP="00E93E3D"/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4C84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72"/>
              <w:ind w:left="3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Cyclobenzaprine</w:t>
            </w:r>
            <w:r w:rsidRPr="00001466">
              <w:rPr>
                <w:rFonts w:ascii="Calibri" w:hAnsi="Calibri" w:cs="Calibri"/>
                <w:b/>
                <w:bCs/>
                <w:spacing w:val="-9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10mg</w:t>
            </w:r>
            <w:r w:rsidRPr="00001466">
              <w:rPr>
                <w:rFonts w:ascii="Calibri" w:hAnsi="Calibri" w:cs="Calibri"/>
                <w:b/>
                <w:bCs/>
                <w:spacing w:val="-7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#60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4B7D1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CAD36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DB3C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72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625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5C35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72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73565</w:t>
            </w:r>
          </w:p>
        </w:tc>
        <w:tc>
          <w:tcPr>
            <w:tcW w:w="1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48ED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39" w:lineRule="auto"/>
              <w:ind w:left="35" w:right="363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3"/>
                <w:szCs w:val="13"/>
              </w:rPr>
              <w:t>Weightbearing-</w:t>
            </w:r>
            <w:r w:rsidRPr="00001466">
              <w:rPr>
                <w:rFonts w:ascii="Calibri" w:hAnsi="Calibri" w:cs="Calibri"/>
                <w:b/>
                <w:bCs/>
                <w:spacing w:val="-8"/>
                <w:sz w:val="13"/>
                <w:szCs w:val="13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3"/>
                <w:szCs w:val="13"/>
              </w:rPr>
              <w:t>Both</w:t>
            </w:r>
            <w:r w:rsidRPr="00001466">
              <w:rPr>
                <w:rFonts w:ascii="Calibri" w:hAnsi="Calibri" w:cs="Calibri"/>
                <w:b/>
                <w:bCs/>
                <w:spacing w:val="-8"/>
                <w:sz w:val="13"/>
                <w:szCs w:val="13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3"/>
                <w:szCs w:val="13"/>
              </w:rPr>
              <w:t>Knees</w:t>
            </w:r>
            <w:r w:rsidRPr="00001466">
              <w:rPr>
                <w:rFonts w:ascii="Calibri" w:hAnsi="Calibri" w:cs="Calibri"/>
                <w:b/>
                <w:bCs/>
                <w:spacing w:val="30"/>
                <w:w w:val="99"/>
                <w:sz w:val="13"/>
                <w:szCs w:val="13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3"/>
                <w:szCs w:val="13"/>
              </w:rPr>
              <w:t>Standing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9AA72" w14:textId="77777777" w:rsidR="00EC2EB3" w:rsidRPr="00001466" w:rsidRDefault="00EC2EB3" w:rsidP="00E93E3D"/>
        </w:tc>
      </w:tr>
      <w:tr w:rsidR="00EC2EB3" w:rsidRPr="00001466" w14:paraId="320B3FC5" w14:textId="77777777" w:rsidTr="00E93E3D">
        <w:trPr>
          <w:trHeight w:hRule="exact" w:val="218"/>
        </w:trPr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B1EA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11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901</w:t>
            </w:r>
          </w:p>
        </w:tc>
        <w:tc>
          <w:tcPr>
            <w:tcW w:w="6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46EE0" w14:textId="77777777" w:rsidR="00EC2EB3" w:rsidRPr="00001466" w:rsidRDefault="00EC2EB3" w:rsidP="00E93E3D"/>
        </w:tc>
        <w:tc>
          <w:tcPr>
            <w:tcW w:w="1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E384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Consultation</w:t>
            </w:r>
            <w:r w:rsidRPr="00001466">
              <w:rPr>
                <w:rFonts w:ascii="Calibri" w:hAnsi="Calibri" w:cs="Calibri"/>
                <w:b/>
                <w:bCs/>
                <w:spacing w:val="-12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Exam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2D344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FA3C2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A0AF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505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37621" w14:textId="77777777" w:rsidR="00EC2EB3" w:rsidRPr="00001466" w:rsidRDefault="00EC2EB3" w:rsidP="00E93E3D"/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7BD0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Hydrocodone/APAP</w:t>
            </w:r>
            <w:r w:rsidRPr="00001466">
              <w:rPr>
                <w:rFonts w:ascii="Calibri" w:hAnsi="Calibri" w:cs="Calibri"/>
                <w:b/>
                <w:bCs/>
                <w:spacing w:val="-9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10/325mg</w:t>
            </w:r>
            <w:r w:rsidRPr="00001466">
              <w:rPr>
                <w:rFonts w:ascii="Calibri" w:hAnsi="Calibri" w:cs="Calibri"/>
                <w:b/>
                <w:bCs/>
                <w:spacing w:val="-9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#60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ADAA8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32C36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3CA8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626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DEF7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72100</w:t>
            </w:r>
          </w:p>
        </w:tc>
        <w:tc>
          <w:tcPr>
            <w:tcW w:w="1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79DB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Lumbar</w:t>
            </w:r>
            <w:r w:rsidRPr="00001466">
              <w:rPr>
                <w:rFonts w:ascii="Calibri" w:hAnsi="Calibri" w:cs="Calibri"/>
                <w:b/>
                <w:bCs/>
                <w:spacing w:val="-3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 xml:space="preserve">Spine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2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 xml:space="preserve"> or</w:t>
            </w:r>
            <w:r w:rsidRPr="00001466">
              <w:rPr>
                <w:rFonts w:ascii="Calibri" w:hAnsi="Calibri" w:cs="Calibri"/>
                <w:b/>
                <w:bCs/>
                <w:spacing w:val="-2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3</w:t>
            </w:r>
            <w:r w:rsidRPr="00001466">
              <w:rPr>
                <w:rFonts w:ascii="Calibri" w:hAnsi="Calibri" w:cs="Calibri"/>
                <w:b/>
                <w:bCs/>
                <w:spacing w:val="-2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V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94867" w14:textId="77777777" w:rsidR="00EC2EB3" w:rsidRPr="00001466" w:rsidRDefault="00EC2EB3" w:rsidP="00E93E3D"/>
        </w:tc>
      </w:tr>
      <w:tr w:rsidR="00EC2EB3" w:rsidRPr="00001466" w14:paraId="7EBD0A5A" w14:textId="77777777" w:rsidTr="00E93E3D">
        <w:trPr>
          <w:trHeight w:hRule="exact" w:val="216"/>
        </w:trPr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A281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111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902</w:t>
            </w:r>
          </w:p>
        </w:tc>
        <w:tc>
          <w:tcPr>
            <w:tcW w:w="6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FFEE9" w14:textId="77777777" w:rsidR="00EC2EB3" w:rsidRPr="00001466" w:rsidRDefault="00EC2EB3" w:rsidP="00E93E3D"/>
        </w:tc>
        <w:tc>
          <w:tcPr>
            <w:tcW w:w="1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3141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3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Initial</w:t>
            </w:r>
            <w:r w:rsidRPr="00001466">
              <w:rPr>
                <w:rFonts w:ascii="Calibri" w:hAnsi="Calibri" w:cs="Calibri"/>
                <w:b/>
                <w:bCs/>
                <w:spacing w:val="-6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Exam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5F829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E4664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F29C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507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324D1" w14:textId="77777777" w:rsidR="00EC2EB3" w:rsidRPr="00001466" w:rsidRDefault="00EC2EB3" w:rsidP="00E93E3D"/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8381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3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Ibuprofen</w:t>
            </w:r>
            <w:r w:rsidRPr="00001466">
              <w:rPr>
                <w:rFonts w:ascii="Calibri" w:hAnsi="Calibri" w:cs="Calibri"/>
                <w:b/>
                <w:bCs/>
                <w:spacing w:val="-7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800mg</w:t>
            </w:r>
            <w:r w:rsidRPr="00001466">
              <w:rPr>
                <w:rFonts w:ascii="Calibri" w:hAnsi="Calibri" w:cs="Calibri"/>
                <w:b/>
                <w:bCs/>
                <w:spacing w:val="-6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#60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DEF73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80816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B10D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627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170E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72110</w:t>
            </w:r>
          </w:p>
        </w:tc>
        <w:tc>
          <w:tcPr>
            <w:tcW w:w="1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435B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3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Lumbar</w:t>
            </w:r>
            <w:r w:rsidRPr="00001466">
              <w:rPr>
                <w:rFonts w:ascii="Calibri" w:hAnsi="Calibri" w:cs="Calibri"/>
                <w:b/>
                <w:bCs/>
                <w:spacing w:val="-3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Spine</w:t>
            </w:r>
            <w:r w:rsidRPr="00001466">
              <w:rPr>
                <w:rFonts w:ascii="Calibri" w:hAnsi="Calibri" w:cs="Calibri"/>
                <w:b/>
                <w:bCs/>
                <w:spacing w:val="-3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4</w:t>
            </w:r>
            <w:r w:rsidRPr="00001466">
              <w:rPr>
                <w:rFonts w:ascii="Calibri" w:hAnsi="Calibri" w:cs="Calibri"/>
                <w:b/>
                <w:bCs/>
                <w:spacing w:val="-2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V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E70E0" w14:textId="77777777" w:rsidR="00EC2EB3" w:rsidRPr="00001466" w:rsidRDefault="00EC2EB3" w:rsidP="00E93E3D"/>
        </w:tc>
      </w:tr>
      <w:tr w:rsidR="00EC2EB3" w:rsidRPr="00001466" w14:paraId="1FB5BEC2" w14:textId="77777777" w:rsidTr="00E93E3D">
        <w:trPr>
          <w:trHeight w:hRule="exact" w:val="216"/>
        </w:trPr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31BC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11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903</w:t>
            </w:r>
          </w:p>
        </w:tc>
        <w:tc>
          <w:tcPr>
            <w:tcW w:w="6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C74BB" w14:textId="77777777" w:rsidR="00EC2EB3" w:rsidRPr="00001466" w:rsidRDefault="00EC2EB3" w:rsidP="00E93E3D"/>
        </w:tc>
        <w:tc>
          <w:tcPr>
            <w:tcW w:w="1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71DE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Follow</w:t>
            </w:r>
            <w:r w:rsidRPr="00001466">
              <w:rPr>
                <w:rFonts w:ascii="Calibri" w:hAnsi="Calibri" w:cs="Calibri"/>
                <w:b/>
                <w:bCs/>
                <w:spacing w:val="-7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Up</w:t>
            </w:r>
            <w:r w:rsidRPr="00001466">
              <w:rPr>
                <w:rFonts w:ascii="Calibri" w:hAnsi="Calibri" w:cs="Calibri"/>
                <w:b/>
                <w:bCs/>
                <w:spacing w:val="-3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Exam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3C777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80D2D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E556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509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E68DE" w14:textId="77777777" w:rsidR="00EC2EB3" w:rsidRPr="00001466" w:rsidRDefault="00EC2EB3" w:rsidP="00E93E3D"/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9E57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Omeprazole</w:t>
            </w:r>
            <w:r w:rsidRPr="00001466">
              <w:rPr>
                <w:rFonts w:ascii="Calibri" w:hAnsi="Calibri" w:cs="Calibri"/>
                <w:b/>
                <w:bCs/>
                <w:spacing w:val="-6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20mg</w:t>
            </w:r>
            <w:r w:rsidRPr="00001466">
              <w:rPr>
                <w:rFonts w:ascii="Calibri" w:hAnsi="Calibri" w:cs="Calibri"/>
                <w:b/>
                <w:bCs/>
                <w:spacing w:val="-6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#60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3DCE4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E038E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B014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629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CDE7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72120</w:t>
            </w:r>
          </w:p>
        </w:tc>
        <w:tc>
          <w:tcPr>
            <w:tcW w:w="1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EE41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 xml:space="preserve">Pelvis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1</w:t>
            </w:r>
            <w:r w:rsidRPr="00001466">
              <w:rPr>
                <w:rFonts w:ascii="Calibri" w:hAnsi="Calibri" w:cs="Calibri"/>
                <w:b/>
                <w:bCs/>
                <w:spacing w:val="-3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V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 xml:space="preserve"> or</w:t>
            </w:r>
            <w:r w:rsidRPr="00001466">
              <w:rPr>
                <w:rFonts w:ascii="Calibri" w:hAnsi="Calibri" w:cs="Calibri"/>
                <w:b/>
                <w:bCs/>
                <w:spacing w:val="-2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2 V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0A850" w14:textId="77777777" w:rsidR="00EC2EB3" w:rsidRPr="00001466" w:rsidRDefault="00EC2EB3" w:rsidP="00E93E3D"/>
        </w:tc>
      </w:tr>
      <w:tr w:rsidR="00EC2EB3" w:rsidRPr="00001466" w14:paraId="6409513D" w14:textId="77777777" w:rsidTr="00E93E3D">
        <w:trPr>
          <w:trHeight w:hRule="exact" w:val="218"/>
        </w:trPr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3ED1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11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904</w:t>
            </w:r>
          </w:p>
        </w:tc>
        <w:tc>
          <w:tcPr>
            <w:tcW w:w="6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ABF28" w14:textId="77777777" w:rsidR="00EC2EB3" w:rsidRPr="00001466" w:rsidRDefault="00EC2EB3" w:rsidP="00E93E3D"/>
        </w:tc>
        <w:tc>
          <w:tcPr>
            <w:tcW w:w="1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41F6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Final</w:t>
            </w:r>
            <w:r w:rsidRPr="00001466">
              <w:rPr>
                <w:rFonts w:ascii="Calibri" w:hAnsi="Calibri" w:cs="Calibri"/>
                <w:b/>
                <w:bCs/>
                <w:spacing w:val="-8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Exam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64D6C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50440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0C0D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510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233A0" w14:textId="77777777" w:rsidR="00EC2EB3" w:rsidRPr="00001466" w:rsidRDefault="00EC2EB3" w:rsidP="00E93E3D"/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333D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Tramadol</w:t>
            </w:r>
            <w:r w:rsidRPr="00001466">
              <w:rPr>
                <w:rFonts w:ascii="Calibri" w:hAnsi="Calibri" w:cs="Calibri"/>
                <w:b/>
                <w:bCs/>
                <w:spacing w:val="-8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50mg</w:t>
            </w:r>
            <w:r w:rsidRPr="00001466">
              <w:rPr>
                <w:rFonts w:ascii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#60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90AE9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468E3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8709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630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3CCB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72190</w:t>
            </w:r>
          </w:p>
        </w:tc>
        <w:tc>
          <w:tcPr>
            <w:tcW w:w="1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22E0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Pelvis</w:t>
            </w:r>
            <w:r w:rsidRPr="00001466">
              <w:rPr>
                <w:rFonts w:ascii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Complete</w:t>
            </w:r>
            <w:r w:rsidRPr="00001466">
              <w:rPr>
                <w:rFonts w:ascii="Calibri" w:hAnsi="Calibri" w:cs="Calibri"/>
                <w:b/>
                <w:bCs/>
                <w:spacing w:val="-2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3</w:t>
            </w:r>
            <w:r w:rsidRPr="00001466">
              <w:rPr>
                <w:rFonts w:ascii="Calibri" w:hAnsi="Calibri" w:cs="Calibri"/>
                <w:b/>
                <w:bCs/>
                <w:spacing w:val="-3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V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C05DA" w14:textId="77777777" w:rsidR="00EC2EB3" w:rsidRPr="00001466" w:rsidRDefault="00EC2EB3" w:rsidP="00E93E3D"/>
        </w:tc>
      </w:tr>
      <w:tr w:rsidR="00EC2EB3" w:rsidRPr="00001466" w14:paraId="0579A40A" w14:textId="77777777" w:rsidTr="00E93E3D">
        <w:trPr>
          <w:trHeight w:hRule="exact" w:val="216"/>
        </w:trPr>
        <w:tc>
          <w:tcPr>
            <w:tcW w:w="342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E7138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A45F1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9E4C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511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B536F" w14:textId="77777777" w:rsidR="00EC2EB3" w:rsidRPr="00001466" w:rsidRDefault="00EC2EB3" w:rsidP="00E93E3D"/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C7D5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Zolpidem</w:t>
            </w:r>
            <w:r w:rsidRPr="00001466">
              <w:rPr>
                <w:rFonts w:ascii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5mg</w:t>
            </w:r>
            <w:r w:rsidRPr="00001466">
              <w:rPr>
                <w:rFonts w:ascii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#30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0B53E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5DF12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B7D5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631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38D1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71100</w:t>
            </w:r>
          </w:p>
        </w:tc>
        <w:tc>
          <w:tcPr>
            <w:tcW w:w="1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80D6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Ribs</w:t>
            </w:r>
            <w:r w:rsidRPr="00001466">
              <w:rPr>
                <w:rFonts w:ascii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Unilateral</w:t>
            </w:r>
            <w:r w:rsidRPr="00001466">
              <w:rPr>
                <w:rFonts w:ascii="Calibri" w:hAnsi="Calibri" w:cs="Calibri"/>
                <w:b/>
                <w:bCs/>
                <w:spacing w:val="-2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2</w:t>
            </w:r>
            <w:r w:rsidRPr="00001466">
              <w:rPr>
                <w:rFonts w:ascii="Calibri" w:hAnsi="Calibri" w:cs="Calibri"/>
                <w:b/>
                <w:bCs/>
                <w:spacing w:val="-3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V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64FA1" w14:textId="77777777" w:rsidR="00EC2EB3" w:rsidRPr="00001466" w:rsidRDefault="00EC2EB3" w:rsidP="00E93E3D"/>
        </w:tc>
      </w:tr>
      <w:tr w:rsidR="00EC2EB3" w:rsidRPr="00001466" w14:paraId="7457C6FD" w14:textId="77777777" w:rsidTr="00E93E3D">
        <w:trPr>
          <w:trHeight w:hRule="exact" w:val="218"/>
        </w:trPr>
        <w:tc>
          <w:tcPr>
            <w:tcW w:w="342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6D13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right="2"/>
              <w:jc w:val="center"/>
            </w:pPr>
            <w:r w:rsidRPr="00001466">
              <w:rPr>
                <w:rFonts w:ascii="Calibri" w:hAnsi="Calibri" w:cs="Calibri"/>
                <w:b/>
                <w:bCs/>
                <w:i/>
                <w:iCs/>
                <w:spacing w:val="-1"/>
                <w:sz w:val="14"/>
                <w:szCs w:val="14"/>
              </w:rPr>
              <w:t>IME</w:t>
            </w:r>
          </w:p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55D6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right="2"/>
              <w:jc w:val="center"/>
            </w:pPr>
          </w:p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C651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513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F4A87" w14:textId="77777777" w:rsidR="00EC2EB3" w:rsidRPr="00001466" w:rsidRDefault="00EC2EB3" w:rsidP="00E93E3D"/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ACA6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31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2"/>
                <w:szCs w:val="12"/>
              </w:rPr>
              <w:t>Codeine/Acetaminophen</w:t>
            </w:r>
            <w:r w:rsidRPr="00001466">
              <w:rPr>
                <w:rFonts w:ascii="Calibri" w:hAnsi="Calibri" w:cs="Calibri"/>
                <w:b/>
                <w:bCs/>
                <w:spacing w:val="-8"/>
                <w:sz w:val="12"/>
                <w:szCs w:val="12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2"/>
                <w:szCs w:val="12"/>
              </w:rPr>
              <w:t>30/300mg</w:t>
            </w:r>
            <w:r w:rsidRPr="00001466">
              <w:rPr>
                <w:rFonts w:ascii="Calibri" w:hAnsi="Calibri" w:cs="Calibri"/>
                <w:b/>
                <w:bCs/>
                <w:spacing w:val="-7"/>
                <w:sz w:val="12"/>
                <w:szCs w:val="12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2"/>
                <w:szCs w:val="12"/>
              </w:rPr>
              <w:t>#60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29A97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18B44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885A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634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BF1E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72220</w:t>
            </w:r>
          </w:p>
        </w:tc>
        <w:tc>
          <w:tcPr>
            <w:tcW w:w="1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BA7B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Sacrum/Coccyx</w:t>
            </w:r>
            <w:r w:rsidRPr="00001466">
              <w:rPr>
                <w:rFonts w:ascii="Calibri" w:hAnsi="Calibri" w:cs="Calibri"/>
                <w:b/>
                <w:bCs/>
                <w:spacing w:val="-6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Minimum</w:t>
            </w:r>
            <w:r w:rsidRPr="00001466">
              <w:rPr>
                <w:rFonts w:ascii="Calibri" w:hAnsi="Calibri" w:cs="Calibri"/>
                <w:b/>
                <w:bCs/>
                <w:spacing w:val="-4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2</w:t>
            </w:r>
            <w:r w:rsidRPr="00001466">
              <w:rPr>
                <w:rFonts w:ascii="Calibri" w:hAnsi="Calibri" w:cs="Calibri"/>
                <w:b/>
                <w:bCs/>
                <w:spacing w:val="-6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V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D38C5" w14:textId="77777777" w:rsidR="00EC2EB3" w:rsidRPr="00001466" w:rsidRDefault="00EC2EB3" w:rsidP="00E93E3D"/>
        </w:tc>
      </w:tr>
      <w:tr w:rsidR="00EC2EB3" w:rsidRPr="00001466" w14:paraId="5A5C3EF6" w14:textId="77777777" w:rsidTr="00E93E3D">
        <w:trPr>
          <w:trHeight w:hRule="exact" w:val="216"/>
        </w:trPr>
        <w:tc>
          <w:tcPr>
            <w:tcW w:w="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9C78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15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400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95EF0" w14:textId="77777777" w:rsidR="00EC2EB3" w:rsidRPr="00001466" w:rsidRDefault="00EC2EB3" w:rsidP="00E93E3D"/>
        </w:tc>
        <w:tc>
          <w:tcPr>
            <w:tcW w:w="1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BFA8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3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IME</w:t>
            </w:r>
            <w:r w:rsidRPr="00001466">
              <w:rPr>
                <w:rFonts w:ascii="Calibri" w:hAnsi="Calibri" w:cs="Calibri"/>
                <w:b/>
                <w:bCs/>
                <w:spacing w:val="-8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Evaluation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7B324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01D3B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E404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514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456C1" w14:textId="77777777" w:rsidR="00EC2EB3" w:rsidRPr="00001466" w:rsidRDefault="00EC2EB3" w:rsidP="00E93E3D"/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1131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Tizanidine</w:t>
            </w:r>
            <w:r w:rsidRPr="00001466">
              <w:rPr>
                <w:rFonts w:ascii="Calibri" w:hAnsi="Calibri" w:cs="Calibri"/>
                <w:b/>
                <w:bCs/>
                <w:spacing w:val="-7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HCL</w:t>
            </w:r>
            <w:r w:rsidRPr="00001466">
              <w:rPr>
                <w:rFonts w:ascii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4mg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61F30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7595E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C385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635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9A57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73010</w:t>
            </w:r>
          </w:p>
        </w:tc>
        <w:tc>
          <w:tcPr>
            <w:tcW w:w="1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C98F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Scapula</w:t>
            </w:r>
            <w:r w:rsidRPr="00001466">
              <w:rPr>
                <w:rFonts w:ascii="Calibri" w:hAnsi="Calibri" w:cs="Calibri"/>
                <w:b/>
                <w:bCs/>
                <w:spacing w:val="-11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Complete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64A47" w14:textId="77777777" w:rsidR="00EC2EB3" w:rsidRPr="00001466" w:rsidRDefault="00EC2EB3" w:rsidP="00E93E3D"/>
        </w:tc>
      </w:tr>
      <w:tr w:rsidR="00EC2EB3" w:rsidRPr="00001466" w14:paraId="6BDF2A16" w14:textId="77777777" w:rsidTr="00E93E3D">
        <w:trPr>
          <w:trHeight w:hRule="exact" w:val="218"/>
        </w:trPr>
        <w:tc>
          <w:tcPr>
            <w:tcW w:w="342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853E9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7E4BE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F115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515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9C313" w14:textId="77777777" w:rsidR="00EC2EB3" w:rsidRPr="00001466" w:rsidRDefault="00EC2EB3" w:rsidP="00E93E3D"/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D82C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Carisoprodol</w:t>
            </w:r>
            <w:r w:rsidRPr="00001466">
              <w:rPr>
                <w:rFonts w:ascii="Calibri" w:hAnsi="Calibri" w:cs="Calibri"/>
                <w:b/>
                <w:bCs/>
                <w:spacing w:val="-11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350mg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EBBB9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48139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E397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636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EF77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73030</w:t>
            </w:r>
          </w:p>
        </w:tc>
        <w:tc>
          <w:tcPr>
            <w:tcW w:w="1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9B39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Shoulder</w:t>
            </w:r>
            <w:r w:rsidRPr="00001466">
              <w:rPr>
                <w:rFonts w:ascii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Complete</w:t>
            </w:r>
            <w:r w:rsidRPr="00001466">
              <w:rPr>
                <w:rFonts w:ascii="Calibri" w:hAnsi="Calibri" w:cs="Calibri"/>
                <w:b/>
                <w:bCs/>
                <w:spacing w:val="-3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2</w:t>
            </w:r>
            <w:r w:rsidRPr="00001466">
              <w:rPr>
                <w:rFonts w:ascii="Calibri" w:hAnsi="Calibri" w:cs="Calibri"/>
                <w:b/>
                <w:bCs/>
                <w:spacing w:val="-6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V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C0D84" w14:textId="77777777" w:rsidR="00EC2EB3" w:rsidRPr="00001466" w:rsidRDefault="00EC2EB3" w:rsidP="00E93E3D"/>
        </w:tc>
      </w:tr>
      <w:tr w:rsidR="00EC2EB3" w:rsidRPr="00001466" w14:paraId="049A232B" w14:textId="77777777" w:rsidTr="00E93E3D">
        <w:trPr>
          <w:trHeight w:hRule="exact" w:val="216"/>
        </w:trPr>
        <w:tc>
          <w:tcPr>
            <w:tcW w:w="342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E837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-1" w:right="3"/>
              <w:jc w:val="center"/>
            </w:pPr>
            <w:r w:rsidRPr="00001466">
              <w:rPr>
                <w:rFonts w:ascii="Calibri" w:hAnsi="Calibri" w:cs="Calibri"/>
                <w:b/>
                <w:bCs/>
                <w:i/>
                <w:iCs/>
                <w:spacing w:val="-1"/>
                <w:sz w:val="14"/>
                <w:szCs w:val="14"/>
              </w:rPr>
              <w:t>INJECTIONS</w:t>
            </w:r>
          </w:p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6D85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-1" w:right="3"/>
              <w:jc w:val="center"/>
            </w:pPr>
          </w:p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5F5D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521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52575" w14:textId="77777777" w:rsidR="00EC2EB3" w:rsidRPr="00001466" w:rsidRDefault="00EC2EB3" w:rsidP="00E93E3D"/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A9FA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3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Etodolac</w:t>
            </w:r>
            <w:r w:rsidRPr="00001466">
              <w:rPr>
                <w:rFonts w:ascii="Calibri" w:hAnsi="Calibri" w:cs="Calibri"/>
                <w:b/>
                <w:bCs/>
                <w:spacing w:val="-8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400mg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B41E1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B2369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A68B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637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FC17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73020</w:t>
            </w:r>
          </w:p>
        </w:tc>
        <w:tc>
          <w:tcPr>
            <w:tcW w:w="1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CF62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3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Shoulder</w:t>
            </w:r>
            <w:r w:rsidRPr="00001466">
              <w:rPr>
                <w:rFonts w:ascii="Calibri" w:hAnsi="Calibri" w:cs="Calibri"/>
                <w:b/>
                <w:bCs/>
                <w:spacing w:val="-4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1</w:t>
            </w:r>
            <w:r w:rsidRPr="00001466">
              <w:rPr>
                <w:rFonts w:ascii="Calibri" w:hAnsi="Calibri" w:cs="Calibri"/>
                <w:b/>
                <w:bCs/>
                <w:spacing w:val="-2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V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BF16F" w14:textId="77777777" w:rsidR="00EC2EB3" w:rsidRPr="00001466" w:rsidRDefault="00EC2EB3" w:rsidP="00E93E3D"/>
        </w:tc>
      </w:tr>
      <w:tr w:rsidR="00EC2EB3" w:rsidRPr="00001466" w14:paraId="4DB8AACA" w14:textId="77777777" w:rsidTr="00E93E3D">
        <w:trPr>
          <w:trHeight w:hRule="exact" w:val="216"/>
        </w:trPr>
        <w:tc>
          <w:tcPr>
            <w:tcW w:w="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3D50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5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701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148E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95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J3301</w:t>
            </w:r>
          </w:p>
        </w:tc>
        <w:tc>
          <w:tcPr>
            <w:tcW w:w="1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6EFC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Kenalog</w:t>
            </w:r>
            <w:r w:rsidRPr="00001466">
              <w:rPr>
                <w:rFonts w:ascii="Calibri" w:hAnsi="Calibri" w:cs="Calibri"/>
                <w:b/>
                <w:bCs/>
                <w:spacing w:val="-7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40mg/ML</w:t>
            </w:r>
            <w:r w:rsidRPr="00001466">
              <w:rPr>
                <w:rFonts w:ascii="Calibri" w:hAnsi="Calibri" w:cs="Calibri"/>
                <w:b/>
                <w:bCs/>
                <w:spacing w:val="-6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vial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99D08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9F96C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282F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543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65F2C" w14:textId="77777777" w:rsidR="00EC2EB3" w:rsidRPr="00001466" w:rsidRDefault="00EC2EB3" w:rsidP="00E93E3D"/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DEBF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Butalbital</w:t>
            </w:r>
            <w:r w:rsidRPr="00001466">
              <w:rPr>
                <w:rFonts w:ascii="Calibri" w:hAnsi="Calibri" w:cs="Calibri"/>
                <w:b/>
                <w:bCs/>
                <w:spacing w:val="-6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50/325</w:t>
            </w:r>
            <w:r w:rsidRPr="00001466">
              <w:rPr>
                <w:rFonts w:ascii="Calibri" w:hAnsi="Calibri" w:cs="Calibri"/>
                <w:b/>
                <w:bCs/>
                <w:spacing w:val="-6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40mg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2E395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1BE73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3E3C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639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6CE6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71120</w:t>
            </w:r>
          </w:p>
        </w:tc>
        <w:tc>
          <w:tcPr>
            <w:tcW w:w="1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9B96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Sternum</w:t>
            </w:r>
            <w:r w:rsidRPr="00001466">
              <w:rPr>
                <w:rFonts w:ascii="Calibri" w:hAnsi="Calibri" w:cs="Calibri"/>
                <w:b/>
                <w:bCs/>
                <w:spacing w:val="-3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2</w:t>
            </w:r>
            <w:r w:rsidRPr="00001466">
              <w:rPr>
                <w:rFonts w:ascii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V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9CEA1" w14:textId="77777777" w:rsidR="00EC2EB3" w:rsidRPr="00001466" w:rsidRDefault="00EC2EB3" w:rsidP="00E93E3D"/>
        </w:tc>
      </w:tr>
      <w:tr w:rsidR="00EC2EB3" w:rsidRPr="00001466" w14:paraId="6D50995C" w14:textId="77777777" w:rsidTr="00E93E3D">
        <w:trPr>
          <w:trHeight w:hRule="exact" w:val="218"/>
        </w:trPr>
        <w:tc>
          <w:tcPr>
            <w:tcW w:w="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CD8F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5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702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CE79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95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J7638</w:t>
            </w:r>
          </w:p>
        </w:tc>
        <w:tc>
          <w:tcPr>
            <w:tcW w:w="1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DF7A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24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3"/>
                <w:szCs w:val="13"/>
              </w:rPr>
              <w:t>Dexamethasone</w:t>
            </w:r>
            <w:r w:rsidRPr="00001466">
              <w:rPr>
                <w:rFonts w:ascii="Calibri" w:hAnsi="Calibri" w:cs="Calibri"/>
                <w:b/>
                <w:bCs/>
                <w:spacing w:val="-11"/>
                <w:sz w:val="13"/>
                <w:szCs w:val="13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3"/>
                <w:szCs w:val="13"/>
              </w:rPr>
              <w:t>120mg/30ML</w:t>
            </w:r>
            <w:r w:rsidRPr="00001466">
              <w:rPr>
                <w:rFonts w:ascii="Calibri" w:hAnsi="Calibri" w:cs="Calibri"/>
                <w:b/>
                <w:bCs/>
                <w:spacing w:val="-10"/>
                <w:sz w:val="13"/>
                <w:szCs w:val="13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3"/>
                <w:szCs w:val="13"/>
              </w:rPr>
              <w:t>vial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2B36A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992CB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152C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551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2999A" w14:textId="77777777" w:rsidR="00EC2EB3" w:rsidRPr="00001466" w:rsidRDefault="00EC2EB3" w:rsidP="00E93E3D"/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B90F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Methocarbomal</w:t>
            </w:r>
            <w:r w:rsidRPr="00001466">
              <w:rPr>
                <w:rFonts w:ascii="Calibri" w:hAnsi="Calibri" w:cs="Calibri"/>
                <w:b/>
                <w:bCs/>
                <w:spacing w:val="-13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750mg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47240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FCF07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607D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640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7F48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73590</w:t>
            </w:r>
          </w:p>
        </w:tc>
        <w:tc>
          <w:tcPr>
            <w:tcW w:w="1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D0A6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Tibia</w:t>
            </w:r>
            <w:r w:rsidRPr="00001466">
              <w:rPr>
                <w:rFonts w:ascii="Calibri" w:hAnsi="Calibri" w:cs="Calibri"/>
                <w:b/>
                <w:bCs/>
                <w:spacing w:val="-3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and</w:t>
            </w:r>
            <w:r w:rsidRPr="00001466">
              <w:rPr>
                <w:rFonts w:ascii="Calibri" w:hAnsi="Calibri" w:cs="Calibri"/>
                <w:b/>
                <w:bCs/>
                <w:spacing w:val="-3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 xml:space="preserve">Fibula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2</w:t>
            </w:r>
            <w:r w:rsidRPr="00001466">
              <w:rPr>
                <w:rFonts w:ascii="Calibri" w:hAnsi="Calibri" w:cs="Calibri"/>
                <w:b/>
                <w:bCs/>
                <w:spacing w:val="-2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V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4FB11" w14:textId="77777777" w:rsidR="00EC2EB3" w:rsidRPr="00001466" w:rsidRDefault="00EC2EB3" w:rsidP="00E93E3D"/>
        </w:tc>
      </w:tr>
      <w:tr w:rsidR="00EC2EB3" w:rsidRPr="00001466" w14:paraId="251EAD26" w14:textId="77777777" w:rsidTr="00E93E3D">
        <w:trPr>
          <w:trHeight w:hRule="exact" w:val="216"/>
        </w:trPr>
        <w:tc>
          <w:tcPr>
            <w:tcW w:w="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844A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5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703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D7EA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95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J3490</w:t>
            </w:r>
          </w:p>
        </w:tc>
        <w:tc>
          <w:tcPr>
            <w:tcW w:w="1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1707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Marcaine</w:t>
            </w:r>
            <w:r w:rsidRPr="00001466">
              <w:rPr>
                <w:rFonts w:ascii="Calibri" w:hAnsi="Calibri" w:cs="Calibri"/>
                <w:b/>
                <w:bCs/>
                <w:spacing w:val="-6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0.5</w:t>
            </w:r>
            <w:r w:rsidRPr="00001466">
              <w:rPr>
                <w:rFonts w:ascii="Calibri" w:hAnsi="Calibri" w:cs="Calibri"/>
                <w:b/>
                <w:bCs/>
                <w:spacing w:val="-7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vial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35E5D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80247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C5E9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554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5D059" w14:textId="77777777" w:rsidR="00EC2EB3" w:rsidRPr="00001466" w:rsidRDefault="00EC2EB3" w:rsidP="00E93E3D"/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6CC1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Temazepam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03519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1B01C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E0C9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641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52B4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73660</w:t>
            </w:r>
          </w:p>
        </w:tc>
        <w:tc>
          <w:tcPr>
            <w:tcW w:w="1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9643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Toes</w:t>
            </w:r>
            <w:r w:rsidRPr="00001466">
              <w:rPr>
                <w:rFonts w:ascii="Calibri" w:hAnsi="Calibri" w:cs="Calibri"/>
                <w:b/>
                <w:bCs/>
                <w:spacing w:val="-2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2</w:t>
            </w:r>
            <w:r w:rsidRPr="00001466">
              <w:rPr>
                <w:rFonts w:ascii="Calibri" w:hAnsi="Calibri" w:cs="Calibri"/>
                <w:b/>
                <w:bCs/>
                <w:spacing w:val="-4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V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722CC" w14:textId="77777777" w:rsidR="00EC2EB3" w:rsidRPr="00001466" w:rsidRDefault="00EC2EB3" w:rsidP="00E93E3D"/>
        </w:tc>
      </w:tr>
      <w:tr w:rsidR="00EC2EB3" w:rsidRPr="00001466" w14:paraId="0C08CCE7" w14:textId="77777777" w:rsidTr="00E93E3D">
        <w:trPr>
          <w:trHeight w:hRule="exact" w:val="218"/>
        </w:trPr>
        <w:tc>
          <w:tcPr>
            <w:tcW w:w="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557C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5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704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475D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95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J2001</w:t>
            </w:r>
          </w:p>
        </w:tc>
        <w:tc>
          <w:tcPr>
            <w:tcW w:w="1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A3E3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Lidocaine</w:t>
            </w:r>
            <w:r w:rsidRPr="00001466">
              <w:rPr>
                <w:rFonts w:ascii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HCL</w:t>
            </w:r>
            <w:r w:rsidRPr="00001466">
              <w:rPr>
                <w:rFonts w:ascii="Calibri" w:hAnsi="Calibri" w:cs="Calibri"/>
                <w:b/>
                <w:bCs/>
                <w:spacing w:val="-4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1%</w:t>
            </w:r>
            <w:r w:rsidRPr="00001466">
              <w:rPr>
                <w:rFonts w:ascii="Calibri" w:hAnsi="Calibri" w:cs="Calibri"/>
                <w:b/>
                <w:bCs/>
                <w:spacing w:val="-6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vial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237F3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928EF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459D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555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7D1F1" w14:textId="77777777" w:rsidR="00EC2EB3" w:rsidRPr="00001466" w:rsidRDefault="00EC2EB3" w:rsidP="00E93E3D"/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DEAE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BioTherm</w:t>
            </w:r>
            <w:r w:rsidRPr="00001466">
              <w:rPr>
                <w:rFonts w:ascii="Calibri" w:hAnsi="Calibri" w:cs="Calibri"/>
                <w:b/>
                <w:bCs/>
                <w:spacing w:val="-7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4oz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9B6C0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4AFF3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EF31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642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F9B5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73100</w:t>
            </w:r>
          </w:p>
        </w:tc>
        <w:tc>
          <w:tcPr>
            <w:tcW w:w="1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6E2A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Wrist</w:t>
            </w:r>
            <w:r w:rsidRPr="00001466">
              <w:rPr>
                <w:rFonts w:ascii="Calibri" w:hAnsi="Calibri" w:cs="Calibri"/>
                <w:b/>
                <w:bCs/>
                <w:spacing w:val="-4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2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V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1BAD1" w14:textId="77777777" w:rsidR="00EC2EB3" w:rsidRPr="00001466" w:rsidRDefault="00EC2EB3" w:rsidP="00E93E3D"/>
        </w:tc>
      </w:tr>
      <w:tr w:rsidR="00EC2EB3" w:rsidRPr="00001466" w14:paraId="551D0BCB" w14:textId="77777777" w:rsidTr="00E93E3D">
        <w:trPr>
          <w:trHeight w:hRule="exact" w:val="216"/>
        </w:trPr>
        <w:tc>
          <w:tcPr>
            <w:tcW w:w="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97FC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15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705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6CDA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95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J7321</w:t>
            </w:r>
          </w:p>
        </w:tc>
        <w:tc>
          <w:tcPr>
            <w:tcW w:w="1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D596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Supartz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 xml:space="preserve">  1  </w:t>
            </w:r>
            <w:r w:rsidRPr="00001466">
              <w:rPr>
                <w:rFonts w:ascii="Calibri" w:hAnsi="Calibri" w:cs="Calibri"/>
                <w:b/>
                <w:bCs/>
                <w:spacing w:val="29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 xml:space="preserve">2    3  </w:t>
            </w:r>
            <w:r w:rsidRPr="00001466">
              <w:rPr>
                <w:rFonts w:ascii="Calibri" w:hAnsi="Calibri" w:cs="Calibri"/>
                <w:b/>
                <w:bCs/>
                <w:spacing w:val="29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 xml:space="preserve">4  </w:t>
            </w:r>
            <w:r w:rsidRPr="00001466">
              <w:rPr>
                <w:rFonts w:ascii="Calibri" w:hAnsi="Calibri" w:cs="Calibri"/>
                <w:b/>
                <w:bCs/>
                <w:spacing w:val="29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 xml:space="preserve">5  </w:t>
            </w:r>
            <w:r w:rsidRPr="00001466">
              <w:rPr>
                <w:rFonts w:ascii="Calibri" w:hAnsi="Calibri" w:cs="Calibri"/>
                <w:b/>
                <w:bCs/>
                <w:spacing w:val="29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 xml:space="preserve">R </w:t>
            </w:r>
            <w:r w:rsidRPr="00001466">
              <w:rPr>
                <w:rFonts w:ascii="Calibri" w:hAnsi="Calibri" w:cs="Calibri"/>
                <w:b/>
                <w:bCs/>
                <w:spacing w:val="1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or</w:t>
            </w:r>
            <w:r w:rsidRPr="00001466">
              <w:rPr>
                <w:rFonts w:ascii="Calibri" w:hAnsi="Calibri" w:cs="Calibri"/>
                <w:b/>
                <w:bCs/>
                <w:spacing w:val="31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L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B0841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85E8F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06F9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556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5ACF4" w14:textId="77777777" w:rsidR="00EC2EB3" w:rsidRPr="00001466" w:rsidRDefault="00EC2EB3" w:rsidP="00E93E3D"/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8CFD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Diclofenac</w:t>
            </w:r>
            <w:r w:rsidRPr="00001466">
              <w:rPr>
                <w:rFonts w:ascii="Calibri" w:hAnsi="Calibri" w:cs="Calibri"/>
                <w:b/>
                <w:bCs/>
                <w:spacing w:val="-8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Sodium</w:t>
            </w:r>
            <w:r w:rsidRPr="00001466">
              <w:rPr>
                <w:rFonts w:ascii="Calibri" w:hAnsi="Calibri" w:cs="Calibri"/>
                <w:b/>
                <w:bCs/>
                <w:spacing w:val="-4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100mg</w:t>
            </w:r>
            <w:r w:rsidRPr="00001466">
              <w:rPr>
                <w:rFonts w:ascii="Calibri" w:hAnsi="Calibri" w:cs="Calibri"/>
                <w:b/>
                <w:bCs/>
                <w:spacing w:val="-6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#60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AB56A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E6778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436C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643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5E4A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73110</w:t>
            </w:r>
          </w:p>
        </w:tc>
        <w:tc>
          <w:tcPr>
            <w:tcW w:w="1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2BB2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Wrist</w:t>
            </w:r>
            <w:r w:rsidRPr="00001466">
              <w:rPr>
                <w:rFonts w:ascii="Calibri" w:hAnsi="Calibri" w:cs="Calibri"/>
                <w:b/>
                <w:bCs/>
                <w:spacing w:val="-4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3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V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1CB9D" w14:textId="77777777" w:rsidR="00EC2EB3" w:rsidRPr="00001466" w:rsidRDefault="00EC2EB3" w:rsidP="00E93E3D"/>
        </w:tc>
      </w:tr>
      <w:tr w:rsidR="00EC2EB3" w:rsidRPr="00001466" w14:paraId="0DC0E364" w14:textId="77777777" w:rsidTr="00E93E3D">
        <w:trPr>
          <w:trHeight w:hRule="exact" w:val="218"/>
        </w:trPr>
        <w:tc>
          <w:tcPr>
            <w:tcW w:w="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A48B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5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706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4190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94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J7325</w:t>
            </w:r>
          </w:p>
        </w:tc>
        <w:tc>
          <w:tcPr>
            <w:tcW w:w="1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1E4A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Synvisc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CFDAE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CEC74" w14:textId="77777777" w:rsidR="00EC2EB3" w:rsidRPr="00001466" w:rsidRDefault="00EC2EB3" w:rsidP="00E93E3D"/>
        </w:tc>
        <w:tc>
          <w:tcPr>
            <w:tcW w:w="7274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7FBB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right="1"/>
              <w:jc w:val="center"/>
            </w:pPr>
            <w:r w:rsidRPr="00001466">
              <w:rPr>
                <w:rFonts w:ascii="Calibri" w:hAnsi="Calibri" w:cs="Calibri"/>
                <w:b/>
                <w:bCs/>
                <w:i/>
                <w:iCs/>
                <w:spacing w:val="-1"/>
                <w:sz w:val="14"/>
                <w:szCs w:val="14"/>
              </w:rPr>
              <w:t>PLACE</w:t>
            </w:r>
            <w:r w:rsidRPr="00001466">
              <w:rPr>
                <w:rFonts w:ascii="Calibri" w:hAnsi="Calibri" w:cs="Calibri"/>
                <w:b/>
                <w:bCs/>
                <w:i/>
                <w:iCs/>
                <w:spacing w:val="-9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i/>
                <w:iCs/>
                <w:spacing w:val="-1"/>
                <w:sz w:val="14"/>
                <w:szCs w:val="14"/>
              </w:rPr>
              <w:t>MEDICATION</w:t>
            </w:r>
            <w:r w:rsidRPr="00001466">
              <w:rPr>
                <w:rFonts w:ascii="Calibri" w:hAnsi="Calibri" w:cs="Calibri"/>
                <w:b/>
                <w:bCs/>
                <w:i/>
                <w:iCs/>
                <w:spacing w:val="-8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i/>
                <w:iCs/>
                <w:spacing w:val="-1"/>
                <w:sz w:val="14"/>
                <w:szCs w:val="14"/>
              </w:rPr>
              <w:t>STICKERS</w:t>
            </w:r>
            <w:r w:rsidRPr="00001466">
              <w:rPr>
                <w:rFonts w:ascii="Calibri" w:hAnsi="Calibri" w:cs="Calibri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i/>
                <w:iCs/>
                <w:sz w:val="14"/>
                <w:szCs w:val="14"/>
              </w:rPr>
              <w:t>BELOW</w:t>
            </w:r>
          </w:p>
        </w:tc>
      </w:tr>
      <w:tr w:rsidR="00EC2EB3" w:rsidRPr="00001466" w14:paraId="62E16352" w14:textId="77777777" w:rsidTr="00E93E3D">
        <w:trPr>
          <w:trHeight w:hRule="exact" w:val="216"/>
        </w:trPr>
        <w:tc>
          <w:tcPr>
            <w:tcW w:w="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03E7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right="2"/>
              <w:jc w:val="center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08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9D5A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82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20552</w:t>
            </w:r>
          </w:p>
        </w:tc>
        <w:tc>
          <w:tcPr>
            <w:tcW w:w="1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5D01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35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Trigger</w:t>
            </w:r>
            <w:r w:rsidRPr="00001466">
              <w:rPr>
                <w:rFonts w:ascii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Point</w:t>
            </w:r>
            <w:r w:rsidRPr="00001466">
              <w:rPr>
                <w:rFonts w:ascii="Calibri" w:hAnsi="Calibri" w:cs="Calibri"/>
                <w:b/>
                <w:bCs/>
                <w:spacing w:val="-3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1-2</w:t>
            </w:r>
            <w:r w:rsidRPr="00001466">
              <w:rPr>
                <w:rFonts w:ascii="Calibri" w:hAnsi="Calibri" w:cs="Calibri"/>
                <w:b/>
                <w:bCs/>
                <w:spacing w:val="-6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areas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BEDB2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AB77A" w14:textId="77777777" w:rsidR="00EC2EB3" w:rsidRPr="00001466" w:rsidRDefault="00EC2EB3" w:rsidP="00E93E3D"/>
        </w:tc>
        <w:tc>
          <w:tcPr>
            <w:tcW w:w="7274" w:type="dxa"/>
            <w:gridSpan w:val="1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DC026" w14:textId="77777777" w:rsidR="00EC2EB3" w:rsidRPr="00001466" w:rsidRDefault="00EC2EB3" w:rsidP="00E93E3D"/>
        </w:tc>
      </w:tr>
      <w:tr w:rsidR="00EC2EB3" w:rsidRPr="00001466" w14:paraId="6BF60F7A" w14:textId="77777777" w:rsidTr="00E93E3D">
        <w:trPr>
          <w:trHeight w:hRule="exact" w:val="216"/>
        </w:trPr>
        <w:tc>
          <w:tcPr>
            <w:tcW w:w="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C21D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5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709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A57B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82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20553</w:t>
            </w:r>
          </w:p>
        </w:tc>
        <w:tc>
          <w:tcPr>
            <w:tcW w:w="1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507F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5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Trigger</w:t>
            </w:r>
            <w:r w:rsidRPr="00001466">
              <w:rPr>
                <w:rFonts w:ascii="Calibri" w:hAnsi="Calibri" w:cs="Calibri"/>
                <w:b/>
                <w:bCs/>
                <w:spacing w:val="-6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Point</w:t>
            </w:r>
            <w:r w:rsidRPr="00001466">
              <w:rPr>
                <w:rFonts w:ascii="Calibri" w:hAnsi="Calibri" w:cs="Calibri"/>
                <w:b/>
                <w:bCs/>
                <w:spacing w:val="-6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Multiple</w:t>
            </w:r>
            <w:r w:rsidRPr="00001466">
              <w:rPr>
                <w:rFonts w:ascii="Calibri" w:hAnsi="Calibri" w:cs="Calibri"/>
                <w:b/>
                <w:bCs/>
                <w:spacing w:val="-4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Areas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E5BF3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A6A57" w14:textId="77777777" w:rsidR="00EC2EB3" w:rsidRPr="00001466" w:rsidRDefault="00EC2EB3" w:rsidP="00E93E3D"/>
        </w:tc>
        <w:tc>
          <w:tcPr>
            <w:tcW w:w="7274" w:type="dxa"/>
            <w:gridSpan w:val="10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E8F8D" w14:textId="77777777" w:rsidR="00EC2EB3" w:rsidRPr="00001466" w:rsidRDefault="00EC2EB3" w:rsidP="00E93E3D"/>
        </w:tc>
      </w:tr>
      <w:tr w:rsidR="00EC2EB3" w:rsidRPr="00001466" w14:paraId="76E2E87F" w14:textId="77777777" w:rsidTr="00E93E3D">
        <w:trPr>
          <w:trHeight w:hRule="exact" w:val="218"/>
        </w:trPr>
        <w:tc>
          <w:tcPr>
            <w:tcW w:w="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CB3C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5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710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AC2A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82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20610</w:t>
            </w:r>
          </w:p>
        </w:tc>
        <w:tc>
          <w:tcPr>
            <w:tcW w:w="1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B1C5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Injection</w:t>
            </w:r>
            <w:r w:rsidRPr="00001466">
              <w:rPr>
                <w:rFonts w:ascii="Calibri" w:hAnsi="Calibri" w:cs="Calibri"/>
                <w:b/>
                <w:bCs/>
                <w:spacing w:val="-6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of</w:t>
            </w:r>
            <w:r w:rsidRPr="00001466">
              <w:rPr>
                <w:rFonts w:ascii="Calibri" w:hAnsi="Calibri" w:cs="Calibri"/>
                <w:b/>
                <w:bCs/>
                <w:spacing w:val="-6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Large</w:t>
            </w:r>
            <w:r w:rsidRPr="00001466">
              <w:rPr>
                <w:rFonts w:ascii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Joint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B5056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5AA16" w14:textId="77777777" w:rsidR="00EC2EB3" w:rsidRPr="00001466" w:rsidRDefault="00EC2EB3" w:rsidP="00E93E3D"/>
        </w:tc>
        <w:tc>
          <w:tcPr>
            <w:tcW w:w="7274" w:type="dxa"/>
            <w:gridSpan w:val="10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B0CB2" w14:textId="77777777" w:rsidR="00EC2EB3" w:rsidRPr="00001466" w:rsidRDefault="00EC2EB3" w:rsidP="00E93E3D"/>
        </w:tc>
      </w:tr>
      <w:tr w:rsidR="00EC2EB3" w:rsidRPr="00001466" w14:paraId="1445F805" w14:textId="77777777" w:rsidTr="00E93E3D">
        <w:trPr>
          <w:trHeight w:hRule="exact" w:val="433"/>
        </w:trPr>
        <w:tc>
          <w:tcPr>
            <w:tcW w:w="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E363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15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711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1B89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82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20605</w:t>
            </w:r>
          </w:p>
        </w:tc>
        <w:tc>
          <w:tcPr>
            <w:tcW w:w="1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2402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Injection</w:t>
            </w:r>
            <w:r w:rsidRPr="00001466">
              <w:rPr>
                <w:rFonts w:ascii="Calibri" w:hAnsi="Calibri" w:cs="Calibri"/>
                <w:b/>
                <w:bCs/>
                <w:spacing w:val="-6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of</w:t>
            </w:r>
            <w:r w:rsidRPr="00001466">
              <w:rPr>
                <w:rFonts w:ascii="Calibri" w:hAnsi="Calibri" w:cs="Calibri"/>
                <w:b/>
                <w:bCs/>
                <w:spacing w:val="-3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Small</w:t>
            </w:r>
            <w:r w:rsidRPr="00001466">
              <w:rPr>
                <w:rFonts w:ascii="Calibri" w:hAnsi="Calibri" w:cs="Calibri"/>
                <w:b/>
                <w:bCs/>
                <w:spacing w:val="-3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Joints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42230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0553E" w14:textId="77777777" w:rsidR="00EC2EB3" w:rsidRPr="00001466" w:rsidRDefault="00EC2EB3" w:rsidP="00E93E3D"/>
        </w:tc>
        <w:tc>
          <w:tcPr>
            <w:tcW w:w="7274" w:type="dxa"/>
            <w:gridSpan w:val="10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30225" w14:textId="77777777" w:rsidR="00EC2EB3" w:rsidRPr="00001466" w:rsidRDefault="00EC2EB3" w:rsidP="00E93E3D"/>
        </w:tc>
      </w:tr>
    </w:tbl>
    <w:p w14:paraId="5B48A298" w14:textId="77777777" w:rsidR="00EC2EB3" w:rsidRDefault="00EC2EB3" w:rsidP="00EC2EB3">
      <w:pPr>
        <w:sectPr w:rsidR="00EC2EB3" w:rsidSect="00E93E3D">
          <w:pgSz w:w="12240" w:h="15840"/>
          <w:pgMar w:top="540" w:right="880" w:bottom="280" w:left="340" w:header="720" w:footer="720" w:gutter="0"/>
          <w:cols w:space="720" w:equalWidth="0">
            <w:col w:w="11020"/>
          </w:cols>
          <w:noEndnote/>
        </w:sectPr>
      </w:pPr>
    </w:p>
    <w:p w14:paraId="0C9285B3" w14:textId="77777777" w:rsidR="00EC2EB3" w:rsidRDefault="00EC2EB3" w:rsidP="00EC2EB3">
      <w:pPr>
        <w:ind w:left="2160" w:firstLine="720"/>
        <w:jc w:val="center"/>
        <w:rPr>
          <w:color w:val="000000"/>
          <w:sz w:val="54"/>
          <w:szCs w:val="54"/>
          <w:shd w:val="clear" w:color="auto" w:fill="FFFFFF"/>
          <w:lang w:val="en"/>
        </w:rPr>
      </w:pPr>
    </w:p>
    <w:p w14:paraId="6C1FEDC1" w14:textId="77777777" w:rsidR="00EC2EB3" w:rsidRDefault="00EC2EB3" w:rsidP="00EC2EB3">
      <w:pPr>
        <w:jc w:val="center"/>
        <w:rPr>
          <w:color w:val="000000"/>
          <w:sz w:val="27"/>
          <w:szCs w:val="27"/>
          <w:shd w:val="clear" w:color="auto" w:fill="FFFFFF"/>
          <w:lang w:val="en"/>
        </w:rPr>
      </w:pPr>
      <w:r w:rsidRPr="00A904F0">
        <w:rPr>
          <w:color w:val="000000"/>
          <w:sz w:val="54"/>
          <w:szCs w:val="54"/>
          <w:shd w:val="clear" w:color="auto" w:fill="FFFFFF"/>
          <w:lang w:val="en"/>
        </w:rPr>
        <w:t>ORDERS</w:t>
      </w:r>
    </w:p>
    <w:p w14:paraId="1FF0FB21" w14:textId="77777777" w:rsidR="00EC2EB3" w:rsidRPr="00BA328D" w:rsidRDefault="00EC2EB3" w:rsidP="00EC2EB3">
      <w:pPr>
        <w:jc w:val="center"/>
        <w:rPr>
          <w:color w:val="000000"/>
          <w:sz w:val="26"/>
          <w:szCs w:val="26"/>
          <w:shd w:val="clear" w:color="auto" w:fill="FFFFFF"/>
          <w:lang w:val="en"/>
        </w:rPr>
      </w:pPr>
      <w:r>
        <w:rPr>
          <w:color w:val="000000"/>
          <w:sz w:val="27"/>
          <w:szCs w:val="27"/>
          <w:shd w:val="clear" w:color="auto" w:fill="FFFFFF"/>
          <w:lang w:val="en"/>
        </w:rPr>
        <w:t>Dr. Yuri Falkinstein</w:t>
      </w:r>
      <w:r w:rsidRPr="00A904F0">
        <w:rPr>
          <w:rFonts w:ascii="Arial" w:hAnsi="Arial" w:cs="Arial"/>
          <w:color w:val="333333"/>
          <w:sz w:val="20"/>
          <w:szCs w:val="20"/>
          <w:lang w:val="en"/>
        </w:rPr>
        <w:br/>
      </w:r>
    </w:p>
    <w:p w14:paraId="7ADED7C2" w14:textId="77777777" w:rsidR="00EC2EB3" w:rsidRDefault="00EC2EB3" w:rsidP="00EC2EB3">
      <w:pPr>
        <w:spacing w:before="100" w:beforeAutospacing="1" w:after="100" w:afterAutospacing="1"/>
        <w:rPr>
          <w:color w:val="333333"/>
          <w:sz w:val="26"/>
          <w:szCs w:val="26"/>
          <w:lang w:val="en"/>
        </w:rPr>
      </w:pPr>
      <w:r w:rsidRPr="00BA328D">
        <w:rPr>
          <w:color w:val="000000"/>
          <w:sz w:val="26"/>
          <w:szCs w:val="26"/>
          <w:shd w:val="clear" w:color="auto" w:fill="FFFFFF"/>
          <w:lang w:val="en"/>
        </w:rPr>
        <w:t>CA</w:t>
      </w:r>
      <w:r>
        <w:rPr>
          <w:color w:val="000000"/>
          <w:sz w:val="26"/>
          <w:szCs w:val="26"/>
          <w:shd w:val="clear" w:color="auto" w:fill="FFFFFF"/>
          <w:lang w:val="en"/>
        </w:rPr>
        <w:t>SE TYPE:    □ WC         □ QME</w:t>
      </w:r>
      <w:r w:rsidRPr="00BA328D">
        <w:rPr>
          <w:color w:val="000000"/>
          <w:sz w:val="26"/>
          <w:szCs w:val="26"/>
          <w:shd w:val="clear" w:color="auto" w:fill="FFFFFF"/>
          <w:lang w:val="en"/>
        </w:rPr>
        <w:t xml:space="preserve">        □ </w:t>
      </w:r>
      <w:r>
        <w:rPr>
          <w:color w:val="000000"/>
          <w:sz w:val="26"/>
          <w:szCs w:val="26"/>
          <w:shd w:val="clear" w:color="auto" w:fill="FFFFFF"/>
          <w:lang w:val="en"/>
        </w:rPr>
        <w:t>A</w:t>
      </w:r>
      <w:r w:rsidRPr="00BA328D">
        <w:rPr>
          <w:color w:val="000000"/>
          <w:sz w:val="26"/>
          <w:szCs w:val="26"/>
          <w:shd w:val="clear" w:color="auto" w:fill="FFFFFF"/>
          <w:lang w:val="en"/>
        </w:rPr>
        <w:t>ME</w:t>
      </w:r>
      <w:r w:rsidRPr="00BA328D">
        <w:rPr>
          <w:rFonts w:ascii="Arial" w:hAnsi="Arial" w:cs="Arial"/>
          <w:color w:val="333333"/>
          <w:sz w:val="26"/>
          <w:szCs w:val="26"/>
          <w:lang w:val="en"/>
        </w:rPr>
        <w:t xml:space="preserve"> </w:t>
      </w:r>
      <w:r w:rsidRPr="00BA328D">
        <w:rPr>
          <w:rFonts w:ascii="Arial" w:hAnsi="Arial" w:cs="Arial"/>
          <w:color w:val="333333"/>
          <w:sz w:val="26"/>
          <w:szCs w:val="26"/>
          <w:lang w:val="en"/>
        </w:rPr>
        <w:br/>
      </w:r>
      <w:r w:rsidRPr="00BA328D">
        <w:rPr>
          <w:rFonts w:ascii="Arial" w:hAnsi="Arial" w:cs="Arial"/>
          <w:color w:val="333333"/>
          <w:sz w:val="26"/>
          <w:szCs w:val="26"/>
          <w:lang w:val="en"/>
        </w:rPr>
        <w:br/>
      </w:r>
      <w:r w:rsidRPr="00BA328D">
        <w:rPr>
          <w:color w:val="333333"/>
          <w:sz w:val="26"/>
          <w:szCs w:val="26"/>
          <w:lang w:val="en"/>
        </w:rPr>
        <w:t>Body Part(s):__________________________________________________________</w:t>
      </w:r>
    </w:p>
    <w:p w14:paraId="52082536" w14:textId="77777777" w:rsidR="00EC2EB3" w:rsidRDefault="00EC2EB3" w:rsidP="00EC2EB3">
      <w:pPr>
        <w:spacing w:before="100" w:beforeAutospacing="1" w:after="100" w:afterAutospacing="1"/>
        <w:rPr>
          <w:rFonts w:ascii="Arial" w:hAnsi="Arial" w:cs="Arial"/>
          <w:color w:val="333333"/>
          <w:sz w:val="26"/>
          <w:szCs w:val="26"/>
          <w:lang w:val="en"/>
        </w:rPr>
      </w:pPr>
      <w:r w:rsidRPr="00BA328D">
        <w:rPr>
          <w:color w:val="333333"/>
          <w:sz w:val="26"/>
          <w:szCs w:val="26"/>
          <w:shd w:val="clear" w:color="auto" w:fill="FFFFFF"/>
          <w:lang w:val="en"/>
        </w:rPr>
        <w:t>□ MRI WITHOUT CONTRA</w:t>
      </w:r>
      <w:r>
        <w:rPr>
          <w:color w:val="333333"/>
          <w:sz w:val="26"/>
          <w:szCs w:val="26"/>
          <w:shd w:val="clear" w:color="auto" w:fill="FFFFFF"/>
          <w:lang w:val="en"/>
        </w:rPr>
        <w:t>ST                          </w:t>
      </w:r>
      <w:r w:rsidRPr="00BA328D">
        <w:rPr>
          <w:color w:val="333333"/>
          <w:sz w:val="26"/>
          <w:szCs w:val="26"/>
          <w:shd w:val="clear" w:color="auto" w:fill="FFFFFF"/>
          <w:lang w:val="en"/>
        </w:rPr>
        <w:t>□ CT WITHOUT CONTRAST</w:t>
      </w:r>
      <w:r w:rsidRPr="00BA328D">
        <w:rPr>
          <w:color w:val="333333"/>
          <w:sz w:val="26"/>
          <w:szCs w:val="26"/>
          <w:lang w:val="en"/>
        </w:rPr>
        <w:br/>
      </w:r>
      <w:r w:rsidRPr="00BA328D">
        <w:rPr>
          <w:color w:val="333333"/>
          <w:sz w:val="26"/>
          <w:szCs w:val="26"/>
          <w:shd w:val="clear" w:color="auto" w:fill="FFFFFF"/>
          <w:lang w:val="en"/>
        </w:rPr>
        <w:t>□ MRI WI</w:t>
      </w:r>
      <w:r>
        <w:rPr>
          <w:color w:val="333333"/>
          <w:sz w:val="26"/>
          <w:szCs w:val="26"/>
          <w:shd w:val="clear" w:color="auto" w:fill="FFFFFF"/>
          <w:lang w:val="en"/>
        </w:rPr>
        <w:t>TH AND WITHOUT CONTRAST     </w:t>
      </w:r>
      <w:r w:rsidRPr="00BA328D">
        <w:rPr>
          <w:color w:val="333333"/>
          <w:sz w:val="26"/>
          <w:szCs w:val="26"/>
          <w:shd w:val="clear" w:color="auto" w:fill="FFFFFF"/>
          <w:lang w:val="en"/>
        </w:rPr>
        <w:t xml:space="preserve">□ CT WITH AND </w:t>
      </w:r>
      <w:r>
        <w:rPr>
          <w:color w:val="333333"/>
          <w:sz w:val="26"/>
          <w:szCs w:val="26"/>
          <w:shd w:val="clear" w:color="auto" w:fill="FFFFFF"/>
          <w:lang w:val="en"/>
        </w:rPr>
        <w:t>W/O CONTRAST</w:t>
      </w:r>
      <w:r w:rsidRPr="00BA328D">
        <w:rPr>
          <w:color w:val="333333"/>
          <w:sz w:val="26"/>
          <w:szCs w:val="26"/>
          <w:shd w:val="clear" w:color="auto" w:fill="FFFFFF"/>
          <w:lang w:val="en"/>
        </w:rPr>
        <w:t xml:space="preserve"> </w:t>
      </w:r>
      <w:r w:rsidRPr="00BA328D">
        <w:rPr>
          <w:color w:val="333333"/>
          <w:sz w:val="26"/>
          <w:szCs w:val="26"/>
          <w:shd w:val="clear" w:color="auto" w:fill="FFFFFF"/>
          <w:lang w:val="en"/>
        </w:rPr>
        <w:br/>
        <w:t>□ MR ARTHROGRAM            </w:t>
      </w:r>
      <w:r>
        <w:rPr>
          <w:color w:val="333333"/>
          <w:sz w:val="26"/>
          <w:szCs w:val="26"/>
          <w:shd w:val="clear" w:color="auto" w:fill="FFFFFF"/>
          <w:lang w:val="en"/>
        </w:rPr>
        <w:t>                            </w:t>
      </w:r>
      <w:r w:rsidRPr="00BA328D">
        <w:rPr>
          <w:color w:val="333333"/>
          <w:sz w:val="26"/>
          <w:szCs w:val="26"/>
          <w:shd w:val="clear" w:color="auto" w:fill="FFFFFF"/>
          <w:lang w:val="en"/>
        </w:rPr>
        <w:t>□ CT ARTHROGRAM</w:t>
      </w:r>
      <w:r w:rsidRPr="00BA328D">
        <w:rPr>
          <w:rFonts w:ascii="Arial" w:hAnsi="Arial" w:cs="Arial"/>
          <w:color w:val="333333"/>
          <w:sz w:val="26"/>
          <w:szCs w:val="26"/>
          <w:lang w:val="en"/>
        </w:rPr>
        <w:br/>
      </w:r>
      <w:r w:rsidRPr="00BA328D">
        <w:rPr>
          <w:rFonts w:ascii="Arial" w:hAnsi="Arial" w:cs="Arial"/>
          <w:color w:val="333333"/>
          <w:sz w:val="26"/>
          <w:szCs w:val="26"/>
          <w:lang w:val="en"/>
        </w:rPr>
        <w:br/>
      </w:r>
      <w:r w:rsidRPr="00BA328D">
        <w:rPr>
          <w:color w:val="000000"/>
          <w:sz w:val="26"/>
          <w:szCs w:val="26"/>
          <w:shd w:val="clear" w:color="auto" w:fill="FFFFFF"/>
          <w:lang w:val="en"/>
        </w:rPr>
        <w:t>□ EMG/NCV:      □ BUE    □ BLE                      □ FCE ________________________</w:t>
      </w:r>
      <w:r w:rsidRPr="00BA328D">
        <w:rPr>
          <w:color w:val="000000"/>
          <w:sz w:val="26"/>
          <w:szCs w:val="26"/>
          <w:lang w:val="en"/>
        </w:rPr>
        <w:br/>
      </w:r>
      <w:r w:rsidRPr="00BA328D">
        <w:rPr>
          <w:color w:val="000000"/>
          <w:sz w:val="26"/>
          <w:szCs w:val="26"/>
          <w:lang w:val="en"/>
        </w:rPr>
        <w:br/>
      </w:r>
    </w:p>
    <w:p w14:paraId="1D886CA6" w14:textId="77777777" w:rsidR="00EC2EB3" w:rsidRPr="00A52398" w:rsidRDefault="00EC2EB3" w:rsidP="00EC2EB3">
      <w:pPr>
        <w:spacing w:before="100" w:beforeAutospacing="1" w:after="100" w:afterAutospacing="1"/>
        <w:rPr>
          <w:rFonts w:ascii="Arial" w:hAnsi="Arial" w:cs="Arial"/>
          <w:color w:val="333333"/>
          <w:sz w:val="26"/>
          <w:szCs w:val="26"/>
          <w:lang w:val="en"/>
        </w:rPr>
      </w:pPr>
      <w:r w:rsidRPr="00BA328D">
        <w:rPr>
          <w:color w:val="000000"/>
          <w:sz w:val="26"/>
          <w:szCs w:val="26"/>
          <w:shd w:val="clear" w:color="auto" w:fill="FFFFFF"/>
          <w:lang w:val="en"/>
        </w:rPr>
        <w:t>COMMENT:____________________________________________________________</w:t>
      </w:r>
      <w:r w:rsidRPr="00BA328D">
        <w:rPr>
          <w:color w:val="000000"/>
          <w:sz w:val="26"/>
          <w:szCs w:val="26"/>
          <w:lang w:val="en"/>
        </w:rPr>
        <w:br/>
      </w:r>
      <w:r w:rsidRPr="00BA328D">
        <w:rPr>
          <w:color w:val="000000"/>
          <w:sz w:val="26"/>
          <w:szCs w:val="26"/>
          <w:shd w:val="clear" w:color="auto" w:fill="FFFFFF"/>
          <w:lang w:val="en"/>
        </w:rPr>
        <w:t>_______________________________________________________________________</w:t>
      </w:r>
      <w:r w:rsidRPr="00BA328D">
        <w:rPr>
          <w:rFonts w:ascii="Arial" w:hAnsi="Arial" w:cs="Arial"/>
          <w:color w:val="000000"/>
          <w:sz w:val="26"/>
          <w:szCs w:val="26"/>
          <w:lang w:val="en"/>
        </w:rPr>
        <w:br/>
      </w:r>
      <w:r w:rsidRPr="00BA328D">
        <w:rPr>
          <w:color w:val="000000"/>
          <w:sz w:val="26"/>
          <w:szCs w:val="26"/>
          <w:shd w:val="clear" w:color="auto" w:fill="FFFFFF"/>
          <w:lang w:val="en"/>
        </w:rPr>
        <w:t>_______________________________________________________________________</w:t>
      </w:r>
    </w:p>
    <w:p w14:paraId="15BCE297" w14:textId="77777777" w:rsidR="00EC2EB3" w:rsidRPr="00A52398" w:rsidRDefault="00EC2EB3" w:rsidP="00EC2EB3">
      <w:pPr>
        <w:pStyle w:val="Heading1"/>
        <w:kinsoku w:val="0"/>
        <w:overflowPunct w:val="0"/>
        <w:rPr>
          <w:b w:val="0"/>
          <w:color w:val="000000"/>
          <w:sz w:val="26"/>
          <w:szCs w:val="26"/>
          <w:shd w:val="clear" w:color="auto" w:fill="FFFFFF"/>
          <w:lang w:val="en"/>
        </w:rPr>
      </w:pPr>
      <w:r w:rsidRPr="00BA328D">
        <w:rPr>
          <w:rFonts w:ascii="Arial" w:hAnsi="Arial" w:cs="Arial"/>
          <w:color w:val="000000"/>
          <w:sz w:val="26"/>
          <w:szCs w:val="26"/>
          <w:lang w:val="en"/>
        </w:rPr>
        <w:br/>
      </w:r>
      <w:r w:rsidRPr="00BA328D">
        <w:rPr>
          <w:color w:val="000000"/>
          <w:sz w:val="26"/>
          <w:szCs w:val="26"/>
          <w:shd w:val="clear" w:color="auto" w:fill="FFFFFF"/>
          <w:lang w:val="en"/>
        </w:rPr>
        <w:t xml:space="preserve">□ </w:t>
      </w:r>
      <w:r w:rsidRPr="00A52398">
        <w:rPr>
          <w:b w:val="0"/>
          <w:color w:val="000000"/>
          <w:sz w:val="26"/>
          <w:szCs w:val="26"/>
          <w:shd w:val="clear" w:color="auto" w:fill="FFFFFF"/>
          <w:lang w:val="en"/>
        </w:rPr>
        <w:t>CLAIM STAT</w:t>
      </w:r>
      <w:r>
        <w:rPr>
          <w:b w:val="0"/>
          <w:color w:val="000000"/>
          <w:sz w:val="26"/>
          <w:szCs w:val="26"/>
          <w:shd w:val="clear" w:color="auto" w:fill="FFFFFF"/>
          <w:lang w:val="en"/>
        </w:rPr>
        <w:t xml:space="preserve">US:  _________            </w:t>
      </w:r>
      <w:r w:rsidRPr="00A52398">
        <w:rPr>
          <w:b w:val="0"/>
          <w:color w:val="000000"/>
          <w:sz w:val="26"/>
          <w:szCs w:val="26"/>
          <w:shd w:val="clear" w:color="auto" w:fill="FFFFFF"/>
          <w:lang w:val="en"/>
        </w:rPr>
        <w:t xml:space="preserve">   MA INITIALS: _______</w:t>
      </w:r>
    </w:p>
    <w:p w14:paraId="0A4D7CDF" w14:textId="77777777" w:rsidR="00EC2EB3" w:rsidRDefault="00EC2EB3" w:rsidP="00EC2EB3">
      <w:pPr>
        <w:pStyle w:val="Heading1"/>
        <w:kinsoku w:val="0"/>
        <w:overflowPunct w:val="0"/>
        <w:rPr>
          <w:color w:val="000000"/>
          <w:sz w:val="26"/>
          <w:szCs w:val="26"/>
          <w:shd w:val="clear" w:color="auto" w:fill="FFFFFF"/>
          <w:lang w:val="en"/>
        </w:rPr>
      </w:pPr>
    </w:p>
    <w:p w14:paraId="59BC2B76" w14:textId="77777777" w:rsidR="00EC2EB3" w:rsidRDefault="00EC2EB3" w:rsidP="00EC2EB3">
      <w:pPr>
        <w:rPr>
          <w:lang w:val="en"/>
        </w:rPr>
      </w:pPr>
    </w:p>
    <w:p w14:paraId="22DC2D67" w14:textId="77777777" w:rsidR="00EC2EB3" w:rsidRDefault="00EC2EB3" w:rsidP="00EC2EB3">
      <w:pPr>
        <w:rPr>
          <w:lang w:val="en"/>
        </w:rPr>
      </w:pPr>
    </w:p>
    <w:p w14:paraId="73C69298" w14:textId="77777777" w:rsidR="00EC2EB3" w:rsidRDefault="00EC2EB3" w:rsidP="00EC2EB3">
      <w:pPr>
        <w:pStyle w:val="BodyText"/>
        <w:kinsoku w:val="0"/>
        <w:overflowPunct w:val="0"/>
        <w:spacing w:line="303" w:lineRule="exact"/>
        <w:rPr>
          <w:rFonts w:ascii="Arial" w:hAnsi="Arial" w:cs="Arial"/>
          <w:spacing w:val="-1"/>
          <w:sz w:val="27"/>
          <w:szCs w:val="27"/>
        </w:rPr>
        <w:sectPr w:rsidR="00EC2EB3" w:rsidSect="00E93E3D">
          <w:type w:val="continuous"/>
          <w:pgSz w:w="12240" w:h="15840"/>
          <w:pgMar w:top="360" w:right="630" w:bottom="280" w:left="540" w:header="720" w:footer="720" w:gutter="0"/>
          <w:cols w:space="720" w:equalWidth="0">
            <w:col w:w="10960"/>
          </w:cols>
          <w:noEndnote/>
        </w:sectPr>
      </w:pPr>
    </w:p>
    <w:p w14:paraId="23F2CAAE" w14:textId="77777777" w:rsidR="00EC2EB3" w:rsidRPr="00095FB1" w:rsidRDefault="00EC2EB3" w:rsidP="00EC2EB3">
      <w:pPr>
        <w:pStyle w:val="Heading1"/>
        <w:kinsoku w:val="0"/>
        <w:overflowPunct w:val="0"/>
        <w:spacing w:before="46"/>
        <w:ind w:left="0" w:right="945"/>
        <w:contextualSpacing/>
        <w:jc w:val="center"/>
        <w:rPr>
          <w:sz w:val="36"/>
        </w:rPr>
      </w:pPr>
      <w:r w:rsidRPr="00095FB1">
        <w:rPr>
          <w:noProof/>
          <w:sz w:val="36"/>
          <w:lang w:val="en-IN" w:eastAsia="en-IN"/>
        </w:rPr>
        <mc:AlternateContent>
          <mc:Choice Requires="wps">
            <w:drawing>
              <wp:anchor distT="0" distB="0" distL="114300" distR="114300" simplePos="0" relativeHeight="251704320" behindDoc="1" locked="0" layoutInCell="0" allowOverlap="1" wp14:anchorId="48F8A8EF" wp14:editId="0675BEF5">
                <wp:simplePos x="0" y="0"/>
                <wp:positionH relativeFrom="page">
                  <wp:posOffset>254000</wp:posOffset>
                </wp:positionH>
                <wp:positionV relativeFrom="paragraph">
                  <wp:posOffset>-276225</wp:posOffset>
                </wp:positionV>
                <wp:extent cx="774700" cy="749300"/>
                <wp:effectExtent l="0" t="0" r="6350" b="12700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4700" cy="749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63825D" w14:textId="77777777" w:rsidR="00147EEB" w:rsidRDefault="00147EEB" w:rsidP="00EC2EB3">
                            <w:pPr>
                              <w:spacing w:line="1180" w:lineRule="atLeast"/>
                            </w:pPr>
                            <w:r w:rsidRPr="001B2A0C">
                              <w:rPr>
                                <w:noProof/>
                                <w:lang w:val="en-IN" w:eastAsia="en-IN"/>
                              </w:rPr>
                              <w:drawing>
                                <wp:inline distT="0" distB="0" distL="0" distR="0" wp14:anchorId="636AF9D6" wp14:editId="19FF6FB8">
                                  <wp:extent cx="723900" cy="695325"/>
                                  <wp:effectExtent l="0" t="0" r="0" b="9525"/>
                                  <wp:docPr id="318" name="Picture 3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23900" cy="6953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B8CE043" w14:textId="77777777" w:rsidR="00147EEB" w:rsidRDefault="00147EEB" w:rsidP="00EC2EB3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" o:spid="_x0000_s1086" style="position:absolute;left:0;text-align:left;margin-left:20pt;margin-top:-21.75pt;width:61pt;height:59pt;z-index:-251612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" o:allowincell="f" filled="f" stroked="f">
                <v:textbox inset="0,0,0,0">
                  <w:txbxContent>
                    <w:p w:rsidR="00147EEB" w:rsidRDefault="00147EEB" w:rsidP="00EC2EB3">
                      <w:pPr>
                        <w:spacing w:line="1180" w:lineRule="atLeast"/>
                      </w:pPr>
                      <w:r w:rsidRPr="001B2A0C">
                        <w:rPr>
                          <w:noProof/>
                          <w:lang w:val="en-IN" w:eastAsia="en-IN"/>
                        </w:rPr>
                        <w:drawing>
                          <wp:inline distT="0" distB="0" distL="0" distR="0">
                            <wp:extent cx="723900" cy="695325"/>
                            <wp:effectExtent l="0" t="0" r="0" b="9525"/>
                            <wp:docPr id="318" name="Picture 3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23900" cy="6953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147EEB" w:rsidRDefault="00147EEB" w:rsidP="00EC2EB3"/>
                  </w:txbxContent>
                </v:textbox>
                <w10:wrap anchorx="page"/>
              </v:rect>
            </w:pict>
          </mc:Fallback>
        </mc:AlternateContent>
      </w:r>
      <w:r w:rsidRPr="00095FB1">
        <w:rPr>
          <w:sz w:val="36"/>
        </w:rPr>
        <w:t>Physician's</w:t>
      </w:r>
      <w:r w:rsidRPr="00095FB1">
        <w:rPr>
          <w:spacing w:val="-2"/>
          <w:sz w:val="36"/>
        </w:rPr>
        <w:t xml:space="preserve"> </w:t>
      </w:r>
      <w:r w:rsidRPr="00095FB1">
        <w:rPr>
          <w:spacing w:val="-1"/>
          <w:sz w:val="36"/>
        </w:rPr>
        <w:t>Return-to-Work</w:t>
      </w:r>
      <w:r w:rsidRPr="00095FB1">
        <w:rPr>
          <w:spacing w:val="1"/>
          <w:sz w:val="36"/>
        </w:rPr>
        <w:t xml:space="preserve"> </w:t>
      </w:r>
      <w:r w:rsidRPr="00095FB1">
        <w:rPr>
          <w:sz w:val="36"/>
        </w:rPr>
        <w:t>&amp;</w:t>
      </w:r>
      <w:r w:rsidRPr="00095FB1">
        <w:rPr>
          <w:spacing w:val="-1"/>
          <w:sz w:val="36"/>
        </w:rPr>
        <w:t xml:space="preserve"> </w:t>
      </w:r>
      <w:r w:rsidRPr="00095FB1">
        <w:rPr>
          <w:sz w:val="36"/>
        </w:rPr>
        <w:t>Voucher</w:t>
      </w:r>
      <w:r w:rsidRPr="00095FB1">
        <w:rPr>
          <w:spacing w:val="-1"/>
          <w:sz w:val="36"/>
        </w:rPr>
        <w:t xml:space="preserve"> Report</w:t>
      </w:r>
    </w:p>
    <w:p w14:paraId="3456399F" w14:textId="77777777" w:rsidR="00EC2EB3" w:rsidRDefault="00EC2EB3" w:rsidP="00EE0A28">
      <w:pPr>
        <w:pStyle w:val="BodyText"/>
        <w:tabs>
          <w:tab w:val="left" w:pos="360"/>
          <w:tab w:val="center" w:pos="5127"/>
        </w:tabs>
        <w:kinsoku w:val="0"/>
        <w:overflowPunct w:val="0"/>
        <w:spacing w:before="26"/>
        <w:ind w:left="0" w:right="945" w:firstLine="0"/>
        <w:contextualSpacing/>
        <w:jc w:val="center"/>
      </w:pPr>
      <w:r>
        <w:t>For</w:t>
      </w:r>
      <w:r>
        <w:rPr>
          <w:spacing w:val="-2"/>
        </w:rPr>
        <w:t xml:space="preserve"> </w:t>
      </w:r>
      <w:r>
        <w:rPr>
          <w:spacing w:val="-1"/>
        </w:rPr>
        <w:t>injuries occurring on</w:t>
      </w:r>
      <w:r>
        <w:t xml:space="preserve"> </w:t>
      </w:r>
      <w:r>
        <w:rPr>
          <w:spacing w:val="-1"/>
        </w:rPr>
        <w:t xml:space="preserve">or after </w:t>
      </w:r>
      <w:r>
        <w:t>January</w:t>
      </w:r>
      <w:r>
        <w:rPr>
          <w:spacing w:val="-1"/>
        </w:rPr>
        <w:t xml:space="preserve"> 1, 2013</w:t>
      </w:r>
    </w:p>
    <w:p w14:paraId="6AED5C61" w14:textId="77777777" w:rsidR="00EC2EB3" w:rsidRDefault="00EC2EB3" w:rsidP="00EC2EB3">
      <w:pPr>
        <w:pStyle w:val="BodyText"/>
        <w:kinsoku w:val="0"/>
        <w:overflowPunct w:val="0"/>
        <w:spacing w:before="10"/>
        <w:ind w:left="0" w:firstLine="0"/>
        <w:contextualSpacing/>
        <w:rPr>
          <w:sz w:val="24"/>
          <w:szCs w:val="24"/>
        </w:rPr>
      </w:pPr>
    </w:p>
    <w:p w14:paraId="2EFDEA5A" w14:textId="77777777" w:rsidR="00EC2EB3" w:rsidRDefault="00EC2EB3" w:rsidP="00EC2EB3">
      <w:pPr>
        <w:pStyle w:val="BodyText"/>
        <w:kinsoku w:val="0"/>
        <w:overflowPunct w:val="0"/>
        <w:ind w:left="0" w:right="945" w:firstLine="0"/>
        <w:contextualSpacing/>
        <w:jc w:val="center"/>
        <w:rPr>
          <w:spacing w:val="-1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05344" behindDoc="1" locked="0" layoutInCell="0" allowOverlap="1" wp14:anchorId="6E2B6038" wp14:editId="11172C6C">
                <wp:simplePos x="0" y="0"/>
                <wp:positionH relativeFrom="page">
                  <wp:posOffset>432435</wp:posOffset>
                </wp:positionH>
                <wp:positionV relativeFrom="paragraph">
                  <wp:posOffset>18415</wp:posOffset>
                </wp:positionV>
                <wp:extent cx="127000" cy="127000"/>
                <wp:effectExtent l="0" t="0" r="25400" b="25400"/>
                <wp:wrapNone/>
                <wp:docPr id="3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7000" cy="127000"/>
                        </a:xfrm>
                        <a:custGeom>
                          <a:avLst/>
                          <a:gdLst>
                            <a:gd name="T0" fmla="*/ 0 w 200"/>
                            <a:gd name="T1" fmla="*/ 200 h 200"/>
                            <a:gd name="T2" fmla="*/ 199 w 200"/>
                            <a:gd name="T3" fmla="*/ 200 h 200"/>
                            <a:gd name="T4" fmla="*/ 199 w 200"/>
                            <a:gd name="T5" fmla="*/ 0 h 200"/>
                            <a:gd name="T6" fmla="*/ 0 w 200"/>
                            <a:gd name="T7" fmla="*/ 0 h 200"/>
                            <a:gd name="T8" fmla="*/ 0 w 200"/>
                            <a:gd name="T9" fmla="*/ 200 h 2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00" h="200">
                              <a:moveTo>
                                <a:pt x="0" y="200"/>
                              </a:moveTo>
                              <a:lnTo>
                                <a:pt x="199" y="200"/>
                              </a:lnTo>
                              <a:lnTo>
                                <a:pt x="199" y="0"/>
                              </a:lnTo>
                              <a:lnTo>
                                <a:pt x="0" y="0"/>
                              </a:lnTo>
                              <a:lnTo>
                                <a:pt x="0" y="200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216487" id="Freeform 3" o:spid="_x0000_s1026" style="position:absolute;margin-left:34.05pt;margin-top:1.45pt;width:10pt;height:10pt;z-index:-251611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00,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" o:allowincell="f" path="m,200r199,l199,,,,,200xe" filled="f" strokeweight=".5pt">
                <v:path arrowok="t" o:connecttype="custom" o:connectlocs="0,127000;126365,127000;126365,0;0,0;0,127000" o:connectangles="0,0,0,0,0"/>
                <w10:wrap anchorx="page"/>
              </v:shape>
            </w:pict>
          </mc:Fallback>
        </mc:AlternateContent>
      </w:r>
      <w:r>
        <w:t>The</w:t>
      </w:r>
      <w:r>
        <w:rPr>
          <w:spacing w:val="-2"/>
        </w:rPr>
        <w:t xml:space="preserve"> </w:t>
      </w:r>
      <w:r>
        <w:t>Employee</w:t>
      </w:r>
      <w:r>
        <w:rPr>
          <w:spacing w:val="-1"/>
        </w:rPr>
        <w:t xml:space="preserve"> is</w:t>
      </w:r>
      <w:r>
        <w:t xml:space="preserve"> P&amp;S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all</w:t>
      </w:r>
      <w:r>
        <w:t xml:space="preserve"> conditions</w:t>
      </w:r>
      <w:r>
        <w:rPr>
          <w:spacing w:val="-1"/>
        </w:rPr>
        <w:t xml:space="preserve"> and </w:t>
      </w:r>
      <w:r>
        <w:t>the</w:t>
      </w:r>
      <w:r>
        <w:rPr>
          <w:spacing w:val="-1"/>
        </w:rPr>
        <w:t xml:space="preserve"> injury</w:t>
      </w:r>
      <w:r>
        <w:t xml:space="preserve"> </w:t>
      </w:r>
      <w:r>
        <w:rPr>
          <w:spacing w:val="-1"/>
        </w:rPr>
        <w:t xml:space="preserve">has </w:t>
      </w:r>
      <w:r>
        <w:t>caused</w:t>
      </w:r>
      <w:r>
        <w:rPr>
          <w:spacing w:val="-1"/>
        </w:rPr>
        <w:t xml:space="preserve"> permanent</w:t>
      </w:r>
      <w:r>
        <w:t xml:space="preserve"> </w:t>
      </w:r>
      <w:r>
        <w:rPr>
          <w:spacing w:val="-1"/>
        </w:rPr>
        <w:t>partial</w:t>
      </w:r>
      <w:r>
        <w:t xml:space="preserve"> </w:t>
      </w:r>
      <w:r>
        <w:rPr>
          <w:spacing w:val="-1"/>
        </w:rPr>
        <w:t>disability</w:t>
      </w:r>
    </w:p>
    <w:p w14:paraId="5E1454F0" w14:textId="77777777" w:rsidR="00EC2EB3" w:rsidRDefault="00EC2EB3" w:rsidP="00EC2EB3">
      <w:pPr>
        <w:pStyle w:val="BodyText"/>
        <w:kinsoku w:val="0"/>
        <w:overflowPunct w:val="0"/>
        <w:ind w:left="0" w:right="945" w:firstLine="0"/>
        <w:contextualSpacing/>
        <w:jc w:val="center"/>
        <w:rPr>
          <w:spacing w:val="-1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770"/>
        <w:gridCol w:w="4029"/>
        <w:gridCol w:w="586"/>
        <w:gridCol w:w="2815"/>
      </w:tblGrid>
      <w:tr w:rsidR="00D64E5A" w:rsidRPr="00CA61AB" w14:paraId="4A27FC54" w14:textId="77777777" w:rsidTr="00E93E3D">
        <w:tc>
          <w:tcPr>
            <w:tcW w:w="3955" w:type="dxa"/>
            <w:tcBorders>
              <w:bottom w:val="single" w:sz="4" w:space="0" w:color="auto"/>
            </w:tcBorders>
            <w:vAlign w:val="center"/>
          </w:tcPr>
          <w:p w14:paraId="4D0B57A6" w14:textId="77777777" w:rsidR="00EC2EB3" w:rsidRPr="00CA61AB" w:rsidRDefault="00EC2EB3" w:rsidP="00E93E3D">
            <w:pPr>
              <w:contextualSpacing/>
              <w:rPr>
                <w:rFonts w:ascii="Arial" w:eastAsia="Calibri" w:hAnsi="Arial" w:cs="Arial"/>
                <w:sz w:val="18"/>
                <w:szCs w:val="20"/>
                <w:highlight w:val="yellow"/>
              </w:rPr>
            </w:pPr>
            <w:r w:rsidRPr="00392DB6">
              <w:rPr>
                <w:rFonts w:ascii="Arial" w:eastAsia="Calibri" w:hAnsi="Arial" w:cs="Arial"/>
                <w:sz w:val="18"/>
                <w:szCs w:val="20"/>
              </w:rPr>
              <w:t>Employee Last Name</w:t>
            </w:r>
          </w:p>
        </w:tc>
        <w:tc>
          <w:tcPr>
            <w:tcW w:w="4230" w:type="dxa"/>
            <w:tcBorders>
              <w:bottom w:val="single" w:sz="4" w:space="0" w:color="auto"/>
            </w:tcBorders>
            <w:vAlign w:val="center"/>
          </w:tcPr>
          <w:p w14:paraId="472E5AB0" w14:textId="77777777" w:rsidR="00EC2EB3" w:rsidRPr="00CA61AB" w:rsidRDefault="00EC2EB3" w:rsidP="00E93E3D">
            <w:pPr>
              <w:contextualSpacing/>
              <w:rPr>
                <w:rFonts w:ascii="Arial" w:eastAsia="Calibri" w:hAnsi="Arial" w:cs="Arial"/>
                <w:sz w:val="18"/>
                <w:szCs w:val="20"/>
                <w:highlight w:val="yellow"/>
              </w:rPr>
            </w:pPr>
            <w:r w:rsidRPr="00392DB6">
              <w:rPr>
                <w:rFonts w:ascii="Arial" w:eastAsia="Calibri" w:hAnsi="Arial" w:cs="Arial"/>
                <w:sz w:val="18"/>
                <w:szCs w:val="20"/>
              </w:rPr>
              <w:t>Employee First Name</w:t>
            </w:r>
          </w:p>
        </w:tc>
        <w:tc>
          <w:tcPr>
            <w:tcW w:w="597" w:type="dxa"/>
            <w:tcBorders>
              <w:bottom w:val="single" w:sz="4" w:space="0" w:color="auto"/>
            </w:tcBorders>
            <w:vAlign w:val="center"/>
          </w:tcPr>
          <w:p w14:paraId="5859F48B" w14:textId="77777777" w:rsidR="00EC2EB3" w:rsidRPr="00CA61AB" w:rsidRDefault="00EC2EB3" w:rsidP="00E93E3D">
            <w:pPr>
              <w:contextualSpacing/>
              <w:rPr>
                <w:rFonts w:ascii="Arial" w:eastAsia="Calibri" w:hAnsi="Arial" w:cs="Arial"/>
                <w:sz w:val="18"/>
                <w:szCs w:val="20"/>
                <w:highlight w:val="yellow"/>
              </w:rPr>
            </w:pPr>
            <w:r w:rsidRPr="00D64E5A">
              <w:rPr>
                <w:rFonts w:ascii="Arial" w:eastAsia="Calibri" w:hAnsi="Arial" w:cs="Arial"/>
                <w:sz w:val="18"/>
                <w:szCs w:val="20"/>
              </w:rPr>
              <w:t>MI</w:t>
            </w:r>
          </w:p>
        </w:tc>
        <w:tc>
          <w:tcPr>
            <w:tcW w:w="2928" w:type="dxa"/>
            <w:tcBorders>
              <w:bottom w:val="single" w:sz="4" w:space="0" w:color="auto"/>
            </w:tcBorders>
            <w:vAlign w:val="center"/>
          </w:tcPr>
          <w:p w14:paraId="0E0753D6" w14:textId="77777777" w:rsidR="00EC2EB3" w:rsidRPr="00CA61AB" w:rsidRDefault="00EC2EB3" w:rsidP="00E93E3D">
            <w:pPr>
              <w:contextualSpacing/>
              <w:rPr>
                <w:rFonts w:ascii="Arial" w:eastAsia="Calibri" w:hAnsi="Arial" w:cs="Arial"/>
                <w:sz w:val="18"/>
                <w:szCs w:val="20"/>
                <w:highlight w:val="yellow"/>
              </w:rPr>
            </w:pPr>
            <w:r w:rsidRPr="00392DB6">
              <w:rPr>
                <w:rFonts w:ascii="Arial" w:eastAsia="Calibri" w:hAnsi="Arial" w:cs="Arial"/>
                <w:sz w:val="18"/>
                <w:szCs w:val="20"/>
              </w:rPr>
              <w:t xml:space="preserve">Date of Injury </w:t>
            </w:r>
          </w:p>
        </w:tc>
      </w:tr>
      <w:tr w:rsidR="00D64E5A" w:rsidRPr="00CA61AB" w14:paraId="69BFD59A" w14:textId="77777777" w:rsidTr="00E93E3D">
        <w:tc>
          <w:tcPr>
            <w:tcW w:w="3955" w:type="dxa"/>
            <w:tcBorders>
              <w:top w:val="single" w:sz="4" w:space="0" w:color="auto"/>
            </w:tcBorders>
            <w:vAlign w:val="center"/>
          </w:tcPr>
          <w:p w14:paraId="7B07F635" w14:textId="38E61DC6" w:rsidR="00EC2EB3" w:rsidRPr="00CA61AB" w:rsidRDefault="00DD1C4C" w:rsidP="00E93E3D">
            <w:pPr>
              <w:contextualSpacing/>
              <w:rPr>
                <w:rFonts w:ascii="Arial" w:eastAsia="Calibri" w:hAnsi="Arial" w:cs="Arial"/>
                <w:sz w:val="18"/>
                <w:szCs w:val="20"/>
                <w:highlight w:val="yellow"/>
              </w:rPr>
            </w:pPr>
            <w:r>
              <w:rPr>
                <w:rFonts w:ascii="Arial" w:eastAsia="Calibri" w:hAnsi="Arial" w:cs="Arial"/>
                <w:sz w:val="18"/>
                <w:szCs w:val="20"/>
              </w:rPr>
              <w:t>SAMPLE</w:t>
            </w:r>
          </w:p>
        </w:tc>
        <w:tc>
          <w:tcPr>
            <w:tcW w:w="4230" w:type="dxa"/>
            <w:tcBorders>
              <w:top w:val="single" w:sz="4" w:space="0" w:color="auto"/>
            </w:tcBorders>
            <w:vAlign w:val="center"/>
          </w:tcPr>
          <w:p w14:paraId="7B7D4B55" w14:textId="1A07AD47" w:rsidR="00EC2EB3" w:rsidRPr="00CA61AB" w:rsidRDefault="00DD1C4C" w:rsidP="00E93E3D">
            <w:pPr>
              <w:contextualSpacing/>
              <w:rPr>
                <w:rFonts w:ascii="Arial" w:eastAsia="Calibri" w:hAnsi="Arial" w:cs="Arial"/>
                <w:sz w:val="18"/>
                <w:szCs w:val="20"/>
                <w:highlight w:val="yellow"/>
              </w:rPr>
            </w:pPr>
            <w:r>
              <w:rPr>
                <w:rFonts w:ascii="Arial" w:eastAsia="Calibri" w:hAnsi="Arial" w:cs="Arial"/>
                <w:sz w:val="18"/>
                <w:szCs w:val="20"/>
              </w:rPr>
              <w:t>JANE</w:t>
            </w:r>
          </w:p>
        </w:tc>
        <w:tc>
          <w:tcPr>
            <w:tcW w:w="597" w:type="dxa"/>
            <w:tcBorders>
              <w:top w:val="single" w:sz="4" w:space="0" w:color="auto"/>
            </w:tcBorders>
            <w:vAlign w:val="center"/>
          </w:tcPr>
          <w:p w14:paraId="10BFF44B" w14:textId="4030499D" w:rsidR="00EC2EB3" w:rsidRPr="00CA61AB" w:rsidRDefault="00DD1C4C" w:rsidP="00E93E3D">
            <w:pPr>
              <w:contextualSpacing/>
              <w:rPr>
                <w:rFonts w:ascii="Arial" w:eastAsia="Calibri" w:hAnsi="Arial" w:cs="Arial"/>
                <w:sz w:val="18"/>
                <w:szCs w:val="20"/>
                <w:highlight w:val="yellow"/>
              </w:rPr>
            </w:pPr>
            <w:r>
              <w:rPr>
                <w:rFonts w:ascii="Arial" w:eastAsia="Calibri" w:hAnsi="Arial" w:cs="Arial"/>
                <w:sz w:val="18"/>
                <w:szCs w:val="20"/>
              </w:rPr>
              <w:t>Q</w:t>
            </w:r>
            <w:r w:rsidR="00EC2EB3" w:rsidRPr="00CA61AB">
              <w:rPr>
                <w:rFonts w:ascii="Arial" w:eastAsia="Calibri" w:hAnsi="Arial" w:cs="Arial"/>
                <w:sz w:val="18"/>
                <w:szCs w:val="20"/>
                <w:highlight w:val="yellow"/>
              </w:rPr>
              <w:fldChar w:fldCharType="begin"/>
            </w:r>
            <w:r w:rsidR="00EC2EB3" w:rsidRPr="00CA61AB">
              <w:rPr>
                <w:rFonts w:ascii="Arial" w:eastAsia="Calibri" w:hAnsi="Arial" w:cs="Arial"/>
                <w:sz w:val="18"/>
                <w:szCs w:val="20"/>
                <w:highlight w:val="yellow"/>
              </w:rPr>
              <w:instrText xml:space="preserve"> MERGEFIELD M_16 \* MERGEFORMAT </w:instrText>
            </w:r>
            <w:r w:rsidR="00EC2EB3" w:rsidRPr="00CA61AB">
              <w:rPr>
                <w:rFonts w:ascii="Arial" w:eastAsia="Calibri" w:hAnsi="Arial" w:cs="Arial"/>
                <w:sz w:val="18"/>
                <w:szCs w:val="20"/>
                <w:highlight w:val="yellow"/>
              </w:rPr>
              <w:fldChar w:fldCharType="end"/>
            </w:r>
          </w:p>
        </w:tc>
        <w:tc>
          <w:tcPr>
            <w:tcW w:w="2928" w:type="dxa"/>
            <w:tcBorders>
              <w:top w:val="single" w:sz="4" w:space="0" w:color="auto"/>
            </w:tcBorders>
            <w:vAlign w:val="center"/>
          </w:tcPr>
          <w:p w14:paraId="2F0B90D4" w14:textId="61DEBF71" w:rsidR="00EC2EB3" w:rsidRPr="00CA61AB" w:rsidRDefault="00DD1C4C" w:rsidP="00E93E3D">
            <w:pPr>
              <w:contextualSpacing/>
              <w:rPr>
                <w:rFonts w:ascii="Arial" w:eastAsia="Calibri" w:hAnsi="Arial" w:cs="Arial"/>
                <w:sz w:val="18"/>
                <w:szCs w:val="20"/>
                <w:highlight w:val="yellow"/>
              </w:rPr>
            </w:pPr>
            <w:r>
              <w:rPr>
                <w:rFonts w:ascii="Arial" w:eastAsia="Calibri" w:hAnsi="Arial" w:cs="Arial"/>
                <w:sz w:val="18"/>
                <w:szCs w:val="20"/>
              </w:rPr>
              <w:t xml:space="preserve">01/01/2026 </w:t>
            </w:r>
          </w:p>
        </w:tc>
      </w:tr>
    </w:tbl>
    <w:p w14:paraId="7F7264CF" w14:textId="77777777" w:rsidR="00EC2EB3" w:rsidRPr="00CA61AB" w:rsidRDefault="00EC2EB3" w:rsidP="00EC2EB3">
      <w:pPr>
        <w:pStyle w:val="BodyText"/>
        <w:kinsoku w:val="0"/>
        <w:overflowPunct w:val="0"/>
        <w:ind w:left="0" w:right="20" w:firstLine="0"/>
        <w:contextualSpacing/>
        <w:rPr>
          <w:spacing w:val="-1"/>
          <w:sz w:val="8"/>
          <w:szCs w:val="16"/>
          <w:highlight w:val="yellow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599"/>
        <w:gridCol w:w="5601"/>
      </w:tblGrid>
      <w:tr w:rsidR="00EC2EB3" w:rsidRPr="00CA61AB" w14:paraId="4644E924" w14:textId="77777777" w:rsidTr="00E93E3D">
        <w:tc>
          <w:tcPr>
            <w:tcW w:w="5855" w:type="dxa"/>
            <w:tcBorders>
              <w:bottom w:val="single" w:sz="4" w:space="0" w:color="auto"/>
            </w:tcBorders>
          </w:tcPr>
          <w:p w14:paraId="629260AB" w14:textId="77777777" w:rsidR="00EC2EB3" w:rsidRPr="00CA61AB" w:rsidRDefault="00EC2EB3" w:rsidP="00E93E3D">
            <w:pPr>
              <w:pStyle w:val="BodyText"/>
              <w:tabs>
                <w:tab w:val="left" w:pos="2340"/>
              </w:tabs>
              <w:kinsoku w:val="0"/>
              <w:overflowPunct w:val="0"/>
              <w:ind w:left="0" w:right="20" w:firstLine="0"/>
              <w:contextualSpacing/>
              <w:rPr>
                <w:rFonts w:eastAsia="Calibri"/>
                <w:sz w:val="18"/>
                <w:highlight w:val="yellow"/>
              </w:rPr>
            </w:pPr>
            <w:r w:rsidRPr="00D64E5A">
              <w:rPr>
                <w:rFonts w:eastAsia="Calibri"/>
                <w:sz w:val="18"/>
              </w:rPr>
              <w:t>Claims Administrator:</w:t>
            </w:r>
          </w:p>
        </w:tc>
        <w:tc>
          <w:tcPr>
            <w:tcW w:w="5855" w:type="dxa"/>
            <w:tcBorders>
              <w:bottom w:val="single" w:sz="4" w:space="0" w:color="auto"/>
            </w:tcBorders>
          </w:tcPr>
          <w:p w14:paraId="2493698C" w14:textId="77777777" w:rsidR="00EC2EB3" w:rsidRPr="00CA61AB" w:rsidRDefault="00EC2EB3" w:rsidP="00E93E3D">
            <w:pPr>
              <w:pStyle w:val="BodyText"/>
              <w:tabs>
                <w:tab w:val="left" w:pos="2340"/>
              </w:tabs>
              <w:kinsoku w:val="0"/>
              <w:overflowPunct w:val="0"/>
              <w:ind w:left="0" w:right="20" w:firstLine="0"/>
              <w:contextualSpacing/>
              <w:rPr>
                <w:rFonts w:eastAsia="Calibri"/>
                <w:sz w:val="18"/>
                <w:highlight w:val="yellow"/>
              </w:rPr>
            </w:pPr>
            <w:r w:rsidRPr="007D2432">
              <w:rPr>
                <w:rFonts w:eastAsia="Calibri"/>
                <w:sz w:val="18"/>
              </w:rPr>
              <w:t>Claims Representative</w:t>
            </w:r>
          </w:p>
        </w:tc>
      </w:tr>
      <w:tr w:rsidR="00EC2EB3" w:rsidRPr="00CA61AB" w14:paraId="7241B748" w14:textId="77777777" w:rsidTr="00E93E3D">
        <w:tc>
          <w:tcPr>
            <w:tcW w:w="5855" w:type="dxa"/>
            <w:tcBorders>
              <w:top w:val="single" w:sz="4" w:space="0" w:color="auto"/>
            </w:tcBorders>
          </w:tcPr>
          <w:p w14:paraId="5CB0D647" w14:textId="538FE7C9" w:rsidR="00EC2EB3" w:rsidRPr="00CA61AB" w:rsidRDefault="00DD1C4C" w:rsidP="00D64E5A">
            <w:pPr>
              <w:pStyle w:val="BodyText"/>
              <w:tabs>
                <w:tab w:val="left" w:pos="2340"/>
              </w:tabs>
              <w:kinsoku w:val="0"/>
              <w:overflowPunct w:val="0"/>
              <w:ind w:left="0" w:right="20" w:firstLine="0"/>
              <w:contextualSpacing/>
              <w:rPr>
                <w:rFonts w:eastAsia="Calibri"/>
                <w:sz w:val="18"/>
                <w:highlight w:val="yellow"/>
              </w:rPr>
            </w:pPr>
            <w:r>
              <w:rPr>
                <w:rFonts w:eastAsia="Calibri"/>
                <w:sz w:val="18"/>
              </w:rPr>
              <w:t xml:space="preserve">DEMO INSURANCE CO </w:t>
            </w:r>
          </w:p>
        </w:tc>
        <w:tc>
          <w:tcPr>
            <w:tcW w:w="5855" w:type="dxa"/>
            <w:tcBorders>
              <w:top w:val="single" w:sz="4" w:space="0" w:color="auto"/>
            </w:tcBorders>
          </w:tcPr>
          <w:p w14:paraId="07195796" w14:textId="3661E452" w:rsidR="00EC2EB3" w:rsidRPr="00CA61AB" w:rsidRDefault="00EC2EB3" w:rsidP="008E5BC8">
            <w:pPr>
              <w:pStyle w:val="BodyText"/>
              <w:tabs>
                <w:tab w:val="left" w:pos="2340"/>
              </w:tabs>
              <w:kinsoku w:val="0"/>
              <w:overflowPunct w:val="0"/>
              <w:ind w:left="0" w:right="20" w:firstLine="0"/>
              <w:contextualSpacing/>
              <w:rPr>
                <w:rFonts w:eastAsia="Calibri"/>
                <w:sz w:val="18"/>
                <w:highlight w:val="yellow"/>
              </w:rPr>
            </w:pPr>
            <w:r w:rsidRPr="00CA61AB">
              <w:rPr>
                <w:rFonts w:eastAsia="Calibri"/>
                <w:sz w:val="18"/>
                <w:highlight w:val="yellow"/>
              </w:rPr>
              <w:fldChar w:fldCharType="begin"/>
            </w:r>
            <w:r w:rsidRPr="00CA61AB">
              <w:rPr>
                <w:rFonts w:eastAsia="Calibri"/>
                <w:sz w:val="18"/>
                <w:highlight w:val="yellow"/>
              </w:rPr>
              <w:instrText xml:space="preserve"> MERGEFIELD M_652 \* MERGEFORMAT </w:instrText>
            </w:r>
            <w:r w:rsidRPr="00CA61AB">
              <w:rPr>
                <w:rFonts w:eastAsia="Calibri"/>
                <w:sz w:val="18"/>
                <w:highlight w:val="yellow"/>
              </w:rPr>
              <w:fldChar w:fldCharType="separate"/>
            </w:r>
            <w:r w:rsidR="00DD1C4C">
              <w:rPr>
                <w:rFonts w:eastAsia="Calibri"/>
                <w:sz w:val="18"/>
              </w:rPr>
              <w:t xml:space="preserve">EXAMINER SAMPLE </w:t>
            </w:r>
            <w:r w:rsidRPr="00CA61AB">
              <w:rPr>
                <w:rFonts w:eastAsia="Calibri"/>
                <w:sz w:val="18"/>
                <w:highlight w:val="yellow"/>
              </w:rPr>
              <w:fldChar w:fldCharType="end"/>
            </w:r>
          </w:p>
        </w:tc>
      </w:tr>
    </w:tbl>
    <w:p w14:paraId="5E214249" w14:textId="77777777" w:rsidR="00EC2EB3" w:rsidRPr="00CA61AB" w:rsidRDefault="00EC2EB3" w:rsidP="00EC2EB3">
      <w:pPr>
        <w:pStyle w:val="BodyText"/>
        <w:tabs>
          <w:tab w:val="left" w:pos="2340"/>
        </w:tabs>
        <w:kinsoku w:val="0"/>
        <w:overflowPunct w:val="0"/>
        <w:ind w:left="0" w:right="20" w:firstLine="0"/>
        <w:contextualSpacing/>
        <w:rPr>
          <w:sz w:val="8"/>
          <w:highlight w:val="yellow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600"/>
        <w:gridCol w:w="5600"/>
      </w:tblGrid>
      <w:tr w:rsidR="00EC2EB3" w:rsidRPr="00CA61AB" w14:paraId="7B2B71DD" w14:textId="77777777" w:rsidTr="00E93E3D">
        <w:tc>
          <w:tcPr>
            <w:tcW w:w="5855" w:type="dxa"/>
            <w:tcBorders>
              <w:bottom w:val="single" w:sz="4" w:space="0" w:color="auto"/>
            </w:tcBorders>
          </w:tcPr>
          <w:p w14:paraId="3CF8D18C" w14:textId="77777777" w:rsidR="00EC2EB3" w:rsidRPr="00CA61AB" w:rsidRDefault="00EC2EB3" w:rsidP="00E93E3D">
            <w:pPr>
              <w:pStyle w:val="BodyText"/>
              <w:tabs>
                <w:tab w:val="left" w:pos="2340"/>
              </w:tabs>
              <w:kinsoku w:val="0"/>
              <w:overflowPunct w:val="0"/>
              <w:ind w:left="0" w:right="20" w:firstLine="0"/>
              <w:contextualSpacing/>
              <w:rPr>
                <w:rFonts w:eastAsia="Calibri"/>
                <w:sz w:val="18"/>
                <w:highlight w:val="yellow"/>
              </w:rPr>
            </w:pPr>
            <w:r w:rsidRPr="007A41E0">
              <w:rPr>
                <w:rFonts w:eastAsia="Calibri"/>
                <w:sz w:val="18"/>
              </w:rPr>
              <w:t>Employer name:</w:t>
            </w:r>
          </w:p>
        </w:tc>
        <w:tc>
          <w:tcPr>
            <w:tcW w:w="5855" w:type="dxa"/>
            <w:tcBorders>
              <w:bottom w:val="single" w:sz="4" w:space="0" w:color="auto"/>
            </w:tcBorders>
          </w:tcPr>
          <w:p w14:paraId="308BB855" w14:textId="77777777" w:rsidR="00EC2EB3" w:rsidRPr="007A41E0" w:rsidRDefault="00EC2EB3" w:rsidP="00E93E3D">
            <w:pPr>
              <w:pStyle w:val="BodyText"/>
              <w:tabs>
                <w:tab w:val="left" w:pos="2340"/>
              </w:tabs>
              <w:kinsoku w:val="0"/>
              <w:overflowPunct w:val="0"/>
              <w:ind w:left="0" w:right="20" w:firstLine="0"/>
              <w:contextualSpacing/>
              <w:rPr>
                <w:rFonts w:eastAsia="Calibri"/>
                <w:sz w:val="18"/>
              </w:rPr>
            </w:pPr>
            <w:r w:rsidRPr="007A41E0">
              <w:rPr>
                <w:rFonts w:eastAsia="Calibri"/>
                <w:sz w:val="18"/>
              </w:rPr>
              <w:t>Employer Street Address:</w:t>
            </w:r>
          </w:p>
        </w:tc>
      </w:tr>
      <w:tr w:rsidR="00EC2EB3" w:rsidRPr="00CA61AB" w14:paraId="31B9106A" w14:textId="77777777" w:rsidTr="00E93E3D">
        <w:tc>
          <w:tcPr>
            <w:tcW w:w="5855" w:type="dxa"/>
            <w:tcBorders>
              <w:top w:val="single" w:sz="4" w:space="0" w:color="auto"/>
            </w:tcBorders>
          </w:tcPr>
          <w:p w14:paraId="4CBC1515" w14:textId="5E45ED22" w:rsidR="00EC2EB3" w:rsidRPr="00CA61AB" w:rsidRDefault="00DD1C4C" w:rsidP="00E93E3D">
            <w:pPr>
              <w:pStyle w:val="BodyText"/>
              <w:tabs>
                <w:tab w:val="left" w:pos="2340"/>
              </w:tabs>
              <w:kinsoku w:val="0"/>
              <w:overflowPunct w:val="0"/>
              <w:ind w:left="0" w:right="20" w:firstLine="0"/>
              <w:contextualSpacing/>
              <w:rPr>
                <w:rFonts w:eastAsia="Calibri"/>
                <w:sz w:val="18"/>
                <w:highlight w:val="yellow"/>
              </w:rPr>
            </w:pPr>
            <w:r>
              <w:rPr>
                <w:rFonts w:eastAsia="Calibri"/>
                <w:sz w:val="18"/>
              </w:rPr>
              <w:t>DEMO EMPLOYER LLC</w:t>
            </w:r>
          </w:p>
        </w:tc>
        <w:tc>
          <w:tcPr>
            <w:tcW w:w="5855" w:type="dxa"/>
            <w:tcBorders>
              <w:top w:val="single" w:sz="4" w:space="0" w:color="auto"/>
            </w:tcBorders>
          </w:tcPr>
          <w:p w14:paraId="6681B2C0" w14:textId="30DD447E" w:rsidR="00EC2EB3" w:rsidRPr="007A41E0" w:rsidRDefault="00EC2EB3" w:rsidP="00E93E3D">
            <w:pPr>
              <w:pStyle w:val="BodyText"/>
              <w:tabs>
                <w:tab w:val="left" w:pos="2340"/>
              </w:tabs>
              <w:kinsoku w:val="0"/>
              <w:overflowPunct w:val="0"/>
              <w:ind w:left="0" w:right="20" w:firstLine="0"/>
              <w:contextualSpacing/>
              <w:rPr>
                <w:rFonts w:eastAsia="Calibri"/>
                <w:sz w:val="18"/>
              </w:rPr>
            </w:pPr>
            <w:r w:rsidRPr="007A41E0">
              <w:rPr>
                <w:rFonts w:eastAsia="Calibri"/>
                <w:sz w:val="18"/>
              </w:rPr>
              <w:fldChar w:fldCharType="begin"/>
            </w:r>
            <w:r w:rsidRPr="007A41E0">
              <w:rPr>
                <w:rFonts w:eastAsia="Calibri"/>
                <w:sz w:val="18"/>
              </w:rPr>
              <w:instrText xml:space="preserve"> MERGEFIELD M_215 \* MERGEFORMAT </w:instrText>
            </w:r>
            <w:r w:rsidRPr="007A41E0">
              <w:rPr>
                <w:rFonts w:eastAsia="Calibri"/>
                <w:sz w:val="18"/>
              </w:rPr>
              <w:fldChar w:fldCharType="separate"/>
            </w:r>
            <w:r w:rsidRPr="007A41E0">
              <w:rPr>
                <w:rFonts w:eastAsia="Calibri"/>
                <w:noProof/>
                <w:sz w:val="18"/>
              </w:rPr>
              <w:t xml:space="preserve"> </w:t>
            </w:r>
            <w:r w:rsidRPr="007A41E0">
              <w:rPr>
                <w:rFonts w:eastAsia="Calibri"/>
                <w:sz w:val="18"/>
              </w:rPr>
              <w:fldChar w:fldCharType="end"/>
            </w:r>
            <w:r w:rsidR="00DD1C4C">
              <w:rPr>
                <w:rFonts w:eastAsia="Calibri"/>
                <w:sz w:val="18"/>
              </w:rPr>
              <w:t>789 EMPLOYER WAY</w:t>
            </w:r>
          </w:p>
          <w:p w14:paraId="18B34DB6" w14:textId="77777777" w:rsidR="008C6D76" w:rsidRPr="007A41E0" w:rsidRDefault="008C6D76" w:rsidP="00E93E3D">
            <w:pPr>
              <w:pStyle w:val="BodyText"/>
              <w:tabs>
                <w:tab w:val="left" w:pos="2340"/>
              </w:tabs>
              <w:kinsoku w:val="0"/>
              <w:overflowPunct w:val="0"/>
              <w:ind w:left="0" w:right="20" w:firstLine="0"/>
              <w:contextualSpacing/>
              <w:rPr>
                <w:rFonts w:eastAsia="Calibri"/>
                <w:sz w:val="18"/>
              </w:rPr>
            </w:pPr>
          </w:p>
        </w:tc>
      </w:tr>
    </w:tbl>
    <w:p w14:paraId="23B78F6C" w14:textId="77777777" w:rsidR="00EC2EB3" w:rsidRPr="00CA61AB" w:rsidRDefault="00EC2EB3" w:rsidP="00EC2EB3">
      <w:pPr>
        <w:pStyle w:val="BodyText"/>
        <w:tabs>
          <w:tab w:val="left" w:pos="2340"/>
        </w:tabs>
        <w:kinsoku w:val="0"/>
        <w:overflowPunct w:val="0"/>
        <w:ind w:left="0" w:right="20" w:firstLine="0"/>
        <w:contextualSpacing/>
        <w:rPr>
          <w:sz w:val="8"/>
          <w:highlight w:val="yellow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590"/>
        <w:gridCol w:w="2712"/>
        <w:gridCol w:w="2526"/>
        <w:gridCol w:w="236"/>
        <w:gridCol w:w="3136"/>
      </w:tblGrid>
      <w:tr w:rsidR="00EC2EB3" w:rsidRPr="00CA61AB" w14:paraId="597FBA70" w14:textId="77777777" w:rsidTr="00CA7D8F">
        <w:tc>
          <w:tcPr>
            <w:tcW w:w="2591" w:type="dxa"/>
            <w:tcBorders>
              <w:bottom w:val="single" w:sz="4" w:space="0" w:color="auto"/>
            </w:tcBorders>
          </w:tcPr>
          <w:p w14:paraId="5405DEB3" w14:textId="77777777" w:rsidR="00EC2EB3" w:rsidRPr="00CA61AB" w:rsidRDefault="00EC2EB3" w:rsidP="00E93E3D">
            <w:pPr>
              <w:pStyle w:val="BodyText"/>
              <w:tabs>
                <w:tab w:val="left" w:pos="2340"/>
              </w:tabs>
              <w:kinsoku w:val="0"/>
              <w:overflowPunct w:val="0"/>
              <w:ind w:left="0" w:right="20" w:firstLine="0"/>
              <w:contextualSpacing/>
              <w:rPr>
                <w:rFonts w:eastAsia="Calibri"/>
                <w:sz w:val="18"/>
                <w:highlight w:val="yellow"/>
              </w:rPr>
            </w:pPr>
            <w:r w:rsidRPr="008C6D76">
              <w:rPr>
                <w:rFonts w:eastAsia="Calibri"/>
                <w:sz w:val="18"/>
              </w:rPr>
              <w:t>Employer City:</w:t>
            </w:r>
          </w:p>
        </w:tc>
        <w:tc>
          <w:tcPr>
            <w:tcW w:w="2712" w:type="dxa"/>
            <w:tcBorders>
              <w:bottom w:val="single" w:sz="4" w:space="0" w:color="auto"/>
            </w:tcBorders>
          </w:tcPr>
          <w:p w14:paraId="003D6946" w14:textId="77777777" w:rsidR="00EC2EB3" w:rsidRPr="00CA61AB" w:rsidRDefault="008C6D76" w:rsidP="00E74CC7">
            <w:pPr>
              <w:pStyle w:val="BodyText"/>
              <w:tabs>
                <w:tab w:val="left" w:pos="2340"/>
              </w:tabs>
              <w:kinsoku w:val="0"/>
              <w:overflowPunct w:val="0"/>
              <w:ind w:left="0" w:right="20" w:firstLine="0"/>
              <w:contextualSpacing/>
              <w:rPr>
                <w:rFonts w:eastAsia="Calibri"/>
                <w:sz w:val="18"/>
                <w:highlight w:val="yellow"/>
              </w:rPr>
            </w:pPr>
            <w:r w:rsidRPr="008C6D76">
              <w:rPr>
                <w:rFonts w:eastAsia="Calibri"/>
                <w:sz w:val="18"/>
              </w:rPr>
              <w:t xml:space="preserve">       </w:t>
            </w:r>
            <w:r w:rsidR="00E74CC7">
              <w:rPr>
                <w:rFonts w:eastAsia="Calibri"/>
                <w:sz w:val="18"/>
              </w:rPr>
              <w:t>State</w:t>
            </w:r>
            <w:r w:rsidRPr="008C6D76">
              <w:rPr>
                <w:rFonts w:eastAsia="Calibri"/>
                <w:sz w:val="18"/>
              </w:rPr>
              <w:t xml:space="preserve"> </w:t>
            </w:r>
          </w:p>
        </w:tc>
        <w:tc>
          <w:tcPr>
            <w:tcW w:w="2526" w:type="dxa"/>
            <w:tcBorders>
              <w:bottom w:val="single" w:sz="4" w:space="0" w:color="auto"/>
            </w:tcBorders>
          </w:tcPr>
          <w:p w14:paraId="4EFC59A7" w14:textId="77777777" w:rsidR="00EC2EB3" w:rsidRPr="00CA61AB" w:rsidRDefault="00F82183" w:rsidP="00E74CC7">
            <w:pPr>
              <w:pStyle w:val="BodyText"/>
              <w:tabs>
                <w:tab w:val="left" w:pos="2340"/>
              </w:tabs>
              <w:kinsoku w:val="0"/>
              <w:overflowPunct w:val="0"/>
              <w:ind w:left="0" w:right="20" w:firstLine="0"/>
              <w:contextualSpacing/>
              <w:rPr>
                <w:rFonts w:eastAsia="Calibri"/>
                <w:sz w:val="18"/>
                <w:highlight w:val="yellow"/>
              </w:rPr>
            </w:pPr>
            <w:r>
              <w:rPr>
                <w:rFonts w:eastAsia="Calibri"/>
                <w:sz w:val="18"/>
              </w:rPr>
              <w:t xml:space="preserve"> </w:t>
            </w:r>
            <w:r w:rsidR="00E74CC7">
              <w:rPr>
                <w:rFonts w:eastAsia="Calibri"/>
                <w:sz w:val="18"/>
              </w:rPr>
              <w:t>ZipCode</w:t>
            </w:r>
          </w:p>
        </w:tc>
        <w:tc>
          <w:tcPr>
            <w:tcW w:w="235" w:type="dxa"/>
            <w:tcBorders>
              <w:bottom w:val="single" w:sz="4" w:space="0" w:color="auto"/>
            </w:tcBorders>
          </w:tcPr>
          <w:p w14:paraId="4208307D" w14:textId="77777777" w:rsidR="00EC2EB3" w:rsidRPr="00CA61AB" w:rsidRDefault="008C6D76" w:rsidP="008C6D76">
            <w:pPr>
              <w:pStyle w:val="BodyText"/>
              <w:tabs>
                <w:tab w:val="left" w:pos="2340"/>
              </w:tabs>
              <w:kinsoku w:val="0"/>
              <w:overflowPunct w:val="0"/>
              <w:ind w:left="0" w:right="20" w:firstLine="0"/>
              <w:contextualSpacing/>
              <w:rPr>
                <w:rFonts w:eastAsia="Calibri"/>
                <w:sz w:val="18"/>
                <w:highlight w:val="yellow"/>
              </w:rPr>
            </w:pPr>
            <w:r>
              <w:rPr>
                <w:rFonts w:eastAsia="Calibri"/>
                <w:sz w:val="18"/>
                <w:highlight w:val="yellow"/>
              </w:rPr>
              <w:t xml:space="preserve">                     </w:t>
            </w:r>
          </w:p>
        </w:tc>
        <w:tc>
          <w:tcPr>
            <w:tcW w:w="3136" w:type="dxa"/>
            <w:tcBorders>
              <w:bottom w:val="single" w:sz="4" w:space="0" w:color="auto"/>
            </w:tcBorders>
          </w:tcPr>
          <w:p w14:paraId="4F3904F3" w14:textId="77777777" w:rsidR="00EC2EB3" w:rsidRPr="00CA61AB" w:rsidRDefault="008C6D76" w:rsidP="008C6D76">
            <w:pPr>
              <w:pStyle w:val="BodyText"/>
              <w:tabs>
                <w:tab w:val="left" w:pos="2340"/>
              </w:tabs>
              <w:kinsoku w:val="0"/>
              <w:overflowPunct w:val="0"/>
              <w:ind w:left="0" w:right="20" w:firstLine="0"/>
              <w:contextualSpacing/>
              <w:rPr>
                <w:rFonts w:eastAsia="Calibri"/>
                <w:sz w:val="18"/>
                <w:highlight w:val="yellow"/>
              </w:rPr>
            </w:pPr>
            <w:r w:rsidRPr="008C6D76">
              <w:rPr>
                <w:rFonts w:eastAsia="Calibri"/>
                <w:sz w:val="18"/>
              </w:rPr>
              <w:t>Claim No:</w:t>
            </w:r>
          </w:p>
        </w:tc>
      </w:tr>
      <w:tr w:rsidR="00EC2EB3" w:rsidRPr="00757C3B" w14:paraId="260367B5" w14:textId="77777777" w:rsidTr="00CA7D8F">
        <w:tc>
          <w:tcPr>
            <w:tcW w:w="2591" w:type="dxa"/>
            <w:tcBorders>
              <w:top w:val="single" w:sz="4" w:space="0" w:color="auto"/>
            </w:tcBorders>
          </w:tcPr>
          <w:p w14:paraId="14204490" w14:textId="26C433BC" w:rsidR="00EC2EB3" w:rsidRPr="00CA61AB" w:rsidRDefault="00DD1C4C" w:rsidP="00E93E3D">
            <w:pPr>
              <w:pStyle w:val="BodyText"/>
              <w:tabs>
                <w:tab w:val="left" w:pos="2340"/>
              </w:tabs>
              <w:kinsoku w:val="0"/>
              <w:overflowPunct w:val="0"/>
              <w:ind w:left="0" w:right="20" w:firstLine="0"/>
              <w:contextualSpacing/>
              <w:rPr>
                <w:rFonts w:eastAsia="Calibri"/>
                <w:sz w:val="18"/>
                <w:highlight w:val="yellow"/>
              </w:rPr>
            </w:pPr>
            <w:r>
              <w:rPr>
                <w:rFonts w:eastAsia="Calibri"/>
                <w:sz w:val="18"/>
              </w:rPr>
              <w:t>BURBANK</w:t>
            </w:r>
            <w:r w:rsidR="001F3109">
              <w:rPr>
                <w:rFonts w:eastAsia="Calibri"/>
                <w:sz w:val="18"/>
              </w:rPr>
              <w:t xml:space="preserve"> </w:t>
            </w:r>
            <w:r w:rsidR="00EC2EB3" w:rsidRPr="00CA61AB">
              <w:rPr>
                <w:rFonts w:eastAsia="Calibri"/>
                <w:sz w:val="18"/>
                <w:highlight w:val="yellow"/>
              </w:rPr>
              <w:fldChar w:fldCharType="begin"/>
            </w:r>
            <w:r w:rsidR="00EC2EB3" w:rsidRPr="00CA61AB">
              <w:rPr>
                <w:rFonts w:eastAsia="Calibri"/>
                <w:sz w:val="18"/>
                <w:highlight w:val="yellow"/>
              </w:rPr>
              <w:instrText xml:space="preserve"> MERGEFIELD M_216 \* MERGEFORMAT </w:instrText>
            </w:r>
            <w:r w:rsidR="00EC2EB3" w:rsidRPr="00CA61AB">
              <w:rPr>
                <w:rFonts w:eastAsia="Calibri"/>
                <w:sz w:val="18"/>
                <w:highlight w:val="yellow"/>
              </w:rPr>
              <w:fldChar w:fldCharType="end"/>
            </w:r>
          </w:p>
        </w:tc>
        <w:tc>
          <w:tcPr>
            <w:tcW w:w="2712" w:type="dxa"/>
            <w:tcBorders>
              <w:top w:val="single" w:sz="4" w:space="0" w:color="auto"/>
            </w:tcBorders>
          </w:tcPr>
          <w:p w14:paraId="34F3150A" w14:textId="0F3C3863" w:rsidR="00EC2EB3" w:rsidRPr="00CA61AB" w:rsidRDefault="00DD1C4C" w:rsidP="00E93E3D">
            <w:pPr>
              <w:pStyle w:val="BodyText"/>
              <w:tabs>
                <w:tab w:val="left" w:pos="2340"/>
              </w:tabs>
              <w:kinsoku w:val="0"/>
              <w:overflowPunct w:val="0"/>
              <w:ind w:left="0" w:right="20" w:firstLine="0"/>
              <w:contextualSpacing/>
              <w:rPr>
                <w:rFonts w:eastAsia="Calibri"/>
                <w:sz w:val="18"/>
                <w:highlight w:val="yellow"/>
              </w:rPr>
            </w:pPr>
            <w:r>
              <w:rPr>
                <w:rFonts w:eastAsia="Calibri"/>
                <w:sz w:val="18"/>
              </w:rPr>
              <w:t>CALIFORNIA</w:t>
            </w:r>
          </w:p>
        </w:tc>
        <w:tc>
          <w:tcPr>
            <w:tcW w:w="2526" w:type="dxa"/>
            <w:tcBorders>
              <w:top w:val="single" w:sz="4" w:space="0" w:color="auto"/>
            </w:tcBorders>
          </w:tcPr>
          <w:p w14:paraId="6C7AFA78" w14:textId="1D732D34" w:rsidR="00EC2EB3" w:rsidRPr="00CA61AB" w:rsidRDefault="00DD1C4C" w:rsidP="00E93E3D">
            <w:pPr>
              <w:pStyle w:val="BodyText"/>
              <w:tabs>
                <w:tab w:val="left" w:pos="2340"/>
              </w:tabs>
              <w:kinsoku w:val="0"/>
              <w:overflowPunct w:val="0"/>
              <w:ind w:left="0" w:right="20" w:firstLine="0"/>
              <w:contextualSpacing/>
              <w:rPr>
                <w:rFonts w:eastAsia="Calibri"/>
                <w:sz w:val="18"/>
                <w:highlight w:val="yellow"/>
              </w:rPr>
            </w:pPr>
            <w:r>
              <w:rPr>
                <w:rFonts w:eastAsia="Calibri"/>
                <w:sz w:val="18"/>
              </w:rPr>
              <w:t>91505</w:t>
            </w:r>
            <w:r w:rsidR="00EC2EB3" w:rsidRPr="00CA61AB">
              <w:rPr>
                <w:rFonts w:eastAsia="Calibri"/>
                <w:sz w:val="18"/>
                <w:highlight w:val="yellow"/>
              </w:rPr>
              <w:fldChar w:fldCharType="begin"/>
            </w:r>
            <w:r w:rsidR="00EC2EB3" w:rsidRPr="00CA61AB">
              <w:rPr>
                <w:rFonts w:eastAsia="Calibri"/>
                <w:sz w:val="18"/>
                <w:highlight w:val="yellow"/>
              </w:rPr>
              <w:instrText xml:space="preserve"> MERGEFIELD M_217 \* MERGEFORMAT </w:instrText>
            </w:r>
            <w:r w:rsidR="00EC2EB3" w:rsidRPr="00CA61AB">
              <w:rPr>
                <w:rFonts w:eastAsia="Calibri"/>
                <w:sz w:val="18"/>
                <w:highlight w:val="yellow"/>
              </w:rPr>
              <w:fldChar w:fldCharType="end"/>
            </w:r>
          </w:p>
        </w:tc>
        <w:tc>
          <w:tcPr>
            <w:tcW w:w="235" w:type="dxa"/>
            <w:tcBorders>
              <w:top w:val="single" w:sz="4" w:space="0" w:color="auto"/>
            </w:tcBorders>
          </w:tcPr>
          <w:p w14:paraId="44E7C5A1" w14:textId="77777777" w:rsidR="00EC2EB3" w:rsidRPr="00CA61AB" w:rsidRDefault="00EC2EB3" w:rsidP="00E93E3D">
            <w:pPr>
              <w:pStyle w:val="BodyText"/>
              <w:tabs>
                <w:tab w:val="left" w:pos="2340"/>
              </w:tabs>
              <w:kinsoku w:val="0"/>
              <w:overflowPunct w:val="0"/>
              <w:ind w:left="0" w:right="20" w:firstLine="0"/>
              <w:contextualSpacing/>
              <w:rPr>
                <w:rFonts w:eastAsia="Calibri"/>
                <w:sz w:val="18"/>
                <w:highlight w:val="yellow"/>
              </w:rPr>
            </w:pPr>
            <w:r w:rsidRPr="00CA61AB">
              <w:rPr>
                <w:rFonts w:eastAsia="Calibri"/>
                <w:sz w:val="18"/>
                <w:highlight w:val="yellow"/>
              </w:rPr>
              <w:fldChar w:fldCharType="begin"/>
            </w:r>
            <w:r w:rsidRPr="00CA61AB">
              <w:rPr>
                <w:rFonts w:eastAsia="Calibri"/>
                <w:sz w:val="18"/>
                <w:highlight w:val="yellow"/>
              </w:rPr>
              <w:instrText xml:space="preserve"> MERGEFIELD M_218 \* MERGEFORMAT </w:instrText>
            </w:r>
            <w:r w:rsidRPr="00CA61AB">
              <w:rPr>
                <w:rFonts w:eastAsia="Calibri"/>
                <w:sz w:val="18"/>
                <w:highlight w:val="yellow"/>
              </w:rPr>
              <w:fldChar w:fldCharType="end"/>
            </w:r>
            <w:r w:rsidR="00EF0647">
              <w:rPr>
                <w:rFonts w:eastAsia="Calibri"/>
                <w:sz w:val="18"/>
                <w:highlight w:val="yellow"/>
              </w:rPr>
              <w:t xml:space="preserve"> </w:t>
            </w:r>
          </w:p>
        </w:tc>
        <w:tc>
          <w:tcPr>
            <w:tcW w:w="3136" w:type="dxa"/>
            <w:tcBorders>
              <w:top w:val="single" w:sz="4" w:space="0" w:color="auto"/>
            </w:tcBorders>
          </w:tcPr>
          <w:p w14:paraId="0A958B08" w14:textId="3DB881DD" w:rsidR="00EC2EB3" w:rsidRPr="00875B1B" w:rsidRDefault="00DD1C4C" w:rsidP="00E93E3D">
            <w:pPr>
              <w:pStyle w:val="BodyText"/>
              <w:tabs>
                <w:tab w:val="left" w:pos="2340"/>
              </w:tabs>
              <w:kinsoku w:val="0"/>
              <w:overflowPunct w:val="0"/>
              <w:ind w:left="0" w:right="20" w:firstLine="0"/>
              <w:contextualSpacing/>
              <w:rPr>
                <w:rFonts w:eastAsia="Calibri"/>
                <w:sz w:val="18"/>
              </w:rPr>
            </w:pPr>
            <w:r>
              <w:rPr>
                <w:rFonts w:eastAsia="Calibri"/>
                <w:sz w:val="18"/>
              </w:rPr>
              <w:t xml:space="preserve">CLM-555555 </w:t>
            </w:r>
          </w:p>
        </w:tc>
      </w:tr>
    </w:tbl>
    <w:p w14:paraId="6BAE4E43" w14:textId="77777777" w:rsidR="00EC2EB3" w:rsidRPr="00054272" w:rsidRDefault="00CA7D8F" w:rsidP="00EC2EB3">
      <w:pPr>
        <w:pStyle w:val="BodyText"/>
        <w:kinsoku w:val="0"/>
        <w:overflowPunct w:val="0"/>
        <w:spacing w:before="83"/>
        <w:ind w:left="0" w:firstLine="0"/>
        <w:contextualSpacing/>
        <w:rPr>
          <w:spacing w:val="-1"/>
          <w:sz w:val="16"/>
          <w:szCs w:val="16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87264" behindDoc="1" locked="0" layoutInCell="0" allowOverlap="1" wp14:anchorId="580DB63E" wp14:editId="21154E0E">
                <wp:simplePos x="0" y="0"/>
                <wp:positionH relativeFrom="page">
                  <wp:posOffset>210185</wp:posOffset>
                </wp:positionH>
                <wp:positionV relativeFrom="paragraph">
                  <wp:posOffset>60629</wp:posOffset>
                </wp:positionV>
                <wp:extent cx="83820" cy="92710"/>
                <wp:effectExtent l="0" t="0" r="11430" b="21590"/>
                <wp:wrapNone/>
                <wp:docPr id="119" name="Freeform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382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B8F14F" id="Freeform 119" o:spid="_x0000_s1026" style="position:absolute;margin-left:16.55pt;margin-top:4.75pt;width:6.6pt;height:7.3pt;z-index:-251529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" o:allowincell="f" path="m,145r145,l145,,,,,145xe" filled="f" strokeweight=".5pt">
                <v:path arrowok="t" o:connecttype="custom" o:connectlocs="0,92075;83246,92075;83246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85216" behindDoc="1" locked="0" layoutInCell="0" allowOverlap="1" wp14:anchorId="00D14CDC" wp14:editId="787E36E9">
                <wp:simplePos x="0" y="0"/>
                <wp:positionH relativeFrom="page">
                  <wp:posOffset>209219</wp:posOffset>
                </wp:positionH>
                <wp:positionV relativeFrom="paragraph">
                  <wp:posOffset>175895</wp:posOffset>
                </wp:positionV>
                <wp:extent cx="83820" cy="92710"/>
                <wp:effectExtent l="0" t="0" r="11430" b="21590"/>
                <wp:wrapNone/>
                <wp:docPr id="118" name="Freeform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382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51A2E8" id="Freeform 118" o:spid="_x0000_s1026" style="position:absolute;margin-left:16.45pt;margin-top:13.85pt;width:6.6pt;height:7.3pt;z-index:-251531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" o:allowincell="f" path="m,145r145,l145,,,,,145xe" filled="f" strokeweight=".5pt">
                <v:path arrowok="t" o:connecttype="custom" o:connectlocs="0,92075;83246,92075;83246,0;0,0;0,92075" o:connectangles="0,0,0,0,0"/>
                <w10:wrap anchorx="page"/>
              </v:shape>
            </w:pict>
          </mc:Fallback>
        </mc:AlternateContent>
      </w:r>
      <w:r w:rsidR="00EC2EB3" w:rsidRPr="00054272">
        <w:rPr>
          <w:sz w:val="16"/>
          <w:szCs w:val="16"/>
        </w:rPr>
        <w:t>The</w:t>
      </w:r>
      <w:r w:rsidR="00EC2EB3" w:rsidRPr="00054272">
        <w:rPr>
          <w:spacing w:val="-2"/>
          <w:sz w:val="16"/>
          <w:szCs w:val="16"/>
        </w:rPr>
        <w:t xml:space="preserve"> </w:t>
      </w:r>
      <w:r w:rsidR="00EC2EB3" w:rsidRPr="00054272">
        <w:rPr>
          <w:sz w:val="16"/>
          <w:szCs w:val="16"/>
        </w:rPr>
        <w:t>Employee</w:t>
      </w:r>
      <w:r w:rsidR="00EC2EB3" w:rsidRPr="00054272">
        <w:rPr>
          <w:spacing w:val="-1"/>
          <w:sz w:val="16"/>
          <w:szCs w:val="16"/>
        </w:rPr>
        <w:t xml:space="preserve"> </w:t>
      </w:r>
      <w:r w:rsidR="00EC2EB3" w:rsidRPr="00054272">
        <w:rPr>
          <w:sz w:val="16"/>
          <w:szCs w:val="16"/>
        </w:rPr>
        <w:t>can</w:t>
      </w:r>
      <w:r w:rsidR="00EC2EB3" w:rsidRPr="00054272">
        <w:rPr>
          <w:spacing w:val="-1"/>
          <w:sz w:val="16"/>
          <w:szCs w:val="16"/>
        </w:rPr>
        <w:t xml:space="preserve"> </w:t>
      </w:r>
      <w:r w:rsidR="00EC2EB3" w:rsidRPr="00054272">
        <w:rPr>
          <w:sz w:val="16"/>
          <w:szCs w:val="16"/>
        </w:rPr>
        <w:t>return</w:t>
      </w:r>
      <w:r w:rsidR="00EC2EB3" w:rsidRPr="00054272">
        <w:rPr>
          <w:spacing w:val="-2"/>
          <w:sz w:val="16"/>
          <w:szCs w:val="16"/>
        </w:rPr>
        <w:t xml:space="preserve"> </w:t>
      </w:r>
      <w:r w:rsidR="00EC2EB3" w:rsidRPr="00054272">
        <w:rPr>
          <w:sz w:val="16"/>
          <w:szCs w:val="16"/>
        </w:rPr>
        <w:t>to</w:t>
      </w:r>
      <w:r w:rsidR="00EC2EB3" w:rsidRPr="00054272">
        <w:rPr>
          <w:spacing w:val="-1"/>
          <w:sz w:val="16"/>
          <w:szCs w:val="16"/>
        </w:rPr>
        <w:t xml:space="preserve"> </w:t>
      </w:r>
      <w:r w:rsidR="00EC2EB3" w:rsidRPr="00054272">
        <w:rPr>
          <w:sz w:val="16"/>
          <w:szCs w:val="16"/>
        </w:rPr>
        <w:t>regular</w:t>
      </w:r>
      <w:r w:rsidR="00EC2EB3" w:rsidRPr="00054272">
        <w:rPr>
          <w:spacing w:val="-1"/>
          <w:sz w:val="16"/>
          <w:szCs w:val="16"/>
        </w:rPr>
        <w:t xml:space="preserve"> work</w:t>
      </w:r>
    </w:p>
    <w:p w14:paraId="18FD536F" w14:textId="77777777" w:rsidR="00EC2EB3" w:rsidRPr="00054272" w:rsidRDefault="00EC2EB3" w:rsidP="00EC2EB3">
      <w:pPr>
        <w:pStyle w:val="BodyText"/>
        <w:tabs>
          <w:tab w:val="left" w:pos="5904"/>
          <w:tab w:val="left" w:pos="7763"/>
          <w:tab w:val="left" w:pos="9504"/>
          <w:tab w:val="left" w:pos="11094"/>
        </w:tabs>
        <w:kinsoku w:val="0"/>
        <w:overflowPunct w:val="0"/>
        <w:spacing w:before="130"/>
        <w:ind w:left="0" w:firstLine="0"/>
        <w:contextualSpacing/>
        <w:rPr>
          <w:sz w:val="16"/>
          <w:szCs w:val="16"/>
        </w:rPr>
      </w:pPr>
      <w:r w:rsidRPr="00054272">
        <w:rPr>
          <w:sz w:val="16"/>
          <w:szCs w:val="16"/>
        </w:rPr>
        <w:t>The</w:t>
      </w:r>
      <w:r w:rsidRPr="00054272">
        <w:rPr>
          <w:spacing w:val="-1"/>
          <w:sz w:val="16"/>
          <w:szCs w:val="16"/>
        </w:rPr>
        <w:t xml:space="preserve"> </w:t>
      </w:r>
      <w:r w:rsidRPr="00054272">
        <w:rPr>
          <w:sz w:val="16"/>
          <w:szCs w:val="16"/>
        </w:rPr>
        <w:t>Employee</w:t>
      </w:r>
      <w:r w:rsidRPr="00054272">
        <w:rPr>
          <w:spacing w:val="-1"/>
          <w:sz w:val="16"/>
          <w:szCs w:val="16"/>
        </w:rPr>
        <w:t xml:space="preserve"> </w:t>
      </w:r>
      <w:r w:rsidRPr="00054272">
        <w:rPr>
          <w:sz w:val="16"/>
          <w:szCs w:val="16"/>
        </w:rPr>
        <w:t>can</w:t>
      </w:r>
      <w:r w:rsidRPr="00054272">
        <w:rPr>
          <w:spacing w:val="-1"/>
          <w:sz w:val="16"/>
          <w:szCs w:val="16"/>
        </w:rPr>
        <w:t xml:space="preserve"> work</w:t>
      </w:r>
      <w:r w:rsidRPr="00054272">
        <w:rPr>
          <w:sz w:val="16"/>
          <w:szCs w:val="16"/>
        </w:rPr>
        <w:t xml:space="preserve"> </w:t>
      </w:r>
      <w:r w:rsidRPr="00054272">
        <w:rPr>
          <w:spacing w:val="-1"/>
          <w:sz w:val="16"/>
          <w:szCs w:val="16"/>
        </w:rPr>
        <w:t>with</w:t>
      </w:r>
      <w:r w:rsidRPr="00054272">
        <w:rPr>
          <w:sz w:val="16"/>
          <w:szCs w:val="16"/>
        </w:rPr>
        <w:t xml:space="preserve"> restrictions: </w:t>
      </w:r>
      <w:r>
        <w:rPr>
          <w:sz w:val="16"/>
          <w:szCs w:val="16"/>
        </w:rPr>
        <w:t xml:space="preserve">      </w:t>
      </w:r>
      <w:r w:rsidRPr="00054272">
        <w:rPr>
          <w:sz w:val="16"/>
          <w:szCs w:val="16"/>
        </w:rPr>
        <w:t xml:space="preserve"> </w:t>
      </w:r>
      <w:r w:rsidRPr="00054272">
        <w:rPr>
          <w:spacing w:val="-1"/>
          <w:sz w:val="16"/>
          <w:szCs w:val="16"/>
        </w:rPr>
        <w:t>1-2</w:t>
      </w:r>
      <w:r w:rsidRPr="00054272">
        <w:rPr>
          <w:sz w:val="16"/>
          <w:szCs w:val="16"/>
        </w:rPr>
        <w:t xml:space="preserve"> </w:t>
      </w:r>
      <w:r w:rsidRPr="00054272">
        <w:rPr>
          <w:spacing w:val="-1"/>
          <w:sz w:val="16"/>
          <w:szCs w:val="16"/>
        </w:rPr>
        <w:t>hours</w:t>
      </w:r>
      <w:r>
        <w:rPr>
          <w:spacing w:val="-1"/>
          <w:sz w:val="16"/>
          <w:szCs w:val="16"/>
        </w:rPr>
        <w:t xml:space="preserve">               </w:t>
      </w:r>
      <w:r w:rsidRPr="00054272">
        <w:rPr>
          <w:spacing w:val="-1"/>
          <w:sz w:val="16"/>
          <w:szCs w:val="16"/>
        </w:rPr>
        <w:t>2-4</w:t>
      </w:r>
      <w:r w:rsidRPr="00054272">
        <w:rPr>
          <w:sz w:val="16"/>
          <w:szCs w:val="16"/>
        </w:rPr>
        <w:t xml:space="preserve"> </w:t>
      </w:r>
      <w:r w:rsidRPr="00054272">
        <w:rPr>
          <w:spacing w:val="-1"/>
          <w:sz w:val="16"/>
          <w:szCs w:val="16"/>
        </w:rPr>
        <w:t>hours</w:t>
      </w:r>
      <w:r>
        <w:rPr>
          <w:spacing w:val="-1"/>
          <w:sz w:val="16"/>
          <w:szCs w:val="16"/>
        </w:rPr>
        <w:t xml:space="preserve">                    </w:t>
      </w:r>
      <w:r w:rsidRPr="00054272">
        <w:rPr>
          <w:spacing w:val="-1"/>
          <w:sz w:val="16"/>
          <w:szCs w:val="16"/>
        </w:rPr>
        <w:t>4-6</w:t>
      </w:r>
      <w:r w:rsidRPr="00054272">
        <w:rPr>
          <w:sz w:val="16"/>
          <w:szCs w:val="16"/>
        </w:rPr>
        <w:t xml:space="preserve"> </w:t>
      </w:r>
      <w:r w:rsidRPr="00054272">
        <w:rPr>
          <w:spacing w:val="-1"/>
          <w:sz w:val="16"/>
          <w:szCs w:val="16"/>
        </w:rPr>
        <w:t>hours</w:t>
      </w:r>
      <w:r>
        <w:rPr>
          <w:spacing w:val="-1"/>
          <w:sz w:val="16"/>
          <w:szCs w:val="16"/>
        </w:rPr>
        <w:t xml:space="preserve">                 </w:t>
      </w:r>
      <w:r w:rsidRPr="00054272">
        <w:rPr>
          <w:spacing w:val="-1"/>
          <w:sz w:val="16"/>
          <w:szCs w:val="16"/>
        </w:rPr>
        <w:t>6-8</w:t>
      </w:r>
      <w:r w:rsidRPr="00054272">
        <w:rPr>
          <w:sz w:val="16"/>
          <w:szCs w:val="16"/>
        </w:rPr>
        <w:t xml:space="preserve"> </w:t>
      </w:r>
      <w:r w:rsidRPr="00054272">
        <w:rPr>
          <w:spacing w:val="-1"/>
          <w:sz w:val="16"/>
          <w:szCs w:val="16"/>
        </w:rPr>
        <w:t>hours</w:t>
      </w:r>
      <w:r>
        <w:rPr>
          <w:spacing w:val="-1"/>
          <w:sz w:val="16"/>
          <w:szCs w:val="16"/>
        </w:rPr>
        <w:t xml:space="preserve">                  N</w:t>
      </w:r>
      <w:r w:rsidRPr="00054272">
        <w:rPr>
          <w:spacing w:val="-1"/>
          <w:sz w:val="16"/>
          <w:szCs w:val="16"/>
        </w:rPr>
        <w:t>one</w:t>
      </w:r>
    </w:p>
    <w:p w14:paraId="49767CCD" w14:textId="77777777" w:rsidR="00EC2EB3" w:rsidRDefault="00EC2EB3" w:rsidP="00EC2EB3">
      <w:pPr>
        <w:pStyle w:val="BodyText"/>
        <w:kinsoku w:val="0"/>
        <w:overflowPunct w:val="0"/>
        <w:spacing w:before="1"/>
        <w:ind w:left="0" w:firstLine="0"/>
        <w:contextualSpacing/>
        <w:rPr>
          <w:sz w:val="16"/>
          <w:szCs w:val="16"/>
        </w:rPr>
      </w:pPr>
    </w:p>
    <w:p w14:paraId="619E9625" w14:textId="77777777" w:rsidR="00EC2EB3" w:rsidRPr="006378E5" w:rsidRDefault="00EC2EB3" w:rsidP="00EC2EB3">
      <w:pPr>
        <w:pStyle w:val="BodyText"/>
        <w:kinsoku w:val="0"/>
        <w:overflowPunct w:val="0"/>
        <w:spacing w:before="79" w:line="347" w:lineRule="auto"/>
        <w:ind w:left="0" w:right="8087" w:firstLine="0"/>
        <w:contextualSpacing/>
        <w:rPr>
          <w:sz w:val="14"/>
          <w:szCs w:val="16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08416" behindDoc="1" locked="0" layoutInCell="0" allowOverlap="1" wp14:anchorId="6FDF7EAA" wp14:editId="6C0B3192">
                <wp:simplePos x="0" y="0"/>
                <wp:positionH relativeFrom="page">
                  <wp:posOffset>2861310</wp:posOffset>
                </wp:positionH>
                <wp:positionV relativeFrom="paragraph">
                  <wp:posOffset>46990</wp:posOffset>
                </wp:positionV>
                <wp:extent cx="92710" cy="92710"/>
                <wp:effectExtent l="0" t="0" r="21590" b="21590"/>
                <wp:wrapNone/>
                <wp:docPr id="72" name="Freeform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49E289" id="Freeform 72" o:spid="_x0000_s1026" style="position:absolute;margin-left:225.3pt;margin-top:3.7pt;width:7.3pt;height:7.3pt;z-index:-251608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09440" behindDoc="1" locked="0" layoutInCell="0" allowOverlap="1" wp14:anchorId="0479AAF3" wp14:editId="4A9FD7F6">
                <wp:simplePos x="0" y="0"/>
                <wp:positionH relativeFrom="page">
                  <wp:posOffset>4003675</wp:posOffset>
                </wp:positionH>
                <wp:positionV relativeFrom="paragraph">
                  <wp:posOffset>46990</wp:posOffset>
                </wp:positionV>
                <wp:extent cx="92710" cy="92710"/>
                <wp:effectExtent l="0" t="0" r="21590" b="21590"/>
                <wp:wrapNone/>
                <wp:docPr id="71" name="Freeform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AB62A1" id="Freeform 71" o:spid="_x0000_s1026" style="position:absolute;margin-left:315.25pt;margin-top:3.7pt;width:7.3pt;height:7.3pt;z-index:-251607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10464" behindDoc="1" locked="0" layoutInCell="0" allowOverlap="1" wp14:anchorId="712CCE3B" wp14:editId="5EF0B3C7">
                <wp:simplePos x="0" y="0"/>
                <wp:positionH relativeFrom="page">
                  <wp:posOffset>5146675</wp:posOffset>
                </wp:positionH>
                <wp:positionV relativeFrom="paragraph">
                  <wp:posOffset>46990</wp:posOffset>
                </wp:positionV>
                <wp:extent cx="92710" cy="92710"/>
                <wp:effectExtent l="0" t="0" r="21590" b="21590"/>
                <wp:wrapNone/>
                <wp:docPr id="70" name="Freeform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48AF34" id="Freeform 70" o:spid="_x0000_s1026" style="position:absolute;margin-left:405.25pt;margin-top:3.7pt;width:7.3pt;height:7.3pt;z-index:-251606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11488" behindDoc="1" locked="0" layoutInCell="0" allowOverlap="1" wp14:anchorId="532DCD5B" wp14:editId="1F2C03C3">
                <wp:simplePos x="0" y="0"/>
                <wp:positionH relativeFrom="page">
                  <wp:posOffset>6290310</wp:posOffset>
                </wp:positionH>
                <wp:positionV relativeFrom="paragraph">
                  <wp:posOffset>47625</wp:posOffset>
                </wp:positionV>
                <wp:extent cx="92710" cy="92710"/>
                <wp:effectExtent l="0" t="0" r="21590" b="21590"/>
                <wp:wrapNone/>
                <wp:docPr id="69" name="Freeform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D54B18" id="Freeform 69" o:spid="_x0000_s1026" style="position:absolute;margin-left:495.3pt;margin-top:3.75pt;width:7.3pt;height:7.3pt;z-index:-251604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12512" behindDoc="1" locked="0" layoutInCell="0" allowOverlap="1" wp14:anchorId="7699124C" wp14:editId="695FF23B">
                <wp:simplePos x="0" y="0"/>
                <wp:positionH relativeFrom="page">
                  <wp:posOffset>7347585</wp:posOffset>
                </wp:positionH>
                <wp:positionV relativeFrom="paragraph">
                  <wp:posOffset>47625</wp:posOffset>
                </wp:positionV>
                <wp:extent cx="92710" cy="92710"/>
                <wp:effectExtent l="0" t="0" r="21590" b="21590"/>
                <wp:wrapNone/>
                <wp:docPr id="68" name="Freeform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D63F34" id="Freeform 68" o:spid="_x0000_s1026" style="position:absolute;margin-left:578.55pt;margin-top:3.75pt;width:7.3pt;height:7.3pt;z-index:-251603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13536" behindDoc="1" locked="0" layoutInCell="0" allowOverlap="1" wp14:anchorId="20DCAEC2" wp14:editId="4D28FC7A">
                <wp:simplePos x="0" y="0"/>
                <wp:positionH relativeFrom="page">
                  <wp:posOffset>2861310</wp:posOffset>
                </wp:positionH>
                <wp:positionV relativeFrom="paragraph">
                  <wp:posOffset>242570</wp:posOffset>
                </wp:positionV>
                <wp:extent cx="92710" cy="92710"/>
                <wp:effectExtent l="0" t="0" r="21590" b="21590"/>
                <wp:wrapNone/>
                <wp:docPr id="67" name="Freeform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B1B578" id="Freeform 67" o:spid="_x0000_s1026" style="position:absolute;margin-left:225.3pt;margin-top:19.1pt;width:7.3pt;height:7.3pt;z-index:-251602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14560" behindDoc="1" locked="0" layoutInCell="0" allowOverlap="1" wp14:anchorId="386AB068" wp14:editId="6FFE68AF">
                <wp:simplePos x="0" y="0"/>
                <wp:positionH relativeFrom="page">
                  <wp:posOffset>4003675</wp:posOffset>
                </wp:positionH>
                <wp:positionV relativeFrom="paragraph">
                  <wp:posOffset>243205</wp:posOffset>
                </wp:positionV>
                <wp:extent cx="92710" cy="92710"/>
                <wp:effectExtent l="0" t="0" r="21590" b="21590"/>
                <wp:wrapNone/>
                <wp:docPr id="66" name="Freeform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F12012" id="Freeform 66" o:spid="_x0000_s1026" style="position:absolute;margin-left:315.25pt;margin-top:19.15pt;width:7.3pt;height:7.3pt;z-index:-251601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15584" behindDoc="1" locked="0" layoutInCell="0" allowOverlap="1" wp14:anchorId="0E02F8CA" wp14:editId="230F1090">
                <wp:simplePos x="0" y="0"/>
                <wp:positionH relativeFrom="page">
                  <wp:posOffset>5147310</wp:posOffset>
                </wp:positionH>
                <wp:positionV relativeFrom="paragraph">
                  <wp:posOffset>241300</wp:posOffset>
                </wp:positionV>
                <wp:extent cx="92710" cy="92710"/>
                <wp:effectExtent l="0" t="0" r="21590" b="21590"/>
                <wp:wrapNone/>
                <wp:docPr id="65" name="Freeform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D48C62" id="Freeform 65" o:spid="_x0000_s1026" style="position:absolute;margin-left:405.3pt;margin-top:19pt;width:7.3pt;height:7.3pt;z-index:-251600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16608" behindDoc="1" locked="0" layoutInCell="0" allowOverlap="1" wp14:anchorId="13FB1A1D" wp14:editId="23258E0C">
                <wp:simplePos x="0" y="0"/>
                <wp:positionH relativeFrom="page">
                  <wp:posOffset>6289675</wp:posOffset>
                </wp:positionH>
                <wp:positionV relativeFrom="paragraph">
                  <wp:posOffset>241300</wp:posOffset>
                </wp:positionV>
                <wp:extent cx="92710" cy="92710"/>
                <wp:effectExtent l="0" t="0" r="21590" b="21590"/>
                <wp:wrapNone/>
                <wp:docPr id="64" name="Freeform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E45894" id="Freeform 64" o:spid="_x0000_s1026" style="position:absolute;margin-left:495.25pt;margin-top:19pt;width:7.3pt;height:7.3pt;z-index:-251599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17632" behindDoc="1" locked="0" layoutInCell="0" allowOverlap="1" wp14:anchorId="72C72F15" wp14:editId="5E6638D4">
                <wp:simplePos x="0" y="0"/>
                <wp:positionH relativeFrom="page">
                  <wp:posOffset>7348220</wp:posOffset>
                </wp:positionH>
                <wp:positionV relativeFrom="paragraph">
                  <wp:posOffset>241935</wp:posOffset>
                </wp:positionV>
                <wp:extent cx="92710" cy="92710"/>
                <wp:effectExtent l="0" t="0" r="21590" b="21590"/>
                <wp:wrapNone/>
                <wp:docPr id="63" name="Freeform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07FCB6" id="Freeform 63" o:spid="_x0000_s1026" style="position:absolute;margin-left:578.6pt;margin-top:19.05pt;width:7.3pt;height:7.3pt;z-index:-251598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 w:rsidRPr="006378E5">
        <w:rPr>
          <w:sz w:val="14"/>
          <w:szCs w:val="16"/>
        </w:rPr>
        <w:t xml:space="preserve">Stand </w:t>
      </w:r>
    </w:p>
    <w:p w14:paraId="1BF2E2D5" w14:textId="77777777" w:rsidR="00EC2EB3" w:rsidRPr="006378E5" w:rsidRDefault="00EC2EB3" w:rsidP="00EC2EB3">
      <w:pPr>
        <w:pStyle w:val="BodyText"/>
        <w:kinsoku w:val="0"/>
        <w:overflowPunct w:val="0"/>
        <w:spacing w:before="79" w:line="347" w:lineRule="auto"/>
        <w:ind w:left="0" w:right="8087" w:firstLine="0"/>
        <w:contextualSpacing/>
        <w:rPr>
          <w:sz w:val="14"/>
          <w:szCs w:val="16"/>
        </w:rPr>
      </w:pPr>
      <w:r w:rsidRPr="006378E5">
        <w:rPr>
          <w:sz w:val="14"/>
          <w:szCs w:val="16"/>
        </w:rPr>
        <w:t>Walk</w:t>
      </w:r>
    </w:p>
    <w:p w14:paraId="4FF4D39A" w14:textId="77777777" w:rsidR="00EC2EB3" w:rsidRPr="006378E5" w:rsidRDefault="00EC2EB3" w:rsidP="00EC2EB3">
      <w:pPr>
        <w:pStyle w:val="BodyText"/>
        <w:kinsoku w:val="0"/>
        <w:overflowPunct w:val="0"/>
        <w:spacing w:before="52" w:line="408" w:lineRule="auto"/>
        <w:ind w:left="0" w:right="8087" w:firstLine="0"/>
        <w:contextualSpacing/>
        <w:rPr>
          <w:sz w:val="14"/>
          <w:szCs w:val="16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18656" behindDoc="1" locked="0" layoutInCell="0" allowOverlap="1" wp14:anchorId="410FEA40" wp14:editId="1A9A69E0">
                <wp:simplePos x="0" y="0"/>
                <wp:positionH relativeFrom="page">
                  <wp:posOffset>2860675</wp:posOffset>
                </wp:positionH>
                <wp:positionV relativeFrom="paragraph">
                  <wp:posOffset>50165</wp:posOffset>
                </wp:positionV>
                <wp:extent cx="92710" cy="92710"/>
                <wp:effectExtent l="0" t="0" r="21590" b="21590"/>
                <wp:wrapNone/>
                <wp:docPr id="62" name="Freeform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539255" id="Freeform 62" o:spid="_x0000_s1026" style="position:absolute;margin-left:225.25pt;margin-top:3.95pt;width:7.3pt;height:7.3pt;z-index:-251597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19680" behindDoc="1" locked="0" layoutInCell="0" allowOverlap="1" wp14:anchorId="30DC7AF0" wp14:editId="15650462">
                <wp:simplePos x="0" y="0"/>
                <wp:positionH relativeFrom="page">
                  <wp:posOffset>4004310</wp:posOffset>
                </wp:positionH>
                <wp:positionV relativeFrom="paragraph">
                  <wp:posOffset>49530</wp:posOffset>
                </wp:positionV>
                <wp:extent cx="92710" cy="92710"/>
                <wp:effectExtent l="0" t="0" r="21590" b="21590"/>
                <wp:wrapNone/>
                <wp:docPr id="61" name="Freeform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BDC67B" id="Freeform 61" o:spid="_x0000_s1026" style="position:absolute;margin-left:315.3pt;margin-top:3.9pt;width:7.3pt;height:7.3pt;z-index:-251596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20704" behindDoc="1" locked="0" layoutInCell="0" allowOverlap="1" wp14:anchorId="5F65EA1C" wp14:editId="63D30B16">
                <wp:simplePos x="0" y="0"/>
                <wp:positionH relativeFrom="page">
                  <wp:posOffset>5147310</wp:posOffset>
                </wp:positionH>
                <wp:positionV relativeFrom="paragraph">
                  <wp:posOffset>49530</wp:posOffset>
                </wp:positionV>
                <wp:extent cx="92710" cy="92710"/>
                <wp:effectExtent l="0" t="0" r="21590" b="21590"/>
                <wp:wrapNone/>
                <wp:docPr id="60" name="Freeform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378E5D" id="Freeform 60" o:spid="_x0000_s1026" style="position:absolute;margin-left:405.3pt;margin-top:3.9pt;width:7.3pt;height:7.3pt;z-index:-251595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21728" behindDoc="1" locked="0" layoutInCell="0" allowOverlap="1" wp14:anchorId="325D3FCE" wp14:editId="3E65A27E">
                <wp:simplePos x="0" y="0"/>
                <wp:positionH relativeFrom="page">
                  <wp:posOffset>6289675</wp:posOffset>
                </wp:positionH>
                <wp:positionV relativeFrom="paragraph">
                  <wp:posOffset>49530</wp:posOffset>
                </wp:positionV>
                <wp:extent cx="92710" cy="92710"/>
                <wp:effectExtent l="0" t="0" r="21590" b="21590"/>
                <wp:wrapNone/>
                <wp:docPr id="59" name="Freeform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B4126C" id="Freeform 59" o:spid="_x0000_s1026" style="position:absolute;margin-left:495.25pt;margin-top:3.9pt;width:7.3pt;height:7.3pt;z-index:-251594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22752" behindDoc="1" locked="0" layoutInCell="0" allowOverlap="1" wp14:anchorId="5C17A1C0" wp14:editId="11A524C2">
                <wp:simplePos x="0" y="0"/>
                <wp:positionH relativeFrom="page">
                  <wp:posOffset>7347585</wp:posOffset>
                </wp:positionH>
                <wp:positionV relativeFrom="paragraph">
                  <wp:posOffset>49530</wp:posOffset>
                </wp:positionV>
                <wp:extent cx="92710" cy="92710"/>
                <wp:effectExtent l="0" t="0" r="21590" b="21590"/>
                <wp:wrapNone/>
                <wp:docPr id="58" name="Freeform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71E0A6" id="Freeform 58" o:spid="_x0000_s1026" style="position:absolute;margin-left:578.55pt;margin-top:3.9pt;width:7.3pt;height:7.3pt;z-index:-251593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23776" behindDoc="1" locked="0" layoutInCell="0" allowOverlap="1" wp14:anchorId="077FF06F" wp14:editId="52379084">
                <wp:simplePos x="0" y="0"/>
                <wp:positionH relativeFrom="page">
                  <wp:posOffset>2860675</wp:posOffset>
                </wp:positionH>
                <wp:positionV relativeFrom="paragraph">
                  <wp:posOffset>244475</wp:posOffset>
                </wp:positionV>
                <wp:extent cx="92710" cy="92710"/>
                <wp:effectExtent l="0" t="0" r="21590" b="21590"/>
                <wp:wrapNone/>
                <wp:docPr id="57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176193" id="Freeform 57" o:spid="_x0000_s1026" style="position:absolute;margin-left:225.25pt;margin-top:19.25pt;width:7.3pt;height:7.3pt;z-index:-251592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24800" behindDoc="1" locked="0" layoutInCell="0" allowOverlap="1" wp14:anchorId="38AFE8A7" wp14:editId="4F7D1A32">
                <wp:simplePos x="0" y="0"/>
                <wp:positionH relativeFrom="page">
                  <wp:posOffset>4003040</wp:posOffset>
                </wp:positionH>
                <wp:positionV relativeFrom="paragraph">
                  <wp:posOffset>243840</wp:posOffset>
                </wp:positionV>
                <wp:extent cx="92710" cy="92710"/>
                <wp:effectExtent l="0" t="0" r="21590" b="21590"/>
                <wp:wrapNone/>
                <wp:docPr id="56" name="Freeform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2A1947" id="Freeform 56" o:spid="_x0000_s1026" style="position:absolute;margin-left:315.2pt;margin-top:19.2pt;width:7.3pt;height:7.3pt;z-index:-251591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25824" behindDoc="1" locked="0" layoutInCell="0" allowOverlap="1" wp14:anchorId="0D62CD9A" wp14:editId="227653D4">
                <wp:simplePos x="0" y="0"/>
                <wp:positionH relativeFrom="page">
                  <wp:posOffset>5146675</wp:posOffset>
                </wp:positionH>
                <wp:positionV relativeFrom="paragraph">
                  <wp:posOffset>243840</wp:posOffset>
                </wp:positionV>
                <wp:extent cx="92710" cy="92710"/>
                <wp:effectExtent l="0" t="0" r="21590" b="21590"/>
                <wp:wrapNone/>
                <wp:docPr id="55" name="Freeform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59D468" id="Freeform 55" o:spid="_x0000_s1026" style="position:absolute;margin-left:405.25pt;margin-top:19.2pt;width:7.3pt;height:7.3pt;z-index:-251590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26848" behindDoc="1" locked="0" layoutInCell="0" allowOverlap="1" wp14:anchorId="307ABF69" wp14:editId="700DFF5A">
                <wp:simplePos x="0" y="0"/>
                <wp:positionH relativeFrom="page">
                  <wp:posOffset>6289675</wp:posOffset>
                </wp:positionH>
                <wp:positionV relativeFrom="paragraph">
                  <wp:posOffset>243205</wp:posOffset>
                </wp:positionV>
                <wp:extent cx="92710" cy="92710"/>
                <wp:effectExtent l="0" t="0" r="21590" b="21590"/>
                <wp:wrapNone/>
                <wp:docPr id="54" name="Freeform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05B0EC" id="Freeform 54" o:spid="_x0000_s1026" style="position:absolute;margin-left:495.25pt;margin-top:19.15pt;width:7.3pt;height:7.3pt;z-index:-251589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27872" behindDoc="1" locked="0" layoutInCell="0" allowOverlap="1" wp14:anchorId="640A0239" wp14:editId="6F043F83">
                <wp:simplePos x="0" y="0"/>
                <wp:positionH relativeFrom="page">
                  <wp:posOffset>7347585</wp:posOffset>
                </wp:positionH>
                <wp:positionV relativeFrom="paragraph">
                  <wp:posOffset>243840</wp:posOffset>
                </wp:positionV>
                <wp:extent cx="92710" cy="92710"/>
                <wp:effectExtent l="0" t="0" r="21590" b="21590"/>
                <wp:wrapNone/>
                <wp:docPr id="53" name="Freeform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B32A01" id="Freeform 53" o:spid="_x0000_s1026" style="position:absolute;margin-left:578.55pt;margin-top:19.2pt;width:7.3pt;height:7.3pt;z-index:-251588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28896" behindDoc="1" locked="0" layoutInCell="0" allowOverlap="1" wp14:anchorId="110579A2" wp14:editId="1A17E4D7">
                <wp:simplePos x="0" y="0"/>
                <wp:positionH relativeFrom="page">
                  <wp:posOffset>2860675</wp:posOffset>
                </wp:positionH>
                <wp:positionV relativeFrom="paragraph">
                  <wp:posOffset>438785</wp:posOffset>
                </wp:positionV>
                <wp:extent cx="92710" cy="92710"/>
                <wp:effectExtent l="0" t="0" r="21590" b="21590"/>
                <wp:wrapNone/>
                <wp:docPr id="52" name="Freeform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984B94" id="Freeform 52" o:spid="_x0000_s1026" style="position:absolute;margin-left:225.25pt;margin-top:34.55pt;width:7.3pt;height:7.3pt;z-index:-251587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29920" behindDoc="1" locked="0" layoutInCell="0" allowOverlap="1" wp14:anchorId="21B2CD4C" wp14:editId="637A9122">
                <wp:simplePos x="0" y="0"/>
                <wp:positionH relativeFrom="page">
                  <wp:posOffset>4002405</wp:posOffset>
                </wp:positionH>
                <wp:positionV relativeFrom="paragraph">
                  <wp:posOffset>439420</wp:posOffset>
                </wp:positionV>
                <wp:extent cx="92710" cy="92710"/>
                <wp:effectExtent l="0" t="0" r="21590" b="21590"/>
                <wp:wrapNone/>
                <wp:docPr id="51" name="Freeform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61847D" id="Freeform 51" o:spid="_x0000_s1026" style="position:absolute;margin-left:315.15pt;margin-top:34.6pt;width:7.3pt;height:7.3pt;z-index:-251586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30944" behindDoc="1" locked="0" layoutInCell="0" allowOverlap="1" wp14:anchorId="701EABDA" wp14:editId="63B3B69D">
                <wp:simplePos x="0" y="0"/>
                <wp:positionH relativeFrom="page">
                  <wp:posOffset>5146675</wp:posOffset>
                </wp:positionH>
                <wp:positionV relativeFrom="paragraph">
                  <wp:posOffset>438785</wp:posOffset>
                </wp:positionV>
                <wp:extent cx="92710" cy="92710"/>
                <wp:effectExtent l="0" t="0" r="21590" b="21590"/>
                <wp:wrapNone/>
                <wp:docPr id="50" name="Freeform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BC1F85" id="Freeform 50" o:spid="_x0000_s1026" style="position:absolute;margin-left:405.25pt;margin-top:34.55pt;width:7.3pt;height:7.3pt;z-index:-251585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31968" behindDoc="1" locked="0" layoutInCell="0" allowOverlap="1" wp14:anchorId="00719EF3" wp14:editId="21EB71B3">
                <wp:simplePos x="0" y="0"/>
                <wp:positionH relativeFrom="page">
                  <wp:posOffset>6289675</wp:posOffset>
                </wp:positionH>
                <wp:positionV relativeFrom="paragraph">
                  <wp:posOffset>439420</wp:posOffset>
                </wp:positionV>
                <wp:extent cx="92710" cy="92710"/>
                <wp:effectExtent l="0" t="0" r="21590" b="21590"/>
                <wp:wrapNone/>
                <wp:docPr id="49" name="Freeform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FD69E9" id="Freeform 49" o:spid="_x0000_s1026" style="position:absolute;margin-left:495.25pt;margin-top:34.6pt;width:7.3pt;height:7.3pt;z-index:-251584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32992" behindDoc="1" locked="0" layoutInCell="0" allowOverlap="1" wp14:anchorId="607593F4" wp14:editId="19B9D843">
                <wp:simplePos x="0" y="0"/>
                <wp:positionH relativeFrom="page">
                  <wp:posOffset>7347585</wp:posOffset>
                </wp:positionH>
                <wp:positionV relativeFrom="paragraph">
                  <wp:posOffset>439420</wp:posOffset>
                </wp:positionV>
                <wp:extent cx="92710" cy="92710"/>
                <wp:effectExtent l="0" t="0" r="21590" b="21590"/>
                <wp:wrapNone/>
                <wp:docPr id="48" name="Freeform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8C936D" id="Freeform 48" o:spid="_x0000_s1026" style="position:absolute;margin-left:578.55pt;margin-top:34.6pt;width:7.3pt;height:7.3pt;z-index:-251583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 w:rsidRPr="006378E5">
        <w:rPr>
          <w:sz w:val="14"/>
          <w:szCs w:val="16"/>
        </w:rPr>
        <w:t>Sit</w:t>
      </w:r>
    </w:p>
    <w:p w14:paraId="7E66AD0F" w14:textId="77777777" w:rsidR="00EC2EB3" w:rsidRPr="006378E5" w:rsidRDefault="00EC2EB3" w:rsidP="00EC2EB3">
      <w:pPr>
        <w:pStyle w:val="BodyText"/>
        <w:kinsoku w:val="0"/>
        <w:overflowPunct w:val="0"/>
        <w:spacing w:before="52" w:line="408" w:lineRule="auto"/>
        <w:ind w:left="0" w:right="8087" w:firstLine="0"/>
        <w:contextualSpacing/>
        <w:rPr>
          <w:sz w:val="14"/>
          <w:szCs w:val="16"/>
        </w:rPr>
      </w:pPr>
      <w:r w:rsidRPr="006378E5">
        <w:rPr>
          <w:sz w:val="14"/>
          <w:szCs w:val="16"/>
        </w:rPr>
        <w:t xml:space="preserve">Bend </w:t>
      </w:r>
    </w:p>
    <w:p w14:paraId="440A0ACA" w14:textId="77777777" w:rsidR="00EC2EB3" w:rsidRPr="006378E5" w:rsidRDefault="00EC2EB3" w:rsidP="00EC2EB3">
      <w:pPr>
        <w:pStyle w:val="BodyText"/>
        <w:kinsoku w:val="0"/>
        <w:overflowPunct w:val="0"/>
        <w:spacing w:before="52" w:line="408" w:lineRule="auto"/>
        <w:ind w:left="0" w:right="8087" w:firstLine="0"/>
        <w:contextualSpacing/>
        <w:rPr>
          <w:sz w:val="14"/>
          <w:szCs w:val="16"/>
        </w:rPr>
      </w:pPr>
      <w:r w:rsidRPr="006378E5">
        <w:rPr>
          <w:sz w:val="14"/>
          <w:szCs w:val="16"/>
        </w:rPr>
        <w:t>Squat</w:t>
      </w:r>
    </w:p>
    <w:p w14:paraId="504CC86A" w14:textId="77777777" w:rsidR="00EC2EB3" w:rsidRPr="006378E5" w:rsidRDefault="00EC2EB3" w:rsidP="00EC2EB3">
      <w:pPr>
        <w:pStyle w:val="BodyText"/>
        <w:kinsoku w:val="0"/>
        <w:overflowPunct w:val="0"/>
        <w:spacing w:line="366" w:lineRule="auto"/>
        <w:ind w:left="0" w:right="8087" w:firstLine="0"/>
        <w:contextualSpacing/>
        <w:rPr>
          <w:spacing w:val="20"/>
          <w:sz w:val="14"/>
          <w:szCs w:val="16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34016" behindDoc="1" locked="0" layoutInCell="0" allowOverlap="1" wp14:anchorId="09AA519E" wp14:editId="6609D49E">
                <wp:simplePos x="0" y="0"/>
                <wp:positionH relativeFrom="page">
                  <wp:posOffset>2861310</wp:posOffset>
                </wp:positionH>
                <wp:positionV relativeFrom="paragraph">
                  <wp:posOffset>6985</wp:posOffset>
                </wp:positionV>
                <wp:extent cx="92710" cy="92710"/>
                <wp:effectExtent l="0" t="0" r="21590" b="21590"/>
                <wp:wrapNone/>
                <wp:docPr id="47" name="Freeform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008A7C" id="Freeform 47" o:spid="_x0000_s1026" style="position:absolute;margin-left:225.3pt;margin-top:.55pt;width:7.3pt;height:7.3pt;z-index:-251582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35040" behindDoc="1" locked="0" layoutInCell="0" allowOverlap="1" wp14:anchorId="222E9069" wp14:editId="6F66CBE8">
                <wp:simplePos x="0" y="0"/>
                <wp:positionH relativeFrom="page">
                  <wp:posOffset>4002405</wp:posOffset>
                </wp:positionH>
                <wp:positionV relativeFrom="paragraph">
                  <wp:posOffset>7620</wp:posOffset>
                </wp:positionV>
                <wp:extent cx="92710" cy="92710"/>
                <wp:effectExtent l="0" t="0" r="21590" b="21590"/>
                <wp:wrapNone/>
                <wp:docPr id="46" name="Freeform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DB848F" id="Freeform 46" o:spid="_x0000_s1026" style="position:absolute;margin-left:315.15pt;margin-top:.6pt;width:7.3pt;height:7.3pt;z-index:-251581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36064" behindDoc="1" locked="0" layoutInCell="0" allowOverlap="1" wp14:anchorId="55A97339" wp14:editId="60B639EE">
                <wp:simplePos x="0" y="0"/>
                <wp:positionH relativeFrom="page">
                  <wp:posOffset>5147310</wp:posOffset>
                </wp:positionH>
                <wp:positionV relativeFrom="paragraph">
                  <wp:posOffset>6985</wp:posOffset>
                </wp:positionV>
                <wp:extent cx="92710" cy="92710"/>
                <wp:effectExtent l="0" t="0" r="21590" b="21590"/>
                <wp:wrapNone/>
                <wp:docPr id="45" name="Freeform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91B04D" id="Freeform 45" o:spid="_x0000_s1026" style="position:absolute;margin-left:405.3pt;margin-top:.55pt;width:7.3pt;height:7.3pt;z-index:-251580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37088" behindDoc="1" locked="0" layoutInCell="0" allowOverlap="1" wp14:anchorId="49D952B3" wp14:editId="314684CE">
                <wp:simplePos x="0" y="0"/>
                <wp:positionH relativeFrom="page">
                  <wp:posOffset>6289675</wp:posOffset>
                </wp:positionH>
                <wp:positionV relativeFrom="paragraph">
                  <wp:posOffset>6985</wp:posOffset>
                </wp:positionV>
                <wp:extent cx="92710" cy="92710"/>
                <wp:effectExtent l="0" t="0" r="21590" b="21590"/>
                <wp:wrapNone/>
                <wp:docPr id="44" name="Freeform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585877" id="Freeform 44" o:spid="_x0000_s1026" style="position:absolute;margin-left:495.25pt;margin-top:.55pt;width:7.3pt;height:7.3pt;z-index:-251579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38112" behindDoc="1" locked="0" layoutInCell="0" allowOverlap="1" wp14:anchorId="79619C43" wp14:editId="30B4B6D8">
                <wp:simplePos x="0" y="0"/>
                <wp:positionH relativeFrom="page">
                  <wp:posOffset>7346950</wp:posOffset>
                </wp:positionH>
                <wp:positionV relativeFrom="paragraph">
                  <wp:posOffset>7620</wp:posOffset>
                </wp:positionV>
                <wp:extent cx="92710" cy="92710"/>
                <wp:effectExtent l="0" t="0" r="21590" b="21590"/>
                <wp:wrapNone/>
                <wp:docPr id="43" name="Freeform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B5AE7C" id="Freeform 43" o:spid="_x0000_s1026" style="position:absolute;margin-left:578.5pt;margin-top:.6pt;width:7.3pt;height:7.3pt;z-index:-251578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39136" behindDoc="1" locked="0" layoutInCell="0" allowOverlap="1" wp14:anchorId="1FD743BA" wp14:editId="204E0672">
                <wp:simplePos x="0" y="0"/>
                <wp:positionH relativeFrom="page">
                  <wp:posOffset>2860675</wp:posOffset>
                </wp:positionH>
                <wp:positionV relativeFrom="paragraph">
                  <wp:posOffset>201930</wp:posOffset>
                </wp:positionV>
                <wp:extent cx="92710" cy="92710"/>
                <wp:effectExtent l="0" t="0" r="21590" b="21590"/>
                <wp:wrapNone/>
                <wp:docPr id="42" name="Freeform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99E36A" id="Freeform 42" o:spid="_x0000_s1026" style="position:absolute;margin-left:225.25pt;margin-top:15.9pt;width:7.3pt;height:7.3pt;z-index:-251577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40160" behindDoc="1" locked="0" layoutInCell="0" allowOverlap="1" wp14:anchorId="6C5A0F04" wp14:editId="55FEF0DB">
                <wp:simplePos x="0" y="0"/>
                <wp:positionH relativeFrom="page">
                  <wp:posOffset>4003040</wp:posOffset>
                </wp:positionH>
                <wp:positionV relativeFrom="paragraph">
                  <wp:posOffset>202565</wp:posOffset>
                </wp:positionV>
                <wp:extent cx="92710" cy="92710"/>
                <wp:effectExtent l="0" t="0" r="21590" b="21590"/>
                <wp:wrapNone/>
                <wp:docPr id="41" name="Freeform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BC50E5" id="Freeform 41" o:spid="_x0000_s1026" style="position:absolute;margin-left:315.2pt;margin-top:15.95pt;width:7.3pt;height:7.3pt;z-index:-251576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41184" behindDoc="1" locked="0" layoutInCell="0" allowOverlap="1" wp14:anchorId="306AEAAF" wp14:editId="10BA0F59">
                <wp:simplePos x="0" y="0"/>
                <wp:positionH relativeFrom="page">
                  <wp:posOffset>5146675</wp:posOffset>
                </wp:positionH>
                <wp:positionV relativeFrom="paragraph">
                  <wp:posOffset>203200</wp:posOffset>
                </wp:positionV>
                <wp:extent cx="92710" cy="92710"/>
                <wp:effectExtent l="0" t="0" r="21590" b="21590"/>
                <wp:wrapNone/>
                <wp:docPr id="40" name="Freeform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01FE44" id="Freeform 40" o:spid="_x0000_s1026" style="position:absolute;margin-left:405.25pt;margin-top:16pt;width:7.3pt;height:7.3pt;z-index:-251575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42208" behindDoc="1" locked="0" layoutInCell="0" allowOverlap="1" wp14:anchorId="4CEB7FA8" wp14:editId="018D1DF6">
                <wp:simplePos x="0" y="0"/>
                <wp:positionH relativeFrom="page">
                  <wp:posOffset>6289675</wp:posOffset>
                </wp:positionH>
                <wp:positionV relativeFrom="paragraph">
                  <wp:posOffset>201930</wp:posOffset>
                </wp:positionV>
                <wp:extent cx="92710" cy="92710"/>
                <wp:effectExtent l="0" t="0" r="21590" b="21590"/>
                <wp:wrapNone/>
                <wp:docPr id="39" name="Freeform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478A64" id="Freeform 39" o:spid="_x0000_s1026" style="position:absolute;margin-left:495.25pt;margin-top:15.9pt;width:7.3pt;height:7.3pt;z-index:-25157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43232" behindDoc="1" locked="0" layoutInCell="0" allowOverlap="1" wp14:anchorId="1DC31640" wp14:editId="60394B59">
                <wp:simplePos x="0" y="0"/>
                <wp:positionH relativeFrom="page">
                  <wp:posOffset>7346315</wp:posOffset>
                </wp:positionH>
                <wp:positionV relativeFrom="paragraph">
                  <wp:posOffset>202565</wp:posOffset>
                </wp:positionV>
                <wp:extent cx="92710" cy="92710"/>
                <wp:effectExtent l="0" t="0" r="21590" b="21590"/>
                <wp:wrapNone/>
                <wp:docPr id="38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AE37C2" id="Freeform 38" o:spid="_x0000_s1026" style="position:absolute;margin-left:578.45pt;margin-top:15.95pt;width:7.3pt;height:7.3pt;z-index:-251573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 w:rsidRPr="006378E5">
        <w:rPr>
          <w:spacing w:val="-1"/>
          <w:sz w:val="14"/>
          <w:szCs w:val="16"/>
        </w:rPr>
        <w:t>Climb</w:t>
      </w:r>
      <w:r w:rsidRPr="006378E5">
        <w:rPr>
          <w:spacing w:val="20"/>
          <w:sz w:val="14"/>
          <w:szCs w:val="16"/>
        </w:rPr>
        <w:t xml:space="preserve"> </w:t>
      </w:r>
    </w:p>
    <w:p w14:paraId="2CB16CF7" w14:textId="77777777" w:rsidR="00EC2EB3" w:rsidRPr="006378E5" w:rsidRDefault="00EC2EB3" w:rsidP="00EC2EB3">
      <w:pPr>
        <w:pStyle w:val="BodyText"/>
        <w:kinsoku w:val="0"/>
        <w:overflowPunct w:val="0"/>
        <w:spacing w:line="366" w:lineRule="auto"/>
        <w:ind w:left="0" w:right="8087" w:firstLine="0"/>
        <w:contextualSpacing/>
        <w:rPr>
          <w:sz w:val="14"/>
          <w:szCs w:val="16"/>
        </w:rPr>
      </w:pPr>
      <w:r w:rsidRPr="006378E5">
        <w:rPr>
          <w:sz w:val="14"/>
          <w:szCs w:val="16"/>
        </w:rPr>
        <w:t>Twist</w:t>
      </w:r>
    </w:p>
    <w:p w14:paraId="2DAE0D22" w14:textId="77777777" w:rsidR="00EC2EB3" w:rsidRPr="006378E5" w:rsidRDefault="00EC2EB3" w:rsidP="00EC2EB3">
      <w:pPr>
        <w:pStyle w:val="BodyText"/>
        <w:kinsoku w:val="0"/>
        <w:overflowPunct w:val="0"/>
        <w:spacing w:before="46" w:line="375" w:lineRule="auto"/>
        <w:ind w:left="0" w:right="8087" w:firstLine="0"/>
        <w:contextualSpacing/>
        <w:rPr>
          <w:spacing w:val="20"/>
          <w:sz w:val="14"/>
          <w:szCs w:val="16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44256" behindDoc="1" locked="0" layoutInCell="0" allowOverlap="1" wp14:anchorId="110C8038" wp14:editId="279FAF46">
                <wp:simplePos x="0" y="0"/>
                <wp:positionH relativeFrom="page">
                  <wp:posOffset>2861310</wp:posOffset>
                </wp:positionH>
                <wp:positionV relativeFrom="paragraph">
                  <wp:posOffset>42545</wp:posOffset>
                </wp:positionV>
                <wp:extent cx="92710" cy="92710"/>
                <wp:effectExtent l="0" t="0" r="21590" b="21590"/>
                <wp:wrapNone/>
                <wp:docPr id="37" name="Freeform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418C81" id="Freeform 37" o:spid="_x0000_s1026" style="position:absolute;margin-left:225.3pt;margin-top:3.35pt;width:7.3pt;height:7.3pt;z-index:-251572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45280" behindDoc="1" locked="0" layoutInCell="0" allowOverlap="1" wp14:anchorId="3413DC7C" wp14:editId="78FE4288">
                <wp:simplePos x="0" y="0"/>
                <wp:positionH relativeFrom="page">
                  <wp:posOffset>4003040</wp:posOffset>
                </wp:positionH>
                <wp:positionV relativeFrom="paragraph">
                  <wp:posOffset>42545</wp:posOffset>
                </wp:positionV>
                <wp:extent cx="92710" cy="92710"/>
                <wp:effectExtent l="0" t="0" r="21590" b="21590"/>
                <wp:wrapNone/>
                <wp:docPr id="36" name="Freeform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638DE5" id="Freeform 36" o:spid="_x0000_s1026" style="position:absolute;margin-left:315.2pt;margin-top:3.35pt;width:7.3pt;height:7.3pt;z-index:-251571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46304" behindDoc="1" locked="0" layoutInCell="0" allowOverlap="1" wp14:anchorId="4D4B522B" wp14:editId="5D9C11B6">
                <wp:simplePos x="0" y="0"/>
                <wp:positionH relativeFrom="page">
                  <wp:posOffset>5145405</wp:posOffset>
                </wp:positionH>
                <wp:positionV relativeFrom="paragraph">
                  <wp:posOffset>42545</wp:posOffset>
                </wp:positionV>
                <wp:extent cx="92710" cy="92710"/>
                <wp:effectExtent l="0" t="0" r="21590" b="21590"/>
                <wp:wrapNone/>
                <wp:docPr id="35" name="Freeform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E2829B" id="Freeform 35" o:spid="_x0000_s1026" style="position:absolute;margin-left:405.15pt;margin-top:3.35pt;width:7.3pt;height:7.3pt;z-index:-251570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47328" behindDoc="1" locked="0" layoutInCell="0" allowOverlap="1" wp14:anchorId="47606801" wp14:editId="5882D5FD">
                <wp:simplePos x="0" y="0"/>
                <wp:positionH relativeFrom="page">
                  <wp:posOffset>6290310</wp:posOffset>
                </wp:positionH>
                <wp:positionV relativeFrom="paragraph">
                  <wp:posOffset>41910</wp:posOffset>
                </wp:positionV>
                <wp:extent cx="92710" cy="92710"/>
                <wp:effectExtent l="0" t="0" r="21590" b="21590"/>
                <wp:wrapNone/>
                <wp:docPr id="34" name="Freeform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FA80F7" id="Freeform 34" o:spid="_x0000_s1026" style="position:absolute;margin-left:495.3pt;margin-top:3.3pt;width:7.3pt;height:7.3pt;z-index:-25156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48352" behindDoc="1" locked="0" layoutInCell="0" allowOverlap="1" wp14:anchorId="2E582CC5" wp14:editId="07BA3D96">
                <wp:simplePos x="0" y="0"/>
                <wp:positionH relativeFrom="page">
                  <wp:posOffset>7346315</wp:posOffset>
                </wp:positionH>
                <wp:positionV relativeFrom="paragraph">
                  <wp:posOffset>41910</wp:posOffset>
                </wp:positionV>
                <wp:extent cx="92710" cy="92710"/>
                <wp:effectExtent l="0" t="0" r="21590" b="21590"/>
                <wp:wrapNone/>
                <wp:docPr id="33" name="Freeform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E788A5" id="Freeform 33" o:spid="_x0000_s1026" style="position:absolute;margin-left:578.45pt;margin-top:3.3pt;width:7.3pt;height:7.3pt;z-index:-251568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49376" behindDoc="1" locked="0" layoutInCell="0" allowOverlap="1" wp14:anchorId="0ED969EE" wp14:editId="45C1790C">
                <wp:simplePos x="0" y="0"/>
                <wp:positionH relativeFrom="page">
                  <wp:posOffset>2860040</wp:posOffset>
                </wp:positionH>
                <wp:positionV relativeFrom="paragraph">
                  <wp:posOffset>235585</wp:posOffset>
                </wp:positionV>
                <wp:extent cx="92710" cy="92710"/>
                <wp:effectExtent l="0" t="0" r="21590" b="21590"/>
                <wp:wrapNone/>
                <wp:docPr id="32" name="Freeform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AB1EB5" id="Freeform 32" o:spid="_x0000_s1026" style="position:absolute;margin-left:225.2pt;margin-top:18.55pt;width:7.3pt;height:7.3pt;z-index:-251567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50400" behindDoc="1" locked="0" layoutInCell="0" allowOverlap="1" wp14:anchorId="2A4D93EF" wp14:editId="7D30F1BE">
                <wp:simplePos x="0" y="0"/>
                <wp:positionH relativeFrom="page">
                  <wp:posOffset>4002405</wp:posOffset>
                </wp:positionH>
                <wp:positionV relativeFrom="paragraph">
                  <wp:posOffset>234950</wp:posOffset>
                </wp:positionV>
                <wp:extent cx="92710" cy="92710"/>
                <wp:effectExtent l="0" t="0" r="21590" b="21590"/>
                <wp:wrapNone/>
                <wp:docPr id="31" name="Freeform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69EC79" id="Freeform 31" o:spid="_x0000_s1026" style="position:absolute;margin-left:315.15pt;margin-top:18.5pt;width:7.3pt;height:7.3pt;z-index:-251566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51424" behindDoc="1" locked="0" layoutInCell="0" allowOverlap="1" wp14:anchorId="59B6EF85" wp14:editId="5A0FB7ED">
                <wp:simplePos x="0" y="0"/>
                <wp:positionH relativeFrom="page">
                  <wp:posOffset>5146675</wp:posOffset>
                </wp:positionH>
                <wp:positionV relativeFrom="paragraph">
                  <wp:posOffset>235585</wp:posOffset>
                </wp:positionV>
                <wp:extent cx="92710" cy="92710"/>
                <wp:effectExtent l="0" t="0" r="21590" b="21590"/>
                <wp:wrapNone/>
                <wp:docPr id="30" name="Freeform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DC450C" id="Freeform 30" o:spid="_x0000_s1026" style="position:absolute;margin-left:405.25pt;margin-top:18.55pt;width:7.3pt;height:7.3pt;z-index:-251565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52448" behindDoc="1" locked="0" layoutInCell="0" allowOverlap="1" wp14:anchorId="280FED8B" wp14:editId="0618BD4C">
                <wp:simplePos x="0" y="0"/>
                <wp:positionH relativeFrom="page">
                  <wp:posOffset>6289675</wp:posOffset>
                </wp:positionH>
                <wp:positionV relativeFrom="paragraph">
                  <wp:posOffset>235585</wp:posOffset>
                </wp:positionV>
                <wp:extent cx="92710" cy="92710"/>
                <wp:effectExtent l="0" t="0" r="21590" b="21590"/>
                <wp:wrapNone/>
                <wp:docPr id="29" name="Freeform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01E71B" id="Freeform 29" o:spid="_x0000_s1026" style="position:absolute;margin-left:495.25pt;margin-top:18.55pt;width:7.3pt;height:7.3pt;z-index:-251564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53472" behindDoc="1" locked="0" layoutInCell="0" allowOverlap="1" wp14:anchorId="7E22D13D" wp14:editId="18C2200D">
                <wp:simplePos x="0" y="0"/>
                <wp:positionH relativeFrom="page">
                  <wp:posOffset>7346950</wp:posOffset>
                </wp:positionH>
                <wp:positionV relativeFrom="paragraph">
                  <wp:posOffset>234950</wp:posOffset>
                </wp:positionV>
                <wp:extent cx="92710" cy="92710"/>
                <wp:effectExtent l="0" t="0" r="21590" b="21590"/>
                <wp:wrapNone/>
                <wp:docPr id="28" name="Freeform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F0A96E" id="Freeform 28" o:spid="_x0000_s1026" style="position:absolute;margin-left:578.5pt;margin-top:18.5pt;width:7.3pt;height:7.3pt;z-index:-251563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54496" behindDoc="1" locked="0" layoutInCell="0" allowOverlap="1" wp14:anchorId="6A54552F" wp14:editId="4054CA56">
                <wp:simplePos x="0" y="0"/>
                <wp:positionH relativeFrom="page">
                  <wp:posOffset>2859405</wp:posOffset>
                </wp:positionH>
                <wp:positionV relativeFrom="paragraph">
                  <wp:posOffset>429260</wp:posOffset>
                </wp:positionV>
                <wp:extent cx="92710" cy="92710"/>
                <wp:effectExtent l="0" t="0" r="21590" b="21590"/>
                <wp:wrapNone/>
                <wp:docPr id="27" name="Freeform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63FC8C" id="Freeform 27" o:spid="_x0000_s1026" style="position:absolute;margin-left:225.15pt;margin-top:33.8pt;width:7.3pt;height:7.3pt;z-index:-251561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55520" behindDoc="1" locked="0" layoutInCell="0" allowOverlap="1" wp14:anchorId="0FE30C0D" wp14:editId="14521B27">
                <wp:simplePos x="0" y="0"/>
                <wp:positionH relativeFrom="page">
                  <wp:posOffset>4002405</wp:posOffset>
                </wp:positionH>
                <wp:positionV relativeFrom="paragraph">
                  <wp:posOffset>429260</wp:posOffset>
                </wp:positionV>
                <wp:extent cx="92710" cy="92710"/>
                <wp:effectExtent l="0" t="0" r="21590" b="21590"/>
                <wp:wrapNone/>
                <wp:docPr id="26" name="Freeform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23CFA7" id="Freeform 26" o:spid="_x0000_s1026" style="position:absolute;margin-left:315.15pt;margin-top:33.8pt;width:7.3pt;height:7.3pt;z-index:-251560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56544" behindDoc="1" locked="0" layoutInCell="0" allowOverlap="1" wp14:anchorId="2CE86523" wp14:editId="6A7CAB81">
                <wp:simplePos x="0" y="0"/>
                <wp:positionH relativeFrom="page">
                  <wp:posOffset>5146675</wp:posOffset>
                </wp:positionH>
                <wp:positionV relativeFrom="paragraph">
                  <wp:posOffset>429260</wp:posOffset>
                </wp:positionV>
                <wp:extent cx="92710" cy="92710"/>
                <wp:effectExtent l="0" t="0" r="21590" b="21590"/>
                <wp:wrapNone/>
                <wp:docPr id="25" name="Freeform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9D89A0" id="Freeform 25" o:spid="_x0000_s1026" style="position:absolute;margin-left:405.25pt;margin-top:33.8pt;width:7.3pt;height:7.3pt;z-index:-251559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57568" behindDoc="1" locked="0" layoutInCell="0" allowOverlap="1" wp14:anchorId="4BCC721E" wp14:editId="7D42C535">
                <wp:simplePos x="0" y="0"/>
                <wp:positionH relativeFrom="page">
                  <wp:posOffset>6289675</wp:posOffset>
                </wp:positionH>
                <wp:positionV relativeFrom="paragraph">
                  <wp:posOffset>429260</wp:posOffset>
                </wp:positionV>
                <wp:extent cx="92710" cy="92710"/>
                <wp:effectExtent l="0" t="0" r="21590" b="21590"/>
                <wp:wrapNone/>
                <wp:docPr id="24" name="Freeform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9F602D" id="Freeform 24" o:spid="_x0000_s1026" style="position:absolute;margin-left:495.25pt;margin-top:33.8pt;width:7.3pt;height:7.3pt;z-index:-251558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58592" behindDoc="1" locked="0" layoutInCell="0" allowOverlap="1" wp14:anchorId="05947A11" wp14:editId="2C1BA2BD">
                <wp:simplePos x="0" y="0"/>
                <wp:positionH relativeFrom="page">
                  <wp:posOffset>7346315</wp:posOffset>
                </wp:positionH>
                <wp:positionV relativeFrom="paragraph">
                  <wp:posOffset>429895</wp:posOffset>
                </wp:positionV>
                <wp:extent cx="92710" cy="92710"/>
                <wp:effectExtent l="0" t="0" r="21590" b="21590"/>
                <wp:wrapNone/>
                <wp:docPr id="23" name="Freeform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F6E4FD" id="Freeform 23" o:spid="_x0000_s1026" style="position:absolute;margin-left:578.45pt;margin-top:33.85pt;width:7.3pt;height:7.3pt;z-index:-251557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 w:rsidRPr="006378E5">
        <w:rPr>
          <w:spacing w:val="-1"/>
          <w:sz w:val="14"/>
          <w:szCs w:val="16"/>
        </w:rPr>
        <w:t>Reach</w:t>
      </w:r>
      <w:r w:rsidRPr="006378E5">
        <w:rPr>
          <w:spacing w:val="20"/>
          <w:sz w:val="14"/>
          <w:szCs w:val="16"/>
        </w:rPr>
        <w:t xml:space="preserve"> </w:t>
      </w:r>
    </w:p>
    <w:p w14:paraId="093A9D2F" w14:textId="77777777" w:rsidR="00EC2EB3" w:rsidRPr="006378E5" w:rsidRDefault="00EC2EB3" w:rsidP="00EC2EB3">
      <w:pPr>
        <w:pStyle w:val="BodyText"/>
        <w:kinsoku w:val="0"/>
        <w:overflowPunct w:val="0"/>
        <w:spacing w:before="46" w:line="375" w:lineRule="auto"/>
        <w:ind w:left="0" w:right="8087" w:firstLine="0"/>
        <w:contextualSpacing/>
        <w:rPr>
          <w:spacing w:val="20"/>
          <w:sz w:val="14"/>
          <w:szCs w:val="16"/>
        </w:rPr>
      </w:pPr>
      <w:r w:rsidRPr="006378E5">
        <w:rPr>
          <w:spacing w:val="-1"/>
          <w:sz w:val="14"/>
          <w:szCs w:val="16"/>
        </w:rPr>
        <w:t>Crawl</w:t>
      </w:r>
      <w:r w:rsidRPr="006378E5">
        <w:rPr>
          <w:spacing w:val="20"/>
          <w:sz w:val="14"/>
          <w:szCs w:val="16"/>
        </w:rPr>
        <w:t xml:space="preserve"> </w:t>
      </w:r>
    </w:p>
    <w:p w14:paraId="28ACC0A9" w14:textId="77777777" w:rsidR="00EC2EB3" w:rsidRPr="006378E5" w:rsidRDefault="00EC2EB3" w:rsidP="00EC2EB3">
      <w:pPr>
        <w:pStyle w:val="BodyText"/>
        <w:kinsoku w:val="0"/>
        <w:overflowPunct w:val="0"/>
        <w:spacing w:before="46" w:line="375" w:lineRule="auto"/>
        <w:ind w:left="0" w:right="8087" w:firstLine="0"/>
        <w:contextualSpacing/>
        <w:rPr>
          <w:sz w:val="14"/>
          <w:szCs w:val="16"/>
        </w:rPr>
      </w:pPr>
      <w:r w:rsidRPr="006378E5">
        <w:rPr>
          <w:spacing w:val="-1"/>
          <w:sz w:val="14"/>
          <w:szCs w:val="16"/>
        </w:rPr>
        <w:t>Drive</w:t>
      </w:r>
    </w:p>
    <w:p w14:paraId="0667C9CC" w14:textId="77777777" w:rsidR="00EC2EB3" w:rsidRPr="006378E5" w:rsidRDefault="00EC2EB3" w:rsidP="00EC2EB3">
      <w:pPr>
        <w:pStyle w:val="BodyText"/>
        <w:tabs>
          <w:tab w:val="left" w:pos="3150"/>
        </w:tabs>
        <w:kinsoku w:val="0"/>
        <w:overflowPunct w:val="0"/>
        <w:spacing w:before="34" w:line="484" w:lineRule="auto"/>
        <w:ind w:left="0" w:right="8087" w:firstLine="0"/>
        <w:contextualSpacing/>
        <w:rPr>
          <w:spacing w:val="-1"/>
          <w:sz w:val="14"/>
          <w:szCs w:val="16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59616" behindDoc="1" locked="0" layoutInCell="0" allowOverlap="1" wp14:anchorId="3B3EE7DB" wp14:editId="77518310">
                <wp:simplePos x="0" y="0"/>
                <wp:positionH relativeFrom="page">
                  <wp:posOffset>2859405</wp:posOffset>
                </wp:positionH>
                <wp:positionV relativeFrom="paragraph">
                  <wp:posOffset>50800</wp:posOffset>
                </wp:positionV>
                <wp:extent cx="92710" cy="92710"/>
                <wp:effectExtent l="0" t="0" r="21590" b="21590"/>
                <wp:wrapNone/>
                <wp:docPr id="2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E80229" id="Freeform 2" o:spid="_x0000_s1026" style="position:absolute;margin-left:225.15pt;margin-top:4pt;width:7.3pt;height:7.3pt;z-index:-251556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60640" behindDoc="1" locked="0" layoutInCell="0" allowOverlap="1" wp14:anchorId="0D1DFA19" wp14:editId="5210392B">
                <wp:simplePos x="0" y="0"/>
                <wp:positionH relativeFrom="page">
                  <wp:posOffset>4002405</wp:posOffset>
                </wp:positionH>
                <wp:positionV relativeFrom="paragraph">
                  <wp:posOffset>50800</wp:posOffset>
                </wp:positionV>
                <wp:extent cx="92710" cy="92710"/>
                <wp:effectExtent l="0" t="0" r="21590" b="21590"/>
                <wp:wrapNone/>
                <wp:docPr id="21" name="Freeform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79A2A9" id="Freeform 21" o:spid="_x0000_s1026" style="position:absolute;margin-left:315.15pt;margin-top:4pt;width:7.3pt;height:7.3pt;z-index:-251555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61664" behindDoc="1" locked="0" layoutInCell="0" allowOverlap="1" wp14:anchorId="536E0747" wp14:editId="3F1A14C5">
                <wp:simplePos x="0" y="0"/>
                <wp:positionH relativeFrom="page">
                  <wp:posOffset>5147310</wp:posOffset>
                </wp:positionH>
                <wp:positionV relativeFrom="paragraph">
                  <wp:posOffset>50165</wp:posOffset>
                </wp:positionV>
                <wp:extent cx="92710" cy="92710"/>
                <wp:effectExtent l="0" t="0" r="21590" b="21590"/>
                <wp:wrapNone/>
                <wp:docPr id="20" name="Freeform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7DF731" id="Freeform 20" o:spid="_x0000_s1026" style="position:absolute;margin-left:405.3pt;margin-top:3.95pt;width:7.3pt;height:7.3pt;z-index:-251554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62688" behindDoc="1" locked="0" layoutInCell="0" allowOverlap="1" wp14:anchorId="669BAB92" wp14:editId="7D11F05A">
                <wp:simplePos x="0" y="0"/>
                <wp:positionH relativeFrom="page">
                  <wp:posOffset>6289675</wp:posOffset>
                </wp:positionH>
                <wp:positionV relativeFrom="paragraph">
                  <wp:posOffset>50165</wp:posOffset>
                </wp:positionV>
                <wp:extent cx="92710" cy="92710"/>
                <wp:effectExtent l="0" t="0" r="21590" b="21590"/>
                <wp:wrapNone/>
                <wp:docPr id="19" name="Freeform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9AFBB8" id="Freeform 19" o:spid="_x0000_s1026" style="position:absolute;margin-left:495.25pt;margin-top:3.95pt;width:7.3pt;height:7.3pt;z-index:-251553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63712" behindDoc="1" locked="0" layoutInCell="0" allowOverlap="1" wp14:anchorId="343EB79D" wp14:editId="6516D2E1">
                <wp:simplePos x="0" y="0"/>
                <wp:positionH relativeFrom="page">
                  <wp:posOffset>7345045</wp:posOffset>
                </wp:positionH>
                <wp:positionV relativeFrom="paragraph">
                  <wp:posOffset>52705</wp:posOffset>
                </wp:positionV>
                <wp:extent cx="92710" cy="92710"/>
                <wp:effectExtent l="0" t="0" r="21590" b="21590"/>
                <wp:wrapNone/>
                <wp:docPr id="18" name="Freeform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DEB5B7" id="Freeform 18" o:spid="_x0000_s1026" style="position:absolute;margin-left:578.35pt;margin-top:4.15pt;width:7.3pt;height:7.3pt;z-index:-251552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64736" behindDoc="1" locked="0" layoutInCell="0" allowOverlap="1" wp14:anchorId="37A50191" wp14:editId="5039ECDE">
                <wp:simplePos x="0" y="0"/>
                <wp:positionH relativeFrom="page">
                  <wp:posOffset>2859405</wp:posOffset>
                </wp:positionH>
                <wp:positionV relativeFrom="paragraph">
                  <wp:posOffset>272415</wp:posOffset>
                </wp:positionV>
                <wp:extent cx="92710" cy="92710"/>
                <wp:effectExtent l="0" t="0" r="21590" b="21590"/>
                <wp:wrapNone/>
                <wp:docPr id="17" name="Freeform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F1058E" id="Freeform 17" o:spid="_x0000_s1026" style="position:absolute;margin-left:225.15pt;margin-top:21.45pt;width:7.3pt;height:7.3pt;z-index:-251551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65760" behindDoc="1" locked="0" layoutInCell="0" allowOverlap="1" wp14:anchorId="5940EEA4" wp14:editId="2B0FFC4C">
                <wp:simplePos x="0" y="0"/>
                <wp:positionH relativeFrom="page">
                  <wp:posOffset>4002405</wp:posOffset>
                </wp:positionH>
                <wp:positionV relativeFrom="paragraph">
                  <wp:posOffset>272415</wp:posOffset>
                </wp:positionV>
                <wp:extent cx="92710" cy="92710"/>
                <wp:effectExtent l="0" t="0" r="21590" b="21590"/>
                <wp:wrapNone/>
                <wp:docPr id="16" name="Freeform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750037" id="Freeform 16" o:spid="_x0000_s1026" style="position:absolute;margin-left:315.15pt;margin-top:21.45pt;width:7.3pt;height:7.3pt;z-index:-251550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66784" behindDoc="1" locked="0" layoutInCell="0" allowOverlap="1" wp14:anchorId="1F4EA69C" wp14:editId="275A6E96">
                <wp:simplePos x="0" y="0"/>
                <wp:positionH relativeFrom="page">
                  <wp:posOffset>5145405</wp:posOffset>
                </wp:positionH>
                <wp:positionV relativeFrom="paragraph">
                  <wp:posOffset>272415</wp:posOffset>
                </wp:positionV>
                <wp:extent cx="92710" cy="92710"/>
                <wp:effectExtent l="0" t="0" r="21590" b="21590"/>
                <wp:wrapNone/>
                <wp:docPr id="15" name="Freeform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4AF23A" id="Freeform 15" o:spid="_x0000_s1026" style="position:absolute;margin-left:405.15pt;margin-top:21.45pt;width:7.3pt;height:7.3pt;z-index:-251549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67808" behindDoc="1" locked="0" layoutInCell="0" allowOverlap="1" wp14:anchorId="53514802" wp14:editId="7044548F">
                <wp:simplePos x="0" y="0"/>
                <wp:positionH relativeFrom="page">
                  <wp:posOffset>6288405</wp:posOffset>
                </wp:positionH>
                <wp:positionV relativeFrom="paragraph">
                  <wp:posOffset>272415</wp:posOffset>
                </wp:positionV>
                <wp:extent cx="92710" cy="92710"/>
                <wp:effectExtent l="0" t="0" r="21590" b="21590"/>
                <wp:wrapNone/>
                <wp:docPr id="14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3E3DFE" id="Freeform 14" o:spid="_x0000_s1026" style="position:absolute;margin-left:495.15pt;margin-top:21.45pt;width:7.3pt;height:7.3pt;z-index:-251548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 w:rsidRPr="006378E5">
        <w:rPr>
          <w:spacing w:val="-1"/>
          <w:sz w:val="14"/>
          <w:szCs w:val="16"/>
        </w:rPr>
        <w:t>Reach</w:t>
      </w:r>
    </w:p>
    <w:p w14:paraId="56B545A4" w14:textId="77777777" w:rsidR="00EC2EB3" w:rsidRPr="006378E5" w:rsidRDefault="00EC2EB3" w:rsidP="00EC2EB3">
      <w:pPr>
        <w:pStyle w:val="BodyText"/>
        <w:tabs>
          <w:tab w:val="left" w:pos="3150"/>
        </w:tabs>
        <w:kinsoku w:val="0"/>
        <w:overflowPunct w:val="0"/>
        <w:spacing w:before="34" w:line="484" w:lineRule="auto"/>
        <w:ind w:left="0" w:right="8087" w:firstLine="0"/>
        <w:contextualSpacing/>
        <w:rPr>
          <w:sz w:val="14"/>
          <w:szCs w:val="16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68832" behindDoc="1" locked="0" layoutInCell="0" allowOverlap="1" wp14:anchorId="086CD801" wp14:editId="52A76120">
                <wp:simplePos x="0" y="0"/>
                <wp:positionH relativeFrom="page">
                  <wp:posOffset>7346950</wp:posOffset>
                </wp:positionH>
                <wp:positionV relativeFrom="paragraph">
                  <wp:posOffset>44450</wp:posOffset>
                </wp:positionV>
                <wp:extent cx="92710" cy="92710"/>
                <wp:effectExtent l="0" t="0" r="21590" b="21590"/>
                <wp:wrapNone/>
                <wp:docPr id="13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549154" id="Freeform 13" o:spid="_x0000_s1026" style="position:absolute;margin-left:578.5pt;margin-top:3.5pt;width:7.3pt;height:7.3pt;z-index:-251547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 w:rsidRPr="006378E5">
        <w:rPr>
          <w:spacing w:val="-1"/>
          <w:sz w:val="14"/>
          <w:szCs w:val="16"/>
        </w:rPr>
        <w:t>R/L/Bilat</w:t>
      </w:r>
      <w:r w:rsidRPr="006378E5">
        <w:rPr>
          <w:sz w:val="14"/>
          <w:szCs w:val="16"/>
        </w:rPr>
        <w:t xml:space="preserve"> </w:t>
      </w:r>
      <w:r w:rsidRPr="006378E5">
        <w:rPr>
          <w:spacing w:val="-1"/>
          <w:sz w:val="14"/>
          <w:szCs w:val="16"/>
        </w:rPr>
        <w:t>Hand(s)</w:t>
      </w:r>
      <w:r w:rsidRPr="006378E5">
        <w:rPr>
          <w:sz w:val="14"/>
          <w:szCs w:val="16"/>
        </w:rPr>
        <w:t xml:space="preserve"> (circle):          </w:t>
      </w:r>
      <w:r>
        <w:rPr>
          <w:sz w:val="14"/>
          <w:szCs w:val="16"/>
        </w:rPr>
        <w:t xml:space="preserve">  </w:t>
      </w:r>
      <w:r w:rsidRPr="006378E5">
        <w:rPr>
          <w:sz w:val="14"/>
          <w:szCs w:val="16"/>
        </w:rPr>
        <w:t xml:space="preserve"> Grasp</w:t>
      </w:r>
    </w:p>
    <w:p w14:paraId="033D76B4" w14:textId="77777777" w:rsidR="00EC2EB3" w:rsidRPr="006378E5" w:rsidRDefault="00EC2EB3" w:rsidP="00EC2EB3">
      <w:pPr>
        <w:pStyle w:val="BodyText"/>
        <w:tabs>
          <w:tab w:val="left" w:pos="3150"/>
        </w:tabs>
        <w:kinsoku w:val="0"/>
        <w:overflowPunct w:val="0"/>
        <w:spacing w:line="163" w:lineRule="exact"/>
        <w:ind w:left="0" w:firstLine="0"/>
        <w:contextualSpacing/>
        <w:rPr>
          <w:sz w:val="14"/>
          <w:szCs w:val="16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73952" behindDoc="1" locked="0" layoutInCell="0" allowOverlap="1" wp14:anchorId="7A45DC64" wp14:editId="6524EB60">
                <wp:simplePos x="0" y="0"/>
                <wp:positionH relativeFrom="page">
                  <wp:posOffset>7350760</wp:posOffset>
                </wp:positionH>
                <wp:positionV relativeFrom="paragraph">
                  <wp:posOffset>6985</wp:posOffset>
                </wp:positionV>
                <wp:extent cx="92710" cy="92710"/>
                <wp:effectExtent l="0" t="0" r="21590" b="21590"/>
                <wp:wrapNone/>
                <wp:docPr id="77" name="Freeform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BF31C4" id="Freeform 77" o:spid="_x0000_s1026" style="position:absolute;margin-left:578.8pt;margin-top:.55pt;width:7.3pt;height:7.3pt;z-index:-251542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72928" behindDoc="1" locked="0" layoutInCell="0" allowOverlap="1" wp14:anchorId="5466B63D" wp14:editId="036A1F60">
                <wp:simplePos x="0" y="0"/>
                <wp:positionH relativeFrom="page">
                  <wp:posOffset>6292850</wp:posOffset>
                </wp:positionH>
                <wp:positionV relativeFrom="paragraph">
                  <wp:posOffset>6985</wp:posOffset>
                </wp:positionV>
                <wp:extent cx="92710" cy="92710"/>
                <wp:effectExtent l="0" t="0" r="21590" b="21590"/>
                <wp:wrapNone/>
                <wp:docPr id="75" name="Freeform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C8D75A" id="Freeform 75" o:spid="_x0000_s1026" style="position:absolute;margin-left:495.5pt;margin-top:.55pt;width:7.3pt;height:7.3pt;z-index:-251543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71904" behindDoc="1" locked="0" layoutInCell="0" allowOverlap="1" wp14:anchorId="194257DB" wp14:editId="213125F5">
                <wp:simplePos x="0" y="0"/>
                <wp:positionH relativeFrom="page">
                  <wp:posOffset>5149850</wp:posOffset>
                </wp:positionH>
                <wp:positionV relativeFrom="paragraph">
                  <wp:posOffset>5715</wp:posOffset>
                </wp:positionV>
                <wp:extent cx="92710" cy="92710"/>
                <wp:effectExtent l="0" t="0" r="21590" b="21590"/>
                <wp:wrapNone/>
                <wp:docPr id="74" name="Freeform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2235B9" id="Freeform 74" o:spid="_x0000_s1026" style="position:absolute;margin-left:405.5pt;margin-top:.45pt;width:7.3pt;height:7.3pt;z-index:-251544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69856" behindDoc="1" locked="0" layoutInCell="0" allowOverlap="1" wp14:anchorId="7589E0B9" wp14:editId="457F064D">
                <wp:simplePos x="0" y="0"/>
                <wp:positionH relativeFrom="page">
                  <wp:posOffset>2859405</wp:posOffset>
                </wp:positionH>
                <wp:positionV relativeFrom="paragraph">
                  <wp:posOffset>11430</wp:posOffset>
                </wp:positionV>
                <wp:extent cx="92710" cy="92710"/>
                <wp:effectExtent l="0" t="0" r="21590" b="21590"/>
                <wp:wrapNone/>
                <wp:docPr id="12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D9C95A" id="Freeform 12" o:spid="_x0000_s1026" style="position:absolute;margin-left:225.15pt;margin-top:.9pt;width:7.3pt;height:7.3pt;z-index:-251546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70880" behindDoc="1" locked="0" layoutInCell="0" allowOverlap="1" wp14:anchorId="3521A3CC" wp14:editId="66958B32">
                <wp:simplePos x="0" y="0"/>
                <wp:positionH relativeFrom="page">
                  <wp:posOffset>4002405</wp:posOffset>
                </wp:positionH>
                <wp:positionV relativeFrom="paragraph">
                  <wp:posOffset>11430</wp:posOffset>
                </wp:positionV>
                <wp:extent cx="92710" cy="92710"/>
                <wp:effectExtent l="0" t="0" r="21590" b="21590"/>
                <wp:wrapNone/>
                <wp:docPr id="11" name="Freeform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B7161D" id="Freeform 11" o:spid="_x0000_s1026" style="position:absolute;margin-left:315.15pt;margin-top:.9pt;width:7.3pt;height:7.3pt;z-index:-251545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 w:rsidRPr="006378E5">
        <w:rPr>
          <w:spacing w:val="-1"/>
          <w:sz w:val="14"/>
          <w:szCs w:val="16"/>
        </w:rPr>
        <w:t>R/L/Bilat</w:t>
      </w:r>
      <w:r w:rsidRPr="006378E5">
        <w:rPr>
          <w:sz w:val="14"/>
          <w:szCs w:val="16"/>
        </w:rPr>
        <w:t xml:space="preserve"> </w:t>
      </w:r>
      <w:r w:rsidRPr="006378E5">
        <w:rPr>
          <w:spacing w:val="-1"/>
          <w:sz w:val="14"/>
          <w:szCs w:val="16"/>
        </w:rPr>
        <w:t>Hand(s)</w:t>
      </w:r>
      <w:r w:rsidRPr="006378E5">
        <w:rPr>
          <w:sz w:val="14"/>
          <w:szCs w:val="16"/>
        </w:rPr>
        <w:t xml:space="preserve"> (circle):       </w:t>
      </w:r>
      <w:r>
        <w:rPr>
          <w:sz w:val="14"/>
          <w:szCs w:val="16"/>
        </w:rPr>
        <w:t xml:space="preserve">  </w:t>
      </w:r>
      <w:r w:rsidRPr="006378E5">
        <w:rPr>
          <w:sz w:val="14"/>
          <w:szCs w:val="16"/>
        </w:rPr>
        <w:t xml:space="preserve">    Push/Pull</w:t>
      </w:r>
    </w:p>
    <w:p w14:paraId="67FF8DDD" w14:textId="77777777" w:rsidR="00EC2EB3" w:rsidRPr="00757C3B" w:rsidRDefault="00EC2EB3" w:rsidP="00EC2EB3">
      <w:pPr>
        <w:pStyle w:val="BodyText"/>
        <w:tabs>
          <w:tab w:val="left" w:pos="5608"/>
        </w:tabs>
        <w:kinsoku w:val="0"/>
        <w:overflowPunct w:val="0"/>
        <w:spacing w:before="64"/>
        <w:ind w:left="0" w:firstLine="0"/>
        <w:contextualSpacing/>
        <w:rPr>
          <w:position w:val="-2"/>
          <w:sz w:val="18"/>
          <w:szCs w:val="18"/>
        </w:rPr>
      </w:pPr>
      <w:r w:rsidRPr="00757C3B">
        <w:rPr>
          <w:spacing w:val="-1"/>
          <w:sz w:val="18"/>
          <w:szCs w:val="18"/>
        </w:rPr>
        <w:t>Lift/Carry</w:t>
      </w:r>
      <w:r w:rsidRPr="00757C3B">
        <w:rPr>
          <w:sz w:val="18"/>
          <w:szCs w:val="18"/>
        </w:rPr>
        <w:t xml:space="preserve"> </w:t>
      </w:r>
      <w:r w:rsidRPr="00757C3B">
        <w:rPr>
          <w:spacing w:val="-1"/>
          <w:sz w:val="18"/>
          <w:szCs w:val="18"/>
        </w:rPr>
        <w:t>Restrictions:</w:t>
      </w:r>
      <w:r w:rsidRPr="00757C3B">
        <w:rPr>
          <w:spacing w:val="55"/>
          <w:sz w:val="18"/>
          <w:szCs w:val="18"/>
        </w:rPr>
        <w:t xml:space="preserve"> </w:t>
      </w:r>
      <w:r w:rsidRPr="00757C3B">
        <w:rPr>
          <w:sz w:val="18"/>
          <w:szCs w:val="18"/>
        </w:rPr>
        <w:t>May</w:t>
      </w:r>
      <w:r w:rsidRPr="00757C3B">
        <w:rPr>
          <w:spacing w:val="-1"/>
          <w:sz w:val="18"/>
          <w:szCs w:val="18"/>
        </w:rPr>
        <w:t xml:space="preserve"> not</w:t>
      </w:r>
      <w:r w:rsidRPr="00757C3B">
        <w:rPr>
          <w:sz w:val="18"/>
          <w:szCs w:val="18"/>
        </w:rPr>
        <w:t xml:space="preserve"> </w:t>
      </w:r>
      <w:r w:rsidRPr="00757C3B">
        <w:rPr>
          <w:spacing w:val="-1"/>
          <w:sz w:val="18"/>
          <w:szCs w:val="18"/>
        </w:rPr>
        <w:t>lift/carry</w:t>
      </w:r>
      <w:r w:rsidRPr="00757C3B">
        <w:rPr>
          <w:sz w:val="18"/>
          <w:szCs w:val="18"/>
        </w:rPr>
        <w:t xml:space="preserve"> </w:t>
      </w:r>
      <w:r w:rsidRPr="00757C3B">
        <w:rPr>
          <w:spacing w:val="-1"/>
          <w:sz w:val="18"/>
          <w:szCs w:val="18"/>
        </w:rPr>
        <w:t>at</w:t>
      </w:r>
      <w:r w:rsidRPr="00757C3B">
        <w:rPr>
          <w:sz w:val="18"/>
          <w:szCs w:val="18"/>
        </w:rPr>
        <w:t xml:space="preserve"> a</w:t>
      </w:r>
      <w:r w:rsidRPr="00757C3B">
        <w:rPr>
          <w:spacing w:val="-1"/>
          <w:sz w:val="18"/>
          <w:szCs w:val="18"/>
        </w:rPr>
        <w:t xml:space="preserve"> height</w:t>
      </w:r>
      <w:r w:rsidRPr="00757C3B">
        <w:rPr>
          <w:spacing w:val="-14"/>
          <w:sz w:val="18"/>
          <w:szCs w:val="18"/>
        </w:rPr>
        <w:t xml:space="preserve"> </w:t>
      </w:r>
      <w:r w:rsidRPr="00757C3B">
        <w:rPr>
          <w:sz w:val="18"/>
          <w:szCs w:val="18"/>
        </w:rPr>
        <w:t>of</w:t>
      </w:r>
      <w:r w:rsidRPr="00757C3B">
        <w:rPr>
          <w:sz w:val="18"/>
          <w:szCs w:val="18"/>
        </w:rPr>
        <w:tab/>
        <w:t>more</w:t>
      </w:r>
      <w:r w:rsidRPr="00757C3B">
        <w:rPr>
          <w:spacing w:val="-1"/>
          <w:sz w:val="18"/>
          <w:szCs w:val="18"/>
        </w:rPr>
        <w:t xml:space="preserve"> </w:t>
      </w:r>
      <w:r w:rsidRPr="00757C3B">
        <w:rPr>
          <w:sz w:val="18"/>
          <w:szCs w:val="18"/>
        </w:rPr>
        <w:t>than lbs. for</w:t>
      </w:r>
      <w:r w:rsidRPr="00757C3B">
        <w:rPr>
          <w:spacing w:val="1"/>
          <w:sz w:val="18"/>
          <w:szCs w:val="18"/>
        </w:rPr>
        <w:t xml:space="preserve"> </w:t>
      </w:r>
      <w:r w:rsidRPr="00757C3B">
        <w:rPr>
          <w:sz w:val="18"/>
          <w:szCs w:val="18"/>
        </w:rPr>
        <w:t>more than___________h</w:t>
      </w:r>
      <w:r w:rsidRPr="00757C3B">
        <w:rPr>
          <w:position w:val="-2"/>
          <w:sz w:val="18"/>
          <w:szCs w:val="18"/>
        </w:rPr>
        <w:t>ours</w:t>
      </w:r>
      <w:r w:rsidRPr="00757C3B">
        <w:rPr>
          <w:spacing w:val="3"/>
          <w:position w:val="-2"/>
          <w:sz w:val="18"/>
          <w:szCs w:val="18"/>
        </w:rPr>
        <w:t xml:space="preserve"> </w:t>
      </w:r>
      <w:r w:rsidRPr="00757C3B">
        <w:rPr>
          <w:position w:val="-2"/>
          <w:sz w:val="18"/>
          <w:szCs w:val="18"/>
        </w:rPr>
        <w:t>per</w:t>
      </w:r>
      <w:r w:rsidRPr="00757C3B">
        <w:rPr>
          <w:spacing w:val="3"/>
          <w:position w:val="-2"/>
          <w:sz w:val="18"/>
          <w:szCs w:val="18"/>
        </w:rPr>
        <w:t xml:space="preserve"> </w:t>
      </w:r>
      <w:r w:rsidRPr="00757C3B">
        <w:rPr>
          <w:position w:val="-2"/>
          <w:sz w:val="18"/>
          <w:szCs w:val="18"/>
        </w:rPr>
        <w:t>day</w:t>
      </w:r>
    </w:p>
    <w:tbl>
      <w:tblPr>
        <w:tblW w:w="0" w:type="auto"/>
        <w:tblInd w:w="1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9"/>
        <w:gridCol w:w="9420"/>
      </w:tblGrid>
      <w:tr w:rsidR="00EC2EB3" w14:paraId="5A87457B" w14:textId="77777777" w:rsidTr="00E93E3D">
        <w:tc>
          <w:tcPr>
            <w:tcW w:w="1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1F23326" w14:textId="77777777" w:rsidR="00EC2EB3" w:rsidRPr="00875B1B" w:rsidRDefault="00EC2EB3" w:rsidP="00E93E3D">
            <w:pPr>
              <w:pStyle w:val="BodyText"/>
              <w:tabs>
                <w:tab w:val="left" w:pos="5608"/>
              </w:tabs>
              <w:kinsoku w:val="0"/>
              <w:overflowPunct w:val="0"/>
              <w:spacing w:before="64"/>
              <w:ind w:left="0" w:firstLine="0"/>
              <w:contextualSpacing/>
              <w:rPr>
                <w:rFonts w:eastAsia="Calibri"/>
              </w:rPr>
            </w:pPr>
          </w:p>
          <w:p w14:paraId="53A11DCF" w14:textId="77777777" w:rsidR="00EC2EB3" w:rsidRPr="00875B1B" w:rsidRDefault="00EC2EB3" w:rsidP="00E93E3D">
            <w:pPr>
              <w:pStyle w:val="BodyText"/>
              <w:tabs>
                <w:tab w:val="left" w:pos="5608"/>
              </w:tabs>
              <w:kinsoku w:val="0"/>
              <w:overflowPunct w:val="0"/>
              <w:spacing w:before="64"/>
              <w:ind w:left="0" w:firstLine="0"/>
              <w:contextualSpacing/>
              <w:rPr>
                <w:rFonts w:eastAsia="Calibri"/>
              </w:rPr>
            </w:pPr>
          </w:p>
          <w:p w14:paraId="67016257" w14:textId="77777777" w:rsidR="00EC2EB3" w:rsidRPr="00875B1B" w:rsidRDefault="00EC2EB3" w:rsidP="00E93E3D">
            <w:pPr>
              <w:pStyle w:val="BodyText"/>
              <w:tabs>
                <w:tab w:val="left" w:pos="5608"/>
              </w:tabs>
              <w:kinsoku w:val="0"/>
              <w:overflowPunct w:val="0"/>
              <w:spacing w:before="64"/>
              <w:ind w:left="0" w:firstLine="0"/>
              <w:contextualSpacing/>
              <w:rPr>
                <w:rFonts w:eastAsia="Calibri"/>
                <w:sz w:val="18"/>
              </w:rPr>
            </w:pPr>
            <w:r w:rsidRPr="00875B1B">
              <w:rPr>
                <w:rFonts w:eastAsia="Calibri"/>
                <w:sz w:val="18"/>
              </w:rPr>
              <w:t>Other</w:t>
            </w:r>
          </w:p>
          <w:p w14:paraId="3B26A322" w14:textId="77777777" w:rsidR="00EC2EB3" w:rsidRPr="00875B1B" w:rsidRDefault="00EC2EB3" w:rsidP="00E93E3D">
            <w:pPr>
              <w:pStyle w:val="BodyText"/>
              <w:tabs>
                <w:tab w:val="left" w:pos="5608"/>
              </w:tabs>
              <w:kinsoku w:val="0"/>
              <w:overflowPunct w:val="0"/>
              <w:spacing w:before="64"/>
              <w:ind w:left="0" w:firstLine="0"/>
              <w:contextualSpacing/>
              <w:rPr>
                <w:rFonts w:eastAsia="Calibri"/>
                <w:sz w:val="18"/>
              </w:rPr>
            </w:pPr>
            <w:r w:rsidRPr="00875B1B">
              <w:rPr>
                <w:rFonts w:eastAsia="Calibri"/>
                <w:sz w:val="18"/>
              </w:rPr>
              <w:t>Restrictions</w:t>
            </w:r>
          </w:p>
          <w:p w14:paraId="544D2F09" w14:textId="77777777" w:rsidR="00EC2EB3" w:rsidRPr="00875B1B" w:rsidRDefault="00EC2EB3" w:rsidP="00E93E3D">
            <w:pPr>
              <w:pStyle w:val="BodyText"/>
              <w:tabs>
                <w:tab w:val="left" w:pos="5608"/>
              </w:tabs>
              <w:kinsoku w:val="0"/>
              <w:overflowPunct w:val="0"/>
              <w:spacing w:before="64"/>
              <w:ind w:left="0" w:firstLine="0"/>
              <w:contextualSpacing/>
              <w:rPr>
                <w:rFonts w:eastAsia="Calibri"/>
              </w:rPr>
            </w:pPr>
          </w:p>
          <w:p w14:paraId="30124463" w14:textId="77777777" w:rsidR="00EC2EB3" w:rsidRPr="00875B1B" w:rsidRDefault="00EC2EB3" w:rsidP="00E93E3D">
            <w:pPr>
              <w:pStyle w:val="BodyText"/>
              <w:tabs>
                <w:tab w:val="left" w:pos="5608"/>
              </w:tabs>
              <w:kinsoku w:val="0"/>
              <w:overflowPunct w:val="0"/>
              <w:spacing w:before="64"/>
              <w:ind w:left="0" w:firstLine="0"/>
              <w:contextualSpacing/>
              <w:rPr>
                <w:rFonts w:eastAsia="Calibri"/>
              </w:rPr>
            </w:pPr>
          </w:p>
          <w:p w14:paraId="47D654D1" w14:textId="77777777" w:rsidR="00EC2EB3" w:rsidRPr="00875B1B" w:rsidRDefault="00EC2EB3" w:rsidP="00E93E3D">
            <w:pPr>
              <w:pStyle w:val="BodyText"/>
              <w:tabs>
                <w:tab w:val="left" w:pos="5608"/>
              </w:tabs>
              <w:kinsoku w:val="0"/>
              <w:overflowPunct w:val="0"/>
              <w:spacing w:before="64"/>
              <w:ind w:left="0" w:firstLine="0"/>
              <w:contextualSpacing/>
              <w:rPr>
                <w:rFonts w:eastAsia="Calibri"/>
              </w:rPr>
            </w:pPr>
          </w:p>
        </w:tc>
        <w:tc>
          <w:tcPr>
            <w:tcW w:w="9915" w:type="dxa"/>
            <w:tcBorders>
              <w:left w:val="single" w:sz="4" w:space="0" w:color="auto"/>
            </w:tcBorders>
          </w:tcPr>
          <w:p w14:paraId="0480C160" w14:textId="77777777" w:rsidR="00EC2EB3" w:rsidRPr="00875B1B" w:rsidRDefault="00EC2EB3" w:rsidP="00E93E3D">
            <w:pPr>
              <w:pStyle w:val="BodyText"/>
              <w:tabs>
                <w:tab w:val="left" w:pos="5608"/>
              </w:tabs>
              <w:kinsoku w:val="0"/>
              <w:overflowPunct w:val="0"/>
              <w:spacing w:before="64"/>
              <w:ind w:left="0" w:firstLine="0"/>
              <w:contextualSpacing/>
              <w:rPr>
                <w:rFonts w:eastAsia="Calibri"/>
              </w:rPr>
            </w:pPr>
          </w:p>
        </w:tc>
      </w:tr>
    </w:tbl>
    <w:p w14:paraId="12817613" w14:textId="77777777" w:rsidR="00EC2EB3" w:rsidRDefault="00EC2EB3" w:rsidP="00EC2EB3">
      <w:pPr>
        <w:pStyle w:val="BodyText"/>
        <w:tabs>
          <w:tab w:val="left" w:pos="5608"/>
        </w:tabs>
        <w:kinsoku w:val="0"/>
        <w:overflowPunct w:val="0"/>
        <w:spacing w:before="64"/>
        <w:ind w:left="0" w:firstLine="0"/>
        <w:contextualSpacing/>
        <w:rPr>
          <w:i/>
          <w:noProof/>
          <w:sz w:val="16"/>
          <w:szCs w:val="16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74976" behindDoc="1" locked="0" layoutInCell="0" allowOverlap="1" wp14:anchorId="1209DEF3" wp14:editId="1FBAC554">
                <wp:simplePos x="0" y="0"/>
                <wp:positionH relativeFrom="page">
                  <wp:posOffset>4793615</wp:posOffset>
                </wp:positionH>
                <wp:positionV relativeFrom="paragraph">
                  <wp:posOffset>64770</wp:posOffset>
                </wp:positionV>
                <wp:extent cx="92710" cy="92710"/>
                <wp:effectExtent l="0" t="0" r="21590" b="21590"/>
                <wp:wrapNone/>
                <wp:docPr id="101" name="Freeform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7C2DC3" id="Freeform 101" o:spid="_x0000_s1026" style="position:absolute;margin-left:377.45pt;margin-top:5.1pt;width:7.3pt;height:7.3pt;z-index:-251541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76000" behindDoc="1" locked="0" layoutInCell="0" allowOverlap="1" wp14:anchorId="5B30F211" wp14:editId="7FC36C1C">
                <wp:simplePos x="0" y="0"/>
                <wp:positionH relativeFrom="page">
                  <wp:posOffset>6105525</wp:posOffset>
                </wp:positionH>
                <wp:positionV relativeFrom="paragraph">
                  <wp:posOffset>67310</wp:posOffset>
                </wp:positionV>
                <wp:extent cx="92710" cy="92710"/>
                <wp:effectExtent l="0" t="0" r="21590" b="21590"/>
                <wp:wrapNone/>
                <wp:docPr id="102" name="Freeform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56EAEB" id="Freeform 102" o:spid="_x0000_s1026" style="position:absolute;margin-left:480.75pt;margin-top:5.3pt;width:7.3pt;height:7.3pt;z-index:-251540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77024" behindDoc="1" locked="0" layoutInCell="0" allowOverlap="1" wp14:anchorId="07176AA2" wp14:editId="28627117">
                <wp:simplePos x="0" y="0"/>
                <wp:positionH relativeFrom="page">
                  <wp:posOffset>5385435</wp:posOffset>
                </wp:positionH>
                <wp:positionV relativeFrom="paragraph">
                  <wp:posOffset>67310</wp:posOffset>
                </wp:positionV>
                <wp:extent cx="92710" cy="92710"/>
                <wp:effectExtent l="0" t="0" r="21590" b="21590"/>
                <wp:wrapNone/>
                <wp:docPr id="104" name="Freeform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66C020" id="Freeform 104" o:spid="_x0000_s1026" style="position:absolute;margin-left:424.05pt;margin-top:5.3pt;width:7.3pt;height:7.3pt;z-index:-251539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 w:rsidRPr="006378E5">
        <w:rPr>
          <w:i/>
          <w:sz w:val="16"/>
          <w:szCs w:val="16"/>
        </w:rPr>
        <w:t>If a job Description has been provided, please complete: Job Description provided of:</w:t>
      </w:r>
      <w:r w:rsidRPr="006378E5">
        <w:rPr>
          <w:i/>
          <w:noProof/>
          <w:sz w:val="16"/>
          <w:szCs w:val="16"/>
        </w:rPr>
        <w:t xml:space="preserve">      Regular      Modified       Alternative Work</w:t>
      </w:r>
    </w:p>
    <w:p w14:paraId="0B9B6A15" w14:textId="77777777" w:rsidR="00EC2EB3" w:rsidRPr="003D3781" w:rsidRDefault="00EC2EB3" w:rsidP="00EC2EB3">
      <w:pPr>
        <w:pStyle w:val="BodyText"/>
        <w:tabs>
          <w:tab w:val="left" w:pos="5608"/>
        </w:tabs>
        <w:kinsoku w:val="0"/>
        <w:overflowPunct w:val="0"/>
        <w:spacing w:before="64"/>
        <w:ind w:left="0" w:firstLine="0"/>
        <w:contextualSpacing/>
        <w:rPr>
          <w:noProof/>
          <w:sz w:val="2"/>
          <w:szCs w:val="16"/>
        </w:rPr>
      </w:pPr>
    </w:p>
    <w:p w14:paraId="64415D6D" w14:textId="77777777" w:rsidR="00EC2EB3" w:rsidRPr="003D3781" w:rsidRDefault="00EC2EB3" w:rsidP="00EC2EB3">
      <w:pPr>
        <w:pStyle w:val="BodyText"/>
        <w:tabs>
          <w:tab w:val="left" w:pos="5608"/>
        </w:tabs>
        <w:kinsoku w:val="0"/>
        <w:overflowPunct w:val="0"/>
        <w:spacing w:before="64"/>
        <w:ind w:left="0" w:firstLine="0"/>
        <w:contextualSpacing/>
        <w:rPr>
          <w:noProof/>
          <w:sz w:val="16"/>
          <w:szCs w:val="16"/>
        </w:rPr>
      </w:pPr>
      <w:r>
        <w:rPr>
          <w:noProof/>
          <w:sz w:val="16"/>
          <w:szCs w:val="16"/>
        </w:rPr>
        <w:t xml:space="preserve">Job Title: ---------------------------------------------------------------------------Work Location: --------------------------------------------------   </w:t>
      </w:r>
    </w:p>
    <w:p w14:paraId="3AAA0879" w14:textId="77777777" w:rsidR="00EC2EB3" w:rsidRPr="00C55206" w:rsidRDefault="00EC2EB3" w:rsidP="00EC2EB3">
      <w:pPr>
        <w:pStyle w:val="BodyText"/>
        <w:tabs>
          <w:tab w:val="left" w:pos="5608"/>
        </w:tabs>
        <w:kinsoku w:val="0"/>
        <w:overflowPunct w:val="0"/>
        <w:spacing w:before="64"/>
        <w:ind w:left="0" w:firstLine="0"/>
        <w:contextualSpacing/>
        <w:rPr>
          <w:i/>
          <w:noProof/>
          <w:sz w:val="6"/>
          <w:szCs w:val="16"/>
        </w:rPr>
      </w:pPr>
    </w:p>
    <w:p w14:paraId="2813D6AF" w14:textId="77777777" w:rsidR="00EC2EB3" w:rsidRDefault="00EC2EB3" w:rsidP="00EC2EB3">
      <w:pPr>
        <w:pStyle w:val="BodyText"/>
        <w:tabs>
          <w:tab w:val="left" w:pos="5608"/>
        </w:tabs>
        <w:kinsoku w:val="0"/>
        <w:overflowPunct w:val="0"/>
        <w:spacing w:before="64"/>
        <w:ind w:left="0" w:firstLine="0"/>
        <w:contextualSpacing/>
        <w:rPr>
          <w:i/>
          <w:noProof/>
          <w:sz w:val="16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78048" behindDoc="1" locked="0" layoutInCell="0" allowOverlap="1" wp14:anchorId="63994796" wp14:editId="0A5C233B">
                <wp:simplePos x="0" y="0"/>
                <wp:positionH relativeFrom="page">
                  <wp:posOffset>5734050</wp:posOffset>
                </wp:positionH>
                <wp:positionV relativeFrom="paragraph">
                  <wp:posOffset>23495</wp:posOffset>
                </wp:positionV>
                <wp:extent cx="92710" cy="92710"/>
                <wp:effectExtent l="0" t="0" r="21590" b="21590"/>
                <wp:wrapNone/>
                <wp:docPr id="105" name="Freeform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5D48CA" id="Freeform 105" o:spid="_x0000_s1026" style="position:absolute;margin-left:451.5pt;margin-top:1.85pt;width:7.3pt;height:7.3pt;z-index:-251538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79072" behindDoc="1" locked="0" layoutInCell="0" allowOverlap="1" wp14:anchorId="0BC04AD4" wp14:editId="6B0369ED">
                <wp:simplePos x="0" y="0"/>
                <wp:positionH relativeFrom="page">
                  <wp:posOffset>6102985</wp:posOffset>
                </wp:positionH>
                <wp:positionV relativeFrom="paragraph">
                  <wp:posOffset>23495</wp:posOffset>
                </wp:positionV>
                <wp:extent cx="92710" cy="92710"/>
                <wp:effectExtent l="0" t="0" r="21590" b="21590"/>
                <wp:wrapNone/>
                <wp:docPr id="106" name="Freeform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5762BE" id="Freeform 106" o:spid="_x0000_s1026" style="position:absolute;margin-left:480.55pt;margin-top:1.85pt;width:7.3pt;height:7.3pt;z-index:-251537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 w:rsidRPr="006378E5">
        <w:rPr>
          <w:i/>
          <w:noProof/>
          <w:sz w:val="16"/>
          <w:szCs w:val="16"/>
        </w:rPr>
        <w:t>Are the Work Duties compatible with the activity restrictions set forth in the provided job description?        Yes       No,</w:t>
      </w:r>
      <w:r>
        <w:rPr>
          <w:i/>
          <w:noProof/>
          <w:sz w:val="16"/>
          <w:szCs w:val="16"/>
        </w:rPr>
        <w:t xml:space="preserve">   </w:t>
      </w:r>
      <w:r w:rsidRPr="006378E5">
        <w:rPr>
          <w:i/>
          <w:noProof/>
          <w:sz w:val="16"/>
          <w:szCs w:val="16"/>
        </w:rPr>
        <w:t xml:space="preserve"> Explain </w:t>
      </w:r>
      <w:r w:rsidRPr="00A8715D">
        <w:rPr>
          <w:i/>
          <w:noProof/>
          <w:sz w:val="16"/>
        </w:rPr>
        <w:t>below</w:t>
      </w:r>
    </w:p>
    <w:tbl>
      <w:tblPr>
        <w:tblpPr w:leftFromText="180" w:rightFromText="180" w:vertAnchor="text" w:tblpY="1"/>
        <w:tblOverlap w:val="never"/>
        <w:tblW w:w="103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89"/>
      </w:tblGrid>
      <w:tr w:rsidR="00EC2EB3" w14:paraId="38813B1A" w14:textId="77777777" w:rsidTr="00E93E3D">
        <w:tc>
          <w:tcPr>
            <w:tcW w:w="10389" w:type="dxa"/>
            <w:tcBorders>
              <w:bottom w:val="single" w:sz="4" w:space="0" w:color="auto"/>
            </w:tcBorders>
          </w:tcPr>
          <w:p w14:paraId="1C1FD16A" w14:textId="77777777" w:rsidR="00EC2EB3" w:rsidRPr="00875B1B" w:rsidRDefault="00EC2EB3" w:rsidP="00E93E3D">
            <w:pPr>
              <w:pStyle w:val="BodyText"/>
              <w:tabs>
                <w:tab w:val="left" w:pos="5608"/>
              </w:tabs>
              <w:kinsoku w:val="0"/>
              <w:overflowPunct w:val="0"/>
              <w:spacing w:before="64"/>
              <w:ind w:left="0" w:firstLine="0"/>
              <w:contextualSpacing/>
              <w:rPr>
                <w:rFonts w:eastAsia="Calibri"/>
              </w:rPr>
            </w:pPr>
          </w:p>
          <w:p w14:paraId="0BB1A12F" w14:textId="77777777" w:rsidR="00EC2EB3" w:rsidRPr="00875B1B" w:rsidRDefault="00EC2EB3" w:rsidP="00E93E3D">
            <w:pPr>
              <w:pStyle w:val="BodyText"/>
              <w:tabs>
                <w:tab w:val="left" w:pos="5608"/>
              </w:tabs>
              <w:kinsoku w:val="0"/>
              <w:overflowPunct w:val="0"/>
              <w:spacing w:before="64"/>
              <w:ind w:left="0" w:firstLine="0"/>
              <w:contextualSpacing/>
              <w:rPr>
                <w:rFonts w:eastAsia="Calibri"/>
              </w:rPr>
            </w:pPr>
          </w:p>
        </w:tc>
      </w:tr>
      <w:tr w:rsidR="00EC2EB3" w14:paraId="35CFEC3D" w14:textId="77777777" w:rsidTr="00E93E3D">
        <w:tc>
          <w:tcPr>
            <w:tcW w:w="1038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C522AB" w14:textId="77777777" w:rsidR="00EC2EB3" w:rsidRPr="00875B1B" w:rsidRDefault="00EC2EB3" w:rsidP="00E93E3D">
            <w:pPr>
              <w:pStyle w:val="BodyText"/>
              <w:tabs>
                <w:tab w:val="left" w:pos="5608"/>
              </w:tabs>
              <w:kinsoku w:val="0"/>
              <w:overflowPunct w:val="0"/>
              <w:spacing w:before="64"/>
              <w:ind w:left="0" w:firstLine="0"/>
              <w:contextualSpacing/>
              <w:rPr>
                <w:rFonts w:eastAsia="Calibri"/>
                <w:sz w:val="2"/>
              </w:rPr>
            </w:pPr>
          </w:p>
        </w:tc>
      </w:tr>
    </w:tbl>
    <w:p w14:paraId="04A6AC24" w14:textId="77777777" w:rsidR="00EC2EB3" w:rsidRPr="003D3781" w:rsidRDefault="00EC2EB3" w:rsidP="00EC2EB3">
      <w:pPr>
        <w:pStyle w:val="BodyText"/>
        <w:tabs>
          <w:tab w:val="left" w:pos="5608"/>
        </w:tabs>
        <w:kinsoku w:val="0"/>
        <w:overflowPunct w:val="0"/>
        <w:spacing w:before="64"/>
        <w:ind w:left="0" w:firstLine="0"/>
        <w:contextualSpacing/>
        <w:rPr>
          <w:sz w:val="2"/>
        </w:rPr>
      </w:pPr>
      <w:r>
        <w:rPr>
          <w:sz w:val="2"/>
        </w:rPr>
        <w:br w:type="textWrapping" w:clear="all"/>
      </w:r>
    </w:p>
    <w:p w14:paraId="09269B9A" w14:textId="77777777" w:rsidR="00EC2EB3" w:rsidRDefault="00EC2EB3" w:rsidP="00EC2EB3">
      <w:pPr>
        <w:pStyle w:val="BodyText"/>
        <w:tabs>
          <w:tab w:val="left" w:pos="5608"/>
        </w:tabs>
        <w:kinsoku w:val="0"/>
        <w:overflowPunct w:val="0"/>
        <w:spacing w:before="64"/>
        <w:ind w:left="0" w:firstLine="0"/>
        <w:contextualSpacing/>
        <w:rPr>
          <w:sz w:val="16"/>
          <w:szCs w:val="16"/>
        </w:rPr>
      </w:pPr>
    </w:p>
    <w:p w14:paraId="292C111A" w14:textId="77777777" w:rsidR="00EC2EB3" w:rsidRDefault="00EC2EB3" w:rsidP="00EC2EB3">
      <w:pPr>
        <w:pStyle w:val="BodyText"/>
        <w:tabs>
          <w:tab w:val="left" w:pos="5608"/>
        </w:tabs>
        <w:kinsoku w:val="0"/>
        <w:overflowPunct w:val="0"/>
        <w:spacing w:before="64"/>
        <w:ind w:left="0" w:firstLine="0"/>
        <w:contextualSpacing/>
        <w:rPr>
          <w:sz w:val="16"/>
          <w:szCs w:val="16"/>
        </w:rPr>
      </w:pPr>
    </w:p>
    <w:p w14:paraId="1A98E817" w14:textId="77777777" w:rsidR="00EC2EB3" w:rsidRDefault="00EC2EB3" w:rsidP="00EC2EB3">
      <w:pPr>
        <w:pStyle w:val="BodyText"/>
        <w:tabs>
          <w:tab w:val="left" w:pos="5608"/>
        </w:tabs>
        <w:kinsoku w:val="0"/>
        <w:overflowPunct w:val="0"/>
        <w:spacing w:before="64"/>
        <w:ind w:left="0" w:firstLine="0"/>
        <w:contextualSpacing/>
        <w:rPr>
          <w:sz w:val="16"/>
          <w:szCs w:val="16"/>
        </w:rPr>
      </w:pPr>
      <w:r w:rsidRPr="003D3781">
        <w:rPr>
          <w:sz w:val="16"/>
          <w:szCs w:val="16"/>
        </w:rPr>
        <w:t xml:space="preserve"> Physician’s Name:</w:t>
      </w:r>
      <w:r>
        <w:rPr>
          <w:sz w:val="16"/>
          <w:szCs w:val="16"/>
        </w:rPr>
        <w:t xml:space="preserve"> Yuri Falkinstein, M.D</w:t>
      </w:r>
      <w:r w:rsidRPr="003D3781">
        <w:rPr>
          <w:sz w:val="16"/>
          <w:szCs w:val="16"/>
        </w:rPr>
        <w:t xml:space="preserve">.             </w:t>
      </w:r>
      <w:r>
        <w:rPr>
          <w:sz w:val="16"/>
          <w:szCs w:val="16"/>
        </w:rPr>
        <w:t xml:space="preserve">      </w:t>
      </w:r>
      <w:r w:rsidRPr="003D3781">
        <w:rPr>
          <w:sz w:val="16"/>
          <w:szCs w:val="16"/>
        </w:rPr>
        <w:t xml:space="preserve"> Role of Doctor (PTP,QME,AME):---------------------------------------</w:t>
      </w:r>
    </w:p>
    <w:p w14:paraId="770C856E" w14:textId="77777777" w:rsidR="00EC2EB3" w:rsidRDefault="00EC2EB3" w:rsidP="00EC2EB3">
      <w:pPr>
        <w:pStyle w:val="BodyText"/>
        <w:tabs>
          <w:tab w:val="left" w:pos="5608"/>
        </w:tabs>
        <w:kinsoku w:val="0"/>
        <w:overflowPunct w:val="0"/>
        <w:spacing w:before="64"/>
        <w:ind w:left="0" w:firstLine="0"/>
        <w:rPr>
          <w:sz w:val="16"/>
          <w:szCs w:val="16"/>
        </w:rPr>
      </w:pPr>
    </w:p>
    <w:p w14:paraId="3667CD50" w14:textId="77777777" w:rsidR="00EC2EB3" w:rsidRDefault="00EC2EB3" w:rsidP="00EC2EB3">
      <w:pPr>
        <w:pStyle w:val="BodyText"/>
        <w:tabs>
          <w:tab w:val="left" w:pos="5608"/>
        </w:tabs>
        <w:kinsoku w:val="0"/>
        <w:overflowPunct w:val="0"/>
        <w:spacing w:before="64"/>
        <w:ind w:left="0" w:firstLine="0"/>
        <w:rPr>
          <w:sz w:val="16"/>
          <w:szCs w:val="16"/>
        </w:rPr>
      </w:pPr>
    </w:p>
    <w:p w14:paraId="473C55BF" w14:textId="0186346D" w:rsidR="00EC2EB3" w:rsidRDefault="00EC2EB3" w:rsidP="00EC2EB3">
      <w:pPr>
        <w:pStyle w:val="BodyText"/>
        <w:tabs>
          <w:tab w:val="left" w:pos="5608"/>
        </w:tabs>
        <w:kinsoku w:val="0"/>
        <w:overflowPunct w:val="0"/>
        <w:spacing w:before="64"/>
        <w:ind w:left="0" w:firstLine="0"/>
        <w:rPr>
          <w:sz w:val="16"/>
          <w:szCs w:val="16"/>
        </w:rPr>
      </w:pPr>
      <w:r>
        <w:rPr>
          <w:sz w:val="16"/>
          <w:szCs w:val="16"/>
        </w:rPr>
        <w:t xml:space="preserve">Physician’s Signature: --------------------------------------------------------------                   Date: </w:t>
      </w:r>
      <w:r w:rsidR="00DD1C4C">
        <w:rPr>
          <w:sz w:val="16"/>
          <w:szCs w:val="16"/>
        </w:rPr>
        <w:t>06/15/2026</w:t>
      </w:r>
    </w:p>
    <w:p w14:paraId="70B25880" w14:textId="77777777" w:rsidR="00EC2EB3" w:rsidRDefault="00EC2EB3" w:rsidP="00EC2EB3"/>
    <w:p w14:paraId="04FA17B8" w14:textId="77777777" w:rsidR="00EC2EB3" w:rsidRPr="006378E5" w:rsidRDefault="00EC2EB3" w:rsidP="00EC2EB3"/>
    <w:p w14:paraId="096CB302" w14:textId="77777777" w:rsidR="00EC2EB3" w:rsidRPr="00095FB1" w:rsidRDefault="00EC2EB3" w:rsidP="00EC2EB3">
      <w:pPr>
        <w:pStyle w:val="Heading1"/>
        <w:kinsoku w:val="0"/>
        <w:overflowPunct w:val="0"/>
        <w:spacing w:before="43" w:line="250" w:lineRule="auto"/>
        <w:ind w:left="0"/>
        <w:contextualSpacing/>
        <w:jc w:val="center"/>
        <w:rPr>
          <w:spacing w:val="24"/>
          <w:sz w:val="24"/>
        </w:rPr>
      </w:pPr>
      <w:r w:rsidRPr="00095FB1">
        <w:rPr>
          <w:sz w:val="24"/>
        </w:rPr>
        <w:t>State</w:t>
      </w:r>
      <w:r w:rsidRPr="00095FB1">
        <w:rPr>
          <w:spacing w:val="-2"/>
          <w:sz w:val="24"/>
        </w:rPr>
        <w:t xml:space="preserve"> </w:t>
      </w:r>
      <w:r w:rsidRPr="00095FB1">
        <w:rPr>
          <w:spacing w:val="-1"/>
          <w:sz w:val="24"/>
        </w:rPr>
        <w:t>of</w:t>
      </w:r>
      <w:r w:rsidRPr="00095FB1">
        <w:rPr>
          <w:spacing w:val="-2"/>
          <w:sz w:val="24"/>
        </w:rPr>
        <w:t xml:space="preserve"> </w:t>
      </w:r>
      <w:r w:rsidRPr="00095FB1">
        <w:rPr>
          <w:spacing w:val="-1"/>
          <w:sz w:val="24"/>
        </w:rPr>
        <w:t>California,</w:t>
      </w:r>
      <w:r w:rsidRPr="00095FB1">
        <w:rPr>
          <w:spacing w:val="-2"/>
          <w:sz w:val="24"/>
        </w:rPr>
        <w:t xml:space="preserve"> </w:t>
      </w:r>
      <w:r w:rsidRPr="00095FB1">
        <w:rPr>
          <w:spacing w:val="-1"/>
          <w:sz w:val="24"/>
        </w:rPr>
        <w:t>Division</w:t>
      </w:r>
      <w:r w:rsidRPr="00095FB1">
        <w:rPr>
          <w:spacing w:val="-2"/>
          <w:sz w:val="24"/>
        </w:rPr>
        <w:t xml:space="preserve"> </w:t>
      </w:r>
      <w:r w:rsidRPr="00095FB1">
        <w:rPr>
          <w:spacing w:val="-1"/>
          <w:sz w:val="24"/>
        </w:rPr>
        <w:t>of</w:t>
      </w:r>
      <w:r w:rsidRPr="00095FB1">
        <w:rPr>
          <w:spacing w:val="-2"/>
          <w:sz w:val="24"/>
        </w:rPr>
        <w:t xml:space="preserve"> </w:t>
      </w:r>
      <w:r w:rsidRPr="00095FB1">
        <w:rPr>
          <w:sz w:val="24"/>
        </w:rPr>
        <w:t>Workers'</w:t>
      </w:r>
      <w:r w:rsidRPr="00095FB1">
        <w:rPr>
          <w:spacing w:val="-3"/>
          <w:sz w:val="24"/>
        </w:rPr>
        <w:t xml:space="preserve"> </w:t>
      </w:r>
      <w:r w:rsidRPr="00095FB1">
        <w:rPr>
          <w:spacing w:val="-1"/>
          <w:sz w:val="24"/>
        </w:rPr>
        <w:t>Compensation</w:t>
      </w:r>
      <w:r w:rsidRPr="00095FB1">
        <w:rPr>
          <w:spacing w:val="24"/>
          <w:sz w:val="24"/>
        </w:rPr>
        <w:t xml:space="preserve"> </w:t>
      </w:r>
    </w:p>
    <w:p w14:paraId="2A1BF9F1" w14:textId="77777777" w:rsidR="00EC2EB3" w:rsidRPr="00095FB1" w:rsidRDefault="00EC2EB3" w:rsidP="00EC2EB3">
      <w:pPr>
        <w:pStyle w:val="Heading1"/>
        <w:kinsoku w:val="0"/>
        <w:overflowPunct w:val="0"/>
        <w:spacing w:before="43" w:line="250" w:lineRule="auto"/>
        <w:ind w:left="0"/>
        <w:contextualSpacing/>
        <w:jc w:val="center"/>
        <w:rPr>
          <w:sz w:val="24"/>
        </w:rPr>
      </w:pPr>
      <w:r w:rsidRPr="00095FB1">
        <w:rPr>
          <w:spacing w:val="-1"/>
          <w:sz w:val="24"/>
        </w:rPr>
        <w:t>Retraining and</w:t>
      </w:r>
      <w:r w:rsidRPr="00095FB1">
        <w:rPr>
          <w:sz w:val="24"/>
        </w:rPr>
        <w:t xml:space="preserve"> </w:t>
      </w:r>
      <w:r w:rsidRPr="00095FB1">
        <w:rPr>
          <w:spacing w:val="-1"/>
          <w:sz w:val="24"/>
        </w:rPr>
        <w:t xml:space="preserve">Return </w:t>
      </w:r>
      <w:r w:rsidRPr="00095FB1">
        <w:rPr>
          <w:sz w:val="24"/>
        </w:rPr>
        <w:t>to</w:t>
      </w:r>
      <w:r w:rsidRPr="00095FB1">
        <w:rPr>
          <w:spacing w:val="-1"/>
          <w:sz w:val="24"/>
        </w:rPr>
        <w:t xml:space="preserve"> </w:t>
      </w:r>
      <w:r w:rsidRPr="00095FB1">
        <w:rPr>
          <w:sz w:val="24"/>
        </w:rPr>
        <w:t>Work</w:t>
      </w:r>
      <w:r w:rsidRPr="00095FB1">
        <w:rPr>
          <w:spacing w:val="-2"/>
          <w:sz w:val="24"/>
        </w:rPr>
        <w:t xml:space="preserve"> </w:t>
      </w:r>
      <w:r w:rsidRPr="00095FB1">
        <w:rPr>
          <w:spacing w:val="-1"/>
          <w:sz w:val="24"/>
        </w:rPr>
        <w:t>Unit</w:t>
      </w:r>
    </w:p>
    <w:p w14:paraId="0E505E75" w14:textId="77777777" w:rsidR="00EC2EB3" w:rsidRPr="00095FB1" w:rsidRDefault="00EC2EB3" w:rsidP="00EC2EB3">
      <w:pPr>
        <w:pStyle w:val="BodyText"/>
        <w:kinsoku w:val="0"/>
        <w:overflowPunct w:val="0"/>
        <w:ind w:left="0" w:firstLine="0"/>
        <w:contextualSpacing/>
        <w:jc w:val="center"/>
        <w:rPr>
          <w:sz w:val="10"/>
          <w:szCs w:val="28"/>
        </w:rPr>
      </w:pPr>
    </w:p>
    <w:p w14:paraId="3C44620E" w14:textId="77777777" w:rsidR="00EC2EB3" w:rsidRPr="00193E5B" w:rsidRDefault="00EC2EB3" w:rsidP="00EC2EB3">
      <w:pPr>
        <w:pStyle w:val="BodyText"/>
        <w:kinsoku w:val="0"/>
        <w:overflowPunct w:val="0"/>
        <w:ind w:left="0" w:firstLine="0"/>
        <w:contextualSpacing/>
        <w:jc w:val="center"/>
        <w:rPr>
          <w:sz w:val="24"/>
          <w:szCs w:val="28"/>
        </w:rPr>
      </w:pPr>
      <w:r w:rsidRPr="00193E5B">
        <w:rPr>
          <w:sz w:val="24"/>
          <w:szCs w:val="28"/>
        </w:rPr>
        <w:t>Physician's</w:t>
      </w:r>
      <w:r w:rsidRPr="00193E5B">
        <w:rPr>
          <w:spacing w:val="-2"/>
          <w:sz w:val="24"/>
          <w:szCs w:val="28"/>
        </w:rPr>
        <w:t xml:space="preserve"> </w:t>
      </w:r>
      <w:r w:rsidRPr="00193E5B">
        <w:rPr>
          <w:spacing w:val="-1"/>
          <w:sz w:val="24"/>
          <w:szCs w:val="28"/>
        </w:rPr>
        <w:t>Return-to-Work</w:t>
      </w:r>
      <w:r w:rsidRPr="00193E5B">
        <w:rPr>
          <w:spacing w:val="1"/>
          <w:sz w:val="24"/>
          <w:szCs w:val="28"/>
        </w:rPr>
        <w:t xml:space="preserve"> </w:t>
      </w:r>
      <w:r w:rsidRPr="00193E5B">
        <w:rPr>
          <w:sz w:val="24"/>
          <w:szCs w:val="28"/>
        </w:rPr>
        <w:t>&amp;</w:t>
      </w:r>
      <w:r w:rsidRPr="00193E5B">
        <w:rPr>
          <w:spacing w:val="-1"/>
          <w:sz w:val="24"/>
          <w:szCs w:val="28"/>
        </w:rPr>
        <w:t xml:space="preserve"> </w:t>
      </w:r>
      <w:r w:rsidRPr="00193E5B">
        <w:rPr>
          <w:sz w:val="24"/>
          <w:szCs w:val="28"/>
        </w:rPr>
        <w:t>Voucher</w:t>
      </w:r>
      <w:r w:rsidRPr="00193E5B">
        <w:rPr>
          <w:spacing w:val="-1"/>
          <w:sz w:val="24"/>
          <w:szCs w:val="28"/>
        </w:rPr>
        <w:t xml:space="preserve"> Report</w:t>
      </w:r>
      <w:r w:rsidRPr="00193E5B">
        <w:rPr>
          <w:sz w:val="24"/>
          <w:szCs w:val="28"/>
        </w:rPr>
        <w:t xml:space="preserve"> Instructions</w:t>
      </w:r>
    </w:p>
    <w:p w14:paraId="26728BBA" w14:textId="77777777" w:rsidR="00EC2EB3" w:rsidRDefault="00EC2EB3" w:rsidP="00EC2EB3">
      <w:pPr>
        <w:pStyle w:val="BodyText"/>
        <w:kinsoku w:val="0"/>
        <w:overflowPunct w:val="0"/>
        <w:spacing w:before="23" w:line="250" w:lineRule="auto"/>
        <w:ind w:left="0" w:firstLine="0"/>
        <w:contextualSpacing/>
        <w:jc w:val="center"/>
      </w:pPr>
      <w:r>
        <w:t>For</w:t>
      </w:r>
      <w:r>
        <w:rPr>
          <w:spacing w:val="-2"/>
        </w:rPr>
        <w:t xml:space="preserve"> </w:t>
      </w:r>
      <w:r>
        <w:rPr>
          <w:spacing w:val="-1"/>
        </w:rPr>
        <w:t xml:space="preserve">injuries on or after </w:t>
      </w:r>
      <w:r>
        <w:t>January</w:t>
      </w:r>
      <w:r>
        <w:rPr>
          <w:spacing w:val="-2"/>
        </w:rPr>
        <w:t xml:space="preserve"> </w:t>
      </w:r>
      <w:r>
        <w:rPr>
          <w:spacing w:val="-1"/>
        </w:rPr>
        <w:t>1, 2013</w:t>
      </w:r>
      <w:r>
        <w:rPr>
          <w:spacing w:val="25"/>
        </w:rPr>
        <w:t xml:space="preserve"> </w:t>
      </w:r>
      <w:r>
        <w:rPr>
          <w:spacing w:val="-1"/>
        </w:rPr>
        <w:t>DWC</w:t>
      </w:r>
      <w:r>
        <w:t xml:space="preserve"> - AD</w:t>
      </w:r>
      <w:r>
        <w:rPr>
          <w:spacing w:val="-1"/>
        </w:rPr>
        <w:t xml:space="preserve"> 10133.36</w:t>
      </w:r>
    </w:p>
    <w:p w14:paraId="136733D7" w14:textId="77777777" w:rsidR="00EC2EB3" w:rsidRDefault="00EC2EB3" w:rsidP="00EC2EB3">
      <w:pPr>
        <w:pStyle w:val="BodyText"/>
        <w:kinsoku w:val="0"/>
        <w:overflowPunct w:val="0"/>
        <w:ind w:left="0" w:firstLine="0"/>
        <w:contextualSpacing/>
      </w:pPr>
    </w:p>
    <w:p w14:paraId="793C8DB4" w14:textId="77777777" w:rsidR="00EC2EB3" w:rsidRDefault="00EC2EB3" w:rsidP="00EC2EB3">
      <w:pPr>
        <w:pStyle w:val="BodyText"/>
        <w:kinsoku w:val="0"/>
        <w:overflowPunct w:val="0"/>
        <w:spacing w:before="5"/>
        <w:ind w:left="0" w:firstLine="0"/>
        <w:contextualSpacing/>
      </w:pPr>
    </w:p>
    <w:p w14:paraId="231520FD" w14:textId="77777777" w:rsidR="00EC2EB3" w:rsidRDefault="00EC2EB3" w:rsidP="00EC2EB3">
      <w:pPr>
        <w:pStyle w:val="BodyText"/>
        <w:kinsoku w:val="0"/>
        <w:overflowPunct w:val="0"/>
        <w:spacing w:line="261" w:lineRule="auto"/>
        <w:ind w:left="0" w:firstLine="0"/>
        <w:contextualSpacing/>
      </w:pPr>
      <w:r>
        <w:t>Who</w:t>
      </w:r>
      <w:r>
        <w:rPr>
          <w:spacing w:val="-3"/>
        </w:rPr>
        <w:t xml:space="preserve"> </w:t>
      </w:r>
      <w:r>
        <w:rPr>
          <w:spacing w:val="-1"/>
        </w:rPr>
        <w:t xml:space="preserve">is </w:t>
      </w:r>
      <w:r>
        <w:t>responsible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filling</w:t>
      </w:r>
      <w:r>
        <w:rPr>
          <w:spacing w:val="-3"/>
        </w:rPr>
        <w:t xml:space="preserve"> </w:t>
      </w:r>
      <w:r>
        <w:rPr>
          <w:spacing w:val="-1"/>
        </w:rPr>
        <w:t xml:space="preserve">out </w:t>
      </w:r>
      <w:r>
        <w:t>this</w:t>
      </w:r>
      <w:r>
        <w:rPr>
          <w:spacing w:val="-2"/>
        </w:rPr>
        <w:t xml:space="preserve"> </w:t>
      </w:r>
      <w:r>
        <w:t>form?</w:t>
      </w:r>
      <w:r>
        <w:rPr>
          <w:spacing w:val="59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first</w:t>
      </w:r>
      <w:r>
        <w:rPr>
          <w:spacing w:val="-1"/>
        </w:rPr>
        <w:t xml:space="preserve"> physician who </w:t>
      </w:r>
      <w:r>
        <w:t>finds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disability</w:t>
      </w:r>
      <w:r>
        <w:rPr>
          <w:spacing w:val="2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rPr>
          <w:spacing w:val="-1"/>
        </w:rPr>
        <w:t>all</w:t>
      </w:r>
      <w:r>
        <w:t xml:space="preserve"> conditions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which </w:t>
      </w:r>
      <w:r>
        <w:t>compensation</w:t>
      </w:r>
      <w:r>
        <w:rPr>
          <w:spacing w:val="-1"/>
        </w:rPr>
        <w:t xml:space="preserve"> is</w:t>
      </w:r>
      <w:r>
        <w:t xml:space="preserve"> claimed</w:t>
      </w:r>
      <w:r>
        <w:rPr>
          <w:spacing w:val="-1"/>
        </w:rPr>
        <w:t xml:space="preserve"> has become</w:t>
      </w:r>
      <w:r>
        <w:t xml:space="preserve"> </w:t>
      </w:r>
      <w:r>
        <w:rPr>
          <w:spacing w:val="-1"/>
        </w:rPr>
        <w:t>permanent</w:t>
      </w:r>
      <w:r>
        <w:t xml:space="preserve"> </w:t>
      </w:r>
      <w:r>
        <w:rPr>
          <w:spacing w:val="-1"/>
        </w:rPr>
        <w:t>and</w:t>
      </w:r>
      <w:r>
        <w:rPr>
          <w:spacing w:val="26"/>
        </w:rPr>
        <w:t xml:space="preserve"> </w:t>
      </w:r>
      <w:r>
        <w:t>stationary</w:t>
      </w:r>
      <w:r>
        <w:rPr>
          <w:spacing w:val="-2"/>
        </w:rPr>
        <w:t xml:space="preserve"> </w:t>
      </w:r>
      <w:r>
        <w:t>(or</w:t>
      </w:r>
      <w:r>
        <w:rPr>
          <w:spacing w:val="-1"/>
        </w:rPr>
        <w:t xml:space="preserve"> has</w:t>
      </w:r>
      <w:r>
        <w:t xml:space="preserve"> reached</w:t>
      </w:r>
      <w:r>
        <w:rPr>
          <w:spacing w:val="-2"/>
        </w:rPr>
        <w:t xml:space="preserve"> </w:t>
      </w:r>
      <w:r>
        <w:t>maximum</w:t>
      </w:r>
      <w:r>
        <w:rPr>
          <w:spacing w:val="-1"/>
        </w:rPr>
        <w:t xml:space="preserve"> </w:t>
      </w:r>
      <w:r>
        <w:t>medical</w:t>
      </w:r>
      <w:r>
        <w:rPr>
          <w:spacing w:val="-1"/>
        </w:rPr>
        <w:t xml:space="preserve"> improvement) and</w:t>
      </w:r>
      <w:r>
        <w:t xml:space="preserve"> finds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injury</w:t>
      </w:r>
      <w:r>
        <w:t xml:space="preserve"> </w:t>
      </w:r>
      <w:r>
        <w:rPr>
          <w:spacing w:val="-1"/>
        </w:rPr>
        <w:t>has</w:t>
      </w:r>
      <w:r>
        <w:rPr>
          <w:spacing w:val="24"/>
        </w:rPr>
        <w:t xml:space="preserve"> </w:t>
      </w:r>
      <w:r>
        <w:t>caused</w:t>
      </w:r>
      <w:r>
        <w:rPr>
          <w:spacing w:val="-1"/>
        </w:rPr>
        <w:t xml:space="preserve"> permanent</w:t>
      </w:r>
      <w:r>
        <w:t xml:space="preserve"> </w:t>
      </w:r>
      <w:r>
        <w:rPr>
          <w:spacing w:val="-1"/>
        </w:rPr>
        <w:t>partial</w:t>
      </w:r>
      <w:r>
        <w:t xml:space="preserve"> </w:t>
      </w:r>
      <w:r>
        <w:rPr>
          <w:spacing w:val="-1"/>
        </w:rPr>
        <w:t>disability.</w:t>
      </w:r>
      <w:r>
        <w:t xml:space="preserve">  The</w:t>
      </w:r>
      <w:r>
        <w:rPr>
          <w:spacing w:val="-1"/>
        </w:rPr>
        <w:t xml:space="preserve"> physician</w:t>
      </w:r>
      <w:r>
        <w:t xml:space="preserve"> can</w:t>
      </w:r>
      <w:r>
        <w:rPr>
          <w:spacing w:val="-1"/>
        </w:rPr>
        <w:t xml:space="preserve"> be</w:t>
      </w:r>
      <w:r>
        <w:t xml:space="preserve"> the</w:t>
      </w:r>
      <w:r>
        <w:rPr>
          <w:spacing w:val="-1"/>
        </w:rPr>
        <w:t xml:space="preserve"> primary</w:t>
      </w:r>
      <w:r>
        <w:t xml:space="preserve"> treating</w:t>
      </w:r>
      <w:r>
        <w:rPr>
          <w:spacing w:val="-1"/>
        </w:rPr>
        <w:t xml:space="preserve"> physician,</w:t>
      </w:r>
      <w:r>
        <w:t xml:space="preserve"> a</w:t>
      </w:r>
      <w:r>
        <w:rPr>
          <w:spacing w:val="28"/>
        </w:rPr>
        <w:t xml:space="preserve"> </w:t>
      </w:r>
      <w:r>
        <w:t>Qualified</w:t>
      </w:r>
      <w:r>
        <w:rPr>
          <w:spacing w:val="-1"/>
        </w:rPr>
        <w:t xml:space="preserve"> </w:t>
      </w:r>
      <w:r>
        <w:t>Medical</w:t>
      </w:r>
      <w:r>
        <w:rPr>
          <w:spacing w:val="-1"/>
        </w:rPr>
        <w:t xml:space="preserve"> </w:t>
      </w:r>
      <w:r>
        <w:t>Evaluator,</w:t>
      </w:r>
      <w:r>
        <w:rPr>
          <w:spacing w:val="-1"/>
        </w:rPr>
        <w:t xml:space="preserve"> or</w:t>
      </w:r>
      <w:r>
        <w:t xml:space="preserve"> </w:t>
      </w:r>
      <w:r>
        <w:rPr>
          <w:spacing w:val="-1"/>
        </w:rPr>
        <w:t>an</w:t>
      </w:r>
      <w:r>
        <w:t xml:space="preserve"> Agreed</w:t>
      </w:r>
      <w:r>
        <w:rPr>
          <w:spacing w:val="-1"/>
        </w:rPr>
        <w:t xml:space="preserve"> </w:t>
      </w:r>
      <w:r>
        <w:t>Medical</w:t>
      </w:r>
      <w:r>
        <w:rPr>
          <w:spacing w:val="-1"/>
        </w:rPr>
        <w:t xml:space="preserve"> </w:t>
      </w:r>
      <w:r>
        <w:t>Evaluator.</w:t>
      </w:r>
    </w:p>
    <w:p w14:paraId="7C9F4147" w14:textId="77777777" w:rsidR="00EC2EB3" w:rsidRDefault="00EC2EB3" w:rsidP="00EC2EB3">
      <w:pPr>
        <w:pStyle w:val="BodyText"/>
        <w:kinsoku w:val="0"/>
        <w:overflowPunct w:val="0"/>
        <w:spacing w:before="5"/>
        <w:ind w:left="0" w:firstLine="0"/>
        <w:contextualSpacing/>
        <w:rPr>
          <w:sz w:val="17"/>
          <w:szCs w:val="17"/>
        </w:rPr>
      </w:pPr>
    </w:p>
    <w:p w14:paraId="049849EA" w14:textId="77777777" w:rsidR="00EC2EB3" w:rsidRDefault="00EC2EB3" w:rsidP="00EC2EB3">
      <w:pPr>
        <w:pStyle w:val="BodyText"/>
        <w:kinsoku w:val="0"/>
        <w:overflowPunct w:val="0"/>
        <w:spacing w:line="261" w:lineRule="auto"/>
        <w:ind w:left="0" w:firstLine="0"/>
        <w:contextualSpacing/>
      </w:pPr>
      <w:r>
        <w:t>What</w:t>
      </w:r>
      <w:r>
        <w:rPr>
          <w:spacing w:val="-3"/>
        </w:rPr>
        <w:t xml:space="preserve"> </w:t>
      </w:r>
      <w:r>
        <w:rPr>
          <w:spacing w:val="-1"/>
        </w:rPr>
        <w:t xml:space="preserve">is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purpose</w:t>
      </w:r>
      <w:r>
        <w:rPr>
          <w:spacing w:val="-2"/>
        </w:rPr>
        <w:t xml:space="preserve"> </w:t>
      </w:r>
      <w:r>
        <w:rPr>
          <w:spacing w:val="-1"/>
        </w:rPr>
        <w:t xml:space="preserve">of </w:t>
      </w:r>
      <w:r>
        <w:t>this</w:t>
      </w:r>
      <w:r>
        <w:rPr>
          <w:spacing w:val="-2"/>
        </w:rPr>
        <w:t xml:space="preserve"> </w:t>
      </w:r>
      <w:r>
        <w:rPr>
          <w:spacing w:val="-1"/>
        </w:rPr>
        <w:t>form?</w:t>
      </w:r>
      <w:r>
        <w:rPr>
          <w:spacing w:val="59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purpose of</w:t>
      </w:r>
      <w:r>
        <w:t xml:space="preserve"> the</w:t>
      </w:r>
      <w:r>
        <w:rPr>
          <w:spacing w:val="-2"/>
        </w:rPr>
        <w:t xml:space="preserve"> </w:t>
      </w:r>
      <w:r>
        <w:t>form</w:t>
      </w:r>
      <w:r>
        <w:rPr>
          <w:spacing w:val="-2"/>
        </w:rPr>
        <w:t xml:space="preserve"> </w:t>
      </w:r>
      <w:r>
        <w:rPr>
          <w:spacing w:val="-1"/>
        </w:rPr>
        <w:t>is</w:t>
      </w:r>
      <w:r>
        <w:t xml:space="preserve"> to</w:t>
      </w:r>
      <w:r>
        <w:rPr>
          <w:spacing w:val="-2"/>
        </w:rPr>
        <w:t xml:space="preserve"> </w:t>
      </w:r>
      <w:r>
        <w:t>fully</w:t>
      </w:r>
      <w:r>
        <w:rPr>
          <w:spacing w:val="-1"/>
        </w:rPr>
        <w:t xml:space="preserve"> inform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employer</w:t>
      </w:r>
      <w:r>
        <w:t xml:space="preserve"> </w:t>
      </w:r>
      <w:r>
        <w:rPr>
          <w:spacing w:val="-1"/>
        </w:rPr>
        <w:t>of</w:t>
      </w:r>
      <w:r>
        <w:rPr>
          <w:spacing w:val="29"/>
          <w:w w:val="99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work</w:t>
      </w:r>
      <w:r>
        <w:t xml:space="preserve"> capacities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 xml:space="preserve">activity </w:t>
      </w:r>
      <w:r>
        <w:t>restrictions</w:t>
      </w:r>
      <w:r>
        <w:rPr>
          <w:spacing w:val="-1"/>
        </w:rPr>
        <w:t xml:space="preserve"> </w:t>
      </w:r>
      <w:r>
        <w:t>resulting</w:t>
      </w:r>
      <w:r>
        <w:rPr>
          <w:spacing w:val="-1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injury </w:t>
      </w:r>
      <w:r>
        <w:t>that</w:t>
      </w:r>
      <w:r>
        <w:rPr>
          <w:spacing w:val="-1"/>
        </w:rPr>
        <w:t xml:space="preserve"> are </w:t>
      </w:r>
      <w:r>
        <w:t>relevant</w:t>
      </w:r>
      <w:r>
        <w:rPr>
          <w:spacing w:val="-1"/>
        </w:rPr>
        <w:t xml:space="preserve"> </w:t>
      </w:r>
      <w:r>
        <w:t>to</w:t>
      </w:r>
      <w:r>
        <w:rPr>
          <w:spacing w:val="26"/>
          <w:w w:val="99"/>
        </w:rPr>
        <w:t xml:space="preserve"> </w:t>
      </w:r>
      <w:r>
        <w:rPr>
          <w:spacing w:val="-1"/>
        </w:rPr>
        <w:t>potential</w:t>
      </w:r>
      <w:r>
        <w:t xml:space="preserve"> regular</w:t>
      </w:r>
      <w:r>
        <w:rPr>
          <w:spacing w:val="-1"/>
        </w:rPr>
        <w:t xml:space="preserve"> work,</w:t>
      </w:r>
      <w:r>
        <w:t xml:space="preserve"> modified</w:t>
      </w:r>
      <w:r>
        <w:rPr>
          <w:spacing w:val="-1"/>
        </w:rPr>
        <w:t xml:space="preserve"> work,</w:t>
      </w:r>
      <w:r>
        <w:t xml:space="preserve"> </w:t>
      </w:r>
      <w:r>
        <w:rPr>
          <w:spacing w:val="-1"/>
        </w:rPr>
        <w:t>or</w:t>
      </w:r>
      <w:r>
        <w:t xml:space="preserve"> </w:t>
      </w:r>
      <w:r>
        <w:rPr>
          <w:spacing w:val="-1"/>
        </w:rPr>
        <w:t>alternative</w:t>
      </w:r>
      <w:r>
        <w:t xml:space="preserve"> </w:t>
      </w:r>
      <w:r>
        <w:rPr>
          <w:spacing w:val="-1"/>
        </w:rPr>
        <w:t>work.</w:t>
      </w:r>
      <w:r>
        <w:rPr>
          <w:spacing w:val="61"/>
        </w:rPr>
        <w:t xml:space="preserve"> </w:t>
      </w:r>
      <w:r>
        <w:t>The</w:t>
      </w:r>
      <w:r>
        <w:rPr>
          <w:spacing w:val="-1"/>
        </w:rPr>
        <w:t xml:space="preserve"> information</w:t>
      </w:r>
      <w:r>
        <w:t xml:space="preserve"> contained</w:t>
      </w:r>
      <w:r>
        <w:rPr>
          <w:spacing w:val="-1"/>
        </w:rPr>
        <w:t xml:space="preserve"> on</w:t>
      </w:r>
      <w:r>
        <w:t xml:space="preserve"> the</w:t>
      </w:r>
      <w:r>
        <w:rPr>
          <w:spacing w:val="29"/>
        </w:rPr>
        <w:t xml:space="preserve"> </w:t>
      </w:r>
      <w:r>
        <w:t>form</w:t>
      </w:r>
      <w:r>
        <w:rPr>
          <w:spacing w:val="-2"/>
        </w:rPr>
        <w:t xml:space="preserve"> </w:t>
      </w:r>
      <w:r>
        <w:rPr>
          <w:spacing w:val="-1"/>
        </w:rPr>
        <w:t>is</w:t>
      </w:r>
      <w:r>
        <w:t xml:space="preserve"> for</w:t>
      </w:r>
      <w:r>
        <w:rPr>
          <w:spacing w:val="-1"/>
        </w:rPr>
        <w:t xml:space="preserve"> </w:t>
      </w:r>
      <w:r>
        <w:t>voucher</w:t>
      </w:r>
      <w:r>
        <w:rPr>
          <w:spacing w:val="-1"/>
        </w:rPr>
        <w:t xml:space="preserve"> purposes</w:t>
      </w:r>
      <w:r>
        <w:t xml:space="preserve"> </w:t>
      </w:r>
      <w:r>
        <w:rPr>
          <w:spacing w:val="-1"/>
        </w:rPr>
        <w:t>and is</w:t>
      </w:r>
      <w:r>
        <w:t xml:space="preserve"> </w:t>
      </w:r>
      <w:r>
        <w:rPr>
          <w:spacing w:val="-1"/>
        </w:rPr>
        <w:t>not</w:t>
      </w:r>
      <w:r>
        <w:t xml:space="preserve"> considered</w:t>
      </w:r>
      <w:r>
        <w:rPr>
          <w:spacing w:val="-1"/>
        </w:rPr>
        <w:t xml:space="preserve"> in</w:t>
      </w:r>
      <w:r>
        <w:t xml:space="preserve"> </w:t>
      </w:r>
      <w:r>
        <w:rPr>
          <w:spacing w:val="-1"/>
        </w:rPr>
        <w:t>any</w:t>
      </w:r>
      <w:r>
        <w:t xml:space="preserve"> </w:t>
      </w:r>
      <w:r>
        <w:rPr>
          <w:spacing w:val="-1"/>
        </w:rPr>
        <w:t>permanent impairment</w:t>
      </w:r>
      <w:r>
        <w:t xml:space="preserve"> rating</w:t>
      </w:r>
      <w:r>
        <w:rPr>
          <w:spacing w:val="-1"/>
        </w:rPr>
        <w:t xml:space="preserve"> or</w:t>
      </w:r>
      <w:r>
        <w:rPr>
          <w:spacing w:val="29"/>
        </w:rPr>
        <w:t xml:space="preserve"> </w:t>
      </w:r>
      <w:r>
        <w:rPr>
          <w:spacing w:val="-1"/>
        </w:rPr>
        <w:t>any</w:t>
      </w:r>
      <w:r>
        <w:t xml:space="preserve"> </w:t>
      </w:r>
      <w:r>
        <w:rPr>
          <w:spacing w:val="-1"/>
        </w:rPr>
        <w:t>permanent</w:t>
      </w:r>
      <w:r>
        <w:t xml:space="preserve"> </w:t>
      </w:r>
      <w:r>
        <w:rPr>
          <w:spacing w:val="-1"/>
        </w:rPr>
        <w:t>disability</w:t>
      </w:r>
      <w:r>
        <w:t xml:space="preserve"> </w:t>
      </w:r>
      <w:r>
        <w:rPr>
          <w:spacing w:val="-1"/>
        </w:rPr>
        <w:t>indemnity.</w:t>
      </w:r>
    </w:p>
    <w:p w14:paraId="61585911" w14:textId="77777777" w:rsidR="00EC2EB3" w:rsidRDefault="00EC2EB3" w:rsidP="00EC2EB3">
      <w:pPr>
        <w:pStyle w:val="BodyText"/>
        <w:kinsoku w:val="0"/>
        <w:overflowPunct w:val="0"/>
        <w:spacing w:before="5"/>
        <w:ind w:left="0" w:firstLine="0"/>
        <w:contextualSpacing/>
        <w:rPr>
          <w:sz w:val="17"/>
          <w:szCs w:val="17"/>
        </w:rPr>
      </w:pPr>
    </w:p>
    <w:p w14:paraId="155DD0D2" w14:textId="77777777" w:rsidR="00EC2EB3" w:rsidRDefault="00EC2EB3" w:rsidP="00EC2EB3">
      <w:pPr>
        <w:pStyle w:val="BodyText"/>
        <w:kinsoku w:val="0"/>
        <w:overflowPunct w:val="0"/>
        <w:spacing w:line="261" w:lineRule="auto"/>
        <w:ind w:left="0" w:firstLine="0"/>
        <w:contextualSpacing/>
      </w:pPr>
      <w:r>
        <w:t>Is</w:t>
      </w:r>
      <w:r>
        <w:rPr>
          <w:spacing w:val="-3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mandatory</w:t>
      </w:r>
      <w:r>
        <w:rPr>
          <w:spacing w:val="-2"/>
        </w:rPr>
        <w:t xml:space="preserve"> </w:t>
      </w:r>
      <w:r>
        <w:rPr>
          <w:spacing w:val="-1"/>
        </w:rPr>
        <w:t>form?</w:t>
      </w:r>
      <w:r>
        <w:rPr>
          <w:spacing w:val="60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rPr>
          <w:spacing w:val="-1"/>
        </w:rPr>
        <w:t>is</w:t>
      </w:r>
      <w:r>
        <w:t xml:space="preserve"> a</w:t>
      </w:r>
      <w:r>
        <w:rPr>
          <w:spacing w:val="-2"/>
        </w:rPr>
        <w:t xml:space="preserve"> </w:t>
      </w:r>
      <w:r>
        <w:t>mandatory</w:t>
      </w:r>
      <w:r>
        <w:rPr>
          <w:spacing w:val="-1"/>
        </w:rPr>
        <w:t xml:space="preserve"> attachment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first</w:t>
      </w:r>
      <w:r>
        <w:rPr>
          <w:spacing w:val="-1"/>
        </w:rPr>
        <w:t xml:space="preserve"> </w:t>
      </w:r>
      <w:r>
        <w:t>medical</w:t>
      </w:r>
      <w:r>
        <w:rPr>
          <w:spacing w:val="-1"/>
        </w:rPr>
        <w:t xml:space="preserve"> </w:t>
      </w:r>
      <w:r>
        <w:t>report</w:t>
      </w:r>
      <w:r>
        <w:rPr>
          <w:spacing w:val="-2"/>
        </w:rPr>
        <w:t xml:space="preserve"> </w:t>
      </w:r>
      <w:r>
        <w:t>finding</w:t>
      </w:r>
      <w:r>
        <w:rPr>
          <w:spacing w:val="27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disability</w:t>
      </w:r>
      <w:r>
        <w:t xml:space="preserve"> from</w:t>
      </w:r>
      <w:r>
        <w:rPr>
          <w:spacing w:val="-2"/>
        </w:rPr>
        <w:t xml:space="preserve"> </w:t>
      </w:r>
      <w:r>
        <w:rPr>
          <w:spacing w:val="-1"/>
        </w:rPr>
        <w:t>all</w:t>
      </w:r>
      <w:r>
        <w:t xml:space="preserve"> conditions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which </w:t>
      </w:r>
      <w:r>
        <w:t>compensation</w:t>
      </w:r>
      <w:r>
        <w:rPr>
          <w:spacing w:val="-1"/>
        </w:rPr>
        <w:t xml:space="preserve"> is </w:t>
      </w:r>
      <w:r>
        <w:t>claimed</w:t>
      </w:r>
      <w:r>
        <w:rPr>
          <w:spacing w:val="-1"/>
        </w:rPr>
        <w:t xml:space="preserve"> has become</w:t>
      </w:r>
      <w:r>
        <w:rPr>
          <w:spacing w:val="25"/>
        </w:rPr>
        <w:t xml:space="preserve"> </w:t>
      </w:r>
      <w:r>
        <w:rPr>
          <w:spacing w:val="-1"/>
        </w:rPr>
        <w:t>permanent and</w:t>
      </w:r>
      <w:r>
        <w:t xml:space="preserve"> stationary</w:t>
      </w:r>
      <w:r>
        <w:rPr>
          <w:spacing w:val="-1"/>
        </w:rPr>
        <w:t xml:space="preserve"> and </w:t>
      </w:r>
      <w:r>
        <w:t>that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injury</w:t>
      </w:r>
      <w:r>
        <w:t xml:space="preserve"> </w:t>
      </w:r>
      <w:r>
        <w:rPr>
          <w:spacing w:val="-1"/>
        </w:rPr>
        <w:t>has</w:t>
      </w:r>
      <w:r>
        <w:rPr>
          <w:spacing w:val="60"/>
        </w:rPr>
        <w:t xml:space="preserve"> </w:t>
      </w:r>
      <w:r>
        <w:t>caused</w:t>
      </w:r>
      <w:r>
        <w:rPr>
          <w:spacing w:val="-1"/>
        </w:rPr>
        <w:t xml:space="preserve"> permanent</w:t>
      </w:r>
      <w:r>
        <w:t xml:space="preserve"> </w:t>
      </w:r>
      <w:r>
        <w:rPr>
          <w:spacing w:val="-1"/>
        </w:rPr>
        <w:t>partial</w:t>
      </w:r>
      <w:r>
        <w:t xml:space="preserve"> </w:t>
      </w:r>
      <w:r>
        <w:rPr>
          <w:spacing w:val="-1"/>
        </w:rPr>
        <w:t>disability.</w:t>
      </w:r>
      <w:r>
        <w:rPr>
          <w:spacing w:val="60"/>
        </w:rPr>
        <w:t xml:space="preserve"> </w:t>
      </w:r>
      <w:r>
        <w:t>This</w:t>
      </w:r>
      <w:r>
        <w:rPr>
          <w:spacing w:val="29"/>
        </w:rPr>
        <w:t xml:space="preserve"> </w:t>
      </w:r>
      <w:r>
        <w:t>form</w:t>
      </w:r>
      <w:r>
        <w:rPr>
          <w:spacing w:val="-2"/>
        </w:rPr>
        <w:t xml:space="preserve"> </w:t>
      </w:r>
      <w:r>
        <w:t>should</w:t>
      </w:r>
      <w:r>
        <w:rPr>
          <w:spacing w:val="-1"/>
        </w:rPr>
        <w:t xml:space="preserve"> be</w:t>
      </w:r>
      <w:r>
        <w:t xml:space="preserve"> </w:t>
      </w:r>
      <w:r>
        <w:rPr>
          <w:spacing w:val="-1"/>
        </w:rPr>
        <w:t>attached</w:t>
      </w:r>
      <w:r>
        <w:t xml:space="preserve"> to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comprehensive</w:t>
      </w:r>
      <w:r>
        <w:rPr>
          <w:spacing w:val="-2"/>
        </w:rPr>
        <w:t xml:space="preserve"> </w:t>
      </w:r>
      <w:r>
        <w:t>medical-legal</w:t>
      </w:r>
      <w:r>
        <w:rPr>
          <w:spacing w:val="-1"/>
        </w:rPr>
        <w:t xml:space="preserve"> evaluation</w:t>
      </w:r>
      <w: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does</w:t>
      </w:r>
      <w:r>
        <w:t xml:space="preserve"> </w:t>
      </w:r>
      <w:r>
        <w:rPr>
          <w:spacing w:val="-1"/>
        </w:rPr>
        <w:t>not</w:t>
      </w:r>
      <w:r>
        <w:t xml:space="preserve"> replace</w:t>
      </w:r>
      <w:r>
        <w:rPr>
          <w:spacing w:val="27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comprehensive</w:t>
      </w:r>
      <w:r>
        <w:rPr>
          <w:spacing w:val="-1"/>
        </w:rPr>
        <w:t xml:space="preserve"> </w:t>
      </w:r>
      <w:r>
        <w:t>medical-legal</w:t>
      </w:r>
      <w:r>
        <w:rPr>
          <w:spacing w:val="-1"/>
        </w:rPr>
        <w:t xml:space="preserve"> evaluations.</w:t>
      </w:r>
    </w:p>
    <w:p w14:paraId="4B20D47E" w14:textId="77777777" w:rsidR="00EC2EB3" w:rsidRDefault="00EC2EB3" w:rsidP="00EC2EB3">
      <w:pPr>
        <w:pStyle w:val="BodyText"/>
        <w:kinsoku w:val="0"/>
        <w:overflowPunct w:val="0"/>
        <w:spacing w:before="5"/>
        <w:ind w:left="0" w:firstLine="0"/>
        <w:contextualSpacing/>
        <w:rPr>
          <w:sz w:val="17"/>
          <w:szCs w:val="17"/>
        </w:rPr>
      </w:pPr>
    </w:p>
    <w:p w14:paraId="4584B533" w14:textId="77777777" w:rsidR="00EC2EB3" w:rsidRDefault="00EC2EB3" w:rsidP="00EC2EB3">
      <w:pPr>
        <w:pStyle w:val="BodyText"/>
        <w:kinsoku w:val="0"/>
        <w:overflowPunct w:val="0"/>
        <w:spacing w:line="261" w:lineRule="auto"/>
        <w:ind w:left="0" w:firstLine="0"/>
        <w:contextualSpacing/>
      </w:pPr>
      <w:r>
        <w:t>When</w:t>
      </w:r>
      <w:r>
        <w:rPr>
          <w:spacing w:val="-2"/>
        </w:rPr>
        <w:t xml:space="preserve"> </w:t>
      </w:r>
      <w:r>
        <w:rPr>
          <w:spacing w:val="-1"/>
        </w:rPr>
        <w:t xml:space="preserve">does </w:t>
      </w:r>
      <w:r>
        <w:t>the</w:t>
      </w:r>
      <w:r>
        <w:rPr>
          <w:spacing w:val="-2"/>
        </w:rPr>
        <w:t xml:space="preserve"> </w:t>
      </w:r>
      <w:r>
        <w:t>form</w:t>
      </w:r>
      <w:r>
        <w:rPr>
          <w:spacing w:val="-2"/>
        </w:rPr>
        <w:t xml:space="preserve"> </w:t>
      </w:r>
      <w:r>
        <w:rPr>
          <w:spacing w:val="-1"/>
        </w:rPr>
        <w:t xml:space="preserve">need </w:t>
      </w:r>
      <w:r>
        <w:t>to</w:t>
      </w:r>
      <w:r>
        <w:rPr>
          <w:spacing w:val="-1"/>
        </w:rPr>
        <w:t xml:space="preserve"> be </w:t>
      </w:r>
      <w:r>
        <w:t>completed?</w:t>
      </w:r>
      <w:r>
        <w:rPr>
          <w:spacing w:val="59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form</w:t>
      </w:r>
      <w:r>
        <w:rPr>
          <w:spacing w:val="-1"/>
        </w:rPr>
        <w:t xml:space="preserve"> does</w:t>
      </w:r>
      <w:r>
        <w:t xml:space="preserve"> </w:t>
      </w:r>
      <w:r>
        <w:rPr>
          <w:spacing w:val="-1"/>
        </w:rPr>
        <w:t>not</w:t>
      </w:r>
      <w:r>
        <w:t xml:space="preserve"> </w:t>
      </w:r>
      <w:r>
        <w:rPr>
          <w:spacing w:val="-1"/>
        </w:rPr>
        <w:t xml:space="preserve">need </w:t>
      </w:r>
      <w:r>
        <w:t>to</w:t>
      </w:r>
      <w:r>
        <w:rPr>
          <w:spacing w:val="-1"/>
        </w:rPr>
        <w:t xml:space="preserve"> be</w:t>
      </w:r>
      <w:r>
        <w:t xml:space="preserve"> completed</w:t>
      </w:r>
      <w:r>
        <w:rPr>
          <w:spacing w:val="-1"/>
        </w:rPr>
        <w:t xml:space="preserve"> until</w:t>
      </w:r>
      <w:r>
        <w:rPr>
          <w:spacing w:val="24"/>
        </w:rPr>
        <w:t xml:space="preserve"> </w:t>
      </w:r>
      <w:r>
        <w:rPr>
          <w:spacing w:val="-1"/>
        </w:rPr>
        <w:t xml:space="preserve">all </w:t>
      </w:r>
      <w:r>
        <w:t>conditions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which</w:t>
      </w:r>
      <w:r>
        <w:t xml:space="preserve"> compensation</w:t>
      </w:r>
      <w:r>
        <w:rPr>
          <w:spacing w:val="-2"/>
        </w:rPr>
        <w:t xml:space="preserve"> </w:t>
      </w:r>
      <w:r>
        <w:rPr>
          <w:spacing w:val="-1"/>
        </w:rPr>
        <w:t>is</w:t>
      </w:r>
      <w:r>
        <w:t xml:space="preserve"> claimed</w:t>
      </w:r>
      <w:r>
        <w:rPr>
          <w:spacing w:val="-1"/>
        </w:rPr>
        <w:t xml:space="preserve"> have</w:t>
      </w:r>
      <w:r>
        <w:t xml:space="preserve"> </w:t>
      </w:r>
      <w:r>
        <w:rPr>
          <w:spacing w:val="-1"/>
        </w:rPr>
        <w:t>become permanent</w:t>
      </w:r>
      <w:r>
        <w:t xml:space="preserve"> </w:t>
      </w:r>
      <w:r>
        <w:rPr>
          <w:spacing w:val="-1"/>
        </w:rPr>
        <w:t>and</w:t>
      </w:r>
      <w:r>
        <w:t xml:space="preserve"> stationary.</w:t>
      </w:r>
    </w:p>
    <w:p w14:paraId="0F282DB0" w14:textId="77777777" w:rsidR="00EC2EB3" w:rsidRDefault="00EC2EB3" w:rsidP="00EC2EB3">
      <w:pPr>
        <w:pStyle w:val="BodyText"/>
        <w:kinsoku w:val="0"/>
        <w:overflowPunct w:val="0"/>
        <w:spacing w:before="5"/>
        <w:ind w:left="0" w:firstLine="0"/>
        <w:contextualSpacing/>
        <w:rPr>
          <w:sz w:val="17"/>
          <w:szCs w:val="17"/>
        </w:rPr>
      </w:pPr>
    </w:p>
    <w:p w14:paraId="136D6958" w14:textId="77777777" w:rsidR="00EC2EB3" w:rsidRDefault="00EC2EB3" w:rsidP="00EC2EB3">
      <w:pPr>
        <w:pStyle w:val="BodyText"/>
        <w:kinsoku w:val="0"/>
        <w:overflowPunct w:val="0"/>
        <w:spacing w:line="261" w:lineRule="auto"/>
        <w:ind w:left="0" w:firstLine="0"/>
        <w:contextualSpacing/>
      </w:pPr>
      <w:r>
        <w:t>If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employer</w:t>
      </w:r>
      <w:r>
        <w:t xml:space="preserve"> </w:t>
      </w:r>
      <w:r>
        <w:rPr>
          <w:spacing w:val="-1"/>
        </w:rPr>
        <w:t>or</w:t>
      </w:r>
      <w:r>
        <w:t xml:space="preserve"> claims</w:t>
      </w:r>
      <w:r>
        <w:rPr>
          <w:spacing w:val="-1"/>
        </w:rPr>
        <w:t xml:space="preserve"> administrator</w:t>
      </w:r>
      <w:r>
        <w:t xml:space="preserve"> </w:t>
      </w:r>
      <w:r>
        <w:rPr>
          <w:spacing w:val="-1"/>
        </w:rPr>
        <w:t>has</w:t>
      </w:r>
      <w:r>
        <w:t xml:space="preserve"> </w:t>
      </w:r>
      <w:r>
        <w:rPr>
          <w:spacing w:val="-1"/>
        </w:rPr>
        <w:t>provided</w:t>
      </w:r>
      <w:r>
        <w:t xml:space="preserve"> the</w:t>
      </w:r>
      <w:r>
        <w:rPr>
          <w:spacing w:val="-1"/>
        </w:rPr>
        <w:t xml:space="preserve"> physician</w:t>
      </w:r>
      <w:r>
        <w:t xml:space="preserve"> </w:t>
      </w:r>
      <w:r>
        <w:rPr>
          <w:spacing w:val="-1"/>
        </w:rPr>
        <w:t xml:space="preserve">with </w:t>
      </w:r>
      <w:r>
        <w:t>a</w:t>
      </w:r>
      <w:r>
        <w:rPr>
          <w:spacing w:val="-1"/>
        </w:rPr>
        <w:t xml:space="preserve"> job</w:t>
      </w:r>
      <w:r>
        <w:t xml:space="preserve"> </w:t>
      </w:r>
      <w:r>
        <w:rPr>
          <w:spacing w:val="-1"/>
        </w:rPr>
        <w:t>description</w:t>
      </w:r>
      <w:r>
        <w:rPr>
          <w:spacing w:val="28"/>
        </w:rPr>
        <w:t xml:space="preserve"> </w:t>
      </w:r>
      <w:r>
        <w:rPr>
          <w:spacing w:val="-1"/>
        </w:rPr>
        <w:t>providing physical</w:t>
      </w:r>
      <w:r>
        <w:t xml:space="preserve"> requirements</w:t>
      </w:r>
      <w:r>
        <w:rPr>
          <w:spacing w:val="-1"/>
        </w:rPr>
        <w:t xml:space="preserve"> of</w:t>
      </w:r>
      <w:r>
        <w:t xml:space="preserve"> the</w:t>
      </w:r>
      <w:r>
        <w:rPr>
          <w:spacing w:val="-1"/>
        </w:rPr>
        <w:t xml:space="preserve"> employee's</w:t>
      </w:r>
      <w:r>
        <w:t xml:space="preserve"> regular</w:t>
      </w:r>
      <w:r>
        <w:rPr>
          <w:spacing w:val="-2"/>
        </w:rPr>
        <w:t xml:space="preserve"> </w:t>
      </w:r>
      <w:r>
        <w:rPr>
          <w:spacing w:val="-1"/>
        </w:rPr>
        <w:t>work,</w:t>
      </w:r>
      <w:r>
        <w:t xml:space="preserve"> </w:t>
      </w:r>
      <w:r>
        <w:rPr>
          <w:spacing w:val="-1"/>
        </w:rPr>
        <w:t>proposed</w:t>
      </w:r>
      <w:r>
        <w:t xml:space="preserve"> modified</w:t>
      </w:r>
      <w:r>
        <w:rPr>
          <w:spacing w:val="-1"/>
        </w:rPr>
        <w:t xml:space="preserve"> work,</w:t>
      </w:r>
      <w:r>
        <w:t xml:space="preserve"> </w:t>
      </w:r>
      <w:r>
        <w:rPr>
          <w:spacing w:val="-1"/>
        </w:rPr>
        <w:t>or</w:t>
      </w:r>
      <w:r>
        <w:rPr>
          <w:spacing w:val="27"/>
        </w:rPr>
        <w:t xml:space="preserve"> </w:t>
      </w:r>
      <w:r>
        <w:rPr>
          <w:spacing w:val="-1"/>
        </w:rPr>
        <w:t>proposed</w:t>
      </w:r>
      <w:r>
        <w:t xml:space="preserve"> </w:t>
      </w:r>
      <w:r>
        <w:rPr>
          <w:spacing w:val="-1"/>
        </w:rPr>
        <w:t>alternative</w:t>
      </w:r>
      <w:r>
        <w:t xml:space="preserve"> </w:t>
      </w:r>
      <w:r>
        <w:rPr>
          <w:spacing w:val="-1"/>
        </w:rPr>
        <w:t>work,</w:t>
      </w:r>
      <w:r>
        <w:t xml:space="preserve"> the</w:t>
      </w:r>
      <w:r>
        <w:rPr>
          <w:spacing w:val="-1"/>
        </w:rPr>
        <w:t xml:space="preserve"> physician</w:t>
      </w:r>
      <w:r>
        <w:t xml:space="preserve"> shall</w:t>
      </w:r>
      <w:r>
        <w:rPr>
          <w:spacing w:val="-1"/>
        </w:rPr>
        <w:t xml:space="preserve"> evaluate</w:t>
      </w:r>
      <w: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describe</w:t>
      </w:r>
      <w:r>
        <w:t xml:space="preserve"> </w:t>
      </w:r>
      <w:r>
        <w:rPr>
          <w:spacing w:val="-1"/>
        </w:rPr>
        <w:t>in</w:t>
      </w:r>
      <w:r>
        <w:t xml:space="preserve"> the</w:t>
      </w:r>
      <w:r>
        <w:rPr>
          <w:spacing w:val="-1"/>
        </w:rPr>
        <w:t xml:space="preserve"> </w:t>
      </w:r>
      <w:r>
        <w:t>form</w:t>
      </w:r>
      <w:r>
        <w:rPr>
          <w:spacing w:val="-1"/>
        </w:rPr>
        <w:t xml:space="preserve"> whether </w:t>
      </w:r>
      <w:r>
        <w:rPr>
          <w:spacing w:val="28"/>
        </w:rPr>
        <w:t xml:space="preserve"> </w:t>
      </w:r>
      <w:r>
        <w:t>the</w:t>
      </w:r>
      <w:r>
        <w:rPr>
          <w:spacing w:val="-1"/>
        </w:rPr>
        <w:t xml:space="preserve"> work</w:t>
      </w:r>
      <w:r>
        <w:rPr>
          <w:spacing w:val="61"/>
        </w:rPr>
        <w:t xml:space="preserve"> </w:t>
      </w:r>
      <w:r>
        <w:t>capacities</w:t>
      </w:r>
      <w:r>
        <w:rPr>
          <w:spacing w:val="-1"/>
        </w:rPr>
        <w:t xml:space="preserve"> and</w:t>
      </w:r>
      <w:r>
        <w:t xml:space="preserve"> </w:t>
      </w:r>
      <w:r>
        <w:rPr>
          <w:spacing w:val="-1"/>
        </w:rPr>
        <w:t>activity</w:t>
      </w:r>
      <w:r>
        <w:t xml:space="preserve"> restrictions</w:t>
      </w:r>
      <w:r>
        <w:rPr>
          <w:spacing w:val="-1"/>
        </w:rPr>
        <w:t xml:space="preserve"> are</w:t>
      </w:r>
      <w:r>
        <w:t xml:space="preserve"> compatible</w:t>
      </w:r>
      <w:r>
        <w:rPr>
          <w:spacing w:val="-1"/>
        </w:rPr>
        <w:t xml:space="preserve"> with</w:t>
      </w:r>
      <w:r>
        <w:t xml:space="preserve"> the</w:t>
      </w:r>
      <w:r>
        <w:rPr>
          <w:spacing w:val="-1"/>
        </w:rPr>
        <w:t xml:space="preserve"> physical</w:t>
      </w:r>
      <w:r>
        <w:t xml:space="preserve"> requirements</w:t>
      </w:r>
      <w:r>
        <w:rPr>
          <w:spacing w:val="27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2"/>
        </w:rPr>
        <w:t xml:space="preserve"> </w:t>
      </w:r>
      <w:r>
        <w:rPr>
          <w:spacing w:val="-1"/>
        </w:rPr>
        <w:t xml:space="preserve">in </w:t>
      </w:r>
      <w:r>
        <w:t>that</w:t>
      </w:r>
      <w:r>
        <w:rPr>
          <w:spacing w:val="-2"/>
        </w:rPr>
        <w:t xml:space="preserve"> </w:t>
      </w:r>
      <w:r>
        <w:rPr>
          <w:spacing w:val="-1"/>
        </w:rPr>
        <w:t>job description.</w:t>
      </w:r>
      <w:r>
        <w:rPr>
          <w:spacing w:val="60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 xml:space="preserve">bottom portion of </w:t>
      </w:r>
      <w:r>
        <w:t>the</w:t>
      </w:r>
      <w:r>
        <w:rPr>
          <w:spacing w:val="-2"/>
        </w:rPr>
        <w:t xml:space="preserve"> </w:t>
      </w:r>
      <w:r>
        <w:t>form</w:t>
      </w:r>
      <w:r>
        <w:rPr>
          <w:spacing w:val="-2"/>
        </w:rPr>
        <w:t xml:space="preserve"> </w:t>
      </w:r>
      <w:r>
        <w:rPr>
          <w:spacing w:val="-1"/>
        </w:rPr>
        <w:t>does</w:t>
      </w:r>
      <w:r>
        <w:t xml:space="preserve"> </w:t>
      </w:r>
      <w:r>
        <w:rPr>
          <w:spacing w:val="-1"/>
        </w:rPr>
        <w:t xml:space="preserve">not need </w:t>
      </w:r>
      <w:r>
        <w:t>to</w:t>
      </w:r>
      <w:r>
        <w:rPr>
          <w:spacing w:val="-2"/>
        </w:rPr>
        <w:t xml:space="preserve"> </w:t>
      </w:r>
      <w:r>
        <w:rPr>
          <w:spacing w:val="-1"/>
        </w:rPr>
        <w:t>be</w:t>
      </w:r>
      <w:r>
        <w:rPr>
          <w:spacing w:val="29"/>
        </w:rPr>
        <w:t xml:space="preserve"> </w:t>
      </w:r>
      <w:r>
        <w:t>completed</w:t>
      </w:r>
      <w:r>
        <w:rPr>
          <w:spacing w:val="-1"/>
        </w:rPr>
        <w:t xml:space="preserve"> if</w:t>
      </w:r>
      <w:r>
        <w:t xml:space="preserve"> the</w:t>
      </w:r>
      <w:r>
        <w:rPr>
          <w:spacing w:val="-1"/>
        </w:rPr>
        <w:t xml:space="preserve"> physician</w:t>
      </w:r>
      <w:r>
        <w:t xml:space="preserve"> </w:t>
      </w:r>
      <w:r>
        <w:rPr>
          <w:spacing w:val="-1"/>
        </w:rPr>
        <w:t>has</w:t>
      </w:r>
      <w:r>
        <w:t xml:space="preserve"> </w:t>
      </w:r>
      <w:r>
        <w:rPr>
          <w:spacing w:val="-1"/>
        </w:rPr>
        <w:t>not</w:t>
      </w:r>
      <w:r>
        <w:t xml:space="preserve"> </w:t>
      </w:r>
      <w:r>
        <w:rPr>
          <w:spacing w:val="-1"/>
        </w:rPr>
        <w:t>been</w:t>
      </w:r>
      <w:r>
        <w:t xml:space="preserve"> </w:t>
      </w:r>
      <w:r>
        <w:rPr>
          <w:spacing w:val="-1"/>
        </w:rPr>
        <w:t>provided</w:t>
      </w:r>
      <w:r>
        <w:t xml:space="preserve"> </w:t>
      </w:r>
      <w:r>
        <w:rPr>
          <w:spacing w:val="-1"/>
        </w:rPr>
        <w:t>with</w:t>
      </w:r>
      <w:r>
        <w:t xml:space="preserve"> a</w:t>
      </w:r>
      <w:r>
        <w:rPr>
          <w:spacing w:val="-1"/>
        </w:rPr>
        <w:t xml:space="preserve"> job</w:t>
      </w:r>
      <w:r>
        <w:t xml:space="preserve"> </w:t>
      </w:r>
      <w:r>
        <w:rPr>
          <w:spacing w:val="-1"/>
        </w:rPr>
        <w:t>description.</w:t>
      </w:r>
    </w:p>
    <w:p w14:paraId="676F157B" w14:textId="77777777" w:rsidR="00EC2EB3" w:rsidRDefault="00EC2EB3" w:rsidP="00EC2EB3">
      <w:pPr>
        <w:pStyle w:val="BodyText"/>
        <w:kinsoku w:val="0"/>
        <w:overflowPunct w:val="0"/>
        <w:spacing w:before="5"/>
        <w:ind w:left="0" w:firstLine="0"/>
        <w:contextualSpacing/>
        <w:rPr>
          <w:sz w:val="17"/>
          <w:szCs w:val="17"/>
        </w:rPr>
      </w:pPr>
    </w:p>
    <w:p w14:paraId="2B97F896" w14:textId="77777777" w:rsidR="00EC2EB3" w:rsidRDefault="00EC2EB3" w:rsidP="00EC2EB3">
      <w:pPr>
        <w:pStyle w:val="BodyText"/>
        <w:kinsoku w:val="0"/>
        <w:overflowPunct w:val="0"/>
        <w:spacing w:line="256" w:lineRule="auto"/>
        <w:ind w:left="0" w:firstLine="0"/>
        <w:contextualSpacing/>
      </w:pPr>
      <w:r>
        <w:rPr>
          <w:spacing w:val="-1"/>
        </w:rPr>
        <w:t xml:space="preserve">Completing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employee's</w:t>
      </w:r>
      <w:r>
        <w:t xml:space="preserve"> </w:t>
      </w:r>
      <w:r>
        <w:rPr>
          <w:spacing w:val="-1"/>
        </w:rPr>
        <w:t xml:space="preserve">work </w:t>
      </w:r>
      <w:r>
        <w:t>restrictions:  The</w:t>
      </w:r>
      <w:r>
        <w:rPr>
          <w:spacing w:val="-1"/>
        </w:rPr>
        <w:t xml:space="preserve"> physician</w:t>
      </w:r>
      <w:r>
        <w:t xml:space="preserve"> should</w:t>
      </w:r>
      <w:r>
        <w:rPr>
          <w:spacing w:val="-1"/>
        </w:rPr>
        <w:t xml:space="preserve"> indicate work</w:t>
      </w:r>
      <w:r>
        <w:rPr>
          <w:spacing w:val="22"/>
        </w:rPr>
        <w:t xml:space="preserve"> </w:t>
      </w:r>
      <w:r>
        <w:t>restrictions</w:t>
      </w:r>
      <w:r>
        <w:rPr>
          <w:spacing w:val="-2"/>
        </w:rPr>
        <w:t xml:space="preserve"> </w:t>
      </w:r>
      <w:r>
        <w:rPr>
          <w:spacing w:val="-1"/>
        </w:rPr>
        <w:t xml:space="preserve">in </w:t>
      </w:r>
      <w:r>
        <w:t>terms</w:t>
      </w:r>
      <w:r>
        <w:rPr>
          <w:spacing w:val="-2"/>
        </w:rPr>
        <w:t xml:space="preserve"> </w:t>
      </w:r>
      <w:r>
        <w:rPr>
          <w:spacing w:val="-1"/>
        </w:rPr>
        <w:t>of how</w:t>
      </w:r>
      <w:r>
        <w:t xml:space="preserve"> many</w:t>
      </w:r>
      <w:r>
        <w:rPr>
          <w:spacing w:val="-2"/>
        </w:rPr>
        <w:t xml:space="preserve"> </w:t>
      </w:r>
      <w:r>
        <w:rPr>
          <w:spacing w:val="-1"/>
        </w:rPr>
        <w:t xml:space="preserve">hours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particular</w:t>
      </w:r>
      <w:r>
        <w:t xml:space="preserve"> </w:t>
      </w:r>
      <w:r>
        <w:rPr>
          <w:spacing w:val="-1"/>
        </w:rPr>
        <w:t xml:space="preserve">activity </w:t>
      </w:r>
      <w:r>
        <w:t>can</w:t>
      </w:r>
      <w:r>
        <w:rPr>
          <w:spacing w:val="-2"/>
        </w:rPr>
        <w:t xml:space="preserve"> </w:t>
      </w:r>
      <w:r>
        <w:rPr>
          <w:spacing w:val="-1"/>
        </w:rPr>
        <w:t xml:space="preserve">be </w:t>
      </w:r>
      <w:r>
        <w:rPr>
          <w:rFonts w:ascii="Calibri" w:hAnsi="Calibri" w:cs="Calibri"/>
          <w:spacing w:val="-1"/>
        </w:rPr>
        <w:t>performed</w:t>
      </w:r>
      <w:r>
        <w:rPr>
          <w:rFonts w:ascii="Calibri" w:hAnsi="Calibri" w:cs="Calibri"/>
          <w:spacing w:val="12"/>
        </w:rPr>
        <w:t xml:space="preserve"> </w:t>
      </w:r>
      <w:r>
        <w:rPr>
          <w:spacing w:val="-1"/>
        </w:rPr>
        <w:t>during an 8-</w:t>
      </w:r>
      <w:r>
        <w:rPr>
          <w:spacing w:val="20"/>
        </w:rPr>
        <w:t xml:space="preserve"> </w:t>
      </w:r>
      <w:r>
        <w:rPr>
          <w:spacing w:val="-1"/>
        </w:rPr>
        <w:t>hour</w:t>
      </w:r>
      <w:r>
        <w:t xml:space="preserve"> </w:t>
      </w:r>
      <w:r>
        <w:rPr>
          <w:spacing w:val="-1"/>
        </w:rPr>
        <w:t>work</w:t>
      </w:r>
      <w:r>
        <w:t xml:space="preserve"> </w:t>
      </w:r>
      <w:r>
        <w:rPr>
          <w:spacing w:val="-1"/>
        </w:rPr>
        <w:t>day.</w:t>
      </w:r>
      <w:r>
        <w:t xml:space="preserve">  For</w:t>
      </w:r>
      <w:r>
        <w:rPr>
          <w:spacing w:val="-1"/>
        </w:rPr>
        <w:t xml:space="preserve"> hand</w:t>
      </w:r>
      <w:r>
        <w:t xml:space="preserve"> restrictions,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physician</w:t>
      </w:r>
      <w:r>
        <w:t xml:space="preserve"> should</w:t>
      </w:r>
      <w:r>
        <w:rPr>
          <w:spacing w:val="-1"/>
        </w:rPr>
        <w:t xml:space="preserve"> indicate</w:t>
      </w:r>
      <w:r>
        <w:t xml:space="preserve"> </w:t>
      </w:r>
      <w:r>
        <w:rPr>
          <w:spacing w:val="-1"/>
        </w:rPr>
        <w:t>whether</w:t>
      </w:r>
      <w:r>
        <w:t xml:space="preserve"> the</w:t>
      </w:r>
      <w:r>
        <w:rPr>
          <w:spacing w:val="-1"/>
        </w:rPr>
        <w:t xml:space="preserve"> </w:t>
      </w:r>
      <w:r>
        <w:t>restrictions</w:t>
      </w:r>
      <w:r>
        <w:rPr>
          <w:spacing w:val="28"/>
        </w:rPr>
        <w:t xml:space="preserve"> </w:t>
      </w:r>
      <w:r>
        <w:rPr>
          <w:spacing w:val="-1"/>
        </w:rPr>
        <w:t xml:space="preserve">are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right</w:t>
      </w:r>
      <w:r>
        <w:rPr>
          <w:spacing w:val="-1"/>
        </w:rPr>
        <w:t xml:space="preserve"> hand, left hand,</w:t>
      </w:r>
      <w:r>
        <w:t xml:space="preserve"> </w:t>
      </w:r>
      <w:r>
        <w:rPr>
          <w:spacing w:val="-1"/>
        </w:rPr>
        <w:t>or both.</w:t>
      </w:r>
    </w:p>
    <w:p w14:paraId="0028515C" w14:textId="77777777" w:rsidR="00EC2EB3" w:rsidRDefault="00EC2EB3" w:rsidP="00EC2EB3">
      <w:pPr>
        <w:pStyle w:val="BodyText"/>
        <w:kinsoku w:val="0"/>
        <w:overflowPunct w:val="0"/>
        <w:spacing w:before="11"/>
        <w:ind w:left="0" w:firstLine="0"/>
        <w:contextualSpacing/>
        <w:rPr>
          <w:sz w:val="17"/>
          <w:szCs w:val="17"/>
        </w:rPr>
      </w:pPr>
    </w:p>
    <w:p w14:paraId="25C5F91C" w14:textId="77777777" w:rsidR="00EC2EB3" w:rsidRDefault="00EC2EB3" w:rsidP="00EC2EB3">
      <w:pPr>
        <w:pStyle w:val="BodyText"/>
        <w:kinsoku w:val="0"/>
        <w:overflowPunct w:val="0"/>
        <w:spacing w:line="261" w:lineRule="auto"/>
        <w:ind w:left="0" w:firstLine="0"/>
        <w:contextualSpacing/>
      </w:pPr>
      <w:r>
        <w:t>Other</w:t>
      </w:r>
      <w:r>
        <w:rPr>
          <w:spacing w:val="-2"/>
        </w:rPr>
        <w:t xml:space="preserve"> </w:t>
      </w:r>
      <w:r>
        <w:rPr>
          <w:spacing w:val="-1"/>
        </w:rPr>
        <w:t xml:space="preserve">Restrictions </w:t>
      </w:r>
      <w:r>
        <w:t>can</w:t>
      </w:r>
      <w:r>
        <w:rPr>
          <w:spacing w:val="-2"/>
        </w:rPr>
        <w:t xml:space="preserve"> </w:t>
      </w:r>
      <w:r>
        <w:rPr>
          <w:spacing w:val="-1"/>
        </w:rPr>
        <w:t xml:space="preserve">include psychiatric </w:t>
      </w:r>
      <w:r>
        <w:t>restrictions,</w:t>
      </w:r>
      <w:r>
        <w:rPr>
          <w:spacing w:val="-1"/>
        </w:rPr>
        <w:t xml:space="preserve"> </w:t>
      </w:r>
      <w:r>
        <w:t>chemical</w:t>
      </w:r>
      <w:r>
        <w:rPr>
          <w:spacing w:val="-2"/>
        </w:rPr>
        <w:t xml:space="preserve"> </w:t>
      </w:r>
      <w:r>
        <w:rPr>
          <w:spacing w:val="-1"/>
        </w:rPr>
        <w:t>exposure, use of</w:t>
      </w:r>
      <w:r>
        <w:rPr>
          <w:spacing w:val="25"/>
          <w:w w:val="99"/>
        </w:rPr>
        <w:t xml:space="preserve"> </w:t>
      </w:r>
      <w:r>
        <w:rPr>
          <w:spacing w:val="-1"/>
        </w:rPr>
        <w:t>equipment, or</w:t>
      </w:r>
      <w:r>
        <w:t xml:space="preserve"> </w:t>
      </w:r>
      <w:r>
        <w:rPr>
          <w:spacing w:val="-1"/>
        </w:rPr>
        <w:t>any</w:t>
      </w:r>
      <w:r>
        <w:t xml:space="preserve"> </w:t>
      </w:r>
      <w:r>
        <w:rPr>
          <w:spacing w:val="-1"/>
        </w:rPr>
        <w:t>other</w:t>
      </w:r>
      <w:r>
        <w:t xml:space="preserve"> restrictions.</w:t>
      </w:r>
      <w:r>
        <w:rPr>
          <w:spacing w:val="60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space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also be</w:t>
      </w:r>
      <w:r>
        <w:t xml:space="preserve"> </w:t>
      </w:r>
      <w:r>
        <w:rPr>
          <w:spacing w:val="-1"/>
        </w:rPr>
        <w:t>used</w:t>
      </w:r>
      <w:r>
        <w:t xml:space="preserve"> to</w:t>
      </w:r>
      <w:r>
        <w:rPr>
          <w:spacing w:val="-1"/>
        </w:rPr>
        <w:t xml:space="preserve"> </w:t>
      </w:r>
      <w:r>
        <w:t>further</w:t>
      </w:r>
      <w:r>
        <w:rPr>
          <w:spacing w:val="-1"/>
        </w:rPr>
        <w:t xml:space="preserve"> </w:t>
      </w:r>
      <w:r>
        <w:t>clarify</w:t>
      </w:r>
      <w:r>
        <w:rPr>
          <w:spacing w:val="-1"/>
        </w:rPr>
        <w:t xml:space="preserve"> or</w:t>
      </w:r>
      <w:r>
        <w:rPr>
          <w:spacing w:val="27"/>
        </w:rPr>
        <w:t xml:space="preserve"> </w:t>
      </w:r>
      <w:r>
        <w:rPr>
          <w:spacing w:val="-1"/>
        </w:rPr>
        <w:t>explain any</w:t>
      </w:r>
      <w:r>
        <w:t xml:space="preserve"> </w:t>
      </w:r>
      <w:r>
        <w:rPr>
          <w:spacing w:val="-1"/>
        </w:rPr>
        <w:t xml:space="preserve">of </w:t>
      </w:r>
      <w:r>
        <w:t>the</w:t>
      </w:r>
      <w:r>
        <w:rPr>
          <w:spacing w:val="-1"/>
        </w:rPr>
        <w:t xml:space="preserve"> </w:t>
      </w:r>
      <w:r>
        <w:t>checked</w:t>
      </w:r>
      <w:r>
        <w:rPr>
          <w:spacing w:val="-1"/>
        </w:rPr>
        <w:t xml:space="preserve"> </w:t>
      </w:r>
      <w:r>
        <w:t>restrictions.</w:t>
      </w:r>
    </w:p>
    <w:p w14:paraId="36F273FA" w14:textId="77777777" w:rsidR="00EC2EB3" w:rsidRDefault="00EC2EB3" w:rsidP="00EC2EB3">
      <w:pPr>
        <w:pStyle w:val="BodyText"/>
        <w:kinsoku w:val="0"/>
        <w:overflowPunct w:val="0"/>
        <w:spacing w:before="5"/>
        <w:ind w:left="0" w:firstLine="0"/>
        <w:contextualSpacing/>
        <w:rPr>
          <w:sz w:val="17"/>
          <w:szCs w:val="17"/>
        </w:rPr>
      </w:pPr>
    </w:p>
    <w:p w14:paraId="0E5806A7" w14:textId="77777777" w:rsidR="00EC2EB3" w:rsidRDefault="00EC2EB3" w:rsidP="00EC2EB3">
      <w:pPr>
        <w:pStyle w:val="BodyText"/>
        <w:kinsoku w:val="0"/>
        <w:overflowPunct w:val="0"/>
        <w:spacing w:line="261" w:lineRule="auto"/>
        <w:ind w:left="0" w:firstLine="0"/>
        <w:contextualSpacing/>
      </w:pPr>
      <w:r>
        <w:rPr>
          <w:spacing w:val="-1"/>
        </w:rPr>
        <w:t xml:space="preserve">How does </w:t>
      </w:r>
      <w:r>
        <w:t>the</w:t>
      </w:r>
      <w:r>
        <w:rPr>
          <w:spacing w:val="-1"/>
        </w:rPr>
        <w:t xml:space="preserve"> employer </w:t>
      </w:r>
      <w:r>
        <w:t>receive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form?</w:t>
      </w:r>
      <w:r>
        <w:rPr>
          <w:spacing w:val="60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claims</w:t>
      </w:r>
      <w:r>
        <w:rPr>
          <w:spacing w:val="-1"/>
        </w:rPr>
        <w:t xml:space="preserve"> administrator</w:t>
      </w:r>
      <w:r>
        <w:t xml:space="preserve"> shall</w:t>
      </w:r>
      <w:r>
        <w:rPr>
          <w:spacing w:val="-1"/>
        </w:rPr>
        <w:t xml:space="preserve"> </w:t>
      </w:r>
      <w:r>
        <w:t>forward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form</w:t>
      </w:r>
      <w:r>
        <w:rPr>
          <w:spacing w:val="2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employer.</w:t>
      </w:r>
    </w:p>
    <w:p w14:paraId="6203FD6C" w14:textId="77777777" w:rsidR="00EC2EB3" w:rsidRDefault="00EC2EB3" w:rsidP="00EC2EB3">
      <w:pPr>
        <w:pStyle w:val="BodyText"/>
        <w:kinsoku w:val="0"/>
        <w:overflowPunct w:val="0"/>
        <w:ind w:left="0" w:firstLine="0"/>
        <w:contextualSpacing/>
      </w:pPr>
    </w:p>
    <w:p w14:paraId="4E1E0062" w14:textId="77777777" w:rsidR="00EC2EB3" w:rsidRDefault="00EC2EB3" w:rsidP="00EC2EB3">
      <w:pPr>
        <w:pStyle w:val="BodyText"/>
        <w:kinsoku w:val="0"/>
        <w:overflowPunct w:val="0"/>
        <w:ind w:left="0" w:firstLine="0"/>
        <w:contextualSpacing/>
      </w:pPr>
    </w:p>
    <w:p w14:paraId="70019BDF" w14:textId="77777777" w:rsidR="00EC2EB3" w:rsidRDefault="00EC2EB3" w:rsidP="00EC2EB3">
      <w:pPr>
        <w:pStyle w:val="BodyText"/>
        <w:kinsoku w:val="0"/>
        <w:overflowPunct w:val="0"/>
        <w:ind w:left="0" w:firstLine="0"/>
        <w:contextualSpacing/>
      </w:pPr>
    </w:p>
    <w:p w14:paraId="08C5A5EA" w14:textId="77777777" w:rsidR="00EC2EB3" w:rsidRDefault="00EC2EB3" w:rsidP="00EC2EB3">
      <w:pPr>
        <w:pStyle w:val="BodyText"/>
        <w:kinsoku w:val="0"/>
        <w:overflowPunct w:val="0"/>
        <w:ind w:left="0" w:firstLine="0"/>
        <w:contextualSpacing/>
      </w:pPr>
    </w:p>
    <w:p w14:paraId="217AA4B4" w14:textId="77777777" w:rsidR="00EC2EB3" w:rsidRDefault="00EC2EB3" w:rsidP="00EC2EB3">
      <w:pPr>
        <w:pStyle w:val="BodyText"/>
        <w:kinsoku w:val="0"/>
        <w:overflowPunct w:val="0"/>
        <w:ind w:left="0" w:firstLine="0"/>
        <w:contextualSpacing/>
      </w:pPr>
    </w:p>
    <w:p w14:paraId="790D44AF" w14:textId="77777777" w:rsidR="00EC2EB3" w:rsidRDefault="00EC2EB3" w:rsidP="00EC2EB3">
      <w:pPr>
        <w:pStyle w:val="BodyText"/>
        <w:kinsoku w:val="0"/>
        <w:overflowPunct w:val="0"/>
        <w:ind w:left="0" w:firstLine="0"/>
        <w:contextualSpacing/>
      </w:pPr>
    </w:p>
    <w:p w14:paraId="0D10EFBA" w14:textId="77777777" w:rsidR="00EC2EB3" w:rsidRDefault="00EC2EB3" w:rsidP="00EC2EB3">
      <w:pPr>
        <w:pStyle w:val="BodyText"/>
        <w:kinsoku w:val="0"/>
        <w:overflowPunct w:val="0"/>
        <w:ind w:left="0" w:firstLine="0"/>
        <w:contextualSpacing/>
      </w:pPr>
    </w:p>
    <w:p w14:paraId="5DC979AD" w14:textId="77777777" w:rsidR="00EC2EB3" w:rsidRDefault="00EC2EB3" w:rsidP="00EC2EB3">
      <w:pPr>
        <w:pStyle w:val="BodyText"/>
        <w:kinsoku w:val="0"/>
        <w:overflowPunct w:val="0"/>
        <w:ind w:left="0" w:firstLine="0"/>
        <w:contextualSpacing/>
      </w:pPr>
    </w:p>
    <w:p w14:paraId="154DCA27" w14:textId="77777777" w:rsidR="00EC2EB3" w:rsidRDefault="00EC2EB3" w:rsidP="00EC2EB3">
      <w:pPr>
        <w:pStyle w:val="BodyText"/>
        <w:kinsoku w:val="0"/>
        <w:overflowPunct w:val="0"/>
        <w:ind w:left="0" w:firstLine="0"/>
        <w:contextualSpacing/>
        <w:rPr>
          <w:rFonts w:ascii="Calibri" w:hAnsi="Calibri" w:cs="Calibri"/>
        </w:rPr>
      </w:pPr>
      <w:r>
        <w:rPr>
          <w:rFonts w:ascii="Calibri" w:hAnsi="Calibri" w:cs="Calibri"/>
        </w:rPr>
        <w:t>DWC AD Form</w:t>
      </w:r>
      <w:r>
        <w:rPr>
          <w:rFonts w:ascii="Calibri" w:hAnsi="Calibri" w:cs="Calibri"/>
          <w:spacing w:val="1"/>
        </w:rPr>
        <w:t xml:space="preserve"> </w:t>
      </w:r>
      <w:r>
        <w:rPr>
          <w:rFonts w:ascii="Calibri" w:hAnsi="Calibri" w:cs="Calibri"/>
        </w:rPr>
        <w:t>10133.36 (Effective 1/13)</w:t>
      </w:r>
    </w:p>
    <w:p w14:paraId="6450E7A6" w14:textId="77777777" w:rsidR="00EC2EB3" w:rsidRDefault="00EC2EB3" w:rsidP="00EC2EB3">
      <w:pPr>
        <w:pStyle w:val="BodyText"/>
        <w:kinsoku w:val="0"/>
        <w:overflowPunct w:val="0"/>
        <w:ind w:left="0" w:firstLine="0"/>
        <w:contextualSpacing/>
        <w:rPr>
          <w:rFonts w:ascii="Calibri" w:hAnsi="Calibri" w:cs="Calibri"/>
        </w:rPr>
      </w:pPr>
    </w:p>
    <w:p w14:paraId="0ED3AEF6" w14:textId="77777777" w:rsidR="00EC2EB3" w:rsidRDefault="00EC2EB3" w:rsidP="00EC2EB3">
      <w:pPr>
        <w:pStyle w:val="BodyText"/>
        <w:kinsoku w:val="0"/>
        <w:overflowPunct w:val="0"/>
        <w:ind w:left="0" w:firstLine="0"/>
        <w:contextualSpacing/>
        <w:rPr>
          <w:rFonts w:ascii="Calibri" w:hAnsi="Calibri" w:cs="Calibri"/>
        </w:rPr>
      </w:pPr>
    </w:p>
    <w:sectPr w:rsidR="00EC2EB3" w:rsidSect="00E93E3D">
      <w:footerReference w:type="default" r:id="rId12"/>
      <w:pgSz w:w="12240" w:h="15840"/>
      <w:pgMar w:top="780" w:right="520" w:bottom="450" w:left="520" w:header="0" w:footer="730" w:gutter="0"/>
      <w:cols w:space="720" w:equalWidth="0">
        <w:col w:w="11200"/>
      </w:cols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C0E8C" w14:textId="77777777" w:rsidR="00B4000A" w:rsidRDefault="00B4000A">
      <w:pPr>
        <w:spacing w:after="0" w:line="240" w:lineRule="auto"/>
      </w:pPr>
      <w:r>
        <w:separator/>
      </w:r>
    </w:p>
  </w:endnote>
  <w:endnote w:type="continuationSeparator" w:id="0">
    <w:p w14:paraId="0863B82E" w14:textId="77777777" w:rsidR="00B4000A" w:rsidRDefault="00B400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ootlight MT Light">
    <w:altName w:val="Book Antiqua"/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A4EB5" w14:textId="77777777" w:rsidR="00147EEB" w:rsidRPr="006A537A" w:rsidRDefault="00147EEB" w:rsidP="00E93E3D">
    <w:pPr>
      <w:contextualSpacing/>
      <w:jc w:val="center"/>
      <w:rPr>
        <w:rFonts w:ascii="Arial" w:hAnsi="Arial" w:cs="Arial"/>
        <w:b/>
        <w:bCs/>
        <w:color w:val="333333"/>
        <w:sz w:val="21"/>
        <w:szCs w:val="21"/>
        <w:lang w:val="en"/>
      </w:rPr>
    </w:pPr>
    <w:r w:rsidRPr="006A537A">
      <w:rPr>
        <w:rFonts w:ascii="Arial" w:hAnsi="Arial" w:cs="Arial"/>
        <w:color w:val="333333"/>
        <w:lang w:val="en"/>
      </w:rPr>
      <w:br/>
    </w:r>
  </w:p>
  <w:p w14:paraId="734A36B7" w14:textId="77777777" w:rsidR="00147EEB" w:rsidRPr="003E7B51" w:rsidRDefault="00147EEB" w:rsidP="00E93E3D">
    <w:pPr>
      <w:contextualSpacing/>
      <w:jc w:val="center"/>
      <w:rPr>
        <w:rFonts w:ascii="Arial" w:hAnsi="Arial" w:cs="Arial"/>
        <w:b/>
        <w:bCs/>
        <w:color w:val="333333"/>
        <w:sz w:val="21"/>
        <w:szCs w:val="21"/>
        <w:lang w:val="en"/>
      </w:rPr>
    </w:pPr>
  </w:p>
  <w:p w14:paraId="0121F6D5" w14:textId="77777777" w:rsidR="00147EEB" w:rsidRDefault="00147E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09AA5" w14:textId="77777777" w:rsidR="00B4000A" w:rsidRDefault="00B4000A">
      <w:pPr>
        <w:spacing w:after="0" w:line="240" w:lineRule="auto"/>
      </w:pPr>
      <w:r>
        <w:separator/>
      </w:r>
    </w:p>
  </w:footnote>
  <w:footnote w:type="continuationSeparator" w:id="0">
    <w:p w14:paraId="04475FEB" w14:textId="77777777" w:rsidR="00B4000A" w:rsidRDefault="00B400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6.75pt;height:6.75pt;visibility:visible;mso-wrap-style:square" o:bullet="t">
        <v:imagedata r:id="rId1" o:title=""/>
      </v:shape>
    </w:pict>
  </w:numPicBullet>
  <w:abstractNum w:abstractNumId="0" w15:restartNumberingAfterBreak="0">
    <w:nsid w:val="00000402"/>
    <w:multiLevelType w:val="multilevel"/>
    <w:tmpl w:val="00000885"/>
    <w:lvl w:ilvl="0">
      <w:numFmt w:val="bullet"/>
      <w:lvlText w:val="□"/>
      <w:lvlJc w:val="left"/>
      <w:pPr>
        <w:ind w:left="384" w:hanging="204"/>
      </w:pPr>
      <w:rPr>
        <w:rFonts w:ascii="Times New Roman" w:hAnsi="Times New Roman"/>
        <w:b w:val="0"/>
        <w:color w:val="303030"/>
        <w:sz w:val="24"/>
      </w:rPr>
    </w:lvl>
    <w:lvl w:ilvl="1">
      <w:numFmt w:val="bullet"/>
      <w:lvlText w:val="□"/>
      <w:lvlJc w:val="left"/>
      <w:pPr>
        <w:ind w:left="1824" w:hanging="204"/>
      </w:pPr>
      <w:rPr>
        <w:rFonts w:ascii="Times New Roman" w:hAnsi="Times New Roman"/>
        <w:b w:val="0"/>
        <w:sz w:val="24"/>
      </w:rPr>
    </w:lvl>
    <w:lvl w:ilvl="2">
      <w:numFmt w:val="bullet"/>
      <w:lvlText w:val="•"/>
      <w:lvlJc w:val="left"/>
      <w:pPr>
        <w:ind w:left="1824" w:hanging="204"/>
      </w:pPr>
    </w:lvl>
    <w:lvl w:ilvl="3">
      <w:numFmt w:val="bullet"/>
      <w:lvlText w:val="•"/>
      <w:lvlJc w:val="left"/>
      <w:pPr>
        <w:ind w:left="2788" w:hanging="204"/>
      </w:pPr>
    </w:lvl>
    <w:lvl w:ilvl="4">
      <w:numFmt w:val="bullet"/>
      <w:lvlText w:val="•"/>
      <w:lvlJc w:val="left"/>
      <w:pPr>
        <w:ind w:left="3753" w:hanging="204"/>
      </w:pPr>
    </w:lvl>
    <w:lvl w:ilvl="5">
      <w:numFmt w:val="bullet"/>
      <w:lvlText w:val="•"/>
      <w:lvlJc w:val="left"/>
      <w:pPr>
        <w:ind w:left="4717" w:hanging="204"/>
      </w:pPr>
    </w:lvl>
    <w:lvl w:ilvl="6">
      <w:numFmt w:val="bullet"/>
      <w:lvlText w:val="•"/>
      <w:lvlJc w:val="left"/>
      <w:pPr>
        <w:ind w:left="5682" w:hanging="204"/>
      </w:pPr>
    </w:lvl>
    <w:lvl w:ilvl="7">
      <w:numFmt w:val="bullet"/>
      <w:lvlText w:val="•"/>
      <w:lvlJc w:val="left"/>
      <w:pPr>
        <w:ind w:left="6646" w:hanging="204"/>
      </w:pPr>
    </w:lvl>
    <w:lvl w:ilvl="8">
      <w:numFmt w:val="bullet"/>
      <w:lvlText w:val="•"/>
      <w:lvlJc w:val="left"/>
      <w:pPr>
        <w:ind w:left="7611" w:hanging="204"/>
      </w:pPr>
    </w:lvl>
  </w:abstractNum>
  <w:abstractNum w:abstractNumId="1" w15:restartNumberingAfterBreak="0">
    <w:nsid w:val="00000403"/>
    <w:multiLevelType w:val="multilevel"/>
    <w:tmpl w:val="00000886"/>
    <w:lvl w:ilvl="0">
      <w:numFmt w:val="bullet"/>
      <w:lvlText w:val="□"/>
      <w:lvlJc w:val="left"/>
      <w:pPr>
        <w:ind w:left="616" w:hanging="346"/>
      </w:pPr>
      <w:rPr>
        <w:rFonts w:ascii="Arial" w:hAnsi="Arial"/>
        <w:b w:val="0"/>
        <w:sz w:val="24"/>
      </w:rPr>
    </w:lvl>
    <w:lvl w:ilvl="1">
      <w:numFmt w:val="bullet"/>
      <w:lvlText w:val="•"/>
      <w:lvlJc w:val="left"/>
      <w:pPr>
        <w:ind w:left="1530" w:hanging="346"/>
      </w:pPr>
    </w:lvl>
    <w:lvl w:ilvl="2">
      <w:numFmt w:val="bullet"/>
      <w:lvlText w:val="•"/>
      <w:lvlJc w:val="left"/>
      <w:pPr>
        <w:ind w:left="2443" w:hanging="346"/>
      </w:pPr>
    </w:lvl>
    <w:lvl w:ilvl="3">
      <w:numFmt w:val="bullet"/>
      <w:lvlText w:val="•"/>
      <w:lvlJc w:val="left"/>
      <w:pPr>
        <w:ind w:left="3356" w:hanging="346"/>
      </w:pPr>
    </w:lvl>
    <w:lvl w:ilvl="4">
      <w:numFmt w:val="bullet"/>
      <w:lvlText w:val="•"/>
      <w:lvlJc w:val="left"/>
      <w:pPr>
        <w:ind w:left="4270" w:hanging="346"/>
      </w:pPr>
    </w:lvl>
    <w:lvl w:ilvl="5">
      <w:numFmt w:val="bullet"/>
      <w:lvlText w:val="•"/>
      <w:lvlJc w:val="left"/>
      <w:pPr>
        <w:ind w:left="5183" w:hanging="346"/>
      </w:pPr>
    </w:lvl>
    <w:lvl w:ilvl="6">
      <w:numFmt w:val="bullet"/>
      <w:lvlText w:val="•"/>
      <w:lvlJc w:val="left"/>
      <w:pPr>
        <w:ind w:left="6097" w:hanging="346"/>
      </w:pPr>
    </w:lvl>
    <w:lvl w:ilvl="7">
      <w:numFmt w:val="bullet"/>
      <w:lvlText w:val="•"/>
      <w:lvlJc w:val="left"/>
      <w:pPr>
        <w:ind w:left="7010" w:hanging="346"/>
      </w:pPr>
    </w:lvl>
    <w:lvl w:ilvl="8">
      <w:numFmt w:val="bullet"/>
      <w:lvlText w:val="•"/>
      <w:lvlJc w:val="left"/>
      <w:pPr>
        <w:ind w:left="7924" w:hanging="346"/>
      </w:pPr>
    </w:lvl>
  </w:abstractNum>
  <w:abstractNum w:abstractNumId="2" w15:restartNumberingAfterBreak="0">
    <w:nsid w:val="00000404"/>
    <w:multiLevelType w:val="multilevel"/>
    <w:tmpl w:val="00000887"/>
    <w:lvl w:ilvl="0">
      <w:start w:val="1"/>
      <w:numFmt w:val="decimal"/>
      <w:lvlText w:val="%1."/>
      <w:lvlJc w:val="left"/>
      <w:pPr>
        <w:ind w:left="581" w:hanging="202"/>
      </w:pPr>
      <w:rPr>
        <w:rFonts w:ascii="Arial" w:hAnsi="Arial" w:cs="Arial"/>
        <w:b w:val="0"/>
        <w:bCs w:val="0"/>
        <w:sz w:val="18"/>
        <w:szCs w:val="18"/>
      </w:rPr>
    </w:lvl>
    <w:lvl w:ilvl="1">
      <w:numFmt w:val="bullet"/>
      <w:lvlText w:val="•"/>
      <w:lvlJc w:val="left"/>
      <w:pPr>
        <w:ind w:left="1655" w:hanging="202"/>
      </w:pPr>
    </w:lvl>
    <w:lvl w:ilvl="2">
      <w:numFmt w:val="bullet"/>
      <w:lvlText w:val="•"/>
      <w:lvlJc w:val="left"/>
      <w:pPr>
        <w:ind w:left="2729" w:hanging="202"/>
      </w:pPr>
    </w:lvl>
    <w:lvl w:ilvl="3">
      <w:numFmt w:val="bullet"/>
      <w:lvlText w:val="•"/>
      <w:lvlJc w:val="left"/>
      <w:pPr>
        <w:ind w:left="3803" w:hanging="202"/>
      </w:pPr>
    </w:lvl>
    <w:lvl w:ilvl="4">
      <w:numFmt w:val="bullet"/>
      <w:lvlText w:val="•"/>
      <w:lvlJc w:val="left"/>
      <w:pPr>
        <w:ind w:left="4876" w:hanging="202"/>
      </w:pPr>
    </w:lvl>
    <w:lvl w:ilvl="5">
      <w:numFmt w:val="bullet"/>
      <w:lvlText w:val="•"/>
      <w:lvlJc w:val="left"/>
      <w:pPr>
        <w:ind w:left="5950" w:hanging="202"/>
      </w:pPr>
    </w:lvl>
    <w:lvl w:ilvl="6">
      <w:numFmt w:val="bullet"/>
      <w:lvlText w:val="•"/>
      <w:lvlJc w:val="left"/>
      <w:pPr>
        <w:ind w:left="7024" w:hanging="202"/>
      </w:pPr>
    </w:lvl>
    <w:lvl w:ilvl="7">
      <w:numFmt w:val="bullet"/>
      <w:lvlText w:val="•"/>
      <w:lvlJc w:val="left"/>
      <w:pPr>
        <w:ind w:left="8098" w:hanging="202"/>
      </w:pPr>
    </w:lvl>
    <w:lvl w:ilvl="8">
      <w:numFmt w:val="bullet"/>
      <w:lvlText w:val="•"/>
      <w:lvlJc w:val="left"/>
      <w:pPr>
        <w:ind w:left="9172" w:hanging="202"/>
      </w:pPr>
    </w:lvl>
  </w:abstractNum>
  <w:abstractNum w:abstractNumId="3" w15:restartNumberingAfterBreak="0">
    <w:nsid w:val="00000405"/>
    <w:multiLevelType w:val="multilevel"/>
    <w:tmpl w:val="00000889"/>
    <w:lvl w:ilvl="0">
      <w:start w:val="1"/>
      <w:numFmt w:val="upperLetter"/>
      <w:lvlText w:val="%1."/>
      <w:lvlJc w:val="left"/>
      <w:pPr>
        <w:ind w:left="116" w:hanging="392"/>
      </w:pPr>
      <w:rPr>
        <w:rFonts w:ascii="Arial" w:hAnsi="Arial" w:cs="Arial"/>
        <w:b w:val="0"/>
        <w:bCs w:val="0"/>
        <w:color w:val="323232"/>
        <w:w w:val="99"/>
        <w:sz w:val="22"/>
        <w:szCs w:val="22"/>
      </w:rPr>
    </w:lvl>
    <w:lvl w:ilvl="1">
      <w:numFmt w:val="bullet"/>
      <w:lvlText w:val="•"/>
      <w:lvlJc w:val="left"/>
      <w:pPr>
        <w:ind w:left="1174" w:hanging="392"/>
      </w:pPr>
    </w:lvl>
    <w:lvl w:ilvl="2">
      <w:numFmt w:val="bullet"/>
      <w:lvlText w:val="•"/>
      <w:lvlJc w:val="left"/>
      <w:pPr>
        <w:ind w:left="2233" w:hanging="392"/>
      </w:pPr>
    </w:lvl>
    <w:lvl w:ilvl="3">
      <w:numFmt w:val="bullet"/>
      <w:lvlText w:val="•"/>
      <w:lvlJc w:val="left"/>
      <w:pPr>
        <w:ind w:left="3291" w:hanging="392"/>
      </w:pPr>
    </w:lvl>
    <w:lvl w:ilvl="4">
      <w:numFmt w:val="bullet"/>
      <w:lvlText w:val="•"/>
      <w:lvlJc w:val="left"/>
      <w:pPr>
        <w:ind w:left="4349" w:hanging="392"/>
      </w:pPr>
    </w:lvl>
    <w:lvl w:ilvl="5">
      <w:numFmt w:val="bullet"/>
      <w:lvlText w:val="•"/>
      <w:lvlJc w:val="left"/>
      <w:pPr>
        <w:ind w:left="5408" w:hanging="392"/>
      </w:pPr>
    </w:lvl>
    <w:lvl w:ilvl="6">
      <w:numFmt w:val="bullet"/>
      <w:lvlText w:val="•"/>
      <w:lvlJc w:val="left"/>
      <w:pPr>
        <w:ind w:left="6466" w:hanging="392"/>
      </w:pPr>
    </w:lvl>
    <w:lvl w:ilvl="7">
      <w:numFmt w:val="bullet"/>
      <w:lvlText w:val="•"/>
      <w:lvlJc w:val="left"/>
      <w:pPr>
        <w:ind w:left="7524" w:hanging="392"/>
      </w:pPr>
    </w:lvl>
    <w:lvl w:ilvl="8">
      <w:numFmt w:val="bullet"/>
      <w:lvlText w:val="•"/>
      <w:lvlJc w:val="left"/>
      <w:pPr>
        <w:ind w:left="8583" w:hanging="392"/>
      </w:pPr>
    </w:lvl>
  </w:abstractNum>
  <w:abstractNum w:abstractNumId="4" w15:restartNumberingAfterBreak="0">
    <w:nsid w:val="00000406"/>
    <w:multiLevelType w:val="multilevel"/>
    <w:tmpl w:val="00000889"/>
    <w:lvl w:ilvl="0">
      <w:start w:val="1"/>
      <w:numFmt w:val="upperLetter"/>
      <w:lvlText w:val="%1."/>
      <w:lvlJc w:val="left"/>
      <w:pPr>
        <w:ind w:left="116" w:hanging="392"/>
      </w:pPr>
      <w:rPr>
        <w:rFonts w:ascii="Arial" w:hAnsi="Arial" w:cs="Arial"/>
        <w:b w:val="0"/>
        <w:bCs w:val="0"/>
        <w:color w:val="323232"/>
        <w:w w:val="99"/>
        <w:sz w:val="22"/>
        <w:szCs w:val="22"/>
      </w:rPr>
    </w:lvl>
    <w:lvl w:ilvl="1">
      <w:numFmt w:val="bullet"/>
      <w:lvlText w:val="•"/>
      <w:lvlJc w:val="left"/>
      <w:pPr>
        <w:ind w:left="1174" w:hanging="392"/>
      </w:pPr>
    </w:lvl>
    <w:lvl w:ilvl="2">
      <w:numFmt w:val="bullet"/>
      <w:lvlText w:val="•"/>
      <w:lvlJc w:val="left"/>
      <w:pPr>
        <w:ind w:left="2233" w:hanging="392"/>
      </w:pPr>
    </w:lvl>
    <w:lvl w:ilvl="3">
      <w:numFmt w:val="bullet"/>
      <w:lvlText w:val="•"/>
      <w:lvlJc w:val="left"/>
      <w:pPr>
        <w:ind w:left="3291" w:hanging="392"/>
      </w:pPr>
    </w:lvl>
    <w:lvl w:ilvl="4">
      <w:numFmt w:val="bullet"/>
      <w:lvlText w:val="•"/>
      <w:lvlJc w:val="left"/>
      <w:pPr>
        <w:ind w:left="4349" w:hanging="392"/>
      </w:pPr>
    </w:lvl>
    <w:lvl w:ilvl="5">
      <w:numFmt w:val="bullet"/>
      <w:lvlText w:val="•"/>
      <w:lvlJc w:val="left"/>
      <w:pPr>
        <w:ind w:left="5408" w:hanging="392"/>
      </w:pPr>
    </w:lvl>
    <w:lvl w:ilvl="6">
      <w:numFmt w:val="bullet"/>
      <w:lvlText w:val="•"/>
      <w:lvlJc w:val="left"/>
      <w:pPr>
        <w:ind w:left="6466" w:hanging="392"/>
      </w:pPr>
    </w:lvl>
    <w:lvl w:ilvl="7">
      <w:numFmt w:val="bullet"/>
      <w:lvlText w:val="•"/>
      <w:lvlJc w:val="left"/>
      <w:pPr>
        <w:ind w:left="7524" w:hanging="392"/>
      </w:pPr>
    </w:lvl>
    <w:lvl w:ilvl="8">
      <w:numFmt w:val="bullet"/>
      <w:lvlText w:val="•"/>
      <w:lvlJc w:val="left"/>
      <w:pPr>
        <w:ind w:left="8583" w:hanging="392"/>
      </w:pPr>
    </w:lvl>
  </w:abstractNum>
  <w:abstractNum w:abstractNumId="5" w15:restartNumberingAfterBreak="0">
    <w:nsid w:val="0A175227"/>
    <w:multiLevelType w:val="hybridMultilevel"/>
    <w:tmpl w:val="17AEAF58"/>
    <w:lvl w:ilvl="0" w:tplc="4ECC4194">
      <w:numFmt w:val="decimal"/>
      <w:lvlText w:val="%1"/>
      <w:lvlJc w:val="left"/>
      <w:pPr>
        <w:ind w:left="699" w:hanging="360"/>
      </w:pPr>
      <w:rPr>
        <w:rFonts w:hint="default"/>
        <w:color w:val="323232"/>
        <w:w w:val="95"/>
      </w:rPr>
    </w:lvl>
    <w:lvl w:ilvl="1" w:tplc="04090019" w:tentative="1">
      <w:start w:val="1"/>
      <w:numFmt w:val="lowerLetter"/>
      <w:lvlText w:val="%2."/>
      <w:lvlJc w:val="left"/>
      <w:pPr>
        <w:ind w:left="1419" w:hanging="360"/>
      </w:pPr>
    </w:lvl>
    <w:lvl w:ilvl="2" w:tplc="0409001B" w:tentative="1">
      <w:start w:val="1"/>
      <w:numFmt w:val="lowerRoman"/>
      <w:lvlText w:val="%3."/>
      <w:lvlJc w:val="right"/>
      <w:pPr>
        <w:ind w:left="2139" w:hanging="180"/>
      </w:pPr>
    </w:lvl>
    <w:lvl w:ilvl="3" w:tplc="0409000F" w:tentative="1">
      <w:start w:val="1"/>
      <w:numFmt w:val="decimal"/>
      <w:lvlText w:val="%4."/>
      <w:lvlJc w:val="left"/>
      <w:pPr>
        <w:ind w:left="2859" w:hanging="360"/>
      </w:pPr>
    </w:lvl>
    <w:lvl w:ilvl="4" w:tplc="04090019" w:tentative="1">
      <w:start w:val="1"/>
      <w:numFmt w:val="lowerLetter"/>
      <w:lvlText w:val="%5."/>
      <w:lvlJc w:val="left"/>
      <w:pPr>
        <w:ind w:left="3579" w:hanging="360"/>
      </w:pPr>
    </w:lvl>
    <w:lvl w:ilvl="5" w:tplc="0409001B" w:tentative="1">
      <w:start w:val="1"/>
      <w:numFmt w:val="lowerRoman"/>
      <w:lvlText w:val="%6."/>
      <w:lvlJc w:val="right"/>
      <w:pPr>
        <w:ind w:left="4299" w:hanging="180"/>
      </w:pPr>
    </w:lvl>
    <w:lvl w:ilvl="6" w:tplc="0409000F" w:tentative="1">
      <w:start w:val="1"/>
      <w:numFmt w:val="decimal"/>
      <w:lvlText w:val="%7."/>
      <w:lvlJc w:val="left"/>
      <w:pPr>
        <w:ind w:left="5019" w:hanging="360"/>
      </w:pPr>
    </w:lvl>
    <w:lvl w:ilvl="7" w:tplc="04090019" w:tentative="1">
      <w:start w:val="1"/>
      <w:numFmt w:val="lowerLetter"/>
      <w:lvlText w:val="%8."/>
      <w:lvlJc w:val="left"/>
      <w:pPr>
        <w:ind w:left="5739" w:hanging="360"/>
      </w:pPr>
    </w:lvl>
    <w:lvl w:ilvl="8" w:tplc="0409001B" w:tentative="1">
      <w:start w:val="1"/>
      <w:numFmt w:val="lowerRoman"/>
      <w:lvlText w:val="%9."/>
      <w:lvlJc w:val="right"/>
      <w:pPr>
        <w:ind w:left="6459" w:hanging="180"/>
      </w:pPr>
    </w:lvl>
  </w:abstractNum>
  <w:abstractNum w:abstractNumId="6" w15:restartNumberingAfterBreak="0">
    <w:nsid w:val="0AB324BD"/>
    <w:multiLevelType w:val="hybridMultilevel"/>
    <w:tmpl w:val="95C64376"/>
    <w:lvl w:ilvl="0" w:tplc="40125314">
      <w:numFmt w:val="decimal"/>
      <w:lvlText w:val="%1"/>
      <w:lvlJc w:val="left"/>
      <w:pPr>
        <w:ind w:left="699" w:hanging="360"/>
      </w:pPr>
      <w:rPr>
        <w:rFonts w:hint="default"/>
        <w:w w:val="95"/>
      </w:rPr>
    </w:lvl>
    <w:lvl w:ilvl="1" w:tplc="04090019" w:tentative="1">
      <w:start w:val="1"/>
      <w:numFmt w:val="lowerLetter"/>
      <w:lvlText w:val="%2."/>
      <w:lvlJc w:val="left"/>
      <w:pPr>
        <w:ind w:left="1419" w:hanging="360"/>
      </w:pPr>
    </w:lvl>
    <w:lvl w:ilvl="2" w:tplc="0409001B" w:tentative="1">
      <w:start w:val="1"/>
      <w:numFmt w:val="lowerRoman"/>
      <w:lvlText w:val="%3."/>
      <w:lvlJc w:val="right"/>
      <w:pPr>
        <w:ind w:left="2139" w:hanging="180"/>
      </w:pPr>
    </w:lvl>
    <w:lvl w:ilvl="3" w:tplc="0409000F" w:tentative="1">
      <w:start w:val="1"/>
      <w:numFmt w:val="decimal"/>
      <w:lvlText w:val="%4."/>
      <w:lvlJc w:val="left"/>
      <w:pPr>
        <w:ind w:left="2859" w:hanging="360"/>
      </w:pPr>
    </w:lvl>
    <w:lvl w:ilvl="4" w:tplc="04090019" w:tentative="1">
      <w:start w:val="1"/>
      <w:numFmt w:val="lowerLetter"/>
      <w:lvlText w:val="%5."/>
      <w:lvlJc w:val="left"/>
      <w:pPr>
        <w:ind w:left="3579" w:hanging="360"/>
      </w:pPr>
    </w:lvl>
    <w:lvl w:ilvl="5" w:tplc="0409001B" w:tentative="1">
      <w:start w:val="1"/>
      <w:numFmt w:val="lowerRoman"/>
      <w:lvlText w:val="%6."/>
      <w:lvlJc w:val="right"/>
      <w:pPr>
        <w:ind w:left="4299" w:hanging="180"/>
      </w:pPr>
    </w:lvl>
    <w:lvl w:ilvl="6" w:tplc="0409000F" w:tentative="1">
      <w:start w:val="1"/>
      <w:numFmt w:val="decimal"/>
      <w:lvlText w:val="%7."/>
      <w:lvlJc w:val="left"/>
      <w:pPr>
        <w:ind w:left="5019" w:hanging="360"/>
      </w:pPr>
    </w:lvl>
    <w:lvl w:ilvl="7" w:tplc="04090019" w:tentative="1">
      <w:start w:val="1"/>
      <w:numFmt w:val="lowerLetter"/>
      <w:lvlText w:val="%8."/>
      <w:lvlJc w:val="left"/>
      <w:pPr>
        <w:ind w:left="5739" w:hanging="360"/>
      </w:pPr>
    </w:lvl>
    <w:lvl w:ilvl="8" w:tplc="0409001B" w:tentative="1">
      <w:start w:val="1"/>
      <w:numFmt w:val="lowerRoman"/>
      <w:lvlText w:val="%9."/>
      <w:lvlJc w:val="right"/>
      <w:pPr>
        <w:ind w:left="6459" w:hanging="180"/>
      </w:pPr>
    </w:lvl>
  </w:abstractNum>
  <w:abstractNum w:abstractNumId="7" w15:restartNumberingAfterBreak="0">
    <w:nsid w:val="12CC4C85"/>
    <w:multiLevelType w:val="hybridMultilevel"/>
    <w:tmpl w:val="F21A9342"/>
    <w:lvl w:ilvl="0" w:tplc="BA1AF0E4">
      <w:start w:val="1"/>
      <w:numFmt w:val="upperLetter"/>
      <w:lvlText w:val="%1."/>
      <w:lvlJc w:val="left"/>
      <w:pPr>
        <w:ind w:left="720" w:hanging="360"/>
      </w:pPr>
      <w:rPr>
        <w:rFonts w:hint="default"/>
        <w:color w:val="3232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456379"/>
    <w:multiLevelType w:val="hybridMultilevel"/>
    <w:tmpl w:val="59B01F38"/>
    <w:lvl w:ilvl="0" w:tplc="81D0719E">
      <w:numFmt w:val="decimal"/>
      <w:lvlText w:val="%1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9" w15:restartNumberingAfterBreak="0">
    <w:nsid w:val="158D7759"/>
    <w:multiLevelType w:val="hybridMultilevel"/>
    <w:tmpl w:val="3DA2E35A"/>
    <w:lvl w:ilvl="0" w:tplc="E9A27B86">
      <w:numFmt w:val="decimal"/>
      <w:lvlText w:val="%1"/>
      <w:lvlJc w:val="left"/>
      <w:pPr>
        <w:ind w:left="720" w:hanging="360"/>
      </w:pPr>
      <w:rPr>
        <w:rFonts w:hint="default"/>
        <w:color w:val="3232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E259BB"/>
    <w:multiLevelType w:val="hybridMultilevel"/>
    <w:tmpl w:val="A0CC56F2"/>
    <w:lvl w:ilvl="0" w:tplc="CDC811D0">
      <w:numFmt w:val="decimal"/>
      <w:lvlText w:val="%1"/>
      <w:lvlJc w:val="left"/>
      <w:pPr>
        <w:ind w:left="699" w:hanging="360"/>
      </w:pPr>
      <w:rPr>
        <w:rFonts w:hint="default"/>
        <w:color w:val="323232"/>
        <w:w w:val="95"/>
      </w:rPr>
    </w:lvl>
    <w:lvl w:ilvl="1" w:tplc="04090019" w:tentative="1">
      <w:start w:val="1"/>
      <w:numFmt w:val="lowerLetter"/>
      <w:lvlText w:val="%2."/>
      <w:lvlJc w:val="left"/>
      <w:pPr>
        <w:ind w:left="1419" w:hanging="360"/>
      </w:pPr>
    </w:lvl>
    <w:lvl w:ilvl="2" w:tplc="0409001B" w:tentative="1">
      <w:start w:val="1"/>
      <w:numFmt w:val="lowerRoman"/>
      <w:lvlText w:val="%3."/>
      <w:lvlJc w:val="right"/>
      <w:pPr>
        <w:ind w:left="2139" w:hanging="180"/>
      </w:pPr>
    </w:lvl>
    <w:lvl w:ilvl="3" w:tplc="0409000F" w:tentative="1">
      <w:start w:val="1"/>
      <w:numFmt w:val="decimal"/>
      <w:lvlText w:val="%4."/>
      <w:lvlJc w:val="left"/>
      <w:pPr>
        <w:ind w:left="2859" w:hanging="360"/>
      </w:pPr>
    </w:lvl>
    <w:lvl w:ilvl="4" w:tplc="04090019" w:tentative="1">
      <w:start w:val="1"/>
      <w:numFmt w:val="lowerLetter"/>
      <w:lvlText w:val="%5."/>
      <w:lvlJc w:val="left"/>
      <w:pPr>
        <w:ind w:left="3579" w:hanging="360"/>
      </w:pPr>
    </w:lvl>
    <w:lvl w:ilvl="5" w:tplc="0409001B" w:tentative="1">
      <w:start w:val="1"/>
      <w:numFmt w:val="lowerRoman"/>
      <w:lvlText w:val="%6."/>
      <w:lvlJc w:val="right"/>
      <w:pPr>
        <w:ind w:left="4299" w:hanging="180"/>
      </w:pPr>
    </w:lvl>
    <w:lvl w:ilvl="6" w:tplc="0409000F" w:tentative="1">
      <w:start w:val="1"/>
      <w:numFmt w:val="decimal"/>
      <w:lvlText w:val="%7."/>
      <w:lvlJc w:val="left"/>
      <w:pPr>
        <w:ind w:left="5019" w:hanging="360"/>
      </w:pPr>
    </w:lvl>
    <w:lvl w:ilvl="7" w:tplc="04090019" w:tentative="1">
      <w:start w:val="1"/>
      <w:numFmt w:val="lowerLetter"/>
      <w:lvlText w:val="%8."/>
      <w:lvlJc w:val="left"/>
      <w:pPr>
        <w:ind w:left="5739" w:hanging="360"/>
      </w:pPr>
    </w:lvl>
    <w:lvl w:ilvl="8" w:tplc="0409001B" w:tentative="1">
      <w:start w:val="1"/>
      <w:numFmt w:val="lowerRoman"/>
      <w:lvlText w:val="%9."/>
      <w:lvlJc w:val="right"/>
      <w:pPr>
        <w:ind w:left="6459" w:hanging="180"/>
      </w:pPr>
    </w:lvl>
  </w:abstractNum>
  <w:abstractNum w:abstractNumId="11" w15:restartNumberingAfterBreak="0">
    <w:nsid w:val="31720E8D"/>
    <w:multiLevelType w:val="hybridMultilevel"/>
    <w:tmpl w:val="B3321D72"/>
    <w:lvl w:ilvl="0" w:tplc="0409000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7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435" w:hanging="360"/>
      </w:pPr>
      <w:rPr>
        <w:rFonts w:ascii="Wingdings" w:hAnsi="Wingdings" w:hint="default"/>
      </w:rPr>
    </w:lvl>
  </w:abstractNum>
  <w:abstractNum w:abstractNumId="12" w15:restartNumberingAfterBreak="0">
    <w:nsid w:val="35FA63B3"/>
    <w:multiLevelType w:val="hybridMultilevel"/>
    <w:tmpl w:val="164E0DB8"/>
    <w:lvl w:ilvl="0" w:tplc="CD9ECCC4">
      <w:start w:val="3"/>
      <w:numFmt w:val="upperRoman"/>
      <w:lvlText w:val="%1."/>
      <w:lvlJc w:val="left"/>
      <w:pPr>
        <w:ind w:left="900" w:hanging="720"/>
      </w:pPr>
      <w:rPr>
        <w:rFonts w:hint="default"/>
        <w:b/>
        <w:color w:val="323232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3" w15:restartNumberingAfterBreak="0">
    <w:nsid w:val="3CAA006C"/>
    <w:multiLevelType w:val="hybridMultilevel"/>
    <w:tmpl w:val="0778E414"/>
    <w:lvl w:ilvl="0" w:tplc="A72EFE50">
      <w:numFmt w:val="decimal"/>
      <w:lvlText w:val="%1"/>
      <w:lvlJc w:val="left"/>
      <w:pPr>
        <w:ind w:left="699" w:hanging="360"/>
      </w:pPr>
      <w:rPr>
        <w:rFonts w:hint="default"/>
        <w:color w:val="323232"/>
        <w:w w:val="95"/>
      </w:rPr>
    </w:lvl>
    <w:lvl w:ilvl="1" w:tplc="04090019" w:tentative="1">
      <w:start w:val="1"/>
      <w:numFmt w:val="lowerLetter"/>
      <w:lvlText w:val="%2."/>
      <w:lvlJc w:val="left"/>
      <w:pPr>
        <w:ind w:left="1419" w:hanging="360"/>
      </w:pPr>
    </w:lvl>
    <w:lvl w:ilvl="2" w:tplc="0409001B" w:tentative="1">
      <w:start w:val="1"/>
      <w:numFmt w:val="lowerRoman"/>
      <w:lvlText w:val="%3."/>
      <w:lvlJc w:val="right"/>
      <w:pPr>
        <w:ind w:left="2139" w:hanging="180"/>
      </w:pPr>
    </w:lvl>
    <w:lvl w:ilvl="3" w:tplc="0409000F" w:tentative="1">
      <w:start w:val="1"/>
      <w:numFmt w:val="decimal"/>
      <w:lvlText w:val="%4."/>
      <w:lvlJc w:val="left"/>
      <w:pPr>
        <w:ind w:left="2859" w:hanging="360"/>
      </w:pPr>
    </w:lvl>
    <w:lvl w:ilvl="4" w:tplc="04090019" w:tentative="1">
      <w:start w:val="1"/>
      <w:numFmt w:val="lowerLetter"/>
      <w:lvlText w:val="%5."/>
      <w:lvlJc w:val="left"/>
      <w:pPr>
        <w:ind w:left="3579" w:hanging="360"/>
      </w:pPr>
    </w:lvl>
    <w:lvl w:ilvl="5" w:tplc="0409001B" w:tentative="1">
      <w:start w:val="1"/>
      <w:numFmt w:val="lowerRoman"/>
      <w:lvlText w:val="%6."/>
      <w:lvlJc w:val="right"/>
      <w:pPr>
        <w:ind w:left="4299" w:hanging="180"/>
      </w:pPr>
    </w:lvl>
    <w:lvl w:ilvl="6" w:tplc="0409000F" w:tentative="1">
      <w:start w:val="1"/>
      <w:numFmt w:val="decimal"/>
      <w:lvlText w:val="%7."/>
      <w:lvlJc w:val="left"/>
      <w:pPr>
        <w:ind w:left="5019" w:hanging="360"/>
      </w:pPr>
    </w:lvl>
    <w:lvl w:ilvl="7" w:tplc="04090019" w:tentative="1">
      <w:start w:val="1"/>
      <w:numFmt w:val="lowerLetter"/>
      <w:lvlText w:val="%8."/>
      <w:lvlJc w:val="left"/>
      <w:pPr>
        <w:ind w:left="5739" w:hanging="360"/>
      </w:pPr>
    </w:lvl>
    <w:lvl w:ilvl="8" w:tplc="0409001B" w:tentative="1">
      <w:start w:val="1"/>
      <w:numFmt w:val="lowerRoman"/>
      <w:lvlText w:val="%9."/>
      <w:lvlJc w:val="right"/>
      <w:pPr>
        <w:ind w:left="6459" w:hanging="180"/>
      </w:pPr>
    </w:lvl>
  </w:abstractNum>
  <w:abstractNum w:abstractNumId="14" w15:restartNumberingAfterBreak="0">
    <w:nsid w:val="4B8F6225"/>
    <w:multiLevelType w:val="hybridMultilevel"/>
    <w:tmpl w:val="FEF6EC7A"/>
    <w:lvl w:ilvl="0" w:tplc="D2CA1D1C">
      <w:numFmt w:val="decimal"/>
      <w:lvlText w:val="%1"/>
      <w:lvlJc w:val="left"/>
      <w:pPr>
        <w:ind w:left="699" w:hanging="360"/>
      </w:pPr>
      <w:rPr>
        <w:rFonts w:hint="default"/>
        <w:color w:val="323232"/>
        <w:w w:val="95"/>
      </w:rPr>
    </w:lvl>
    <w:lvl w:ilvl="1" w:tplc="04090019" w:tentative="1">
      <w:start w:val="1"/>
      <w:numFmt w:val="lowerLetter"/>
      <w:lvlText w:val="%2."/>
      <w:lvlJc w:val="left"/>
      <w:pPr>
        <w:ind w:left="1419" w:hanging="360"/>
      </w:pPr>
    </w:lvl>
    <w:lvl w:ilvl="2" w:tplc="0409001B" w:tentative="1">
      <w:start w:val="1"/>
      <w:numFmt w:val="lowerRoman"/>
      <w:lvlText w:val="%3."/>
      <w:lvlJc w:val="right"/>
      <w:pPr>
        <w:ind w:left="2139" w:hanging="180"/>
      </w:pPr>
    </w:lvl>
    <w:lvl w:ilvl="3" w:tplc="0409000F" w:tentative="1">
      <w:start w:val="1"/>
      <w:numFmt w:val="decimal"/>
      <w:lvlText w:val="%4."/>
      <w:lvlJc w:val="left"/>
      <w:pPr>
        <w:ind w:left="2859" w:hanging="360"/>
      </w:pPr>
    </w:lvl>
    <w:lvl w:ilvl="4" w:tplc="04090019" w:tentative="1">
      <w:start w:val="1"/>
      <w:numFmt w:val="lowerLetter"/>
      <w:lvlText w:val="%5."/>
      <w:lvlJc w:val="left"/>
      <w:pPr>
        <w:ind w:left="3579" w:hanging="360"/>
      </w:pPr>
    </w:lvl>
    <w:lvl w:ilvl="5" w:tplc="0409001B" w:tentative="1">
      <w:start w:val="1"/>
      <w:numFmt w:val="lowerRoman"/>
      <w:lvlText w:val="%6."/>
      <w:lvlJc w:val="right"/>
      <w:pPr>
        <w:ind w:left="4299" w:hanging="180"/>
      </w:pPr>
    </w:lvl>
    <w:lvl w:ilvl="6" w:tplc="0409000F" w:tentative="1">
      <w:start w:val="1"/>
      <w:numFmt w:val="decimal"/>
      <w:lvlText w:val="%7."/>
      <w:lvlJc w:val="left"/>
      <w:pPr>
        <w:ind w:left="5019" w:hanging="360"/>
      </w:pPr>
    </w:lvl>
    <w:lvl w:ilvl="7" w:tplc="04090019" w:tentative="1">
      <w:start w:val="1"/>
      <w:numFmt w:val="lowerLetter"/>
      <w:lvlText w:val="%8."/>
      <w:lvlJc w:val="left"/>
      <w:pPr>
        <w:ind w:left="5739" w:hanging="360"/>
      </w:pPr>
    </w:lvl>
    <w:lvl w:ilvl="8" w:tplc="0409001B" w:tentative="1">
      <w:start w:val="1"/>
      <w:numFmt w:val="lowerRoman"/>
      <w:lvlText w:val="%9."/>
      <w:lvlJc w:val="right"/>
      <w:pPr>
        <w:ind w:left="6459" w:hanging="180"/>
      </w:pPr>
    </w:lvl>
  </w:abstractNum>
  <w:abstractNum w:abstractNumId="15" w15:restartNumberingAfterBreak="0">
    <w:nsid w:val="56931787"/>
    <w:multiLevelType w:val="hybridMultilevel"/>
    <w:tmpl w:val="E6F4E0A2"/>
    <w:lvl w:ilvl="0" w:tplc="C796496A">
      <w:start w:val="1"/>
      <w:numFmt w:val="upperLetter"/>
      <w:lvlText w:val="%1."/>
      <w:lvlJc w:val="left"/>
      <w:pPr>
        <w:ind w:left="630" w:hanging="360"/>
      </w:pPr>
      <w:rPr>
        <w:rFonts w:hint="default"/>
        <w:color w:val="323232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6" w15:restartNumberingAfterBreak="0">
    <w:nsid w:val="5B145CED"/>
    <w:multiLevelType w:val="hybridMultilevel"/>
    <w:tmpl w:val="424848BC"/>
    <w:lvl w:ilvl="0" w:tplc="6B4A8CCE">
      <w:numFmt w:val="decimal"/>
      <w:lvlText w:val="%1"/>
      <w:lvlJc w:val="left"/>
      <w:pPr>
        <w:ind w:left="720" w:hanging="360"/>
      </w:pPr>
      <w:rPr>
        <w:rFonts w:hint="default"/>
        <w:color w:val="3232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A147FA"/>
    <w:multiLevelType w:val="hybridMultilevel"/>
    <w:tmpl w:val="99087638"/>
    <w:lvl w:ilvl="0" w:tplc="87F4107A">
      <w:numFmt w:val="decimal"/>
      <w:lvlText w:val="%1"/>
      <w:lvlJc w:val="left"/>
      <w:pPr>
        <w:ind w:left="699" w:hanging="360"/>
      </w:pPr>
      <w:rPr>
        <w:rFonts w:hint="default"/>
        <w:color w:val="323232"/>
        <w:w w:val="95"/>
      </w:rPr>
    </w:lvl>
    <w:lvl w:ilvl="1" w:tplc="04090019" w:tentative="1">
      <w:start w:val="1"/>
      <w:numFmt w:val="lowerLetter"/>
      <w:lvlText w:val="%2."/>
      <w:lvlJc w:val="left"/>
      <w:pPr>
        <w:ind w:left="1419" w:hanging="360"/>
      </w:pPr>
    </w:lvl>
    <w:lvl w:ilvl="2" w:tplc="0409001B" w:tentative="1">
      <w:start w:val="1"/>
      <w:numFmt w:val="lowerRoman"/>
      <w:lvlText w:val="%3."/>
      <w:lvlJc w:val="right"/>
      <w:pPr>
        <w:ind w:left="2139" w:hanging="180"/>
      </w:pPr>
    </w:lvl>
    <w:lvl w:ilvl="3" w:tplc="0409000F" w:tentative="1">
      <w:start w:val="1"/>
      <w:numFmt w:val="decimal"/>
      <w:lvlText w:val="%4."/>
      <w:lvlJc w:val="left"/>
      <w:pPr>
        <w:ind w:left="2859" w:hanging="360"/>
      </w:pPr>
    </w:lvl>
    <w:lvl w:ilvl="4" w:tplc="04090019" w:tentative="1">
      <w:start w:val="1"/>
      <w:numFmt w:val="lowerLetter"/>
      <w:lvlText w:val="%5."/>
      <w:lvlJc w:val="left"/>
      <w:pPr>
        <w:ind w:left="3579" w:hanging="360"/>
      </w:pPr>
    </w:lvl>
    <w:lvl w:ilvl="5" w:tplc="0409001B" w:tentative="1">
      <w:start w:val="1"/>
      <w:numFmt w:val="lowerRoman"/>
      <w:lvlText w:val="%6."/>
      <w:lvlJc w:val="right"/>
      <w:pPr>
        <w:ind w:left="4299" w:hanging="180"/>
      </w:pPr>
    </w:lvl>
    <w:lvl w:ilvl="6" w:tplc="0409000F" w:tentative="1">
      <w:start w:val="1"/>
      <w:numFmt w:val="decimal"/>
      <w:lvlText w:val="%7."/>
      <w:lvlJc w:val="left"/>
      <w:pPr>
        <w:ind w:left="5019" w:hanging="360"/>
      </w:pPr>
    </w:lvl>
    <w:lvl w:ilvl="7" w:tplc="04090019" w:tentative="1">
      <w:start w:val="1"/>
      <w:numFmt w:val="lowerLetter"/>
      <w:lvlText w:val="%8."/>
      <w:lvlJc w:val="left"/>
      <w:pPr>
        <w:ind w:left="5739" w:hanging="360"/>
      </w:pPr>
    </w:lvl>
    <w:lvl w:ilvl="8" w:tplc="0409001B" w:tentative="1">
      <w:start w:val="1"/>
      <w:numFmt w:val="lowerRoman"/>
      <w:lvlText w:val="%9."/>
      <w:lvlJc w:val="right"/>
      <w:pPr>
        <w:ind w:left="6459" w:hanging="180"/>
      </w:pPr>
    </w:lvl>
  </w:abstractNum>
  <w:abstractNum w:abstractNumId="18" w15:restartNumberingAfterBreak="0">
    <w:nsid w:val="681255AE"/>
    <w:multiLevelType w:val="hybridMultilevel"/>
    <w:tmpl w:val="033C7938"/>
    <w:lvl w:ilvl="0" w:tplc="A2423CA6">
      <w:numFmt w:val="decimal"/>
      <w:lvlText w:val="%1"/>
      <w:lvlJc w:val="left"/>
      <w:pPr>
        <w:ind w:left="720" w:hanging="360"/>
      </w:pPr>
      <w:rPr>
        <w:rFonts w:hint="default"/>
        <w:color w:val="3232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7632D0"/>
    <w:multiLevelType w:val="hybridMultilevel"/>
    <w:tmpl w:val="BECE84FA"/>
    <w:lvl w:ilvl="0" w:tplc="6AEA0D7C">
      <w:numFmt w:val="decimal"/>
      <w:lvlText w:val="%1"/>
      <w:lvlJc w:val="left"/>
      <w:pPr>
        <w:ind w:left="699" w:hanging="360"/>
      </w:pPr>
      <w:rPr>
        <w:rFonts w:hint="default"/>
        <w:color w:val="323232"/>
        <w:w w:val="95"/>
      </w:rPr>
    </w:lvl>
    <w:lvl w:ilvl="1" w:tplc="04090019" w:tentative="1">
      <w:start w:val="1"/>
      <w:numFmt w:val="lowerLetter"/>
      <w:lvlText w:val="%2."/>
      <w:lvlJc w:val="left"/>
      <w:pPr>
        <w:ind w:left="1419" w:hanging="360"/>
      </w:pPr>
    </w:lvl>
    <w:lvl w:ilvl="2" w:tplc="0409001B" w:tentative="1">
      <w:start w:val="1"/>
      <w:numFmt w:val="lowerRoman"/>
      <w:lvlText w:val="%3."/>
      <w:lvlJc w:val="right"/>
      <w:pPr>
        <w:ind w:left="2139" w:hanging="180"/>
      </w:pPr>
    </w:lvl>
    <w:lvl w:ilvl="3" w:tplc="0409000F" w:tentative="1">
      <w:start w:val="1"/>
      <w:numFmt w:val="decimal"/>
      <w:lvlText w:val="%4."/>
      <w:lvlJc w:val="left"/>
      <w:pPr>
        <w:ind w:left="2859" w:hanging="360"/>
      </w:pPr>
    </w:lvl>
    <w:lvl w:ilvl="4" w:tplc="04090019" w:tentative="1">
      <w:start w:val="1"/>
      <w:numFmt w:val="lowerLetter"/>
      <w:lvlText w:val="%5."/>
      <w:lvlJc w:val="left"/>
      <w:pPr>
        <w:ind w:left="3579" w:hanging="360"/>
      </w:pPr>
    </w:lvl>
    <w:lvl w:ilvl="5" w:tplc="0409001B" w:tentative="1">
      <w:start w:val="1"/>
      <w:numFmt w:val="lowerRoman"/>
      <w:lvlText w:val="%6."/>
      <w:lvlJc w:val="right"/>
      <w:pPr>
        <w:ind w:left="4299" w:hanging="180"/>
      </w:pPr>
    </w:lvl>
    <w:lvl w:ilvl="6" w:tplc="0409000F" w:tentative="1">
      <w:start w:val="1"/>
      <w:numFmt w:val="decimal"/>
      <w:lvlText w:val="%7."/>
      <w:lvlJc w:val="left"/>
      <w:pPr>
        <w:ind w:left="5019" w:hanging="360"/>
      </w:pPr>
    </w:lvl>
    <w:lvl w:ilvl="7" w:tplc="04090019" w:tentative="1">
      <w:start w:val="1"/>
      <w:numFmt w:val="lowerLetter"/>
      <w:lvlText w:val="%8."/>
      <w:lvlJc w:val="left"/>
      <w:pPr>
        <w:ind w:left="5739" w:hanging="360"/>
      </w:pPr>
    </w:lvl>
    <w:lvl w:ilvl="8" w:tplc="0409001B" w:tentative="1">
      <w:start w:val="1"/>
      <w:numFmt w:val="lowerRoman"/>
      <w:lvlText w:val="%9."/>
      <w:lvlJc w:val="right"/>
      <w:pPr>
        <w:ind w:left="6459" w:hanging="180"/>
      </w:pPr>
    </w:lvl>
  </w:abstractNum>
  <w:abstractNum w:abstractNumId="20" w15:restartNumberingAfterBreak="0">
    <w:nsid w:val="70832A11"/>
    <w:multiLevelType w:val="hybridMultilevel"/>
    <w:tmpl w:val="6BE6B07C"/>
    <w:lvl w:ilvl="0" w:tplc="4B2AF82C">
      <w:numFmt w:val="decimal"/>
      <w:lvlText w:val="%1"/>
      <w:lvlJc w:val="left"/>
      <w:pPr>
        <w:ind w:left="1059" w:hanging="360"/>
      </w:pPr>
      <w:rPr>
        <w:rFonts w:hint="default"/>
        <w:color w:val="323232"/>
      </w:rPr>
    </w:lvl>
    <w:lvl w:ilvl="1" w:tplc="04090019" w:tentative="1">
      <w:start w:val="1"/>
      <w:numFmt w:val="lowerLetter"/>
      <w:lvlText w:val="%2."/>
      <w:lvlJc w:val="left"/>
      <w:pPr>
        <w:ind w:left="1779" w:hanging="360"/>
      </w:pPr>
    </w:lvl>
    <w:lvl w:ilvl="2" w:tplc="0409001B" w:tentative="1">
      <w:start w:val="1"/>
      <w:numFmt w:val="lowerRoman"/>
      <w:lvlText w:val="%3."/>
      <w:lvlJc w:val="right"/>
      <w:pPr>
        <w:ind w:left="2499" w:hanging="180"/>
      </w:pPr>
    </w:lvl>
    <w:lvl w:ilvl="3" w:tplc="0409000F" w:tentative="1">
      <w:start w:val="1"/>
      <w:numFmt w:val="decimal"/>
      <w:lvlText w:val="%4."/>
      <w:lvlJc w:val="left"/>
      <w:pPr>
        <w:ind w:left="3219" w:hanging="360"/>
      </w:pPr>
    </w:lvl>
    <w:lvl w:ilvl="4" w:tplc="04090019" w:tentative="1">
      <w:start w:val="1"/>
      <w:numFmt w:val="lowerLetter"/>
      <w:lvlText w:val="%5."/>
      <w:lvlJc w:val="left"/>
      <w:pPr>
        <w:ind w:left="3939" w:hanging="360"/>
      </w:pPr>
    </w:lvl>
    <w:lvl w:ilvl="5" w:tplc="0409001B" w:tentative="1">
      <w:start w:val="1"/>
      <w:numFmt w:val="lowerRoman"/>
      <w:lvlText w:val="%6."/>
      <w:lvlJc w:val="right"/>
      <w:pPr>
        <w:ind w:left="4659" w:hanging="180"/>
      </w:pPr>
    </w:lvl>
    <w:lvl w:ilvl="6" w:tplc="0409000F" w:tentative="1">
      <w:start w:val="1"/>
      <w:numFmt w:val="decimal"/>
      <w:lvlText w:val="%7."/>
      <w:lvlJc w:val="left"/>
      <w:pPr>
        <w:ind w:left="5379" w:hanging="360"/>
      </w:pPr>
    </w:lvl>
    <w:lvl w:ilvl="7" w:tplc="04090019" w:tentative="1">
      <w:start w:val="1"/>
      <w:numFmt w:val="lowerLetter"/>
      <w:lvlText w:val="%8."/>
      <w:lvlJc w:val="left"/>
      <w:pPr>
        <w:ind w:left="6099" w:hanging="360"/>
      </w:pPr>
    </w:lvl>
    <w:lvl w:ilvl="8" w:tplc="0409001B" w:tentative="1">
      <w:start w:val="1"/>
      <w:numFmt w:val="lowerRoman"/>
      <w:lvlText w:val="%9."/>
      <w:lvlJc w:val="right"/>
      <w:pPr>
        <w:ind w:left="6819" w:hanging="180"/>
      </w:pPr>
    </w:lvl>
  </w:abstractNum>
  <w:abstractNum w:abstractNumId="21" w15:restartNumberingAfterBreak="0">
    <w:nsid w:val="740414FE"/>
    <w:multiLevelType w:val="hybridMultilevel"/>
    <w:tmpl w:val="8E420276"/>
    <w:lvl w:ilvl="0" w:tplc="0E50664A">
      <w:numFmt w:val="decimal"/>
      <w:lvlText w:val="%1"/>
      <w:lvlJc w:val="left"/>
      <w:pPr>
        <w:ind w:left="720" w:hanging="360"/>
      </w:pPr>
      <w:rPr>
        <w:rFonts w:hint="default"/>
        <w:color w:val="3232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DE10BF"/>
    <w:multiLevelType w:val="hybridMultilevel"/>
    <w:tmpl w:val="80CEE494"/>
    <w:lvl w:ilvl="0" w:tplc="1D4C5FE0">
      <w:numFmt w:val="decimal"/>
      <w:lvlText w:val="%1"/>
      <w:lvlJc w:val="left"/>
      <w:pPr>
        <w:ind w:left="699" w:hanging="360"/>
      </w:pPr>
      <w:rPr>
        <w:rFonts w:hint="default"/>
        <w:color w:val="323232"/>
        <w:w w:val="95"/>
      </w:rPr>
    </w:lvl>
    <w:lvl w:ilvl="1" w:tplc="04090019" w:tentative="1">
      <w:start w:val="1"/>
      <w:numFmt w:val="lowerLetter"/>
      <w:lvlText w:val="%2."/>
      <w:lvlJc w:val="left"/>
      <w:pPr>
        <w:ind w:left="1419" w:hanging="360"/>
      </w:pPr>
    </w:lvl>
    <w:lvl w:ilvl="2" w:tplc="0409001B" w:tentative="1">
      <w:start w:val="1"/>
      <w:numFmt w:val="lowerRoman"/>
      <w:lvlText w:val="%3."/>
      <w:lvlJc w:val="right"/>
      <w:pPr>
        <w:ind w:left="2139" w:hanging="180"/>
      </w:pPr>
    </w:lvl>
    <w:lvl w:ilvl="3" w:tplc="0409000F" w:tentative="1">
      <w:start w:val="1"/>
      <w:numFmt w:val="decimal"/>
      <w:lvlText w:val="%4."/>
      <w:lvlJc w:val="left"/>
      <w:pPr>
        <w:ind w:left="2859" w:hanging="360"/>
      </w:pPr>
    </w:lvl>
    <w:lvl w:ilvl="4" w:tplc="04090019" w:tentative="1">
      <w:start w:val="1"/>
      <w:numFmt w:val="lowerLetter"/>
      <w:lvlText w:val="%5."/>
      <w:lvlJc w:val="left"/>
      <w:pPr>
        <w:ind w:left="3579" w:hanging="360"/>
      </w:pPr>
    </w:lvl>
    <w:lvl w:ilvl="5" w:tplc="0409001B" w:tentative="1">
      <w:start w:val="1"/>
      <w:numFmt w:val="lowerRoman"/>
      <w:lvlText w:val="%6."/>
      <w:lvlJc w:val="right"/>
      <w:pPr>
        <w:ind w:left="4299" w:hanging="180"/>
      </w:pPr>
    </w:lvl>
    <w:lvl w:ilvl="6" w:tplc="0409000F" w:tentative="1">
      <w:start w:val="1"/>
      <w:numFmt w:val="decimal"/>
      <w:lvlText w:val="%7."/>
      <w:lvlJc w:val="left"/>
      <w:pPr>
        <w:ind w:left="5019" w:hanging="360"/>
      </w:pPr>
    </w:lvl>
    <w:lvl w:ilvl="7" w:tplc="04090019" w:tentative="1">
      <w:start w:val="1"/>
      <w:numFmt w:val="lowerLetter"/>
      <w:lvlText w:val="%8."/>
      <w:lvlJc w:val="left"/>
      <w:pPr>
        <w:ind w:left="5739" w:hanging="360"/>
      </w:pPr>
    </w:lvl>
    <w:lvl w:ilvl="8" w:tplc="0409001B" w:tentative="1">
      <w:start w:val="1"/>
      <w:numFmt w:val="lowerRoman"/>
      <w:lvlText w:val="%9."/>
      <w:lvlJc w:val="right"/>
      <w:pPr>
        <w:ind w:left="6459" w:hanging="180"/>
      </w:pPr>
    </w:lvl>
  </w:abstractNum>
  <w:abstractNum w:abstractNumId="23" w15:restartNumberingAfterBreak="0">
    <w:nsid w:val="7C19177A"/>
    <w:multiLevelType w:val="hybridMultilevel"/>
    <w:tmpl w:val="255825EC"/>
    <w:lvl w:ilvl="0" w:tplc="A1FA7F18">
      <w:numFmt w:val="decimal"/>
      <w:lvlText w:val="%1"/>
      <w:lvlJc w:val="left"/>
      <w:pPr>
        <w:ind w:left="699" w:hanging="360"/>
      </w:pPr>
      <w:rPr>
        <w:rFonts w:hint="default"/>
        <w:color w:val="323232"/>
        <w:w w:val="95"/>
      </w:rPr>
    </w:lvl>
    <w:lvl w:ilvl="1" w:tplc="04090019" w:tentative="1">
      <w:start w:val="1"/>
      <w:numFmt w:val="lowerLetter"/>
      <w:lvlText w:val="%2."/>
      <w:lvlJc w:val="left"/>
      <w:pPr>
        <w:ind w:left="1419" w:hanging="360"/>
      </w:pPr>
    </w:lvl>
    <w:lvl w:ilvl="2" w:tplc="0409001B" w:tentative="1">
      <w:start w:val="1"/>
      <w:numFmt w:val="lowerRoman"/>
      <w:lvlText w:val="%3."/>
      <w:lvlJc w:val="right"/>
      <w:pPr>
        <w:ind w:left="2139" w:hanging="180"/>
      </w:pPr>
    </w:lvl>
    <w:lvl w:ilvl="3" w:tplc="0409000F" w:tentative="1">
      <w:start w:val="1"/>
      <w:numFmt w:val="decimal"/>
      <w:lvlText w:val="%4."/>
      <w:lvlJc w:val="left"/>
      <w:pPr>
        <w:ind w:left="2859" w:hanging="360"/>
      </w:pPr>
    </w:lvl>
    <w:lvl w:ilvl="4" w:tplc="04090019" w:tentative="1">
      <w:start w:val="1"/>
      <w:numFmt w:val="lowerLetter"/>
      <w:lvlText w:val="%5."/>
      <w:lvlJc w:val="left"/>
      <w:pPr>
        <w:ind w:left="3579" w:hanging="360"/>
      </w:pPr>
    </w:lvl>
    <w:lvl w:ilvl="5" w:tplc="0409001B" w:tentative="1">
      <w:start w:val="1"/>
      <w:numFmt w:val="lowerRoman"/>
      <w:lvlText w:val="%6."/>
      <w:lvlJc w:val="right"/>
      <w:pPr>
        <w:ind w:left="4299" w:hanging="180"/>
      </w:pPr>
    </w:lvl>
    <w:lvl w:ilvl="6" w:tplc="0409000F" w:tentative="1">
      <w:start w:val="1"/>
      <w:numFmt w:val="decimal"/>
      <w:lvlText w:val="%7."/>
      <w:lvlJc w:val="left"/>
      <w:pPr>
        <w:ind w:left="5019" w:hanging="360"/>
      </w:pPr>
    </w:lvl>
    <w:lvl w:ilvl="7" w:tplc="04090019" w:tentative="1">
      <w:start w:val="1"/>
      <w:numFmt w:val="lowerLetter"/>
      <w:lvlText w:val="%8."/>
      <w:lvlJc w:val="left"/>
      <w:pPr>
        <w:ind w:left="5739" w:hanging="360"/>
      </w:pPr>
    </w:lvl>
    <w:lvl w:ilvl="8" w:tplc="0409001B" w:tentative="1">
      <w:start w:val="1"/>
      <w:numFmt w:val="lowerRoman"/>
      <w:lvlText w:val="%9."/>
      <w:lvlJc w:val="right"/>
      <w:pPr>
        <w:ind w:left="6459" w:hanging="180"/>
      </w:pPr>
    </w:lvl>
  </w:abstractNum>
  <w:num w:numId="1" w16cid:durableId="544373431">
    <w:abstractNumId w:val="3"/>
  </w:num>
  <w:num w:numId="2" w16cid:durableId="45379771">
    <w:abstractNumId w:val="2"/>
  </w:num>
  <w:num w:numId="3" w16cid:durableId="1501045862">
    <w:abstractNumId w:val="1"/>
  </w:num>
  <w:num w:numId="4" w16cid:durableId="557666574">
    <w:abstractNumId w:val="0"/>
  </w:num>
  <w:num w:numId="5" w16cid:durableId="1434009529">
    <w:abstractNumId w:val="4"/>
  </w:num>
  <w:num w:numId="6" w16cid:durableId="974330471">
    <w:abstractNumId w:val="5"/>
  </w:num>
  <w:num w:numId="7" w16cid:durableId="1584148582">
    <w:abstractNumId w:val="10"/>
  </w:num>
  <w:num w:numId="8" w16cid:durableId="1583444511">
    <w:abstractNumId w:val="23"/>
  </w:num>
  <w:num w:numId="9" w16cid:durableId="389305106">
    <w:abstractNumId w:val="6"/>
  </w:num>
  <w:num w:numId="10" w16cid:durableId="1718165211">
    <w:abstractNumId w:val="13"/>
  </w:num>
  <w:num w:numId="11" w16cid:durableId="1051274629">
    <w:abstractNumId w:val="14"/>
  </w:num>
  <w:num w:numId="12" w16cid:durableId="1253708097">
    <w:abstractNumId w:val="17"/>
  </w:num>
  <w:num w:numId="13" w16cid:durableId="1715081176">
    <w:abstractNumId w:val="19"/>
  </w:num>
  <w:num w:numId="14" w16cid:durableId="1315641077">
    <w:abstractNumId w:val="22"/>
  </w:num>
  <w:num w:numId="15" w16cid:durableId="1796018030">
    <w:abstractNumId w:val="12"/>
  </w:num>
  <w:num w:numId="16" w16cid:durableId="394089590">
    <w:abstractNumId w:val="8"/>
  </w:num>
  <w:num w:numId="17" w16cid:durableId="1520894131">
    <w:abstractNumId w:val="21"/>
  </w:num>
  <w:num w:numId="18" w16cid:durableId="2032563364">
    <w:abstractNumId w:val="16"/>
  </w:num>
  <w:num w:numId="19" w16cid:durableId="1229925327">
    <w:abstractNumId w:val="18"/>
  </w:num>
  <w:num w:numId="20" w16cid:durableId="1072238651">
    <w:abstractNumId w:val="20"/>
  </w:num>
  <w:num w:numId="21" w16cid:durableId="317000797">
    <w:abstractNumId w:val="9"/>
  </w:num>
  <w:num w:numId="22" w16cid:durableId="1587303972">
    <w:abstractNumId w:val="15"/>
  </w:num>
  <w:num w:numId="23" w16cid:durableId="205334572">
    <w:abstractNumId w:val="7"/>
  </w:num>
  <w:num w:numId="24" w16cid:durableId="1377244345">
    <w:abstractNumId w:val="11"/>
  </w:num>
  <w:num w:numId="25" w16cid:durableId="180685413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EB3"/>
    <w:rsid w:val="00005511"/>
    <w:rsid w:val="00012121"/>
    <w:rsid w:val="00021A97"/>
    <w:rsid w:val="00034B7E"/>
    <w:rsid w:val="00043EAC"/>
    <w:rsid w:val="00047D02"/>
    <w:rsid w:val="00057A5B"/>
    <w:rsid w:val="00072C19"/>
    <w:rsid w:val="000A29C2"/>
    <w:rsid w:val="000B22BC"/>
    <w:rsid w:val="000C08EA"/>
    <w:rsid w:val="000E0EB0"/>
    <w:rsid w:val="000F57F7"/>
    <w:rsid w:val="00101179"/>
    <w:rsid w:val="00111CD5"/>
    <w:rsid w:val="00124B7C"/>
    <w:rsid w:val="00141018"/>
    <w:rsid w:val="00147EEB"/>
    <w:rsid w:val="001556FE"/>
    <w:rsid w:val="001A0F36"/>
    <w:rsid w:val="001C0F8A"/>
    <w:rsid w:val="001C4E08"/>
    <w:rsid w:val="001D4877"/>
    <w:rsid w:val="001F2337"/>
    <w:rsid w:val="001F3109"/>
    <w:rsid w:val="0028540C"/>
    <w:rsid w:val="00291D49"/>
    <w:rsid w:val="002A767A"/>
    <w:rsid w:val="002B3E3B"/>
    <w:rsid w:val="002C31D4"/>
    <w:rsid w:val="002C45D4"/>
    <w:rsid w:val="003122FE"/>
    <w:rsid w:val="0031471A"/>
    <w:rsid w:val="00317B58"/>
    <w:rsid w:val="003319B7"/>
    <w:rsid w:val="00342F73"/>
    <w:rsid w:val="003479CF"/>
    <w:rsid w:val="0035319A"/>
    <w:rsid w:val="00391721"/>
    <w:rsid w:val="00392DB6"/>
    <w:rsid w:val="00397303"/>
    <w:rsid w:val="00397F63"/>
    <w:rsid w:val="003A6394"/>
    <w:rsid w:val="003F35F7"/>
    <w:rsid w:val="00430846"/>
    <w:rsid w:val="00436873"/>
    <w:rsid w:val="00460695"/>
    <w:rsid w:val="00494660"/>
    <w:rsid w:val="004A2CD1"/>
    <w:rsid w:val="004A67F8"/>
    <w:rsid w:val="004E21EF"/>
    <w:rsid w:val="004F7F9B"/>
    <w:rsid w:val="00537526"/>
    <w:rsid w:val="00546DA7"/>
    <w:rsid w:val="005554CF"/>
    <w:rsid w:val="00567BFF"/>
    <w:rsid w:val="00592D4B"/>
    <w:rsid w:val="005D21FB"/>
    <w:rsid w:val="00662DDA"/>
    <w:rsid w:val="00664A3E"/>
    <w:rsid w:val="00665DBB"/>
    <w:rsid w:val="00667A84"/>
    <w:rsid w:val="006A1CDA"/>
    <w:rsid w:val="006D1DE5"/>
    <w:rsid w:val="006F429A"/>
    <w:rsid w:val="0070027D"/>
    <w:rsid w:val="00700BED"/>
    <w:rsid w:val="00731408"/>
    <w:rsid w:val="00746AF4"/>
    <w:rsid w:val="00747E18"/>
    <w:rsid w:val="007A38F4"/>
    <w:rsid w:val="007A41E0"/>
    <w:rsid w:val="007D2432"/>
    <w:rsid w:val="007D6FE2"/>
    <w:rsid w:val="007E62D9"/>
    <w:rsid w:val="008066D5"/>
    <w:rsid w:val="008336C1"/>
    <w:rsid w:val="0084139A"/>
    <w:rsid w:val="00880182"/>
    <w:rsid w:val="00891B39"/>
    <w:rsid w:val="008B78D7"/>
    <w:rsid w:val="008C6D76"/>
    <w:rsid w:val="008E5BC8"/>
    <w:rsid w:val="008F66A5"/>
    <w:rsid w:val="00910623"/>
    <w:rsid w:val="00911970"/>
    <w:rsid w:val="0091635F"/>
    <w:rsid w:val="0092610F"/>
    <w:rsid w:val="0094470D"/>
    <w:rsid w:val="009457AD"/>
    <w:rsid w:val="00957FAE"/>
    <w:rsid w:val="009A4F23"/>
    <w:rsid w:val="009B1E4A"/>
    <w:rsid w:val="009C0E23"/>
    <w:rsid w:val="00A31965"/>
    <w:rsid w:val="00A3734B"/>
    <w:rsid w:val="00A42AAF"/>
    <w:rsid w:val="00A47B11"/>
    <w:rsid w:val="00A56D7A"/>
    <w:rsid w:val="00A60BDC"/>
    <w:rsid w:val="00A71A39"/>
    <w:rsid w:val="00A8639A"/>
    <w:rsid w:val="00A914C0"/>
    <w:rsid w:val="00A968C3"/>
    <w:rsid w:val="00A9693E"/>
    <w:rsid w:val="00AA7B31"/>
    <w:rsid w:val="00AD0ACB"/>
    <w:rsid w:val="00AD3AA4"/>
    <w:rsid w:val="00B231F9"/>
    <w:rsid w:val="00B26EF7"/>
    <w:rsid w:val="00B30285"/>
    <w:rsid w:val="00B4000A"/>
    <w:rsid w:val="00B45E24"/>
    <w:rsid w:val="00B6292D"/>
    <w:rsid w:val="00B76988"/>
    <w:rsid w:val="00B80E1A"/>
    <w:rsid w:val="00B94C44"/>
    <w:rsid w:val="00BA5CEE"/>
    <w:rsid w:val="00BB0BC4"/>
    <w:rsid w:val="00BC605E"/>
    <w:rsid w:val="00BF3C8E"/>
    <w:rsid w:val="00C027A1"/>
    <w:rsid w:val="00C10AD5"/>
    <w:rsid w:val="00C17882"/>
    <w:rsid w:val="00C2484E"/>
    <w:rsid w:val="00C25185"/>
    <w:rsid w:val="00C729A7"/>
    <w:rsid w:val="00C7713B"/>
    <w:rsid w:val="00C81955"/>
    <w:rsid w:val="00CA61AB"/>
    <w:rsid w:val="00CA687A"/>
    <w:rsid w:val="00CA7D8F"/>
    <w:rsid w:val="00CC3CA1"/>
    <w:rsid w:val="00CC7282"/>
    <w:rsid w:val="00CE56D2"/>
    <w:rsid w:val="00D01AAC"/>
    <w:rsid w:val="00D15036"/>
    <w:rsid w:val="00D161EB"/>
    <w:rsid w:val="00D458E4"/>
    <w:rsid w:val="00D601FC"/>
    <w:rsid w:val="00D64E5A"/>
    <w:rsid w:val="00D7403D"/>
    <w:rsid w:val="00D76A9D"/>
    <w:rsid w:val="00D870D9"/>
    <w:rsid w:val="00D95BF3"/>
    <w:rsid w:val="00DA11A3"/>
    <w:rsid w:val="00DA6A78"/>
    <w:rsid w:val="00DB6E6E"/>
    <w:rsid w:val="00DD1C4C"/>
    <w:rsid w:val="00DF14FB"/>
    <w:rsid w:val="00E17C1A"/>
    <w:rsid w:val="00E326D7"/>
    <w:rsid w:val="00E42E50"/>
    <w:rsid w:val="00E62744"/>
    <w:rsid w:val="00E74CC7"/>
    <w:rsid w:val="00E82789"/>
    <w:rsid w:val="00E843BB"/>
    <w:rsid w:val="00E908CD"/>
    <w:rsid w:val="00E93E3D"/>
    <w:rsid w:val="00E94443"/>
    <w:rsid w:val="00EA0616"/>
    <w:rsid w:val="00EB7F28"/>
    <w:rsid w:val="00EC2EB3"/>
    <w:rsid w:val="00ED6782"/>
    <w:rsid w:val="00ED74B3"/>
    <w:rsid w:val="00EE0A28"/>
    <w:rsid w:val="00EE4FC3"/>
    <w:rsid w:val="00EF0647"/>
    <w:rsid w:val="00F0511A"/>
    <w:rsid w:val="00F41C6D"/>
    <w:rsid w:val="00F82183"/>
    <w:rsid w:val="00FC5885"/>
    <w:rsid w:val="00FD61F3"/>
    <w:rsid w:val="00FE1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FF0C7"/>
  <w15:chartTrackingRefBased/>
  <w15:docId w15:val="{8A2612FB-23F8-400D-9B7B-02CFBEC84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1"/>
    <w:qFormat/>
    <w:rsid w:val="00EC2EB3"/>
    <w:pPr>
      <w:widowControl w:val="0"/>
      <w:autoSpaceDE w:val="0"/>
      <w:autoSpaceDN w:val="0"/>
      <w:adjustRightInd w:val="0"/>
      <w:spacing w:before="8" w:after="0" w:line="240" w:lineRule="auto"/>
      <w:ind w:left="876"/>
      <w:outlineLvl w:val="0"/>
    </w:pPr>
    <w:rPr>
      <w:rFonts w:ascii="Times New Roman" w:eastAsia="Times New Roman" w:hAnsi="Times New Roman" w:cs="Times New Roman"/>
      <w:b/>
      <w:bCs/>
      <w:sz w:val="54"/>
      <w:szCs w:val="54"/>
    </w:rPr>
  </w:style>
  <w:style w:type="paragraph" w:styleId="Heading2">
    <w:name w:val="heading 2"/>
    <w:basedOn w:val="Normal"/>
    <w:next w:val="Normal"/>
    <w:link w:val="Heading2Char"/>
    <w:uiPriority w:val="1"/>
    <w:qFormat/>
    <w:rsid w:val="00EC2EB3"/>
    <w:pPr>
      <w:widowControl w:val="0"/>
      <w:autoSpaceDE w:val="0"/>
      <w:autoSpaceDN w:val="0"/>
      <w:adjustRightInd w:val="0"/>
      <w:spacing w:before="46" w:after="0" w:line="240" w:lineRule="auto"/>
      <w:ind w:left="116"/>
      <w:outlineLvl w:val="1"/>
    </w:pPr>
    <w:rPr>
      <w:rFonts w:ascii="Footlight MT Light" w:eastAsia="Times New Roman" w:hAnsi="Footlight MT Light" w:cs="Footlight MT Light"/>
      <w:sz w:val="39"/>
      <w:szCs w:val="39"/>
    </w:rPr>
  </w:style>
  <w:style w:type="paragraph" w:styleId="Heading3">
    <w:name w:val="heading 3"/>
    <w:basedOn w:val="Normal"/>
    <w:next w:val="Normal"/>
    <w:link w:val="Heading3Char"/>
    <w:uiPriority w:val="1"/>
    <w:qFormat/>
    <w:rsid w:val="00EC2EB3"/>
    <w:pPr>
      <w:widowControl w:val="0"/>
      <w:autoSpaceDE w:val="0"/>
      <w:autoSpaceDN w:val="0"/>
      <w:adjustRightInd w:val="0"/>
      <w:spacing w:before="31" w:after="0" w:line="240" w:lineRule="auto"/>
      <w:ind w:left="1988" w:hanging="579"/>
      <w:outlineLvl w:val="2"/>
    </w:pPr>
    <w:rPr>
      <w:rFonts w:ascii="Arial" w:eastAsia="Times New Roman" w:hAnsi="Arial" w:cs="Arial"/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1"/>
    <w:qFormat/>
    <w:rsid w:val="00EC2EB3"/>
    <w:pPr>
      <w:widowControl w:val="0"/>
      <w:autoSpaceDE w:val="0"/>
      <w:autoSpaceDN w:val="0"/>
      <w:adjustRightInd w:val="0"/>
      <w:spacing w:after="0" w:line="240" w:lineRule="auto"/>
      <w:ind w:left="116"/>
      <w:outlineLvl w:val="3"/>
    </w:pPr>
    <w:rPr>
      <w:rFonts w:ascii="Tahoma" w:eastAsia="Times New Roman" w:hAnsi="Tahoma" w:cs="Tahoma"/>
      <w:sz w:val="32"/>
      <w:szCs w:val="32"/>
    </w:rPr>
  </w:style>
  <w:style w:type="paragraph" w:styleId="Heading5">
    <w:name w:val="heading 5"/>
    <w:basedOn w:val="Normal"/>
    <w:next w:val="Normal"/>
    <w:link w:val="Heading5Char"/>
    <w:uiPriority w:val="1"/>
    <w:qFormat/>
    <w:rsid w:val="00EC2EB3"/>
    <w:pPr>
      <w:widowControl w:val="0"/>
      <w:autoSpaceDE w:val="0"/>
      <w:autoSpaceDN w:val="0"/>
      <w:adjustRightInd w:val="0"/>
      <w:spacing w:after="0" w:line="240" w:lineRule="auto"/>
      <w:ind w:left="120"/>
      <w:outlineLvl w:val="4"/>
    </w:pPr>
    <w:rPr>
      <w:rFonts w:ascii="Arial" w:eastAsia="Times New Roman" w:hAnsi="Arial" w:cs="Arial"/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1"/>
    <w:qFormat/>
    <w:rsid w:val="00EC2EB3"/>
    <w:pPr>
      <w:widowControl w:val="0"/>
      <w:autoSpaceDE w:val="0"/>
      <w:autoSpaceDN w:val="0"/>
      <w:adjustRightInd w:val="0"/>
      <w:spacing w:before="59" w:after="0" w:line="240" w:lineRule="auto"/>
      <w:ind w:left="116"/>
      <w:outlineLvl w:val="5"/>
    </w:pPr>
    <w:rPr>
      <w:rFonts w:ascii="Arial" w:eastAsia="Times New Roman" w:hAnsi="Arial" w:cs="Arial"/>
      <w:b/>
      <w:b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1"/>
    <w:qFormat/>
    <w:rsid w:val="00EC2EB3"/>
    <w:pPr>
      <w:widowControl w:val="0"/>
      <w:autoSpaceDE w:val="0"/>
      <w:autoSpaceDN w:val="0"/>
      <w:adjustRightInd w:val="0"/>
      <w:spacing w:after="0" w:line="240" w:lineRule="auto"/>
      <w:ind w:left="120"/>
      <w:outlineLvl w:val="6"/>
    </w:pPr>
    <w:rPr>
      <w:rFonts w:ascii="Arial" w:eastAsia="Times New Roman" w:hAnsi="Arial" w:cs="Arial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1"/>
    <w:qFormat/>
    <w:rsid w:val="00EC2EB3"/>
    <w:pPr>
      <w:widowControl w:val="0"/>
      <w:autoSpaceDE w:val="0"/>
      <w:autoSpaceDN w:val="0"/>
      <w:adjustRightInd w:val="0"/>
      <w:spacing w:after="0" w:line="240" w:lineRule="auto"/>
      <w:outlineLvl w:val="7"/>
    </w:pPr>
    <w:rPr>
      <w:rFonts w:ascii="Calibri" w:eastAsia="Times New Roman" w:hAnsi="Calibri" w:cs="Calibri"/>
      <w:b/>
      <w:bCs/>
    </w:rPr>
  </w:style>
  <w:style w:type="paragraph" w:styleId="Heading9">
    <w:name w:val="heading 9"/>
    <w:basedOn w:val="Normal"/>
    <w:next w:val="Normal"/>
    <w:link w:val="Heading9Char"/>
    <w:uiPriority w:val="1"/>
    <w:qFormat/>
    <w:rsid w:val="00EC2EB3"/>
    <w:pPr>
      <w:widowControl w:val="0"/>
      <w:autoSpaceDE w:val="0"/>
      <w:autoSpaceDN w:val="0"/>
      <w:adjustRightInd w:val="0"/>
      <w:spacing w:after="0" w:line="240" w:lineRule="auto"/>
      <w:ind w:left="119"/>
      <w:outlineLvl w:val="8"/>
    </w:pPr>
    <w:rPr>
      <w:rFonts w:ascii="Tahoma" w:eastAsia="Times New Roman" w:hAnsi="Tahoma" w:cs="Tahoma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EC2EB3"/>
    <w:rPr>
      <w:rFonts w:ascii="Times New Roman" w:eastAsia="Times New Roman" w:hAnsi="Times New Roman" w:cs="Times New Roman"/>
      <w:b/>
      <w:bCs/>
      <w:sz w:val="54"/>
      <w:szCs w:val="54"/>
    </w:rPr>
  </w:style>
  <w:style w:type="character" w:customStyle="1" w:styleId="Heading2Char">
    <w:name w:val="Heading 2 Char"/>
    <w:basedOn w:val="DefaultParagraphFont"/>
    <w:link w:val="Heading2"/>
    <w:uiPriority w:val="1"/>
    <w:rsid w:val="00EC2EB3"/>
    <w:rPr>
      <w:rFonts w:ascii="Footlight MT Light" w:eastAsia="Times New Roman" w:hAnsi="Footlight MT Light" w:cs="Footlight MT Light"/>
      <w:sz w:val="39"/>
      <w:szCs w:val="39"/>
    </w:rPr>
  </w:style>
  <w:style w:type="character" w:customStyle="1" w:styleId="Heading3Char">
    <w:name w:val="Heading 3 Char"/>
    <w:basedOn w:val="DefaultParagraphFont"/>
    <w:link w:val="Heading3"/>
    <w:uiPriority w:val="1"/>
    <w:rsid w:val="00EC2EB3"/>
    <w:rPr>
      <w:rFonts w:ascii="Arial" w:eastAsia="Times New Roman" w:hAnsi="Arial" w:cs="Arial"/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1"/>
    <w:rsid w:val="00EC2EB3"/>
    <w:rPr>
      <w:rFonts w:ascii="Tahoma" w:eastAsia="Times New Roman" w:hAnsi="Tahoma" w:cs="Tahoma"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1"/>
    <w:rsid w:val="00EC2EB3"/>
    <w:rPr>
      <w:rFonts w:ascii="Arial" w:eastAsia="Times New Roman" w:hAnsi="Arial" w:cs="Arial"/>
      <w:b/>
      <w:bCs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1"/>
    <w:rsid w:val="00EC2EB3"/>
    <w:rPr>
      <w:rFonts w:ascii="Arial" w:eastAsia="Times New Roman" w:hAnsi="Arial" w:cs="Arial"/>
      <w:b/>
      <w:b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1"/>
    <w:rsid w:val="00EC2EB3"/>
    <w:rPr>
      <w:rFonts w:ascii="Arial" w:eastAsia="Times New Roman" w:hAnsi="Arial" w:cs="Arial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1"/>
    <w:rsid w:val="00EC2EB3"/>
    <w:rPr>
      <w:rFonts w:ascii="Calibri" w:eastAsia="Times New Roman" w:hAnsi="Calibri" w:cs="Calibri"/>
      <w:b/>
      <w:bCs/>
    </w:rPr>
  </w:style>
  <w:style w:type="character" w:customStyle="1" w:styleId="Heading9Char">
    <w:name w:val="Heading 9 Char"/>
    <w:basedOn w:val="DefaultParagraphFont"/>
    <w:link w:val="Heading9"/>
    <w:uiPriority w:val="1"/>
    <w:rsid w:val="00EC2EB3"/>
    <w:rPr>
      <w:rFonts w:ascii="Tahoma" w:eastAsia="Times New Roman" w:hAnsi="Tahoma" w:cs="Tahoma"/>
      <w:b/>
      <w:bCs/>
      <w:sz w:val="21"/>
      <w:szCs w:val="21"/>
    </w:rPr>
  </w:style>
  <w:style w:type="paragraph" w:styleId="BodyText">
    <w:name w:val="Body Text"/>
    <w:basedOn w:val="Normal"/>
    <w:link w:val="BodyTextChar"/>
    <w:uiPriority w:val="1"/>
    <w:qFormat/>
    <w:rsid w:val="00EC2EB3"/>
    <w:pPr>
      <w:widowControl w:val="0"/>
      <w:autoSpaceDE w:val="0"/>
      <w:autoSpaceDN w:val="0"/>
      <w:adjustRightInd w:val="0"/>
      <w:spacing w:after="0" w:line="240" w:lineRule="auto"/>
      <w:ind w:left="820" w:hanging="360"/>
    </w:pPr>
    <w:rPr>
      <w:rFonts w:ascii="Verdana" w:eastAsia="Times New Roman" w:hAnsi="Verdana" w:cs="Verdana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EC2EB3"/>
    <w:rPr>
      <w:rFonts w:ascii="Verdana" w:eastAsia="Times New Roman" w:hAnsi="Verdana" w:cs="Verdana"/>
      <w:sz w:val="20"/>
      <w:szCs w:val="20"/>
    </w:rPr>
  </w:style>
  <w:style w:type="paragraph" w:styleId="ListParagraph">
    <w:name w:val="List Paragraph"/>
    <w:basedOn w:val="Normal"/>
    <w:uiPriority w:val="1"/>
    <w:qFormat/>
    <w:rsid w:val="00EC2EB3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EC2EB3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C2EB3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EC2EB3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C2EB3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EC2EB3"/>
    <w:rPr>
      <w:rFonts w:ascii="Times New Roman" w:eastAsia="Times New Roman" w:hAnsi="Times New Roman" w:cs="Times New Roman"/>
      <w:sz w:val="24"/>
      <w:szCs w:val="24"/>
    </w:rPr>
  </w:style>
  <w:style w:type="paragraph" w:customStyle="1" w:styleId="marker">
    <w:name w:val="marker"/>
    <w:basedOn w:val="Normal"/>
    <w:rsid w:val="00EC2EB3"/>
    <w:pPr>
      <w:shd w:val="clear" w:color="auto" w:fill="FFFF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2EB3"/>
    <w:pPr>
      <w:widowControl w:val="0"/>
      <w:autoSpaceDE w:val="0"/>
      <w:autoSpaceDN w:val="0"/>
      <w:adjustRightInd w:val="0"/>
      <w:spacing w:after="0" w:line="240" w:lineRule="auto"/>
    </w:pPr>
    <w:rPr>
      <w:rFonts w:ascii="Segoe UI" w:eastAsia="Times New Roman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2EB3"/>
    <w:rPr>
      <w:rFonts w:ascii="Segoe UI" w:eastAsia="Times New Roman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EC2EB3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EC2EB3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96AF8D-355E-4309-8CD0-8295DF3A73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2233</Words>
  <Characters>12730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Teresa Lopez</dc:creator>
  <cp:keywords/>
  <dc:description/>
  <cp:lastModifiedBy>AdrianG</cp:lastModifiedBy>
  <cp:revision>2</cp:revision>
  <cp:lastPrinted>2020-01-08T19:40:00Z</cp:lastPrinted>
  <dcterms:created xsi:type="dcterms:W3CDTF">2026-05-06T00:31:00Z</dcterms:created>
  <dcterms:modified xsi:type="dcterms:W3CDTF">2026-05-06T00:31:00Z</dcterms:modified>
</cp:coreProperties>
</file>