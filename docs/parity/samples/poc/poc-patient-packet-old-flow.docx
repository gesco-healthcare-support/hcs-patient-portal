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282C" w14:textId="77777777" w:rsidR="00C12DB3" w:rsidRDefault="00C12DB3" w:rsidP="00C12DB3">
      <w:pPr>
        <w:pStyle w:val="BodyText"/>
        <w:kinsoku w:val="0"/>
        <w:overflowPunct w:val="0"/>
        <w:spacing w:before="50"/>
        <w:ind w:left="2203" w:right="2101" w:firstLine="0"/>
        <w:jc w:val="center"/>
        <w:rPr>
          <w:rFonts w:ascii="Arial Narrow" w:hAnsi="Arial Narrow" w:cs="Arial Narrow"/>
          <w:sz w:val="28"/>
          <w:szCs w:val="28"/>
        </w:rPr>
      </w:pPr>
      <w:r>
        <w:rPr>
          <w:rFonts w:ascii="Arial Narrow" w:hAnsi="Arial Narrow" w:cs="Arial Narrow"/>
          <w:b/>
          <w:bCs/>
          <w:spacing w:val="-1"/>
          <w:sz w:val="28"/>
          <w:szCs w:val="28"/>
          <w:u w:val="thick"/>
        </w:rPr>
        <w:t>ACTIVITIES</w:t>
      </w:r>
      <w:r>
        <w:rPr>
          <w:rFonts w:ascii="Arial Narrow" w:hAnsi="Arial Narrow" w:cs="Arial Narrow"/>
          <w:b/>
          <w:bCs/>
          <w:spacing w:val="-2"/>
          <w:sz w:val="28"/>
          <w:szCs w:val="28"/>
          <w:u w:val="thick"/>
        </w:rPr>
        <w:t xml:space="preserve"> </w:t>
      </w:r>
      <w:r>
        <w:rPr>
          <w:rFonts w:ascii="Arial Narrow" w:hAnsi="Arial Narrow" w:cs="Arial Narrow"/>
          <w:b/>
          <w:bCs/>
          <w:sz w:val="28"/>
          <w:szCs w:val="28"/>
          <w:u w:val="thick"/>
        </w:rPr>
        <w:t>OF</w:t>
      </w:r>
      <w:r>
        <w:rPr>
          <w:rFonts w:ascii="Arial Narrow" w:hAnsi="Arial Narrow" w:cs="Arial Narrow"/>
          <w:b/>
          <w:bCs/>
          <w:spacing w:val="-2"/>
          <w:sz w:val="28"/>
          <w:szCs w:val="28"/>
          <w:u w:val="thick"/>
        </w:rPr>
        <w:t xml:space="preserve"> </w:t>
      </w:r>
      <w:r>
        <w:rPr>
          <w:rFonts w:ascii="Arial Narrow" w:hAnsi="Arial Narrow" w:cs="Arial Narrow"/>
          <w:b/>
          <w:bCs/>
          <w:spacing w:val="-1"/>
          <w:sz w:val="28"/>
          <w:szCs w:val="28"/>
          <w:u w:val="thick"/>
        </w:rPr>
        <w:t>DAILY</w:t>
      </w:r>
      <w:r>
        <w:rPr>
          <w:rFonts w:ascii="Arial Narrow" w:hAnsi="Arial Narrow" w:cs="Arial Narrow"/>
          <w:b/>
          <w:bCs/>
          <w:spacing w:val="-3"/>
          <w:sz w:val="28"/>
          <w:szCs w:val="28"/>
          <w:u w:val="thick"/>
        </w:rPr>
        <w:t xml:space="preserve"> </w:t>
      </w:r>
      <w:r>
        <w:rPr>
          <w:rFonts w:ascii="Arial Narrow" w:hAnsi="Arial Narrow" w:cs="Arial Narrow"/>
          <w:b/>
          <w:bCs/>
          <w:spacing w:val="-1"/>
          <w:sz w:val="28"/>
          <w:szCs w:val="28"/>
          <w:u w:val="thick"/>
        </w:rPr>
        <w:t>LIVING</w:t>
      </w:r>
      <w:r>
        <w:rPr>
          <w:rFonts w:ascii="Arial Narrow" w:hAnsi="Arial Narrow" w:cs="Arial Narrow"/>
          <w:b/>
          <w:bCs/>
          <w:spacing w:val="1"/>
          <w:sz w:val="28"/>
          <w:szCs w:val="28"/>
          <w:u w:val="thick"/>
        </w:rPr>
        <w:t xml:space="preserve"> </w:t>
      </w:r>
      <w:r>
        <w:rPr>
          <w:rFonts w:ascii="Arial Narrow" w:hAnsi="Arial Narrow" w:cs="Arial Narrow"/>
          <w:b/>
          <w:bCs/>
          <w:spacing w:val="-1"/>
          <w:sz w:val="28"/>
          <w:szCs w:val="28"/>
          <w:u w:val="thick"/>
        </w:rPr>
        <w:t>FORM</w:t>
      </w:r>
    </w:p>
    <w:p w14:paraId="26091EFD" w14:textId="77777777" w:rsidR="00C12DB3" w:rsidRDefault="00C12DB3" w:rsidP="00C12DB3">
      <w:pPr>
        <w:pStyle w:val="BodyText"/>
        <w:kinsoku w:val="0"/>
        <w:overflowPunct w:val="0"/>
        <w:spacing w:before="3"/>
        <w:ind w:left="2203" w:right="2102" w:firstLine="0"/>
        <w:jc w:val="center"/>
        <w:rPr>
          <w:rFonts w:ascii="Arial Narrow" w:hAnsi="Arial Narrow" w:cs="Arial Narrow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1" locked="0" layoutInCell="0" allowOverlap="1" wp14:anchorId="3AB2003D" wp14:editId="59BFFE86">
                <wp:simplePos x="0" y="0"/>
                <wp:positionH relativeFrom="page">
                  <wp:posOffset>2435225</wp:posOffset>
                </wp:positionH>
                <wp:positionV relativeFrom="paragraph">
                  <wp:posOffset>168910</wp:posOffset>
                </wp:positionV>
                <wp:extent cx="12700" cy="167640"/>
                <wp:effectExtent l="6350" t="10795" r="0" b="12065"/>
                <wp:wrapNone/>
                <wp:docPr id="229" name="Freeform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67640"/>
                        </a:xfrm>
                        <a:custGeom>
                          <a:avLst/>
                          <a:gdLst>
                            <a:gd name="T0" fmla="*/ 0 w 20"/>
                            <a:gd name="T1" fmla="*/ 0 h 264"/>
                            <a:gd name="T2" fmla="*/ 0 w 20"/>
                            <a:gd name="T3" fmla="*/ 26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64">
                              <a:moveTo>
                                <a:pt x="0" y="0"/>
                              </a:moveTo>
                              <a:lnTo>
                                <a:pt x="0" y="264"/>
                              </a:lnTo>
                            </a:path>
                          </a:pathLst>
                        </a:custGeom>
                        <a:noFill/>
                        <a:ln w="736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FCCF2C5" id="Freeform 229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91.75pt,13.3pt,191.75pt,26.5pt" coordsize="20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" o:allowincell="f" filled="f" strokeweight=".20458mm">
                <v:path arrowok="t" o:connecttype="custom" o:connectlocs="0,0;0,167640" o:connectangles="0,0"/>
                <w10:wrap anchorx="page"/>
              </v:poly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1" locked="0" layoutInCell="0" allowOverlap="1" wp14:anchorId="359436C4" wp14:editId="1205E01D">
                <wp:simplePos x="0" y="0"/>
                <wp:positionH relativeFrom="page">
                  <wp:posOffset>4836160</wp:posOffset>
                </wp:positionH>
                <wp:positionV relativeFrom="paragraph">
                  <wp:posOffset>168910</wp:posOffset>
                </wp:positionV>
                <wp:extent cx="12700" cy="167640"/>
                <wp:effectExtent l="6985" t="10795" r="0" b="12065"/>
                <wp:wrapNone/>
                <wp:docPr id="228" name="Freeform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67640"/>
                        </a:xfrm>
                        <a:custGeom>
                          <a:avLst/>
                          <a:gdLst>
                            <a:gd name="T0" fmla="*/ 0 w 20"/>
                            <a:gd name="T1" fmla="*/ 0 h 264"/>
                            <a:gd name="T2" fmla="*/ 0 w 20"/>
                            <a:gd name="T3" fmla="*/ 26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64">
                              <a:moveTo>
                                <a:pt x="0" y="0"/>
                              </a:moveTo>
                              <a:lnTo>
                                <a:pt x="0" y="264"/>
                              </a:lnTo>
                            </a:path>
                          </a:pathLst>
                        </a:custGeom>
                        <a:noFill/>
                        <a:ln w="736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9A9E0AF" id="Freeform 228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80.8pt,13.3pt,380.8pt,26.5pt" coordsize="20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" o:allowincell="f" filled="f" strokeweight=".20458mm">
                <v:path arrowok="t" o:connecttype="custom" o:connectlocs="0,0;0,167640" o:connectangles="0,0"/>
                <w10:wrap anchorx="page"/>
              </v:poly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1" locked="0" layoutInCell="0" allowOverlap="1" wp14:anchorId="06736306" wp14:editId="13AA9049">
                <wp:simplePos x="0" y="0"/>
                <wp:positionH relativeFrom="page">
                  <wp:posOffset>6035675</wp:posOffset>
                </wp:positionH>
                <wp:positionV relativeFrom="paragraph">
                  <wp:posOffset>168910</wp:posOffset>
                </wp:positionV>
                <wp:extent cx="12700" cy="167640"/>
                <wp:effectExtent l="6350" t="10795" r="0" b="12065"/>
                <wp:wrapNone/>
                <wp:docPr id="227" name="Freeform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67640"/>
                        </a:xfrm>
                        <a:custGeom>
                          <a:avLst/>
                          <a:gdLst>
                            <a:gd name="T0" fmla="*/ 0 w 20"/>
                            <a:gd name="T1" fmla="*/ 0 h 264"/>
                            <a:gd name="T2" fmla="*/ 0 w 20"/>
                            <a:gd name="T3" fmla="*/ 26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64">
                              <a:moveTo>
                                <a:pt x="0" y="0"/>
                              </a:moveTo>
                              <a:lnTo>
                                <a:pt x="0" y="264"/>
                              </a:lnTo>
                            </a:path>
                          </a:pathLst>
                        </a:custGeom>
                        <a:noFill/>
                        <a:ln w="736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220551F" id="Freeform 227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75.25pt,13.3pt,475.25pt,26.5pt" coordsize="20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" o:allowincell="f" filled="f" strokeweight=".20458mm">
                <v:path arrowok="t" o:connecttype="custom" o:connectlocs="0,0;0,167640" o:connectangles="0,0"/>
                <w10:wrap anchorx="page"/>
              </v:polyline>
            </w:pict>
          </mc:Fallback>
        </mc:AlternateContent>
      </w:r>
      <w:r>
        <w:rPr>
          <w:rFonts w:ascii="Arial Narrow" w:hAnsi="Arial Narrow" w:cs="Arial Narrow"/>
          <w:spacing w:val="-1"/>
          <w:sz w:val="18"/>
          <w:szCs w:val="18"/>
        </w:rPr>
        <w:t>Please</w:t>
      </w:r>
      <w:r>
        <w:rPr>
          <w:rFonts w:ascii="Arial Narrow" w:hAnsi="Arial Narrow" w:cs="Arial Narrow"/>
          <w:spacing w:val="-2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indicate below</w:t>
      </w:r>
      <w:r>
        <w:rPr>
          <w:rFonts w:ascii="Arial Narrow" w:hAnsi="Arial Narrow" w:cs="Arial Narrow"/>
          <w:spacing w:val="-2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any limitations,</w:t>
      </w:r>
      <w:r>
        <w:rPr>
          <w:rFonts w:ascii="Arial Narrow" w:hAnsi="Arial Narrow" w:cs="Arial Narrow"/>
          <w:spacing w:val="1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difficulties</w:t>
      </w:r>
      <w:r>
        <w:rPr>
          <w:rFonts w:ascii="Arial Narrow" w:hAnsi="Arial Narrow" w:cs="Arial Narrow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or</w:t>
      </w:r>
      <w:r>
        <w:rPr>
          <w:rFonts w:ascii="Arial Narrow" w:hAnsi="Arial Narrow" w:cs="Arial Narrow"/>
          <w:spacing w:val="-2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impairments</w:t>
      </w:r>
      <w:r>
        <w:rPr>
          <w:rFonts w:ascii="Arial Narrow" w:hAnsi="Arial Narrow" w:cs="Arial Narrow"/>
          <w:spacing w:val="-2"/>
          <w:sz w:val="18"/>
          <w:szCs w:val="18"/>
        </w:rPr>
        <w:t xml:space="preserve"> </w:t>
      </w:r>
      <w:r>
        <w:rPr>
          <w:rFonts w:ascii="Arial Narrow" w:hAnsi="Arial Narrow" w:cs="Arial Narrow"/>
          <w:sz w:val="18"/>
          <w:szCs w:val="18"/>
        </w:rPr>
        <w:t>you</w:t>
      </w:r>
      <w:r>
        <w:rPr>
          <w:rFonts w:ascii="Arial Narrow" w:hAnsi="Arial Narrow" w:cs="Arial Narrow"/>
          <w:spacing w:val="1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have</w:t>
      </w:r>
      <w:r>
        <w:rPr>
          <w:rFonts w:ascii="Arial Narrow" w:hAnsi="Arial Narrow" w:cs="Arial Narrow"/>
          <w:spacing w:val="1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with</w:t>
      </w:r>
      <w:r>
        <w:rPr>
          <w:rFonts w:ascii="Arial Narrow" w:hAnsi="Arial Narrow" w:cs="Arial Narrow"/>
          <w:spacing w:val="-2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any</w:t>
      </w:r>
      <w:r>
        <w:rPr>
          <w:rFonts w:ascii="Arial Narrow" w:hAnsi="Arial Narrow" w:cs="Arial Narrow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of</w:t>
      </w:r>
      <w:r>
        <w:rPr>
          <w:rFonts w:ascii="Arial Narrow" w:hAnsi="Arial Narrow" w:cs="Arial Narrow"/>
          <w:sz w:val="18"/>
          <w:szCs w:val="18"/>
        </w:rPr>
        <w:t xml:space="preserve"> these</w:t>
      </w:r>
      <w:r>
        <w:rPr>
          <w:rFonts w:ascii="Arial Narrow" w:hAnsi="Arial Narrow" w:cs="Arial Narrow"/>
          <w:spacing w:val="-1"/>
          <w:sz w:val="18"/>
          <w:szCs w:val="18"/>
        </w:rPr>
        <w:t xml:space="preserve"> </w:t>
      </w:r>
      <w:r>
        <w:rPr>
          <w:rFonts w:ascii="Arial Narrow" w:hAnsi="Arial Narrow" w:cs="Arial Narrow"/>
          <w:sz w:val="18"/>
          <w:szCs w:val="18"/>
        </w:rPr>
        <w:t>activities</w:t>
      </w:r>
      <w:r>
        <w:rPr>
          <w:rFonts w:ascii="Arial Narrow" w:hAnsi="Arial Narrow" w:cs="Arial Narrow"/>
          <w:sz w:val="22"/>
          <w:szCs w:val="22"/>
        </w:rPr>
        <w:t>.</w:t>
      </w:r>
    </w:p>
    <w:p w14:paraId="46F6A541" w14:textId="32B5A8A6" w:rsidR="00C12DB3" w:rsidRPr="0020706F" w:rsidRDefault="00C12DB3" w:rsidP="00C12DB3">
      <w:pPr>
        <w:pStyle w:val="BodyText"/>
        <w:kinsoku w:val="0"/>
        <w:overflowPunct w:val="0"/>
        <w:spacing w:before="3"/>
        <w:ind w:left="360" w:right="2102" w:firstLine="0"/>
        <w:rPr>
          <w:rFonts w:ascii="Arial Narrow" w:hAnsi="Arial Narrow" w:cs="Arial Narrow"/>
          <w:b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 xml:space="preserve"> </w:t>
      </w:r>
      <w:r>
        <w:rPr>
          <w:rFonts w:ascii="Arial Narrow" w:hAnsi="Arial Narrow" w:cs="Arial Narrow"/>
          <w:b/>
          <w:sz w:val="22"/>
          <w:szCs w:val="22"/>
        </w:rPr>
        <w:t>NAME:</w:t>
      </w:r>
      <w:r w:rsidR="000F3E75" w:rsidRPr="000F3E75">
        <w:rPr>
          <w:rFonts w:ascii="Arial Narrow" w:hAnsi="Arial Narrow" w:cs="Arial Narrow"/>
          <w:sz w:val="18"/>
          <w:szCs w:val="18"/>
        </w:rPr>
        <w:t xml:space="preserve"> </w:t>
      </w:r>
      <w:r w:rsidR="00E46F7A">
        <w:rPr>
          <w:rFonts w:ascii="Arial Narrow" w:hAnsi="Arial Narrow" w:cs="Arial Narrow"/>
          <w:b/>
          <w:sz w:val="18"/>
          <w:szCs w:val="18"/>
        </w:rPr>
        <w:t>JANE</w:t>
      </w:r>
      <w:r w:rsidR="000F3E75" w:rsidRPr="000F3E75">
        <w:rPr>
          <w:rFonts w:ascii="Arial Narrow" w:hAnsi="Arial Narrow" w:cs="Arial Narrow"/>
          <w:b/>
          <w:sz w:val="22"/>
          <w:szCs w:val="22"/>
        </w:rPr>
        <w:t xml:space="preserve">  </w:t>
      </w:r>
      <w:r w:rsidR="00E46F7A">
        <w:rPr>
          <w:rFonts w:ascii="Arial Narrow" w:hAnsi="Arial Narrow" w:cs="Arial Narrow"/>
          <w:b/>
          <w:sz w:val="18"/>
          <w:szCs w:val="18"/>
        </w:rPr>
        <w:t>SAMPLE</w:t>
      </w:r>
      <w:r w:rsidR="000F3E75">
        <w:rPr>
          <w:rFonts w:ascii="Arial Narrow" w:hAnsi="Arial Narrow" w:cs="Arial Narrow"/>
          <w:b/>
          <w:sz w:val="22"/>
          <w:szCs w:val="22"/>
        </w:rPr>
        <w:t xml:space="preserve"> </w:t>
      </w:r>
      <w:r>
        <w:rPr>
          <w:rFonts w:ascii="Arial Narrow" w:hAnsi="Arial Narrow" w:cs="Arial Narrow"/>
          <w:b/>
          <w:sz w:val="22"/>
          <w:szCs w:val="22"/>
        </w:rPr>
        <w:t xml:space="preserve">                 </w:t>
      </w:r>
      <w:r w:rsidR="000F3E75">
        <w:rPr>
          <w:rFonts w:ascii="Arial Narrow" w:hAnsi="Arial Narrow" w:cs="Arial Narrow"/>
          <w:b/>
          <w:sz w:val="22"/>
          <w:szCs w:val="22"/>
        </w:rPr>
        <w:tab/>
      </w:r>
      <w:r w:rsidR="000F3E75">
        <w:rPr>
          <w:rFonts w:ascii="Arial Narrow" w:hAnsi="Arial Narrow" w:cs="Arial Narrow"/>
          <w:b/>
          <w:sz w:val="22"/>
          <w:szCs w:val="22"/>
        </w:rPr>
        <w:tab/>
        <w:t xml:space="preserve">      </w:t>
      </w:r>
      <w:r w:rsidR="000F3E75">
        <w:rPr>
          <w:rFonts w:ascii="Arial Narrow" w:hAnsi="Arial Narrow" w:cs="Arial Narrow"/>
          <w:b/>
          <w:sz w:val="22"/>
          <w:szCs w:val="22"/>
        </w:rPr>
        <w:tab/>
      </w:r>
      <w:r w:rsidR="000F3E75">
        <w:rPr>
          <w:rFonts w:ascii="Arial Narrow" w:hAnsi="Arial Narrow" w:cs="Arial Narrow"/>
          <w:b/>
          <w:sz w:val="22"/>
          <w:szCs w:val="22"/>
        </w:rPr>
        <w:tab/>
        <w:t xml:space="preserve">  </w:t>
      </w:r>
      <w:r w:rsidR="008F73F4">
        <w:rPr>
          <w:rFonts w:ascii="Arial Narrow" w:hAnsi="Arial Narrow" w:cs="Arial Narrow"/>
          <w:b/>
          <w:sz w:val="22"/>
          <w:szCs w:val="22"/>
        </w:rPr>
        <w:t xml:space="preserve">   </w:t>
      </w:r>
      <w:r w:rsidR="000F3E75">
        <w:rPr>
          <w:rFonts w:ascii="Arial Narrow" w:hAnsi="Arial Narrow" w:cs="Arial Narrow"/>
          <w:b/>
          <w:sz w:val="22"/>
          <w:szCs w:val="22"/>
        </w:rPr>
        <w:t>ACCT#:</w:t>
      </w:r>
      <w:r w:rsidR="008F73F4">
        <w:rPr>
          <w:rFonts w:ascii="Arial Narrow" w:hAnsi="Arial Narrow" w:cs="Arial Narrow"/>
          <w:b/>
          <w:sz w:val="22"/>
          <w:szCs w:val="22"/>
        </w:rPr>
        <w:t xml:space="preserve"> </w:t>
      </w:r>
      <w:r w:rsidR="00E46F7A">
        <w:rPr>
          <w:rFonts w:ascii="Arial Narrow" w:hAnsi="Arial Narrow" w:cs="Arial Narrow"/>
          <w:sz w:val="18"/>
          <w:szCs w:val="18"/>
        </w:rPr>
        <w:t>APT-100001</w:t>
      </w:r>
      <w:r w:rsidR="000F3E75">
        <w:rPr>
          <w:rFonts w:ascii="Arial Narrow" w:hAnsi="Arial Narrow" w:cs="Arial Narrow"/>
          <w:sz w:val="18"/>
          <w:szCs w:val="18"/>
        </w:rPr>
        <w:t xml:space="preserve">    </w:t>
      </w:r>
      <w:r w:rsidR="000F3E75">
        <w:rPr>
          <w:rFonts w:ascii="Arial Narrow" w:hAnsi="Arial Narrow" w:cs="Arial Narrow"/>
          <w:sz w:val="18"/>
          <w:szCs w:val="18"/>
        </w:rPr>
        <w:tab/>
      </w:r>
      <w:r w:rsidR="000F3E75">
        <w:rPr>
          <w:rFonts w:ascii="Arial Narrow" w:hAnsi="Arial Narrow" w:cs="Arial Narrow"/>
          <w:sz w:val="18"/>
          <w:szCs w:val="18"/>
        </w:rPr>
        <w:tab/>
      </w:r>
      <w:r>
        <w:rPr>
          <w:rFonts w:ascii="Arial Narrow" w:hAnsi="Arial Narrow" w:cs="Arial Narrow"/>
          <w:b/>
          <w:sz w:val="22"/>
          <w:szCs w:val="22"/>
        </w:rPr>
        <w:t>DATE:</w:t>
      </w:r>
      <w:r w:rsidR="000F3E75" w:rsidRPr="000F3E75">
        <w:rPr>
          <w:rFonts w:ascii="Arial Narrow" w:hAnsi="Arial Narrow" w:cs="Arial Narrow"/>
          <w:sz w:val="18"/>
          <w:szCs w:val="18"/>
        </w:rPr>
        <w:t xml:space="preserve"> </w:t>
      </w:r>
      <w:r w:rsidR="00E46F7A">
        <w:rPr>
          <w:rFonts w:ascii="Arial Narrow" w:hAnsi="Arial Narrow" w:cs="Arial Narrow"/>
          <w:sz w:val="18"/>
          <w:szCs w:val="18"/>
        </w:rPr>
        <w:t>06/15/2026</w:t>
      </w:r>
      <w:r>
        <w:rPr>
          <w:rFonts w:ascii="Arial Narrow" w:hAnsi="Arial Narrow" w:cs="Arial Narrow"/>
          <w:b/>
          <w:sz w:val="22"/>
          <w:szCs w:val="22"/>
        </w:rPr>
        <w:fldChar w:fldCharType="begin"/>
      </w:r>
      <w:r>
        <w:rPr>
          <w:rFonts w:ascii="Arial Narrow" w:hAnsi="Arial Narrow" w:cs="Arial Narrow"/>
          <w:b/>
          <w:sz w:val="22"/>
          <w:szCs w:val="22"/>
        </w:rPr>
        <w:instrText xml:space="preserve"> MERGEFIELD M_801 \* MERGEFORMAT </w:instrText>
      </w:r>
      <w:r>
        <w:rPr>
          <w:rFonts w:ascii="Arial Narrow" w:hAnsi="Arial Narrow" w:cs="Arial Narrow"/>
          <w:b/>
          <w:sz w:val="22"/>
          <w:szCs w:val="22"/>
        </w:rPr>
        <w:fldChar w:fldCharType="end"/>
      </w: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9"/>
        <w:gridCol w:w="1970"/>
        <w:gridCol w:w="1978"/>
        <w:gridCol w:w="25"/>
        <w:gridCol w:w="1781"/>
        <w:gridCol w:w="1891"/>
      </w:tblGrid>
      <w:tr w:rsidR="00C12DB3" w:rsidRPr="00001466" w14:paraId="4B2ED742" w14:textId="77777777" w:rsidTr="00F2582A">
        <w:trPr>
          <w:trHeight w:hRule="exact" w:val="274"/>
        </w:trPr>
        <w:tc>
          <w:tcPr>
            <w:tcW w:w="4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2E842E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right="151"/>
              <w:jc w:val="right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Without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difficulty</w:t>
            </w:r>
          </w:p>
        </w:tc>
        <w:tc>
          <w:tcPr>
            <w:tcW w:w="2003" w:type="dxa"/>
            <w:gridSpan w:val="2"/>
            <w:tcBorders>
              <w:top w:val="single" w:sz="4" w:space="0" w:color="000000"/>
              <w:left w:val="nil"/>
              <w:bottom w:val="single" w:sz="8" w:space="0" w:color="F1F1F1"/>
              <w:right w:val="nil"/>
            </w:tcBorders>
            <w:shd w:val="clear" w:color="auto" w:fill="F1F1F1"/>
          </w:tcPr>
          <w:p w14:paraId="3691C32F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141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With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some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difficulty</w:t>
            </w:r>
          </w:p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0F9C043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26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With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much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difficulty</w:t>
            </w:r>
          </w:p>
        </w:tc>
        <w:tc>
          <w:tcPr>
            <w:tcW w:w="1891" w:type="dxa"/>
            <w:tcBorders>
              <w:top w:val="single" w:sz="4" w:space="0" w:color="000000"/>
              <w:left w:val="nil"/>
              <w:bottom w:val="single" w:sz="8" w:space="0" w:color="F1F1F1"/>
              <w:right w:val="single" w:sz="4" w:space="0" w:color="000000"/>
            </w:tcBorders>
            <w:shd w:val="clear" w:color="auto" w:fill="F1F1F1"/>
          </w:tcPr>
          <w:p w14:paraId="58518A2D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451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Unable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to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do</w:t>
            </w:r>
          </w:p>
        </w:tc>
      </w:tr>
      <w:tr w:rsidR="00C12DB3" w:rsidRPr="00001466" w14:paraId="5982AA23" w14:textId="77777777" w:rsidTr="00F2582A">
        <w:trPr>
          <w:trHeight w:hRule="exact" w:val="274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1F1F1"/>
          </w:tcPr>
          <w:p w14:paraId="5F04E2EE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Self-Care,</w:t>
            </w:r>
            <w:r w:rsidRPr="00001466">
              <w:rPr>
                <w:rFonts w:ascii="Arial Narrow" w:hAnsi="Arial Narrow" w:cs="Arial Narrow"/>
                <w:b/>
                <w:bCs/>
                <w:spacing w:val="-6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Personal</w:t>
            </w:r>
            <w:r w:rsidRPr="00001466">
              <w:rPr>
                <w:rFonts w:ascii="Arial Narrow" w:hAnsi="Arial Narrow" w:cs="Arial Narrow"/>
                <w:b/>
                <w:bCs/>
                <w:spacing w:val="-5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Hygiene:</w:t>
            </w:r>
            <w:r w:rsidRPr="00001466">
              <w:rPr>
                <w:rFonts w:ascii="Arial Narrow" w:hAnsi="Arial Narrow" w:cs="Arial Narrow"/>
                <w:b/>
                <w:bCs/>
                <w:spacing w:val="-6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0"/>
                <w:szCs w:val="20"/>
              </w:rPr>
              <w:t>(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0"/>
                <w:szCs w:val="20"/>
              </w:rPr>
              <w:t>Example</w:t>
            </w:r>
            <w:r w:rsidRPr="00001466">
              <w:rPr>
                <w:rFonts w:ascii="Arial Narrow" w:hAnsi="Arial Narrow" w:cs="Arial Narrow"/>
                <w:i/>
                <w:iCs/>
                <w:spacing w:val="-4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0"/>
                <w:szCs w:val="20"/>
              </w:rPr>
              <w:t>–</w:t>
            </w:r>
            <w:r w:rsidRPr="00001466">
              <w:rPr>
                <w:rFonts w:ascii="Arial Narrow" w:hAnsi="Arial Narrow" w:cs="Arial Narrow"/>
                <w:i/>
                <w:iCs/>
                <w:spacing w:val="-4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0"/>
                <w:szCs w:val="20"/>
              </w:rPr>
              <w:t>Urinating,</w:t>
            </w:r>
            <w:r w:rsidRPr="00001466">
              <w:rPr>
                <w:rFonts w:ascii="Arial Narrow" w:hAnsi="Arial Narrow" w:cs="Arial Narrow"/>
                <w:i/>
                <w:iCs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0"/>
                <w:szCs w:val="20"/>
              </w:rPr>
              <w:t>Defecating,</w:t>
            </w:r>
            <w:r w:rsidRPr="00001466">
              <w:rPr>
                <w:rFonts w:ascii="Arial Narrow" w:hAnsi="Arial Narrow" w:cs="Arial Narrow"/>
                <w:i/>
                <w:iCs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0"/>
                <w:szCs w:val="20"/>
              </w:rPr>
              <w:t>Brushing</w:t>
            </w:r>
            <w:r w:rsidRPr="00001466">
              <w:rPr>
                <w:rFonts w:ascii="Arial Narrow" w:hAnsi="Arial Narrow" w:cs="Arial Narrow"/>
                <w:i/>
                <w:iCs/>
                <w:spacing w:val="-4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0"/>
                <w:szCs w:val="20"/>
              </w:rPr>
              <w:t>Teeth,</w:t>
            </w:r>
            <w:r w:rsidRPr="00001466">
              <w:rPr>
                <w:rFonts w:ascii="Arial Narrow" w:hAnsi="Arial Narrow" w:cs="Arial Narrow"/>
                <w:i/>
                <w:iCs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0"/>
                <w:szCs w:val="20"/>
              </w:rPr>
              <w:t>Combing</w:t>
            </w:r>
            <w:r w:rsidRPr="00001466">
              <w:rPr>
                <w:rFonts w:ascii="Arial Narrow" w:hAnsi="Arial Narrow" w:cs="Arial Narrow"/>
                <w:i/>
                <w:iCs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0"/>
                <w:szCs w:val="20"/>
              </w:rPr>
              <w:t>Hair,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0"/>
                <w:szCs w:val="20"/>
              </w:rPr>
              <w:t>Bathing, Dressing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0"/>
                <w:szCs w:val="20"/>
              </w:rPr>
              <w:t>Oneself,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0"/>
                <w:szCs w:val="20"/>
              </w:rPr>
              <w:t>Eating</w:t>
            </w:r>
            <w:r w:rsidRPr="00001466">
              <w:rPr>
                <w:rFonts w:ascii="Arial Narrow" w:hAnsi="Arial Narrow" w:cs="Arial Narrow"/>
                <w:sz w:val="20"/>
                <w:szCs w:val="20"/>
              </w:rPr>
              <w:t>)</w:t>
            </w:r>
          </w:p>
        </w:tc>
      </w:tr>
      <w:tr w:rsidR="00F2582A" w:rsidRPr="00001466" w14:paraId="4FADB230" w14:textId="77777777" w:rsidTr="00F2582A">
        <w:trPr>
          <w:trHeight w:hRule="exact" w:val="276"/>
        </w:trPr>
        <w:tc>
          <w:tcPr>
            <w:tcW w:w="299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ED37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1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Dress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yourself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including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shoes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A0B0E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1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FF6FB24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10D72DE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FC5981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B02A62C" w14:textId="77777777" w:rsidR="00F2582A" w:rsidRPr="00001466" w:rsidRDefault="00F2582A" w:rsidP="00357B75"/>
        </w:tc>
      </w:tr>
      <w:tr w:rsidR="00F2582A" w:rsidRPr="00001466" w14:paraId="172F1325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AADC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Comb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your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hair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872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916CDD1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AE2B1CF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CC0560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EF71009" w14:textId="77777777" w:rsidR="00F2582A" w:rsidRPr="00001466" w:rsidRDefault="00F2582A" w:rsidP="00357B75"/>
        </w:tc>
      </w:tr>
      <w:tr w:rsidR="00F2582A" w:rsidRPr="00001466" w14:paraId="06F06068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E3F3F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Wash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and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dry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yourself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D0E5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4ABA06F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73675BA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4F2B47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B3BF9F1" w14:textId="77777777" w:rsidR="00F2582A" w:rsidRPr="00001466" w:rsidRDefault="00F2582A" w:rsidP="00357B75"/>
        </w:tc>
      </w:tr>
      <w:tr w:rsidR="00F2582A" w:rsidRPr="00001466" w14:paraId="694FE84C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1EB1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Take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bath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4CE2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447591C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0326D4E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97EC8E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5AC54D" w14:textId="77777777" w:rsidR="00F2582A" w:rsidRPr="00001466" w:rsidRDefault="00F2582A" w:rsidP="00357B75"/>
        </w:tc>
      </w:tr>
      <w:tr w:rsidR="00F2582A" w:rsidRPr="00001466" w14:paraId="6AD4842E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F96D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Get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on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and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off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the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toilet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4072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CA731CD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52E5DE3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D4B432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11196D8" w14:textId="77777777" w:rsidR="00F2582A" w:rsidRPr="00001466" w:rsidRDefault="00F2582A" w:rsidP="00357B75"/>
        </w:tc>
      </w:tr>
      <w:tr w:rsidR="00F2582A" w:rsidRPr="00001466" w14:paraId="3735B79B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BCE3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Brush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your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teeth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4B2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374CB6F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62AD6618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32A1D4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E770632" w14:textId="77777777" w:rsidR="00F2582A" w:rsidRPr="00001466" w:rsidRDefault="00F2582A" w:rsidP="00357B75"/>
        </w:tc>
      </w:tr>
      <w:tr w:rsidR="00F2582A" w:rsidRPr="00001466" w14:paraId="24CC65BD" w14:textId="77777777" w:rsidTr="00F2582A">
        <w:trPr>
          <w:trHeight w:hRule="exact" w:val="276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908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Cut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your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food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342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2F5A71BE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BCA5AFE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119B5D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7821781" w14:textId="77777777" w:rsidR="00F2582A" w:rsidRPr="00001466" w:rsidRDefault="00F2582A" w:rsidP="00357B75"/>
        </w:tc>
      </w:tr>
      <w:tr w:rsidR="00F2582A" w:rsidRPr="00001466" w14:paraId="6DD789D2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7CE23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Lift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full</w:t>
            </w:r>
            <w:r w:rsidRPr="00001466">
              <w:rPr>
                <w:rFonts w:ascii="Arial Narrow" w:hAnsi="Arial Narrow" w:cs="Arial Narrow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cup/glass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to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your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mouth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03AF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A062ACA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9A45588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722D8E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74A70D6" w14:textId="77777777" w:rsidR="00F2582A" w:rsidRPr="00001466" w:rsidRDefault="00F2582A" w:rsidP="00357B75"/>
        </w:tc>
      </w:tr>
      <w:tr w:rsidR="00F2582A" w:rsidRPr="00001466" w14:paraId="12482F00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F337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Open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new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 xml:space="preserve"> milk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carton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5ADDA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71B4D54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D725949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D80578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856BAC6" w14:textId="77777777" w:rsidR="00F2582A" w:rsidRPr="00001466" w:rsidRDefault="00F2582A" w:rsidP="00357B75"/>
        </w:tc>
      </w:tr>
      <w:tr w:rsidR="00F2582A" w:rsidRPr="00001466" w14:paraId="744C2919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FCA2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Make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meal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E1A9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55EFB961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68A7A5C9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901146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BF36A91" w14:textId="77777777" w:rsidR="00F2582A" w:rsidRPr="00001466" w:rsidRDefault="00F2582A" w:rsidP="00357B75"/>
        </w:tc>
      </w:tr>
      <w:tr w:rsidR="00C12DB3" w:rsidRPr="00001466" w14:paraId="0A56BBC6" w14:textId="77777777" w:rsidTr="00F2582A">
        <w:trPr>
          <w:trHeight w:hRule="exact" w:val="268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8E8F" w14:textId="77777777" w:rsidR="00C12DB3" w:rsidRPr="00001466" w:rsidRDefault="00C12DB3" w:rsidP="00357B75"/>
        </w:tc>
      </w:tr>
      <w:tr w:rsidR="00C12DB3" w:rsidRPr="00001466" w14:paraId="709D081D" w14:textId="77777777" w:rsidTr="00F2582A">
        <w:trPr>
          <w:trHeight w:hRule="exact" w:val="279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1F1F1"/>
          </w:tcPr>
          <w:p w14:paraId="3C6E5AC5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Communication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:</w:t>
            </w:r>
            <w:r w:rsidRPr="00001466">
              <w:rPr>
                <w:rFonts w:ascii="Arial Narrow" w:hAnsi="Arial Narrow" w:cs="Arial Narrow"/>
                <w:spacing w:val="50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(Example</w:t>
            </w:r>
            <w:r w:rsidRPr="00001466">
              <w:rPr>
                <w:rFonts w:ascii="Arial Narrow" w:hAnsi="Arial Narrow" w:cs="Arial Narrow"/>
                <w:i/>
                <w:iCs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>–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Writing,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Typing,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Seeing,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Hearing,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Speaking)</w:t>
            </w:r>
          </w:p>
        </w:tc>
      </w:tr>
      <w:tr w:rsidR="00F2582A" w:rsidRPr="00001466" w14:paraId="2066764A" w14:textId="77777777" w:rsidTr="00F2582A">
        <w:trPr>
          <w:trHeight w:hRule="exact" w:val="277"/>
        </w:trPr>
        <w:tc>
          <w:tcPr>
            <w:tcW w:w="299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247D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Write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note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B53D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5E9EB93A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A34DEA2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4DAA4B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38AD6FD" w14:textId="77777777" w:rsidR="00F2582A" w:rsidRPr="00001466" w:rsidRDefault="00F2582A" w:rsidP="00357B75"/>
        </w:tc>
      </w:tr>
      <w:tr w:rsidR="00F2582A" w:rsidRPr="00001466" w14:paraId="680798CA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A83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>Type a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message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computer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5E35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62FD555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417C4FD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ED1712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89ADC6F" w14:textId="77777777" w:rsidR="00F2582A" w:rsidRPr="00001466" w:rsidRDefault="00F2582A" w:rsidP="00357B75"/>
        </w:tc>
      </w:tr>
      <w:tr w:rsidR="00F2582A" w:rsidRPr="00001466" w14:paraId="456E11F2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D710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See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television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screen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4CAE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56C86804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614B3D77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81DA2B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69B7896" w14:textId="77777777" w:rsidR="00F2582A" w:rsidRPr="00001466" w:rsidRDefault="00F2582A" w:rsidP="00357B75"/>
        </w:tc>
      </w:tr>
      <w:tr w:rsidR="00F2582A" w:rsidRPr="00001466" w14:paraId="6B34A2EE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49B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Use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telephone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F6199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DEFF0F1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8FB1688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9C361A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AD43CFD" w14:textId="77777777" w:rsidR="00F2582A" w:rsidRPr="00001466" w:rsidRDefault="00F2582A" w:rsidP="00357B75"/>
        </w:tc>
      </w:tr>
      <w:tr w:rsidR="00F2582A" w:rsidRPr="00001466" w14:paraId="50C42788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6963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Speak</w:t>
            </w:r>
            <w:r w:rsidRPr="00001466">
              <w:rPr>
                <w:rFonts w:ascii="Arial Narrow" w:hAnsi="Arial Narrow" w:cs="Arial Narrow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clearly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6EE9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45B8805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67E0301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461961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B4853CF" w14:textId="77777777" w:rsidR="00F2582A" w:rsidRPr="00001466" w:rsidRDefault="00F2582A" w:rsidP="00357B75"/>
        </w:tc>
      </w:tr>
      <w:tr w:rsidR="00C12DB3" w:rsidRPr="00001466" w14:paraId="38A15198" w14:textId="77777777" w:rsidTr="00F2582A">
        <w:trPr>
          <w:trHeight w:hRule="exact" w:val="268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65A6" w14:textId="77777777" w:rsidR="00C12DB3" w:rsidRPr="00001466" w:rsidRDefault="00C12DB3" w:rsidP="00357B75"/>
        </w:tc>
      </w:tr>
      <w:tr w:rsidR="00C12DB3" w:rsidRPr="00001466" w14:paraId="3E7BF135" w14:textId="77777777" w:rsidTr="00F2582A">
        <w:trPr>
          <w:trHeight w:hRule="exact" w:val="281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F1F1F1"/>
              <w:right w:val="single" w:sz="4" w:space="0" w:color="000000"/>
            </w:tcBorders>
            <w:shd w:val="clear" w:color="auto" w:fill="F1F1F1"/>
          </w:tcPr>
          <w:p w14:paraId="1FC40837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1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Physical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Activity:</w:t>
            </w:r>
            <w:r w:rsidRPr="00001466">
              <w:rPr>
                <w:rFonts w:ascii="Arial Narrow" w:hAnsi="Arial Narrow" w:cs="Arial Narrow"/>
                <w:b/>
                <w:bCs/>
                <w:spacing w:val="47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(Example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–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Standing,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Sitting,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Reclining,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Walking,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Climbing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>Stairs)</w:t>
            </w:r>
          </w:p>
        </w:tc>
      </w:tr>
      <w:tr w:rsidR="00F2582A" w:rsidRPr="00001466" w14:paraId="1C1D3FA1" w14:textId="77777777" w:rsidTr="00F2582A">
        <w:trPr>
          <w:trHeight w:hRule="exact" w:val="274"/>
        </w:trPr>
        <w:tc>
          <w:tcPr>
            <w:tcW w:w="2999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662E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Work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outdoors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>on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flat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ground</w:t>
            </w:r>
          </w:p>
        </w:tc>
        <w:tc>
          <w:tcPr>
            <w:tcW w:w="1970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9CA13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D6A332A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E399A31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F1F1F1"/>
              <w:left w:val="nil"/>
              <w:bottom w:val="single" w:sz="4" w:space="0" w:color="000000"/>
              <w:right w:val="single" w:sz="4" w:space="0" w:color="000000"/>
            </w:tcBorders>
          </w:tcPr>
          <w:p w14:paraId="52DD0BA9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51545A3" w14:textId="77777777" w:rsidR="00F2582A" w:rsidRPr="00001466" w:rsidRDefault="00F2582A" w:rsidP="00357B75"/>
        </w:tc>
      </w:tr>
      <w:tr w:rsidR="00F2582A" w:rsidRPr="00001466" w14:paraId="658E839F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CCE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Climb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up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1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flight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of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10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steps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2D83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57E6C1C5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AA491D6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7B8E78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D154F42" w14:textId="77777777" w:rsidR="00F2582A" w:rsidRPr="00001466" w:rsidRDefault="00F2582A" w:rsidP="00357B75"/>
        </w:tc>
      </w:tr>
      <w:tr w:rsidR="00F2582A" w:rsidRPr="00001466" w14:paraId="137AD96F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534A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Stand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4004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ABB2E5B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9EE4A59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A72ABF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91FC950" w14:textId="77777777" w:rsidR="00F2582A" w:rsidRPr="00001466" w:rsidRDefault="00F2582A" w:rsidP="00357B75"/>
        </w:tc>
      </w:tr>
      <w:tr w:rsidR="00F2582A" w:rsidRPr="00001466" w14:paraId="225B35E5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22D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Sit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A19D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59EEA86B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3C0041D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6A8DF2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AD46CB5" w14:textId="77777777" w:rsidR="00F2582A" w:rsidRPr="00001466" w:rsidRDefault="00F2582A" w:rsidP="00357B75"/>
        </w:tc>
      </w:tr>
      <w:tr w:rsidR="00F2582A" w:rsidRPr="00001466" w14:paraId="21342E92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F596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Recline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480C8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D4D4862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8DE9545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113E59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691C4B6" w14:textId="77777777" w:rsidR="00F2582A" w:rsidRPr="00001466" w:rsidRDefault="00F2582A" w:rsidP="00357B75"/>
        </w:tc>
      </w:tr>
      <w:tr w:rsidR="00F2582A" w:rsidRPr="00001466" w14:paraId="21159AE1" w14:textId="77777777" w:rsidTr="00F2582A">
        <w:trPr>
          <w:trHeight w:hRule="exact" w:val="276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B503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Rise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from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chair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0F1CD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EF8F235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F709F97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A73082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EFCBE18" w14:textId="77777777" w:rsidR="00F2582A" w:rsidRPr="00001466" w:rsidRDefault="00F2582A" w:rsidP="00357B75"/>
        </w:tc>
      </w:tr>
      <w:tr w:rsidR="00F2582A" w:rsidRPr="00001466" w14:paraId="297290EB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35C64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Run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errands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3A13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A2CCB43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637E9371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EB488B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24AC4F4" w14:textId="77777777" w:rsidR="00F2582A" w:rsidRPr="00001466" w:rsidRDefault="00F2582A" w:rsidP="00357B75"/>
        </w:tc>
      </w:tr>
      <w:tr w:rsidR="00F2582A" w:rsidRPr="00001466" w14:paraId="7DACBF48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5DC4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Light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housework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EC3D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FA6B74D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9D2E853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27B2D0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D039661" w14:textId="77777777" w:rsidR="00F2582A" w:rsidRPr="00001466" w:rsidRDefault="00F2582A" w:rsidP="00357B75"/>
        </w:tc>
      </w:tr>
      <w:tr w:rsidR="00C12DB3" w:rsidRPr="00001466" w14:paraId="309C7CF7" w14:textId="77777777" w:rsidTr="00F2582A">
        <w:trPr>
          <w:trHeight w:hRule="exact" w:val="268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2843" w14:textId="77777777" w:rsidR="00C12DB3" w:rsidRPr="00001466" w:rsidRDefault="00C12DB3" w:rsidP="00357B75"/>
        </w:tc>
      </w:tr>
      <w:tr w:rsidR="00C12DB3" w:rsidRPr="00001466" w14:paraId="16721A81" w14:textId="77777777" w:rsidTr="00F2582A">
        <w:trPr>
          <w:trHeight w:hRule="exact" w:val="279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F1F1F1"/>
              <w:right w:val="single" w:sz="4" w:space="0" w:color="000000"/>
            </w:tcBorders>
            <w:shd w:val="clear" w:color="auto" w:fill="F1F1F1"/>
          </w:tcPr>
          <w:p w14:paraId="7E72D56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Sensory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Function:</w:t>
            </w:r>
            <w:r w:rsidRPr="00001466">
              <w:rPr>
                <w:rFonts w:ascii="Arial Narrow" w:hAnsi="Arial Narrow" w:cs="Arial Narrow"/>
                <w:b/>
                <w:bCs/>
                <w:spacing w:val="50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(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Example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–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Hearing,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Seeing,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Tactile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Feeling,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Tasting,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Smelling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)</w:t>
            </w:r>
          </w:p>
        </w:tc>
      </w:tr>
      <w:tr w:rsidR="00F2582A" w:rsidRPr="00001466" w14:paraId="2FE871FD" w14:textId="77777777" w:rsidTr="00F2582A">
        <w:trPr>
          <w:trHeight w:hRule="exact" w:val="274"/>
        </w:trPr>
        <w:tc>
          <w:tcPr>
            <w:tcW w:w="2999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F75FF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Feel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what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touch</w:t>
            </w:r>
          </w:p>
        </w:tc>
        <w:tc>
          <w:tcPr>
            <w:tcW w:w="1970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74C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AA2D886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4596B9E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F1F1F1"/>
              <w:left w:val="nil"/>
              <w:bottom w:val="single" w:sz="4" w:space="0" w:color="000000"/>
              <w:right w:val="single" w:sz="4" w:space="0" w:color="000000"/>
            </w:tcBorders>
          </w:tcPr>
          <w:p w14:paraId="45824532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1A55CDE" w14:textId="77777777" w:rsidR="00F2582A" w:rsidRPr="00001466" w:rsidRDefault="00F2582A" w:rsidP="00357B75"/>
        </w:tc>
      </w:tr>
      <w:tr w:rsidR="00F2582A" w:rsidRPr="00001466" w14:paraId="6D3A3ACD" w14:textId="77777777" w:rsidTr="00F2582A">
        <w:trPr>
          <w:trHeight w:hRule="exact" w:val="276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9B96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Smell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the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food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eat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4FC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C7625BD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B929017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AE8052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17DABF3" w14:textId="77777777" w:rsidR="00F2582A" w:rsidRPr="00001466" w:rsidRDefault="00F2582A" w:rsidP="00357B75"/>
        </w:tc>
      </w:tr>
      <w:tr w:rsidR="00F2582A" w:rsidRPr="00001466" w14:paraId="7C4C4FCE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CD2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Taste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the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food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eat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0FC4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11A0E2C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F9E8F9E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F86DE0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59BFD2B" w14:textId="77777777" w:rsidR="00F2582A" w:rsidRPr="00001466" w:rsidRDefault="00F2582A" w:rsidP="00357B75"/>
        </w:tc>
      </w:tr>
      <w:tr w:rsidR="00C12DB3" w:rsidRPr="00001466" w14:paraId="5CD3D5B0" w14:textId="77777777" w:rsidTr="00F2582A">
        <w:trPr>
          <w:trHeight w:hRule="exact" w:val="268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E9557" w14:textId="77777777" w:rsidR="00C12DB3" w:rsidRPr="00001466" w:rsidRDefault="00C12DB3" w:rsidP="00357B75"/>
        </w:tc>
      </w:tr>
      <w:tr w:rsidR="00C12DB3" w:rsidRPr="00001466" w14:paraId="7F00189B" w14:textId="77777777" w:rsidTr="00F2582A">
        <w:trPr>
          <w:trHeight w:hRule="exact" w:val="279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F1F1F1"/>
              <w:right w:val="single" w:sz="4" w:space="0" w:color="000000"/>
            </w:tcBorders>
            <w:shd w:val="clear" w:color="auto" w:fill="F1F1F1"/>
          </w:tcPr>
          <w:p w14:paraId="45B9ABC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Nonspecialized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Hand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Activities: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(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Example</w:t>
            </w:r>
            <w:r w:rsidRPr="00001466">
              <w:rPr>
                <w:rFonts w:ascii="Arial Narrow" w:hAnsi="Arial Narrow" w:cs="Arial Narrow"/>
                <w:i/>
                <w:iCs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>–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Grasping,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Lifting,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Tactile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Discrimination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)</w:t>
            </w:r>
          </w:p>
        </w:tc>
      </w:tr>
      <w:tr w:rsidR="00F2582A" w:rsidRPr="00001466" w14:paraId="53323193" w14:textId="77777777" w:rsidTr="00F2582A">
        <w:trPr>
          <w:trHeight w:hRule="exact" w:val="274"/>
        </w:trPr>
        <w:tc>
          <w:tcPr>
            <w:tcW w:w="2999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E34D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Open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car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doors</w:t>
            </w:r>
          </w:p>
        </w:tc>
        <w:tc>
          <w:tcPr>
            <w:tcW w:w="1970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8D78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F20B4EC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24C9B700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F1F1F1"/>
              <w:left w:val="nil"/>
              <w:bottom w:val="single" w:sz="4" w:space="0" w:color="000000"/>
              <w:right w:val="single" w:sz="4" w:space="0" w:color="000000"/>
            </w:tcBorders>
          </w:tcPr>
          <w:p w14:paraId="697E38D0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A567E26" w14:textId="77777777" w:rsidR="00F2582A" w:rsidRPr="00001466" w:rsidRDefault="00F2582A" w:rsidP="00357B75"/>
        </w:tc>
      </w:tr>
      <w:tr w:rsidR="00F2582A" w:rsidRPr="00001466" w14:paraId="758DAFDA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AFF7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Open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previously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opened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>jars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6F39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95AA50A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57A477A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14DACE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E1ACF40" w14:textId="77777777" w:rsidR="00F2582A" w:rsidRPr="00001466" w:rsidRDefault="00F2582A" w:rsidP="00357B75"/>
        </w:tc>
      </w:tr>
      <w:tr w:rsidR="00F2582A" w:rsidRPr="00001466" w14:paraId="3FB50C34" w14:textId="77777777" w:rsidTr="00F2582A">
        <w:trPr>
          <w:trHeight w:hRule="exact" w:val="276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23B9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Turn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faucets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>on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and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off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4ED8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22E877C2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B47054C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A31ACF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2486E1C" w14:textId="77777777" w:rsidR="00F2582A" w:rsidRPr="00001466" w:rsidRDefault="00F2582A" w:rsidP="00357B75"/>
        </w:tc>
      </w:tr>
      <w:tr w:rsidR="00C12DB3" w:rsidRPr="00001466" w14:paraId="2214995D" w14:textId="77777777" w:rsidTr="00F2582A">
        <w:trPr>
          <w:trHeight w:hRule="exact" w:val="268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1ED2D" w14:textId="77777777" w:rsidR="00C12DB3" w:rsidRPr="00001466" w:rsidRDefault="00C12DB3" w:rsidP="00357B75"/>
        </w:tc>
      </w:tr>
      <w:tr w:rsidR="00C12DB3" w:rsidRPr="00001466" w14:paraId="063C9256" w14:textId="77777777" w:rsidTr="00F2582A">
        <w:trPr>
          <w:trHeight w:hRule="exact" w:val="279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F1F1F1"/>
              <w:right w:val="single" w:sz="4" w:space="0" w:color="000000"/>
            </w:tcBorders>
            <w:shd w:val="clear" w:color="auto" w:fill="F1F1F1"/>
          </w:tcPr>
          <w:p w14:paraId="0B4C393D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Travel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:</w:t>
            </w:r>
            <w:r w:rsidRPr="00001466">
              <w:rPr>
                <w:rFonts w:ascii="Arial Narrow" w:hAnsi="Arial Narrow" w:cs="Arial Narrow"/>
                <w:spacing w:val="50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(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Example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–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Riding,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Driving,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Flying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)</w:t>
            </w:r>
          </w:p>
        </w:tc>
      </w:tr>
      <w:tr w:rsidR="00F2582A" w:rsidRPr="00001466" w14:paraId="417559EF" w14:textId="77777777" w:rsidTr="00F2582A">
        <w:trPr>
          <w:trHeight w:hRule="exact" w:val="274"/>
        </w:trPr>
        <w:tc>
          <w:tcPr>
            <w:tcW w:w="2999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910E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Shop</w:t>
            </w:r>
          </w:p>
        </w:tc>
        <w:tc>
          <w:tcPr>
            <w:tcW w:w="1970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F8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C3C2232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9F8A4D1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F1F1F1"/>
              <w:left w:val="nil"/>
              <w:bottom w:val="single" w:sz="4" w:space="0" w:color="000000"/>
              <w:right w:val="single" w:sz="4" w:space="0" w:color="000000"/>
            </w:tcBorders>
          </w:tcPr>
          <w:p w14:paraId="12D7B8CD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8D93FE6" w14:textId="77777777" w:rsidR="00F2582A" w:rsidRPr="00001466" w:rsidRDefault="00F2582A" w:rsidP="00357B75"/>
        </w:tc>
      </w:tr>
      <w:tr w:rsidR="00F2582A" w:rsidRPr="00001466" w14:paraId="28E60F51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7F792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Get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in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and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out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of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the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car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17C6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DFE1F2A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68FE3405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1E92A2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EEC437E" w14:textId="77777777" w:rsidR="00F2582A" w:rsidRPr="00001466" w:rsidRDefault="00F2582A" w:rsidP="00357B75"/>
        </w:tc>
      </w:tr>
      <w:tr w:rsidR="00F2582A" w:rsidRPr="00001466" w14:paraId="415C6EAB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6686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Drive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car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DFF4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37F77C0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C21A7A3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28FC78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96A62C8" w14:textId="77777777" w:rsidR="00F2582A" w:rsidRPr="00001466" w:rsidRDefault="00F2582A" w:rsidP="00357B75"/>
        </w:tc>
      </w:tr>
      <w:tr w:rsidR="00F2582A" w:rsidRPr="00001466" w14:paraId="5346DBBE" w14:textId="77777777" w:rsidTr="00F2582A">
        <w:trPr>
          <w:trHeight w:hRule="exact" w:val="276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E721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Take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flight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7E6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210A7F7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24086116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813EDD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9559521" w14:textId="77777777" w:rsidR="00F2582A" w:rsidRPr="00001466" w:rsidRDefault="00F2582A" w:rsidP="00357B75"/>
        </w:tc>
      </w:tr>
      <w:tr w:rsidR="00C12DB3" w:rsidRPr="00001466" w14:paraId="34D2B442" w14:textId="77777777" w:rsidTr="00F2582A">
        <w:trPr>
          <w:trHeight w:hRule="exact" w:val="268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8F02C" w14:textId="77777777" w:rsidR="00C12DB3" w:rsidRPr="00001466" w:rsidRDefault="00C12DB3" w:rsidP="00357B75"/>
        </w:tc>
      </w:tr>
      <w:tr w:rsidR="00C12DB3" w:rsidRPr="00001466" w14:paraId="23C523A6" w14:textId="77777777" w:rsidTr="00F2582A">
        <w:trPr>
          <w:trHeight w:hRule="exact" w:val="279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F1F1F1"/>
              <w:right w:val="single" w:sz="4" w:space="0" w:color="000000"/>
            </w:tcBorders>
            <w:shd w:val="clear" w:color="auto" w:fill="F1F1F1"/>
          </w:tcPr>
          <w:p w14:paraId="125A0D83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Sleep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/ Sexual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 xml:space="preserve"> Function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:</w:t>
            </w:r>
            <w:r w:rsidRPr="00001466">
              <w:rPr>
                <w:rFonts w:ascii="Arial Narrow" w:hAnsi="Arial Narrow" w:cs="Arial Narrow"/>
                <w:spacing w:val="50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(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Example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–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Restful,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Nocturnal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>Sleep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Pattern,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Orgasm,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Ejaculation,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Lubrication,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Erection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)</w:t>
            </w:r>
          </w:p>
        </w:tc>
      </w:tr>
      <w:tr w:rsidR="00F2582A" w:rsidRPr="00001466" w14:paraId="4B99DD65" w14:textId="77777777" w:rsidTr="00F2582A">
        <w:trPr>
          <w:trHeight w:hRule="exact" w:val="274"/>
        </w:trPr>
        <w:tc>
          <w:tcPr>
            <w:tcW w:w="2999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4E9A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Sleep</w:t>
            </w:r>
          </w:p>
        </w:tc>
        <w:tc>
          <w:tcPr>
            <w:tcW w:w="1970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45B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5E10455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46FEBD8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F1F1F1"/>
              <w:left w:val="nil"/>
              <w:bottom w:val="single" w:sz="4" w:space="0" w:color="000000"/>
              <w:right w:val="single" w:sz="4" w:space="0" w:color="000000"/>
            </w:tcBorders>
          </w:tcPr>
          <w:p w14:paraId="04B7BBCD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7AC648B" w14:textId="77777777" w:rsidR="00F2582A" w:rsidRPr="00001466" w:rsidRDefault="00F2582A" w:rsidP="00357B75"/>
        </w:tc>
      </w:tr>
      <w:tr w:rsidR="00F2582A" w:rsidRPr="00001466" w14:paraId="7B6735A5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F4EA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Engage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in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sexual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activity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9F44C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CEE0351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2021012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2F4D9D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5C18063" w14:textId="77777777" w:rsidR="00F2582A" w:rsidRPr="00001466" w:rsidRDefault="00F2582A" w:rsidP="00357B75"/>
        </w:tc>
      </w:tr>
    </w:tbl>
    <w:p w14:paraId="4181F96C" w14:textId="77777777" w:rsidR="00C12DB3" w:rsidRDefault="00C12DB3" w:rsidP="00C12DB3">
      <w:pPr>
        <w:sectPr w:rsidR="00C12DB3">
          <w:pgSz w:w="12240" w:h="15840"/>
          <w:pgMar w:top="520" w:right="740" w:bottom="280" w:left="640" w:header="720" w:footer="720" w:gutter="0"/>
          <w:cols w:space="720" w:equalWidth="0">
            <w:col w:w="10860"/>
          </w:cols>
          <w:noEndnote/>
        </w:sectPr>
      </w:pPr>
    </w:p>
    <w:p w14:paraId="324A6F17" w14:textId="77777777" w:rsidR="00C12DB3" w:rsidRDefault="00C12DB3" w:rsidP="00C12DB3">
      <w:pPr>
        <w:pStyle w:val="BodyText"/>
        <w:kinsoku w:val="0"/>
        <w:overflowPunct w:val="0"/>
        <w:spacing w:before="34"/>
        <w:ind w:left="2339" w:firstLine="0"/>
        <w:rPr>
          <w:rFonts w:ascii="Tahoma" w:hAnsi="Tahoma" w:cs="Tahoma"/>
          <w:sz w:val="39"/>
          <w:szCs w:val="39"/>
        </w:rPr>
      </w:pPr>
      <w:r>
        <w:rPr>
          <w:rFonts w:ascii="Tahoma" w:hAnsi="Tahoma" w:cs="Tahoma"/>
          <w:b/>
          <w:bCs/>
          <w:spacing w:val="-1"/>
          <w:sz w:val="39"/>
          <w:szCs w:val="39"/>
          <w:u w:val="thick"/>
        </w:rPr>
        <w:t>RELEASE</w:t>
      </w:r>
      <w:r>
        <w:rPr>
          <w:rFonts w:ascii="Tahoma" w:hAnsi="Tahoma" w:cs="Tahoma"/>
          <w:b/>
          <w:bCs/>
          <w:spacing w:val="-3"/>
          <w:sz w:val="39"/>
          <w:szCs w:val="39"/>
          <w:u w:val="thick"/>
        </w:rPr>
        <w:t xml:space="preserve"> </w:t>
      </w:r>
      <w:r>
        <w:rPr>
          <w:rFonts w:ascii="Tahoma" w:hAnsi="Tahoma" w:cs="Tahoma"/>
          <w:b/>
          <w:bCs/>
          <w:spacing w:val="-1"/>
          <w:sz w:val="39"/>
          <w:szCs w:val="39"/>
          <w:u w:val="thick"/>
        </w:rPr>
        <w:t>OF</w:t>
      </w:r>
      <w:r>
        <w:rPr>
          <w:rFonts w:ascii="Tahoma" w:hAnsi="Tahoma" w:cs="Tahoma"/>
          <w:b/>
          <w:bCs/>
          <w:spacing w:val="-2"/>
          <w:sz w:val="39"/>
          <w:szCs w:val="39"/>
          <w:u w:val="thick"/>
        </w:rPr>
        <w:t xml:space="preserve"> </w:t>
      </w:r>
      <w:r>
        <w:rPr>
          <w:rFonts w:ascii="Tahoma" w:hAnsi="Tahoma" w:cs="Tahoma"/>
          <w:b/>
          <w:bCs/>
          <w:spacing w:val="-1"/>
          <w:sz w:val="39"/>
          <w:szCs w:val="39"/>
          <w:u w:val="thick"/>
        </w:rPr>
        <w:t>MEDICAL RECORDS</w:t>
      </w:r>
    </w:p>
    <w:p w14:paraId="6C948A70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198FD6A9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3E2AE17E" w14:textId="77777777" w:rsidR="00C12DB3" w:rsidRDefault="00C12DB3" w:rsidP="00C12DB3">
      <w:pPr>
        <w:pStyle w:val="BodyText"/>
        <w:kinsoku w:val="0"/>
        <w:overflowPunct w:val="0"/>
        <w:spacing w:before="6"/>
        <w:ind w:left="0" w:firstLine="0"/>
        <w:rPr>
          <w:rFonts w:ascii="Tahoma" w:hAnsi="Tahoma" w:cs="Tahoma"/>
          <w:b/>
          <w:bCs/>
          <w:sz w:val="17"/>
          <w:szCs w:val="17"/>
        </w:rPr>
      </w:pPr>
    </w:p>
    <w:p w14:paraId="0334C533" w14:textId="635E462F" w:rsidR="00C12DB3" w:rsidRDefault="00C12DB3" w:rsidP="008B1434">
      <w:pPr>
        <w:pStyle w:val="BodyText"/>
        <w:tabs>
          <w:tab w:val="left" w:pos="2127"/>
          <w:tab w:val="left" w:pos="6480"/>
        </w:tabs>
        <w:kinsoku w:val="0"/>
        <w:overflowPunct w:val="0"/>
        <w:spacing w:before="58"/>
        <w:ind w:left="116" w:firstLine="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32"/>
          <w:szCs w:val="32"/>
        </w:rPr>
        <w:t>Date:</w:t>
      </w:r>
      <w:r w:rsidR="008B1434">
        <w:rPr>
          <w:rFonts w:ascii="Arial" w:hAnsi="Arial" w:cs="Arial"/>
          <w:spacing w:val="-1"/>
          <w:sz w:val="32"/>
          <w:szCs w:val="32"/>
        </w:rPr>
        <w:t xml:space="preserve"> </w:t>
      </w:r>
      <w:r w:rsidR="008B1434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57867C65" wp14:editId="5D5F12B8">
                <wp:extent cx="3512820" cy="13335"/>
                <wp:effectExtent l="6350" t="1905" r="5080" b="381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12820" cy="13335"/>
                          <a:chOff x="0" y="0"/>
                          <a:chExt cx="5532" cy="21"/>
                        </a:xfrm>
                      </wpg:grpSpPr>
                      <wps:wsp>
                        <wps:cNvPr id="47" name="Freeform 72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5512" cy="20"/>
                          </a:xfrm>
                          <a:custGeom>
                            <a:avLst/>
                            <a:gdLst>
                              <a:gd name="T0" fmla="*/ 0 w 5512"/>
                              <a:gd name="T1" fmla="*/ 0 h 20"/>
                              <a:gd name="T2" fmla="*/ 5511 w 551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12" h="20">
                                <a:moveTo>
                                  <a:pt x="0" y="0"/>
                                </a:moveTo>
                                <a:lnTo>
                                  <a:pt x="5511" y="0"/>
                                </a:lnTo>
                              </a:path>
                            </a:pathLst>
                          </a:custGeom>
                          <a:noFill/>
                          <a:ln w="1276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06FFB" id="Group 46" o:spid="_x0000_s1026" style="width:276.6pt;height:1.05pt;mso-position-horizontal-relative:char;mso-position-vertical-relative:line" coordsize="553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">
                <v:shape id="Freeform 72" o:spid="_x0000_s1027" style="position:absolute;left:10;top:10;width:5512;height:20;visibility:visible;mso-wrap-style:square;v-text-anchor:top" coordsize="551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" path="m,l5511,e" filled="f" strokeweight=".35469mm">
                  <v:path arrowok="t" o:connecttype="custom" o:connectlocs="0,0;5511,0" o:connectangles="0,0"/>
                </v:shape>
                <w10:anchorlock/>
              </v:group>
            </w:pict>
          </mc:Fallback>
        </mc:AlternateContent>
      </w:r>
    </w:p>
    <w:p w14:paraId="1A7DF96A" w14:textId="79BE2B73" w:rsidR="00C12DB3" w:rsidRDefault="00C12DB3" w:rsidP="00C12DB3">
      <w:pPr>
        <w:pStyle w:val="BodyText"/>
        <w:tabs>
          <w:tab w:val="left" w:pos="932"/>
          <w:tab w:val="left" w:pos="6444"/>
        </w:tabs>
        <w:kinsoku w:val="0"/>
        <w:overflowPunct w:val="0"/>
        <w:spacing w:before="58"/>
        <w:ind w:left="116" w:firstLine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pacing w:val="-1"/>
          <w:sz w:val="32"/>
          <w:szCs w:val="32"/>
        </w:rPr>
        <w:t>To:</w:t>
      </w:r>
      <w:r w:rsidR="008B1434">
        <w:rPr>
          <w:rFonts w:ascii="Arial" w:hAnsi="Arial" w:cs="Arial"/>
          <w:sz w:val="32"/>
          <w:szCs w:val="32"/>
        </w:rPr>
        <w:t xml:space="preserve">    </w:t>
      </w:r>
      <w:r w:rsidR="008B1434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6FC02497" wp14:editId="3948A579">
                <wp:extent cx="3512820" cy="13335"/>
                <wp:effectExtent l="6350" t="1905" r="5080" b="381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12820" cy="13335"/>
                          <a:chOff x="0" y="0"/>
                          <a:chExt cx="5532" cy="21"/>
                        </a:xfrm>
                      </wpg:grpSpPr>
                      <wps:wsp>
                        <wps:cNvPr id="45" name="Freeform 72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5512" cy="20"/>
                          </a:xfrm>
                          <a:custGeom>
                            <a:avLst/>
                            <a:gdLst>
                              <a:gd name="T0" fmla="*/ 0 w 5512"/>
                              <a:gd name="T1" fmla="*/ 0 h 20"/>
                              <a:gd name="T2" fmla="*/ 5511 w 551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12" h="20">
                                <a:moveTo>
                                  <a:pt x="0" y="0"/>
                                </a:moveTo>
                                <a:lnTo>
                                  <a:pt x="5511" y="0"/>
                                </a:lnTo>
                              </a:path>
                            </a:pathLst>
                          </a:custGeom>
                          <a:noFill/>
                          <a:ln w="1276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D38262" id="Group 42" o:spid="_x0000_s1026" style="width:276.6pt;height:1.05pt;mso-position-horizontal-relative:char;mso-position-vertical-relative:line" coordsize="553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">
                <v:shape id="Freeform 72" o:spid="_x0000_s1027" style="position:absolute;left:10;top:10;width:5512;height:20;visibility:visible;mso-wrap-style:square;v-text-anchor:top" coordsize="551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" path="m,l5511,e" filled="f" strokeweight=".35469mm">
                  <v:path arrowok="t" o:connecttype="custom" o:connectlocs="0,0;5511,0" o:connectangles="0,0"/>
                </v:shape>
                <w10:anchorlock/>
              </v:group>
            </w:pict>
          </mc:Fallback>
        </mc:AlternateContent>
      </w:r>
    </w:p>
    <w:p w14:paraId="6DD620B6" w14:textId="77777777" w:rsidR="00C12DB3" w:rsidRDefault="00C12DB3" w:rsidP="00C12DB3">
      <w:pPr>
        <w:pStyle w:val="BodyText"/>
        <w:kinsoku w:val="0"/>
        <w:overflowPunct w:val="0"/>
        <w:spacing w:before="9"/>
        <w:ind w:left="0" w:firstLine="0"/>
        <w:rPr>
          <w:rFonts w:ascii="Arial" w:hAnsi="Arial" w:cs="Arial"/>
          <w:sz w:val="29"/>
          <w:szCs w:val="29"/>
        </w:rPr>
      </w:pPr>
    </w:p>
    <w:p w14:paraId="4AB1E8B8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905" w:firstLine="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116DEF5A" wp14:editId="41841754">
                <wp:extent cx="3512820" cy="13335"/>
                <wp:effectExtent l="6350" t="1905" r="5080" b="3810"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12820" cy="13335"/>
                          <a:chOff x="0" y="0"/>
                          <a:chExt cx="5532" cy="21"/>
                        </a:xfrm>
                      </wpg:grpSpPr>
                      <wps:wsp>
                        <wps:cNvPr id="226" name="Freeform 72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5512" cy="20"/>
                          </a:xfrm>
                          <a:custGeom>
                            <a:avLst/>
                            <a:gdLst>
                              <a:gd name="T0" fmla="*/ 0 w 5512"/>
                              <a:gd name="T1" fmla="*/ 0 h 20"/>
                              <a:gd name="T2" fmla="*/ 5511 w 551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12" h="20">
                                <a:moveTo>
                                  <a:pt x="0" y="0"/>
                                </a:moveTo>
                                <a:lnTo>
                                  <a:pt x="5511" y="0"/>
                                </a:lnTo>
                              </a:path>
                            </a:pathLst>
                          </a:custGeom>
                          <a:noFill/>
                          <a:ln w="1276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783AD7" id="Group 225" o:spid="_x0000_s1026" style="width:276.6pt;height:1.05pt;mso-position-horizontal-relative:char;mso-position-vertical-relative:line" coordsize="553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">
                <v:shape id="Freeform 72" o:spid="_x0000_s1027" style="position:absolute;left:10;top:10;width:5512;height:20;visibility:visible;mso-wrap-style:square;v-text-anchor:top" coordsize="551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fHiMUA&#10;AADcAAAADwAAAGRycy9kb3ducmV2LnhtbESPQWvCQBSE70L/w/IKvemmOYikrmILLV48mCr0+Nx9&#10;JtHs25B9atpf7xYKPQ4z8w0zXw6+VVfqYxPYwPMkA0Vsg2u4MrD7fB/PQEVBdtgGJgPfFGG5eBjN&#10;sXDhxlu6llKpBOFYoIFapCu0jrYmj3ESOuLkHUPvUZLsK+16vCW4b3WeZVPtseG0UGNHbzXZc3nx&#10;Bi5b2cjr1+6w/vk4bcpuH0/RWmOeHofVCyihQf7Df+21M5DnU/g9k46AXt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Z8eIxQAAANwAAAAPAAAAAAAAAAAAAAAAAJgCAABkcnMv&#10;ZG93bnJldi54bWxQSwUGAAAAAAQABAD1AAAAigMAAAAA&#10;" path="m,l5511,e" filled="f" strokeweight=".35469mm">
                  <v:path arrowok="t" o:connecttype="custom" o:connectlocs="0,0;5511,0" o:connectangles="0,0"/>
                </v:shape>
                <w10:anchorlock/>
              </v:group>
            </w:pict>
          </mc:Fallback>
        </mc:AlternateContent>
      </w:r>
    </w:p>
    <w:p w14:paraId="2639A566" w14:textId="77777777" w:rsidR="00C12DB3" w:rsidRDefault="00C12DB3" w:rsidP="00C12DB3">
      <w:pPr>
        <w:pStyle w:val="BodyText"/>
        <w:kinsoku w:val="0"/>
        <w:overflowPunct w:val="0"/>
        <w:spacing w:before="5"/>
        <w:ind w:left="0" w:firstLine="0"/>
        <w:rPr>
          <w:rFonts w:ascii="Arial" w:hAnsi="Arial" w:cs="Arial"/>
          <w:sz w:val="29"/>
          <w:szCs w:val="29"/>
        </w:rPr>
      </w:pPr>
    </w:p>
    <w:p w14:paraId="0C8B09A2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905" w:firstLine="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037FBDDF" wp14:editId="56A3CB02">
                <wp:extent cx="3512820" cy="13335"/>
                <wp:effectExtent l="6350" t="9525" r="5080" b="5715"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12820" cy="13335"/>
                          <a:chOff x="0" y="0"/>
                          <a:chExt cx="5532" cy="21"/>
                        </a:xfrm>
                      </wpg:grpSpPr>
                      <wps:wsp>
                        <wps:cNvPr id="224" name="Freeform 70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5512" cy="20"/>
                          </a:xfrm>
                          <a:custGeom>
                            <a:avLst/>
                            <a:gdLst>
                              <a:gd name="T0" fmla="*/ 0 w 5512"/>
                              <a:gd name="T1" fmla="*/ 0 h 20"/>
                              <a:gd name="T2" fmla="*/ 5511 w 551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12" h="20">
                                <a:moveTo>
                                  <a:pt x="0" y="0"/>
                                </a:moveTo>
                                <a:lnTo>
                                  <a:pt x="5511" y="0"/>
                                </a:lnTo>
                              </a:path>
                            </a:pathLst>
                          </a:custGeom>
                          <a:noFill/>
                          <a:ln w="1276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AB2505" id="Group 223" o:spid="_x0000_s1026" style="width:276.6pt;height:1.05pt;mso-position-horizontal-relative:char;mso-position-vertical-relative:line" coordsize="553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">
                <v:shape id="Freeform 70" o:spid="_x0000_s1027" style="position:absolute;left:10;top:10;width:5512;height:20;visibility:visible;mso-wrap-style:square;v-text-anchor:top" coordsize="551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n8ZMUA&#10;AADcAAAADwAAAGRycy9kb3ducmV2LnhtbESPQWvCQBSE7wX/w/IEb3VjkFJSV1GhxYsHUws9vu6+&#10;JrHZtyH71LS/vlsoeBxm5htmsRp8qy7Uxyawgdk0A0Vsg2u4MnB8fb5/BBUF2WEbmAx8U4TVcnS3&#10;wMKFKx/oUkqlEoRjgQZqka7QOtqaPMZp6IiT9xl6j5JkX2nX4zXBfavzLHvQHhtOCzV2tK3JfpVn&#10;b+B8kL1s3o8fu5+X077s3uIpWmvMZDysn0AJDXIL/7d3zkCez+HvTDoCe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+fxkxQAAANwAAAAPAAAAAAAAAAAAAAAAAJgCAABkcnMv&#10;ZG93bnJldi54bWxQSwUGAAAAAAQABAD1AAAAigMAAAAA&#10;" path="m,l5511,e" filled="f" strokeweight=".35469mm">
                  <v:path arrowok="t" o:connecttype="custom" o:connectlocs="0,0;5511,0" o:connectangles="0,0"/>
                </v:shape>
                <w10:anchorlock/>
              </v:group>
            </w:pict>
          </mc:Fallback>
        </mc:AlternateContent>
      </w:r>
    </w:p>
    <w:p w14:paraId="4CFD3B95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29E391A8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A579B4C" w14:textId="77777777" w:rsidR="00C12DB3" w:rsidRDefault="00C12DB3" w:rsidP="00C12DB3">
      <w:pPr>
        <w:pStyle w:val="BodyText"/>
        <w:kinsoku w:val="0"/>
        <w:overflowPunct w:val="0"/>
        <w:spacing w:before="216"/>
        <w:ind w:left="116" w:firstLine="0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pacing w:val="-1"/>
          <w:sz w:val="36"/>
          <w:szCs w:val="36"/>
        </w:rPr>
        <w:t>Please</w:t>
      </w:r>
      <w:r>
        <w:rPr>
          <w:rFonts w:ascii="Tahoma" w:hAnsi="Tahoma" w:cs="Tahoma"/>
          <w:sz w:val="36"/>
          <w:szCs w:val="36"/>
        </w:rPr>
        <w:t xml:space="preserve"> </w:t>
      </w:r>
      <w:r>
        <w:rPr>
          <w:rFonts w:ascii="Tahoma" w:hAnsi="Tahoma" w:cs="Tahoma"/>
          <w:spacing w:val="-1"/>
          <w:sz w:val="36"/>
          <w:szCs w:val="36"/>
        </w:rPr>
        <w:t>furnish</w:t>
      </w:r>
      <w:r>
        <w:rPr>
          <w:rFonts w:ascii="Tahoma" w:hAnsi="Tahoma" w:cs="Tahoma"/>
          <w:spacing w:val="-2"/>
          <w:sz w:val="36"/>
          <w:szCs w:val="36"/>
        </w:rPr>
        <w:t xml:space="preserve"> </w:t>
      </w:r>
      <w:r>
        <w:rPr>
          <w:rFonts w:ascii="Tahoma" w:hAnsi="Tahoma" w:cs="Tahoma"/>
          <w:sz w:val="36"/>
          <w:szCs w:val="36"/>
        </w:rPr>
        <w:t xml:space="preserve">my </w:t>
      </w:r>
      <w:r>
        <w:rPr>
          <w:rFonts w:ascii="Tahoma" w:hAnsi="Tahoma" w:cs="Tahoma"/>
          <w:spacing w:val="-1"/>
          <w:sz w:val="36"/>
          <w:szCs w:val="36"/>
        </w:rPr>
        <w:t xml:space="preserve">medical history, </w:t>
      </w:r>
      <w:r>
        <w:rPr>
          <w:rFonts w:ascii="Tahoma" w:hAnsi="Tahoma" w:cs="Tahoma"/>
          <w:sz w:val="36"/>
          <w:szCs w:val="36"/>
        </w:rPr>
        <w:t>x-rays,</w:t>
      </w:r>
      <w:r>
        <w:rPr>
          <w:rFonts w:ascii="Tahoma" w:hAnsi="Tahoma" w:cs="Tahoma"/>
          <w:spacing w:val="-1"/>
          <w:sz w:val="36"/>
          <w:szCs w:val="36"/>
        </w:rPr>
        <w:t xml:space="preserve"> treatment, medication,</w:t>
      </w:r>
      <w:r>
        <w:rPr>
          <w:rFonts w:ascii="Tahoma" w:hAnsi="Tahoma" w:cs="Tahoma"/>
          <w:spacing w:val="59"/>
          <w:sz w:val="36"/>
          <w:szCs w:val="36"/>
        </w:rPr>
        <w:t xml:space="preserve"> </w:t>
      </w:r>
      <w:r>
        <w:rPr>
          <w:rFonts w:ascii="Tahoma" w:hAnsi="Tahoma" w:cs="Tahoma"/>
          <w:spacing w:val="-1"/>
          <w:sz w:val="36"/>
          <w:szCs w:val="36"/>
        </w:rPr>
        <w:t xml:space="preserve">MRI’s, </w:t>
      </w:r>
      <w:r>
        <w:rPr>
          <w:rFonts w:ascii="Tahoma" w:hAnsi="Tahoma" w:cs="Tahoma"/>
          <w:sz w:val="36"/>
          <w:szCs w:val="36"/>
        </w:rPr>
        <w:t xml:space="preserve">and </w:t>
      </w:r>
      <w:r>
        <w:rPr>
          <w:rFonts w:ascii="Tahoma" w:hAnsi="Tahoma" w:cs="Tahoma"/>
          <w:spacing w:val="-1"/>
          <w:sz w:val="36"/>
          <w:szCs w:val="36"/>
        </w:rPr>
        <w:t>other</w:t>
      </w:r>
      <w:r>
        <w:rPr>
          <w:rFonts w:ascii="Tahoma" w:hAnsi="Tahoma" w:cs="Tahoma"/>
          <w:sz w:val="36"/>
          <w:szCs w:val="36"/>
        </w:rPr>
        <w:t xml:space="preserve"> </w:t>
      </w:r>
      <w:r>
        <w:rPr>
          <w:rFonts w:ascii="Tahoma" w:hAnsi="Tahoma" w:cs="Tahoma"/>
          <w:spacing w:val="-1"/>
          <w:sz w:val="36"/>
          <w:szCs w:val="36"/>
        </w:rPr>
        <w:t>information</w:t>
      </w:r>
      <w:r>
        <w:rPr>
          <w:rFonts w:ascii="Tahoma" w:hAnsi="Tahoma" w:cs="Tahoma"/>
          <w:sz w:val="36"/>
          <w:szCs w:val="36"/>
        </w:rPr>
        <w:t xml:space="preserve"> in </w:t>
      </w:r>
      <w:r>
        <w:rPr>
          <w:rFonts w:ascii="Tahoma" w:hAnsi="Tahoma" w:cs="Tahoma"/>
          <w:spacing w:val="-1"/>
          <w:sz w:val="36"/>
          <w:szCs w:val="36"/>
        </w:rPr>
        <w:t>your</w:t>
      </w:r>
      <w:r>
        <w:rPr>
          <w:rFonts w:ascii="Tahoma" w:hAnsi="Tahoma" w:cs="Tahoma"/>
          <w:sz w:val="36"/>
          <w:szCs w:val="36"/>
        </w:rPr>
        <w:t xml:space="preserve"> </w:t>
      </w:r>
      <w:r>
        <w:rPr>
          <w:rFonts w:ascii="Tahoma" w:hAnsi="Tahoma" w:cs="Tahoma"/>
          <w:spacing w:val="-1"/>
          <w:sz w:val="36"/>
          <w:szCs w:val="36"/>
        </w:rPr>
        <w:t>possession</w:t>
      </w:r>
      <w:r>
        <w:rPr>
          <w:rFonts w:ascii="Tahoma" w:hAnsi="Tahoma" w:cs="Tahoma"/>
          <w:sz w:val="36"/>
          <w:szCs w:val="36"/>
        </w:rPr>
        <w:t xml:space="preserve"> </w:t>
      </w:r>
      <w:r>
        <w:rPr>
          <w:rFonts w:ascii="Tahoma" w:hAnsi="Tahoma" w:cs="Tahoma"/>
          <w:spacing w:val="-1"/>
          <w:sz w:val="36"/>
          <w:szCs w:val="36"/>
        </w:rPr>
        <w:t xml:space="preserve">pertinent to </w:t>
      </w:r>
      <w:r>
        <w:rPr>
          <w:rFonts w:ascii="Tahoma" w:hAnsi="Tahoma" w:cs="Tahoma"/>
          <w:sz w:val="36"/>
          <w:szCs w:val="36"/>
        </w:rPr>
        <w:t>my</w:t>
      </w:r>
      <w:r>
        <w:rPr>
          <w:rFonts w:ascii="Tahoma" w:hAnsi="Tahoma" w:cs="Tahoma"/>
          <w:spacing w:val="51"/>
          <w:sz w:val="36"/>
          <w:szCs w:val="36"/>
        </w:rPr>
        <w:t xml:space="preserve"> </w:t>
      </w:r>
      <w:r>
        <w:rPr>
          <w:rFonts w:ascii="Tahoma" w:hAnsi="Tahoma" w:cs="Tahoma"/>
          <w:spacing w:val="-1"/>
          <w:sz w:val="36"/>
          <w:szCs w:val="36"/>
        </w:rPr>
        <w:t>medical care</w:t>
      </w:r>
      <w:r>
        <w:rPr>
          <w:rFonts w:ascii="Tahoma" w:hAnsi="Tahoma" w:cs="Tahoma"/>
          <w:sz w:val="36"/>
          <w:szCs w:val="36"/>
        </w:rPr>
        <w:t xml:space="preserve"> to:</w:t>
      </w:r>
    </w:p>
    <w:p w14:paraId="2DED6E1B" w14:textId="77777777" w:rsidR="003F7D89" w:rsidRPr="001B62AE" w:rsidRDefault="003F7D89" w:rsidP="003F7D89">
      <w:pPr>
        <w:pStyle w:val="BodyText"/>
        <w:kinsoku w:val="0"/>
        <w:overflowPunct w:val="0"/>
        <w:spacing w:before="290" w:line="434" w:lineRule="exact"/>
        <w:ind w:left="3474" w:right="3015" w:firstLine="0"/>
        <w:jc w:val="center"/>
        <w:rPr>
          <w:rFonts w:ascii="Tahoma" w:hAnsi="Tahoma" w:cs="Tahoma"/>
          <w:sz w:val="36"/>
          <w:szCs w:val="36"/>
        </w:rPr>
      </w:pPr>
      <w:r w:rsidRPr="001B62AE">
        <w:rPr>
          <w:rFonts w:ascii="Tahoma" w:hAnsi="Tahoma" w:cs="Tahoma"/>
          <w:b/>
          <w:bCs/>
          <w:spacing w:val="-1"/>
          <w:sz w:val="36"/>
          <w:szCs w:val="36"/>
        </w:rPr>
        <w:t>West Coast Spine Institute</w:t>
      </w:r>
    </w:p>
    <w:p w14:paraId="08A5BDD4" w14:textId="77777777" w:rsidR="001B62AE" w:rsidRPr="001B62AE" w:rsidRDefault="001B62AE" w:rsidP="001B62AE">
      <w:pPr>
        <w:pStyle w:val="Heading4"/>
        <w:jc w:val="center"/>
      </w:pPr>
      <w:r w:rsidRPr="001B62AE">
        <w:t>16530 VENTURA BLVD.,</w:t>
      </w:r>
    </w:p>
    <w:p w14:paraId="59703472" w14:textId="77777777" w:rsidR="001B62AE" w:rsidRPr="001B62AE" w:rsidRDefault="001B62AE" w:rsidP="001B62AE">
      <w:pPr>
        <w:pStyle w:val="Heading4"/>
        <w:jc w:val="center"/>
      </w:pPr>
      <w:r w:rsidRPr="001B62AE">
        <w:t>STE. 130</w:t>
      </w:r>
    </w:p>
    <w:p w14:paraId="4098EFBA" w14:textId="77777777" w:rsidR="001B62AE" w:rsidRDefault="001B62AE" w:rsidP="001B62AE">
      <w:pPr>
        <w:pStyle w:val="Heading4"/>
        <w:jc w:val="center"/>
      </w:pPr>
      <w:r w:rsidRPr="001B62AE">
        <w:t>ENCINO, CA 91436</w:t>
      </w:r>
    </w:p>
    <w:p w14:paraId="46318524" w14:textId="77777777" w:rsidR="00862376" w:rsidRPr="00862376" w:rsidRDefault="00862376" w:rsidP="00862376"/>
    <w:p w14:paraId="74CD965C" w14:textId="77777777" w:rsidR="00C12DB3" w:rsidRDefault="00C12DB3" w:rsidP="001B62AE">
      <w:pPr>
        <w:pStyle w:val="Heading4"/>
        <w:tabs>
          <w:tab w:val="left" w:pos="5509"/>
        </w:tabs>
        <w:kinsoku w:val="0"/>
        <w:overflowPunct w:val="0"/>
        <w:ind w:left="3798" w:right="3329"/>
      </w:pPr>
      <w:r>
        <w:rPr>
          <w:spacing w:val="-1"/>
        </w:rPr>
        <w:t>PHONE:</w:t>
      </w:r>
      <w:r>
        <w:rPr>
          <w:spacing w:val="-23"/>
        </w:rPr>
        <w:t xml:space="preserve"> </w:t>
      </w:r>
      <w:r>
        <w:t>(818)</w:t>
      </w:r>
      <w:r>
        <w:rPr>
          <w:spacing w:val="-17"/>
        </w:rPr>
        <w:t xml:space="preserve"> 582</w:t>
      </w:r>
      <w:r>
        <w:rPr>
          <w:spacing w:val="-1"/>
        </w:rPr>
        <w:t>-2600</w:t>
      </w:r>
    </w:p>
    <w:p w14:paraId="0E0E30ED" w14:textId="77777777" w:rsidR="00C12DB3" w:rsidRDefault="00C12DB3" w:rsidP="00C12DB3">
      <w:pPr>
        <w:pStyle w:val="BodyText"/>
        <w:kinsoku w:val="0"/>
        <w:overflowPunct w:val="0"/>
        <w:ind w:left="3474" w:right="3011" w:firstLine="0"/>
        <w:jc w:val="center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pacing w:val="-1"/>
          <w:sz w:val="32"/>
          <w:szCs w:val="32"/>
        </w:rPr>
        <w:t>FAX:</w:t>
      </w:r>
      <w:r>
        <w:rPr>
          <w:rFonts w:ascii="Tahoma" w:hAnsi="Tahoma" w:cs="Tahoma"/>
          <w:spacing w:val="-21"/>
          <w:sz w:val="32"/>
          <w:szCs w:val="32"/>
        </w:rPr>
        <w:t xml:space="preserve"> </w:t>
      </w:r>
      <w:r>
        <w:rPr>
          <w:rFonts w:ascii="Tahoma" w:hAnsi="Tahoma" w:cs="Tahoma"/>
          <w:sz w:val="32"/>
          <w:szCs w:val="32"/>
        </w:rPr>
        <w:t>(818)</w:t>
      </w:r>
      <w:r>
        <w:rPr>
          <w:rFonts w:ascii="Tahoma" w:hAnsi="Tahoma" w:cs="Tahoma"/>
          <w:spacing w:val="-14"/>
          <w:sz w:val="32"/>
          <w:szCs w:val="32"/>
        </w:rPr>
        <w:t xml:space="preserve"> </w:t>
      </w:r>
      <w:r>
        <w:rPr>
          <w:rFonts w:ascii="Tahoma" w:hAnsi="Tahoma" w:cs="Tahoma"/>
          <w:spacing w:val="-1"/>
          <w:sz w:val="32"/>
          <w:szCs w:val="32"/>
        </w:rPr>
        <w:t>855-2466</w:t>
      </w:r>
    </w:p>
    <w:p w14:paraId="51779DFB" w14:textId="77777777" w:rsidR="00C12DB3" w:rsidRDefault="00C12DB3" w:rsidP="00C12DB3">
      <w:pPr>
        <w:pStyle w:val="BodyText"/>
        <w:kinsoku w:val="0"/>
        <w:overflowPunct w:val="0"/>
        <w:spacing w:before="11"/>
        <w:ind w:left="0" w:firstLine="0"/>
        <w:rPr>
          <w:rFonts w:ascii="Tahoma" w:hAnsi="Tahoma" w:cs="Tahoma"/>
          <w:sz w:val="27"/>
          <w:szCs w:val="27"/>
        </w:rPr>
      </w:pPr>
    </w:p>
    <w:p w14:paraId="74F494A0" w14:textId="2872F1C1" w:rsidR="00C12DB3" w:rsidRPr="00B2561B" w:rsidRDefault="00C12DB3" w:rsidP="00C12DB3">
      <w:pPr>
        <w:pStyle w:val="Heading6"/>
        <w:tabs>
          <w:tab w:val="left" w:pos="2636"/>
          <w:tab w:val="left" w:pos="8292"/>
        </w:tabs>
        <w:kinsoku w:val="0"/>
        <w:overflowPunct w:val="0"/>
        <w:spacing w:before="0"/>
        <w:rPr>
          <w:rFonts w:ascii="Tahoma" w:hAnsi="Tahoma" w:cs="Tahoma"/>
        </w:rPr>
      </w:pPr>
      <w:r>
        <w:rPr>
          <w:rFonts w:ascii="Tahoma" w:hAnsi="Tahoma" w:cs="Tahoma"/>
          <w:spacing w:val="-1"/>
        </w:rPr>
        <w:t>Patient’s</w:t>
      </w:r>
      <w:r>
        <w:rPr>
          <w:rFonts w:ascii="Tahoma" w:hAnsi="Tahoma" w:cs="Tahoma"/>
          <w:spacing w:val="-2"/>
        </w:rPr>
        <w:t xml:space="preserve"> </w:t>
      </w:r>
      <w:r>
        <w:rPr>
          <w:rFonts w:ascii="Tahoma" w:hAnsi="Tahoma" w:cs="Tahoma"/>
          <w:spacing w:val="-1"/>
        </w:rPr>
        <w:t>Name:</w:t>
      </w:r>
      <w:r>
        <w:rPr>
          <w:rFonts w:ascii="Tahoma" w:hAnsi="Tahoma" w:cs="Tahoma"/>
        </w:rPr>
        <w:tab/>
      </w:r>
      <w:r w:rsidR="00E46F7A">
        <w:rPr>
          <w:rFonts w:ascii="Times New Roman" w:hAnsi="Times New Roman" w:cs="Times New Roman"/>
          <w:bCs w:val="0"/>
          <w:u w:val="single"/>
        </w:rPr>
        <w:t>JANE</w:t>
      </w:r>
      <w:r w:rsidR="00B2561B" w:rsidRPr="00B2561B">
        <w:rPr>
          <w:rFonts w:ascii="Times New Roman" w:hAnsi="Times New Roman" w:cs="Times New Roman"/>
          <w:bCs w:val="0"/>
          <w:u w:val="single"/>
        </w:rPr>
        <w:t xml:space="preserve">  </w:t>
      </w:r>
      <w:r w:rsidR="00E46F7A">
        <w:rPr>
          <w:rFonts w:ascii="Times New Roman" w:hAnsi="Times New Roman" w:cs="Times New Roman"/>
          <w:bCs w:val="0"/>
          <w:u w:val="single"/>
        </w:rPr>
        <w:t>SAMPLE</w:t>
      </w:r>
    </w:p>
    <w:p w14:paraId="65F6B449" w14:textId="77777777" w:rsidR="00C12DB3" w:rsidRPr="00D67A6E" w:rsidRDefault="00C12DB3" w:rsidP="00C12DB3"/>
    <w:p w14:paraId="446F3F98" w14:textId="5D08F4BA" w:rsidR="00C12DB3" w:rsidRPr="00B2561B" w:rsidRDefault="00C12DB3" w:rsidP="00C12DB3">
      <w:pPr>
        <w:pStyle w:val="BodyText"/>
        <w:tabs>
          <w:tab w:val="left" w:pos="2636"/>
          <w:tab w:val="left" w:pos="8292"/>
        </w:tabs>
        <w:kinsoku w:val="0"/>
        <w:overflowPunct w:val="0"/>
        <w:spacing w:before="59"/>
        <w:ind w:left="116" w:firstLine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Date</w:t>
      </w:r>
      <w:r>
        <w:rPr>
          <w:rFonts w:ascii="Tahoma" w:hAnsi="Tahoma" w:cs="Tahoma"/>
          <w:b/>
          <w:bCs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sz w:val="24"/>
          <w:szCs w:val="24"/>
        </w:rPr>
        <w:t>of</w:t>
      </w:r>
      <w:r>
        <w:rPr>
          <w:rFonts w:ascii="Tahoma" w:hAnsi="Tahoma" w:cs="Tahoma"/>
          <w:b/>
          <w:bCs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spacing w:val="-1"/>
          <w:sz w:val="24"/>
          <w:szCs w:val="24"/>
        </w:rPr>
        <w:t>Birth:</w:t>
      </w:r>
      <w:r>
        <w:rPr>
          <w:rFonts w:ascii="Tahoma" w:hAnsi="Tahoma" w:cs="Tahoma"/>
          <w:b/>
          <w:bCs/>
          <w:sz w:val="24"/>
          <w:szCs w:val="24"/>
        </w:rPr>
        <w:tab/>
      </w:r>
      <w:r w:rsidR="00E46F7A">
        <w:rPr>
          <w:rFonts w:ascii="Times New Roman" w:hAnsi="Times New Roman" w:cs="Times New Roman"/>
          <w:sz w:val="24"/>
          <w:szCs w:val="24"/>
          <w:u w:val="single"/>
        </w:rPr>
        <w:t>01/01/1990</w:t>
      </w:r>
    </w:p>
    <w:p w14:paraId="7AE77358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b/>
          <w:bCs/>
          <w:sz w:val="19"/>
          <w:szCs w:val="19"/>
        </w:rPr>
      </w:pPr>
    </w:p>
    <w:p w14:paraId="1C4101F7" w14:textId="270BC082" w:rsidR="00C12DB3" w:rsidRDefault="00C12DB3" w:rsidP="00C12DB3">
      <w:pPr>
        <w:pStyle w:val="BodyText"/>
        <w:tabs>
          <w:tab w:val="left" w:pos="2636"/>
          <w:tab w:val="left" w:pos="8292"/>
        </w:tabs>
        <w:kinsoku w:val="0"/>
        <w:overflowPunct w:val="0"/>
        <w:spacing w:before="59"/>
        <w:ind w:left="116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Date</w:t>
      </w:r>
      <w:r>
        <w:rPr>
          <w:rFonts w:ascii="Tahoma" w:hAnsi="Tahoma" w:cs="Tahoma"/>
          <w:b/>
          <w:bCs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sz w:val="24"/>
          <w:szCs w:val="24"/>
        </w:rPr>
        <w:t>of</w:t>
      </w:r>
      <w:r>
        <w:rPr>
          <w:rFonts w:ascii="Tahoma" w:hAnsi="Tahoma" w:cs="Tahoma"/>
          <w:b/>
          <w:bCs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spacing w:val="-1"/>
          <w:sz w:val="24"/>
          <w:szCs w:val="24"/>
        </w:rPr>
        <w:t>Injury:</w:t>
      </w:r>
      <w:r>
        <w:rPr>
          <w:rFonts w:ascii="Tahoma" w:hAnsi="Tahoma" w:cs="Tahoma"/>
          <w:b/>
          <w:bCs/>
          <w:sz w:val="24"/>
          <w:szCs w:val="24"/>
        </w:rPr>
        <w:tab/>
      </w:r>
      <w:r w:rsidR="00E46F7A">
        <w:rPr>
          <w:rFonts w:ascii="Times New Roman" w:hAnsi="Times New Roman" w:cs="Times New Roman"/>
          <w:sz w:val="24"/>
          <w:szCs w:val="24"/>
          <w:u w:val="single"/>
        </w:rPr>
        <w:t xml:space="preserve">01/01/2026 </w:t>
      </w:r>
    </w:p>
    <w:p w14:paraId="04F5121D" w14:textId="77777777" w:rsidR="00C12DB3" w:rsidRDefault="00C12DB3" w:rsidP="00C12DB3">
      <w:pPr>
        <w:pStyle w:val="BodyText"/>
        <w:kinsoku w:val="0"/>
        <w:overflowPunct w:val="0"/>
        <w:spacing w:before="3"/>
        <w:ind w:left="0" w:firstLine="0"/>
        <w:rPr>
          <w:rFonts w:ascii="Tahoma" w:hAnsi="Tahoma" w:cs="Tahoma"/>
          <w:b/>
          <w:bCs/>
          <w:sz w:val="19"/>
          <w:szCs w:val="19"/>
        </w:rPr>
      </w:pPr>
    </w:p>
    <w:p w14:paraId="48C48A8C" w14:textId="03380652" w:rsidR="00C12DB3" w:rsidRDefault="00C12DB3" w:rsidP="00C12DB3">
      <w:pPr>
        <w:pStyle w:val="BodyText"/>
        <w:tabs>
          <w:tab w:val="left" w:pos="8353"/>
        </w:tabs>
        <w:kinsoku w:val="0"/>
        <w:overflowPunct w:val="0"/>
        <w:spacing w:before="59"/>
        <w:ind w:left="116" w:firstLine="0"/>
        <w:rPr>
          <w:rFonts w:ascii="Times New Roman" w:hAnsi="Times New Roman" w:cs="Times New Roman"/>
          <w:spacing w:val="-1"/>
          <w:sz w:val="24"/>
          <w:szCs w:val="24"/>
          <w:u w:val="single"/>
        </w:rPr>
      </w:pPr>
      <w:r>
        <w:rPr>
          <w:rFonts w:ascii="Tahoma" w:hAnsi="Tahoma" w:cs="Tahoma"/>
          <w:b/>
          <w:bCs/>
          <w:spacing w:val="-1"/>
          <w:sz w:val="24"/>
          <w:szCs w:val="24"/>
        </w:rPr>
        <w:t>Social</w:t>
      </w:r>
      <w:r>
        <w:rPr>
          <w:rFonts w:ascii="Tahoma" w:hAnsi="Tahoma" w:cs="Tahoma"/>
          <w:b/>
          <w:bCs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spacing w:val="-1"/>
          <w:sz w:val="24"/>
          <w:szCs w:val="24"/>
        </w:rPr>
        <w:t>Security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spacing w:val="-1"/>
          <w:sz w:val="24"/>
          <w:szCs w:val="24"/>
        </w:rPr>
        <w:t>Number:</w:t>
      </w:r>
      <w:r>
        <w:rPr>
          <w:rFonts w:ascii="Tahoma" w:hAnsi="Tahoma" w:cs="Tahoma"/>
          <w:b/>
          <w:bCs/>
          <w:sz w:val="24"/>
          <w:szCs w:val="24"/>
        </w:rPr>
        <w:t xml:space="preserve">  </w:t>
      </w:r>
      <w:r w:rsidR="00E46F7A">
        <w:rPr>
          <w:rFonts w:ascii="Times New Roman" w:hAnsi="Times New Roman" w:cs="Times New Roman"/>
          <w:spacing w:val="-1"/>
          <w:sz w:val="24"/>
          <w:szCs w:val="24"/>
          <w:u w:val="single"/>
        </w:rPr>
        <w:t>SYNTHETIC-SSN</w:t>
      </w:r>
    </w:p>
    <w:p w14:paraId="3703F68D" w14:textId="77777777" w:rsidR="005A2EDF" w:rsidRDefault="005A2EDF" w:rsidP="00C12DB3">
      <w:pPr>
        <w:pStyle w:val="BodyText"/>
        <w:tabs>
          <w:tab w:val="left" w:pos="8353"/>
        </w:tabs>
        <w:kinsoku w:val="0"/>
        <w:overflowPunct w:val="0"/>
        <w:spacing w:before="59"/>
        <w:ind w:left="116" w:firstLine="0"/>
        <w:rPr>
          <w:rFonts w:ascii="Tahoma" w:hAnsi="Tahoma" w:cs="Tahoma"/>
          <w:b/>
          <w:bCs/>
          <w:sz w:val="19"/>
          <w:szCs w:val="19"/>
        </w:rPr>
      </w:pPr>
    </w:p>
    <w:p w14:paraId="2E1642F6" w14:textId="77777777" w:rsidR="00C12DB3" w:rsidRDefault="00C12DB3" w:rsidP="00C12DB3">
      <w:pPr>
        <w:pStyle w:val="BodyText"/>
        <w:kinsoku w:val="0"/>
        <w:overflowPunct w:val="0"/>
        <w:spacing w:before="59"/>
        <w:ind w:left="116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1" locked="0" layoutInCell="0" allowOverlap="1" wp14:anchorId="64AFF200" wp14:editId="4CE3E7E1">
                <wp:simplePos x="0" y="0"/>
                <wp:positionH relativeFrom="page">
                  <wp:posOffset>2226310</wp:posOffset>
                </wp:positionH>
                <wp:positionV relativeFrom="paragraph">
                  <wp:posOffset>207645</wp:posOffset>
                </wp:positionV>
                <wp:extent cx="3592195" cy="12700"/>
                <wp:effectExtent l="16510" t="11430" r="10795" b="0"/>
                <wp:wrapNone/>
                <wp:docPr id="222" name="Freeform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92195" cy="12700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7F15356" id="Freeform 222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75.3pt,16.35pt,458.1pt,16.35pt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" o:allowincell="f" filled="f" strokeweight=".41486mm">
                <v:path arrowok="t" o:connecttype="custom" o:connectlocs="0,0;3591560,0" o:connectangles="0,0"/>
                <w10:wrap anchorx="page"/>
              </v:polyline>
            </w:pict>
          </mc:Fallback>
        </mc:AlternateContent>
      </w:r>
      <w:r>
        <w:rPr>
          <w:rFonts w:ascii="Tahoma" w:hAnsi="Tahoma" w:cs="Tahoma"/>
          <w:b/>
          <w:bCs/>
          <w:spacing w:val="-1"/>
          <w:sz w:val="24"/>
          <w:szCs w:val="24"/>
        </w:rPr>
        <w:t>Signature:</w:t>
      </w:r>
    </w:p>
    <w:p w14:paraId="271392A3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34ED44B1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0D710D1A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451046E8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1C7D0F6B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04C54D3F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20312768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18C17921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5150B13E" w14:textId="77777777" w:rsidR="00C12DB3" w:rsidRDefault="00C12DB3" w:rsidP="00C12DB3">
      <w:pPr>
        <w:pStyle w:val="BodyText"/>
        <w:kinsoku w:val="0"/>
        <w:overflowPunct w:val="0"/>
        <w:spacing w:before="1"/>
        <w:ind w:left="1900" w:firstLine="0"/>
        <w:rPr>
          <w:rFonts w:ascii="Arial" w:hAnsi="Arial" w:cs="Arial"/>
          <w:sz w:val="22"/>
          <w:szCs w:val="22"/>
        </w:rPr>
        <w:sectPr w:rsidR="00C12DB3" w:rsidSect="00357B75">
          <w:pgSz w:w="12240" w:h="15840"/>
          <w:pgMar w:top="540" w:right="880" w:bottom="280" w:left="800" w:header="720" w:footer="720" w:gutter="0"/>
          <w:cols w:space="720" w:equalWidth="0">
            <w:col w:w="10560"/>
          </w:cols>
          <w:noEndnote/>
        </w:sectPr>
      </w:pPr>
    </w:p>
    <w:p w14:paraId="1FAC7197" w14:textId="77777777" w:rsidR="00C12DB3" w:rsidRDefault="00C12DB3" w:rsidP="00C12DB3">
      <w:pPr>
        <w:pStyle w:val="BodyText"/>
        <w:kinsoku w:val="0"/>
        <w:overflowPunct w:val="0"/>
        <w:spacing w:before="38"/>
        <w:ind w:left="120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t>Privacy</w:t>
      </w:r>
      <w:r>
        <w:rPr>
          <w:rFonts w:ascii="Tahoma" w:hAnsi="Tahoma" w:cs="Tahoma"/>
          <w:b/>
          <w:bCs/>
          <w:spacing w:val="1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 xml:space="preserve">Policy </w:t>
      </w:r>
      <w:r>
        <w:rPr>
          <w:rFonts w:ascii="Tahoma" w:hAnsi="Tahoma" w:cs="Tahoma"/>
          <w:b/>
          <w:bCs/>
          <w:spacing w:val="-2"/>
          <w:sz w:val="21"/>
          <w:szCs w:val="21"/>
        </w:rPr>
        <w:t>Statement</w:t>
      </w:r>
    </w:p>
    <w:p w14:paraId="358E6E12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  <w:b/>
          <w:bCs/>
        </w:rPr>
      </w:pPr>
    </w:p>
    <w:p w14:paraId="34217591" w14:textId="77777777" w:rsidR="00C12DB3" w:rsidRDefault="00C12DB3" w:rsidP="00C12DB3">
      <w:pPr>
        <w:pStyle w:val="BodyText"/>
        <w:kinsoku w:val="0"/>
        <w:overflowPunct w:val="0"/>
        <w:ind w:left="120" w:right="114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pacing w:val="-1"/>
          <w:sz w:val="21"/>
          <w:szCs w:val="21"/>
        </w:rPr>
        <w:t>Purpose: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following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privacy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statement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ensures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this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medical</w:t>
      </w:r>
      <w:r>
        <w:rPr>
          <w:rFonts w:ascii="Tahoma" w:hAnsi="Tahoma" w:cs="Tahoma"/>
          <w:spacing w:val="2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practice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complies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with</w:t>
      </w:r>
      <w:r>
        <w:rPr>
          <w:rFonts w:ascii="Tahoma" w:hAnsi="Tahoma" w:cs="Tahoma"/>
          <w:spacing w:val="4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Federal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State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privacy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laws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and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regulations.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Any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violations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these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provisions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will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result</w:t>
      </w:r>
      <w:r>
        <w:rPr>
          <w:rFonts w:ascii="Tahoma" w:hAnsi="Tahoma" w:cs="Tahoma"/>
          <w:spacing w:val="4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</w:t>
      </w:r>
      <w:r>
        <w:rPr>
          <w:rFonts w:ascii="Tahoma" w:hAnsi="Tahoma" w:cs="Tahoma"/>
          <w:spacing w:val="6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severe</w:t>
      </w:r>
      <w:r>
        <w:rPr>
          <w:rFonts w:ascii="Tahoma" w:hAnsi="Tahoma" w:cs="Tahoma"/>
          <w:spacing w:val="6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disciplinary</w:t>
      </w:r>
      <w:r>
        <w:rPr>
          <w:rFonts w:ascii="Tahoma" w:hAnsi="Tahoma" w:cs="Tahoma"/>
          <w:spacing w:val="6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action</w:t>
      </w:r>
      <w:r>
        <w:rPr>
          <w:rFonts w:ascii="Tahoma" w:hAnsi="Tahoma" w:cs="Tahoma"/>
          <w:spacing w:val="6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including</w:t>
      </w:r>
      <w:r>
        <w:rPr>
          <w:rFonts w:ascii="Tahoma" w:hAnsi="Tahoma" w:cs="Tahoma"/>
          <w:spacing w:val="6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termination</w:t>
      </w:r>
      <w:r>
        <w:rPr>
          <w:rFonts w:ascii="Tahoma" w:hAnsi="Tahoma" w:cs="Tahoma"/>
          <w:spacing w:val="63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63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employment</w:t>
      </w:r>
      <w:r>
        <w:rPr>
          <w:rFonts w:ascii="Tahoma" w:hAnsi="Tahoma" w:cs="Tahoma"/>
          <w:spacing w:val="6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and/or</w:t>
      </w:r>
      <w:r>
        <w:rPr>
          <w:rFonts w:ascii="Tahoma" w:hAnsi="Tahoma" w:cs="Tahoma"/>
          <w:spacing w:val="6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criminal</w:t>
      </w:r>
      <w:r>
        <w:rPr>
          <w:rFonts w:ascii="Tahoma" w:hAnsi="Tahoma" w:cs="Tahoma"/>
          <w:spacing w:val="5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prosecution.</w:t>
      </w:r>
    </w:p>
    <w:p w14:paraId="02A80B07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</w:rPr>
      </w:pPr>
    </w:p>
    <w:p w14:paraId="03BBCCBC" w14:textId="77777777" w:rsidR="00C12DB3" w:rsidRDefault="00C12DB3" w:rsidP="00C12DB3">
      <w:pPr>
        <w:pStyle w:val="BodyText"/>
        <w:kinsoku w:val="0"/>
        <w:overflowPunct w:val="0"/>
        <w:ind w:left="120" w:right="116" w:firstLine="0"/>
        <w:jc w:val="both"/>
        <w:rPr>
          <w:rFonts w:ascii="Tahoma" w:hAnsi="Tahoma" w:cs="Tahoma"/>
          <w:spacing w:val="-2"/>
          <w:sz w:val="21"/>
          <w:szCs w:val="21"/>
        </w:rPr>
      </w:pPr>
      <w:r>
        <w:rPr>
          <w:rFonts w:ascii="Tahoma" w:hAnsi="Tahoma" w:cs="Tahoma"/>
          <w:spacing w:val="-1"/>
          <w:sz w:val="21"/>
          <w:szCs w:val="21"/>
        </w:rPr>
        <w:t>Effective</w:t>
      </w:r>
      <w:r>
        <w:rPr>
          <w:rFonts w:ascii="Tahoma" w:hAnsi="Tahoma" w:cs="Tahoma"/>
          <w:spacing w:val="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April</w:t>
      </w:r>
      <w:r>
        <w:rPr>
          <w:rFonts w:ascii="Tahoma" w:hAnsi="Tahoma" w:cs="Tahoma"/>
          <w:spacing w:val="8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14,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2003,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it</w:t>
      </w:r>
      <w:r>
        <w:rPr>
          <w:rFonts w:ascii="Tahoma" w:hAnsi="Tahoma" w:cs="Tahoma"/>
          <w:spacing w:val="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office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comply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with</w:t>
      </w:r>
      <w:r>
        <w:rPr>
          <w:rFonts w:ascii="Tahoma" w:hAnsi="Tahoma" w:cs="Tahoma"/>
          <w:spacing w:val="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California</w:t>
      </w:r>
      <w:r>
        <w:rPr>
          <w:rFonts w:ascii="Tahoma" w:hAnsi="Tahoma" w:cs="Tahoma"/>
          <w:spacing w:val="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Laws,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7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maintain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compliance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with</w:t>
      </w:r>
      <w:r>
        <w:rPr>
          <w:rFonts w:ascii="Tahoma" w:hAnsi="Tahoma" w:cs="Tahoma"/>
          <w:spacing w:val="-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 xml:space="preserve">HIPAA </w:t>
      </w:r>
      <w:r>
        <w:rPr>
          <w:rFonts w:ascii="Tahoma" w:hAnsi="Tahoma" w:cs="Tahoma"/>
          <w:spacing w:val="-2"/>
          <w:sz w:val="21"/>
          <w:szCs w:val="21"/>
        </w:rPr>
        <w:t>requirements.</w:t>
      </w:r>
    </w:p>
    <w:p w14:paraId="56A9FCD3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</w:rPr>
      </w:pPr>
    </w:p>
    <w:p w14:paraId="525501C9" w14:textId="77777777" w:rsidR="00C12DB3" w:rsidRDefault="00C12DB3" w:rsidP="00C12DB3">
      <w:pPr>
        <w:pStyle w:val="BodyText"/>
        <w:kinsoku w:val="0"/>
        <w:overflowPunct w:val="0"/>
        <w:ind w:left="120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t>Notice</w:t>
      </w:r>
      <w:r>
        <w:rPr>
          <w:rFonts w:ascii="Tahoma" w:hAnsi="Tahoma" w:cs="Tahoma"/>
          <w:b/>
          <w:bCs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2"/>
          <w:sz w:val="21"/>
          <w:szCs w:val="21"/>
        </w:rPr>
        <w:t>of</w:t>
      </w:r>
      <w:r>
        <w:rPr>
          <w:rFonts w:ascii="Tahoma" w:hAnsi="Tahoma" w:cs="Tahoma"/>
          <w:b/>
          <w:bCs/>
          <w:spacing w:val="1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2"/>
          <w:sz w:val="21"/>
          <w:szCs w:val="21"/>
        </w:rPr>
        <w:t>Privacy</w:t>
      </w:r>
      <w:r>
        <w:rPr>
          <w:rFonts w:ascii="Tahoma" w:hAnsi="Tahoma" w:cs="Tahoma"/>
          <w:b/>
          <w:bCs/>
          <w:spacing w:val="1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2"/>
          <w:sz w:val="21"/>
          <w:szCs w:val="21"/>
        </w:rPr>
        <w:t>Practice</w:t>
      </w:r>
    </w:p>
    <w:p w14:paraId="22325017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  <w:b/>
          <w:bCs/>
        </w:rPr>
      </w:pPr>
    </w:p>
    <w:p w14:paraId="7F37548C" w14:textId="77777777" w:rsidR="00C12DB3" w:rsidRDefault="00C12DB3" w:rsidP="00C12DB3">
      <w:pPr>
        <w:pStyle w:val="BodyText"/>
        <w:kinsoku w:val="0"/>
        <w:overflowPunct w:val="0"/>
        <w:ind w:left="120" w:right="114" w:firstLine="0"/>
        <w:jc w:val="both"/>
        <w:rPr>
          <w:rFonts w:ascii="Tahoma" w:hAnsi="Tahoma" w:cs="Tahoma"/>
          <w:spacing w:val="-1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notice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explaining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privacy</w:t>
      </w:r>
      <w:r>
        <w:rPr>
          <w:rFonts w:ascii="Tahoma" w:hAnsi="Tahoma" w:cs="Tahoma"/>
          <w:spacing w:val="3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practice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be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provided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3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any</w:t>
      </w:r>
      <w:r>
        <w:rPr>
          <w:rFonts w:ascii="Tahoma" w:hAnsi="Tahoma" w:cs="Tahoma"/>
          <w:spacing w:val="33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all</w:t>
      </w:r>
      <w:r>
        <w:rPr>
          <w:rFonts w:ascii="Tahoma" w:hAnsi="Tahoma" w:cs="Tahoma"/>
          <w:spacing w:val="8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patients.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All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uses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disclosures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“protected</w:t>
      </w:r>
      <w:r>
        <w:rPr>
          <w:rFonts w:ascii="Tahoma" w:hAnsi="Tahoma" w:cs="Tahoma"/>
          <w:spacing w:val="33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health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information”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done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accordance</w:t>
      </w:r>
      <w:r>
        <w:rPr>
          <w:rFonts w:ascii="Tahoma" w:hAnsi="Tahoma" w:cs="Tahoma"/>
          <w:spacing w:val="5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with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privacy</w:t>
      </w:r>
      <w:r>
        <w:rPr>
          <w:rFonts w:ascii="Tahoma" w:hAnsi="Tahoma" w:cs="Tahoma"/>
          <w:spacing w:val="3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practices,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33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a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copy</w:t>
      </w:r>
      <w:r>
        <w:rPr>
          <w:rFonts w:ascii="Tahoma" w:hAnsi="Tahoma" w:cs="Tahoma"/>
          <w:spacing w:val="3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will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be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posted</w:t>
      </w:r>
      <w:r>
        <w:rPr>
          <w:rFonts w:ascii="Tahoma" w:hAnsi="Tahoma" w:cs="Tahoma"/>
          <w:spacing w:val="3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waiting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room.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Copies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will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be</w:t>
      </w:r>
      <w:r>
        <w:rPr>
          <w:rFonts w:ascii="Tahoma" w:hAnsi="Tahoma" w:cs="Tahoma"/>
          <w:spacing w:val="5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available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for distribution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at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reception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desk.</w:t>
      </w:r>
    </w:p>
    <w:p w14:paraId="08B38908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</w:rPr>
      </w:pPr>
    </w:p>
    <w:p w14:paraId="6A9CA948" w14:textId="77777777" w:rsidR="00C12DB3" w:rsidRDefault="00C12DB3" w:rsidP="00C12DB3">
      <w:pPr>
        <w:pStyle w:val="BodyText"/>
        <w:kinsoku w:val="0"/>
        <w:overflowPunct w:val="0"/>
        <w:ind w:left="120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t>Assigning</w:t>
      </w:r>
      <w:r>
        <w:rPr>
          <w:rFonts w:ascii="Tahoma" w:hAnsi="Tahoma" w:cs="Tahoma"/>
          <w:b/>
          <w:bCs/>
          <w:spacing w:val="-3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Privacy</w:t>
      </w:r>
    </w:p>
    <w:p w14:paraId="171723E6" w14:textId="77777777" w:rsidR="00C12DB3" w:rsidRDefault="00C12DB3" w:rsidP="00C12DB3">
      <w:pPr>
        <w:pStyle w:val="BodyText"/>
        <w:kinsoku w:val="0"/>
        <w:overflowPunct w:val="0"/>
        <w:spacing w:before="2"/>
        <w:ind w:left="0" w:firstLine="0"/>
        <w:rPr>
          <w:rFonts w:ascii="Tahoma" w:hAnsi="Tahoma" w:cs="Tahoma"/>
          <w:b/>
          <w:bCs/>
          <w:sz w:val="21"/>
          <w:szCs w:val="21"/>
        </w:rPr>
      </w:pPr>
    </w:p>
    <w:p w14:paraId="6DC8E1E1" w14:textId="77777777" w:rsidR="00C12DB3" w:rsidRDefault="00C12DB3" w:rsidP="00C12DB3">
      <w:pPr>
        <w:pStyle w:val="BodyText"/>
        <w:kinsoku w:val="0"/>
        <w:overflowPunct w:val="0"/>
        <w:ind w:left="120" w:right="114" w:firstLine="0"/>
        <w:jc w:val="both"/>
        <w:rPr>
          <w:rFonts w:ascii="Tahoma" w:hAnsi="Tahoma" w:cs="Tahoma"/>
          <w:spacing w:val="-2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office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that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will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make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sufficient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resources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available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authorization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5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select</w:t>
      </w:r>
      <w:r>
        <w:rPr>
          <w:rFonts w:ascii="Tahoma" w:hAnsi="Tahoma" w:cs="Tahoma"/>
          <w:spacing w:val="5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individuals</w:t>
      </w:r>
      <w:r>
        <w:rPr>
          <w:rFonts w:ascii="Tahoma" w:hAnsi="Tahoma" w:cs="Tahoma"/>
          <w:spacing w:val="56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designated</w:t>
      </w:r>
      <w:r>
        <w:rPr>
          <w:rFonts w:ascii="Tahoma" w:hAnsi="Tahoma" w:cs="Tahoma"/>
          <w:spacing w:val="6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as</w:t>
      </w:r>
      <w:r>
        <w:rPr>
          <w:rFonts w:ascii="Tahoma" w:hAnsi="Tahoma" w:cs="Tahoma"/>
          <w:spacing w:val="5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compliance</w:t>
      </w:r>
      <w:r>
        <w:rPr>
          <w:rFonts w:ascii="Tahoma" w:hAnsi="Tahoma" w:cs="Tahoma"/>
          <w:spacing w:val="5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officers</w:t>
      </w:r>
      <w:r>
        <w:rPr>
          <w:rFonts w:ascii="Tahoma" w:hAnsi="Tahoma" w:cs="Tahoma"/>
          <w:spacing w:val="5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5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fulfill</w:t>
      </w:r>
      <w:r>
        <w:rPr>
          <w:rFonts w:ascii="Tahoma" w:hAnsi="Tahoma" w:cs="Tahoma"/>
          <w:spacing w:val="57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their</w:t>
      </w:r>
      <w:r>
        <w:rPr>
          <w:rFonts w:ascii="Tahoma" w:hAnsi="Tahoma" w:cs="Tahoma"/>
          <w:spacing w:val="5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responsibilities</w:t>
      </w:r>
      <w:r>
        <w:rPr>
          <w:rFonts w:ascii="Tahoma" w:hAnsi="Tahoma" w:cs="Tahoma"/>
          <w:spacing w:val="5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</w:t>
      </w:r>
      <w:r>
        <w:rPr>
          <w:rFonts w:ascii="Tahoma" w:hAnsi="Tahoma" w:cs="Tahoma"/>
          <w:spacing w:val="5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5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maintenance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-1"/>
          <w:sz w:val="21"/>
          <w:szCs w:val="21"/>
        </w:rPr>
        <w:t xml:space="preserve"> patient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privacy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-1"/>
          <w:sz w:val="21"/>
          <w:szCs w:val="21"/>
        </w:rPr>
        <w:t xml:space="preserve"> security,</w:t>
      </w:r>
      <w:r>
        <w:rPr>
          <w:rFonts w:ascii="Tahoma" w:hAnsi="Tahoma" w:cs="Tahoma"/>
          <w:spacing w:val="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-1"/>
          <w:sz w:val="21"/>
          <w:szCs w:val="21"/>
        </w:rPr>
        <w:t xml:space="preserve"> compliance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-1"/>
          <w:sz w:val="21"/>
          <w:szCs w:val="21"/>
        </w:rPr>
        <w:t xml:space="preserve"> HIPAA </w:t>
      </w:r>
      <w:r>
        <w:rPr>
          <w:rFonts w:ascii="Tahoma" w:hAnsi="Tahoma" w:cs="Tahoma"/>
          <w:spacing w:val="-2"/>
          <w:sz w:val="21"/>
          <w:szCs w:val="21"/>
        </w:rPr>
        <w:t>requirements.</w:t>
      </w:r>
    </w:p>
    <w:p w14:paraId="4E8E5ED6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</w:rPr>
      </w:pPr>
    </w:p>
    <w:p w14:paraId="46D91960" w14:textId="77777777" w:rsidR="00C12DB3" w:rsidRDefault="00C12DB3" w:rsidP="00C12DB3">
      <w:pPr>
        <w:pStyle w:val="BodyText"/>
        <w:kinsoku w:val="0"/>
        <w:overflowPunct w:val="0"/>
        <w:ind w:left="119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t>Minimum</w:t>
      </w:r>
      <w:r>
        <w:rPr>
          <w:rFonts w:ascii="Tahoma" w:hAnsi="Tahoma" w:cs="Tahoma"/>
          <w:b/>
          <w:bCs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Use</w:t>
      </w:r>
      <w:r>
        <w:rPr>
          <w:rFonts w:ascii="Tahoma" w:hAnsi="Tahoma" w:cs="Tahoma"/>
          <w:b/>
          <w:bCs/>
          <w:spacing w:val="-3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and</w:t>
      </w:r>
      <w:r>
        <w:rPr>
          <w:rFonts w:ascii="Tahoma" w:hAnsi="Tahoma" w:cs="Tahoma"/>
          <w:b/>
          <w:bCs/>
          <w:spacing w:val="-3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Disclosures</w:t>
      </w:r>
      <w:r>
        <w:rPr>
          <w:rFonts w:ascii="Tahoma" w:hAnsi="Tahoma" w:cs="Tahoma"/>
          <w:b/>
          <w:bCs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of Protected</w:t>
      </w:r>
      <w:r>
        <w:rPr>
          <w:rFonts w:ascii="Tahoma" w:hAnsi="Tahoma" w:cs="Tahoma"/>
          <w:b/>
          <w:bCs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2"/>
          <w:sz w:val="21"/>
          <w:szCs w:val="21"/>
        </w:rPr>
        <w:t>Health</w:t>
      </w:r>
      <w:r>
        <w:rPr>
          <w:rFonts w:ascii="Tahoma" w:hAnsi="Tahoma" w:cs="Tahoma"/>
          <w:b/>
          <w:bCs/>
          <w:spacing w:val="-3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Information</w:t>
      </w:r>
    </w:p>
    <w:p w14:paraId="11AF455B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  <w:b/>
          <w:bCs/>
        </w:rPr>
      </w:pPr>
    </w:p>
    <w:p w14:paraId="0C04607F" w14:textId="77777777" w:rsidR="00C12DB3" w:rsidRDefault="00C12DB3" w:rsidP="00C12DB3">
      <w:pPr>
        <w:pStyle w:val="BodyText"/>
        <w:kinsoku w:val="0"/>
        <w:overflowPunct w:val="0"/>
        <w:ind w:left="119" w:right="114" w:firstLine="0"/>
        <w:jc w:val="both"/>
        <w:rPr>
          <w:rFonts w:ascii="Tahoma" w:hAnsi="Tahoma" w:cs="Tahoma"/>
          <w:spacing w:val="-1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1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office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for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all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routine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uses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disclosures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PHI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these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will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be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limited</w:t>
      </w:r>
      <w:r>
        <w:rPr>
          <w:rFonts w:ascii="Tahoma" w:hAnsi="Tahoma" w:cs="Tahoma"/>
          <w:spacing w:val="1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3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disclosures</w:t>
      </w:r>
      <w:r>
        <w:rPr>
          <w:rFonts w:ascii="Tahoma" w:hAnsi="Tahoma" w:cs="Tahoma"/>
          <w:spacing w:val="64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authorized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by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6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patient,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those</w:t>
      </w:r>
      <w:r>
        <w:rPr>
          <w:rFonts w:ascii="Tahoma" w:hAnsi="Tahoma" w:cs="Tahoma"/>
          <w:spacing w:val="6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required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for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treatment</w:t>
      </w:r>
      <w:r>
        <w:rPr>
          <w:rFonts w:ascii="Tahoma" w:hAnsi="Tahoma" w:cs="Tahoma"/>
          <w:spacing w:val="6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purposes</w:t>
      </w:r>
      <w:r>
        <w:rPr>
          <w:rFonts w:ascii="Tahoma" w:hAnsi="Tahoma" w:cs="Tahoma"/>
          <w:spacing w:val="6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or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those</w:t>
      </w:r>
      <w:r>
        <w:rPr>
          <w:rFonts w:ascii="Tahoma" w:hAnsi="Tahoma" w:cs="Tahoma"/>
          <w:spacing w:val="5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required</w:t>
      </w:r>
      <w:r>
        <w:rPr>
          <w:rFonts w:ascii="Tahoma" w:hAnsi="Tahoma" w:cs="Tahoma"/>
          <w:spacing w:val="47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by</w:t>
      </w:r>
      <w:r>
        <w:rPr>
          <w:rFonts w:ascii="Tahoma" w:hAnsi="Tahoma" w:cs="Tahoma"/>
          <w:spacing w:val="5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HIPAA</w:t>
      </w:r>
      <w:r>
        <w:rPr>
          <w:rFonts w:ascii="Tahoma" w:hAnsi="Tahoma" w:cs="Tahoma"/>
          <w:spacing w:val="50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law.</w:t>
      </w:r>
      <w:r>
        <w:rPr>
          <w:rFonts w:ascii="Tahoma" w:hAnsi="Tahoma" w:cs="Tahoma"/>
          <w:spacing w:val="4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All</w:t>
      </w:r>
      <w:r>
        <w:rPr>
          <w:rFonts w:ascii="Tahoma" w:hAnsi="Tahoma" w:cs="Tahoma"/>
          <w:spacing w:val="4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other</w:t>
      </w:r>
      <w:r>
        <w:rPr>
          <w:rFonts w:ascii="Tahoma" w:hAnsi="Tahoma" w:cs="Tahoma"/>
          <w:spacing w:val="4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requests</w:t>
      </w:r>
      <w:r>
        <w:rPr>
          <w:rFonts w:ascii="Tahoma" w:hAnsi="Tahoma" w:cs="Tahoma"/>
          <w:spacing w:val="4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will</w:t>
      </w:r>
      <w:r>
        <w:rPr>
          <w:rFonts w:ascii="Tahoma" w:hAnsi="Tahoma" w:cs="Tahoma"/>
          <w:spacing w:val="4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be</w:t>
      </w:r>
      <w:r>
        <w:rPr>
          <w:rFonts w:ascii="Tahoma" w:hAnsi="Tahoma" w:cs="Tahoma"/>
          <w:spacing w:val="4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limited</w:t>
      </w:r>
      <w:r>
        <w:rPr>
          <w:rFonts w:ascii="Tahoma" w:hAnsi="Tahoma" w:cs="Tahoma"/>
          <w:spacing w:val="5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5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4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amount</w:t>
      </w:r>
      <w:r>
        <w:rPr>
          <w:rFonts w:ascii="Tahoma" w:hAnsi="Tahoma" w:cs="Tahoma"/>
          <w:spacing w:val="48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4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information</w:t>
      </w:r>
      <w:r>
        <w:rPr>
          <w:rFonts w:ascii="Tahoma" w:hAnsi="Tahoma" w:cs="Tahoma"/>
          <w:spacing w:val="3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needed to accomplish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purpose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request.</w:t>
      </w:r>
    </w:p>
    <w:p w14:paraId="1EF6909A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</w:rPr>
      </w:pPr>
    </w:p>
    <w:p w14:paraId="74161AB7" w14:textId="77777777" w:rsidR="00C12DB3" w:rsidRDefault="00C12DB3" w:rsidP="00C12DB3">
      <w:pPr>
        <w:pStyle w:val="BodyText"/>
        <w:kinsoku w:val="0"/>
        <w:overflowPunct w:val="0"/>
        <w:ind w:left="119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t>Marketing</w:t>
      </w:r>
    </w:p>
    <w:p w14:paraId="0F0BD638" w14:textId="77777777" w:rsidR="00C12DB3" w:rsidRDefault="00C12DB3" w:rsidP="00C12DB3">
      <w:pPr>
        <w:pStyle w:val="BodyText"/>
        <w:kinsoku w:val="0"/>
        <w:overflowPunct w:val="0"/>
        <w:spacing w:before="2"/>
        <w:ind w:left="0" w:firstLine="0"/>
        <w:rPr>
          <w:rFonts w:ascii="Tahoma" w:hAnsi="Tahoma" w:cs="Tahoma"/>
          <w:b/>
          <w:bCs/>
          <w:sz w:val="21"/>
          <w:szCs w:val="21"/>
        </w:rPr>
      </w:pPr>
    </w:p>
    <w:p w14:paraId="5425E002" w14:textId="77777777" w:rsidR="00C12DB3" w:rsidRDefault="00C12DB3" w:rsidP="00C12DB3">
      <w:pPr>
        <w:pStyle w:val="BodyText"/>
        <w:kinsoku w:val="0"/>
        <w:overflowPunct w:val="0"/>
        <w:ind w:left="119" w:right="114" w:firstLine="0"/>
        <w:jc w:val="both"/>
        <w:rPr>
          <w:rFonts w:ascii="Tahoma" w:hAnsi="Tahoma" w:cs="Tahoma"/>
          <w:spacing w:val="-1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any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disclosures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PHI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for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marketing</w:t>
      </w:r>
      <w:r>
        <w:rPr>
          <w:rFonts w:ascii="Tahoma" w:hAnsi="Tahoma" w:cs="Tahoma"/>
          <w:spacing w:val="14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be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done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only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after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authorization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3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</w:t>
      </w:r>
      <w:r>
        <w:rPr>
          <w:rFonts w:ascii="Tahoma" w:hAnsi="Tahoma" w:cs="Tahoma"/>
          <w:spacing w:val="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effect.</w:t>
      </w:r>
      <w:r>
        <w:rPr>
          <w:rFonts w:ascii="Tahoma" w:hAnsi="Tahoma" w:cs="Tahoma"/>
          <w:spacing w:val="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Any</w:t>
      </w:r>
      <w:r>
        <w:rPr>
          <w:rFonts w:ascii="Tahoma" w:hAnsi="Tahoma" w:cs="Tahoma"/>
          <w:spacing w:val="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face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6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face</w:t>
      </w:r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communication</w:t>
      </w:r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made</w:t>
      </w:r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by</w:t>
      </w:r>
      <w:r>
        <w:rPr>
          <w:rFonts w:ascii="Tahoma" w:hAnsi="Tahoma" w:cs="Tahoma"/>
          <w:spacing w:val="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us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patient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or</w:t>
      </w:r>
      <w:r>
        <w:rPr>
          <w:rFonts w:ascii="Tahoma" w:hAnsi="Tahoma" w:cs="Tahoma"/>
          <w:spacing w:val="7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a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promotional</w:t>
      </w:r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gift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</w:t>
      </w:r>
      <w:r>
        <w:rPr>
          <w:rFonts w:ascii="Tahoma" w:hAnsi="Tahoma" w:cs="Tahoma"/>
          <w:spacing w:val="5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nominal</w:t>
      </w:r>
      <w:r>
        <w:rPr>
          <w:rFonts w:ascii="Tahoma" w:hAnsi="Tahoma" w:cs="Tahoma"/>
          <w:spacing w:val="-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value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given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 xml:space="preserve">to </w:t>
      </w:r>
      <w:r>
        <w:rPr>
          <w:rFonts w:ascii="Tahoma" w:hAnsi="Tahoma" w:cs="Tahoma"/>
          <w:spacing w:val="-2"/>
          <w:sz w:val="21"/>
          <w:szCs w:val="21"/>
        </w:rPr>
        <w:t>the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patient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does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not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require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an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authorization.</w:t>
      </w:r>
    </w:p>
    <w:p w14:paraId="4C0F995F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</w:rPr>
      </w:pPr>
    </w:p>
    <w:p w14:paraId="0D7BB9E4" w14:textId="77777777" w:rsidR="00C12DB3" w:rsidRDefault="00C12DB3" w:rsidP="00C12DB3">
      <w:pPr>
        <w:pStyle w:val="BodyText"/>
        <w:kinsoku w:val="0"/>
        <w:overflowPunct w:val="0"/>
        <w:ind w:left="119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t>Complaints</w:t>
      </w:r>
    </w:p>
    <w:p w14:paraId="5E971447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  <w:b/>
          <w:bCs/>
        </w:rPr>
      </w:pPr>
    </w:p>
    <w:p w14:paraId="64F1C753" w14:textId="77777777" w:rsidR="00C12DB3" w:rsidRDefault="00C12DB3" w:rsidP="00C12DB3">
      <w:pPr>
        <w:pStyle w:val="BodyText"/>
        <w:kinsoku w:val="0"/>
        <w:overflowPunct w:val="0"/>
        <w:ind w:left="119" w:right="114" w:firstLine="0"/>
        <w:jc w:val="both"/>
        <w:rPr>
          <w:rFonts w:ascii="Tahoma" w:hAnsi="Tahoma" w:cs="Tahoma"/>
          <w:spacing w:val="-2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3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3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all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complaints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relating</w:t>
      </w:r>
      <w:r>
        <w:rPr>
          <w:rFonts w:ascii="Tahoma" w:hAnsi="Tahoma" w:cs="Tahoma"/>
          <w:spacing w:val="3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protection</w:t>
      </w:r>
      <w:r>
        <w:rPr>
          <w:rFonts w:ascii="Tahoma" w:hAnsi="Tahoma" w:cs="Tahoma"/>
          <w:spacing w:val="35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health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information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be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 xml:space="preserve">investigated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-1"/>
          <w:sz w:val="21"/>
          <w:szCs w:val="21"/>
        </w:rPr>
        <w:t xml:space="preserve"> resolved timely. </w:t>
      </w:r>
      <w:r>
        <w:rPr>
          <w:rFonts w:ascii="Tahoma" w:hAnsi="Tahoma" w:cs="Tahoma"/>
          <w:sz w:val="21"/>
          <w:szCs w:val="21"/>
        </w:rPr>
        <w:t xml:space="preserve">It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prohibited for any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employee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or</w:t>
      </w:r>
      <w:r>
        <w:rPr>
          <w:rFonts w:ascii="Tahoma" w:hAnsi="Tahoma" w:cs="Tahoma"/>
          <w:spacing w:val="-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contractor</w:t>
      </w:r>
      <w:r>
        <w:rPr>
          <w:rFonts w:ascii="Tahoma" w:hAnsi="Tahoma" w:cs="Tahoma"/>
          <w:spacing w:val="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to</w:t>
      </w:r>
      <w:r>
        <w:rPr>
          <w:rFonts w:ascii="Tahoma" w:hAnsi="Tahoma" w:cs="Tahoma"/>
          <w:spacing w:val="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engage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in</w:t>
      </w:r>
      <w:r>
        <w:rPr>
          <w:rFonts w:ascii="Tahoma" w:hAnsi="Tahoma" w:cs="Tahoma"/>
          <w:spacing w:val="4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any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intimidating</w:t>
      </w:r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or</w:t>
      </w:r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retaliating</w:t>
      </w:r>
      <w:r>
        <w:rPr>
          <w:rFonts w:ascii="Tahoma" w:hAnsi="Tahoma" w:cs="Tahoma"/>
          <w:spacing w:val="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acts</w:t>
      </w:r>
      <w:r>
        <w:rPr>
          <w:rFonts w:ascii="Tahoma" w:hAnsi="Tahoma" w:cs="Tahoma"/>
          <w:spacing w:val="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against</w:t>
      </w:r>
      <w:r>
        <w:rPr>
          <w:rFonts w:ascii="Tahoma" w:hAnsi="Tahoma" w:cs="Tahoma"/>
          <w:spacing w:val="4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persons</w:t>
      </w:r>
      <w:r>
        <w:rPr>
          <w:rFonts w:ascii="Tahoma" w:hAnsi="Tahoma" w:cs="Tahoma"/>
          <w:spacing w:val="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filing</w:t>
      </w:r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complaints</w:t>
      </w:r>
      <w:r>
        <w:rPr>
          <w:rFonts w:ascii="Tahoma" w:hAnsi="Tahoma" w:cs="Tahoma"/>
          <w:spacing w:val="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under</w:t>
      </w:r>
      <w:r>
        <w:rPr>
          <w:rFonts w:ascii="Tahoma" w:hAnsi="Tahoma" w:cs="Tahoma"/>
          <w:spacing w:val="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HIPAA</w:t>
      </w:r>
      <w:r>
        <w:rPr>
          <w:rFonts w:ascii="Tahoma" w:hAnsi="Tahoma" w:cs="Tahoma"/>
          <w:spacing w:val="4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regulations.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also</w:t>
      </w:r>
      <w:r>
        <w:rPr>
          <w:rFonts w:ascii="Tahoma" w:hAnsi="Tahoma" w:cs="Tahoma"/>
          <w:spacing w:val="2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no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employee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or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contractor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shall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condition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treatment,</w:t>
      </w:r>
      <w:r>
        <w:rPr>
          <w:rFonts w:ascii="Tahoma" w:hAnsi="Tahoma" w:cs="Tahoma"/>
          <w:spacing w:val="5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payment,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enrollment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or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eligibility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for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benefits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obtain</w:t>
      </w:r>
      <w:r>
        <w:rPr>
          <w:rFonts w:ascii="Tahoma" w:hAnsi="Tahoma" w:cs="Tahoma"/>
          <w:spacing w:val="3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authorization</w:t>
      </w:r>
      <w:r>
        <w:rPr>
          <w:rFonts w:ascii="Tahoma" w:hAnsi="Tahoma" w:cs="Tahoma"/>
          <w:spacing w:val="3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disclose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protected</w:t>
      </w:r>
      <w:r>
        <w:rPr>
          <w:rFonts w:ascii="Tahoma" w:hAnsi="Tahoma" w:cs="Tahoma"/>
          <w:spacing w:val="2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health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information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as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expressly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authorized</w:t>
      </w:r>
      <w:r>
        <w:rPr>
          <w:rFonts w:ascii="Tahoma" w:hAnsi="Tahoma" w:cs="Tahoma"/>
          <w:spacing w:val="-1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under</w:t>
      </w:r>
      <w:r>
        <w:rPr>
          <w:rFonts w:ascii="Tahoma" w:hAnsi="Tahoma" w:cs="Tahoma"/>
          <w:spacing w:val="-1"/>
          <w:sz w:val="21"/>
          <w:szCs w:val="21"/>
        </w:rPr>
        <w:t xml:space="preserve"> the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regulations.</w:t>
      </w:r>
    </w:p>
    <w:p w14:paraId="2A78ABB2" w14:textId="77777777" w:rsidR="00C12DB3" w:rsidRDefault="00C12DB3" w:rsidP="00C12DB3">
      <w:pPr>
        <w:pStyle w:val="BodyText"/>
        <w:kinsoku w:val="0"/>
        <w:overflowPunct w:val="0"/>
        <w:spacing w:before="2"/>
        <w:ind w:left="0" w:firstLine="0"/>
        <w:rPr>
          <w:rFonts w:ascii="Tahoma" w:hAnsi="Tahoma" w:cs="Tahoma"/>
          <w:sz w:val="21"/>
          <w:szCs w:val="21"/>
        </w:rPr>
      </w:pPr>
    </w:p>
    <w:p w14:paraId="725F9EC2" w14:textId="77777777" w:rsidR="00C12DB3" w:rsidRDefault="00C12DB3" w:rsidP="00C12DB3">
      <w:pPr>
        <w:pStyle w:val="BodyText"/>
        <w:kinsoku w:val="0"/>
        <w:overflowPunct w:val="0"/>
        <w:ind w:left="119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t>Responsibility and</w:t>
      </w:r>
      <w:r>
        <w:rPr>
          <w:rFonts w:ascii="Tahoma" w:hAnsi="Tahoma" w:cs="Tahoma"/>
          <w:b/>
          <w:bCs/>
          <w:spacing w:val="-3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Identification</w:t>
      </w:r>
    </w:p>
    <w:p w14:paraId="595A632C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  <w:b/>
          <w:bCs/>
        </w:rPr>
      </w:pPr>
    </w:p>
    <w:p w14:paraId="7B9B81FF" w14:textId="77777777" w:rsidR="00C12DB3" w:rsidRDefault="00C12DB3" w:rsidP="00C12DB3">
      <w:pPr>
        <w:pStyle w:val="BodyText"/>
        <w:kinsoku w:val="0"/>
        <w:overflowPunct w:val="0"/>
        <w:ind w:left="119" w:right="114" w:firstLine="0"/>
        <w:jc w:val="both"/>
        <w:rPr>
          <w:rFonts w:ascii="Tahoma" w:hAnsi="Tahoma" w:cs="Tahoma"/>
          <w:spacing w:val="-2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office</w:t>
      </w:r>
      <w:r>
        <w:rPr>
          <w:rFonts w:ascii="Tahoma" w:hAnsi="Tahoma" w:cs="Tahoma"/>
          <w:spacing w:val="2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2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2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office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staff</w:t>
      </w:r>
      <w:r>
        <w:rPr>
          <w:rFonts w:ascii="Tahoma" w:hAnsi="Tahoma" w:cs="Tahoma"/>
          <w:spacing w:val="2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are</w:t>
      </w:r>
      <w:r>
        <w:rPr>
          <w:rFonts w:ascii="Tahoma" w:hAnsi="Tahoma" w:cs="Tahoma"/>
          <w:spacing w:val="2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responsible</w:t>
      </w:r>
      <w:r>
        <w:rPr>
          <w:rFonts w:ascii="Tahoma" w:hAnsi="Tahoma" w:cs="Tahoma"/>
          <w:spacing w:val="2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for</w:t>
      </w:r>
      <w:r>
        <w:rPr>
          <w:rFonts w:ascii="Tahoma" w:hAnsi="Tahoma" w:cs="Tahoma"/>
          <w:spacing w:val="23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implementing</w:t>
      </w:r>
      <w:r>
        <w:rPr>
          <w:rFonts w:ascii="Tahoma" w:hAnsi="Tahoma" w:cs="Tahoma"/>
          <w:spacing w:val="2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25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6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procedures.</w:t>
      </w:r>
      <w:r>
        <w:rPr>
          <w:rFonts w:ascii="Tahoma" w:hAnsi="Tahoma" w:cs="Tahoma"/>
          <w:spacing w:val="37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3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3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also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3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responsibility</w:t>
      </w:r>
      <w:r>
        <w:rPr>
          <w:rFonts w:ascii="Tahoma" w:hAnsi="Tahoma" w:cs="Tahoma"/>
          <w:spacing w:val="3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3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perform</w:t>
      </w:r>
      <w:r>
        <w:rPr>
          <w:rFonts w:ascii="Tahoma" w:hAnsi="Tahoma" w:cs="Tahoma"/>
          <w:spacing w:val="3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verification</w:t>
      </w:r>
      <w:r>
        <w:rPr>
          <w:rFonts w:ascii="Tahoma" w:hAnsi="Tahoma" w:cs="Tahoma"/>
          <w:spacing w:val="37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37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identification</w:t>
      </w:r>
      <w:r>
        <w:rPr>
          <w:rFonts w:ascii="Tahoma" w:hAnsi="Tahoma" w:cs="Tahoma"/>
          <w:spacing w:val="37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36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anyone</w:t>
      </w:r>
      <w:r>
        <w:rPr>
          <w:rFonts w:ascii="Tahoma" w:hAnsi="Tahoma" w:cs="Tahoma"/>
          <w:spacing w:val="5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seeking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access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protected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health</w:t>
      </w:r>
      <w:r>
        <w:rPr>
          <w:rFonts w:ascii="Tahoma" w:hAnsi="Tahoma" w:cs="Tahoma"/>
          <w:spacing w:val="25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information,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any</w:t>
      </w:r>
      <w:r>
        <w:rPr>
          <w:rFonts w:ascii="Tahoma" w:hAnsi="Tahoma" w:cs="Tahoma"/>
          <w:spacing w:val="23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unauthorized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use</w:t>
      </w:r>
      <w:r>
        <w:rPr>
          <w:rFonts w:ascii="Tahoma" w:hAnsi="Tahoma" w:cs="Tahoma"/>
          <w:spacing w:val="2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or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disclosure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</w:t>
      </w:r>
      <w:r>
        <w:rPr>
          <w:rFonts w:ascii="Tahoma" w:hAnsi="Tahoma" w:cs="Tahoma"/>
          <w:spacing w:val="6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protected health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information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mitigated</w:t>
      </w:r>
      <w:r>
        <w:rPr>
          <w:rFonts w:ascii="Tahoma" w:hAnsi="Tahoma" w:cs="Tahoma"/>
          <w:spacing w:val="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to</w:t>
      </w:r>
      <w:r>
        <w:rPr>
          <w:rFonts w:ascii="Tahoma" w:hAnsi="Tahoma" w:cs="Tahoma"/>
          <w:spacing w:val="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extent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possible.</w:t>
      </w:r>
    </w:p>
    <w:p w14:paraId="17D70CE0" w14:textId="77777777" w:rsidR="00C12DB3" w:rsidRDefault="00C12DB3" w:rsidP="00C12DB3">
      <w:pPr>
        <w:pStyle w:val="BodyText"/>
        <w:kinsoku w:val="0"/>
        <w:overflowPunct w:val="0"/>
        <w:spacing w:before="1"/>
        <w:ind w:right="1607"/>
        <w:rPr>
          <w:rFonts w:ascii="Arial" w:hAnsi="Arial" w:cs="Arial"/>
        </w:rPr>
        <w:sectPr w:rsidR="00C12DB3">
          <w:pgSz w:w="12240" w:h="15840"/>
          <w:pgMar w:top="800" w:right="1320" w:bottom="280" w:left="1040" w:header="720" w:footer="720" w:gutter="0"/>
          <w:cols w:space="720" w:equalWidth="0">
            <w:col w:w="9880"/>
          </w:cols>
          <w:noEndnote/>
        </w:sectPr>
      </w:pPr>
    </w:p>
    <w:p w14:paraId="30159CF5" w14:textId="77777777" w:rsidR="00C12DB3" w:rsidRDefault="00C12DB3" w:rsidP="00C12DB3">
      <w:pPr>
        <w:pStyle w:val="BodyText"/>
        <w:kinsoku w:val="0"/>
        <w:overflowPunct w:val="0"/>
        <w:spacing w:before="46"/>
        <w:ind w:left="120" w:firstLine="0"/>
        <w:rPr>
          <w:rFonts w:ascii="Footlight MT Light" w:hAnsi="Footlight MT Light" w:cs="Footlight MT Light"/>
          <w:sz w:val="39"/>
          <w:szCs w:val="39"/>
        </w:rPr>
      </w:pPr>
      <w:r>
        <w:rPr>
          <w:rFonts w:ascii="Footlight MT Light" w:hAnsi="Footlight MT Light" w:cs="Footlight MT Light"/>
          <w:spacing w:val="-1"/>
          <w:sz w:val="39"/>
          <w:szCs w:val="39"/>
        </w:rPr>
        <w:t>Yuri Falkinstein,</w:t>
      </w:r>
      <w:r>
        <w:rPr>
          <w:rFonts w:ascii="Footlight MT Light" w:hAnsi="Footlight MT Light" w:cs="Footlight MT Light"/>
          <w:sz w:val="39"/>
          <w:szCs w:val="39"/>
        </w:rPr>
        <w:t xml:space="preserve"> </w:t>
      </w:r>
      <w:r>
        <w:rPr>
          <w:rFonts w:ascii="Footlight MT Light" w:hAnsi="Footlight MT Light" w:cs="Footlight MT Light"/>
          <w:spacing w:val="-1"/>
          <w:sz w:val="39"/>
          <w:szCs w:val="39"/>
        </w:rPr>
        <w:t>M.D.,</w:t>
      </w:r>
      <w:r>
        <w:rPr>
          <w:rFonts w:ascii="Footlight MT Light" w:hAnsi="Footlight MT Light" w:cs="Footlight MT Light"/>
          <w:sz w:val="39"/>
          <w:szCs w:val="39"/>
        </w:rPr>
        <w:t xml:space="preserve"> </w:t>
      </w:r>
      <w:r>
        <w:rPr>
          <w:rFonts w:ascii="Footlight MT Light" w:hAnsi="Footlight MT Light" w:cs="Footlight MT Light"/>
          <w:spacing w:val="-2"/>
          <w:sz w:val="39"/>
          <w:szCs w:val="39"/>
        </w:rPr>
        <w:t>FAAOS</w:t>
      </w:r>
    </w:p>
    <w:p w14:paraId="48332398" w14:textId="77777777" w:rsidR="00C12DB3" w:rsidRDefault="00C12DB3" w:rsidP="00C12DB3">
      <w:pPr>
        <w:pStyle w:val="BodyText"/>
        <w:kinsoku w:val="0"/>
        <w:overflowPunct w:val="0"/>
        <w:spacing w:before="3"/>
        <w:ind w:left="120" w:right="2490" w:firstLine="0"/>
        <w:rPr>
          <w:rFonts w:ascii="Footlight MT Light" w:hAnsi="Footlight MT Light" w:cs="Footlight MT Light"/>
          <w:sz w:val="24"/>
          <w:szCs w:val="24"/>
        </w:rPr>
      </w:pPr>
      <w:r>
        <w:rPr>
          <w:rFonts w:ascii="Footlight MT Light" w:hAnsi="Footlight MT Light" w:cs="Footlight MT Light"/>
          <w:sz w:val="24"/>
          <w:szCs w:val="24"/>
        </w:rPr>
        <w:t>FELLOW,</w:t>
      </w:r>
      <w:r>
        <w:rPr>
          <w:rFonts w:ascii="Footlight MT Light" w:hAnsi="Footlight MT Light" w:cs="Footlight MT Light"/>
          <w:spacing w:val="-6"/>
          <w:sz w:val="24"/>
          <w:szCs w:val="24"/>
        </w:rPr>
        <w:t xml:space="preserve"> </w:t>
      </w:r>
      <w:r>
        <w:rPr>
          <w:rFonts w:ascii="Footlight MT Light" w:hAnsi="Footlight MT Light" w:cs="Footlight MT Light"/>
          <w:spacing w:val="-1"/>
          <w:sz w:val="24"/>
          <w:szCs w:val="24"/>
        </w:rPr>
        <w:t>AMERICAN</w:t>
      </w:r>
      <w:r>
        <w:rPr>
          <w:rFonts w:ascii="Footlight MT Light" w:hAnsi="Footlight MT Light" w:cs="Footlight MT Light"/>
          <w:spacing w:val="-5"/>
          <w:sz w:val="24"/>
          <w:szCs w:val="24"/>
        </w:rPr>
        <w:t xml:space="preserve"> </w:t>
      </w:r>
      <w:r>
        <w:rPr>
          <w:rFonts w:ascii="Footlight MT Light" w:hAnsi="Footlight MT Light" w:cs="Footlight MT Light"/>
          <w:spacing w:val="-1"/>
          <w:sz w:val="24"/>
          <w:szCs w:val="24"/>
        </w:rPr>
        <w:t>ACADEMY</w:t>
      </w:r>
      <w:r>
        <w:rPr>
          <w:rFonts w:ascii="Footlight MT Light" w:hAnsi="Footlight MT Light" w:cs="Footlight MT Light"/>
          <w:spacing w:val="-6"/>
          <w:sz w:val="24"/>
          <w:szCs w:val="24"/>
        </w:rPr>
        <w:t xml:space="preserve"> </w:t>
      </w:r>
      <w:r>
        <w:rPr>
          <w:rFonts w:ascii="Footlight MT Light" w:hAnsi="Footlight MT Light" w:cs="Footlight MT Light"/>
          <w:sz w:val="24"/>
          <w:szCs w:val="24"/>
        </w:rPr>
        <w:t>OF</w:t>
      </w:r>
      <w:r>
        <w:rPr>
          <w:rFonts w:ascii="Footlight MT Light" w:hAnsi="Footlight MT Light" w:cs="Footlight MT Light"/>
          <w:spacing w:val="-5"/>
          <w:sz w:val="24"/>
          <w:szCs w:val="24"/>
        </w:rPr>
        <w:t xml:space="preserve"> </w:t>
      </w:r>
      <w:r>
        <w:rPr>
          <w:rFonts w:ascii="Footlight MT Light" w:hAnsi="Footlight MT Light" w:cs="Footlight MT Light"/>
          <w:sz w:val="24"/>
          <w:szCs w:val="24"/>
        </w:rPr>
        <w:t>ORTHOPAEDIC</w:t>
      </w:r>
      <w:r>
        <w:rPr>
          <w:rFonts w:ascii="Footlight MT Light" w:hAnsi="Footlight MT Light" w:cs="Footlight MT Light"/>
          <w:spacing w:val="23"/>
          <w:w w:val="99"/>
          <w:sz w:val="24"/>
          <w:szCs w:val="24"/>
        </w:rPr>
        <w:t xml:space="preserve"> </w:t>
      </w:r>
      <w:r>
        <w:rPr>
          <w:rFonts w:ascii="Footlight MT Light" w:hAnsi="Footlight MT Light" w:cs="Footlight MT Light"/>
          <w:spacing w:val="-1"/>
          <w:sz w:val="24"/>
          <w:szCs w:val="24"/>
        </w:rPr>
        <w:t>SURGEONS</w:t>
      </w:r>
    </w:p>
    <w:p w14:paraId="6CE947B9" w14:textId="77777777" w:rsidR="00C12DB3" w:rsidRDefault="00C12DB3" w:rsidP="00C12DB3">
      <w:pPr>
        <w:pStyle w:val="BodyText"/>
        <w:kinsoku w:val="0"/>
        <w:overflowPunct w:val="0"/>
        <w:ind w:left="120" w:right="6748" w:firstLine="0"/>
        <w:rPr>
          <w:rFonts w:ascii="Footlight MT Light" w:hAnsi="Footlight MT Light" w:cs="Footlight MT Light"/>
          <w:color w:val="303030"/>
          <w:spacing w:val="-1"/>
          <w:sz w:val="21"/>
          <w:szCs w:val="21"/>
        </w:rPr>
      </w:pPr>
    </w:p>
    <w:p w14:paraId="4C716550" w14:textId="77777777" w:rsidR="00C12DB3" w:rsidRDefault="00C12DB3" w:rsidP="00C12DB3">
      <w:pPr>
        <w:pStyle w:val="BodyText"/>
        <w:kinsoku w:val="0"/>
        <w:overflowPunct w:val="0"/>
        <w:ind w:left="120" w:right="6748" w:firstLine="0"/>
        <w:rPr>
          <w:rFonts w:ascii="Footlight MT Light" w:hAnsi="Footlight MT Light" w:cs="Footlight MT Light"/>
          <w:color w:val="000000"/>
          <w:sz w:val="21"/>
          <w:szCs w:val="21"/>
        </w:rPr>
      </w:pPr>
    </w:p>
    <w:p w14:paraId="3548977D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Footlight MT Light" w:hAnsi="Footlight MT Light" w:cs="Footlight MT Light"/>
        </w:rPr>
      </w:pPr>
    </w:p>
    <w:p w14:paraId="3CE85FB1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Footlight MT Light" w:hAnsi="Footlight MT Light" w:cs="Footlight MT Light"/>
          <w:sz w:val="24"/>
          <w:szCs w:val="24"/>
        </w:rPr>
      </w:pPr>
    </w:p>
    <w:p w14:paraId="50919BB3" w14:textId="57E36D6A" w:rsidR="004D4227" w:rsidRDefault="00C12DB3" w:rsidP="00C12DB3">
      <w:pPr>
        <w:pStyle w:val="BodyText"/>
        <w:tabs>
          <w:tab w:val="left" w:pos="4439"/>
          <w:tab w:val="left" w:pos="7319"/>
        </w:tabs>
        <w:kinsoku w:val="0"/>
        <w:overflowPunct w:val="0"/>
        <w:ind w:left="120" w:firstLine="0"/>
        <w:rPr>
          <w:rFonts w:ascii="Arial Narrow" w:hAnsi="Arial Narrow" w:cs="Arial Narrow"/>
          <w:sz w:val="18"/>
          <w:szCs w:val="18"/>
        </w:rPr>
      </w:pPr>
      <w:r w:rsidRPr="0028156C">
        <w:rPr>
          <w:rFonts w:ascii="Arial" w:hAnsi="Arial" w:cs="Arial"/>
          <w:b/>
          <w:bCs/>
          <w:spacing w:val="-1"/>
          <w:w w:val="95"/>
          <w:sz w:val="28"/>
          <w:szCs w:val="28"/>
        </w:rPr>
        <w:t>NAME:</w:t>
      </w:r>
      <w:r w:rsidR="00FB3812" w:rsidRPr="00FB3812">
        <w:rPr>
          <w:rFonts w:ascii="Arial Narrow" w:hAnsi="Arial Narrow" w:cs="Arial Narrow"/>
          <w:b/>
          <w:sz w:val="18"/>
          <w:szCs w:val="18"/>
        </w:rPr>
        <w:t xml:space="preserve"> </w:t>
      </w:r>
      <w:r w:rsidR="00E46F7A">
        <w:rPr>
          <w:rFonts w:ascii="Arial" w:hAnsi="Arial" w:cs="Arial"/>
          <w:b/>
          <w:sz w:val="28"/>
          <w:szCs w:val="28"/>
        </w:rPr>
        <w:t>JANE</w:t>
      </w:r>
      <w:r w:rsidR="00FB3812" w:rsidRPr="00927234">
        <w:rPr>
          <w:rFonts w:ascii="Arial" w:hAnsi="Arial" w:cs="Arial"/>
          <w:b/>
          <w:sz w:val="28"/>
          <w:szCs w:val="28"/>
        </w:rPr>
        <w:t xml:space="preserve">  </w:t>
      </w:r>
      <w:r w:rsidR="00E46F7A">
        <w:rPr>
          <w:rFonts w:ascii="Arial" w:hAnsi="Arial" w:cs="Arial"/>
          <w:b/>
          <w:sz w:val="28"/>
          <w:szCs w:val="28"/>
        </w:rPr>
        <w:t>SAMPLE</w:t>
      </w:r>
      <w:r w:rsidR="00FB3812">
        <w:rPr>
          <w:rFonts w:ascii="Arial Narrow" w:hAnsi="Arial Narrow" w:cs="Arial Narrow"/>
          <w:b/>
          <w:sz w:val="22"/>
          <w:szCs w:val="22"/>
        </w:rPr>
        <w:t xml:space="preserve">                  </w:t>
      </w:r>
      <w:r w:rsidRPr="0028156C">
        <w:rPr>
          <w:rFonts w:ascii="Arial" w:hAnsi="Arial" w:cs="Arial"/>
          <w:b/>
          <w:bCs/>
          <w:spacing w:val="-1"/>
          <w:w w:val="95"/>
          <w:sz w:val="28"/>
          <w:szCs w:val="28"/>
        </w:rPr>
        <w:t xml:space="preserve">         </w:t>
      </w:r>
      <w:r w:rsidRPr="0028156C">
        <w:rPr>
          <w:rFonts w:ascii="Arial" w:hAnsi="Arial" w:cs="Arial"/>
          <w:b/>
          <w:bCs/>
          <w:spacing w:val="-1"/>
          <w:sz w:val="28"/>
          <w:szCs w:val="28"/>
        </w:rPr>
        <w:t>ACCT:</w:t>
      </w:r>
      <w:r w:rsidR="00D548F6" w:rsidRPr="00D548F6">
        <w:rPr>
          <w:rFonts w:ascii="Arial Narrow" w:hAnsi="Arial Narrow" w:cs="Arial Narrow"/>
          <w:sz w:val="18"/>
          <w:szCs w:val="18"/>
        </w:rPr>
        <w:t xml:space="preserve"> </w:t>
      </w:r>
      <w:r w:rsidR="00E46F7A">
        <w:rPr>
          <w:rFonts w:ascii="Arial" w:hAnsi="Arial" w:cs="Arial"/>
          <w:sz w:val="28"/>
          <w:szCs w:val="28"/>
        </w:rPr>
        <w:t>APT-100001</w:t>
      </w:r>
      <w:r w:rsidR="00664CA4">
        <w:rPr>
          <w:rFonts w:ascii="Arial Narrow" w:hAnsi="Arial Narrow" w:cs="Arial Narrow"/>
          <w:sz w:val="18"/>
          <w:szCs w:val="18"/>
        </w:rPr>
        <w:t xml:space="preserve">                </w:t>
      </w:r>
    </w:p>
    <w:p w14:paraId="39ABD581" w14:textId="6C919532" w:rsidR="00C12DB3" w:rsidRPr="0028156C" w:rsidRDefault="00C12DB3" w:rsidP="00C12DB3">
      <w:pPr>
        <w:pStyle w:val="BodyText"/>
        <w:tabs>
          <w:tab w:val="left" w:pos="4439"/>
          <w:tab w:val="left" w:pos="7319"/>
        </w:tabs>
        <w:kinsoku w:val="0"/>
        <w:overflowPunct w:val="0"/>
        <w:ind w:left="120" w:firstLine="0"/>
        <w:rPr>
          <w:rFonts w:ascii="Arial" w:hAnsi="Arial" w:cs="Arial"/>
          <w:b/>
          <w:bCs/>
          <w:spacing w:val="-2"/>
          <w:sz w:val="28"/>
          <w:szCs w:val="28"/>
        </w:rPr>
      </w:pPr>
      <w:r w:rsidRPr="0028156C">
        <w:rPr>
          <w:rFonts w:ascii="Arial" w:hAnsi="Arial" w:cs="Arial"/>
          <w:b/>
          <w:bCs/>
          <w:spacing w:val="-2"/>
          <w:sz w:val="28"/>
          <w:szCs w:val="28"/>
        </w:rPr>
        <w:t>DATE:</w:t>
      </w:r>
      <w:r w:rsidR="004D4227">
        <w:rPr>
          <w:rFonts w:ascii="Arial" w:hAnsi="Arial" w:cs="Arial"/>
          <w:b/>
          <w:bCs/>
          <w:spacing w:val="-2"/>
          <w:sz w:val="28"/>
          <w:szCs w:val="28"/>
        </w:rPr>
        <w:t xml:space="preserve"> </w:t>
      </w:r>
      <w:r w:rsidR="00E46F7A">
        <w:rPr>
          <w:rFonts w:ascii="Arial" w:hAnsi="Arial" w:cs="Arial"/>
          <w:sz w:val="28"/>
          <w:szCs w:val="28"/>
        </w:rPr>
        <w:t>06/15/2026</w:t>
      </w:r>
    </w:p>
    <w:p w14:paraId="102A854A" w14:textId="77777777" w:rsidR="00C12DB3" w:rsidRDefault="00C12DB3" w:rsidP="00C12DB3">
      <w:pPr>
        <w:pStyle w:val="BodyText"/>
        <w:tabs>
          <w:tab w:val="left" w:pos="4439"/>
          <w:tab w:val="left" w:pos="7319"/>
        </w:tabs>
        <w:kinsoku w:val="0"/>
        <w:overflowPunct w:val="0"/>
        <w:ind w:left="120" w:firstLine="0"/>
        <w:rPr>
          <w:rFonts w:ascii="Tahoma" w:hAnsi="Tahoma" w:cs="Tahoma"/>
          <w:spacing w:val="-1"/>
          <w:sz w:val="24"/>
          <w:szCs w:val="24"/>
        </w:rPr>
      </w:pPr>
    </w:p>
    <w:p w14:paraId="4A48300A" w14:textId="77777777" w:rsidR="00C12DB3" w:rsidRDefault="00C12DB3" w:rsidP="00C12DB3">
      <w:pPr>
        <w:pStyle w:val="BodyText"/>
        <w:tabs>
          <w:tab w:val="left" w:pos="4439"/>
          <w:tab w:val="left" w:pos="7319"/>
        </w:tabs>
        <w:kinsoku w:val="0"/>
        <w:overflowPunct w:val="0"/>
        <w:ind w:left="120" w:firstLine="0"/>
        <w:rPr>
          <w:rFonts w:ascii="Tahoma" w:hAnsi="Tahoma" w:cs="Tahoma"/>
          <w:spacing w:val="-1"/>
          <w:sz w:val="24"/>
          <w:szCs w:val="24"/>
        </w:rPr>
      </w:pPr>
      <w:r>
        <w:rPr>
          <w:rFonts w:ascii="Tahoma" w:hAnsi="Tahoma" w:cs="Tahoma"/>
          <w:spacing w:val="-1"/>
          <w:sz w:val="24"/>
          <w:szCs w:val="24"/>
        </w:rPr>
        <w:t xml:space="preserve">TO </w:t>
      </w:r>
      <w:r>
        <w:rPr>
          <w:rFonts w:ascii="Tahoma" w:hAnsi="Tahoma" w:cs="Tahoma"/>
          <w:sz w:val="24"/>
          <w:szCs w:val="24"/>
        </w:rPr>
        <w:t>THE</w:t>
      </w:r>
      <w:r>
        <w:rPr>
          <w:rFonts w:ascii="Tahoma" w:hAnsi="Tahoma" w:cs="Tahoma"/>
          <w:spacing w:val="-1"/>
          <w:sz w:val="24"/>
          <w:szCs w:val="24"/>
        </w:rPr>
        <w:t xml:space="preserve"> BEST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OF</w:t>
      </w:r>
      <w:r>
        <w:rPr>
          <w:rFonts w:ascii="Tahoma" w:hAnsi="Tahoma" w:cs="Tahoma"/>
          <w:spacing w:val="-1"/>
          <w:sz w:val="24"/>
          <w:szCs w:val="24"/>
        </w:rPr>
        <w:t xml:space="preserve"> MY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KNOWLEDGE,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I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 xml:space="preserve">AM </w:t>
      </w:r>
      <w:r>
        <w:rPr>
          <w:rFonts w:ascii="Tahoma" w:hAnsi="Tahoma" w:cs="Tahoma"/>
          <w:sz w:val="24"/>
          <w:szCs w:val="24"/>
        </w:rPr>
        <w:t xml:space="preserve">NOT </w:t>
      </w:r>
      <w:r>
        <w:rPr>
          <w:rFonts w:ascii="Tahoma" w:hAnsi="Tahoma" w:cs="Tahoma"/>
          <w:spacing w:val="-1"/>
          <w:sz w:val="24"/>
          <w:szCs w:val="24"/>
        </w:rPr>
        <w:t>PREGNANT,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AND</w:t>
      </w:r>
      <w:r>
        <w:rPr>
          <w:rFonts w:ascii="Tahoma" w:hAnsi="Tahoma" w:cs="Tahoma"/>
          <w:spacing w:val="-1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I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REALIZE</w:t>
      </w:r>
      <w:r>
        <w:rPr>
          <w:rFonts w:ascii="Tahoma" w:hAnsi="Tahoma" w:cs="Tahoma"/>
          <w:spacing w:val="-1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THAT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X-</w:t>
      </w:r>
      <w:r>
        <w:rPr>
          <w:rFonts w:ascii="Tahoma" w:hAnsi="Tahoma" w:cs="Tahoma"/>
          <w:spacing w:val="43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RAYS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ARE POTENTIALLY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HAZARDOUS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 xml:space="preserve">TO </w:t>
      </w:r>
      <w:r>
        <w:rPr>
          <w:rFonts w:ascii="Tahoma" w:hAnsi="Tahoma" w:cs="Tahoma"/>
          <w:sz w:val="24"/>
          <w:szCs w:val="24"/>
        </w:rPr>
        <w:t>THE</w:t>
      </w:r>
      <w:r>
        <w:rPr>
          <w:rFonts w:ascii="Tahoma" w:hAnsi="Tahoma" w:cs="Tahoma"/>
          <w:spacing w:val="-1"/>
          <w:sz w:val="24"/>
          <w:szCs w:val="24"/>
        </w:rPr>
        <w:t xml:space="preserve"> FETUS.</w:t>
      </w:r>
    </w:p>
    <w:p w14:paraId="4E67C666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sz w:val="24"/>
          <w:szCs w:val="24"/>
        </w:rPr>
      </w:pPr>
    </w:p>
    <w:p w14:paraId="7E331DEE" w14:textId="77777777" w:rsidR="00C12DB3" w:rsidRDefault="00AB1D9A" w:rsidP="00C12DB3">
      <w:pPr>
        <w:pStyle w:val="BodyText"/>
        <w:tabs>
          <w:tab w:val="left" w:pos="6237"/>
        </w:tabs>
        <w:kinsoku w:val="0"/>
        <w:overflowPunct w:val="0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95456" behindDoc="1" locked="0" layoutInCell="0" allowOverlap="1" wp14:anchorId="5E438292" wp14:editId="5EF50117">
                <wp:simplePos x="0" y="0"/>
                <wp:positionH relativeFrom="page">
                  <wp:posOffset>3223592</wp:posOffset>
                </wp:positionH>
                <wp:positionV relativeFrom="paragraph">
                  <wp:posOffset>158170</wp:posOffset>
                </wp:positionV>
                <wp:extent cx="3592195" cy="12700"/>
                <wp:effectExtent l="16510" t="11430" r="10795" b="0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92195" cy="12700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FBD02BF" id="Freeform 12" o:spid="_x0000_s1026" style="position:absolute;z-index:-251521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53.85pt,12.45pt,536.65pt,12.45pt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" o:allowincell="f" filled="f" strokeweight=".41486mm">
                <v:path arrowok="t" o:connecttype="custom" o:connectlocs="0,0;3591560,0" o:connectangles="0,0"/>
                <w10:wrap anchorx="page"/>
              </v:polyline>
            </w:pict>
          </mc:Fallback>
        </mc:AlternateContent>
      </w:r>
      <w:r w:rsidR="00C12DB3">
        <w:rPr>
          <w:rFonts w:ascii="Tahoma" w:hAnsi="Tahoma" w:cs="Tahoma"/>
          <w:spacing w:val="-1"/>
          <w:sz w:val="24"/>
          <w:szCs w:val="24"/>
        </w:rPr>
        <w:t>First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 w:rsidR="00C12DB3">
        <w:rPr>
          <w:rFonts w:ascii="Tahoma" w:hAnsi="Tahoma" w:cs="Tahoma"/>
          <w:spacing w:val="-1"/>
          <w:sz w:val="24"/>
          <w:szCs w:val="24"/>
        </w:rPr>
        <w:t>Day of Last</w:t>
      </w:r>
      <w:r w:rsidR="00C12DB3">
        <w:rPr>
          <w:rFonts w:ascii="Tahoma" w:hAnsi="Tahoma" w:cs="Tahoma"/>
          <w:sz w:val="24"/>
          <w:szCs w:val="24"/>
        </w:rPr>
        <w:t xml:space="preserve"> </w:t>
      </w:r>
      <w:r w:rsidR="00C12DB3">
        <w:rPr>
          <w:rFonts w:ascii="Tahoma" w:hAnsi="Tahoma" w:cs="Tahoma"/>
          <w:spacing w:val="-1"/>
          <w:sz w:val="24"/>
          <w:szCs w:val="24"/>
        </w:rPr>
        <w:t>Menstrual Cycle: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</w:p>
    <w:p w14:paraId="0A101C5D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</w:rPr>
      </w:pPr>
    </w:p>
    <w:p w14:paraId="271CDAA7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sz w:val="23"/>
          <w:szCs w:val="23"/>
        </w:rPr>
      </w:pPr>
    </w:p>
    <w:p w14:paraId="18FCFB5B" w14:textId="77777777" w:rsidR="00C12DB3" w:rsidRDefault="00A84CC9" w:rsidP="00C12DB3">
      <w:pPr>
        <w:pStyle w:val="BodyText"/>
        <w:tabs>
          <w:tab w:val="left" w:pos="6271"/>
        </w:tabs>
        <w:kinsoku w:val="0"/>
        <w:overflowPunct w:val="0"/>
        <w:spacing w:before="59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97504" behindDoc="1" locked="0" layoutInCell="0" allowOverlap="1" wp14:anchorId="7837B854" wp14:editId="0CA75AB7">
                <wp:simplePos x="0" y="0"/>
                <wp:positionH relativeFrom="page">
                  <wp:posOffset>1669774</wp:posOffset>
                </wp:positionH>
                <wp:positionV relativeFrom="paragraph">
                  <wp:posOffset>96796</wp:posOffset>
                </wp:positionV>
                <wp:extent cx="2775005" cy="103367"/>
                <wp:effectExtent l="0" t="0" r="25400" b="0"/>
                <wp:wrapNone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775005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BCB13" id="Freeform 13" o:spid="_x0000_s1026" style="position:absolute;margin-left:131.5pt;margin-top:7.6pt;width:218.5pt;height:8.15pt;flip:y;z-index:-25151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" o:allowincell="f" path="m,l5656,e" filled="f" strokeweight=".41486mm">
                <v:path arrowok="t" o:connecttype="custom" o:connectlocs="0,0;2774514,0" o:connectangles="0,0"/>
                <w10:wrap anchorx="page"/>
              </v:shape>
            </w:pict>
          </mc:Fallback>
        </mc:AlternateContent>
      </w:r>
      <w:r w:rsidR="00C12DB3">
        <w:rPr>
          <w:rFonts w:ascii="Tahoma" w:hAnsi="Tahoma" w:cs="Tahoma"/>
          <w:spacing w:val="-1"/>
          <w:sz w:val="24"/>
          <w:szCs w:val="24"/>
        </w:rPr>
        <w:t>Signature: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3C439EDC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sz w:val="19"/>
          <w:szCs w:val="19"/>
        </w:rPr>
      </w:pPr>
    </w:p>
    <w:p w14:paraId="09323EBC" w14:textId="77777777" w:rsidR="00C12DB3" w:rsidRDefault="000D005B" w:rsidP="00C12DB3">
      <w:pPr>
        <w:pStyle w:val="BodyText"/>
        <w:tabs>
          <w:tab w:val="left" w:pos="3268"/>
        </w:tabs>
        <w:kinsoku w:val="0"/>
        <w:overflowPunct w:val="0"/>
        <w:spacing w:before="59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99552" behindDoc="1" locked="0" layoutInCell="0" allowOverlap="1" wp14:anchorId="0B4FDD0D" wp14:editId="11DFE28A">
                <wp:simplePos x="0" y="0"/>
                <wp:positionH relativeFrom="page">
                  <wp:posOffset>1375134</wp:posOffset>
                </wp:positionH>
                <wp:positionV relativeFrom="paragraph">
                  <wp:posOffset>198175</wp:posOffset>
                </wp:positionV>
                <wp:extent cx="1741335" cy="45719"/>
                <wp:effectExtent l="0" t="0" r="11430" b="0"/>
                <wp:wrapNone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1335" cy="45719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6F6AB" id="Freeform 14" o:spid="_x0000_s1026" style="position:absolute;margin-left:108.3pt;margin-top:15.6pt;width:137.1pt;height:3.6pt;z-index:-25151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" o:allowincell="f" path="m,l5656,e" filled="f" strokeweight=".41486mm">
                <v:path arrowok="t" o:connecttype="custom" o:connectlocs="0,0;1741027,0" o:connectangles="0,0"/>
                <w10:wrap anchorx="page"/>
              </v:shape>
            </w:pict>
          </mc:Fallback>
        </mc:AlternateContent>
      </w:r>
      <w:r w:rsidR="00C12DB3">
        <w:rPr>
          <w:rFonts w:ascii="Tahoma" w:hAnsi="Tahoma" w:cs="Tahoma"/>
          <w:spacing w:val="-1"/>
          <w:sz w:val="24"/>
          <w:szCs w:val="24"/>
        </w:rPr>
        <w:t>Date: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679D597B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sz w:val="18"/>
          <w:szCs w:val="18"/>
        </w:rPr>
      </w:pPr>
    </w:p>
    <w:p w14:paraId="1A7EC3D0" w14:textId="77777777" w:rsidR="00C12DB3" w:rsidRDefault="00C12DB3" w:rsidP="00C12DB3">
      <w:pPr>
        <w:pStyle w:val="BodyText"/>
        <w:kinsoku w:val="0"/>
        <w:overflowPunct w:val="0"/>
        <w:spacing w:before="59"/>
        <w:ind w:left="120" w:right="131" w:firstLine="0"/>
        <w:rPr>
          <w:rFonts w:ascii="Tahoma" w:hAnsi="Tahoma" w:cs="Tahoma"/>
          <w:spacing w:val="-1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</w:t>
      </w:r>
      <w:r>
        <w:rPr>
          <w:rFonts w:ascii="Tahoma" w:hAnsi="Tahoma" w:cs="Tahoma"/>
          <w:spacing w:val="-1"/>
          <w:sz w:val="24"/>
          <w:szCs w:val="24"/>
        </w:rPr>
        <w:t xml:space="preserve"> ESTOY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EN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 xml:space="preserve">CONOCIMIENTO </w:t>
      </w:r>
      <w:r>
        <w:rPr>
          <w:rFonts w:ascii="Tahoma" w:hAnsi="Tahoma" w:cs="Tahoma"/>
          <w:sz w:val="24"/>
          <w:szCs w:val="24"/>
        </w:rPr>
        <w:t>DE</w:t>
      </w:r>
      <w:r>
        <w:rPr>
          <w:rFonts w:ascii="Tahoma" w:hAnsi="Tahoma" w:cs="Tahoma"/>
          <w:spacing w:val="-1"/>
          <w:sz w:val="24"/>
          <w:szCs w:val="24"/>
        </w:rPr>
        <w:t xml:space="preserve"> ESTAR </w:t>
      </w:r>
      <w:r>
        <w:rPr>
          <w:rFonts w:ascii="Tahoma" w:hAnsi="Tahoma" w:cs="Tahoma"/>
          <w:sz w:val="24"/>
          <w:szCs w:val="24"/>
        </w:rPr>
        <w:t>EMBARAZADA;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Y SI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 xml:space="preserve">ENTIENDO </w:t>
      </w:r>
      <w:r>
        <w:rPr>
          <w:rFonts w:ascii="Tahoma" w:hAnsi="Tahoma" w:cs="Tahoma"/>
          <w:sz w:val="24"/>
          <w:szCs w:val="24"/>
        </w:rPr>
        <w:t>QUE</w:t>
      </w:r>
      <w:r>
        <w:rPr>
          <w:rFonts w:ascii="Tahoma" w:hAnsi="Tahoma" w:cs="Tahoma"/>
          <w:spacing w:val="-1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LOS</w:t>
      </w:r>
      <w:r>
        <w:rPr>
          <w:rFonts w:ascii="Tahoma" w:hAnsi="Tahoma" w:cs="Tahoma"/>
          <w:spacing w:val="37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RAYOS</w:t>
      </w:r>
      <w:r>
        <w:rPr>
          <w:rFonts w:ascii="Tahoma" w:hAnsi="Tahoma" w:cs="Tahoma"/>
          <w:sz w:val="24"/>
          <w:szCs w:val="24"/>
        </w:rPr>
        <w:t xml:space="preserve"> X</w:t>
      </w:r>
      <w:r>
        <w:rPr>
          <w:rFonts w:ascii="Tahoma" w:hAnsi="Tahoma" w:cs="Tahoma"/>
          <w:spacing w:val="-1"/>
          <w:sz w:val="24"/>
          <w:szCs w:val="24"/>
        </w:rPr>
        <w:t xml:space="preserve"> PUEDEN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SER</w:t>
      </w:r>
      <w:r>
        <w:rPr>
          <w:rFonts w:ascii="Tahoma" w:hAnsi="Tahoma" w:cs="Tahoma"/>
          <w:spacing w:val="-4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PERJUDICIALIS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PARA</w:t>
      </w:r>
      <w:r>
        <w:rPr>
          <w:rFonts w:ascii="Tahoma" w:hAnsi="Tahoma" w:cs="Tahoma"/>
          <w:spacing w:val="1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EL FETO.</w:t>
      </w:r>
    </w:p>
    <w:p w14:paraId="0C2ACD45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  <w:sz w:val="17"/>
          <w:szCs w:val="17"/>
        </w:rPr>
      </w:pPr>
    </w:p>
    <w:p w14:paraId="61118736" w14:textId="77777777" w:rsidR="00C12DB3" w:rsidRDefault="007321FC" w:rsidP="00C12DB3">
      <w:pPr>
        <w:pStyle w:val="BodyText"/>
        <w:tabs>
          <w:tab w:val="left" w:pos="6314"/>
        </w:tabs>
        <w:kinsoku w:val="0"/>
        <w:overflowPunct w:val="0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1600" behindDoc="1" locked="0" layoutInCell="0" allowOverlap="1" wp14:anchorId="55027F0E" wp14:editId="5BD11B65">
                <wp:simplePos x="0" y="0"/>
                <wp:positionH relativeFrom="page">
                  <wp:posOffset>3350812</wp:posOffset>
                </wp:positionH>
                <wp:positionV relativeFrom="paragraph">
                  <wp:posOffset>76255</wp:posOffset>
                </wp:positionV>
                <wp:extent cx="2775005" cy="103367"/>
                <wp:effectExtent l="0" t="0" r="25400" b="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775005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4CB79" id="Freeform 15" o:spid="_x0000_s1026" style="position:absolute;margin-left:263.85pt;margin-top:6pt;width:218.5pt;height:8.15pt;flip:y;z-index:-25151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" o:allowincell="f" path="m,l5656,e" filled="f" strokeweight=".41486mm">
                <v:path arrowok="t" o:connecttype="custom" o:connectlocs="0,0;2774514,0" o:connectangles="0,0"/>
                <w10:wrap anchorx="page"/>
              </v:shape>
            </w:pict>
          </mc:Fallback>
        </mc:AlternateContent>
      </w:r>
      <w:r w:rsidR="00C12DB3">
        <w:rPr>
          <w:rFonts w:ascii="Tahoma" w:hAnsi="Tahoma" w:cs="Tahoma"/>
          <w:spacing w:val="-1"/>
          <w:sz w:val="24"/>
          <w:szCs w:val="24"/>
        </w:rPr>
        <w:t xml:space="preserve">Primer </w:t>
      </w:r>
      <w:r w:rsidR="00C12DB3">
        <w:rPr>
          <w:rFonts w:ascii="Tahoma" w:hAnsi="Tahoma" w:cs="Tahoma"/>
          <w:sz w:val="24"/>
          <w:szCs w:val="24"/>
        </w:rPr>
        <w:t>Dia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 w:rsidR="00C12DB3">
        <w:rPr>
          <w:rFonts w:ascii="Tahoma" w:hAnsi="Tahoma" w:cs="Tahoma"/>
          <w:spacing w:val="-1"/>
          <w:sz w:val="24"/>
          <w:szCs w:val="24"/>
        </w:rPr>
        <w:t>de</w:t>
      </w:r>
      <w:r w:rsidR="00C12DB3">
        <w:rPr>
          <w:rFonts w:ascii="Tahoma" w:hAnsi="Tahoma" w:cs="Tahoma"/>
          <w:sz w:val="24"/>
          <w:szCs w:val="24"/>
        </w:rPr>
        <w:t xml:space="preserve"> </w:t>
      </w:r>
      <w:r w:rsidR="00C12DB3">
        <w:rPr>
          <w:rFonts w:ascii="Tahoma" w:hAnsi="Tahoma" w:cs="Tahoma"/>
          <w:spacing w:val="-1"/>
          <w:sz w:val="24"/>
          <w:szCs w:val="24"/>
        </w:rPr>
        <w:t>Ultima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 w:rsidR="00C12DB3">
        <w:rPr>
          <w:rFonts w:ascii="Tahoma" w:hAnsi="Tahoma" w:cs="Tahoma"/>
          <w:spacing w:val="-1"/>
          <w:sz w:val="24"/>
          <w:szCs w:val="24"/>
        </w:rPr>
        <w:t>Menstruacion: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787D16D4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sz w:val="18"/>
          <w:szCs w:val="18"/>
        </w:rPr>
      </w:pPr>
    </w:p>
    <w:p w14:paraId="71E1B8A6" w14:textId="77777777" w:rsidR="00C12DB3" w:rsidRDefault="007321FC" w:rsidP="00C12DB3">
      <w:pPr>
        <w:pStyle w:val="BodyText"/>
        <w:tabs>
          <w:tab w:val="left" w:pos="6378"/>
        </w:tabs>
        <w:kinsoku w:val="0"/>
        <w:overflowPunct w:val="0"/>
        <w:spacing w:before="59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3648" behindDoc="1" locked="0" layoutInCell="0" allowOverlap="1" wp14:anchorId="0014CD55" wp14:editId="3915EEFA">
                <wp:simplePos x="0" y="0"/>
                <wp:positionH relativeFrom="page">
                  <wp:posOffset>1394792</wp:posOffset>
                </wp:positionH>
                <wp:positionV relativeFrom="paragraph">
                  <wp:posOffset>86829</wp:posOffset>
                </wp:positionV>
                <wp:extent cx="2775005" cy="103367"/>
                <wp:effectExtent l="0" t="0" r="25400" b="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775005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F5384B" id="Freeform 16" o:spid="_x0000_s1026" style="position:absolute;margin-left:109.85pt;margin-top:6.85pt;width:218.5pt;height:8.15pt;flip:y;z-index:-25151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" o:allowincell="f" path="m,l5656,e" filled="f" strokeweight=".41486mm">
                <v:path arrowok="t" o:connecttype="custom" o:connectlocs="0,0;2774514,0" o:connectangles="0,0"/>
                <w10:wrap anchorx="page"/>
              </v:shape>
            </w:pict>
          </mc:Fallback>
        </mc:AlternateContent>
      </w:r>
      <w:r w:rsidR="00C12DB3">
        <w:rPr>
          <w:rFonts w:ascii="Tahoma" w:hAnsi="Tahoma" w:cs="Tahoma"/>
          <w:spacing w:val="-1"/>
          <w:sz w:val="24"/>
          <w:szCs w:val="24"/>
        </w:rPr>
        <w:t>Firma: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7B75BF66" w14:textId="77777777" w:rsidR="00C12DB3" w:rsidRDefault="00C12DB3" w:rsidP="00C12DB3">
      <w:pPr>
        <w:pStyle w:val="BodyText"/>
        <w:kinsoku w:val="0"/>
        <w:overflowPunct w:val="0"/>
        <w:spacing w:before="10"/>
        <w:ind w:left="0" w:firstLine="0"/>
        <w:rPr>
          <w:rFonts w:ascii="Tahoma" w:hAnsi="Tahoma" w:cs="Tahoma"/>
          <w:sz w:val="17"/>
          <w:szCs w:val="17"/>
        </w:rPr>
      </w:pPr>
    </w:p>
    <w:p w14:paraId="6F3C9913" w14:textId="77777777" w:rsidR="00C12DB3" w:rsidRDefault="007321FC" w:rsidP="00C12DB3">
      <w:pPr>
        <w:pStyle w:val="BodyText"/>
        <w:tabs>
          <w:tab w:val="left" w:pos="3392"/>
        </w:tabs>
        <w:kinsoku w:val="0"/>
        <w:overflowPunct w:val="0"/>
        <w:spacing w:before="59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5696" behindDoc="1" locked="0" layoutInCell="0" allowOverlap="1" wp14:anchorId="197DB009" wp14:editId="05D707C3">
                <wp:simplePos x="0" y="0"/>
                <wp:positionH relativeFrom="page">
                  <wp:posOffset>1414449</wp:posOffset>
                </wp:positionH>
                <wp:positionV relativeFrom="paragraph">
                  <wp:posOffset>124101</wp:posOffset>
                </wp:positionV>
                <wp:extent cx="2528515" cy="71562"/>
                <wp:effectExtent l="0" t="0" r="24765" b="0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528515" cy="71562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BC9D1" id="Freeform 17" o:spid="_x0000_s1026" style="position:absolute;margin-left:111.35pt;margin-top:9.75pt;width:199.1pt;height:5.65pt;flip:y;z-index:-251510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" o:allowincell="f" path="m,l5656,e" filled="f" strokeweight=".41486mm">
                <v:path arrowok="t" o:connecttype="custom" o:connectlocs="0,0;2528068,0" o:connectangles="0,0"/>
                <w10:wrap anchorx="page"/>
              </v:shape>
            </w:pict>
          </mc:Fallback>
        </mc:AlternateContent>
      </w:r>
      <w:r w:rsidR="00C12DB3">
        <w:rPr>
          <w:rFonts w:ascii="Tahoma" w:hAnsi="Tahoma" w:cs="Tahoma"/>
          <w:spacing w:val="-1"/>
          <w:sz w:val="24"/>
          <w:szCs w:val="24"/>
        </w:rPr>
        <w:t>Fecha: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02C952D6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</w:rPr>
      </w:pPr>
    </w:p>
    <w:p w14:paraId="007B82A2" w14:textId="77777777" w:rsidR="00C12DB3" w:rsidRDefault="00C12DB3" w:rsidP="00C12DB3">
      <w:pPr>
        <w:pStyle w:val="BodyText"/>
        <w:kinsoku w:val="0"/>
        <w:overflowPunct w:val="0"/>
        <w:spacing w:before="8"/>
        <w:ind w:left="0" w:firstLine="0"/>
        <w:rPr>
          <w:rFonts w:ascii="Tahoma" w:hAnsi="Tahoma" w:cs="Tahoma"/>
          <w:sz w:val="14"/>
          <w:szCs w:val="14"/>
        </w:rPr>
      </w:pPr>
    </w:p>
    <w:p w14:paraId="1D4F3EBF" w14:textId="77777777" w:rsidR="00C12DB3" w:rsidRDefault="00C12DB3" w:rsidP="00C12DB3">
      <w:pPr>
        <w:pStyle w:val="BodyText"/>
        <w:kinsoku w:val="0"/>
        <w:overflowPunct w:val="0"/>
        <w:spacing w:line="40" w:lineRule="atLeast"/>
        <w:ind w:left="103" w:firstLine="0"/>
        <w:rPr>
          <w:rFonts w:ascii="Tahoma" w:hAnsi="Tahoma" w:cs="Tahoma"/>
          <w:sz w:val="4"/>
          <w:szCs w:val="4"/>
        </w:rPr>
      </w:pPr>
      <w:r>
        <w:rPr>
          <w:rFonts w:ascii="Tahoma" w:hAnsi="Tahoma" w:cs="Tahoma"/>
          <w:noProof/>
          <w:sz w:val="4"/>
          <w:szCs w:val="4"/>
          <w:lang w:val="en-IN" w:eastAsia="en-IN"/>
        </w:rPr>
        <mc:AlternateContent>
          <mc:Choice Requires="wpg">
            <w:drawing>
              <wp:inline distT="0" distB="0" distL="0" distR="0" wp14:anchorId="25518A0D" wp14:editId="4429CFC4">
                <wp:extent cx="5964555" cy="29210"/>
                <wp:effectExtent l="8255" t="6350" r="8890" b="2540"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4555" cy="29210"/>
                          <a:chOff x="0" y="0"/>
                          <a:chExt cx="9393" cy="46"/>
                        </a:xfrm>
                      </wpg:grpSpPr>
                      <wps:wsp>
                        <wps:cNvPr id="216" name="Freeform 82"/>
                        <wps:cNvSpPr>
                          <a:spLocks/>
                        </wps:cNvSpPr>
                        <wps:spPr bwMode="auto">
                          <a:xfrm>
                            <a:off x="16" y="22"/>
                            <a:ext cx="9360" cy="20"/>
                          </a:xfrm>
                          <a:custGeom>
                            <a:avLst/>
                            <a:gdLst>
                              <a:gd name="T0" fmla="*/ 0 w 9360"/>
                              <a:gd name="T1" fmla="*/ 0 h 20"/>
                              <a:gd name="T2" fmla="*/ 9360 w 93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0" h="2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20954">
                            <a:solidFill>
                              <a:srgbClr val="81818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83"/>
                        <wps:cNvSpPr>
                          <a:spLocks/>
                        </wps:cNvSpPr>
                        <wps:spPr bwMode="auto">
                          <a:xfrm>
                            <a:off x="16" y="9"/>
                            <a:ext cx="9360" cy="20"/>
                          </a:xfrm>
                          <a:custGeom>
                            <a:avLst/>
                            <a:gdLst>
                              <a:gd name="T0" fmla="*/ 0 w 9360"/>
                              <a:gd name="T1" fmla="*/ 0 h 20"/>
                              <a:gd name="T2" fmla="*/ 9360 w 93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0" h="2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4318">
                            <a:solidFill>
                              <a:srgbClr val="81818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84"/>
                        <wps:cNvSpPr>
                          <a:spLocks/>
                        </wps:cNvSpPr>
                        <wps:spPr bwMode="auto">
                          <a:xfrm>
                            <a:off x="9371" y="6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2 h 20"/>
                              <a:gd name="T2" fmla="*/ 4 w 20"/>
                              <a:gd name="T3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2"/>
                                </a:moveTo>
                                <a:lnTo>
                                  <a:pt x="4" y="2"/>
                                </a:lnTo>
                              </a:path>
                            </a:pathLst>
                          </a:custGeom>
                          <a:noFill/>
                          <a:ln w="4318">
                            <a:solidFill>
                              <a:srgbClr val="D4D0C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85"/>
                        <wps:cNvSpPr>
                          <a:spLocks/>
                        </wps:cNvSpPr>
                        <wps:spPr bwMode="auto">
                          <a:xfrm>
                            <a:off x="9371" y="11"/>
                            <a:ext cx="20" cy="22"/>
                          </a:xfrm>
                          <a:custGeom>
                            <a:avLst/>
                            <a:gdLst>
                              <a:gd name="T0" fmla="*/ 0 w 20"/>
                              <a:gd name="T1" fmla="*/ 10 h 22"/>
                              <a:gd name="T2" fmla="*/ 4 w 20"/>
                              <a:gd name="T3" fmla="*/ 1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2">
                                <a:moveTo>
                                  <a:pt x="0" y="10"/>
                                </a:moveTo>
                                <a:lnTo>
                                  <a:pt x="4" y="10"/>
                                </a:lnTo>
                              </a:path>
                            </a:pathLst>
                          </a:custGeom>
                          <a:noFill/>
                          <a:ln w="14985">
                            <a:solidFill>
                              <a:srgbClr val="D4D0C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86"/>
                        <wps:cNvSpPr>
                          <a:spLocks/>
                        </wps:cNvSpPr>
                        <wps:spPr bwMode="auto">
                          <a:xfrm>
                            <a:off x="16" y="33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2 h 20"/>
                              <a:gd name="T2" fmla="*/ 4 w 20"/>
                              <a:gd name="T3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2"/>
                                </a:moveTo>
                                <a:lnTo>
                                  <a:pt x="4" y="2"/>
                                </a:lnTo>
                              </a:path>
                            </a:pathLst>
                          </a:custGeom>
                          <a:noFill/>
                          <a:ln w="4305">
                            <a:solidFill>
                              <a:srgbClr val="81818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87"/>
                        <wps:cNvSpPr>
                          <a:spLocks/>
                        </wps:cNvSpPr>
                        <wps:spPr bwMode="auto">
                          <a:xfrm>
                            <a:off x="16" y="35"/>
                            <a:ext cx="9360" cy="20"/>
                          </a:xfrm>
                          <a:custGeom>
                            <a:avLst/>
                            <a:gdLst>
                              <a:gd name="T0" fmla="*/ 0 w 9360"/>
                              <a:gd name="T1" fmla="*/ 0 h 20"/>
                              <a:gd name="T2" fmla="*/ 9360 w 93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0" h="2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4305">
                            <a:solidFill>
                              <a:srgbClr val="D4D0C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2A790D" id="Group 215" o:spid="_x0000_s1026" style="width:469.65pt;height:2.3pt;mso-position-horizontal-relative:char;mso-position-vertical-relative:line" coordsize="9393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">
                <v:shape id="Freeform 82" o:spid="_x0000_s1027" style="position:absolute;left:16;top:22;width:9360;height:20;visibility:visible;mso-wrap-style:square;v-text-anchor:top" coordsize="93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BCBcQA&#10;AADcAAAADwAAAGRycy9kb3ducmV2LnhtbESPQYvCMBSE7wv7H8Jb8LZNKyLSNS0iCHrwYFcRb2+b&#10;Z1tsXkoTtf57Iyx4HGbmG2aeD6YVN+pdY1lBEsUgiEurG64U7H9X3zMQziNrbC2Tggc5yLPPjzmm&#10;2t55R7fCVyJA2KWooPa+S6V0ZU0GXWQ74uCdbW/QB9lXUvd4D3DTynEcT6XBhsNCjR0tayovxdUo&#10;cKfkb7M9kru0k31xThbL3YEbpUZfw+IHhKfBv8P/7bVWME6m8DoTjoDM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AQgXEAAAA3AAAAA8AAAAAAAAAAAAAAAAAmAIAAGRycy9k&#10;b3ducmV2LnhtbFBLBQYAAAAABAAEAPUAAACJAwAAAAA=&#10;" path="m,l9360,e" filled="f" strokecolor="#818181" strokeweight=".58206mm">
                  <v:path arrowok="t" o:connecttype="custom" o:connectlocs="0,0;9360,0" o:connectangles="0,0"/>
                </v:shape>
                <v:shape id="Freeform 83" o:spid="_x0000_s1028" style="position:absolute;left:16;top:9;width:9360;height:20;visibility:visible;mso-wrap-style:square;v-text-anchor:top" coordsize="93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VfB8UA&#10;AADcAAAADwAAAGRycy9kb3ducmV2LnhtbESPW4vCMBSE3xf8D+EIvq2pPrhLNYoIXkBw1xv6eGiO&#10;TWlzUpqo3X+/WVjwcZiZb5jJrLWVeFDjC8cKBv0EBHHmdMG5gtNx+f4JwgdkjZVjUvBDHmbTztsE&#10;U+2evKfHIeQiQtinqMCEUKdS+syQRd93NXH0bq6xGKJscqkbfEa4reQwSUbSYsFxwWBNC0NZebhb&#10;BVV5tSudb4/ny87U37f1LnyVd6V63XY+BhGoDa/wf3ujFQwHH/B3Jh4BO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xV8HxQAAANwAAAAPAAAAAAAAAAAAAAAAAJgCAABkcnMv&#10;ZG93bnJldi54bWxQSwUGAAAAAAQABAD1AAAAigMAAAAA&#10;" path="m,l9360,e" filled="f" strokecolor="#818181" strokeweight=".34pt">
                  <v:path arrowok="t" o:connecttype="custom" o:connectlocs="0,0;9360,0" o:connectangles="0,0"/>
                </v:shape>
                <v:shape id="Freeform 84" o:spid="_x0000_s1029" style="position:absolute;left:9371;top: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JE8MIA&#10;AADcAAAADwAAAGRycy9kb3ducmV2LnhtbERPy4rCMBTdD/gP4QqzEU110ZHaKCIIwggy1oXLS3P7&#10;0OamNNHW+frJQpjl4bzTzWAa8aTO1ZYVzGcRCOLc6ppLBZdsP12CcB5ZY2OZFLzIwWY9+kgx0bbn&#10;H3qefSlCCLsEFVTet4mULq/IoJvZljhwhe0M+gC7UuoO+xBuGrmIolgarDk0VNjSrqL8fn4YBRRP&#10;vq+nyf54yGX89YiK273/zZT6HA/bFQhPg/8Xv90HrWAxD2vDmXAE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AkTwwgAAANwAAAAPAAAAAAAAAAAAAAAAAJgCAABkcnMvZG93&#10;bnJldi54bWxQSwUGAAAAAAQABAD1AAAAhwMAAAAA&#10;" path="m,2r4,e" filled="f" strokecolor="#d4d0c8" strokeweight=".34pt">
                  <v:path arrowok="t" o:connecttype="custom" o:connectlocs="0,2;4,2" o:connectangles="0,0"/>
                </v:shape>
                <v:shape id="Freeform 85" o:spid="_x0000_s1030" style="position:absolute;left:9371;top:11;width:20;height:22;visibility:visible;mso-wrap-style:square;v-text-anchor:top" coordsize="2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tDb8UA&#10;AADcAAAADwAAAGRycy9kb3ducmV2LnhtbESPQYvCMBSE7wv+h/AEL6Kpssi2mhYRXPTgwa4/4NE8&#10;22rzUpus1n9vFoQ9DjPzDbPKetOIO3WutqxgNo1AEBdW11wqOP1sJ18gnEfW2FgmBU9ykKWDjxUm&#10;2j74SPfclyJA2CWooPK+TaR0RUUG3dS2xME7286gD7Irpe7wEeCmkfMoWkiDNYeFClvaVFRc81+j&#10;4LI/7vNN8T3O6zI+3D5jahbrsVKjYb9egvDU+//wu73TCuazGP7OhCMg0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e0NvxQAAANwAAAAPAAAAAAAAAAAAAAAAAJgCAABkcnMv&#10;ZG93bnJldi54bWxQSwUGAAAAAAQABAD1AAAAigMAAAAA&#10;" path="m,10r4,e" filled="f" strokecolor="#d4d0c8" strokeweight=".41625mm">
                  <v:path arrowok="t" o:connecttype="custom" o:connectlocs="0,10;4,10" o:connectangles="0,0"/>
                </v:shape>
                <v:shape id="Freeform 86" o:spid="_x0000_s1031" style="position:absolute;left:16;top:33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5dO74A&#10;AADcAAAADwAAAGRycy9kb3ducmV2LnhtbERPzYrCMBC+C75DGMGbphaUpRpFBUFFYdf1AYZmbKvN&#10;pDSxrW9vDoLHj+9/sepMKRqqXWFZwWQcgSBOrS44U3D9341+QDiPrLG0TApe5GC17PcWmGjb8h81&#10;F5+JEMIuQQW591UipUtzMujGtiIO3M3WBn2AdSZ1jW0IN6WMo2gmDRYcGnKsaJtT+rg8jYLfQvOs&#10;PdL0xN19ow/2HJlGKzUcdOs5CE+d/4o/7r1WEMdhfjgTjoBcv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uXTu+AAAA3AAAAA8AAAAAAAAAAAAAAAAAmAIAAGRycy9kb3ducmV2&#10;LnhtbFBLBQYAAAAABAAEAPUAAACDAwAAAAA=&#10;" path="m,2r4,e" filled="f" strokecolor="#818181" strokeweight=".1196mm">
                  <v:path arrowok="t" o:connecttype="custom" o:connectlocs="0,2;4,2" o:connectangles="0,0"/>
                </v:shape>
                <v:shape id="Freeform 87" o:spid="_x0000_s1032" style="position:absolute;left:16;top:35;width:9360;height:20;visibility:visible;mso-wrap-style:square;v-text-anchor:top" coordsize="93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Ds8UA&#10;AADcAAAADwAAAGRycy9kb3ducmV2LnhtbESPT2vCQBTE7wW/w/IEL0U3Bho0uoqtrRQ8+QfE2yP7&#10;TILZtyG7jdFP7xYKPQ4z8xtmvuxMJVpqXGlZwXgUgSDOrC45V3A8fA0nIJxH1lhZJgV3crBc9F7m&#10;mGp74x21e5+LAGGXooLC+zqV0mUFGXQjWxMH72Ibgz7IJpe6wVuAm0rGUZRIgyWHhQJr+igou+5/&#10;jIJPR+3b5iwf07Jev74n25NOOlZq0O9WMxCeOv8f/mt/awVxPIbfM+EIyM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twOzxQAAANwAAAAPAAAAAAAAAAAAAAAAAJgCAABkcnMv&#10;ZG93bnJldi54bWxQSwUGAAAAAAQABAD1AAAAigMAAAAA&#10;" path="m,l9360,e" filled="f" strokecolor="#d4d0c8" strokeweight=".1196mm">
                  <v:path arrowok="t" o:connecttype="custom" o:connectlocs="0,0;9360,0" o:connectangles="0,0"/>
                </v:shape>
                <w10:anchorlock/>
              </v:group>
            </w:pict>
          </mc:Fallback>
        </mc:AlternateContent>
      </w:r>
    </w:p>
    <w:p w14:paraId="0426F136" w14:textId="77777777" w:rsidR="00C12DB3" w:rsidRDefault="00C12DB3" w:rsidP="00C12DB3">
      <w:pPr>
        <w:pStyle w:val="BodyText"/>
        <w:kinsoku w:val="0"/>
        <w:overflowPunct w:val="0"/>
        <w:spacing w:before="3"/>
        <w:ind w:left="0" w:firstLine="0"/>
        <w:rPr>
          <w:rFonts w:ascii="Tahoma" w:hAnsi="Tahoma" w:cs="Tahoma"/>
          <w:sz w:val="21"/>
          <w:szCs w:val="21"/>
        </w:rPr>
      </w:pPr>
    </w:p>
    <w:p w14:paraId="6500646B" w14:textId="77777777" w:rsidR="00C12DB3" w:rsidRDefault="00C12DB3" w:rsidP="00C12DB3">
      <w:pPr>
        <w:pStyle w:val="BodyText"/>
        <w:kinsoku w:val="0"/>
        <w:overflowPunct w:val="0"/>
        <w:spacing w:before="59"/>
        <w:ind w:left="120" w:firstLine="0"/>
        <w:rPr>
          <w:rFonts w:ascii="Tahoma" w:hAnsi="Tahoma" w:cs="Tahoma"/>
          <w:spacing w:val="-1"/>
          <w:sz w:val="24"/>
          <w:szCs w:val="24"/>
        </w:rPr>
      </w:pPr>
      <w:r>
        <w:rPr>
          <w:rFonts w:ascii="Tahoma" w:hAnsi="Tahoma" w:cs="Tahoma"/>
          <w:spacing w:val="-1"/>
          <w:sz w:val="24"/>
          <w:szCs w:val="24"/>
        </w:rPr>
        <w:t>IN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 xml:space="preserve">CASE </w:t>
      </w:r>
      <w:r>
        <w:rPr>
          <w:rFonts w:ascii="Tahoma" w:hAnsi="Tahoma" w:cs="Tahoma"/>
          <w:sz w:val="24"/>
          <w:szCs w:val="24"/>
        </w:rPr>
        <w:t>OF</w:t>
      </w:r>
      <w:r>
        <w:rPr>
          <w:rFonts w:ascii="Tahoma" w:hAnsi="Tahoma" w:cs="Tahoma"/>
          <w:spacing w:val="-1"/>
          <w:sz w:val="24"/>
          <w:szCs w:val="24"/>
        </w:rPr>
        <w:t xml:space="preserve"> EMERGENCY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PLEASE NOTIFY:</w:t>
      </w:r>
    </w:p>
    <w:p w14:paraId="5B193D1D" w14:textId="77777777" w:rsidR="00C12DB3" w:rsidRDefault="00C12DB3" w:rsidP="00C12DB3">
      <w:pPr>
        <w:pStyle w:val="BodyText"/>
        <w:kinsoku w:val="0"/>
        <w:overflowPunct w:val="0"/>
        <w:spacing w:before="11"/>
        <w:ind w:left="0" w:firstLine="0"/>
        <w:rPr>
          <w:rFonts w:ascii="Tahoma" w:hAnsi="Tahoma" w:cs="Tahoma"/>
          <w:sz w:val="23"/>
          <w:szCs w:val="23"/>
        </w:rPr>
      </w:pPr>
    </w:p>
    <w:p w14:paraId="724A7AC4" w14:textId="77777777" w:rsidR="00C12DB3" w:rsidRDefault="008E1A30" w:rsidP="00C12DB3">
      <w:pPr>
        <w:pStyle w:val="BodyText"/>
        <w:tabs>
          <w:tab w:val="left" w:pos="4410"/>
          <w:tab w:val="left" w:pos="9463"/>
        </w:tabs>
        <w:kinsoku w:val="0"/>
        <w:overflowPunct w:val="0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9792" behindDoc="1" locked="0" layoutInCell="0" allowOverlap="1" wp14:anchorId="13147124" wp14:editId="12452AE0">
                <wp:simplePos x="0" y="0"/>
                <wp:positionH relativeFrom="page">
                  <wp:posOffset>4726388</wp:posOffset>
                </wp:positionH>
                <wp:positionV relativeFrom="paragraph">
                  <wp:posOffset>54527</wp:posOffset>
                </wp:positionV>
                <wp:extent cx="2775005" cy="103367"/>
                <wp:effectExtent l="0" t="0" r="25400" b="0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775005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CFB9C" id="Freeform 19" o:spid="_x0000_s1026" style="position:absolute;margin-left:372.15pt;margin-top:4.3pt;width:218.5pt;height:8.15pt;flip:y;z-index:-251506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" o:allowincell="f" path="m,l5656,e" filled="f" strokeweight=".41486mm">
                <v:path arrowok="t" o:connecttype="custom" o:connectlocs="0,0;2774514,0" o:connectangles="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7744" behindDoc="1" locked="0" layoutInCell="0" allowOverlap="1" wp14:anchorId="028AA114" wp14:editId="1B523D9B">
                <wp:simplePos x="0" y="0"/>
                <wp:positionH relativeFrom="margin">
                  <wp:posOffset>612250</wp:posOffset>
                </wp:positionH>
                <wp:positionV relativeFrom="paragraph">
                  <wp:posOffset>57537</wp:posOffset>
                </wp:positionV>
                <wp:extent cx="2115047" cy="103367"/>
                <wp:effectExtent l="0" t="0" r="19050" b="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115047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485F77" id="Freeform 18" o:spid="_x0000_s1026" style="position:absolute;margin-left:48.2pt;margin-top:4.55pt;width:166.55pt;height:8.15pt;flip:y;z-index:-25150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" o:allowincell="f" path="m,l5656,e" filled="f" strokeweight=".41486mm">
                <v:path arrowok="t" o:connecttype="custom" o:connectlocs="0,0;2114673,0" o:connectangles="0,0"/>
                <w10:wrap anchorx="margin"/>
              </v:shape>
            </w:pict>
          </mc:Fallback>
        </mc:AlternateContent>
      </w:r>
      <w:r w:rsidR="00C12DB3">
        <w:rPr>
          <w:rFonts w:ascii="Tahoma" w:hAnsi="Tahoma" w:cs="Tahoma"/>
          <w:spacing w:val="-1"/>
          <w:sz w:val="24"/>
          <w:szCs w:val="24"/>
        </w:rPr>
        <w:t>(NAME)</w:t>
      </w:r>
      <w:r w:rsidRPr="008E1A30">
        <w:rPr>
          <w:noProof/>
          <w:lang w:val="en-IN" w:eastAsia="en-IN"/>
        </w:rPr>
        <w:t xml:space="preserve"> </w:t>
      </w:r>
      <w:r w:rsidR="00540DBC">
        <w:rPr>
          <w:noProof/>
          <w:lang w:val="en-IN" w:eastAsia="en-IN"/>
        </w:rPr>
        <w:t xml:space="preserve">                 </w:t>
      </w:r>
      <w:r w:rsidR="00DD0FC7">
        <w:rPr>
          <w:noProof/>
          <w:lang w:val="en-IN" w:eastAsia="en-IN"/>
        </w:rPr>
        <w:t xml:space="preserve">                                </w:t>
      </w:r>
      <w:r w:rsidR="00C12DB3">
        <w:rPr>
          <w:rFonts w:ascii="Tahoma" w:hAnsi="Tahoma" w:cs="Tahoma"/>
          <w:spacing w:val="-1"/>
          <w:sz w:val="24"/>
          <w:szCs w:val="24"/>
        </w:rPr>
        <w:t xml:space="preserve">RELATIONSHIP </w:t>
      </w:r>
      <w:r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2E54AD5C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sz w:val="26"/>
          <w:szCs w:val="26"/>
        </w:rPr>
      </w:pPr>
    </w:p>
    <w:p w14:paraId="018B7B84" w14:textId="77777777" w:rsidR="00C12DB3" w:rsidRDefault="00ED7200" w:rsidP="00C12DB3">
      <w:pPr>
        <w:pStyle w:val="BodyText"/>
        <w:tabs>
          <w:tab w:val="left" w:pos="4057"/>
          <w:tab w:val="left" w:pos="6769"/>
        </w:tabs>
        <w:kinsoku w:val="0"/>
        <w:overflowPunct w:val="0"/>
        <w:spacing w:before="59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13888" behindDoc="1" locked="0" layoutInCell="0" allowOverlap="1" wp14:anchorId="3D1225C6" wp14:editId="7C3FEBD3">
                <wp:simplePos x="0" y="0"/>
                <wp:positionH relativeFrom="margin">
                  <wp:posOffset>3637915</wp:posOffset>
                </wp:positionH>
                <wp:positionV relativeFrom="paragraph">
                  <wp:posOffset>95526</wp:posOffset>
                </wp:positionV>
                <wp:extent cx="2313830" cy="87465"/>
                <wp:effectExtent l="0" t="0" r="10795" b="0"/>
                <wp:wrapNone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313830" cy="87465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F8E8E" id="Freeform 21" o:spid="_x0000_s1026" style="position:absolute;margin-left:286.45pt;margin-top:7.5pt;width:182.2pt;height:6.9pt;flip:y;z-index:-251502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" o:allowincell="f" path="m,l5656,e" filled="f" strokeweight=".41486mm">
                <v:path arrowok="t" o:connecttype="custom" o:connectlocs="0,0;2313421,0" o:connectangles="0,0"/>
                <w10:wrap anchorx="margin"/>
              </v:shape>
            </w:pict>
          </mc:Fallback>
        </mc:AlternateContent>
      </w:r>
      <w:r w:rsidR="003D1631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11840" behindDoc="1" locked="0" layoutInCell="0" allowOverlap="1" wp14:anchorId="3B47081F" wp14:editId="2F0F5A84">
                <wp:simplePos x="0" y="0"/>
                <wp:positionH relativeFrom="page">
                  <wp:posOffset>1820849</wp:posOffset>
                </wp:positionH>
                <wp:positionV relativeFrom="paragraph">
                  <wp:posOffset>72223</wp:posOffset>
                </wp:positionV>
                <wp:extent cx="2353586" cy="127111"/>
                <wp:effectExtent l="0" t="0" r="27940" b="0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353586" cy="127111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64A96" id="Freeform 20" o:spid="_x0000_s1026" style="position:absolute;margin-left:143.35pt;margin-top:5.7pt;width:185.3pt;height:10pt;flip:y;z-index:-251504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" o:allowincell="f" path="m,l5656,e" filled="f" strokeweight=".41486mm">
                <v:path arrowok="t" o:connecttype="custom" o:connectlocs="0,0;2353170,0" o:connectangles="0,0"/>
                <w10:wrap anchorx="page"/>
              </v:shape>
            </w:pict>
          </mc:Fallback>
        </mc:AlternateContent>
      </w:r>
      <w:r w:rsidR="00C12DB3">
        <w:rPr>
          <w:rFonts w:ascii="Tahoma" w:hAnsi="Tahoma" w:cs="Tahoma"/>
          <w:sz w:val="24"/>
          <w:szCs w:val="24"/>
        </w:rPr>
        <w:t>PHONE</w:t>
      </w:r>
      <w:r w:rsidR="00C12DB3">
        <w:rPr>
          <w:rFonts w:ascii="Tahoma" w:hAnsi="Tahoma" w:cs="Tahoma"/>
          <w:spacing w:val="-1"/>
          <w:sz w:val="24"/>
          <w:szCs w:val="24"/>
        </w:rPr>
        <w:t xml:space="preserve"> </w:t>
      </w:r>
      <w:r w:rsidR="00C12DB3">
        <w:rPr>
          <w:rFonts w:ascii="Tahoma" w:hAnsi="Tahoma" w:cs="Tahoma"/>
          <w:sz w:val="24"/>
          <w:szCs w:val="24"/>
        </w:rPr>
        <w:t>#: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 w:rsidR="00C12DB3">
        <w:rPr>
          <w:rFonts w:ascii="Tahoma" w:hAnsi="Tahoma" w:cs="Tahoma"/>
          <w:sz w:val="24"/>
          <w:szCs w:val="24"/>
        </w:rPr>
        <w:t>1.</w:t>
      </w:r>
      <w:r w:rsidR="00376A90">
        <w:rPr>
          <w:rFonts w:ascii="Tahoma" w:hAnsi="Tahoma" w:cs="Tahoma"/>
          <w:sz w:val="24"/>
          <w:szCs w:val="24"/>
        </w:rPr>
        <w:t xml:space="preserve">                                       </w:t>
      </w:r>
      <w:r>
        <w:rPr>
          <w:rFonts w:ascii="Tahoma" w:hAnsi="Tahoma" w:cs="Tahoma"/>
          <w:sz w:val="24"/>
          <w:szCs w:val="24"/>
        </w:rPr>
        <w:t xml:space="preserve">             </w:t>
      </w:r>
      <w:r w:rsidR="00C12DB3">
        <w:rPr>
          <w:rFonts w:ascii="Tahoma" w:hAnsi="Tahoma" w:cs="Tahoma"/>
          <w:sz w:val="24"/>
          <w:szCs w:val="24"/>
        </w:rPr>
        <w:t>2.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 w:rsidR="003D1631"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5F0E294E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sz w:val="11"/>
          <w:szCs w:val="11"/>
        </w:rPr>
      </w:pPr>
    </w:p>
    <w:p w14:paraId="3D537193" w14:textId="77777777" w:rsidR="00C12DB3" w:rsidRDefault="00C12DB3" w:rsidP="00C12DB3">
      <w:pPr>
        <w:pStyle w:val="BodyText"/>
        <w:kinsoku w:val="0"/>
        <w:overflowPunct w:val="0"/>
        <w:spacing w:before="59"/>
        <w:ind w:left="120" w:firstLine="0"/>
        <w:rPr>
          <w:rFonts w:ascii="Tahoma" w:hAnsi="Tahoma" w:cs="Tahoma"/>
          <w:spacing w:val="-1"/>
          <w:sz w:val="24"/>
          <w:szCs w:val="24"/>
        </w:rPr>
      </w:pPr>
      <w:r>
        <w:rPr>
          <w:rFonts w:ascii="Tahoma" w:hAnsi="Tahoma" w:cs="Tahoma"/>
          <w:spacing w:val="-1"/>
          <w:sz w:val="24"/>
          <w:szCs w:val="24"/>
        </w:rPr>
        <w:t>EN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 xml:space="preserve">CASO </w:t>
      </w:r>
      <w:r>
        <w:rPr>
          <w:rFonts w:ascii="Tahoma" w:hAnsi="Tahoma" w:cs="Tahoma"/>
          <w:sz w:val="24"/>
          <w:szCs w:val="24"/>
        </w:rPr>
        <w:t>DE</w:t>
      </w:r>
      <w:r>
        <w:rPr>
          <w:rFonts w:ascii="Tahoma" w:hAnsi="Tahoma" w:cs="Tahoma"/>
          <w:spacing w:val="-1"/>
          <w:sz w:val="24"/>
          <w:szCs w:val="24"/>
        </w:rPr>
        <w:t xml:space="preserve"> EMERJENCIA POR FAVOR NOTIFICA:</w:t>
      </w:r>
    </w:p>
    <w:p w14:paraId="4538EA58" w14:textId="77777777" w:rsidR="00EF528B" w:rsidRDefault="00EF528B" w:rsidP="00EF528B">
      <w:pPr>
        <w:pStyle w:val="BodyText"/>
        <w:tabs>
          <w:tab w:val="left" w:pos="4410"/>
          <w:tab w:val="left" w:pos="9463"/>
        </w:tabs>
        <w:kinsoku w:val="0"/>
        <w:overflowPunct w:val="0"/>
        <w:ind w:left="120" w:firstLine="0"/>
        <w:rPr>
          <w:rFonts w:ascii="Tahoma" w:hAnsi="Tahoma" w:cs="Tahoma"/>
          <w:spacing w:val="-1"/>
          <w:sz w:val="24"/>
          <w:szCs w:val="24"/>
        </w:rPr>
      </w:pPr>
    </w:p>
    <w:p w14:paraId="338318EC" w14:textId="77777777" w:rsidR="00EF528B" w:rsidRDefault="0018471E" w:rsidP="00EF528B">
      <w:pPr>
        <w:pStyle w:val="BodyText"/>
        <w:tabs>
          <w:tab w:val="left" w:pos="4410"/>
          <w:tab w:val="left" w:pos="9463"/>
        </w:tabs>
        <w:kinsoku w:val="0"/>
        <w:overflowPunct w:val="0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0272" behindDoc="1" locked="0" layoutInCell="0" allowOverlap="1" wp14:anchorId="7B1037D7" wp14:editId="383B34A8">
                <wp:simplePos x="0" y="0"/>
                <wp:positionH relativeFrom="margin">
                  <wp:posOffset>838911</wp:posOffset>
                </wp:positionH>
                <wp:positionV relativeFrom="paragraph">
                  <wp:posOffset>64465</wp:posOffset>
                </wp:positionV>
                <wp:extent cx="2115047" cy="103367"/>
                <wp:effectExtent l="0" t="0" r="19050" b="0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115047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95199" id="Freeform 38" o:spid="_x0000_s1026" style="position:absolute;margin-left:66.05pt;margin-top:5.1pt;width:166.55pt;height:8.15pt;flip:y;z-index:-25148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" o:allowincell="f" path="m,l5656,e" filled="f" strokeweight=".41486mm">
                <v:path arrowok="t" o:connecttype="custom" o:connectlocs="0,0;2114673,0" o:connectangles="0,0"/>
                <w10:wrap anchorx="margin"/>
              </v:shape>
            </w:pict>
          </mc:Fallback>
        </mc:AlternateContent>
      </w:r>
      <w:r w:rsidR="00EF528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1296" behindDoc="1" locked="0" layoutInCell="0" allowOverlap="1" wp14:anchorId="525FED1E" wp14:editId="45187ACE">
                <wp:simplePos x="0" y="0"/>
                <wp:positionH relativeFrom="page">
                  <wp:posOffset>4726388</wp:posOffset>
                </wp:positionH>
                <wp:positionV relativeFrom="paragraph">
                  <wp:posOffset>54527</wp:posOffset>
                </wp:positionV>
                <wp:extent cx="2775005" cy="103367"/>
                <wp:effectExtent l="0" t="0" r="25400" b="0"/>
                <wp:wrapNone/>
                <wp:docPr id="37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775005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2AE25" id="Freeform 37" o:spid="_x0000_s1026" style="position:absolute;margin-left:372.15pt;margin-top:4.3pt;width:218.5pt;height:8.15pt;flip:y;z-index:-25148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" o:allowincell="f" path="m,l5656,e" filled="f" strokeweight=".41486mm">
                <v:path arrowok="t" o:connecttype="custom" o:connectlocs="0,0;2774514,0" o:connectangles="0,0"/>
                <w10:wrap anchorx="page"/>
              </v:shape>
            </w:pict>
          </mc:Fallback>
        </mc:AlternateContent>
      </w:r>
      <w:r w:rsidR="00EF528B">
        <w:rPr>
          <w:rFonts w:ascii="Tahoma" w:hAnsi="Tahoma" w:cs="Tahoma"/>
          <w:spacing w:val="-1"/>
          <w:sz w:val="24"/>
          <w:szCs w:val="24"/>
        </w:rPr>
        <w:t>(NOMBRE)</w:t>
      </w:r>
      <w:r w:rsidR="00EF528B" w:rsidRPr="008E1A30">
        <w:rPr>
          <w:noProof/>
          <w:lang w:val="en-IN" w:eastAsia="en-IN"/>
        </w:rPr>
        <w:t xml:space="preserve"> </w:t>
      </w:r>
      <w:r w:rsidR="00EF528B">
        <w:rPr>
          <w:noProof/>
          <w:lang w:val="en-IN" w:eastAsia="en-IN"/>
        </w:rPr>
        <w:t xml:space="preserve">                                                 </w:t>
      </w:r>
      <w:r w:rsidR="00EF528B">
        <w:rPr>
          <w:rFonts w:ascii="Tahoma" w:hAnsi="Tahoma" w:cs="Tahoma"/>
          <w:spacing w:val="-1"/>
          <w:sz w:val="24"/>
          <w:szCs w:val="24"/>
        </w:rPr>
        <w:t>RELACION</w:t>
      </w:r>
      <w:r w:rsidR="00EF528B">
        <w:rPr>
          <w:rFonts w:ascii="Tahoma" w:hAnsi="Tahoma" w:cs="Tahoma"/>
          <w:sz w:val="24"/>
          <w:szCs w:val="24"/>
        </w:rPr>
        <w:t xml:space="preserve"> </w:t>
      </w:r>
      <w:r w:rsidR="00EF528B"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475FDF3D" w14:textId="77777777" w:rsidR="00C12DB3" w:rsidRDefault="00C12DB3" w:rsidP="00C12DB3">
      <w:pPr>
        <w:pStyle w:val="BodyText"/>
        <w:kinsoku w:val="0"/>
        <w:overflowPunct w:val="0"/>
        <w:spacing w:before="10"/>
        <w:ind w:left="0" w:firstLine="0"/>
        <w:rPr>
          <w:rFonts w:ascii="Tahoma" w:hAnsi="Tahoma" w:cs="Tahoma"/>
          <w:sz w:val="27"/>
          <w:szCs w:val="27"/>
        </w:rPr>
      </w:pPr>
    </w:p>
    <w:p w14:paraId="44040844" w14:textId="77777777" w:rsidR="00A606A2" w:rsidRDefault="0085503E" w:rsidP="00A606A2">
      <w:pPr>
        <w:pStyle w:val="BodyText"/>
        <w:tabs>
          <w:tab w:val="left" w:pos="4057"/>
          <w:tab w:val="left" w:pos="6769"/>
        </w:tabs>
        <w:kinsoku w:val="0"/>
        <w:overflowPunct w:val="0"/>
        <w:spacing w:before="59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4368" behindDoc="1" locked="0" layoutInCell="0" allowOverlap="1" wp14:anchorId="572C01AF" wp14:editId="4E49700A">
                <wp:simplePos x="0" y="0"/>
                <wp:positionH relativeFrom="margin">
                  <wp:posOffset>4728668</wp:posOffset>
                </wp:positionH>
                <wp:positionV relativeFrom="paragraph">
                  <wp:posOffset>75743</wp:posOffset>
                </wp:positionV>
                <wp:extent cx="2121408" cy="108610"/>
                <wp:effectExtent l="0" t="0" r="12700" b="0"/>
                <wp:wrapNone/>
                <wp:docPr id="39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121408" cy="108610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AE9E63" id="Freeform 39" o:spid="_x0000_s1026" style="position:absolute;margin-left:372.35pt;margin-top:5.95pt;width:167.05pt;height:8.55pt;flip:y;z-index:-25148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" o:allowincell="f" path="m,l5656,e" filled="f" strokeweight=".41486mm">
                <v:path arrowok="t" o:connecttype="custom" o:connectlocs="0,0;2121033,0" o:connectangles="0,0"/>
                <w10:wrap anchorx="margin"/>
              </v:shape>
            </w:pict>
          </mc:Fallback>
        </mc:AlternateContent>
      </w:r>
      <w:r w:rsidR="00A606A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3344" behindDoc="1" locked="0" layoutInCell="0" allowOverlap="1" wp14:anchorId="725C04D3" wp14:editId="4F3200A5">
                <wp:simplePos x="0" y="0"/>
                <wp:positionH relativeFrom="page">
                  <wp:posOffset>2948026</wp:posOffset>
                </wp:positionH>
                <wp:positionV relativeFrom="paragraph">
                  <wp:posOffset>68428</wp:posOffset>
                </wp:positionV>
                <wp:extent cx="2296972" cy="117043"/>
                <wp:effectExtent l="0" t="0" r="27305" b="0"/>
                <wp:wrapNone/>
                <wp:docPr id="40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296972" cy="117043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57632" id="Freeform 40" o:spid="_x0000_s1026" style="position:absolute;margin-left:232.15pt;margin-top:5.4pt;width:180.85pt;height:9.2pt;flip:y;z-index:-251483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" o:allowincell="f" path="m,l5656,e" filled="f" strokeweight=".41486mm">
                <v:path arrowok="t" o:connecttype="custom" o:connectlocs="0,0;2296566,0" o:connectangles="0,0"/>
                <w10:wrap anchorx="page"/>
              </v:shape>
            </w:pict>
          </mc:Fallback>
        </mc:AlternateContent>
      </w:r>
      <w:r w:rsidR="00A606A2" w:rsidRPr="00A606A2">
        <w:rPr>
          <w:rFonts w:ascii="Tahoma" w:hAnsi="Tahoma" w:cs="Tahoma"/>
          <w:spacing w:val="-1"/>
          <w:sz w:val="24"/>
          <w:szCs w:val="24"/>
        </w:rPr>
        <w:t xml:space="preserve"> </w:t>
      </w:r>
      <w:r w:rsidR="00A606A2">
        <w:rPr>
          <w:rFonts w:ascii="Tahoma" w:hAnsi="Tahoma" w:cs="Tahoma"/>
          <w:spacing w:val="-1"/>
          <w:sz w:val="24"/>
          <w:szCs w:val="24"/>
        </w:rPr>
        <w:t xml:space="preserve">NUMERO </w:t>
      </w:r>
      <w:r w:rsidR="00A606A2">
        <w:rPr>
          <w:rFonts w:ascii="Tahoma" w:hAnsi="Tahoma" w:cs="Tahoma"/>
          <w:sz w:val="24"/>
          <w:szCs w:val="24"/>
        </w:rPr>
        <w:t>DE</w:t>
      </w:r>
      <w:r w:rsidR="00A606A2">
        <w:rPr>
          <w:rFonts w:ascii="Tahoma" w:hAnsi="Tahoma" w:cs="Tahoma"/>
          <w:spacing w:val="-1"/>
          <w:sz w:val="24"/>
          <w:szCs w:val="24"/>
        </w:rPr>
        <w:t xml:space="preserve"> TELEFONO</w:t>
      </w:r>
      <w:r w:rsidR="00A606A2">
        <w:rPr>
          <w:rFonts w:ascii="Tahoma" w:hAnsi="Tahoma" w:cs="Tahoma"/>
          <w:sz w:val="24"/>
          <w:szCs w:val="24"/>
        </w:rPr>
        <w:t xml:space="preserve"> - </w:t>
      </w:r>
      <w:r w:rsidR="00A606A2">
        <w:rPr>
          <w:rFonts w:ascii="Tahoma" w:hAnsi="Tahoma" w:cs="Tahoma"/>
          <w:spacing w:val="-2"/>
          <w:sz w:val="24"/>
          <w:szCs w:val="24"/>
        </w:rPr>
        <w:t xml:space="preserve"> </w:t>
      </w:r>
      <w:r w:rsidR="00A606A2">
        <w:rPr>
          <w:rFonts w:ascii="Tahoma" w:hAnsi="Tahoma" w:cs="Tahoma"/>
          <w:sz w:val="24"/>
          <w:szCs w:val="24"/>
        </w:rPr>
        <w:t>1.                                                    2.</w:t>
      </w:r>
      <w:r w:rsidR="00A606A2">
        <w:rPr>
          <w:rFonts w:ascii="Tahoma" w:hAnsi="Tahoma" w:cs="Tahoma"/>
          <w:spacing w:val="-2"/>
          <w:sz w:val="24"/>
          <w:szCs w:val="24"/>
        </w:rPr>
        <w:t xml:space="preserve"> </w:t>
      </w:r>
      <w:r w:rsidR="00A606A2"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69BE0220" w14:textId="77777777" w:rsidR="00A606A2" w:rsidRDefault="00A606A2" w:rsidP="00C12DB3">
      <w:pPr>
        <w:pStyle w:val="BodyText"/>
        <w:kinsoku w:val="0"/>
        <w:overflowPunct w:val="0"/>
        <w:spacing w:before="10"/>
        <w:ind w:left="0" w:firstLine="0"/>
        <w:rPr>
          <w:rFonts w:ascii="Tahoma" w:hAnsi="Tahoma" w:cs="Tahoma"/>
          <w:sz w:val="27"/>
          <w:szCs w:val="27"/>
        </w:rPr>
      </w:pPr>
    </w:p>
    <w:p w14:paraId="39647545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</w:rPr>
      </w:pPr>
    </w:p>
    <w:p w14:paraId="5DF3A444" w14:textId="77777777" w:rsidR="00C12DB3" w:rsidRDefault="00C12DB3" w:rsidP="00C12DB3">
      <w:pPr>
        <w:pStyle w:val="BodyText"/>
        <w:kinsoku w:val="0"/>
        <w:overflowPunct w:val="0"/>
        <w:spacing w:before="10"/>
        <w:ind w:left="0" w:firstLine="0"/>
        <w:rPr>
          <w:rFonts w:ascii="Tahoma" w:hAnsi="Tahoma" w:cs="Tahoma"/>
        </w:rPr>
        <w:sectPr w:rsidR="00C12DB3">
          <w:pgSz w:w="12240" w:h="15840"/>
          <w:pgMar w:top="1300" w:right="1320" w:bottom="280" w:left="1320" w:header="720" w:footer="720" w:gutter="0"/>
          <w:cols w:space="720" w:equalWidth="0">
            <w:col w:w="9600"/>
          </w:cols>
          <w:noEndnote/>
        </w:sectPr>
      </w:pPr>
    </w:p>
    <w:p w14:paraId="66F1BA7D" w14:textId="77777777" w:rsidR="00C12DB3" w:rsidRDefault="00C12DB3" w:rsidP="00C12DB3">
      <w:pPr>
        <w:pStyle w:val="BodyText"/>
        <w:kinsoku w:val="0"/>
        <w:overflowPunct w:val="0"/>
        <w:spacing w:before="77"/>
        <w:ind w:left="693" w:right="338" w:hanging="406"/>
        <w:rPr>
          <w:rFonts w:ascii="Arial" w:hAnsi="Arial" w:cs="Arial"/>
          <w:sz w:val="18"/>
          <w:szCs w:val="18"/>
        </w:rPr>
        <w:sectPr w:rsidR="00C12DB3">
          <w:type w:val="continuous"/>
          <w:pgSz w:w="12240" w:h="15840"/>
          <w:pgMar w:top="1400" w:right="1320" w:bottom="280" w:left="1320" w:header="720" w:footer="720" w:gutter="0"/>
          <w:cols w:num="3" w:space="720" w:equalWidth="0">
            <w:col w:w="2729" w:space="95"/>
            <w:col w:w="2770" w:space="150"/>
            <w:col w:w="3856"/>
          </w:cols>
          <w:noEndnote/>
        </w:sectPr>
      </w:pPr>
    </w:p>
    <w:p w14:paraId="628C3BED" w14:textId="77777777" w:rsidR="00C12DB3" w:rsidRDefault="00C12DB3" w:rsidP="00C12DB3">
      <w:pPr>
        <w:pStyle w:val="BodyText"/>
        <w:kinsoku w:val="0"/>
        <w:overflowPunct w:val="0"/>
        <w:spacing w:before="2"/>
        <w:ind w:left="0" w:firstLine="0"/>
        <w:rPr>
          <w:rFonts w:ascii="Arial" w:hAnsi="Arial" w:cs="Arial"/>
          <w:b/>
          <w:bCs/>
          <w:sz w:val="16"/>
          <w:szCs w:val="16"/>
        </w:rPr>
      </w:pPr>
    </w:p>
    <w:p w14:paraId="38E3F03B" w14:textId="77777777" w:rsidR="00C12DB3" w:rsidRDefault="00C12DB3" w:rsidP="00C12DB3">
      <w:pPr>
        <w:pStyle w:val="BodyText"/>
        <w:kinsoku w:val="0"/>
        <w:overflowPunct w:val="0"/>
        <w:spacing w:before="2"/>
        <w:ind w:left="0" w:firstLine="0"/>
        <w:rPr>
          <w:rFonts w:ascii="Arial" w:hAnsi="Arial" w:cs="Arial"/>
          <w:b/>
          <w:bCs/>
          <w:sz w:val="16"/>
          <w:szCs w:val="16"/>
        </w:rPr>
      </w:pPr>
    </w:p>
    <w:p w14:paraId="1B83C7F3" w14:textId="77777777" w:rsidR="00C12DB3" w:rsidRDefault="00C12DB3" w:rsidP="00C12DB3">
      <w:pPr>
        <w:pStyle w:val="BodyText"/>
        <w:kinsoku w:val="0"/>
        <w:overflowPunct w:val="0"/>
        <w:spacing w:before="77"/>
        <w:ind w:left="1882" w:right="1880" w:firstLine="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pacing w:val="-1"/>
          <w:sz w:val="18"/>
          <w:szCs w:val="18"/>
        </w:rPr>
        <w:t>Mailing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Address:</w:t>
      </w:r>
      <w:r>
        <w:rPr>
          <w:rFonts w:ascii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P.O.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Box</w:t>
      </w:r>
      <w:r>
        <w:rPr>
          <w:rFonts w:ascii="Arial" w:hAnsi="Arial" w:cs="Arial"/>
          <w:b/>
          <w:bCs/>
          <w:spacing w:val="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261656,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Encino,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CA</w:t>
      </w:r>
      <w:r>
        <w:rPr>
          <w:rFonts w:ascii="Arial" w:hAnsi="Arial" w:cs="Arial"/>
          <w:b/>
          <w:bCs/>
          <w:spacing w:val="-3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91426</w:t>
      </w:r>
    </w:p>
    <w:p w14:paraId="299A77D1" w14:textId="77777777" w:rsidR="00C12DB3" w:rsidRDefault="00C12DB3" w:rsidP="00C12DB3">
      <w:pPr>
        <w:pStyle w:val="BodyText"/>
        <w:kinsoku w:val="0"/>
        <w:overflowPunct w:val="0"/>
        <w:spacing w:before="6"/>
        <w:ind w:left="0" w:firstLine="0"/>
        <w:rPr>
          <w:rFonts w:ascii="Arial" w:hAnsi="Arial" w:cs="Arial"/>
          <w:b/>
          <w:bCs/>
          <w:sz w:val="18"/>
          <w:szCs w:val="18"/>
        </w:rPr>
      </w:pPr>
    </w:p>
    <w:p w14:paraId="25F34BCB" w14:textId="77777777" w:rsidR="00C12DB3" w:rsidRDefault="00C12DB3" w:rsidP="00C12DB3">
      <w:pPr>
        <w:pStyle w:val="BodyText"/>
        <w:kinsoku w:val="0"/>
        <w:overflowPunct w:val="0"/>
        <w:ind w:left="1882" w:right="1882" w:firstLine="0"/>
        <w:jc w:val="center"/>
        <w:rPr>
          <w:rFonts w:ascii="Arial" w:hAnsi="Arial" w:cs="Arial"/>
          <w:spacing w:val="-1"/>
          <w:sz w:val="18"/>
          <w:szCs w:val="18"/>
        </w:rPr>
        <w:sectPr w:rsidR="00C12DB3">
          <w:type w:val="continuous"/>
          <w:pgSz w:w="12240" w:h="15840"/>
          <w:pgMar w:top="1400" w:right="1320" w:bottom="280" w:left="1320" w:header="720" w:footer="720" w:gutter="0"/>
          <w:cols w:space="720" w:equalWidth="0">
            <w:col w:w="9600"/>
          </w:cols>
          <w:noEndnote/>
        </w:sectPr>
      </w:pPr>
      <w:r>
        <w:rPr>
          <w:rFonts w:ascii="Arial" w:hAnsi="Arial" w:cs="Arial"/>
          <w:spacing w:val="-1"/>
          <w:sz w:val="18"/>
          <w:szCs w:val="18"/>
        </w:rPr>
        <w:t>Phone: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(818)</w:t>
      </w:r>
      <w:r>
        <w:rPr>
          <w:rFonts w:ascii="Arial" w:hAnsi="Arial" w:cs="Arial"/>
          <w:spacing w:val="-2"/>
          <w:sz w:val="18"/>
          <w:szCs w:val="18"/>
        </w:rPr>
        <w:t xml:space="preserve"> 582</w:t>
      </w:r>
      <w:r>
        <w:rPr>
          <w:rFonts w:ascii="Arial" w:hAnsi="Arial" w:cs="Arial"/>
          <w:spacing w:val="-1"/>
          <w:sz w:val="18"/>
          <w:szCs w:val="18"/>
        </w:rPr>
        <w:t>-2600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•</w:t>
      </w:r>
      <w:r>
        <w:rPr>
          <w:rFonts w:ascii="Arial" w:hAnsi="Arial" w:cs="Arial"/>
          <w:spacing w:val="-1"/>
          <w:sz w:val="18"/>
          <w:szCs w:val="18"/>
        </w:rPr>
        <w:t xml:space="preserve"> Fax:</w:t>
      </w:r>
      <w:r>
        <w:rPr>
          <w:rFonts w:ascii="Arial" w:hAnsi="Arial" w:cs="Arial"/>
          <w:sz w:val="18"/>
          <w:szCs w:val="18"/>
        </w:rPr>
        <w:t xml:space="preserve"> (818) 855-2466</w:t>
      </w:r>
    </w:p>
    <w:p w14:paraId="01AF6D70" w14:textId="77777777" w:rsidR="00C12DB3" w:rsidRDefault="00A11EE6" w:rsidP="00C12DB3">
      <w:pPr>
        <w:pStyle w:val="BodyText"/>
        <w:kinsoku w:val="0"/>
        <w:overflowPunct w:val="0"/>
        <w:spacing w:before="46"/>
        <w:ind w:left="2819" w:right="1008" w:hanging="579"/>
        <w:rPr>
          <w:rFonts w:ascii="Arial" w:hAnsi="Arial" w:cs="Arial"/>
          <w:sz w:val="32"/>
          <w:szCs w:val="32"/>
        </w:rPr>
      </w:pPr>
      <w:bookmarkStart w:id="0" w:name="Pain_Drawing_Word"/>
      <w:bookmarkEnd w:id="0"/>
      <w:r w:rsidRPr="00A11EE6">
        <w:rPr>
          <w:rFonts w:ascii="Arial" w:hAnsi="Arial" w:cs="Arial"/>
          <w:b/>
          <w:bCs/>
          <w:spacing w:val="-1"/>
          <w:sz w:val="32"/>
          <w:szCs w:val="32"/>
        </w:rPr>
        <w:t>West Coast Spine Institute</w:t>
      </w:r>
      <w:r>
        <w:rPr>
          <w:rFonts w:ascii="Arial" w:hAnsi="Arial" w:cs="Arial"/>
          <w:b/>
          <w:bCs/>
          <w:spacing w:val="-1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pacing w:val="-1"/>
          <w:sz w:val="32"/>
          <w:szCs w:val="32"/>
        </w:rPr>
        <w:t>Acknowledgement</w:t>
      </w:r>
      <w:r w:rsidR="00C12DB3">
        <w:rPr>
          <w:rFonts w:ascii="Arial" w:hAnsi="Arial" w:cs="Arial"/>
          <w:b/>
          <w:bCs/>
          <w:spacing w:val="-22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pacing w:val="-1"/>
          <w:sz w:val="32"/>
          <w:szCs w:val="32"/>
        </w:rPr>
        <w:t>of</w:t>
      </w:r>
      <w:r w:rsidR="00C12DB3">
        <w:rPr>
          <w:rFonts w:ascii="Arial" w:hAnsi="Arial" w:cs="Arial"/>
          <w:b/>
          <w:bCs/>
          <w:spacing w:val="57"/>
          <w:w w:val="99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z w:val="32"/>
          <w:szCs w:val="32"/>
        </w:rPr>
        <w:t>Receipt</w:t>
      </w:r>
      <w:r w:rsidR="00C12DB3">
        <w:rPr>
          <w:rFonts w:ascii="Arial" w:hAnsi="Arial" w:cs="Arial"/>
          <w:b/>
          <w:bCs/>
          <w:spacing w:val="-12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z w:val="32"/>
          <w:szCs w:val="32"/>
        </w:rPr>
        <w:t>of</w:t>
      </w:r>
      <w:r w:rsidR="00C12DB3">
        <w:rPr>
          <w:rFonts w:ascii="Arial" w:hAnsi="Arial" w:cs="Arial"/>
          <w:b/>
          <w:bCs/>
          <w:spacing w:val="-12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z w:val="32"/>
          <w:szCs w:val="32"/>
        </w:rPr>
        <w:t>Notice</w:t>
      </w:r>
      <w:r w:rsidR="00C12DB3">
        <w:rPr>
          <w:rFonts w:ascii="Arial" w:hAnsi="Arial" w:cs="Arial"/>
          <w:b/>
          <w:bCs/>
          <w:spacing w:val="-11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pacing w:val="-1"/>
          <w:sz w:val="32"/>
          <w:szCs w:val="32"/>
        </w:rPr>
        <w:t>of</w:t>
      </w:r>
      <w:r w:rsidR="00C12DB3">
        <w:rPr>
          <w:rFonts w:ascii="Arial" w:hAnsi="Arial" w:cs="Arial"/>
          <w:b/>
          <w:bCs/>
          <w:spacing w:val="-12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z w:val="32"/>
          <w:szCs w:val="32"/>
        </w:rPr>
        <w:t>Privacy</w:t>
      </w:r>
      <w:r w:rsidR="00C12DB3">
        <w:rPr>
          <w:rFonts w:ascii="Arial" w:hAnsi="Arial" w:cs="Arial"/>
          <w:b/>
          <w:bCs/>
          <w:spacing w:val="-13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z w:val="32"/>
          <w:szCs w:val="32"/>
        </w:rPr>
        <w:t>Practices</w:t>
      </w:r>
    </w:p>
    <w:p w14:paraId="42060820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  <w:b/>
          <w:bCs/>
          <w:sz w:val="32"/>
          <w:szCs w:val="32"/>
        </w:rPr>
      </w:pPr>
    </w:p>
    <w:p w14:paraId="7C72946E" w14:textId="77777777" w:rsidR="00C12DB3" w:rsidRDefault="007625D9" w:rsidP="00C12DB3">
      <w:pPr>
        <w:pStyle w:val="BodyText"/>
        <w:kinsoku w:val="0"/>
        <w:overflowPunct w:val="0"/>
        <w:spacing w:before="194"/>
        <w:ind w:left="116" w:firstLine="0"/>
        <w:rPr>
          <w:rFonts w:ascii="Arial" w:hAnsi="Arial" w:cs="Arial"/>
          <w:sz w:val="28"/>
          <w:szCs w:val="28"/>
        </w:rPr>
      </w:pPr>
      <w:r w:rsidRPr="007625D9">
        <w:rPr>
          <w:rFonts w:ascii="Arial" w:hAnsi="Arial" w:cs="Arial"/>
          <w:b/>
          <w:bCs/>
          <w:spacing w:val="-1"/>
          <w:sz w:val="28"/>
          <w:szCs w:val="28"/>
        </w:rPr>
        <w:t>West Coast Spine Institute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reserves</w:t>
      </w:r>
      <w:r w:rsidR="00C12DB3">
        <w:rPr>
          <w:rFonts w:ascii="Arial" w:hAnsi="Arial" w:cs="Arial"/>
          <w:sz w:val="28"/>
          <w:szCs w:val="28"/>
        </w:rPr>
        <w:t xml:space="preserve"> the</w:t>
      </w:r>
      <w:r w:rsidR="00C12DB3">
        <w:rPr>
          <w:rFonts w:ascii="Arial" w:hAnsi="Arial" w:cs="Arial"/>
          <w:spacing w:val="-4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right</w:t>
      </w:r>
      <w:r w:rsidR="00C12DB3">
        <w:rPr>
          <w:rFonts w:ascii="Arial" w:hAnsi="Arial" w:cs="Arial"/>
          <w:sz w:val="28"/>
          <w:szCs w:val="28"/>
        </w:rPr>
        <w:t xml:space="preserve"> to</w:t>
      </w:r>
      <w:r w:rsidR="00C12DB3">
        <w:rPr>
          <w:rFonts w:ascii="Arial" w:hAnsi="Arial" w:cs="Arial"/>
          <w:spacing w:val="-2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modify</w:t>
      </w:r>
      <w:r w:rsidR="00C12DB3">
        <w:rPr>
          <w:rFonts w:ascii="Arial" w:hAnsi="Arial" w:cs="Arial"/>
          <w:spacing w:val="-3"/>
          <w:sz w:val="28"/>
          <w:szCs w:val="28"/>
        </w:rPr>
        <w:t xml:space="preserve"> </w:t>
      </w:r>
      <w:r w:rsidR="00C12DB3">
        <w:rPr>
          <w:rFonts w:ascii="Arial" w:hAnsi="Arial" w:cs="Arial"/>
          <w:sz w:val="28"/>
          <w:szCs w:val="28"/>
        </w:rPr>
        <w:t>the</w:t>
      </w:r>
      <w:r w:rsidR="00C12DB3">
        <w:rPr>
          <w:rFonts w:ascii="Arial" w:hAnsi="Arial" w:cs="Arial"/>
          <w:spacing w:val="-2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privacy</w:t>
      </w:r>
      <w:r w:rsidR="00C12DB3">
        <w:rPr>
          <w:rFonts w:ascii="Arial" w:hAnsi="Arial" w:cs="Arial"/>
          <w:spacing w:val="-3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practice</w:t>
      </w:r>
      <w:r w:rsidR="00C12DB3">
        <w:rPr>
          <w:rFonts w:ascii="Arial" w:hAnsi="Arial" w:cs="Arial"/>
          <w:spacing w:val="-2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outlined</w:t>
      </w:r>
      <w:r w:rsidR="00C12DB3">
        <w:rPr>
          <w:rFonts w:ascii="Arial" w:hAnsi="Arial" w:cs="Arial"/>
          <w:spacing w:val="1"/>
          <w:sz w:val="28"/>
          <w:szCs w:val="28"/>
        </w:rPr>
        <w:t xml:space="preserve"> </w:t>
      </w:r>
      <w:r w:rsidR="00C12DB3">
        <w:rPr>
          <w:rFonts w:ascii="Arial" w:hAnsi="Arial" w:cs="Arial"/>
          <w:sz w:val="28"/>
          <w:szCs w:val="28"/>
        </w:rPr>
        <w:t>in</w:t>
      </w:r>
      <w:r w:rsidR="00C12DB3">
        <w:rPr>
          <w:rFonts w:ascii="Arial" w:hAnsi="Arial" w:cs="Arial"/>
          <w:spacing w:val="-2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this</w:t>
      </w:r>
      <w:r w:rsidR="00C12DB3">
        <w:rPr>
          <w:rFonts w:ascii="Arial" w:hAnsi="Arial" w:cs="Arial"/>
          <w:spacing w:val="35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notice.</w:t>
      </w:r>
    </w:p>
    <w:p w14:paraId="52B54AE1" w14:textId="77777777" w:rsidR="00C12DB3" w:rsidRDefault="00C12DB3" w:rsidP="00C12DB3">
      <w:pPr>
        <w:pStyle w:val="BodyText"/>
        <w:kinsoku w:val="0"/>
        <w:overflowPunct w:val="0"/>
        <w:spacing w:before="11"/>
        <w:ind w:left="0" w:firstLine="0"/>
        <w:rPr>
          <w:rFonts w:ascii="Arial" w:hAnsi="Arial" w:cs="Arial"/>
          <w:sz w:val="27"/>
          <w:szCs w:val="27"/>
        </w:rPr>
      </w:pPr>
    </w:p>
    <w:p w14:paraId="10066A97" w14:textId="77777777" w:rsidR="00C12DB3" w:rsidRDefault="00C12DB3" w:rsidP="00C12DB3">
      <w:pPr>
        <w:pStyle w:val="BodyText"/>
        <w:kinsoku w:val="0"/>
        <w:overflowPunct w:val="0"/>
        <w:ind w:left="116" w:firstLine="0"/>
        <w:rPr>
          <w:rFonts w:ascii="Arial" w:hAnsi="Arial" w:cs="Arial"/>
          <w:spacing w:val="-1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have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received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copy</w:t>
      </w:r>
      <w:r>
        <w:rPr>
          <w:rFonts w:ascii="Arial" w:hAnsi="Arial" w:cs="Arial"/>
          <w:spacing w:val="-3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of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 xml:space="preserve">the </w:t>
      </w:r>
      <w:r>
        <w:rPr>
          <w:rFonts w:ascii="Arial" w:hAnsi="Arial" w:cs="Arial"/>
          <w:b/>
          <w:bCs/>
          <w:spacing w:val="-1"/>
          <w:sz w:val="28"/>
          <w:szCs w:val="28"/>
        </w:rPr>
        <w:t>NOTICE</w:t>
      </w:r>
      <w:r>
        <w:rPr>
          <w:rFonts w:ascii="Arial" w:hAnsi="Arial" w:cs="Arial"/>
          <w:b/>
          <w:bCs/>
          <w:spacing w:val="-2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pacing w:val="-1"/>
          <w:sz w:val="28"/>
          <w:szCs w:val="28"/>
        </w:rPr>
        <w:t>OF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pacing w:val="-2"/>
          <w:sz w:val="28"/>
          <w:szCs w:val="28"/>
        </w:rPr>
        <w:t>PRIVACY</w:t>
      </w:r>
      <w:r>
        <w:rPr>
          <w:rFonts w:ascii="Arial" w:hAnsi="Arial" w:cs="Arial"/>
          <w:b/>
          <w:bCs/>
          <w:spacing w:val="1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pacing w:val="-1"/>
          <w:sz w:val="28"/>
          <w:szCs w:val="28"/>
        </w:rPr>
        <w:t>PRACTICES</w:t>
      </w:r>
      <w:r>
        <w:rPr>
          <w:rFonts w:ascii="Arial" w:hAnsi="Arial" w:cs="Arial"/>
          <w:b/>
          <w:bCs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for:</w:t>
      </w:r>
    </w:p>
    <w:p w14:paraId="6133D5F4" w14:textId="77777777" w:rsidR="00C12DB3" w:rsidRDefault="00C12DB3" w:rsidP="00C12DB3">
      <w:pPr>
        <w:pStyle w:val="BodyText"/>
        <w:kinsoku w:val="0"/>
        <w:overflowPunct w:val="0"/>
        <w:spacing w:before="2"/>
        <w:ind w:left="0" w:firstLine="0"/>
        <w:rPr>
          <w:rFonts w:ascii="Arial" w:hAnsi="Arial" w:cs="Arial"/>
          <w:sz w:val="28"/>
          <w:szCs w:val="28"/>
        </w:rPr>
      </w:pPr>
    </w:p>
    <w:p w14:paraId="1CA3ED33" w14:textId="77777777" w:rsidR="00C12DB3" w:rsidRDefault="007625D9" w:rsidP="007625D9">
      <w:pPr>
        <w:pStyle w:val="BodyText"/>
        <w:kinsoku w:val="0"/>
        <w:overflowPunct w:val="0"/>
        <w:ind w:left="0" w:firstLine="0"/>
        <w:rPr>
          <w:rFonts w:ascii="Arial" w:hAnsi="Arial" w:cs="Arial"/>
          <w:b/>
          <w:bCs/>
          <w:spacing w:val="-1"/>
          <w:sz w:val="28"/>
          <w:szCs w:val="28"/>
        </w:rPr>
      </w:pPr>
      <w:r w:rsidRPr="007625D9">
        <w:rPr>
          <w:rFonts w:ascii="Arial" w:hAnsi="Arial" w:cs="Arial"/>
          <w:b/>
          <w:bCs/>
          <w:spacing w:val="-1"/>
          <w:sz w:val="28"/>
          <w:szCs w:val="28"/>
        </w:rPr>
        <w:t>West Coast Spine Institute</w:t>
      </w:r>
    </w:p>
    <w:p w14:paraId="57CF8528" w14:textId="77777777" w:rsidR="007625D9" w:rsidRDefault="007625D9" w:rsidP="007625D9">
      <w:pPr>
        <w:pStyle w:val="BodyText"/>
        <w:kinsoku w:val="0"/>
        <w:overflowPunct w:val="0"/>
        <w:ind w:left="0" w:firstLine="0"/>
        <w:rPr>
          <w:rFonts w:ascii="Arial" w:hAnsi="Arial" w:cs="Arial"/>
          <w:b/>
          <w:bCs/>
        </w:rPr>
      </w:pPr>
    </w:p>
    <w:p w14:paraId="4F34423F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  <w:b/>
          <w:bCs/>
        </w:rPr>
      </w:pPr>
    </w:p>
    <w:p w14:paraId="22DE4840" w14:textId="57666069" w:rsidR="003F240D" w:rsidRPr="003F240D" w:rsidRDefault="00E46F7A" w:rsidP="003F240D">
      <w:pPr>
        <w:pStyle w:val="BodyText"/>
        <w:kinsoku w:val="0"/>
        <w:overflowPunct w:val="0"/>
        <w:spacing w:line="30" w:lineRule="atLeast"/>
        <w:ind w:left="116" w:firstLine="0"/>
        <w:rPr>
          <w:rFonts w:asciiTheme="majorBidi" w:hAnsiTheme="majorBidi" w:cstheme="majorBidi"/>
          <w:b/>
          <w:sz w:val="22"/>
          <w:szCs w:val="22"/>
        </w:rPr>
      </w:pPr>
      <w:r>
        <w:rPr>
          <w:rFonts w:asciiTheme="majorBidi" w:hAnsiTheme="majorBidi" w:cstheme="majorBidi"/>
          <w:b/>
          <w:sz w:val="22"/>
          <w:szCs w:val="22"/>
        </w:rPr>
        <w:t>JANE</w:t>
      </w:r>
      <w:r w:rsidR="003F240D" w:rsidRPr="003F240D">
        <w:rPr>
          <w:rFonts w:asciiTheme="majorBidi" w:hAnsiTheme="majorBidi" w:cstheme="majorBidi"/>
          <w:b/>
          <w:sz w:val="22"/>
          <w:szCs w:val="22"/>
        </w:rPr>
        <w:t xml:space="preserve">  </w:t>
      </w:r>
      <w:r>
        <w:rPr>
          <w:rFonts w:asciiTheme="majorBidi" w:hAnsiTheme="majorBidi" w:cstheme="majorBidi"/>
          <w:b/>
          <w:sz w:val="22"/>
          <w:szCs w:val="22"/>
        </w:rPr>
        <w:t>SAMPLE</w:t>
      </w:r>
      <w:r w:rsidR="003F240D" w:rsidRPr="003F240D">
        <w:rPr>
          <w:rFonts w:asciiTheme="majorBidi" w:hAnsiTheme="majorBidi" w:cstheme="majorBidi"/>
          <w:b/>
          <w:sz w:val="22"/>
          <w:szCs w:val="22"/>
        </w:rPr>
        <w:t xml:space="preserve"> </w:t>
      </w:r>
    </w:p>
    <w:p w14:paraId="44867F2A" w14:textId="77777777" w:rsidR="00C12DB3" w:rsidRDefault="00C12DB3" w:rsidP="00C12DB3">
      <w:pPr>
        <w:pStyle w:val="BodyText"/>
        <w:kinsoku w:val="0"/>
        <w:overflowPunct w:val="0"/>
        <w:spacing w:line="30" w:lineRule="atLeast"/>
        <w:ind w:left="101" w:firstLine="0"/>
        <w:rPr>
          <w:rFonts w:ascii="Arial" w:hAnsi="Arial" w:cs="Arial"/>
          <w:sz w:val="3"/>
          <w:szCs w:val="3"/>
        </w:rPr>
      </w:pPr>
      <w:r>
        <w:rPr>
          <w:rFonts w:ascii="Arial" w:hAnsi="Arial" w:cs="Arial"/>
          <w:noProof/>
          <w:sz w:val="3"/>
          <w:szCs w:val="3"/>
          <w:lang w:val="en-IN" w:eastAsia="en-IN"/>
        </w:rPr>
        <mc:AlternateContent>
          <mc:Choice Requires="wpg">
            <w:drawing>
              <wp:inline distT="0" distB="0" distL="0" distR="0" wp14:anchorId="4C4FACA8" wp14:editId="279F8665">
                <wp:extent cx="2789555" cy="19685"/>
                <wp:effectExtent l="635" t="5715" r="635" b="3175"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89555" cy="19685"/>
                          <a:chOff x="0" y="0"/>
                          <a:chExt cx="4393" cy="31"/>
                        </a:xfrm>
                      </wpg:grpSpPr>
                      <wps:wsp>
                        <wps:cNvPr id="214" name="Freeform 68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4362" cy="20"/>
                          </a:xfrm>
                          <a:custGeom>
                            <a:avLst/>
                            <a:gdLst>
                              <a:gd name="T0" fmla="*/ 0 w 4362"/>
                              <a:gd name="T1" fmla="*/ 0 h 20"/>
                              <a:gd name="T2" fmla="*/ 4361 w 436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62" h="20">
                                <a:moveTo>
                                  <a:pt x="0" y="0"/>
                                </a:moveTo>
                                <a:lnTo>
                                  <a:pt x="4361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099497" id="Group 213" o:spid="_x0000_s1026" style="width:219.65pt;height:1.55pt;mso-position-horizontal-relative:char;mso-position-vertical-relative:line" coordsize="439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">
                <v:shape id="Freeform 68" o:spid="_x0000_s1027" style="position:absolute;left:15;top:15;width:4362;height:20;visibility:visible;mso-wrap-style:square;v-text-anchor:top" coordsize="436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pke8UA&#10;AADcAAAADwAAAGRycy9kb3ducmV2LnhtbESPQWvCQBSE74L/YXmF3nSTEKVGN0EKpb1qLbS3Z/aZ&#10;hGbfJtmtRn99t1DwOMzMN8ymGE0rzjS4xrKCeB6BIC6tbrhScHh/mT2BcB5ZY2uZFFzJQZFPJxvM&#10;tL3wjs57X4kAYZehgtr7LpPSlTUZdHPbEQfvZAeDPsihknrAS4CbViZRtJQGGw4LNXb0XFP5vf8x&#10;Cvr4w+oqOaaf/ao8LG5fySsujVKPD+N2DcLT6O/h//abVpDEKfydCUdA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amR7xQAAANwAAAAPAAAAAAAAAAAAAAAAAJgCAABkcnMv&#10;ZG93bnJldi54bWxQSwUGAAAAAAQABAD1AAAAigMAAAAA&#10;" path="m,l4361,e" filled="f" strokeweight=".54325mm">
                  <v:path arrowok="t" o:connecttype="custom" o:connectlocs="0,0;4361,0" o:connectangles="0,0"/>
                </v:shape>
                <w10:anchorlock/>
              </v:group>
            </w:pict>
          </mc:Fallback>
        </mc:AlternateContent>
      </w:r>
    </w:p>
    <w:p w14:paraId="76C945C5" w14:textId="77777777" w:rsidR="00C12DB3" w:rsidRDefault="00C12DB3" w:rsidP="00C12DB3">
      <w:pPr>
        <w:pStyle w:val="BodyText"/>
        <w:kinsoku w:val="0"/>
        <w:overflowPunct w:val="0"/>
        <w:spacing w:line="313" w:lineRule="exact"/>
        <w:ind w:left="116" w:firstLine="0"/>
        <w:rPr>
          <w:rFonts w:ascii="Arial" w:hAnsi="Arial" w:cs="Arial"/>
          <w:spacing w:val="-2"/>
          <w:sz w:val="28"/>
          <w:szCs w:val="28"/>
        </w:rPr>
      </w:pPr>
      <w:r>
        <w:rPr>
          <w:rFonts w:ascii="Arial" w:hAnsi="Arial" w:cs="Arial"/>
          <w:spacing w:val="-2"/>
          <w:sz w:val="28"/>
          <w:szCs w:val="28"/>
        </w:rPr>
        <w:t>Name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of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Patient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(Print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or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Type)</w:t>
      </w:r>
    </w:p>
    <w:p w14:paraId="22869CC4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2138CAF8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ACF55AD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F168F90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3F8E4641" w14:textId="77777777" w:rsidR="00C12DB3" w:rsidRDefault="00C12DB3" w:rsidP="00C12DB3">
      <w:pPr>
        <w:pStyle w:val="BodyText"/>
        <w:kinsoku w:val="0"/>
        <w:overflowPunct w:val="0"/>
        <w:spacing w:before="8"/>
        <w:ind w:left="0" w:firstLine="0"/>
        <w:rPr>
          <w:rFonts w:ascii="Arial" w:hAnsi="Arial" w:cs="Arial"/>
          <w:sz w:val="22"/>
          <w:szCs w:val="22"/>
        </w:rPr>
      </w:pPr>
    </w:p>
    <w:p w14:paraId="5029F544" w14:textId="77777777" w:rsidR="00C12DB3" w:rsidRDefault="00C12DB3" w:rsidP="00C12DB3">
      <w:pPr>
        <w:pStyle w:val="BodyText"/>
        <w:kinsoku w:val="0"/>
        <w:overflowPunct w:val="0"/>
        <w:spacing w:line="30" w:lineRule="atLeast"/>
        <w:ind w:left="101" w:firstLine="0"/>
        <w:rPr>
          <w:rFonts w:ascii="Arial" w:hAnsi="Arial" w:cs="Arial"/>
          <w:sz w:val="3"/>
          <w:szCs w:val="3"/>
        </w:rPr>
      </w:pPr>
      <w:r>
        <w:rPr>
          <w:rFonts w:ascii="Arial" w:hAnsi="Arial" w:cs="Arial"/>
          <w:noProof/>
          <w:sz w:val="3"/>
          <w:szCs w:val="3"/>
          <w:lang w:val="en-IN" w:eastAsia="en-IN"/>
        </w:rPr>
        <mc:AlternateContent>
          <mc:Choice Requires="wpg">
            <w:drawing>
              <wp:inline distT="0" distB="0" distL="0" distR="0" wp14:anchorId="2DF3909B" wp14:editId="73FF61D2">
                <wp:extent cx="2789555" cy="19685"/>
                <wp:effectExtent l="635" t="9525" r="635" b="8890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89555" cy="19685"/>
                          <a:chOff x="0" y="0"/>
                          <a:chExt cx="4393" cy="31"/>
                        </a:xfrm>
                      </wpg:grpSpPr>
                      <wps:wsp>
                        <wps:cNvPr id="212" name="Freeform 66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4362" cy="20"/>
                          </a:xfrm>
                          <a:custGeom>
                            <a:avLst/>
                            <a:gdLst>
                              <a:gd name="T0" fmla="*/ 0 w 4362"/>
                              <a:gd name="T1" fmla="*/ 0 h 20"/>
                              <a:gd name="T2" fmla="*/ 4361 w 436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62" h="20">
                                <a:moveTo>
                                  <a:pt x="0" y="0"/>
                                </a:moveTo>
                                <a:lnTo>
                                  <a:pt x="4361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B9A1E7" id="Group 211" o:spid="_x0000_s1026" style="width:219.65pt;height:1.55pt;mso-position-horizontal-relative:char;mso-position-vertical-relative:line" coordsize="439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">
                <v:shape id="Freeform 66" o:spid="_x0000_s1027" style="position:absolute;left:15;top:15;width:4362;height:20;visibility:visible;mso-wrap-style:square;v-text-anchor:top" coordsize="436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9ZlMQA&#10;AADcAAAADwAAAGRycy9kb3ducmV2LnhtbESPQWvCQBSE74X+h+UVvNVNFis1ugmlIHrVWqi3Z/aZ&#10;BLNvY3bV2F/fLRR6HGbmG2ZRDLYVV+p941hDOk5AEJfONFxp2H0sn19B+IBssHVMGu7kocgfHxaY&#10;GXfjDV23oRIRwj5DDXUIXSalL2uy6MeuI47e0fUWQ5R9JU2Ptwi3rVRJMpUWG44LNXb0XlN52l6s&#10;hnP66UylDpOv86zcvXzv1QqnVuvR0/A2BxFoCP/hv/baaFCpgt8z8Qj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PWZTEAAAA3AAAAA8AAAAAAAAAAAAAAAAAmAIAAGRycy9k&#10;b3ducmV2LnhtbFBLBQYAAAAABAAEAPUAAACJAwAAAAA=&#10;" path="m,l4361,e" filled="f" strokeweight=".54325mm">
                  <v:path arrowok="t" o:connecttype="custom" o:connectlocs="0,0;4361,0" o:connectangles="0,0"/>
                </v:shape>
                <w10:anchorlock/>
              </v:group>
            </w:pict>
          </mc:Fallback>
        </mc:AlternateContent>
      </w:r>
    </w:p>
    <w:p w14:paraId="74B320BE" w14:textId="77777777" w:rsidR="00C12DB3" w:rsidRDefault="00C12DB3" w:rsidP="00C12DB3">
      <w:pPr>
        <w:pStyle w:val="BodyText"/>
        <w:kinsoku w:val="0"/>
        <w:overflowPunct w:val="0"/>
        <w:spacing w:line="313" w:lineRule="exact"/>
        <w:ind w:left="116" w:firstLine="0"/>
        <w:rPr>
          <w:rFonts w:ascii="Arial" w:hAnsi="Arial" w:cs="Arial"/>
          <w:spacing w:val="-1"/>
          <w:sz w:val="28"/>
          <w:szCs w:val="28"/>
        </w:rPr>
      </w:pPr>
      <w:r>
        <w:rPr>
          <w:rFonts w:ascii="Arial" w:hAnsi="Arial" w:cs="Arial"/>
          <w:spacing w:val="-1"/>
          <w:sz w:val="28"/>
          <w:szCs w:val="28"/>
        </w:rPr>
        <w:t>Signature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of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Patient</w:t>
      </w:r>
    </w:p>
    <w:p w14:paraId="16FC2092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  <w:sz w:val="28"/>
          <w:szCs w:val="28"/>
        </w:rPr>
      </w:pPr>
    </w:p>
    <w:p w14:paraId="617A4B24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  <w:sz w:val="28"/>
          <w:szCs w:val="28"/>
        </w:rPr>
      </w:pPr>
    </w:p>
    <w:p w14:paraId="2BA19692" w14:textId="5FF751D3" w:rsidR="00C12DB3" w:rsidRDefault="00C12DB3" w:rsidP="00C12DB3">
      <w:pPr>
        <w:pStyle w:val="BodyText"/>
        <w:tabs>
          <w:tab w:val="left" w:pos="4447"/>
        </w:tabs>
        <w:kinsoku w:val="0"/>
        <w:overflowPunct w:val="0"/>
        <w:spacing w:before="200"/>
        <w:ind w:left="116" w:firstLin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pacing w:val="-1"/>
          <w:sz w:val="28"/>
          <w:szCs w:val="28"/>
        </w:rPr>
        <w:t>Date</w:t>
      </w:r>
      <w:r w:rsidRPr="003C1BD9">
        <w:rPr>
          <w:rFonts w:ascii="Arial" w:hAnsi="Arial" w:cs="Arial"/>
          <w:b/>
          <w:spacing w:val="-1"/>
          <w:sz w:val="28"/>
          <w:szCs w:val="28"/>
        </w:rPr>
        <w:t xml:space="preserve">: </w:t>
      </w:r>
      <w:r w:rsidR="00E46F7A">
        <w:rPr>
          <w:rFonts w:ascii="Arial" w:hAnsi="Arial" w:cs="Arial"/>
          <w:sz w:val="28"/>
          <w:szCs w:val="28"/>
          <w:u w:val="single"/>
        </w:rPr>
        <w:t>06/15/2026</w:t>
      </w:r>
    </w:p>
    <w:p w14:paraId="711A277E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369FF6B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64785C0C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787030B1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0308EB91" w14:textId="77777777" w:rsidR="00C12DB3" w:rsidRDefault="00C12DB3" w:rsidP="00C12DB3">
      <w:pPr>
        <w:pStyle w:val="BodyText"/>
        <w:kinsoku w:val="0"/>
        <w:overflowPunct w:val="0"/>
        <w:spacing w:before="6"/>
        <w:ind w:left="0" w:firstLine="0"/>
        <w:rPr>
          <w:rFonts w:ascii="Arial" w:hAnsi="Arial" w:cs="Arial"/>
          <w:sz w:val="18"/>
          <w:szCs w:val="18"/>
        </w:rPr>
      </w:pPr>
    </w:p>
    <w:p w14:paraId="0841D77F" w14:textId="77777777" w:rsidR="00C12DB3" w:rsidRDefault="00C12DB3" w:rsidP="00C12DB3">
      <w:pPr>
        <w:pStyle w:val="BodyText"/>
        <w:kinsoku w:val="0"/>
        <w:overflowPunct w:val="0"/>
        <w:spacing w:line="30" w:lineRule="atLeast"/>
        <w:ind w:left="101" w:firstLine="0"/>
        <w:rPr>
          <w:rFonts w:ascii="Arial" w:hAnsi="Arial" w:cs="Arial"/>
          <w:sz w:val="3"/>
          <w:szCs w:val="3"/>
        </w:rPr>
      </w:pPr>
      <w:r>
        <w:rPr>
          <w:rFonts w:ascii="Arial" w:hAnsi="Arial" w:cs="Arial"/>
          <w:noProof/>
          <w:sz w:val="3"/>
          <w:szCs w:val="3"/>
          <w:lang w:val="en-IN" w:eastAsia="en-IN"/>
        </w:rPr>
        <mc:AlternateContent>
          <mc:Choice Requires="wpg">
            <w:drawing>
              <wp:inline distT="0" distB="0" distL="0" distR="0" wp14:anchorId="2758BB7D" wp14:editId="121D6A2D">
                <wp:extent cx="2789555" cy="19685"/>
                <wp:effectExtent l="635" t="8890" r="635" b="0"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89555" cy="19685"/>
                          <a:chOff x="0" y="0"/>
                          <a:chExt cx="4393" cy="31"/>
                        </a:xfrm>
                      </wpg:grpSpPr>
                      <wps:wsp>
                        <wps:cNvPr id="210" name="Freeform 64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4362" cy="20"/>
                          </a:xfrm>
                          <a:custGeom>
                            <a:avLst/>
                            <a:gdLst>
                              <a:gd name="T0" fmla="*/ 0 w 4362"/>
                              <a:gd name="T1" fmla="*/ 0 h 20"/>
                              <a:gd name="T2" fmla="*/ 4361 w 436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62" h="20">
                                <a:moveTo>
                                  <a:pt x="0" y="0"/>
                                </a:moveTo>
                                <a:lnTo>
                                  <a:pt x="4361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6AF149" id="Group 209" o:spid="_x0000_s1026" style="width:219.65pt;height:1.55pt;mso-position-horizontal-relative:char;mso-position-vertical-relative:line" coordsize="439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">
                <v:shape id="Freeform 64" o:spid="_x0000_s1027" style="position:absolute;left:15;top:15;width:4362;height:20;visibility:visible;mso-wrap-style:square;v-text-anchor:top" coordsize="436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FieMAA&#10;AADcAAAADwAAAGRycy9kb3ducmV2LnhtbERPy4rCMBTdC/5DuII7TVtUtBpFBgZn6wt0d22ubbG5&#10;qU3Uznz9ZCG4PJz3YtWaSjypcaVlBfEwAkGcWV1yruCw/x5MQTiPrLGyTAp+ycFq2e0sMNX2xVt6&#10;7nwuQgi7FBUU3teplC4ryKAb2po4cFfbGPQBNrnUDb5CuKlkEkUTabDk0FBgTV8FZbfdwyi4x0er&#10;8+QyOt1n2WH8d042ODFK9Xvteg7CU+s/4rf7RytI4jA/nAlHQC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1FieMAAAADcAAAADwAAAAAAAAAAAAAAAACYAgAAZHJzL2Rvd25y&#10;ZXYueG1sUEsFBgAAAAAEAAQA9QAAAIUDAAAAAA==&#10;" path="m,l4361,e" filled="f" strokeweight=".54325mm">
                  <v:path arrowok="t" o:connecttype="custom" o:connectlocs="0,0;4361,0" o:connectangles="0,0"/>
                </v:shape>
                <w10:anchorlock/>
              </v:group>
            </w:pict>
          </mc:Fallback>
        </mc:AlternateContent>
      </w:r>
    </w:p>
    <w:p w14:paraId="60F4D0FE" w14:textId="77777777" w:rsidR="00C12DB3" w:rsidRDefault="00C12DB3" w:rsidP="00C12DB3">
      <w:pPr>
        <w:pStyle w:val="BodyText"/>
        <w:kinsoku w:val="0"/>
        <w:overflowPunct w:val="0"/>
        <w:spacing w:line="315" w:lineRule="exact"/>
        <w:ind w:left="116" w:firstLine="0"/>
        <w:rPr>
          <w:rFonts w:ascii="Arial" w:hAnsi="Arial" w:cs="Arial"/>
          <w:spacing w:val="-2"/>
          <w:sz w:val="28"/>
          <w:szCs w:val="28"/>
        </w:rPr>
      </w:pPr>
      <w:r>
        <w:rPr>
          <w:rFonts w:ascii="Arial" w:hAnsi="Arial" w:cs="Arial"/>
          <w:spacing w:val="-1"/>
          <w:sz w:val="28"/>
          <w:szCs w:val="28"/>
        </w:rPr>
        <w:t>Signature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of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Patient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Representative</w:t>
      </w:r>
    </w:p>
    <w:p w14:paraId="2B029767" w14:textId="77777777" w:rsidR="00C12DB3" w:rsidRDefault="00C12DB3" w:rsidP="00C12DB3">
      <w:pPr>
        <w:pStyle w:val="BodyText"/>
        <w:kinsoku w:val="0"/>
        <w:overflowPunct w:val="0"/>
        <w:ind w:left="116" w:firstLine="0"/>
        <w:rPr>
          <w:rFonts w:ascii="Arial" w:hAnsi="Arial" w:cs="Arial"/>
          <w:spacing w:val="-1"/>
          <w:sz w:val="28"/>
          <w:szCs w:val="28"/>
        </w:rPr>
      </w:pPr>
      <w:r>
        <w:rPr>
          <w:rFonts w:ascii="Arial" w:hAnsi="Arial" w:cs="Arial"/>
          <w:spacing w:val="-1"/>
          <w:sz w:val="28"/>
          <w:szCs w:val="28"/>
        </w:rPr>
        <w:t>(Required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if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patient</w:t>
      </w:r>
      <w:r>
        <w:rPr>
          <w:rFonts w:ascii="Arial" w:hAnsi="Arial" w:cs="Arial"/>
          <w:spacing w:val="-3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is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minor or an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adult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unable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to</w:t>
      </w:r>
      <w:r>
        <w:rPr>
          <w:rFonts w:ascii="Arial" w:hAnsi="Arial" w:cs="Arial"/>
          <w:spacing w:val="-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sign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this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form)</w:t>
      </w:r>
    </w:p>
    <w:p w14:paraId="1D770DA2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7B52B0B4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2E51D3B7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433E3BB" w14:textId="77777777" w:rsidR="00C12DB3" w:rsidRDefault="00C12DB3" w:rsidP="00C12DB3">
      <w:pPr>
        <w:pStyle w:val="BodyText"/>
        <w:kinsoku w:val="0"/>
        <w:overflowPunct w:val="0"/>
        <w:spacing w:before="3"/>
        <w:ind w:left="0" w:firstLine="0"/>
        <w:rPr>
          <w:rFonts w:ascii="Arial" w:hAnsi="Arial" w:cs="Arial"/>
          <w:sz w:val="13"/>
          <w:szCs w:val="13"/>
        </w:rPr>
      </w:pPr>
    </w:p>
    <w:p w14:paraId="25B44504" w14:textId="77777777" w:rsidR="00C12DB3" w:rsidRDefault="00C12DB3" w:rsidP="00C12DB3">
      <w:pPr>
        <w:pStyle w:val="BodyText"/>
        <w:kinsoku w:val="0"/>
        <w:overflowPunct w:val="0"/>
        <w:spacing w:line="30" w:lineRule="atLeast"/>
        <w:ind w:left="101" w:firstLine="0"/>
        <w:rPr>
          <w:rFonts w:ascii="Arial" w:hAnsi="Arial" w:cs="Arial"/>
          <w:sz w:val="3"/>
          <w:szCs w:val="3"/>
        </w:rPr>
      </w:pPr>
      <w:r>
        <w:rPr>
          <w:rFonts w:ascii="Arial" w:hAnsi="Arial" w:cs="Arial"/>
          <w:noProof/>
          <w:sz w:val="3"/>
          <w:szCs w:val="3"/>
          <w:lang w:val="en-IN" w:eastAsia="en-IN"/>
        </w:rPr>
        <mc:AlternateContent>
          <mc:Choice Requires="wpg">
            <w:drawing>
              <wp:inline distT="0" distB="0" distL="0" distR="0" wp14:anchorId="0D7F09EE" wp14:editId="5DACB12C">
                <wp:extent cx="2887345" cy="19685"/>
                <wp:effectExtent l="635" t="3175" r="7620" b="5715"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7345" cy="19685"/>
                          <a:chOff x="0" y="0"/>
                          <a:chExt cx="4547" cy="31"/>
                        </a:xfrm>
                      </wpg:grpSpPr>
                      <wps:wsp>
                        <wps:cNvPr id="208" name="Freeform 62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4516" cy="20"/>
                          </a:xfrm>
                          <a:custGeom>
                            <a:avLst/>
                            <a:gdLst>
                              <a:gd name="T0" fmla="*/ 0 w 4516"/>
                              <a:gd name="T1" fmla="*/ 0 h 20"/>
                              <a:gd name="T2" fmla="*/ 4515 w 451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16" h="20">
                                <a:moveTo>
                                  <a:pt x="0" y="0"/>
                                </a:moveTo>
                                <a:lnTo>
                                  <a:pt x="4515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058098" id="Group 207" o:spid="_x0000_s1026" style="width:227.35pt;height:1.55pt;mso-position-horizontal-relative:char;mso-position-vertical-relative:line" coordsize="4547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">
                <v:shape id="Freeform 62" o:spid="_x0000_s1027" style="position:absolute;left:15;top:15;width:4516;height:20;visibility:visible;mso-wrap-style:square;v-text-anchor:top" coordsize="4516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k31MMA&#10;AADcAAAADwAAAGRycy9kb3ducmV2LnhtbERPz2vCMBS+D/wfwhvsMjRVrLjOKKJsTA+C1ctuj+at&#10;KWteSpLV+t8vh8GOH9/v1WawrejJh8axgukkA0FcOd1wreB6eRsvQYSIrLF1TAruFGCzHj2ssNDu&#10;xmfqy1iLFMKhQAUmxq6QMlSGLIaJ64gT9+W8xZigr6X2eEvhtpWzLFtIiw2nBoMd7QxV3+WPVWBf&#10;zMnnx/1BzvP8vTz1u8/Dc6nU0+OwfQURaYj/4j/3h1Ywy9LadCYdAb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k31MMAAADcAAAADwAAAAAAAAAAAAAAAACYAgAAZHJzL2Rv&#10;d25yZXYueG1sUEsFBgAAAAAEAAQA9QAAAIgDAAAAAA==&#10;" path="m,l4515,e" filled="f" strokeweight=".54325mm">
                  <v:path arrowok="t" o:connecttype="custom" o:connectlocs="0,0;4515,0" o:connectangles="0,0"/>
                </v:shape>
                <w10:anchorlock/>
              </v:group>
            </w:pict>
          </mc:Fallback>
        </mc:AlternateContent>
      </w:r>
    </w:p>
    <w:p w14:paraId="0FC87A41" w14:textId="77777777" w:rsidR="00C12DB3" w:rsidRDefault="00C12DB3" w:rsidP="00C12DB3">
      <w:pPr>
        <w:pStyle w:val="BodyText"/>
        <w:kinsoku w:val="0"/>
        <w:overflowPunct w:val="0"/>
        <w:spacing w:line="313" w:lineRule="exact"/>
        <w:ind w:left="116" w:firstLine="0"/>
        <w:rPr>
          <w:rFonts w:ascii="Arial" w:hAnsi="Arial" w:cs="Arial"/>
          <w:spacing w:val="-1"/>
          <w:sz w:val="28"/>
          <w:szCs w:val="28"/>
        </w:rPr>
      </w:pPr>
      <w:r>
        <w:rPr>
          <w:rFonts w:ascii="Arial" w:hAnsi="Arial" w:cs="Arial"/>
          <w:spacing w:val="-1"/>
          <w:sz w:val="28"/>
          <w:szCs w:val="28"/>
        </w:rPr>
        <w:t>Relationship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of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Patient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Representative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to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Patient</w:t>
      </w:r>
    </w:p>
    <w:p w14:paraId="1906D440" w14:textId="77777777" w:rsidR="00C12DB3" w:rsidRDefault="00C12DB3" w:rsidP="00C12DB3">
      <w:pPr>
        <w:pStyle w:val="BodyText"/>
        <w:kinsoku w:val="0"/>
        <w:overflowPunct w:val="0"/>
        <w:spacing w:line="313" w:lineRule="exact"/>
        <w:ind w:left="116" w:firstLine="0"/>
        <w:rPr>
          <w:rFonts w:ascii="Arial" w:hAnsi="Arial" w:cs="Arial"/>
          <w:spacing w:val="-1"/>
          <w:sz w:val="28"/>
          <w:szCs w:val="28"/>
        </w:rPr>
        <w:sectPr w:rsidR="00C12DB3" w:rsidSect="00357B75">
          <w:pgSz w:w="12240" w:h="15840"/>
          <w:pgMar w:top="360" w:right="700" w:bottom="280" w:left="440" w:header="720" w:footer="720" w:gutter="0"/>
          <w:cols w:space="720" w:equalWidth="0">
            <w:col w:w="11100"/>
          </w:cols>
          <w:noEndnote/>
        </w:sectPr>
      </w:pPr>
    </w:p>
    <w:p w14:paraId="36095D6A" w14:textId="77777777" w:rsidR="00C12DB3" w:rsidRDefault="00C12DB3" w:rsidP="00C12DB3">
      <w:pPr>
        <w:pStyle w:val="BodyText"/>
        <w:kinsoku w:val="0"/>
        <w:overflowPunct w:val="0"/>
        <w:spacing w:before="47"/>
        <w:ind w:left="0" w:firstLine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8"/>
          <w:szCs w:val="28"/>
          <w:u w:val="thick"/>
        </w:rPr>
        <w:t>P</w:t>
      </w:r>
      <w:r>
        <w:rPr>
          <w:rFonts w:ascii="Arial" w:hAnsi="Arial" w:cs="Arial"/>
          <w:b/>
          <w:bCs/>
          <w:spacing w:val="-1"/>
          <w:sz w:val="22"/>
          <w:szCs w:val="22"/>
          <w:u w:val="thick"/>
        </w:rPr>
        <w:t>RESENT</w:t>
      </w:r>
      <w:r>
        <w:rPr>
          <w:rFonts w:ascii="Arial" w:hAnsi="Arial" w:cs="Arial"/>
          <w:b/>
          <w:bCs/>
          <w:spacing w:val="-2"/>
          <w:sz w:val="22"/>
          <w:szCs w:val="22"/>
          <w:u w:val="thick"/>
        </w:rPr>
        <w:t xml:space="preserve"> </w:t>
      </w:r>
      <w:r>
        <w:rPr>
          <w:rFonts w:ascii="Arial" w:hAnsi="Arial" w:cs="Arial"/>
          <w:b/>
          <w:bCs/>
          <w:spacing w:val="-2"/>
          <w:sz w:val="28"/>
          <w:szCs w:val="28"/>
          <w:u w:val="thick"/>
        </w:rPr>
        <w:t>C</w:t>
      </w:r>
      <w:r>
        <w:rPr>
          <w:rFonts w:ascii="Arial" w:hAnsi="Arial" w:cs="Arial"/>
          <w:b/>
          <w:bCs/>
          <w:spacing w:val="-2"/>
          <w:sz w:val="22"/>
          <w:szCs w:val="22"/>
          <w:u w:val="thick"/>
        </w:rPr>
        <w:t>OMPLAINTS</w:t>
      </w:r>
    </w:p>
    <w:p w14:paraId="20516DE6" w14:textId="77777777" w:rsidR="00C12DB3" w:rsidRDefault="00C12DB3" w:rsidP="00C12DB3">
      <w:pPr>
        <w:pStyle w:val="BodyText"/>
        <w:kinsoku w:val="0"/>
        <w:overflowPunct w:val="0"/>
        <w:spacing w:before="5"/>
        <w:ind w:left="0" w:firstLine="0"/>
        <w:rPr>
          <w:rFonts w:ascii="Arial" w:hAnsi="Arial" w:cs="Arial"/>
          <w:b/>
          <w:bCs/>
          <w:sz w:val="15"/>
          <w:szCs w:val="15"/>
        </w:rPr>
      </w:pPr>
    </w:p>
    <w:p w14:paraId="7C874475" w14:textId="09277CE0" w:rsidR="004D4227" w:rsidRDefault="00C12DB3" w:rsidP="00C12DB3">
      <w:pPr>
        <w:pStyle w:val="BodyText"/>
        <w:tabs>
          <w:tab w:val="left" w:pos="5420"/>
          <w:tab w:val="left" w:pos="9020"/>
        </w:tabs>
        <w:kinsoku w:val="0"/>
        <w:overflowPunct w:val="0"/>
        <w:spacing w:before="72"/>
        <w:ind w:left="379" w:firstLine="0"/>
        <w:rPr>
          <w:rFonts w:ascii="Arial" w:hAnsi="Arial" w:cs="Arial"/>
          <w:b/>
          <w:bCs/>
          <w:spacing w:val="-2"/>
          <w:sz w:val="22"/>
          <w:szCs w:val="22"/>
        </w:rPr>
      </w:pPr>
      <w:r>
        <w:rPr>
          <w:rFonts w:ascii="Arial" w:hAnsi="Arial" w:cs="Arial"/>
          <w:b/>
          <w:bCs/>
          <w:spacing w:val="-2"/>
          <w:sz w:val="22"/>
          <w:szCs w:val="22"/>
        </w:rPr>
        <w:t>NAME:</w:t>
      </w:r>
      <w:r w:rsidR="00E00D92">
        <w:rPr>
          <w:rFonts w:ascii="Arial" w:hAnsi="Arial" w:cs="Arial"/>
          <w:b/>
          <w:bCs/>
          <w:spacing w:val="-2"/>
          <w:sz w:val="22"/>
          <w:szCs w:val="22"/>
        </w:rPr>
        <w:t xml:space="preserve"> </w:t>
      </w:r>
      <w:r w:rsidR="00E46F7A">
        <w:rPr>
          <w:rFonts w:ascii="Arial" w:hAnsi="Arial" w:cs="Arial"/>
          <w:b/>
          <w:spacing w:val="-2"/>
          <w:sz w:val="22"/>
          <w:szCs w:val="22"/>
        </w:rPr>
        <w:t>JANE</w:t>
      </w:r>
      <w:r w:rsidR="00E00D92" w:rsidRPr="00E00D92">
        <w:rPr>
          <w:rFonts w:ascii="Arial" w:hAnsi="Arial" w:cs="Arial"/>
          <w:b/>
          <w:spacing w:val="-2"/>
          <w:sz w:val="22"/>
          <w:szCs w:val="22"/>
        </w:rPr>
        <w:t xml:space="preserve">   </w:t>
      </w:r>
      <w:r w:rsidR="00E46F7A">
        <w:rPr>
          <w:rFonts w:ascii="Arial" w:hAnsi="Arial" w:cs="Arial"/>
          <w:b/>
          <w:spacing w:val="-2"/>
          <w:sz w:val="22"/>
          <w:szCs w:val="22"/>
        </w:rPr>
        <w:t>SAMPLE</w:t>
      </w:r>
      <w:r>
        <w:rPr>
          <w:rFonts w:ascii="Arial" w:hAnsi="Arial" w:cs="Arial"/>
          <w:b/>
          <w:bCs/>
          <w:spacing w:val="-2"/>
          <w:sz w:val="22"/>
          <w:szCs w:val="22"/>
        </w:rPr>
        <w:t xml:space="preserve">           </w:t>
      </w:r>
    </w:p>
    <w:p w14:paraId="6EF1C17B" w14:textId="741A4D66" w:rsidR="00C12DB3" w:rsidRDefault="00C12DB3" w:rsidP="00C12DB3">
      <w:pPr>
        <w:pStyle w:val="BodyText"/>
        <w:tabs>
          <w:tab w:val="left" w:pos="5420"/>
          <w:tab w:val="left" w:pos="9020"/>
        </w:tabs>
        <w:kinsoku w:val="0"/>
        <w:overflowPunct w:val="0"/>
        <w:spacing w:before="72"/>
        <w:ind w:left="379" w:firstLine="0"/>
        <w:rPr>
          <w:rFonts w:ascii="Arial" w:hAnsi="Arial" w:cs="Arial"/>
          <w:b/>
          <w:bCs/>
          <w:spacing w:val="-2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2"/>
          <w:szCs w:val="22"/>
        </w:rPr>
        <w:t>ACCT#:</w:t>
      </w:r>
      <w:r w:rsidR="004D4227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="00E46F7A">
        <w:rPr>
          <w:rFonts w:ascii="Arial" w:hAnsi="Arial" w:cs="Arial"/>
          <w:spacing w:val="-1"/>
          <w:sz w:val="22"/>
          <w:szCs w:val="22"/>
        </w:rPr>
        <w:t>APT-100001</w:t>
      </w:r>
      <w:r w:rsidR="00E00D92"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="00E00D92">
        <w:rPr>
          <w:rFonts w:ascii="Arial" w:hAnsi="Arial" w:cs="Arial"/>
          <w:b/>
          <w:bCs/>
          <w:spacing w:val="-1"/>
          <w:sz w:val="22"/>
          <w:szCs w:val="22"/>
        </w:rPr>
        <w:t xml:space="preserve">    </w:t>
      </w:r>
      <w:r>
        <w:rPr>
          <w:rFonts w:ascii="Arial" w:hAnsi="Arial" w:cs="Arial"/>
          <w:b/>
          <w:bCs/>
          <w:spacing w:val="-2"/>
          <w:sz w:val="22"/>
          <w:szCs w:val="22"/>
        </w:rPr>
        <w:t xml:space="preserve">DATE: </w:t>
      </w:r>
      <w:r w:rsidR="00E46F7A">
        <w:rPr>
          <w:rFonts w:ascii="Arial" w:hAnsi="Arial" w:cs="Arial"/>
          <w:sz w:val="22"/>
          <w:szCs w:val="22"/>
        </w:rPr>
        <w:t>06/15/2026</w:t>
      </w:r>
      <w:r>
        <w:rPr>
          <w:rFonts w:ascii="Arial" w:hAnsi="Arial" w:cs="Arial"/>
          <w:b/>
          <w:bCs/>
          <w:spacing w:val="-2"/>
          <w:sz w:val="22"/>
          <w:szCs w:val="22"/>
        </w:rPr>
        <w:fldChar w:fldCharType="begin"/>
      </w:r>
      <w:r>
        <w:rPr>
          <w:rFonts w:ascii="Arial" w:hAnsi="Arial" w:cs="Arial"/>
          <w:b/>
          <w:bCs/>
          <w:spacing w:val="-2"/>
          <w:sz w:val="22"/>
          <w:szCs w:val="22"/>
        </w:rPr>
        <w:instrText xml:space="preserve"> MERGEFIELD M_801 \* MERGEFORMAT </w:instrText>
      </w:r>
      <w:r>
        <w:rPr>
          <w:rFonts w:ascii="Arial" w:hAnsi="Arial" w:cs="Arial"/>
          <w:b/>
          <w:bCs/>
          <w:spacing w:val="-2"/>
          <w:sz w:val="22"/>
          <w:szCs w:val="22"/>
        </w:rPr>
        <w:fldChar w:fldCharType="end"/>
      </w:r>
    </w:p>
    <w:p w14:paraId="4B987CFA" w14:textId="77777777" w:rsidR="00C12DB3" w:rsidRDefault="00C12DB3" w:rsidP="00C12DB3">
      <w:pPr>
        <w:pStyle w:val="BodyText"/>
        <w:tabs>
          <w:tab w:val="left" w:pos="5420"/>
          <w:tab w:val="left" w:pos="9020"/>
        </w:tabs>
        <w:kinsoku w:val="0"/>
        <w:overflowPunct w:val="0"/>
        <w:spacing w:before="72"/>
        <w:ind w:left="379" w:firstLine="0"/>
        <w:rPr>
          <w:rFonts w:ascii="Arial" w:hAnsi="Arial" w:cs="Arial"/>
          <w:sz w:val="16"/>
          <w:szCs w:val="16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1008" behindDoc="1" locked="0" layoutInCell="0" allowOverlap="1" wp14:anchorId="4515CA4A" wp14:editId="6FFE4289">
                <wp:simplePos x="0" y="0"/>
                <wp:positionH relativeFrom="page">
                  <wp:posOffset>3905250</wp:posOffset>
                </wp:positionH>
                <wp:positionV relativeFrom="paragraph">
                  <wp:posOffset>1356360</wp:posOffset>
                </wp:positionV>
                <wp:extent cx="2971165" cy="3352800"/>
                <wp:effectExtent l="9525" t="4445" r="1016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165" cy="3352800"/>
                          <a:chOff x="6150" y="2136"/>
                          <a:chExt cx="4679" cy="5280"/>
                        </a:xfrm>
                      </wpg:grpSpPr>
                      <wps:wsp>
                        <wps:cNvPr id="202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6765" y="2136"/>
                            <a:ext cx="3260" cy="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7B0425" w14:textId="77777777" w:rsidR="00F4169A" w:rsidRDefault="00F4169A" w:rsidP="00C12DB3">
                              <w:pPr>
                                <w:spacing w:line="5280" w:lineRule="atLeast"/>
                              </w:pPr>
                              <w:r>
                                <w:rPr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7F7F4319" wp14:editId="503E092C">
                                    <wp:extent cx="1990725" cy="3228975"/>
                                    <wp:effectExtent l="0" t="0" r="9525" b="9525"/>
                                    <wp:docPr id="318" name="Picture 3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990725" cy="3228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45AC2F4" w14:textId="77777777" w:rsidR="00F4169A" w:rsidRDefault="00F4169A" w:rsidP="00C12DB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" name="Freeform 131"/>
                        <wps:cNvSpPr>
                          <a:spLocks/>
                        </wps:cNvSpPr>
                        <wps:spPr bwMode="auto">
                          <a:xfrm>
                            <a:off x="6150" y="5482"/>
                            <a:ext cx="1410" cy="720"/>
                          </a:xfrm>
                          <a:custGeom>
                            <a:avLst/>
                            <a:gdLst>
                              <a:gd name="T0" fmla="*/ 0 w 1410"/>
                              <a:gd name="T1" fmla="*/ 0 h 720"/>
                              <a:gd name="T2" fmla="*/ 1410 w 1410"/>
                              <a:gd name="T3" fmla="*/ 0 h 720"/>
                              <a:gd name="T4" fmla="*/ 1410 w 1410"/>
                              <a:gd name="T5" fmla="*/ 720 h 720"/>
                              <a:gd name="T6" fmla="*/ 0 w 1410"/>
                              <a:gd name="T7" fmla="*/ 720 h 720"/>
                              <a:gd name="T8" fmla="*/ 0 w 1410"/>
                              <a:gd name="T9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10" h="720">
                                <a:moveTo>
                                  <a:pt x="0" y="0"/>
                                </a:moveTo>
                                <a:lnTo>
                                  <a:pt x="1410" y="0"/>
                                </a:lnTo>
                                <a:lnTo>
                                  <a:pt x="1410" y="720"/>
                                </a:lnTo>
                                <a:lnTo>
                                  <a:pt x="0" y="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Freeform 132"/>
                        <wps:cNvSpPr>
                          <a:spLocks/>
                        </wps:cNvSpPr>
                        <wps:spPr bwMode="auto">
                          <a:xfrm>
                            <a:off x="9283" y="5437"/>
                            <a:ext cx="1545" cy="765"/>
                          </a:xfrm>
                          <a:custGeom>
                            <a:avLst/>
                            <a:gdLst>
                              <a:gd name="T0" fmla="*/ 0 w 1545"/>
                              <a:gd name="T1" fmla="*/ 0 h 765"/>
                              <a:gd name="T2" fmla="*/ 1545 w 1545"/>
                              <a:gd name="T3" fmla="*/ 0 h 765"/>
                              <a:gd name="T4" fmla="*/ 1545 w 1545"/>
                              <a:gd name="T5" fmla="*/ 765 h 765"/>
                              <a:gd name="T6" fmla="*/ 0 w 1545"/>
                              <a:gd name="T7" fmla="*/ 765 h 765"/>
                              <a:gd name="T8" fmla="*/ 0 w 1545"/>
                              <a:gd name="T9" fmla="*/ 0 h 7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45" h="765">
                                <a:moveTo>
                                  <a:pt x="0" y="0"/>
                                </a:moveTo>
                                <a:lnTo>
                                  <a:pt x="1545" y="0"/>
                                </a:lnTo>
                                <a:lnTo>
                                  <a:pt x="1545" y="765"/>
                                </a:lnTo>
                                <a:lnTo>
                                  <a:pt x="0" y="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9284" y="5437"/>
                            <a:ext cx="1545" cy="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A5421FE" w14:textId="77777777" w:rsidR="00F4169A" w:rsidRDefault="00F4169A" w:rsidP="00C12DB3">
                              <w:pPr>
                                <w:pStyle w:val="BodyText"/>
                                <w:kinsoku w:val="0"/>
                                <w:overflowPunct w:val="0"/>
                                <w:spacing w:before="77" w:line="278" w:lineRule="exact"/>
                                <w:ind w:left="142" w:right="220" w:firstLine="316"/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Left</w:t>
                              </w:r>
                              <w:r>
                                <w:rPr>
                                  <w:rFonts w:ascii="Cambria" w:hAnsi="Cambria" w:cs="Cambria"/>
                                  <w:spacing w:val="2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(Izquierda)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6150" y="5482"/>
                            <a:ext cx="141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21F2F5" w14:textId="77777777" w:rsidR="00F4169A" w:rsidRDefault="00F4169A" w:rsidP="00C12DB3">
                              <w:pPr>
                                <w:pStyle w:val="BodyText"/>
                                <w:kinsoku w:val="0"/>
                                <w:overflowPunct w:val="0"/>
                                <w:spacing w:before="77" w:line="278" w:lineRule="exact"/>
                                <w:ind w:left="142" w:right="220" w:firstLine="211"/>
                                <w:rPr>
                                  <w:rFonts w:ascii="Cambria" w:hAnsi="Cambria" w:cs="Cambr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Right</w:t>
                              </w:r>
                              <w:r>
                                <w:rPr>
                                  <w:rFonts w:ascii="Cambria" w:hAnsi="Cambria" w:cs="Cambria"/>
                                  <w:spacing w:val="2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(Derecha)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15CA4A" id="Group 201" o:spid="_x0000_s1026" style="position:absolute;left:0;text-align:left;margin-left:307.5pt;margin-top:106.8pt;width:233.95pt;height:264pt;z-index:-251625472;mso-position-horizontal-relative:page" coordorigin="6150,2136" coordsize="4679,5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" o:allowincell="f">
                <v:rect id="Rectangle 130" o:spid="_x0000_s1027" style="position:absolute;left:6765;top:2136;width:3260;height:5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27B0425" w14:textId="77777777" w:rsidR="00F4169A" w:rsidRDefault="00F4169A" w:rsidP="00C12DB3">
                        <w:pPr>
                          <w:spacing w:line="5280" w:lineRule="atLeast"/>
                        </w:pPr>
                        <w:r>
                          <w:rPr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7F7F4319" wp14:editId="503E092C">
                              <wp:extent cx="1990725" cy="3228975"/>
                              <wp:effectExtent l="0" t="0" r="9525" b="9525"/>
                              <wp:docPr id="318" name="Picture 3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90725" cy="3228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45AC2F4" w14:textId="77777777" w:rsidR="00F4169A" w:rsidRDefault="00F4169A" w:rsidP="00C12DB3"/>
                    </w:txbxContent>
                  </v:textbox>
                </v:rect>
                <v:shape id="Freeform 131" o:spid="_x0000_s1028" style="position:absolute;left:6150;top:5482;width:1410;height:720;visibility:visible;mso-wrap-style:square;v-text-anchor:top" coordsize="141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" path="m,l1410,r,720l,720,,xe" stroked="f">
                  <v:path arrowok="t" o:connecttype="custom" o:connectlocs="0,0;1410,0;1410,720;0,720;0,0" o:connectangles="0,0,0,0,0"/>
                </v:shape>
                <v:shape id="Freeform 132" o:spid="_x0000_s1029" style="position:absolute;left:9283;top:5437;width:1545;height:765;visibility:visible;mso-wrap-style:square;v-text-anchor:top" coordsize="1545,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" path="m,l1545,r,765l,765,,xe" stroked="f">
                  <v:path arrowok="t" o:connecttype="custom" o:connectlocs="0,0;1545,0;1545,765;0,765;0,0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3" o:spid="_x0000_s1030" type="#_x0000_t202" style="position:absolute;left:9284;top:5437;width:154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" filled="f">
                  <v:textbox inset="0,0,0,0">
                    <w:txbxContent>
                      <w:p w14:paraId="3A5421FE" w14:textId="77777777" w:rsidR="00F4169A" w:rsidRDefault="00F4169A" w:rsidP="00C12DB3">
                        <w:pPr>
                          <w:pStyle w:val="BodyText"/>
                          <w:kinsoku w:val="0"/>
                          <w:overflowPunct w:val="0"/>
                          <w:spacing w:before="77" w:line="278" w:lineRule="exact"/>
                          <w:ind w:left="142" w:right="220" w:firstLine="316"/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Left</w:t>
                        </w:r>
                        <w:r>
                          <w:rPr>
                            <w:rFonts w:ascii="Cambria" w:hAnsi="Cambria" w:cs="Cambria"/>
                            <w:spacing w:val="2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(Izquierda)</w:t>
                        </w:r>
                      </w:p>
                    </w:txbxContent>
                  </v:textbox>
                </v:shape>
                <v:shape id="Text Box 134" o:spid="_x0000_s1031" type="#_x0000_t202" style="position:absolute;left:6150;top:5482;width:141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">
                  <v:textbox inset="0,0,0,0">
                    <w:txbxContent>
                      <w:p w14:paraId="1021F2F5" w14:textId="77777777" w:rsidR="00F4169A" w:rsidRDefault="00F4169A" w:rsidP="00C12DB3">
                        <w:pPr>
                          <w:pStyle w:val="BodyText"/>
                          <w:kinsoku w:val="0"/>
                          <w:overflowPunct w:val="0"/>
                          <w:spacing w:before="77" w:line="278" w:lineRule="exact"/>
                          <w:ind w:left="142" w:right="220" w:firstLine="211"/>
                          <w:rPr>
                            <w:rFonts w:ascii="Cambria" w:hAnsi="Cambria" w:cs="Cambr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Right</w:t>
                        </w:r>
                        <w:r>
                          <w:rPr>
                            <w:rFonts w:ascii="Cambria" w:hAnsi="Cambria" w:cs="Cambria"/>
                            <w:spacing w:val="2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(Derecha)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2032" behindDoc="1" locked="0" layoutInCell="0" allowOverlap="1" wp14:anchorId="084B70D1" wp14:editId="5133BCE5">
                <wp:simplePos x="0" y="0"/>
                <wp:positionH relativeFrom="page">
                  <wp:posOffset>523875</wp:posOffset>
                </wp:positionH>
                <wp:positionV relativeFrom="paragraph">
                  <wp:posOffset>1360805</wp:posOffset>
                </wp:positionV>
                <wp:extent cx="2828925" cy="3363595"/>
                <wp:effectExtent l="9525" t="0" r="9525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28925" cy="3363595"/>
                          <a:chOff x="825" y="2143"/>
                          <a:chExt cx="4455" cy="5297"/>
                        </a:xfrm>
                      </wpg:grpSpPr>
                      <wps:wsp>
                        <wps:cNvPr id="19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1587" y="2144"/>
                            <a:ext cx="3180" cy="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5F5888" w14:textId="77777777" w:rsidR="00F4169A" w:rsidRDefault="00F4169A" w:rsidP="00C12DB3">
                              <w:pPr>
                                <w:spacing w:line="5300" w:lineRule="atLeast"/>
                              </w:pPr>
                              <w:r>
                                <w:rPr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76F2B6D2" wp14:editId="585C8E53">
                                    <wp:extent cx="1981200" cy="3295650"/>
                                    <wp:effectExtent l="0" t="0" r="0" b="0"/>
                                    <wp:docPr id="319" name="Picture 31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981200" cy="3295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CD42982" w14:textId="77777777" w:rsidR="00F4169A" w:rsidRDefault="00F4169A" w:rsidP="00C12DB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" name="Freeform 137"/>
                        <wps:cNvSpPr>
                          <a:spLocks/>
                        </wps:cNvSpPr>
                        <wps:spPr bwMode="auto">
                          <a:xfrm>
                            <a:off x="3900" y="5482"/>
                            <a:ext cx="1380" cy="735"/>
                          </a:xfrm>
                          <a:custGeom>
                            <a:avLst/>
                            <a:gdLst>
                              <a:gd name="T0" fmla="*/ 0 w 1380"/>
                              <a:gd name="T1" fmla="*/ 0 h 735"/>
                              <a:gd name="T2" fmla="*/ 1380 w 1380"/>
                              <a:gd name="T3" fmla="*/ 0 h 735"/>
                              <a:gd name="T4" fmla="*/ 1380 w 1380"/>
                              <a:gd name="T5" fmla="*/ 735 h 735"/>
                              <a:gd name="T6" fmla="*/ 0 w 1380"/>
                              <a:gd name="T7" fmla="*/ 735 h 735"/>
                              <a:gd name="T8" fmla="*/ 0 w 1380"/>
                              <a:gd name="T9" fmla="*/ 0 h 7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80" h="735">
                                <a:moveTo>
                                  <a:pt x="0" y="0"/>
                                </a:moveTo>
                                <a:lnTo>
                                  <a:pt x="1380" y="0"/>
                                </a:lnTo>
                                <a:lnTo>
                                  <a:pt x="1380" y="735"/>
                                </a:lnTo>
                                <a:lnTo>
                                  <a:pt x="0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38"/>
                        <wps:cNvSpPr>
                          <a:spLocks/>
                        </wps:cNvSpPr>
                        <wps:spPr bwMode="auto">
                          <a:xfrm>
                            <a:off x="825" y="5517"/>
                            <a:ext cx="1515" cy="720"/>
                          </a:xfrm>
                          <a:custGeom>
                            <a:avLst/>
                            <a:gdLst>
                              <a:gd name="T0" fmla="*/ 0 w 1515"/>
                              <a:gd name="T1" fmla="*/ 0 h 720"/>
                              <a:gd name="T2" fmla="*/ 1515 w 1515"/>
                              <a:gd name="T3" fmla="*/ 0 h 720"/>
                              <a:gd name="T4" fmla="*/ 1515 w 1515"/>
                              <a:gd name="T5" fmla="*/ 720 h 720"/>
                              <a:gd name="T6" fmla="*/ 0 w 1515"/>
                              <a:gd name="T7" fmla="*/ 720 h 720"/>
                              <a:gd name="T8" fmla="*/ 0 w 1515"/>
                              <a:gd name="T9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15" h="720">
                                <a:moveTo>
                                  <a:pt x="0" y="0"/>
                                </a:moveTo>
                                <a:lnTo>
                                  <a:pt x="1515" y="0"/>
                                </a:lnTo>
                                <a:lnTo>
                                  <a:pt x="1515" y="720"/>
                                </a:lnTo>
                                <a:lnTo>
                                  <a:pt x="0" y="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3900" y="5482"/>
                            <a:ext cx="1380" cy="7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3EC2B4" w14:textId="77777777" w:rsidR="00F4169A" w:rsidRDefault="00F4169A" w:rsidP="00C12DB3">
                              <w:pPr>
                                <w:pStyle w:val="BodyText"/>
                                <w:kinsoku w:val="0"/>
                                <w:overflowPunct w:val="0"/>
                                <w:spacing w:before="77" w:line="278" w:lineRule="exact"/>
                                <w:ind w:left="143" w:right="189" w:firstLine="264"/>
                                <w:rPr>
                                  <w:rFonts w:ascii="Cambria" w:hAnsi="Cambria" w:cs="Cambr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Right</w:t>
                              </w:r>
                              <w:r>
                                <w:rPr>
                                  <w:rFonts w:ascii="Cambria" w:hAnsi="Cambria" w:cs="Cambria"/>
                                  <w:spacing w:val="2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(Derecha)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825" y="5517"/>
                            <a:ext cx="1515" cy="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6253749" w14:textId="77777777" w:rsidR="00F4169A" w:rsidRDefault="00F4169A" w:rsidP="00C12DB3">
                              <w:pPr>
                                <w:pStyle w:val="BodyText"/>
                                <w:kinsoku w:val="0"/>
                                <w:overflowPunct w:val="0"/>
                                <w:spacing w:before="73"/>
                                <w:ind w:left="144" w:right="188" w:firstLine="316"/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Left</w:t>
                              </w:r>
                              <w:r>
                                <w:rPr>
                                  <w:rFonts w:ascii="Cambria" w:hAnsi="Cambria" w:cs="Cambria"/>
                                  <w:spacing w:val="2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(Izquierda)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4B70D1" id="Group 195" o:spid="_x0000_s1032" style="position:absolute;left:0;text-align:left;margin-left:41.25pt;margin-top:107.15pt;width:222.75pt;height:264.85pt;z-index:-251624448;mso-position-horizontal-relative:page" coordorigin="825,2143" coordsize="4455,5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" o:allowincell="f">
                <v:rect id="Rectangle 136" o:spid="_x0000_s1033" style="position:absolute;left:1587;top:2144;width:3180;height:5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185F5888" w14:textId="77777777" w:rsidR="00F4169A" w:rsidRDefault="00F4169A" w:rsidP="00C12DB3">
                        <w:pPr>
                          <w:spacing w:line="5300" w:lineRule="atLeast"/>
                        </w:pPr>
                        <w:r>
                          <w:rPr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76F2B6D2" wp14:editId="585C8E53">
                              <wp:extent cx="1981200" cy="3295650"/>
                              <wp:effectExtent l="0" t="0" r="0" b="0"/>
                              <wp:docPr id="319" name="Picture 3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329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CD42982" w14:textId="77777777" w:rsidR="00F4169A" w:rsidRDefault="00F4169A" w:rsidP="00C12DB3"/>
                    </w:txbxContent>
                  </v:textbox>
                </v:rect>
                <v:shape id="Freeform 137" o:spid="_x0000_s1034" style="position:absolute;left:3900;top:5482;width:1380;height:735;visibility:visible;mso-wrap-style:square;v-text-anchor:top" coordsize="1380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" path="m,l1380,r,735l,735,,xe" stroked="f">
                  <v:path arrowok="t" o:connecttype="custom" o:connectlocs="0,0;1380,0;1380,735;0,735;0,0" o:connectangles="0,0,0,0,0"/>
                </v:shape>
                <v:shape id="Freeform 138" o:spid="_x0000_s1035" style="position:absolute;left:825;top:5517;width:1515;height:720;visibility:visible;mso-wrap-style:square;v-text-anchor:top" coordsize="151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" path="m,l1515,r,720l,720,,xe" stroked="f">
                  <v:path arrowok="t" o:connecttype="custom" o:connectlocs="0,0;1515,0;1515,720;0,720;0,0" o:connectangles="0,0,0,0,0"/>
                </v:shape>
                <v:shape id="Text Box 139" o:spid="_x0000_s1036" type="#_x0000_t202" style="position:absolute;left:3900;top:5482;width:1380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">
                  <v:textbox inset="0,0,0,0">
                    <w:txbxContent>
                      <w:p w14:paraId="1B3EC2B4" w14:textId="77777777" w:rsidR="00F4169A" w:rsidRDefault="00F4169A" w:rsidP="00C12DB3">
                        <w:pPr>
                          <w:pStyle w:val="BodyText"/>
                          <w:kinsoku w:val="0"/>
                          <w:overflowPunct w:val="0"/>
                          <w:spacing w:before="77" w:line="278" w:lineRule="exact"/>
                          <w:ind w:left="143" w:right="189" w:firstLine="264"/>
                          <w:rPr>
                            <w:rFonts w:ascii="Cambria" w:hAnsi="Cambria" w:cs="Cambr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Right</w:t>
                        </w:r>
                        <w:r>
                          <w:rPr>
                            <w:rFonts w:ascii="Cambria" w:hAnsi="Cambria" w:cs="Cambria"/>
                            <w:spacing w:val="2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(Derecha)</w:t>
                        </w:r>
                      </w:p>
                    </w:txbxContent>
                  </v:textbox>
                </v:shape>
                <v:shape id="Text Box 140" o:spid="_x0000_s1037" type="#_x0000_t202" style="position:absolute;left:825;top:5517;width:1515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" filled="f">
                  <v:textbox inset="0,0,0,0">
                    <w:txbxContent>
                      <w:p w14:paraId="56253749" w14:textId="77777777" w:rsidR="00F4169A" w:rsidRDefault="00F4169A" w:rsidP="00C12DB3">
                        <w:pPr>
                          <w:pStyle w:val="BodyText"/>
                          <w:kinsoku w:val="0"/>
                          <w:overflowPunct w:val="0"/>
                          <w:spacing w:before="73"/>
                          <w:ind w:left="144" w:right="188" w:firstLine="316"/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Left</w:t>
                        </w:r>
                        <w:r>
                          <w:rPr>
                            <w:rFonts w:ascii="Cambria" w:hAnsi="Cambria" w:cs="Cambria"/>
                            <w:spacing w:val="2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(Izquierda)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 w:cs="Arial"/>
          <w:spacing w:val="-1"/>
          <w:sz w:val="16"/>
          <w:szCs w:val="16"/>
        </w:rPr>
        <w:t>Draw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the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location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2"/>
          <w:sz w:val="16"/>
          <w:szCs w:val="16"/>
        </w:rPr>
        <w:t>of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your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pain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in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the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body outlines,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write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duration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of the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pain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2"/>
          <w:sz w:val="16"/>
          <w:szCs w:val="16"/>
        </w:rPr>
        <w:t>as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%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2"/>
          <w:sz w:val="16"/>
          <w:szCs w:val="16"/>
        </w:rPr>
        <w:t>of</w:t>
      </w:r>
      <w:r>
        <w:rPr>
          <w:rFonts w:ascii="Arial" w:hAnsi="Arial" w:cs="Arial"/>
          <w:spacing w:val="-1"/>
          <w:sz w:val="16"/>
          <w:szCs w:val="16"/>
        </w:rPr>
        <w:t xml:space="preserve"> the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day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(25%,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50%, 75%,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90%+), and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mark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how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bad</w:t>
      </w:r>
      <w:r>
        <w:rPr>
          <w:rFonts w:ascii="Arial" w:hAnsi="Arial" w:cs="Arial"/>
          <w:sz w:val="16"/>
          <w:szCs w:val="16"/>
        </w:rPr>
        <w:t xml:space="preserve"> it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is </w:t>
      </w:r>
      <w:r>
        <w:rPr>
          <w:rFonts w:ascii="Arial" w:hAnsi="Arial" w:cs="Arial"/>
          <w:spacing w:val="-1"/>
          <w:sz w:val="16"/>
          <w:szCs w:val="16"/>
        </w:rPr>
        <w:t>on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the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line</w:t>
      </w:r>
      <w:r>
        <w:rPr>
          <w:rFonts w:ascii="Arial" w:hAnsi="Arial" w:cs="Arial"/>
          <w:spacing w:val="80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at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the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bottom</w:t>
      </w:r>
      <w:r>
        <w:rPr>
          <w:rFonts w:ascii="Arial" w:hAnsi="Arial" w:cs="Arial"/>
          <w:spacing w:val="1"/>
          <w:sz w:val="16"/>
          <w:szCs w:val="16"/>
        </w:rPr>
        <w:t xml:space="preserve"> </w:t>
      </w:r>
      <w:r>
        <w:rPr>
          <w:rFonts w:ascii="Arial" w:hAnsi="Arial" w:cs="Arial"/>
          <w:spacing w:val="-2"/>
          <w:sz w:val="16"/>
          <w:szCs w:val="16"/>
        </w:rPr>
        <w:t>of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body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outline.(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Dibuje</w:t>
      </w:r>
      <w:r>
        <w:rPr>
          <w:rFonts w:ascii="Arial" w:hAnsi="Arial" w:cs="Arial"/>
          <w:sz w:val="16"/>
          <w:szCs w:val="16"/>
        </w:rPr>
        <w:t xml:space="preserve"> la </w:t>
      </w:r>
      <w:r>
        <w:rPr>
          <w:rFonts w:ascii="Arial" w:hAnsi="Arial" w:cs="Arial"/>
          <w:spacing w:val="-1"/>
          <w:sz w:val="16"/>
          <w:szCs w:val="16"/>
        </w:rPr>
        <w:t>ubicacion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de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su </w:t>
      </w:r>
      <w:r>
        <w:rPr>
          <w:rFonts w:ascii="Arial" w:hAnsi="Arial" w:cs="Arial"/>
          <w:spacing w:val="-1"/>
          <w:sz w:val="16"/>
          <w:szCs w:val="16"/>
        </w:rPr>
        <w:t>dolor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en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el cuerpo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del</w:t>
      </w:r>
      <w:r>
        <w:rPr>
          <w:rFonts w:ascii="Arial" w:hAnsi="Arial" w:cs="Arial"/>
          <w:spacing w:val="1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dibujo,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escriba</w:t>
      </w:r>
      <w:r>
        <w:rPr>
          <w:rFonts w:ascii="Arial" w:hAnsi="Arial" w:cs="Arial"/>
          <w:sz w:val="16"/>
          <w:szCs w:val="16"/>
        </w:rPr>
        <w:t xml:space="preserve"> la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duracion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del</w:t>
      </w:r>
      <w:r>
        <w:rPr>
          <w:rFonts w:ascii="Arial" w:hAnsi="Arial" w:cs="Arial"/>
          <w:spacing w:val="1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dolor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en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%</w:t>
      </w:r>
      <w:r>
        <w:rPr>
          <w:rFonts w:ascii="Arial" w:hAnsi="Arial" w:cs="Arial"/>
          <w:spacing w:val="-1"/>
          <w:sz w:val="16"/>
          <w:szCs w:val="16"/>
        </w:rPr>
        <w:t xml:space="preserve"> del</w:t>
      </w:r>
      <w:r>
        <w:rPr>
          <w:rFonts w:ascii="Arial" w:hAnsi="Arial" w:cs="Arial"/>
          <w:spacing w:val="1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dia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(25%, 50%, 75%,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36"/>
          <w:sz w:val="16"/>
          <w:szCs w:val="16"/>
        </w:rPr>
        <w:t xml:space="preserve">  </w:t>
      </w:r>
      <w:r>
        <w:rPr>
          <w:rFonts w:ascii="Arial" w:hAnsi="Arial" w:cs="Arial"/>
          <w:spacing w:val="-1"/>
          <w:sz w:val="16"/>
          <w:szCs w:val="16"/>
        </w:rPr>
        <w:t>90%+)</w:t>
      </w:r>
      <w:r>
        <w:rPr>
          <w:rFonts w:ascii="Arial" w:hAnsi="Arial" w:cs="Arial"/>
          <w:sz w:val="16"/>
          <w:szCs w:val="16"/>
        </w:rPr>
        <w:t xml:space="preserve"> y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marque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lo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malo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que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2"/>
          <w:sz w:val="16"/>
          <w:szCs w:val="16"/>
        </w:rPr>
        <w:t>es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2"/>
          <w:sz w:val="16"/>
          <w:szCs w:val="16"/>
        </w:rPr>
        <w:t>en</w:t>
      </w:r>
      <w:r>
        <w:rPr>
          <w:rFonts w:ascii="Arial" w:hAnsi="Arial" w:cs="Arial"/>
          <w:sz w:val="16"/>
          <w:szCs w:val="16"/>
        </w:rPr>
        <w:t xml:space="preserve"> la </w:t>
      </w:r>
      <w:r>
        <w:rPr>
          <w:rFonts w:ascii="Arial" w:hAnsi="Arial" w:cs="Arial"/>
          <w:spacing w:val="-1"/>
          <w:sz w:val="16"/>
          <w:szCs w:val="16"/>
        </w:rPr>
        <w:t>linea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el</w:t>
      </w:r>
      <w:r>
        <w:rPr>
          <w:rFonts w:ascii="Arial" w:hAnsi="Arial" w:cs="Arial"/>
          <w:spacing w:val="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la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parte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inferior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del cuerpo)</w:t>
      </w:r>
    </w:p>
    <w:p w14:paraId="33FF4EE0" w14:textId="77777777" w:rsidR="00C12DB3" w:rsidRDefault="00C12DB3" w:rsidP="00C12DB3">
      <w:pPr>
        <w:pStyle w:val="BodyText"/>
        <w:kinsoku w:val="0"/>
        <w:overflowPunct w:val="0"/>
        <w:spacing w:before="2"/>
        <w:ind w:left="0" w:firstLine="0"/>
        <w:rPr>
          <w:rFonts w:ascii="Arial" w:hAnsi="Arial" w:cs="Arial"/>
          <w:sz w:val="3"/>
          <w:szCs w:val="3"/>
        </w:rPr>
      </w:pPr>
    </w:p>
    <w:tbl>
      <w:tblPr>
        <w:tblW w:w="0" w:type="auto"/>
        <w:tblInd w:w="6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"/>
        <w:gridCol w:w="1874"/>
        <w:gridCol w:w="1818"/>
        <w:gridCol w:w="1889"/>
        <w:gridCol w:w="1804"/>
        <w:gridCol w:w="1464"/>
      </w:tblGrid>
      <w:tr w:rsidR="00C12DB3" w:rsidRPr="00001466" w14:paraId="5DB6A46B" w14:textId="77777777" w:rsidTr="00357B75">
        <w:trPr>
          <w:trHeight w:hRule="exact" w:val="249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481A8DC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8"/>
              <w:ind w:left="129"/>
            </w:pPr>
            <w:r w:rsidRPr="00001466">
              <w:rPr>
                <w:rFonts w:ascii="Arial" w:hAnsi="Arial" w:cs="Arial"/>
                <w:b/>
                <w:bCs/>
                <w:spacing w:val="-2"/>
                <w:sz w:val="20"/>
                <w:szCs w:val="20"/>
              </w:rPr>
              <w:t>Ache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</w:tcPr>
          <w:p w14:paraId="5D37F6AF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8"/>
              <w:ind w:left="562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Burning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46FF6D98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8"/>
              <w:ind w:left="234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Numbness</w:t>
            </w: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501C27C6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8"/>
              <w:ind w:left="105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Pins</w:t>
            </w:r>
            <w:r w:rsidRPr="00001466">
              <w:rPr>
                <w:rFonts w:ascii="Arial" w:hAnsi="Arial" w:cs="Arial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and</w:t>
            </w:r>
            <w:r w:rsidRPr="00001466">
              <w:rPr>
                <w:rFonts w:ascii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Needles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632EC2AD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8"/>
              <w:ind w:left="373"/>
            </w:pP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Stabbing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13EF4855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8"/>
              <w:ind w:left="312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Bruises</w:t>
            </w:r>
          </w:p>
        </w:tc>
      </w:tr>
      <w:tr w:rsidR="00C12DB3" w:rsidRPr="00001466" w14:paraId="584A827D" w14:textId="77777777" w:rsidTr="00357B75">
        <w:trPr>
          <w:trHeight w:hRule="exact" w:val="232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2CE77E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19" w:lineRule="exact"/>
              <w:ind w:left="55"/>
            </w:pP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(Dolor)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</w:tcPr>
          <w:p w14:paraId="05DAF3B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19" w:lineRule="exact"/>
              <w:ind w:left="606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(Ardor)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3BC4BE06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19" w:lineRule="exact"/>
              <w:ind w:left="23"/>
            </w:pP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(Entumecimiento)</w:t>
            </w: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05BAC067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19" w:lineRule="exact"/>
              <w:ind w:left="394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(Hormigueo)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6873E92F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19" w:lineRule="exact"/>
              <w:ind w:left="405"/>
            </w:pP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(Puñalada)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41C5B200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19" w:lineRule="exact"/>
              <w:ind w:left="208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(Moretones)</w:t>
            </w:r>
          </w:p>
        </w:tc>
      </w:tr>
      <w:tr w:rsidR="00C12DB3" w:rsidRPr="00001466" w14:paraId="30BACEE9" w14:textId="77777777" w:rsidTr="00357B75">
        <w:trPr>
          <w:trHeight w:hRule="exact" w:val="390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D7CE31B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3" w:lineRule="exact"/>
              <w:ind w:left="93"/>
            </w:pPr>
            <w:r w:rsidRPr="00001466">
              <w:rPr>
                <w:rFonts w:ascii="Arial" w:hAnsi="Arial" w:cs="Arial"/>
                <w:spacing w:val="-2"/>
                <w:sz w:val="22"/>
                <w:szCs w:val="22"/>
              </w:rPr>
              <w:t>^^^^^^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</w:tcPr>
          <w:p w14:paraId="7B2159A6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3" w:lineRule="exact"/>
              <w:ind w:left="637"/>
            </w:pPr>
            <w:r w:rsidRPr="00001466">
              <w:rPr>
                <w:rFonts w:ascii="Arial" w:hAnsi="Arial" w:cs="Arial"/>
                <w:spacing w:val="-2"/>
                <w:sz w:val="22"/>
                <w:szCs w:val="22"/>
              </w:rPr>
              <w:t>BBBBB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49792326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3" w:lineRule="exact"/>
              <w:ind w:left="290"/>
            </w:pPr>
            <w:r w:rsidRPr="00001466">
              <w:rPr>
                <w:rFonts w:ascii="Arial" w:hAnsi="Arial" w:cs="Arial"/>
                <w:spacing w:val="-2"/>
                <w:sz w:val="22"/>
                <w:szCs w:val="22"/>
              </w:rPr>
              <w:t>OOOOOO</w:t>
            </w: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47464DBC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3" w:lineRule="exact"/>
              <w:ind w:left="600"/>
            </w:pPr>
            <w:r w:rsidRPr="00001466">
              <w:rPr>
                <w:rFonts w:ascii="Arial" w:hAnsi="Arial" w:cs="Arial"/>
                <w:sz w:val="22"/>
                <w:szCs w:val="22"/>
              </w:rPr>
              <w:t>-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-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-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-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-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6F20F278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3" w:lineRule="exact"/>
              <w:ind w:left="495"/>
            </w:pPr>
            <w:r w:rsidRPr="00001466">
              <w:rPr>
                <w:rFonts w:ascii="Arial" w:hAnsi="Arial" w:cs="Arial"/>
                <w:sz w:val="22"/>
                <w:szCs w:val="22"/>
              </w:rPr>
              <w:t>I I I I I I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5E02E93E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3" w:lineRule="exact"/>
              <w:ind w:left="282"/>
            </w:pPr>
            <w:r w:rsidRPr="00001466">
              <w:rPr>
                <w:rFonts w:ascii="Arial" w:hAnsi="Arial" w:cs="Arial"/>
                <w:sz w:val="22"/>
                <w:szCs w:val="22"/>
              </w:rPr>
              <w:t>+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+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+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+</w:t>
            </w:r>
            <w:r w:rsidRPr="00001466">
              <w:rPr>
                <w:rFonts w:ascii="Arial" w:hAnsi="Arial" w:cs="Arial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+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+</w:t>
            </w:r>
          </w:p>
        </w:tc>
      </w:tr>
      <w:tr w:rsidR="00C12DB3" w:rsidRPr="00001466" w14:paraId="37975773" w14:textId="77777777" w:rsidTr="00357B75">
        <w:trPr>
          <w:trHeight w:hRule="exact" w:val="681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9A07CE4" w14:textId="77777777" w:rsidR="00C12DB3" w:rsidRPr="00001466" w:rsidRDefault="00C12DB3" w:rsidP="00357B75"/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</w:tcPr>
          <w:p w14:paraId="6CE3EBCD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125"/>
              <w:ind w:left="17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BACK</w:t>
            </w:r>
          </w:p>
          <w:p w14:paraId="7EDA016B" w14:textId="77777777" w:rsidR="00C12DB3" w:rsidRPr="00001466" w:rsidRDefault="00C12DB3" w:rsidP="00357B75">
            <w:pPr>
              <w:pStyle w:val="TableParagraph"/>
              <w:kinsoku w:val="0"/>
              <w:overflowPunct w:val="0"/>
              <w:ind w:left="258"/>
              <w:jc w:val="center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(Parte</w:t>
            </w:r>
            <w:r w:rsidRPr="00001466">
              <w:rPr>
                <w:rFonts w:ascii="Arial" w:hAnsi="Arial" w:cs="Arial"/>
                <w:b/>
                <w:bCs/>
                <w:spacing w:val="-17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Posterior)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0C756015" w14:textId="77777777" w:rsidR="00C12DB3" w:rsidRPr="00001466" w:rsidRDefault="00C12DB3" w:rsidP="00357B75"/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0DF3C300" w14:textId="77777777" w:rsidR="00C12DB3" w:rsidRPr="00001466" w:rsidRDefault="00C12DB3" w:rsidP="00357B75"/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5B8C8168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125"/>
              <w:ind w:right="21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FRONT</w:t>
            </w:r>
          </w:p>
          <w:p w14:paraId="384D6BA4" w14:textId="77777777" w:rsidR="00C12DB3" w:rsidRPr="00001466" w:rsidRDefault="00C12DB3" w:rsidP="00357B75">
            <w:pPr>
              <w:pStyle w:val="TableParagraph"/>
              <w:kinsoku w:val="0"/>
              <w:overflowPunct w:val="0"/>
              <w:ind w:right="79"/>
              <w:jc w:val="center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(Parte</w:t>
            </w:r>
            <w:r w:rsidRPr="00001466">
              <w:rPr>
                <w:rFonts w:ascii="Arial" w:hAnsi="Arial" w:cs="Arial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Anterior)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0D274BE5" w14:textId="77777777" w:rsidR="00C12DB3" w:rsidRPr="00001466" w:rsidRDefault="00C12DB3" w:rsidP="00357B75"/>
        </w:tc>
      </w:tr>
    </w:tbl>
    <w:p w14:paraId="4402A6A7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34C02046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49A2DB78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07CA73B9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7CC62D9C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59D0BCB8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37E4D335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60877577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47B22E92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9B176CD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48274F31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2715F7E6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0D3F804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2EDE738B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270356EB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462A2A6C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5AAA3BC9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4FC483F5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41072419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4A00A19B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5449EF0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049218AF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73C9AD97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1"/>
        <w:gridCol w:w="703"/>
        <w:gridCol w:w="917"/>
        <w:gridCol w:w="886"/>
        <w:gridCol w:w="837"/>
        <w:gridCol w:w="1465"/>
        <w:gridCol w:w="755"/>
        <w:gridCol w:w="1135"/>
        <w:gridCol w:w="1160"/>
        <w:gridCol w:w="806"/>
        <w:gridCol w:w="1305"/>
      </w:tblGrid>
      <w:tr w:rsidR="00C12DB3" w:rsidRPr="00001466" w14:paraId="0E479F5A" w14:textId="77777777" w:rsidTr="00357B75">
        <w:trPr>
          <w:trHeight w:hRule="exact" w:val="259"/>
        </w:trPr>
        <w:tc>
          <w:tcPr>
            <w:tcW w:w="1131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B1566A7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271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703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F0FE49E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167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917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FC253F8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122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886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D1C3161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right="114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837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5D9F195F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182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1465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B9D4820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right="187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755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BE4BBB5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169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1135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101DE8E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right="97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116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2FC3B23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24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806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198F6DF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534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1305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64438B65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815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</w:tr>
      <w:tr w:rsidR="00C12DB3" w:rsidRPr="00001466" w14:paraId="6A38A662" w14:textId="77777777" w:rsidTr="00357B75">
        <w:trPr>
          <w:trHeight w:hRule="exact" w:val="821"/>
        </w:trPr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</w:tcPr>
          <w:p w14:paraId="6CB8EFB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271"/>
              <w:rPr>
                <w:rFonts w:ascii="Arial" w:hAnsi="Arial" w:cs="Arial"/>
                <w:sz w:val="22"/>
                <w:szCs w:val="22"/>
              </w:rPr>
            </w:pPr>
            <w:r w:rsidRPr="00001466"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0DD1769C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13" w:line="252" w:lineRule="auto"/>
              <w:ind w:left="55" w:right="119" w:firstLine="110"/>
            </w:pPr>
            <w:r w:rsidRPr="00001466">
              <w:rPr>
                <w:rFonts w:ascii="Arial" w:hAnsi="Arial" w:cs="Arial"/>
                <w:sz w:val="20"/>
                <w:szCs w:val="20"/>
              </w:rPr>
              <w:t>No</w:t>
            </w:r>
            <w:r w:rsidRPr="0000146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Pain</w:t>
            </w:r>
            <w:r w:rsidRPr="00001466">
              <w:rPr>
                <w:rFonts w:ascii="Arial" w:hAnsi="Arial" w:cs="Arial"/>
                <w:spacing w:val="22"/>
                <w:w w:val="99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(Sin</w:t>
            </w:r>
            <w:r w:rsidRPr="0000146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sz w:val="20"/>
                <w:szCs w:val="20"/>
              </w:rPr>
              <w:t>Dolor)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</w:tcPr>
          <w:p w14:paraId="37BFEF73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121"/>
            </w:pPr>
            <w:r w:rsidRPr="00001466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14:paraId="5951F222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122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37C2D6A6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right="89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</w:tcPr>
          <w:p w14:paraId="48B15F0B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140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14:paraId="57980070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right="19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01466">
              <w:rPr>
                <w:rFonts w:ascii="Arial" w:hAnsi="Arial" w:cs="Arial"/>
                <w:sz w:val="22"/>
                <w:szCs w:val="22"/>
              </w:rPr>
              <w:t>5</w:t>
            </w:r>
          </w:p>
          <w:p w14:paraId="7D55A18D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13" w:line="252" w:lineRule="auto"/>
              <w:ind w:left="286" w:right="143" w:firstLine="63"/>
            </w:pPr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Moderate</w:t>
            </w:r>
            <w:r w:rsidRPr="00001466">
              <w:rPr>
                <w:rFonts w:ascii="Arial" w:hAnsi="Arial" w:cs="Arial"/>
                <w:spacing w:val="25"/>
                <w:w w:val="99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(Moderado)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</w:tcPr>
          <w:p w14:paraId="59238865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145"/>
            </w:pPr>
            <w:r w:rsidRPr="00001466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4334735E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right="25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</w:tcPr>
          <w:p w14:paraId="4E3AAD7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2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</w:tcPr>
          <w:p w14:paraId="3C1DCA02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517"/>
            </w:pPr>
            <w:r w:rsidRPr="00001466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DDB7A67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750"/>
              <w:rPr>
                <w:rFonts w:ascii="Arial" w:hAnsi="Arial" w:cs="Arial"/>
                <w:spacing w:val="-1"/>
                <w:sz w:val="22"/>
                <w:szCs w:val="22"/>
              </w:rPr>
            </w:pP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>10</w:t>
            </w:r>
          </w:p>
          <w:p w14:paraId="47F3ACCA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13" w:line="252" w:lineRule="auto"/>
              <w:ind w:left="166" w:right="369" w:firstLine="41"/>
            </w:pPr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Severe</w:t>
            </w:r>
            <w:r w:rsidRPr="00001466">
              <w:rPr>
                <w:rFonts w:ascii="Arial" w:hAnsi="Arial" w:cs="Arial"/>
                <w:spacing w:val="24"/>
                <w:w w:val="99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(Severo)</w:t>
            </w:r>
          </w:p>
        </w:tc>
      </w:tr>
    </w:tbl>
    <w:p w14:paraId="1A53F81D" w14:textId="77777777" w:rsidR="00C12DB3" w:rsidRDefault="00C12DB3" w:rsidP="00C12DB3">
      <w:pPr>
        <w:pStyle w:val="BodyText"/>
        <w:numPr>
          <w:ilvl w:val="0"/>
          <w:numId w:val="2"/>
        </w:numPr>
        <w:tabs>
          <w:tab w:val="left" w:pos="582"/>
          <w:tab w:val="left" w:pos="10399"/>
        </w:tabs>
        <w:kinsoku w:val="0"/>
        <w:overflowPunct w:val="0"/>
        <w:spacing w:before="132" w:line="253" w:lineRule="auto"/>
        <w:ind w:right="917" w:hanging="201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Indicates where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the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pain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travels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to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by</w:t>
      </w:r>
      <w:r>
        <w:rPr>
          <w:rFonts w:ascii="Arial" w:hAnsi="Arial" w:cs="Arial"/>
          <w:spacing w:val="-1"/>
          <w:sz w:val="18"/>
          <w:szCs w:val="18"/>
        </w:rPr>
        <w:t xml:space="preserve"> drawing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arrow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or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noting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here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 w:rsidR="004C3DFD">
        <w:rPr>
          <w:rFonts w:ascii="Arial" w:hAnsi="Arial" w:cs="Arial"/>
          <w:spacing w:val="1"/>
          <w:sz w:val="18"/>
          <w:szCs w:val="18"/>
        </w:rPr>
        <w:t xml:space="preserve">__________________________________________ </w:t>
      </w:r>
      <w:r>
        <w:rPr>
          <w:rFonts w:ascii="Arial" w:hAnsi="Arial" w:cs="Arial"/>
          <w:spacing w:val="-1"/>
          <w:sz w:val="18"/>
          <w:szCs w:val="18"/>
        </w:rPr>
        <w:t>(Indica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si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el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dolor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desplaza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dibujando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una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fleche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escriba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nada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aqui)</w:t>
      </w:r>
    </w:p>
    <w:p w14:paraId="22622357" w14:textId="77777777" w:rsidR="00C12DB3" w:rsidRDefault="00C12DB3" w:rsidP="00C12DB3">
      <w:pPr>
        <w:pStyle w:val="BodyText"/>
        <w:numPr>
          <w:ilvl w:val="0"/>
          <w:numId w:val="2"/>
        </w:numPr>
        <w:tabs>
          <w:tab w:val="left" w:pos="582"/>
        </w:tabs>
        <w:kinsoku w:val="0"/>
        <w:overflowPunct w:val="0"/>
        <w:ind w:hanging="201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Pain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in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arms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compared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 xml:space="preserve">neck </w:t>
      </w:r>
      <w:r>
        <w:rPr>
          <w:rFonts w:ascii="Arial" w:hAnsi="Arial" w:cs="Arial"/>
          <w:sz w:val="18"/>
          <w:szCs w:val="18"/>
        </w:rPr>
        <w:t>is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(Dolor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en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brazos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comparacion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el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cuello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es):</w:t>
      </w:r>
      <w:r>
        <w:rPr>
          <w:rFonts w:ascii="Arial" w:hAnsi="Arial" w:cs="Arial"/>
          <w:sz w:val="18"/>
          <w:szCs w:val="18"/>
        </w:rPr>
        <w:t xml:space="preserve"> □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Worse(Peor)</w:t>
      </w:r>
      <w:r>
        <w:rPr>
          <w:rFonts w:ascii="Arial" w:hAnsi="Arial" w:cs="Arial"/>
          <w:sz w:val="18"/>
          <w:szCs w:val="18"/>
        </w:rPr>
        <w:t xml:space="preserve">  □</w:t>
      </w:r>
      <w:r>
        <w:rPr>
          <w:rFonts w:ascii="Arial" w:hAnsi="Arial" w:cs="Arial"/>
          <w:spacing w:val="-1"/>
          <w:sz w:val="18"/>
          <w:szCs w:val="18"/>
        </w:rPr>
        <w:t xml:space="preserve"> Same(Igual)</w:t>
      </w:r>
      <w:r>
        <w:rPr>
          <w:rFonts w:ascii="Arial" w:hAnsi="Arial" w:cs="Arial"/>
          <w:spacing w:val="48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less</w:t>
      </w:r>
      <w:r>
        <w:rPr>
          <w:rFonts w:ascii="Arial" w:hAnsi="Arial" w:cs="Arial"/>
          <w:spacing w:val="-1"/>
          <w:sz w:val="18"/>
          <w:szCs w:val="18"/>
        </w:rPr>
        <w:t xml:space="preserve"> (Menos)</w:t>
      </w:r>
    </w:p>
    <w:p w14:paraId="29F279ED" w14:textId="77777777" w:rsidR="00C12DB3" w:rsidRDefault="00C12DB3" w:rsidP="00C12DB3">
      <w:pPr>
        <w:pStyle w:val="BodyText"/>
        <w:numPr>
          <w:ilvl w:val="0"/>
          <w:numId w:val="2"/>
        </w:numPr>
        <w:tabs>
          <w:tab w:val="left" w:pos="582"/>
        </w:tabs>
        <w:kinsoku w:val="0"/>
        <w:overflowPunct w:val="0"/>
        <w:spacing w:before="9"/>
        <w:ind w:hanging="201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Pain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in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legs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compared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to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back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is(Dolor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piernas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en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comparacion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espalda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es):□</w:t>
      </w:r>
      <w:r>
        <w:rPr>
          <w:rFonts w:ascii="Arial" w:hAnsi="Arial" w:cs="Arial"/>
          <w:spacing w:val="-6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Worse(Peor) □</w:t>
      </w:r>
      <w:r>
        <w:rPr>
          <w:rFonts w:ascii="Arial" w:hAnsi="Arial" w:cs="Arial"/>
          <w:spacing w:val="-1"/>
          <w:sz w:val="18"/>
          <w:szCs w:val="18"/>
        </w:rPr>
        <w:t xml:space="preserve"> Same(Igual)</w:t>
      </w:r>
      <w:r>
        <w:rPr>
          <w:rFonts w:ascii="Arial" w:hAnsi="Arial" w:cs="Arial"/>
          <w:sz w:val="18"/>
          <w:szCs w:val="18"/>
        </w:rPr>
        <w:t xml:space="preserve">  □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less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(Menos)</w:t>
      </w:r>
    </w:p>
    <w:p w14:paraId="563C5136" w14:textId="77777777" w:rsidR="00C12DB3" w:rsidRDefault="00C12DB3" w:rsidP="00C12DB3">
      <w:pPr>
        <w:pStyle w:val="BodyText"/>
        <w:numPr>
          <w:ilvl w:val="0"/>
          <w:numId w:val="2"/>
        </w:numPr>
        <w:tabs>
          <w:tab w:val="left" w:pos="577"/>
        </w:tabs>
        <w:kinsoku w:val="0"/>
        <w:overflowPunct w:val="0"/>
        <w:spacing w:before="11" w:line="253" w:lineRule="auto"/>
        <w:ind w:right="1242" w:hanging="201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What </w:t>
      </w:r>
      <w:r>
        <w:rPr>
          <w:rFonts w:ascii="Arial" w:hAnsi="Arial" w:cs="Arial"/>
          <w:spacing w:val="-1"/>
          <w:sz w:val="18"/>
          <w:szCs w:val="18"/>
        </w:rPr>
        <w:t>makes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pain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better?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(i.e.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medications-over-the-counter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prescription,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rest-for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how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long, </w:t>
      </w:r>
      <w:r>
        <w:rPr>
          <w:rFonts w:ascii="Arial" w:hAnsi="Arial" w:cs="Arial"/>
          <w:spacing w:val="-1"/>
          <w:sz w:val="18"/>
          <w:szCs w:val="18"/>
        </w:rPr>
        <w:t>ice/heat,,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hot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shower)</w:t>
      </w:r>
      <w:r>
        <w:rPr>
          <w:rFonts w:ascii="Arial" w:hAnsi="Arial" w:cs="Arial"/>
          <w:spacing w:val="9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(Que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hace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que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el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dolor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mejore)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(i.e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medicamento,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descanso-por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cuanto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tiempo,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hielo/calor,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ducha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de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agua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caliente)</w:t>
      </w:r>
    </w:p>
    <w:p w14:paraId="630475D5" w14:textId="77777777" w:rsidR="00C12DB3" w:rsidRDefault="00C12DB3" w:rsidP="00C12DB3">
      <w:pPr>
        <w:pStyle w:val="BodyText"/>
        <w:kinsoku w:val="0"/>
        <w:overflowPunct w:val="0"/>
        <w:spacing w:before="10"/>
        <w:ind w:left="0" w:firstLine="0"/>
        <w:rPr>
          <w:rFonts w:ascii="Arial" w:hAnsi="Arial" w:cs="Arial"/>
          <w:sz w:val="16"/>
          <w:szCs w:val="16"/>
        </w:rPr>
      </w:pPr>
    </w:p>
    <w:p w14:paraId="3D2957D4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525" w:firstLine="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48E27528" wp14:editId="32B562D0">
                <wp:extent cx="6746875" cy="12700"/>
                <wp:effectExtent l="6350" t="10160" r="0" b="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6875" cy="12700"/>
                          <a:chOff x="0" y="0"/>
                          <a:chExt cx="10625" cy="20"/>
                        </a:xfrm>
                      </wpg:grpSpPr>
                      <wps:wsp>
                        <wps:cNvPr id="194" name="Freeform 80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613" cy="20"/>
                          </a:xfrm>
                          <a:custGeom>
                            <a:avLst/>
                            <a:gdLst>
                              <a:gd name="T0" fmla="*/ 0 w 10613"/>
                              <a:gd name="T1" fmla="*/ 0 h 20"/>
                              <a:gd name="T2" fmla="*/ 10612 w 1061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613" h="20">
                                <a:moveTo>
                                  <a:pt x="0" y="0"/>
                                </a:moveTo>
                                <a:lnTo>
                                  <a:pt x="10612" y="0"/>
                                </a:ln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D3871" id="Group 193" o:spid="_x0000_s1026" style="width:531.25pt;height:1pt;mso-position-horizontal-relative:char;mso-position-vertical-relative:line" coordsize="1062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">
                <v:shape id="Freeform 80" o:spid="_x0000_s1027" style="position:absolute;left:5;top:5;width:10613;height:20;visibility:visible;mso-wrap-style:square;v-text-anchor:top" coordsize="10613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7kKsMA&#10;AADcAAAADwAAAGRycy9kb3ducmV2LnhtbERPTWvCQBC9C/0Pywje6kYtoqmrFEUpggfTSq9Ddkyi&#10;2dmwu2ry77uFgrd5vM9ZrFpTizs5X1lWMBomIIhzqysuFHx/bV9nIHxA1lhbJgUdeVgtX3oLTLV9&#10;8JHuWShEDGGfooIyhCaV0uclGfRD2xBH7mydwRChK6R2+IjhppbjJJlKgxXHhhIbWpeUX7ObUTCZ&#10;Hgp3ySZyd/vZnK/7w2jfdSelBv324x1EoDY8xf/uTx3nz9/g75l4gV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P7kKsMAAADcAAAADwAAAAAAAAAAAAAAAACYAgAAZHJzL2Rv&#10;d25yZXYueG1sUEsFBgAAAAAEAAQA9QAAAIgDAAAAAA==&#10;" path="m,l10612,e" filled="f" strokeweight=".2mm">
                  <v:path arrowok="t" o:connecttype="custom" o:connectlocs="0,0;10612,0" o:connectangles="0,0"/>
                </v:shape>
                <w10:anchorlock/>
              </v:group>
            </w:pict>
          </mc:Fallback>
        </mc:AlternateContent>
      </w:r>
    </w:p>
    <w:p w14:paraId="761B259F" w14:textId="77777777" w:rsidR="00C12DB3" w:rsidRDefault="00C12DB3" w:rsidP="00C12DB3">
      <w:pPr>
        <w:pStyle w:val="BodyText"/>
        <w:kinsoku w:val="0"/>
        <w:overflowPunct w:val="0"/>
        <w:spacing w:before="5"/>
        <w:ind w:left="0" w:firstLine="0"/>
        <w:rPr>
          <w:rFonts w:ascii="Arial" w:hAnsi="Arial" w:cs="Arial"/>
          <w:sz w:val="16"/>
          <w:szCs w:val="16"/>
        </w:rPr>
      </w:pPr>
    </w:p>
    <w:p w14:paraId="0A7F3B27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525" w:firstLine="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739C92E3" wp14:editId="58BBF9B0">
                <wp:extent cx="6746875" cy="12700"/>
                <wp:effectExtent l="6350" t="1905" r="0" b="4445"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6875" cy="12700"/>
                          <a:chOff x="0" y="0"/>
                          <a:chExt cx="10625" cy="20"/>
                        </a:xfrm>
                      </wpg:grpSpPr>
                      <wps:wsp>
                        <wps:cNvPr id="192" name="Freeform 78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613" cy="20"/>
                          </a:xfrm>
                          <a:custGeom>
                            <a:avLst/>
                            <a:gdLst>
                              <a:gd name="T0" fmla="*/ 0 w 10613"/>
                              <a:gd name="T1" fmla="*/ 0 h 20"/>
                              <a:gd name="T2" fmla="*/ 10612 w 1061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613" h="20">
                                <a:moveTo>
                                  <a:pt x="0" y="0"/>
                                </a:moveTo>
                                <a:lnTo>
                                  <a:pt x="10612" y="0"/>
                                </a:ln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0CB4CD" id="Group 191" o:spid="_x0000_s1026" style="width:531.25pt;height:1pt;mso-position-horizontal-relative:char;mso-position-vertical-relative:line" coordsize="1062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">
                <v:shape id="Freeform 78" o:spid="_x0000_s1027" style="position:absolute;left:5;top:5;width:10613;height:20;visibility:visible;mso-wrap-style:square;v-text-anchor:top" coordsize="10613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vZxcMA&#10;AADcAAAADwAAAGRycy9kb3ducmV2LnhtbERPTWvCQBC9C/6HZQq9mY0KotFViqWlCB5MLb0O2TGJ&#10;ZmfD7qrJv+8KQm/zeJ+z2nSmETdyvrasYJykIIgLq2suFRy/P0ZzED4ga2wsk4KePGzWw8EKM23v&#10;fKBbHkoRQ9hnqKAKoc2k9EVFBn1iW+LInawzGCJ0pdQO7zHcNHKSpjNpsObYUGFL24qKS341Cqaz&#10;fenO+VR+Xn/fT5fdfrzr+x+lXl+6tyWIQF34Fz/dXzrOX0zg8Uy8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vZxcMAAADcAAAADwAAAAAAAAAAAAAAAACYAgAAZHJzL2Rv&#10;d25yZXYueG1sUEsFBgAAAAAEAAQA9QAAAIgDAAAAAA==&#10;" path="m,l10612,e" filled="f" strokeweight=".2mm">
                  <v:path arrowok="t" o:connecttype="custom" o:connectlocs="0,0;10612,0" o:connectangles="0,0"/>
                </v:shape>
                <w10:anchorlock/>
              </v:group>
            </w:pict>
          </mc:Fallback>
        </mc:AlternateContent>
      </w:r>
    </w:p>
    <w:p w14:paraId="4E0CFA58" w14:textId="77777777" w:rsidR="00C12DB3" w:rsidRDefault="00C12DB3" w:rsidP="00C12DB3">
      <w:pPr>
        <w:pStyle w:val="BodyText"/>
        <w:numPr>
          <w:ilvl w:val="0"/>
          <w:numId w:val="2"/>
        </w:numPr>
        <w:tabs>
          <w:tab w:val="left" w:pos="577"/>
        </w:tabs>
        <w:kinsoku w:val="0"/>
        <w:overflowPunct w:val="0"/>
        <w:spacing w:line="206" w:lineRule="exact"/>
        <w:ind w:left="576" w:hanging="197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What </w:t>
      </w:r>
      <w:r>
        <w:rPr>
          <w:rFonts w:ascii="Arial" w:hAnsi="Arial" w:cs="Arial"/>
          <w:spacing w:val="-1"/>
          <w:sz w:val="18"/>
          <w:szCs w:val="18"/>
        </w:rPr>
        <w:t>makes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pain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worse?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(Que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empeora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el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dolor)</w:t>
      </w:r>
    </w:p>
    <w:p w14:paraId="62ECDE21" w14:textId="77777777" w:rsidR="00C12DB3" w:rsidRDefault="00C12DB3" w:rsidP="00C12DB3">
      <w:pPr>
        <w:pStyle w:val="BodyText"/>
        <w:kinsoku w:val="0"/>
        <w:overflowPunct w:val="0"/>
        <w:spacing w:before="9"/>
        <w:ind w:left="0" w:firstLine="0"/>
        <w:rPr>
          <w:rFonts w:ascii="Arial" w:hAnsi="Arial" w:cs="Arial"/>
          <w:sz w:val="16"/>
          <w:szCs w:val="16"/>
        </w:rPr>
      </w:pPr>
    </w:p>
    <w:p w14:paraId="341281DD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525" w:firstLine="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3E66AC14" wp14:editId="03E45EA0">
                <wp:extent cx="6746875" cy="12700"/>
                <wp:effectExtent l="6350" t="3175" r="0" b="3175"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6875" cy="12700"/>
                          <a:chOff x="0" y="0"/>
                          <a:chExt cx="10625" cy="20"/>
                        </a:xfrm>
                      </wpg:grpSpPr>
                      <wps:wsp>
                        <wps:cNvPr id="190" name="Freeform 76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613" cy="20"/>
                          </a:xfrm>
                          <a:custGeom>
                            <a:avLst/>
                            <a:gdLst>
                              <a:gd name="T0" fmla="*/ 0 w 10613"/>
                              <a:gd name="T1" fmla="*/ 0 h 20"/>
                              <a:gd name="T2" fmla="*/ 10612 w 1061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613" h="20">
                                <a:moveTo>
                                  <a:pt x="0" y="0"/>
                                </a:moveTo>
                                <a:lnTo>
                                  <a:pt x="10612" y="0"/>
                                </a:ln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E73391" id="Group 189" o:spid="_x0000_s1026" style="width:531.25pt;height:1pt;mso-position-horizontal-relative:char;mso-position-vertical-relative:line" coordsize="1062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">
                <v:shape id="Freeform 76" o:spid="_x0000_s1027" style="position:absolute;left:5;top:5;width:10613;height:20;visibility:visible;mso-wrap-style:square;v-text-anchor:top" coordsize="10613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XiKcYA&#10;AADcAAAADwAAAGRycy9kb3ducmV2LnhtbESPQWvCQBCF74X+h2UK3upGBdHUVUqLUgQPxpZeh+yY&#10;pGZnw+6qyb/vHAq9zfDevPfNatO7Vt0oxMazgck4A0VcettwZeDztH1egIoJ2WLrmQwMFGGzfnxY&#10;YW79nY90K1KlJIRjjgbqlLpc61jW5DCOfUcs2tkHh0nWUGkb8C7hrtXTLJtrhw1LQ40dvdVUXoqr&#10;MzCbH6rwU8z07vr9fr7sD5P9MHwZM3rqX19AJerTv/nv+sMK/lLw5RmZQK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8XiKcYAAADcAAAADwAAAAAAAAAAAAAAAACYAgAAZHJz&#10;L2Rvd25yZXYueG1sUEsFBgAAAAAEAAQA9QAAAIsDAAAAAA==&#10;" path="m,l10612,e" filled="f" strokeweight=".2mm">
                  <v:path arrowok="t" o:connecttype="custom" o:connectlocs="0,0;10612,0" o:connectangles="0,0"/>
                </v:shape>
                <w10:anchorlock/>
              </v:group>
            </w:pict>
          </mc:Fallback>
        </mc:AlternateContent>
      </w:r>
    </w:p>
    <w:p w14:paraId="450CC803" w14:textId="77777777" w:rsidR="00C12DB3" w:rsidRDefault="00C12DB3" w:rsidP="00C12DB3">
      <w:pPr>
        <w:pStyle w:val="BodyText"/>
        <w:kinsoku w:val="0"/>
        <w:overflowPunct w:val="0"/>
        <w:spacing w:before="5"/>
        <w:ind w:left="0" w:firstLine="0"/>
        <w:rPr>
          <w:rFonts w:ascii="Arial" w:hAnsi="Arial" w:cs="Arial"/>
          <w:sz w:val="15"/>
          <w:szCs w:val="15"/>
        </w:rPr>
      </w:pPr>
    </w:p>
    <w:p w14:paraId="1661F4EF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525" w:firstLine="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6B0ECE0E" wp14:editId="3203D630">
                <wp:extent cx="6746875" cy="12700"/>
                <wp:effectExtent l="6350" t="6985" r="0" b="0"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6875" cy="12700"/>
                          <a:chOff x="0" y="0"/>
                          <a:chExt cx="10625" cy="20"/>
                        </a:xfrm>
                      </wpg:grpSpPr>
                      <wps:wsp>
                        <wps:cNvPr id="188" name="Freeform 74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613" cy="20"/>
                          </a:xfrm>
                          <a:custGeom>
                            <a:avLst/>
                            <a:gdLst>
                              <a:gd name="T0" fmla="*/ 0 w 10613"/>
                              <a:gd name="T1" fmla="*/ 0 h 20"/>
                              <a:gd name="T2" fmla="*/ 10612 w 1061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613" h="20">
                                <a:moveTo>
                                  <a:pt x="0" y="0"/>
                                </a:moveTo>
                                <a:lnTo>
                                  <a:pt x="10612" y="0"/>
                                </a:ln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5BA7F0" id="Group 187" o:spid="_x0000_s1026" style="width:531.25pt;height:1pt;mso-position-horizontal-relative:char;mso-position-vertical-relative:line" coordsize="1062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">
                <v:shape id="Freeform 74" o:spid="_x0000_s1027" style="position:absolute;left:5;top:5;width:10613;height:20;visibility:visible;mso-wrap-style:square;v-text-anchor:top" coordsize="10613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p48sUA&#10;AADcAAAADwAAAGRycy9kb3ducmV2LnhtbESPQWvCQBCF74L/YRnBm26sIJK6SmlpEcFDo6XXITsm&#10;qdnZsLtq8u87h0JvM7w3732z2fWuVXcKsfFsYDHPQBGX3jZcGTif3mdrUDEhW2w9k4GBIuy249EG&#10;c+sf/En3IlVKQjjmaKBOqcu1jmVNDuPcd8SiXXxwmGQNlbYBHxLuWv2UZSvtsGFpqLGj15rKa3Fz&#10;BparYxV+iqX+uH2/Xa6H4+IwDF/GTCf9yzOoRH36N/9d763gr4VWnpEJ9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anjyxQAAANwAAAAPAAAAAAAAAAAAAAAAAJgCAABkcnMv&#10;ZG93bnJldi54bWxQSwUGAAAAAAQABAD1AAAAigMAAAAA&#10;" path="m,l10612,e" filled="f" strokeweight=".2mm">
                  <v:path arrowok="t" o:connecttype="custom" o:connectlocs="0,0;10612,0" o:connectangles="0,0"/>
                </v:shape>
                <w10:anchorlock/>
              </v:group>
            </w:pict>
          </mc:Fallback>
        </mc:AlternateContent>
      </w:r>
    </w:p>
    <w:p w14:paraId="46FE2022" w14:textId="77777777" w:rsidR="00C12DB3" w:rsidRDefault="00C12DB3" w:rsidP="00C12DB3">
      <w:pPr>
        <w:pStyle w:val="BodyText"/>
        <w:numPr>
          <w:ilvl w:val="0"/>
          <w:numId w:val="2"/>
        </w:numPr>
        <w:tabs>
          <w:tab w:val="left" w:pos="582"/>
        </w:tabs>
        <w:kinsoku w:val="0"/>
        <w:overflowPunct w:val="0"/>
        <w:spacing w:line="191" w:lineRule="exact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Are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you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experiencing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 xml:space="preserve">any </w:t>
      </w:r>
      <w:r>
        <w:rPr>
          <w:rFonts w:ascii="Arial" w:hAnsi="Arial" w:cs="Arial"/>
          <w:sz w:val="18"/>
          <w:szCs w:val="18"/>
        </w:rPr>
        <w:t>of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the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following?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(Esta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experimentando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cualquiera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de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los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siguientes)</w:t>
      </w:r>
    </w:p>
    <w:p w14:paraId="2BDD06BA" w14:textId="52C1B0F5" w:rsidR="00E85FE2" w:rsidRDefault="00C12DB3" w:rsidP="00C12DB3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Night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pain?(Dolor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Nocturno)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4C3DFD"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z w:val="18"/>
          <w:szCs w:val="18"/>
        </w:rPr>
        <w:t xml:space="preserve"> 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Where?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>
        <w:rPr>
          <w:rFonts w:ascii="Arial" w:hAnsi="Arial" w:cs="Arial"/>
          <w:spacing w:val="-1"/>
          <w:sz w:val="18"/>
          <w:szCs w:val="18"/>
        </w:rPr>
        <w:t xml:space="preserve"> ______________________________________________________</w:t>
      </w:r>
    </w:p>
    <w:p w14:paraId="13D7CF11" w14:textId="722522CB" w:rsidR="00E85FE2" w:rsidRDefault="00C12DB3" w:rsidP="00E85FE2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Stiffness?(Rigidez)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Where?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 w:rsidRP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E85FE2">
        <w:rPr>
          <w:rFonts w:ascii="Arial" w:hAnsi="Arial" w:cs="Arial"/>
          <w:spacing w:val="-1"/>
          <w:sz w:val="18"/>
          <w:szCs w:val="18"/>
        </w:rPr>
        <w:t>______________________________________________________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2C4AB5D5" w14:textId="1655BC4A" w:rsidR="00E85FE2" w:rsidRDefault="00C12DB3" w:rsidP="00E85FE2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Spasm?(Espasmo)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w w:val="95"/>
          <w:sz w:val="18"/>
          <w:szCs w:val="18"/>
        </w:rPr>
        <w:t>□</w:t>
      </w:r>
      <w:r>
        <w:rPr>
          <w:rFonts w:ascii="Arial" w:hAnsi="Arial" w:cs="Arial"/>
          <w:spacing w:val="6"/>
          <w:w w:val="9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Where?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 w:rsidRP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E85FE2">
        <w:rPr>
          <w:rFonts w:ascii="Arial" w:hAnsi="Arial" w:cs="Arial"/>
          <w:spacing w:val="-1"/>
          <w:sz w:val="18"/>
          <w:szCs w:val="18"/>
        </w:rPr>
        <w:t>______________________________________________________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2EFACAA6" w14:textId="2A7CF1D2" w:rsidR="00E85FE2" w:rsidRDefault="00C12DB3" w:rsidP="00E85FE2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Tingling?(Hormigueo)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w w:val="95"/>
          <w:sz w:val="18"/>
          <w:szCs w:val="18"/>
        </w:rPr>
        <w:t>□</w:t>
      </w:r>
      <w:r>
        <w:rPr>
          <w:rFonts w:ascii="Arial" w:hAnsi="Arial" w:cs="Arial"/>
          <w:spacing w:val="6"/>
          <w:w w:val="9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Where?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 w:rsidRP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E85FE2">
        <w:rPr>
          <w:rFonts w:ascii="Arial" w:hAnsi="Arial" w:cs="Arial"/>
          <w:spacing w:val="-1"/>
          <w:sz w:val="18"/>
          <w:szCs w:val="18"/>
        </w:rPr>
        <w:t>______________________________________________________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3F44345C" w14:textId="194295E3" w:rsidR="00E85FE2" w:rsidRDefault="00C12DB3" w:rsidP="00E85FE2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Weakness?(Debilidad)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Where?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 w:rsidRP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E85FE2">
        <w:rPr>
          <w:rFonts w:ascii="Arial" w:hAnsi="Arial" w:cs="Arial"/>
          <w:spacing w:val="-1"/>
          <w:sz w:val="18"/>
          <w:szCs w:val="18"/>
        </w:rPr>
        <w:t>______________________________________________________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724B26D6" w14:textId="6F729171" w:rsidR="002F1DD7" w:rsidRDefault="00C12DB3" w:rsidP="00C12DB3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Swelling?(Hinchazon)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Where?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>
        <w:rPr>
          <w:rFonts w:ascii="Arial" w:hAnsi="Arial" w:cs="Arial"/>
          <w:spacing w:val="-1"/>
          <w:sz w:val="18"/>
          <w:szCs w:val="18"/>
        </w:rPr>
        <w:t xml:space="preserve"> ______________________________________________________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0693999F" w14:textId="01031CC0" w:rsidR="0069627A" w:rsidRDefault="00C12DB3" w:rsidP="00C12DB3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Locking?(Bloqueo)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z w:val="18"/>
          <w:szCs w:val="18"/>
        </w:rPr>
        <w:t xml:space="preserve"> 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Where? </w:t>
      </w:r>
      <w:r>
        <w:rPr>
          <w:rFonts w:ascii="Arial" w:hAnsi="Arial" w:cs="Arial"/>
          <w:spacing w:val="-1"/>
          <w:sz w:val="18"/>
          <w:szCs w:val="18"/>
        </w:rPr>
        <w:t>(Donde</w:t>
      </w:r>
      <w:r w:rsidR="00E85FE2">
        <w:rPr>
          <w:rFonts w:ascii="Arial" w:hAnsi="Arial" w:cs="Arial"/>
          <w:spacing w:val="-1"/>
          <w:sz w:val="18"/>
          <w:szCs w:val="18"/>
        </w:rPr>
        <w:t>) ______________________________________________________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03915A39" w14:textId="67F36F56" w:rsidR="00867CCE" w:rsidRDefault="00C12DB3" w:rsidP="00C12DB3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Give-way?(Revelacion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Involuntaria)</w:t>
      </w:r>
      <w:r>
        <w:rPr>
          <w:rFonts w:ascii="Arial" w:hAnsi="Arial" w:cs="Arial"/>
          <w:sz w:val="18"/>
          <w:szCs w:val="18"/>
        </w:rPr>
        <w:t xml:space="preserve">  □</w:t>
      </w:r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pacing w:val="49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Where?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867CCE">
        <w:rPr>
          <w:rFonts w:ascii="Arial" w:hAnsi="Arial" w:cs="Arial"/>
          <w:spacing w:val="-1"/>
          <w:sz w:val="18"/>
          <w:szCs w:val="18"/>
        </w:rPr>
        <w:t>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23BD90EE" w14:textId="22663B10" w:rsidR="00E85FE2" w:rsidRDefault="00C12DB3" w:rsidP="00867CCE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0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Deformity/Scar?(Deformidad/Cicatriz)</w:t>
      </w:r>
      <w:r>
        <w:rPr>
          <w:rFonts w:ascii="Arial" w:hAnsi="Arial" w:cs="Arial"/>
          <w:sz w:val="18"/>
          <w:szCs w:val="18"/>
        </w:rPr>
        <w:t xml:space="preserve"> □</w:t>
      </w:r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Where?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>
        <w:rPr>
          <w:rFonts w:ascii="Arial" w:hAnsi="Arial" w:cs="Arial"/>
          <w:spacing w:val="-1"/>
          <w:sz w:val="18"/>
          <w:szCs w:val="18"/>
        </w:rPr>
        <w:t xml:space="preserve"> _______________________________________________</w:t>
      </w:r>
    </w:p>
    <w:p w14:paraId="1E2391BE" w14:textId="3B82CB49" w:rsidR="00C12DB3" w:rsidRDefault="00C12DB3" w:rsidP="00C12DB3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w w:val="95"/>
          <w:sz w:val="18"/>
          <w:szCs w:val="18"/>
        </w:rPr>
        <w:t>Are</w:t>
      </w:r>
      <w:r>
        <w:rPr>
          <w:rFonts w:ascii="Arial" w:hAnsi="Arial" w:cs="Arial"/>
          <w:spacing w:val="17"/>
          <w:w w:val="9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there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any</w:t>
      </w:r>
      <w:r>
        <w:rPr>
          <w:rFonts w:ascii="Arial" w:hAnsi="Arial" w:cs="Arial"/>
          <w:spacing w:val="-1"/>
          <w:sz w:val="18"/>
          <w:szCs w:val="18"/>
        </w:rPr>
        <w:t xml:space="preserve"> bowel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or </w:t>
      </w:r>
      <w:r>
        <w:rPr>
          <w:rFonts w:ascii="Arial" w:hAnsi="Arial" w:cs="Arial"/>
          <w:spacing w:val="-1"/>
          <w:sz w:val="18"/>
          <w:szCs w:val="18"/>
        </w:rPr>
        <w:t>bladder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 xml:space="preserve">problems?(Hay problemas </w:t>
      </w:r>
      <w:r>
        <w:rPr>
          <w:rFonts w:ascii="Arial" w:hAnsi="Arial" w:cs="Arial"/>
          <w:sz w:val="18"/>
          <w:szCs w:val="18"/>
        </w:rPr>
        <w:t>de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intestino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la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vejiga)</w:t>
      </w:r>
      <w:r>
        <w:rPr>
          <w:rFonts w:ascii="Arial" w:hAnsi="Arial" w:cs="Arial"/>
          <w:sz w:val="18"/>
          <w:szCs w:val="18"/>
        </w:rPr>
        <w:t xml:space="preserve">  □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</w:t>
      </w:r>
    </w:p>
    <w:p w14:paraId="559AF43F" w14:textId="56FF17D1" w:rsidR="00C12DB3" w:rsidRDefault="00C12DB3" w:rsidP="00C12DB3">
      <w:pPr>
        <w:pStyle w:val="BodyText"/>
        <w:tabs>
          <w:tab w:val="left" w:pos="7205"/>
        </w:tabs>
        <w:kinsoku w:val="0"/>
        <w:overflowPunct w:val="0"/>
        <w:spacing w:line="206" w:lineRule="exact"/>
        <w:ind w:left="579" w:firstLine="0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Details/(Detalles):</w:t>
      </w:r>
      <w:r w:rsidR="00E85FE2" w:rsidRP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E85FE2">
        <w:rPr>
          <w:rFonts w:ascii="Arial" w:hAnsi="Arial" w:cs="Arial"/>
          <w:spacing w:val="-1"/>
          <w:sz w:val="18"/>
          <w:szCs w:val="18"/>
        </w:rPr>
        <w:t>____________________________________________________________________________________________</w:t>
      </w:r>
    </w:p>
    <w:p w14:paraId="34990701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Arial" w:hAnsi="Arial" w:cs="Arial"/>
          <w:sz w:val="12"/>
          <w:szCs w:val="12"/>
        </w:rPr>
      </w:pPr>
    </w:p>
    <w:p w14:paraId="6DAE7D57" w14:textId="1C2502AD" w:rsidR="00C12DB3" w:rsidRDefault="00C12DB3" w:rsidP="00C12DB3">
      <w:pPr>
        <w:pStyle w:val="BodyText"/>
        <w:tabs>
          <w:tab w:val="left" w:pos="5623"/>
          <w:tab w:val="left" w:pos="9112"/>
        </w:tabs>
        <w:kinsoku w:val="0"/>
        <w:overflowPunct w:val="0"/>
        <w:spacing w:before="71"/>
        <w:ind w:left="598" w:firstLine="0"/>
        <w:rPr>
          <w:rFonts w:ascii="Cambria" w:hAnsi="Cambria" w:cs="Cambria"/>
        </w:rPr>
      </w:pPr>
      <w:r>
        <w:rPr>
          <w:rFonts w:ascii="Cambria" w:hAnsi="Cambria" w:cs="Cambria"/>
        </w:rPr>
        <w:t>Patient</w:t>
      </w:r>
      <w:r>
        <w:rPr>
          <w:rFonts w:ascii="Cambria" w:hAnsi="Cambria" w:cs="Cambria"/>
          <w:spacing w:val="-13"/>
        </w:rPr>
        <w:t xml:space="preserve"> </w:t>
      </w:r>
      <w:r>
        <w:rPr>
          <w:rFonts w:ascii="Cambria" w:hAnsi="Cambria" w:cs="Cambria"/>
        </w:rPr>
        <w:t>Signature</w:t>
      </w:r>
      <w:r>
        <w:rPr>
          <w:rFonts w:ascii="Cambria" w:hAnsi="Cambria" w:cs="Cambria"/>
          <w:spacing w:val="-13"/>
        </w:rPr>
        <w:t xml:space="preserve"> </w:t>
      </w:r>
      <w:r>
        <w:rPr>
          <w:rFonts w:ascii="Cambria" w:hAnsi="Cambria" w:cs="Cambria"/>
        </w:rPr>
        <w:t>(Firma):</w:t>
      </w:r>
      <w:r w:rsidR="00E85FE2" w:rsidRP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E85FE2">
        <w:rPr>
          <w:rFonts w:ascii="Arial" w:hAnsi="Arial" w:cs="Arial"/>
          <w:spacing w:val="-1"/>
          <w:sz w:val="18"/>
          <w:szCs w:val="18"/>
        </w:rPr>
        <w:t>_________________________________</w:t>
      </w:r>
      <w:r w:rsidR="00E85FE2"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spacing w:val="-1"/>
        </w:rPr>
        <w:t xml:space="preserve">Date(Fecha): </w:t>
      </w:r>
      <w:r w:rsidR="00E85FE2">
        <w:rPr>
          <w:rFonts w:ascii="Arial" w:hAnsi="Arial" w:cs="Arial"/>
          <w:spacing w:val="-1"/>
          <w:sz w:val="18"/>
          <w:szCs w:val="18"/>
        </w:rPr>
        <w:t>_______________</w:t>
      </w:r>
    </w:p>
    <w:p w14:paraId="5A0B537D" w14:textId="77777777" w:rsidR="00C12DB3" w:rsidRDefault="00C12DB3" w:rsidP="00C12DB3">
      <w:pPr>
        <w:pStyle w:val="BodyText"/>
        <w:tabs>
          <w:tab w:val="left" w:pos="5623"/>
          <w:tab w:val="left" w:pos="9112"/>
        </w:tabs>
        <w:kinsoku w:val="0"/>
        <w:overflowPunct w:val="0"/>
        <w:spacing w:before="71"/>
        <w:ind w:left="0" w:firstLine="0"/>
        <w:rPr>
          <w:rFonts w:ascii="Cambria" w:hAnsi="Cambria" w:cs="Cambria"/>
        </w:rPr>
        <w:sectPr w:rsidR="00C12DB3" w:rsidSect="00357B75">
          <w:pgSz w:w="12240" w:h="15840"/>
          <w:pgMar w:top="270" w:right="580" w:bottom="0" w:left="340" w:header="720" w:footer="720" w:gutter="0"/>
          <w:cols w:space="720" w:equalWidth="0">
            <w:col w:w="11320"/>
          </w:cols>
          <w:noEndnote/>
        </w:sectPr>
      </w:pPr>
    </w:p>
    <w:p w14:paraId="7F8EB700" w14:textId="77777777" w:rsidR="00C12DB3" w:rsidRDefault="00C12DB3" w:rsidP="00C12DB3">
      <w:pPr>
        <w:kinsoku w:val="0"/>
        <w:overflowPunct w:val="0"/>
        <w:spacing w:before="53"/>
        <w:jc w:val="center"/>
        <w:rPr>
          <w:rFonts w:ascii="Arial" w:hAnsi="Arial" w:cs="Arial"/>
          <w:b/>
          <w:bCs/>
          <w:color w:val="323232"/>
          <w:spacing w:val="-1"/>
        </w:rPr>
      </w:pPr>
      <w:bookmarkStart w:id="1" w:name="ACTIVITIES_OF_DAILY_LIVING_FORM"/>
      <w:bookmarkStart w:id="2" w:name="Advanced_Ortho_Relase,_Privacy,_Financia"/>
      <w:bookmarkEnd w:id="1"/>
      <w:bookmarkEnd w:id="2"/>
    </w:p>
    <w:p w14:paraId="210F7DFA" w14:textId="77777777" w:rsidR="00C12DB3" w:rsidRDefault="00C12DB3" w:rsidP="00C12DB3">
      <w:pPr>
        <w:kinsoku w:val="0"/>
        <w:overflowPunct w:val="0"/>
        <w:spacing w:before="53"/>
        <w:contextualSpacing/>
        <w:jc w:val="center"/>
        <w:rPr>
          <w:rFonts w:ascii="Arial" w:hAnsi="Arial" w:cs="Arial"/>
          <w:b/>
          <w:bCs/>
          <w:color w:val="323232"/>
          <w:spacing w:val="26"/>
        </w:rPr>
      </w:pPr>
      <w:r w:rsidRPr="00032264">
        <w:rPr>
          <w:rFonts w:ascii="Arial" w:hAnsi="Arial" w:cs="Arial"/>
          <w:b/>
          <w:bCs/>
          <w:color w:val="323232"/>
          <w:spacing w:val="-1"/>
        </w:rPr>
        <w:t>AMA GUIDELINES (5</w:t>
      </w:r>
      <w:r w:rsidRPr="00032264">
        <w:rPr>
          <w:rFonts w:ascii="Arial" w:hAnsi="Arial" w:cs="Arial"/>
          <w:b/>
          <w:bCs/>
          <w:color w:val="323232"/>
          <w:spacing w:val="-1"/>
          <w:position w:val="8"/>
          <w:sz w:val="16"/>
          <w:szCs w:val="16"/>
        </w:rPr>
        <w:t>TH</w:t>
      </w:r>
      <w:r w:rsidRPr="00032264">
        <w:rPr>
          <w:rFonts w:ascii="Arial" w:hAnsi="Arial" w:cs="Arial"/>
          <w:b/>
          <w:bCs/>
          <w:color w:val="323232"/>
          <w:spacing w:val="22"/>
          <w:position w:val="8"/>
          <w:sz w:val="16"/>
          <w:szCs w:val="16"/>
        </w:rPr>
        <w:t xml:space="preserve"> </w:t>
      </w:r>
      <w:r w:rsidRPr="00032264">
        <w:rPr>
          <w:rFonts w:ascii="Arial" w:hAnsi="Arial" w:cs="Arial"/>
          <w:b/>
          <w:bCs/>
          <w:color w:val="323232"/>
        </w:rPr>
        <w:t>EDITION)</w:t>
      </w:r>
      <w:r w:rsidRPr="00032264">
        <w:rPr>
          <w:rFonts w:ascii="Arial" w:hAnsi="Arial" w:cs="Arial"/>
          <w:b/>
          <w:bCs/>
          <w:color w:val="323232"/>
          <w:spacing w:val="26"/>
        </w:rPr>
        <w:t xml:space="preserve"> </w:t>
      </w:r>
    </w:p>
    <w:p w14:paraId="6A60A6C6" w14:textId="77777777" w:rsidR="00C12DB3" w:rsidRPr="00032264" w:rsidRDefault="00C12DB3" w:rsidP="00C12DB3">
      <w:pPr>
        <w:kinsoku w:val="0"/>
        <w:overflowPunct w:val="0"/>
        <w:spacing w:before="53"/>
        <w:contextualSpacing/>
        <w:jc w:val="center"/>
        <w:rPr>
          <w:rFonts w:ascii="Arial" w:hAnsi="Arial" w:cs="Arial"/>
          <w:color w:val="000000"/>
        </w:rPr>
      </w:pPr>
      <w:r w:rsidRPr="00032264">
        <w:rPr>
          <w:rFonts w:ascii="Arial" w:hAnsi="Arial" w:cs="Arial"/>
          <w:b/>
          <w:bCs/>
          <w:color w:val="323232"/>
          <w:spacing w:val="-1"/>
        </w:rPr>
        <w:t>ACTIVITIES</w:t>
      </w:r>
      <w:r w:rsidRPr="00032264">
        <w:rPr>
          <w:rFonts w:ascii="Arial" w:hAnsi="Arial" w:cs="Arial"/>
          <w:b/>
          <w:bCs/>
          <w:color w:val="323232"/>
        </w:rPr>
        <w:t xml:space="preserve"> </w:t>
      </w:r>
      <w:r w:rsidRPr="00032264">
        <w:rPr>
          <w:rFonts w:ascii="Arial" w:hAnsi="Arial" w:cs="Arial"/>
          <w:b/>
          <w:bCs/>
          <w:color w:val="323232"/>
          <w:spacing w:val="-1"/>
        </w:rPr>
        <w:t>OF</w:t>
      </w:r>
      <w:r w:rsidRPr="00032264">
        <w:rPr>
          <w:rFonts w:ascii="Arial" w:hAnsi="Arial" w:cs="Arial"/>
          <w:b/>
          <w:bCs/>
          <w:color w:val="323232"/>
        </w:rPr>
        <w:t xml:space="preserve"> </w:t>
      </w:r>
      <w:r w:rsidRPr="00032264">
        <w:rPr>
          <w:rFonts w:ascii="Arial" w:hAnsi="Arial" w:cs="Arial"/>
          <w:b/>
          <w:bCs/>
          <w:color w:val="323232"/>
          <w:spacing w:val="-1"/>
        </w:rPr>
        <w:t>DAILY</w:t>
      </w:r>
      <w:r w:rsidRPr="00032264">
        <w:rPr>
          <w:rFonts w:ascii="Arial" w:hAnsi="Arial" w:cs="Arial"/>
          <w:b/>
          <w:bCs/>
          <w:color w:val="323232"/>
        </w:rPr>
        <w:t xml:space="preserve"> </w:t>
      </w:r>
      <w:r w:rsidRPr="00032264">
        <w:rPr>
          <w:rFonts w:ascii="Arial" w:hAnsi="Arial" w:cs="Arial"/>
          <w:b/>
          <w:bCs/>
          <w:color w:val="323232"/>
          <w:spacing w:val="-1"/>
        </w:rPr>
        <w:t>LIVING/PAIN</w:t>
      </w:r>
      <w:r w:rsidRPr="00032264">
        <w:rPr>
          <w:rFonts w:ascii="Arial" w:hAnsi="Arial" w:cs="Arial"/>
          <w:b/>
          <w:bCs/>
          <w:color w:val="323232"/>
        </w:rPr>
        <w:t xml:space="preserve"> </w:t>
      </w:r>
      <w:r w:rsidRPr="00032264">
        <w:rPr>
          <w:rFonts w:ascii="Arial" w:hAnsi="Arial" w:cs="Arial"/>
          <w:b/>
          <w:bCs/>
          <w:color w:val="323232"/>
          <w:spacing w:val="-1"/>
        </w:rPr>
        <w:t>QUESTIONNAIRE</w:t>
      </w:r>
    </w:p>
    <w:p w14:paraId="18EAFAA9" w14:textId="77777777" w:rsidR="00C12DB3" w:rsidRDefault="00C12DB3" w:rsidP="00117559">
      <w:pPr>
        <w:kinsoku w:val="0"/>
        <w:overflowPunct w:val="0"/>
        <w:spacing w:before="137"/>
        <w:ind w:left="356" w:firstLine="464"/>
        <w:contextualSpacing/>
        <w:rPr>
          <w:rFonts w:ascii="Arial" w:hAnsi="Arial" w:cs="Arial"/>
          <w:color w:val="323232"/>
          <w:spacing w:val="-1"/>
          <w:sz w:val="20"/>
          <w:szCs w:val="20"/>
        </w:rPr>
      </w:pPr>
      <w:r w:rsidRPr="00032264">
        <w:rPr>
          <w:rFonts w:ascii="Arial" w:hAnsi="Arial" w:cs="Arial"/>
          <w:color w:val="323232"/>
          <w:spacing w:val="-1"/>
          <w:sz w:val="20"/>
          <w:szCs w:val="20"/>
        </w:rPr>
        <w:t>Table 18-4</w:t>
      </w:r>
      <w:r w:rsidRPr="00032264">
        <w:rPr>
          <w:rFonts w:ascii="Arial" w:hAnsi="Arial" w:cs="Arial"/>
          <w:color w:val="323232"/>
          <w:spacing w:val="-2"/>
          <w:sz w:val="20"/>
          <w:szCs w:val="20"/>
        </w:rPr>
        <w:t xml:space="preserve"> </w:t>
      </w:r>
      <w:r w:rsidRPr="00032264">
        <w:rPr>
          <w:rFonts w:ascii="Arial" w:hAnsi="Arial" w:cs="Arial"/>
          <w:color w:val="323232"/>
          <w:spacing w:val="-1"/>
          <w:sz w:val="20"/>
          <w:szCs w:val="20"/>
        </w:rPr>
        <w:t>Ratings Determining Impairment Associated With Pain</w:t>
      </w:r>
    </w:p>
    <w:p w14:paraId="7C1915BE" w14:textId="77777777" w:rsidR="005B61B4" w:rsidRDefault="00265461" w:rsidP="005B61B4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Theme="majorBidi" w:hAnsiTheme="majorBidi" w:cstheme="majorBidi"/>
          <w:b/>
          <w:bCs/>
          <w:color w:val="323232"/>
          <w:spacing w:val="-1"/>
        </w:rPr>
      </w:pPr>
      <w:r w:rsidRPr="005B61B4">
        <w:rPr>
          <w:rFonts w:asciiTheme="majorBidi" w:hAnsiTheme="majorBidi" w:cstheme="majorBidi"/>
          <w:b/>
          <w:bCs/>
          <w:color w:val="323232"/>
          <w:spacing w:val="-1"/>
        </w:rPr>
        <w:t xml:space="preserve">  </w:t>
      </w:r>
      <w:r w:rsidR="005B61B4">
        <w:rPr>
          <w:rFonts w:asciiTheme="majorBidi" w:hAnsiTheme="majorBidi" w:cstheme="majorBidi"/>
          <w:b/>
          <w:bCs/>
          <w:color w:val="323232"/>
          <w:spacing w:val="-1"/>
        </w:rPr>
        <w:tab/>
      </w:r>
    </w:p>
    <w:p w14:paraId="099EDB1F" w14:textId="48D49A30" w:rsidR="00D66AB3" w:rsidRPr="005B61B4" w:rsidRDefault="002F1DD7" w:rsidP="002F1DD7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Theme="majorBidi" w:hAnsiTheme="majorBidi" w:cstheme="majorBidi"/>
          <w:b/>
          <w:bCs/>
          <w:color w:val="323232"/>
          <w:spacing w:val="-1"/>
        </w:rPr>
      </w:pPr>
      <w:r>
        <w:rPr>
          <w:rFonts w:asciiTheme="majorBidi" w:hAnsiTheme="majorBidi" w:cstheme="majorBidi"/>
          <w:b/>
          <w:bCs/>
          <w:color w:val="323232"/>
          <w:spacing w:val="-1"/>
        </w:rPr>
        <w:t xml:space="preserve">                  </w:t>
      </w:r>
      <w:r w:rsidR="00D66AB3" w:rsidRPr="005B61B4">
        <w:rPr>
          <w:rFonts w:asciiTheme="majorBidi" w:hAnsiTheme="majorBidi" w:cstheme="majorBidi"/>
          <w:b/>
          <w:bCs/>
          <w:color w:val="323232"/>
          <w:spacing w:val="-1"/>
        </w:rPr>
        <w:t>I</w:t>
      </w:r>
      <w:r w:rsidR="005B61B4">
        <w:rPr>
          <w:rFonts w:asciiTheme="majorBidi" w:hAnsiTheme="majorBidi" w:cstheme="majorBidi"/>
          <w:b/>
          <w:bCs/>
          <w:color w:val="323232"/>
          <w:spacing w:val="-1"/>
        </w:rPr>
        <w:t>.</w:t>
      </w:r>
      <w:r w:rsidR="00D66AB3" w:rsidRPr="005B61B4">
        <w:rPr>
          <w:rFonts w:asciiTheme="majorBidi" w:hAnsiTheme="majorBidi" w:cstheme="majorBidi"/>
          <w:b/>
          <w:bCs/>
          <w:color w:val="323232"/>
          <w:spacing w:val="-1"/>
        </w:rPr>
        <w:t xml:space="preserve"> Pain (Self-report of Severity)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9"/>
        <w:gridCol w:w="870"/>
        <w:gridCol w:w="870"/>
        <w:gridCol w:w="870"/>
        <w:gridCol w:w="871"/>
        <w:gridCol w:w="871"/>
        <w:gridCol w:w="871"/>
        <w:gridCol w:w="871"/>
        <w:gridCol w:w="871"/>
        <w:gridCol w:w="871"/>
        <w:gridCol w:w="871"/>
      </w:tblGrid>
      <w:tr w:rsidR="000934B7" w14:paraId="3F4ADFAF" w14:textId="77777777" w:rsidTr="00265461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48F0CE" w14:textId="77777777" w:rsidR="000934B7" w:rsidRPr="00DA2847" w:rsidRDefault="000934B7" w:rsidP="00265461">
            <w:pPr>
              <w:pStyle w:val="TableParagraph"/>
              <w:rPr>
                <w:color w:val="000000"/>
              </w:rPr>
            </w:pPr>
            <w:r>
              <w:t>A.Rate how severe your pain is</w:t>
            </w:r>
            <w:r>
              <w:rPr>
                <w:spacing w:val="-2"/>
              </w:rPr>
              <w:t xml:space="preserve"> </w:t>
            </w:r>
            <w:r>
              <w:t>right</w:t>
            </w:r>
            <w:r>
              <w:rPr>
                <w:spacing w:val="-2"/>
              </w:rPr>
              <w:t xml:space="preserve"> </w:t>
            </w:r>
            <w:r>
              <w:t>now, at this</w:t>
            </w:r>
            <w:r>
              <w:rPr>
                <w:spacing w:val="-2"/>
              </w:rPr>
              <w:t xml:space="preserve"> </w:t>
            </w:r>
            <w:r>
              <w:t xml:space="preserve">moment (circle a </w:t>
            </w:r>
            <w:r>
              <w:rPr>
                <w:spacing w:val="-2"/>
              </w:rPr>
              <w:t>number)</w:t>
            </w:r>
          </w:p>
        </w:tc>
      </w:tr>
      <w:tr w:rsidR="000934B7" w14:paraId="0556355E" w14:textId="77777777" w:rsidTr="00265461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674160A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7E52D4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3C56A5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D4EAA7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3B0C78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5A1E8D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52E195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A51394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ECF7BF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E93234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37CA3B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0934B7" w:rsidRPr="00DA2847" w14:paraId="51049116" w14:textId="77777777" w:rsidTr="00265461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4A1B42" w14:textId="77777777" w:rsidR="000934B7" w:rsidRPr="00DA2847" w:rsidRDefault="000934B7" w:rsidP="00265461">
            <w:pPr>
              <w:pStyle w:val="TableParagraph"/>
              <w:rPr>
                <w:color w:val="000000"/>
              </w:rPr>
            </w:pPr>
            <w:r>
              <w:t>B.Rate how severe your pain is at its worst (circle</w:t>
            </w:r>
            <w:r>
              <w:rPr>
                <w:spacing w:val="-2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number)</w:t>
            </w:r>
          </w:p>
        </w:tc>
      </w:tr>
      <w:tr w:rsidR="000934B7" w14:paraId="11A9455D" w14:textId="77777777" w:rsidTr="00265461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73ED83A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F9FDBE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881F3E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23505D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CEBFAA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9B9D9B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FA3863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1ED8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1148E7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2693FE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085B74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0934B7" w:rsidRPr="00DA2847" w14:paraId="39BFB526" w14:textId="77777777" w:rsidTr="00265461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D6BA8F" w14:textId="77777777" w:rsidR="000934B7" w:rsidRPr="00DA2847" w:rsidRDefault="000934B7" w:rsidP="00265461">
            <w:pPr>
              <w:pStyle w:val="TableParagraph"/>
              <w:rPr>
                <w:color w:val="000000"/>
              </w:rPr>
            </w:pPr>
            <w:r>
              <w:t xml:space="preserve">C.Rate how severe your pain is on the average (circle a </w:t>
            </w:r>
            <w:r>
              <w:rPr>
                <w:spacing w:val="-2"/>
              </w:rPr>
              <w:t>number)</w:t>
            </w:r>
          </w:p>
        </w:tc>
      </w:tr>
      <w:tr w:rsidR="000934B7" w14:paraId="481A9E90" w14:textId="77777777" w:rsidTr="00265461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A954B4C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7669F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B1966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99FF2C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DF1FC3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D2617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F11195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C3953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7007D4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E958AE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FC1767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0934B7" w:rsidRPr="00DA2847" w14:paraId="385ACF01" w14:textId="77777777" w:rsidTr="00265461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41D37A" w14:textId="77777777" w:rsidR="000934B7" w:rsidRPr="00DA2847" w:rsidRDefault="000934B7" w:rsidP="00265461">
            <w:pPr>
              <w:pStyle w:val="TableParagraph"/>
              <w:rPr>
                <w:color w:val="000000"/>
              </w:rPr>
            </w:pPr>
            <w:r>
              <w:t>D.Rate how much your</w:t>
            </w:r>
            <w:r>
              <w:rPr>
                <w:spacing w:val="-2"/>
              </w:rPr>
              <w:t xml:space="preserve"> </w:t>
            </w:r>
            <w:r>
              <w:t>pain is aggravated by activity (circle a number)</w:t>
            </w:r>
          </w:p>
        </w:tc>
      </w:tr>
      <w:tr w:rsidR="000934B7" w14:paraId="2720C401" w14:textId="77777777" w:rsidTr="00265461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EC4317B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AB068A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26A138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3A6F4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28AEA9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C1894D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BD04C6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6CE371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5E32C8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CEED2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6C205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0934B7" w:rsidRPr="00DA2847" w14:paraId="007B14BE" w14:textId="77777777" w:rsidTr="00265461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0C2884" w14:textId="77777777" w:rsidR="000934B7" w:rsidRPr="004078E2" w:rsidRDefault="000934B7" w:rsidP="00265461">
            <w:pPr>
              <w:pStyle w:val="TableParagraph"/>
              <w:rPr>
                <w:color w:val="000000"/>
              </w:rPr>
            </w:pPr>
            <w:r>
              <w:t>E. Rate how frequent you experience pain (circle a</w:t>
            </w:r>
            <w:r>
              <w:rPr>
                <w:spacing w:val="-2"/>
              </w:rPr>
              <w:t xml:space="preserve"> </w:t>
            </w:r>
            <w:r>
              <w:t>number)</w:t>
            </w:r>
          </w:p>
        </w:tc>
      </w:tr>
      <w:tr w:rsidR="00531D93" w:rsidRPr="00DA2847" w14:paraId="3E8E00FC" w14:textId="77777777" w:rsidTr="00265461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D766C3" w14:textId="77777777" w:rsidR="00531D93" w:rsidRDefault="00531D93" w:rsidP="00265461">
            <w:pPr>
              <w:pStyle w:val="TableParagraph"/>
            </w:pPr>
          </w:p>
        </w:tc>
      </w:tr>
      <w:tr w:rsidR="000934B7" w14:paraId="487FA0C0" w14:textId="77777777" w:rsidTr="00265461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8C8A716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BEEFEC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73761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E46DD1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59BC8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460B9D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387C9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0FD483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589FF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FCF88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D654CA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</w:tbl>
    <w:p w14:paraId="6346B7A5" w14:textId="77777777" w:rsidR="00DC56DA" w:rsidRPr="00576095" w:rsidRDefault="00DC56DA" w:rsidP="00531D93">
      <w:pPr>
        <w:kinsoku w:val="0"/>
        <w:overflowPunct w:val="0"/>
        <w:spacing w:line="276" w:lineRule="auto"/>
        <w:ind w:left="1440"/>
        <w:contextualSpacing/>
        <w:outlineLvl w:val="0"/>
        <w:rPr>
          <w:rFonts w:asciiTheme="majorBidi" w:hAnsiTheme="majorBidi" w:cstheme="majorBidi"/>
          <w:b/>
          <w:color w:val="000000"/>
        </w:rPr>
      </w:pPr>
      <w:r w:rsidRPr="00576095">
        <w:rPr>
          <w:rFonts w:asciiTheme="majorBidi" w:hAnsiTheme="majorBidi" w:cstheme="majorBidi"/>
          <w:b/>
          <w:color w:val="323232"/>
        </w:rPr>
        <w:t>Sum</w:t>
      </w:r>
      <w:r w:rsidRPr="00576095">
        <w:rPr>
          <w:rFonts w:asciiTheme="majorBidi" w:hAnsiTheme="majorBidi" w:cstheme="majorBidi"/>
          <w:b/>
          <w:color w:val="323232"/>
          <w:spacing w:val="-6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score</w:t>
      </w:r>
      <w:r w:rsidRPr="00576095">
        <w:rPr>
          <w:rFonts w:asciiTheme="majorBidi" w:hAnsiTheme="majorBidi" w:cstheme="majorBidi"/>
          <w:b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of</w:t>
      </w:r>
      <w:r w:rsidRPr="00576095">
        <w:rPr>
          <w:rFonts w:asciiTheme="majorBidi" w:hAnsiTheme="majorBidi" w:cstheme="majorBidi"/>
          <w:b/>
          <w:color w:val="323232"/>
          <w:spacing w:val="-6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Section</w:t>
      </w:r>
      <w:r w:rsidRPr="00576095">
        <w:rPr>
          <w:rFonts w:asciiTheme="majorBidi" w:hAnsiTheme="majorBidi" w:cstheme="majorBidi"/>
          <w:b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I:</w:t>
      </w:r>
    </w:p>
    <w:p w14:paraId="2B00233D" w14:textId="21DE895B" w:rsidR="00DC56DA" w:rsidRDefault="00DC56DA" w:rsidP="00794A02">
      <w:pPr>
        <w:tabs>
          <w:tab w:val="left" w:pos="5193"/>
          <w:tab w:val="left" w:pos="5534"/>
        </w:tabs>
        <w:kinsoku w:val="0"/>
        <w:overflowPunct w:val="0"/>
        <w:spacing w:line="276" w:lineRule="auto"/>
        <w:ind w:left="1440"/>
        <w:contextualSpacing/>
        <w:rPr>
          <w:rFonts w:asciiTheme="majorBidi" w:hAnsiTheme="majorBidi" w:cstheme="majorBidi"/>
          <w:b/>
          <w:color w:val="323232"/>
          <w:w w:val="99"/>
          <w:u w:val="single" w:color="313131"/>
        </w:rPr>
      </w:pPr>
      <w:r w:rsidRPr="00576095">
        <w:rPr>
          <w:rFonts w:asciiTheme="majorBidi" w:hAnsiTheme="majorBidi" w:cstheme="majorBidi"/>
          <w:b/>
          <w:color w:val="323232"/>
        </w:rPr>
        <w:t>A-D</w:t>
      </w:r>
      <w:r w:rsidRPr="00576095">
        <w:rPr>
          <w:rFonts w:asciiTheme="majorBidi" w:hAnsiTheme="majorBidi" w:cstheme="majorBidi"/>
          <w:b/>
          <w:color w:val="323232"/>
          <w:spacing w:val="-6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=</w:t>
      </w:r>
      <w:r w:rsidRPr="00576095">
        <w:rPr>
          <w:rFonts w:asciiTheme="majorBidi" w:hAnsiTheme="majorBidi" w:cstheme="majorBidi"/>
          <w:b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Total</w:t>
      </w:r>
      <w:r w:rsidRPr="00576095">
        <w:rPr>
          <w:rFonts w:asciiTheme="majorBidi" w:hAnsiTheme="majorBidi" w:cstheme="majorBidi"/>
          <w:b/>
          <w:color w:val="323232"/>
          <w:spacing w:val="-4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pain</w:t>
      </w:r>
      <w:r w:rsidRPr="00576095">
        <w:rPr>
          <w:rFonts w:asciiTheme="majorBidi" w:hAnsiTheme="majorBidi" w:cstheme="majorBidi"/>
          <w:b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severity</w:t>
      </w:r>
      <w:r w:rsidRPr="00576095">
        <w:rPr>
          <w:rFonts w:asciiTheme="majorBidi" w:hAnsiTheme="majorBidi" w:cstheme="majorBidi"/>
          <w:b/>
          <w:color w:val="323232"/>
          <w:spacing w:val="-8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 xml:space="preserve">/4: </w:t>
      </w:r>
      <w:r w:rsidR="00794A02">
        <w:rPr>
          <w:rFonts w:asciiTheme="majorBidi" w:hAnsiTheme="majorBidi" w:cstheme="majorBidi"/>
          <w:b/>
          <w:color w:val="323232"/>
          <w:w w:val="99"/>
          <w:u w:val="single" w:color="313131"/>
        </w:rPr>
        <w:t>____________________</w:t>
      </w:r>
    </w:p>
    <w:p w14:paraId="71481B88" w14:textId="77777777" w:rsidR="00113F2F" w:rsidRPr="00946B31" w:rsidRDefault="00113F2F" w:rsidP="00794A02">
      <w:pPr>
        <w:tabs>
          <w:tab w:val="left" w:pos="5193"/>
          <w:tab w:val="left" w:pos="5534"/>
        </w:tabs>
        <w:kinsoku w:val="0"/>
        <w:overflowPunct w:val="0"/>
        <w:spacing w:line="276" w:lineRule="auto"/>
        <w:ind w:left="1440"/>
        <w:contextualSpacing/>
        <w:rPr>
          <w:rFonts w:ascii="Arial" w:hAnsi="Arial" w:cs="Arial"/>
          <w:b/>
          <w:color w:val="323232"/>
          <w:u w:val="single" w:color="313131"/>
        </w:rPr>
      </w:pPr>
    </w:p>
    <w:p w14:paraId="3F549D06" w14:textId="77777777" w:rsidR="00DC56DA" w:rsidRDefault="00DC56DA" w:rsidP="00DC56DA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="Arial" w:hAnsi="Arial" w:cs="Arial"/>
          <w:b/>
          <w:bCs/>
          <w:color w:val="323232"/>
          <w:spacing w:val="-1"/>
          <w:sz w:val="20"/>
          <w:szCs w:val="20"/>
        </w:rPr>
      </w:pPr>
      <w:r>
        <w:rPr>
          <w:rFonts w:ascii="Arial" w:hAnsi="Arial" w:cs="Arial"/>
          <w:b/>
          <w:bCs/>
          <w:noProof/>
          <w:color w:val="323232"/>
          <w:lang w:val="en-IN" w:eastAsia="en-I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83CC6E1" wp14:editId="2EA67E9B">
                <wp:simplePos x="0" y="0"/>
                <wp:positionH relativeFrom="column">
                  <wp:posOffset>653580</wp:posOffset>
                </wp:positionH>
                <wp:positionV relativeFrom="paragraph">
                  <wp:posOffset>47929</wp:posOffset>
                </wp:positionV>
                <wp:extent cx="58864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B2ED8" id="Straight Connector 3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5pt,3.75pt" to="514.9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531D93">
        <w:rPr>
          <w:rFonts w:ascii="Arial" w:hAnsi="Arial" w:cs="Arial"/>
          <w:b/>
          <w:bCs/>
          <w:color w:val="323232"/>
          <w:spacing w:val="-1"/>
          <w:sz w:val="20"/>
          <w:szCs w:val="20"/>
        </w:rPr>
        <w:tab/>
      </w:r>
      <w:r w:rsidR="00531D93">
        <w:rPr>
          <w:rFonts w:ascii="Arial" w:hAnsi="Arial" w:cs="Arial"/>
          <w:b/>
          <w:bCs/>
          <w:color w:val="323232"/>
          <w:spacing w:val="-1"/>
          <w:sz w:val="20"/>
          <w:szCs w:val="20"/>
        </w:rPr>
        <w:tab/>
      </w:r>
      <w:r w:rsidR="00531D93">
        <w:rPr>
          <w:rFonts w:ascii="Arial" w:hAnsi="Arial" w:cs="Arial"/>
          <w:b/>
          <w:bCs/>
          <w:color w:val="323232"/>
          <w:spacing w:val="-1"/>
          <w:sz w:val="20"/>
          <w:szCs w:val="20"/>
        </w:rPr>
        <w:tab/>
      </w:r>
    </w:p>
    <w:p w14:paraId="2C18BC0F" w14:textId="7B56439E" w:rsidR="00473BD8" w:rsidRDefault="002F1DD7" w:rsidP="00473BD8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Theme="majorBidi" w:hAnsiTheme="majorBidi" w:cstheme="majorBidi"/>
          <w:b/>
          <w:bCs/>
          <w:color w:val="323232"/>
          <w:spacing w:val="-1"/>
        </w:rPr>
      </w:pPr>
      <w:r>
        <w:rPr>
          <w:rFonts w:asciiTheme="majorBidi" w:hAnsiTheme="majorBidi" w:cstheme="majorBidi"/>
          <w:b/>
          <w:bCs/>
          <w:color w:val="323232"/>
          <w:spacing w:val="-1"/>
        </w:rPr>
        <w:t xml:space="preserve">                  </w:t>
      </w:r>
      <w:r w:rsidR="00473BD8" w:rsidRPr="00576095">
        <w:rPr>
          <w:rFonts w:asciiTheme="majorBidi" w:hAnsiTheme="majorBidi" w:cstheme="majorBidi"/>
          <w:b/>
          <w:bCs/>
          <w:color w:val="323232"/>
          <w:spacing w:val="-1"/>
        </w:rPr>
        <w:t>II.   Activity</w:t>
      </w:r>
      <w:r w:rsidR="00473BD8" w:rsidRPr="00576095">
        <w:rPr>
          <w:rFonts w:asciiTheme="majorBidi" w:hAnsiTheme="majorBidi" w:cstheme="majorBidi"/>
          <w:b/>
          <w:bCs/>
          <w:color w:val="323232"/>
          <w:spacing w:val="-2"/>
        </w:rPr>
        <w:t xml:space="preserve"> </w:t>
      </w:r>
      <w:r w:rsidR="00473BD8" w:rsidRPr="00576095">
        <w:rPr>
          <w:rFonts w:asciiTheme="majorBidi" w:hAnsiTheme="majorBidi" w:cstheme="majorBidi"/>
          <w:b/>
          <w:bCs/>
          <w:color w:val="323232"/>
          <w:spacing w:val="-1"/>
        </w:rPr>
        <w:t>Limitation of Interference</w:t>
      </w:r>
    </w:p>
    <w:p w14:paraId="4652FEFC" w14:textId="77777777" w:rsidR="005B61B4" w:rsidRPr="00576095" w:rsidRDefault="005B61B4" w:rsidP="00473BD8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Theme="majorBidi" w:hAnsiTheme="majorBidi" w:cstheme="majorBidi"/>
          <w:color w:val="00000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1"/>
        <w:gridCol w:w="870"/>
        <w:gridCol w:w="870"/>
        <w:gridCol w:w="870"/>
        <w:gridCol w:w="871"/>
        <w:gridCol w:w="874"/>
        <w:gridCol w:w="871"/>
        <w:gridCol w:w="871"/>
        <w:gridCol w:w="871"/>
        <w:gridCol w:w="871"/>
        <w:gridCol w:w="871"/>
      </w:tblGrid>
      <w:tr w:rsidR="00750D11" w:rsidRPr="00DA2847" w14:paraId="4FD883B7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F34CDC" w14:textId="77777777" w:rsidR="00750D11" w:rsidRPr="00DA2847" w:rsidRDefault="00750D11" w:rsidP="008E1A30">
            <w:pPr>
              <w:kinsoku w:val="0"/>
              <w:overflowPunct w:val="0"/>
              <w:spacing w:before="104" w:line="276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A. How much does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your pain interfere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with your ability to walk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block? (Circle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number)</w:t>
            </w:r>
          </w:p>
        </w:tc>
      </w:tr>
      <w:tr w:rsidR="00750D11" w14:paraId="11120B8D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041DD9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DFE3F2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883D1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25DF0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95A1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331D8C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0145D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E256D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29BC30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5479D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394B7E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750D11" w:rsidRPr="00DA2847" w14:paraId="6944B66E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51CD7A" w14:textId="77777777" w:rsidR="00750D11" w:rsidRPr="00DA2847" w:rsidRDefault="00750D11" w:rsidP="008E1A30">
            <w:pPr>
              <w:tabs>
                <w:tab w:val="left" w:pos="723"/>
              </w:tabs>
              <w:kinsoku w:val="0"/>
              <w:overflowPunct w:val="0"/>
              <w:spacing w:before="75" w:line="276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B. How much does your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pain prevent you from</w:t>
            </w:r>
            <w:r>
              <w:rPr>
                <w:rFonts w:ascii="Arial" w:hAnsi="Arial" w:cs="Arial"/>
                <w:color w:val="323232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lifting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10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pounds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(a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bag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of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groceries)? (Circle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number)</w:t>
            </w:r>
          </w:p>
        </w:tc>
      </w:tr>
      <w:tr w:rsidR="00750D11" w14:paraId="6B28FD45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C179692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81522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4FBF1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6304C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BA8F3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154437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E6C8E5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5EE01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787D18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3EEAA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C7CDA4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750D11" w:rsidRPr="00DA2847" w14:paraId="0DC79E9E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89211A" w14:textId="77777777" w:rsidR="00750D11" w:rsidRPr="00DA2847" w:rsidRDefault="00750D11" w:rsidP="008E1A30">
            <w:pPr>
              <w:tabs>
                <w:tab w:val="left" w:pos="733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C. How much does your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pain interfere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with</w:t>
            </w:r>
            <w:r>
              <w:rPr>
                <w:rFonts w:ascii="Arial" w:hAnsi="Arial" w:cs="Arial"/>
                <w:color w:val="323232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your ability to sit for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½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hour? (Circle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>number)</w:t>
            </w:r>
          </w:p>
        </w:tc>
      </w:tr>
      <w:tr w:rsidR="00750D11" w14:paraId="2F2BFDD8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E1CC168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47A7C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4BE0BB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F93F2D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961A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237E36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DBFD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A5C6B1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C44C7E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B74F98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75618C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750D11" w:rsidRPr="00DA2847" w14:paraId="7528FC63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B613F8" w14:textId="77777777" w:rsidR="00750D11" w:rsidRPr="00DA2847" w:rsidRDefault="00750D11" w:rsidP="008E1A30">
            <w:pPr>
              <w:tabs>
                <w:tab w:val="left" w:pos="733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D. How much does your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pain interfere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with</w:t>
            </w:r>
            <w:r>
              <w:rPr>
                <w:rFonts w:ascii="Arial" w:hAnsi="Arial" w:cs="Arial"/>
                <w:color w:val="323232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your ability to stand for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½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hour? (Circle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>number)</w:t>
            </w:r>
          </w:p>
        </w:tc>
      </w:tr>
      <w:tr w:rsidR="00750D11" w14:paraId="2648146B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067665D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CED620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F96961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4CB3A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962DB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65C4E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F23C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4BCDE0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25E2A4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74865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53A75A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750D11" w:rsidRPr="00DA2847" w14:paraId="6D0722E3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4415DA" w14:textId="77777777" w:rsidR="00750D11" w:rsidRPr="00DA2847" w:rsidRDefault="00750D11" w:rsidP="008E1A30">
            <w:pPr>
              <w:tabs>
                <w:tab w:val="left" w:pos="723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E. How much does your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pain interfere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with your ability to get enough sleep? (Circle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>number)</w:t>
            </w:r>
          </w:p>
        </w:tc>
      </w:tr>
      <w:tr w:rsidR="00750D11" w14:paraId="29DFBB45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5D23E5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AFAF8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EDD942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B4A58D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FCD44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B288A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0B460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4949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44B31A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97D544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DD9667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750D11" w:rsidRPr="00DA2847" w14:paraId="74DF8B2F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201558" w14:textId="77777777" w:rsidR="00750D11" w:rsidRPr="00DA2847" w:rsidRDefault="00750D11" w:rsidP="008E1A30">
            <w:pPr>
              <w:tabs>
                <w:tab w:val="left" w:pos="767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F. How much does your pain interfere with your</w:t>
            </w:r>
            <w:r>
              <w:rPr>
                <w:rFonts w:ascii="Arial" w:hAnsi="Arial" w:cs="Arial"/>
                <w:color w:val="323232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ability to participate in social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activities? (Circle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number)</w:t>
            </w:r>
          </w:p>
        </w:tc>
      </w:tr>
      <w:tr w:rsidR="00750D11" w14:paraId="5E816EE1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EEB8F72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EAEE8A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CE141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E50521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028FDE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55F90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40A43E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9B8A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5E18F1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EF9E9B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A47DF8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750D11" w:rsidRPr="00DA2847" w14:paraId="3B5748AF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879B23" w14:textId="77777777" w:rsidR="00750D11" w:rsidRPr="00DA2847" w:rsidRDefault="00750D11" w:rsidP="008E1A30">
            <w:pPr>
              <w:tabs>
                <w:tab w:val="left" w:pos="745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G. How much does your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pain interfere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with your ability to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travel up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to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hour by car? (Circle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number)</w:t>
            </w:r>
          </w:p>
        </w:tc>
      </w:tr>
      <w:tr w:rsidR="00750D11" w14:paraId="41D88D8E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E8C398B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88466B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021DD5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3F5F9B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436E16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3255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1C9BA0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B303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C5F884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B9287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913630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2BBB4A51" w14:textId="77777777" w:rsidR="008471C8" w:rsidRDefault="008471C8" w:rsidP="008471C8">
      <w:pPr>
        <w:tabs>
          <w:tab w:val="left" w:pos="2091"/>
        </w:tabs>
        <w:kinsoku w:val="0"/>
        <w:overflowPunct w:val="0"/>
        <w:spacing w:line="276" w:lineRule="auto"/>
        <w:rPr>
          <w:rFonts w:ascii="Arial" w:hAnsi="Arial" w:cs="Arial"/>
          <w:color w:val="323232"/>
          <w:sz w:val="20"/>
          <w:szCs w:val="20"/>
        </w:rPr>
      </w:pPr>
      <w:r>
        <w:rPr>
          <w:rFonts w:ascii="Arial" w:hAnsi="Arial" w:cs="Arial"/>
          <w:color w:val="323232"/>
          <w:sz w:val="20"/>
          <w:szCs w:val="20"/>
        </w:rPr>
        <w:tab/>
      </w:r>
    </w:p>
    <w:p w14:paraId="4B1ED513" w14:textId="77777777" w:rsidR="008471C8" w:rsidRDefault="008471C8" w:rsidP="00284F57">
      <w:pPr>
        <w:kinsoku w:val="0"/>
        <w:overflowPunct w:val="0"/>
        <w:ind w:left="832"/>
        <w:contextualSpacing/>
        <w:outlineLvl w:val="0"/>
        <w:rPr>
          <w:rFonts w:ascii="Arial" w:hAnsi="Arial" w:cs="Arial"/>
          <w:b/>
          <w:bCs/>
          <w:color w:val="323232"/>
        </w:rPr>
      </w:pPr>
      <w:r>
        <w:rPr>
          <w:rFonts w:ascii="Arial" w:hAnsi="Arial" w:cs="Arial"/>
          <w:b/>
          <w:bCs/>
          <w:color w:val="323232"/>
        </w:rPr>
        <w:t>Page</w:t>
      </w:r>
      <w:r>
        <w:rPr>
          <w:rFonts w:ascii="Arial" w:hAnsi="Arial" w:cs="Arial"/>
          <w:b/>
          <w:bCs/>
          <w:color w:val="323232"/>
          <w:spacing w:val="-4"/>
        </w:rPr>
        <w:t xml:space="preserve"> </w:t>
      </w:r>
      <w:r>
        <w:rPr>
          <w:rFonts w:ascii="Arial" w:hAnsi="Arial" w:cs="Arial"/>
          <w:b/>
          <w:bCs/>
          <w:color w:val="323232"/>
        </w:rPr>
        <w:t>1</w:t>
      </w:r>
      <w:r>
        <w:rPr>
          <w:rFonts w:ascii="Arial" w:hAnsi="Arial" w:cs="Arial"/>
          <w:b/>
          <w:bCs/>
          <w:color w:val="323232"/>
          <w:spacing w:val="-3"/>
        </w:rPr>
        <w:t xml:space="preserve"> </w:t>
      </w:r>
      <w:r>
        <w:rPr>
          <w:rFonts w:ascii="Arial" w:hAnsi="Arial" w:cs="Arial"/>
          <w:b/>
          <w:bCs/>
          <w:color w:val="323232"/>
        </w:rPr>
        <w:t>of</w:t>
      </w:r>
      <w:r>
        <w:rPr>
          <w:rFonts w:ascii="Arial" w:hAnsi="Arial" w:cs="Arial"/>
          <w:b/>
          <w:bCs/>
          <w:color w:val="323232"/>
          <w:spacing w:val="-3"/>
        </w:rPr>
        <w:t xml:space="preserve"> </w:t>
      </w:r>
      <w:r>
        <w:rPr>
          <w:rFonts w:ascii="Arial" w:hAnsi="Arial" w:cs="Arial"/>
          <w:b/>
          <w:bCs/>
          <w:color w:val="323232"/>
        </w:rPr>
        <w:t>4</w:t>
      </w:r>
    </w:p>
    <w:p w14:paraId="78E116F6" w14:textId="77777777" w:rsidR="008471C8" w:rsidRDefault="008471C8" w:rsidP="008471C8">
      <w:pPr>
        <w:tabs>
          <w:tab w:val="left" w:pos="2091"/>
        </w:tabs>
        <w:kinsoku w:val="0"/>
        <w:overflowPunct w:val="0"/>
        <w:spacing w:line="276" w:lineRule="auto"/>
        <w:rPr>
          <w:rFonts w:ascii="Arial" w:hAnsi="Arial" w:cs="Arial"/>
          <w:color w:val="323232"/>
          <w:sz w:val="20"/>
          <w:szCs w:val="20"/>
        </w:rPr>
      </w:pPr>
    </w:p>
    <w:p w14:paraId="6E3ACC22" w14:textId="77777777" w:rsidR="008471C8" w:rsidRDefault="008471C8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0B61C6D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456D66FA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11145572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541EBAF9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39F7C404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712793F5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16641B49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19778DF9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1A8E43C1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5ECA02BA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13ACA6B9" w14:textId="0F6D0EA1" w:rsidR="00E03A74" w:rsidRDefault="002F1DD7" w:rsidP="00113F2F">
      <w:pPr>
        <w:tabs>
          <w:tab w:val="left" w:pos="1131"/>
          <w:tab w:val="left" w:pos="209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323232"/>
          <w:spacing w:val="-1"/>
          <w:sz w:val="20"/>
          <w:szCs w:val="20"/>
        </w:rPr>
        <w:t xml:space="preserve">                  </w:t>
      </w:r>
      <w:r w:rsidR="00216529" w:rsidRPr="005B61B4">
        <w:rPr>
          <w:rFonts w:asciiTheme="majorBidi" w:hAnsiTheme="majorBidi" w:cstheme="majorBidi"/>
          <w:b/>
          <w:bCs/>
          <w:color w:val="323232"/>
          <w:spacing w:val="-1"/>
        </w:rPr>
        <w:t xml:space="preserve">II.    Activity </w:t>
      </w:r>
      <w:r w:rsidR="00E03A74" w:rsidRPr="005B61B4">
        <w:rPr>
          <w:rFonts w:asciiTheme="majorBidi" w:hAnsiTheme="majorBidi" w:cstheme="majorBidi"/>
          <w:b/>
          <w:bCs/>
          <w:color w:val="323232"/>
          <w:spacing w:val="-1"/>
        </w:rPr>
        <w:t>Li</w:t>
      </w:r>
      <w:r w:rsidR="005A6CE7" w:rsidRPr="005B61B4">
        <w:rPr>
          <w:rFonts w:asciiTheme="majorBidi" w:hAnsiTheme="majorBidi" w:cstheme="majorBidi"/>
          <w:b/>
          <w:bCs/>
          <w:color w:val="323232"/>
          <w:spacing w:val="-1"/>
        </w:rPr>
        <w:t>m</w:t>
      </w:r>
      <w:r w:rsidR="00216529" w:rsidRPr="005B61B4">
        <w:rPr>
          <w:rFonts w:asciiTheme="majorBidi" w:hAnsiTheme="majorBidi" w:cstheme="majorBidi"/>
          <w:b/>
          <w:bCs/>
          <w:color w:val="323232"/>
          <w:spacing w:val="-1"/>
        </w:rPr>
        <w:t>itation of Interference (Cont.)</w:t>
      </w:r>
    </w:p>
    <w:p w14:paraId="00098D19" w14:textId="77777777" w:rsidR="00113F2F" w:rsidRPr="00113F2F" w:rsidRDefault="00113F2F" w:rsidP="00113F2F">
      <w:pPr>
        <w:tabs>
          <w:tab w:val="left" w:pos="1131"/>
          <w:tab w:val="left" w:pos="209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="Arial" w:hAnsi="Arial" w:cs="Arial"/>
          <w:color w:val="00000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588" w:type="dxa"/>
        <w:jc w:val="center"/>
        <w:tblLook w:val="04A0" w:firstRow="1" w:lastRow="0" w:firstColumn="1" w:lastColumn="0" w:noHBand="0" w:noVBand="1"/>
      </w:tblPr>
      <w:tblGrid>
        <w:gridCol w:w="783"/>
        <w:gridCol w:w="784"/>
        <w:gridCol w:w="782"/>
        <w:gridCol w:w="1506"/>
        <w:gridCol w:w="781"/>
        <w:gridCol w:w="158"/>
        <w:gridCol w:w="625"/>
        <w:gridCol w:w="781"/>
        <w:gridCol w:w="781"/>
        <w:gridCol w:w="780"/>
        <w:gridCol w:w="782"/>
        <w:gridCol w:w="1045"/>
      </w:tblGrid>
      <w:tr w:rsidR="00E03A74" w:rsidRPr="00DA2847" w14:paraId="3D95AAC1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84C565" w14:textId="77777777" w:rsidR="00E03A74" w:rsidRPr="002D0DE6" w:rsidRDefault="00213FB5" w:rsidP="00637966">
            <w:pPr>
              <w:tabs>
                <w:tab w:val="left" w:pos="1063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 xml:space="preserve">.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In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general,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="00E03A74" w:rsidRPr="002D0DE6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 w:rsidRPr="002D0DE6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interfere</w:t>
            </w:r>
            <w:r w:rsidR="00E03A74" w:rsidRPr="002D0DE6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daily</w:t>
            </w:r>
            <w:r w:rsidR="00E03A74" w:rsidRPr="002D0DE6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activities?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E03A74" w14:paraId="3FE296F1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C479A4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B6603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56E55" w14:textId="77777777" w:rsidR="00E03A74" w:rsidRDefault="00215CFB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6ACA3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9C980" w14:textId="77777777" w:rsidR="00E03A7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3F6A3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99B76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DEC50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F88DD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24AEB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F101E6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E03A74" w14:paraId="5907FFA8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C572D7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Does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not</w:t>
            </w:r>
            <w:r>
              <w:rPr>
                <w:rFonts w:ascii="Arial" w:hAnsi="Arial" w:cs="Arial"/>
                <w:color w:val="323232"/>
                <w:spacing w:val="-7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interfere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with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my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daily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activities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D39366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CA7C1C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Completely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Interferes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with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my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daily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activities</w:t>
            </w:r>
          </w:p>
        </w:tc>
      </w:tr>
      <w:tr w:rsidR="00E03A74" w:rsidRPr="00DA2847" w14:paraId="30C22FC4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E7C6CB" w14:textId="77777777" w:rsidR="00E03A74" w:rsidRPr="00415FE2" w:rsidRDefault="00213FB5" w:rsidP="00637966">
            <w:pPr>
              <w:tabs>
                <w:tab w:val="left" w:pos="1027"/>
              </w:tabs>
              <w:kinsoku w:val="0"/>
              <w:overflowPunct w:val="0"/>
              <w:spacing w:before="7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B</w:t>
            </w:r>
            <w:r w:rsidR="00E03A74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.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 xml:space="preserve"> How</w:t>
            </w:r>
            <w:r w:rsidR="00E03A74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do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limit</w:t>
            </w:r>
            <w:r w:rsidR="00E03A74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activities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to</w:t>
            </w:r>
            <w:r w:rsidR="00E03A74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prevent</w:t>
            </w:r>
            <w:r w:rsidR="00E03A74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from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getting</w:t>
            </w:r>
            <w:r w:rsidR="00E03A74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worse?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number)</w:t>
            </w:r>
          </w:p>
        </w:tc>
      </w:tr>
      <w:tr w:rsidR="00E03A74" w14:paraId="3ECB0510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4AF39C3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47B339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B37330" w14:textId="77777777" w:rsidR="00E03A74" w:rsidRDefault="00215CFB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56DE6B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9F6A83" w14:textId="77777777" w:rsidR="00E03A7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C613E8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68FD6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F8D597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26DB52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B8ADFC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F7642E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E03A74" w:rsidRPr="00DA2847" w14:paraId="1EA8C244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8E142D" w14:textId="77777777" w:rsidR="00E03A74" w:rsidRPr="00A12208" w:rsidRDefault="00213FB5" w:rsidP="00637966">
            <w:pPr>
              <w:tabs>
                <w:tab w:val="left" w:pos="1076"/>
                <w:tab w:val="left" w:pos="9360"/>
              </w:tabs>
              <w:kinsoku w:val="0"/>
              <w:overflowPunct w:val="0"/>
              <w:spacing w:before="153" w:line="276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C</w:t>
            </w:r>
            <w:r w:rsidR="00E03A74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.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interfere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relationship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family/partner/significant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others?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="00E03A74">
              <w:rPr>
                <w:rFonts w:ascii="Arial" w:hAnsi="Arial" w:cs="Arial"/>
                <w:color w:val="323232"/>
                <w:spacing w:val="29"/>
                <w:w w:val="99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="00E03A74">
              <w:rPr>
                <w:rFonts w:ascii="Arial" w:hAnsi="Arial" w:cs="Arial"/>
                <w:color w:val="323232"/>
                <w:spacing w:val="-10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E03A74" w14:paraId="02DF612B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B315BDB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DC064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AA262" w14:textId="77777777" w:rsidR="00E03A74" w:rsidRDefault="00215CFB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44C37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C9FD0" w14:textId="77777777" w:rsidR="00E03A7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BD37E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D55F3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72891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BFB9F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0DE66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60CE84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E03A74" w14:paraId="7A8C2F49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9F5F79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Does</w:t>
            </w:r>
            <w:r>
              <w:rPr>
                <w:rFonts w:ascii="Arial" w:hAnsi="Arial" w:cs="Arial"/>
                <w:color w:val="323232"/>
                <w:spacing w:val="-9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not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interfere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with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relationships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1E8F48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6BA455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Completely</w:t>
            </w:r>
            <w:r>
              <w:rPr>
                <w:rFonts w:ascii="Arial" w:hAnsi="Arial" w:cs="Arial"/>
                <w:color w:val="323232"/>
                <w:spacing w:val="-12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Interferes</w:t>
            </w:r>
            <w:r>
              <w:rPr>
                <w:rFonts w:ascii="Arial" w:hAnsi="Arial" w:cs="Arial"/>
                <w:color w:val="323232"/>
                <w:spacing w:val="-12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with</w:t>
            </w:r>
            <w:r>
              <w:rPr>
                <w:rFonts w:ascii="Arial" w:hAnsi="Arial" w:cs="Arial"/>
                <w:color w:val="323232"/>
                <w:spacing w:val="-13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relationships</w:t>
            </w:r>
          </w:p>
        </w:tc>
      </w:tr>
      <w:tr w:rsidR="00E03A74" w:rsidRPr="00DA2847" w14:paraId="477B2ABF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FEFEA0" w14:textId="77777777" w:rsidR="00E03A74" w:rsidRPr="00A12208" w:rsidRDefault="00213FB5" w:rsidP="00637966">
            <w:pPr>
              <w:tabs>
                <w:tab w:val="left" w:pos="1112"/>
              </w:tabs>
              <w:kinsoku w:val="0"/>
              <w:overflowPunct w:val="0"/>
              <w:spacing w:before="71" w:line="276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z w:val="20"/>
                <w:szCs w:val="20"/>
              </w:rPr>
              <w:t>D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.</w:t>
            </w:r>
            <w:r w:rsidR="001B3EF8"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="00E03A74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interfere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ability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to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do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jobs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around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home?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E03A74" w14:paraId="6AF9E984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23CD82" w14:textId="77777777" w:rsidR="00E03A74" w:rsidRDefault="001F1E0D" w:rsidP="001F1E0D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FD231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4CBC" w14:textId="77777777" w:rsidR="00E03A74" w:rsidRDefault="00215CFB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FA535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1C516" w14:textId="77777777" w:rsidR="00E03A7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2A6DE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89698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6407A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45A71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E7DE3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B04954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E03A74" w14:paraId="51B84EB0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804A2B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Does</w:t>
            </w:r>
            <w:r>
              <w:rPr>
                <w:rFonts w:ascii="Arial" w:hAnsi="Arial" w:cs="Arial"/>
                <w:color w:val="323232"/>
                <w:spacing w:val="-9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not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interfere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AA059A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59E58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Completely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unable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to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do</w:t>
            </w:r>
            <w:r>
              <w:rPr>
                <w:rFonts w:ascii="Arial" w:hAnsi="Arial" w:cs="Arial"/>
                <w:color w:val="323232"/>
                <w:spacing w:val="-7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any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job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around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home</w:t>
            </w:r>
          </w:p>
        </w:tc>
      </w:tr>
      <w:tr w:rsidR="00B96B03" w14:paraId="3B0E55BB" w14:textId="77777777" w:rsidTr="00610142">
        <w:trPr>
          <w:jc w:val="center"/>
        </w:trPr>
        <w:tc>
          <w:tcPr>
            <w:tcW w:w="9588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AFA309" w14:textId="77777777" w:rsidR="00B96B03" w:rsidRPr="00B96B03" w:rsidRDefault="00B96B03" w:rsidP="00610142">
            <w:r w:rsidRPr="00B17C2A">
              <w:t>E. How much does your pain interfere with your ability to shower or bathe without help from</w:t>
            </w:r>
            <w:r w:rsidR="00D05733">
              <w:t xml:space="preserve"> someone else? (Circle a number)</w:t>
            </w:r>
          </w:p>
        </w:tc>
      </w:tr>
      <w:tr w:rsidR="00FA20C3" w14:paraId="19D5534E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FBA906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00699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9F700" w14:textId="77777777" w:rsidR="00FA20C3" w:rsidRPr="00FA20C3" w:rsidRDefault="00215CFB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FA20C3"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55F32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1AA5F" w14:textId="77777777" w:rsidR="00FA20C3" w:rsidRPr="00FA20C3" w:rsidRDefault="00215CFB" w:rsidP="00215CFB">
            <w:pPr>
              <w:pStyle w:val="BodyText"/>
              <w:kinsoku w:val="0"/>
              <w:overflowPunct w:val="0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FA20C3"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1FAF8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5CAB1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DD6E6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9ECED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322DB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E7CEE77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6F2911" w14:paraId="3510520F" w14:textId="77777777" w:rsidTr="006F2911">
        <w:trPr>
          <w:jc w:val="center"/>
        </w:trPr>
        <w:tc>
          <w:tcPr>
            <w:tcW w:w="4794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7E9856B" w14:textId="77777777" w:rsidR="006F2911" w:rsidRPr="00B96B03" w:rsidRDefault="006F2911" w:rsidP="006F2911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Calibri" w:eastAsia="Calibri" w:hAnsi="Calibri" w:cs="Times New Roman"/>
              </w:rPr>
            </w:pPr>
            <w:r w:rsidRPr="006F2911">
              <w:rPr>
                <w:rFonts w:ascii="Arial" w:hAnsi="Arial" w:cs="Arial"/>
                <w:color w:val="323232"/>
              </w:rPr>
              <w:t>Does not interfere with relationships</w:t>
            </w:r>
          </w:p>
        </w:tc>
        <w:tc>
          <w:tcPr>
            <w:tcW w:w="479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B0288C" w14:textId="77777777" w:rsidR="006F2911" w:rsidRPr="00B96B03" w:rsidRDefault="006F2911" w:rsidP="006F2911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</w:pPr>
            <w:r w:rsidRPr="006F2911">
              <w:rPr>
                <w:rFonts w:ascii="Arial" w:hAnsi="Arial" w:cs="Arial"/>
                <w:color w:val="323232"/>
              </w:rPr>
              <w:t>My pain makes it impossible to shower or bathe without help</w:t>
            </w:r>
          </w:p>
        </w:tc>
      </w:tr>
      <w:tr w:rsidR="009326C4" w:rsidRPr="00DA2847" w14:paraId="119BBFF2" w14:textId="77777777" w:rsidTr="001261DF">
        <w:trPr>
          <w:trHeight w:val="125"/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28E310" w14:textId="77777777" w:rsidR="009326C4" w:rsidRPr="00576095" w:rsidRDefault="009326C4" w:rsidP="009326C4">
            <w:pPr>
              <w:tabs>
                <w:tab w:val="left" w:pos="1087"/>
              </w:tabs>
              <w:kinsoku w:val="0"/>
              <w:overflowPunct w:val="0"/>
              <w:spacing w:before="7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F.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>
              <w:rPr>
                <w:rFonts w:ascii="Arial" w:hAnsi="Arial" w:cs="Arial"/>
                <w:color w:val="323232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interfere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ability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to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write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or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type?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9326C4" w14:paraId="3C375140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1F664E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48B71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61E01" w14:textId="77777777" w:rsidR="009326C4" w:rsidRDefault="00215CFB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9EFCB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11A03" w14:textId="77777777" w:rsidR="009326C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FA1B4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B7492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3DA61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DB72C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8D718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9091D4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9326C4" w14:paraId="571AEC0F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34D8EC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Does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not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interfere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at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all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7292F3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C5D79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Makes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it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impossible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to</w:t>
            </w:r>
            <w:r>
              <w:rPr>
                <w:rFonts w:ascii="Arial" w:hAnsi="Arial" w:cs="Arial"/>
                <w:color w:val="323232"/>
                <w:spacing w:val="-7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wrote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or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type</w:t>
            </w:r>
          </w:p>
        </w:tc>
      </w:tr>
      <w:tr w:rsidR="009326C4" w:rsidRPr="00DA2847" w14:paraId="057B4BA1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DED417" w14:textId="77777777" w:rsidR="009326C4" w:rsidRPr="00576095" w:rsidRDefault="009326C4" w:rsidP="009326C4">
            <w:pPr>
              <w:tabs>
                <w:tab w:val="left" w:pos="1124"/>
              </w:tabs>
              <w:kinsoku w:val="0"/>
              <w:overflowPunct w:val="0"/>
              <w:spacing w:before="7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G.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interfere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ability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to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dress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yourself?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9326C4" w14:paraId="06BBC613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1107B9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232CD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3C035" w14:textId="77777777" w:rsidR="009326C4" w:rsidRDefault="00215CFB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19402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7FA26" w14:textId="77777777" w:rsidR="009326C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47387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0AEEC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38C5F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CDD12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9DD19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F3E597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9326C4" w14:paraId="415A4AD9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AA6FE3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Does</w:t>
            </w:r>
            <w:r>
              <w:rPr>
                <w:rFonts w:ascii="Arial" w:hAnsi="Arial" w:cs="Arial"/>
                <w:color w:val="323232"/>
                <w:spacing w:val="-9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not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interfere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933F04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E5577D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Makes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it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impossible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to</w:t>
            </w:r>
            <w:r>
              <w:rPr>
                <w:rFonts w:ascii="Arial" w:hAnsi="Arial" w:cs="Arial"/>
                <w:color w:val="323232"/>
                <w:spacing w:val="-7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dress</w:t>
            </w:r>
          </w:p>
        </w:tc>
      </w:tr>
      <w:tr w:rsidR="009326C4" w:rsidRPr="00DA2847" w14:paraId="66A8864F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F64B03" w14:textId="77777777" w:rsidR="009326C4" w:rsidRPr="00576095" w:rsidRDefault="009326C4" w:rsidP="009326C4">
            <w:pPr>
              <w:tabs>
                <w:tab w:val="left" w:pos="1137"/>
              </w:tabs>
              <w:kinsoku w:val="0"/>
              <w:overflowPunct w:val="0"/>
              <w:spacing w:before="7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H.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interfere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ability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to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engage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in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sexual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activities?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9326C4" w14:paraId="1CD7103B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3564D4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A1AF2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8680B" w14:textId="77777777" w:rsidR="009326C4" w:rsidRDefault="00215CFB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C3555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6AE5D" w14:textId="77777777" w:rsidR="009326C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BC6E7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A70B2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25946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78887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D826D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917234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9326C4" w14:paraId="7445713E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966B06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</w:rPr>
              <w:t>Does not interfere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947284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F9E150" w14:textId="77777777" w:rsidR="009326C4" w:rsidRPr="00B31876" w:rsidRDefault="009326C4" w:rsidP="009326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impossible to engage in any sexual activity</w:t>
            </w:r>
          </w:p>
        </w:tc>
      </w:tr>
      <w:tr w:rsidR="009326C4" w:rsidRPr="00DA2847" w14:paraId="1D5771A2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164B67" w14:textId="77777777" w:rsidR="009326C4" w:rsidRPr="00DA2847" w:rsidRDefault="009326C4" w:rsidP="009326C4">
            <w:pPr>
              <w:tabs>
                <w:tab w:val="left" w:pos="745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z w:val="20"/>
                <w:szCs w:val="20"/>
              </w:rPr>
              <w:t>I. How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interfere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ability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to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concentrate?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number</w:t>
            </w:r>
          </w:p>
        </w:tc>
      </w:tr>
      <w:tr w:rsidR="009326C4" w14:paraId="7D465096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AF04B5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</w:tcPr>
          <w:p w14:paraId="5B5457B6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</w:tcPr>
          <w:p w14:paraId="4DB5D7A7" w14:textId="77777777" w:rsidR="009326C4" w:rsidRDefault="00215CFB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541F0925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</w:tcPr>
          <w:p w14:paraId="45AEA45C" w14:textId="77777777" w:rsidR="009326C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E4480B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</w:tcPr>
          <w:p w14:paraId="6BACBA0A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</w:tcPr>
          <w:p w14:paraId="5C6A0EFD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14:paraId="6BCDD567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</w:tcPr>
          <w:p w14:paraId="5280B3EC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8346F7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9326C4" w14:paraId="44BE8682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8E890D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  <w:spacing w:val="-1"/>
                <w:w w:val="95"/>
              </w:rPr>
              <w:t>Never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2C6342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E8A2E9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All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the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time</w:t>
            </w:r>
          </w:p>
        </w:tc>
      </w:tr>
      <w:tr w:rsidR="009326C4" w14:paraId="5D002B38" w14:textId="77777777" w:rsidTr="000A337D">
        <w:trPr>
          <w:gridAfter w:val="11"/>
          <w:wAfter w:w="8805" w:type="dxa"/>
          <w:jc w:val="center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AF61A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A86F322" w14:textId="77777777" w:rsidR="006D23BF" w:rsidRDefault="006D23BF" w:rsidP="00D325D8">
      <w:pPr>
        <w:pStyle w:val="BodyText"/>
        <w:kinsoku w:val="0"/>
        <w:overflowPunct w:val="0"/>
        <w:spacing w:line="276" w:lineRule="auto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62A5FDA" w14:textId="77777777" w:rsidR="006D23BF" w:rsidRPr="006D23BF" w:rsidRDefault="006D23BF" w:rsidP="006D23BF"/>
    <w:p w14:paraId="32AC1BBE" w14:textId="77777777" w:rsidR="006D23BF" w:rsidRPr="006D23BF" w:rsidRDefault="006D23BF" w:rsidP="006D23BF"/>
    <w:p w14:paraId="0FB110EF" w14:textId="77777777" w:rsidR="006D23BF" w:rsidRPr="006D23BF" w:rsidRDefault="006D23BF" w:rsidP="006D23BF"/>
    <w:p w14:paraId="16E34A30" w14:textId="77777777" w:rsidR="006D23BF" w:rsidRPr="006D23BF" w:rsidRDefault="006D23BF" w:rsidP="006D23BF"/>
    <w:p w14:paraId="28A1D11B" w14:textId="77777777" w:rsidR="006D23BF" w:rsidRPr="006D23BF" w:rsidRDefault="006D23BF" w:rsidP="006D23BF"/>
    <w:p w14:paraId="62DFBF17" w14:textId="77777777" w:rsidR="006D23BF" w:rsidRPr="006D23BF" w:rsidRDefault="006D23BF" w:rsidP="006D23BF"/>
    <w:p w14:paraId="3CB2BDBB" w14:textId="77777777" w:rsidR="006D23BF" w:rsidRPr="006D23BF" w:rsidRDefault="006D23BF" w:rsidP="006D23BF"/>
    <w:p w14:paraId="302589BF" w14:textId="77777777" w:rsidR="006D23BF" w:rsidRPr="006D23BF" w:rsidRDefault="006D23BF" w:rsidP="006D23BF"/>
    <w:p w14:paraId="2B2243EC" w14:textId="77777777" w:rsidR="006D23BF" w:rsidRPr="006D23BF" w:rsidRDefault="006D23BF" w:rsidP="006D23BF"/>
    <w:p w14:paraId="5C947EE9" w14:textId="77777777" w:rsidR="006D23BF" w:rsidRPr="006D23BF" w:rsidRDefault="006D23BF" w:rsidP="006D23BF"/>
    <w:p w14:paraId="47D5AA1A" w14:textId="77777777" w:rsidR="006D23BF" w:rsidRPr="006D23BF" w:rsidRDefault="006D23BF" w:rsidP="006D23BF"/>
    <w:p w14:paraId="6AEB9224" w14:textId="77777777" w:rsidR="006D23BF" w:rsidRPr="006D23BF" w:rsidRDefault="006D23BF" w:rsidP="006D23BF"/>
    <w:p w14:paraId="6A526217" w14:textId="77777777" w:rsidR="006D23BF" w:rsidRPr="006D23BF" w:rsidRDefault="006D23BF" w:rsidP="006D23BF"/>
    <w:p w14:paraId="758A05A9" w14:textId="77777777" w:rsidR="006D23BF" w:rsidRPr="006D23BF" w:rsidRDefault="006D23BF" w:rsidP="006D23BF"/>
    <w:p w14:paraId="4B082785" w14:textId="77777777" w:rsidR="006D23BF" w:rsidRPr="006D23BF" w:rsidRDefault="006D23BF" w:rsidP="006D23BF"/>
    <w:p w14:paraId="12E0EE5D" w14:textId="77777777" w:rsidR="006D23BF" w:rsidRPr="006D23BF" w:rsidRDefault="006D23BF" w:rsidP="006D23BF"/>
    <w:p w14:paraId="5A251F7B" w14:textId="77777777" w:rsidR="006D23BF" w:rsidRDefault="006D23BF" w:rsidP="00D325D8">
      <w:pPr>
        <w:pStyle w:val="BodyText"/>
        <w:kinsoku w:val="0"/>
        <w:overflowPunct w:val="0"/>
        <w:spacing w:line="276" w:lineRule="auto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D358647" w14:textId="77777777" w:rsidR="006D23BF" w:rsidRDefault="006D23BF" w:rsidP="006D23BF">
      <w:pPr>
        <w:pStyle w:val="BodyText"/>
        <w:tabs>
          <w:tab w:val="center" w:pos="916"/>
        </w:tabs>
        <w:kinsoku w:val="0"/>
        <w:overflowPunct w:val="0"/>
        <w:spacing w:line="276" w:lineRule="auto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96D2E67" w14:textId="77777777" w:rsidR="006D23BF" w:rsidRDefault="006D23BF" w:rsidP="006D23BF">
      <w:pPr>
        <w:pStyle w:val="BodyText"/>
        <w:tabs>
          <w:tab w:val="center" w:pos="916"/>
        </w:tabs>
        <w:kinsoku w:val="0"/>
        <w:overflowPunct w:val="0"/>
        <w:spacing w:line="276" w:lineRule="auto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1C9A12BE" w14:textId="77777777" w:rsidR="006D23BF" w:rsidRPr="00576095" w:rsidRDefault="006D23BF" w:rsidP="0028352A">
      <w:pPr>
        <w:kinsoku w:val="0"/>
        <w:overflowPunct w:val="0"/>
        <w:spacing w:before="71" w:line="252" w:lineRule="exact"/>
        <w:ind w:left="720" w:firstLine="720"/>
        <w:contextualSpacing/>
        <w:outlineLvl w:val="0"/>
        <w:rPr>
          <w:rFonts w:asciiTheme="majorBidi" w:hAnsiTheme="majorBidi" w:cstheme="majorBidi"/>
          <w:color w:val="000000"/>
        </w:rPr>
      </w:pPr>
      <w:r w:rsidRPr="00576095">
        <w:rPr>
          <w:rFonts w:asciiTheme="majorBidi" w:hAnsiTheme="majorBidi" w:cstheme="majorBidi"/>
          <w:b/>
          <w:bCs/>
          <w:color w:val="323232"/>
        </w:rPr>
        <w:t>Sum</w:t>
      </w:r>
      <w:r w:rsidRPr="00576095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score</w:t>
      </w:r>
      <w:r w:rsidRPr="00576095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of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Section</w:t>
      </w:r>
      <w:r w:rsidRPr="00576095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II:</w:t>
      </w:r>
    </w:p>
    <w:p w14:paraId="5DCDB706" w14:textId="77777777" w:rsidR="006D23BF" w:rsidRDefault="006D23BF" w:rsidP="006D23BF">
      <w:pPr>
        <w:tabs>
          <w:tab w:val="left" w:pos="5277"/>
        </w:tabs>
        <w:kinsoku w:val="0"/>
        <w:overflowPunct w:val="0"/>
        <w:ind w:left="1440" w:right="6197"/>
        <w:contextualSpacing/>
        <w:rPr>
          <w:rFonts w:asciiTheme="majorBidi" w:hAnsiTheme="majorBidi" w:cstheme="majorBidi"/>
          <w:b/>
          <w:bCs/>
          <w:color w:val="323232"/>
          <w:spacing w:val="-11"/>
        </w:rPr>
      </w:pPr>
      <w:r w:rsidRPr="00576095">
        <w:rPr>
          <w:rFonts w:asciiTheme="majorBidi" w:hAnsiTheme="majorBidi" w:cstheme="majorBidi"/>
          <w:b/>
          <w:bCs/>
          <w:color w:val="323232"/>
        </w:rPr>
        <w:t>A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–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P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=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Total</w:t>
      </w:r>
      <w:r w:rsidRPr="00576095">
        <w:rPr>
          <w:rFonts w:asciiTheme="majorBidi" w:hAnsiTheme="majorBidi" w:cstheme="majorBidi"/>
          <w:b/>
          <w:bCs/>
          <w:color w:val="323232"/>
          <w:spacing w:val="-4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score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for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activities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  <w:spacing w:val="-1"/>
        </w:rPr>
        <w:t>limitation/16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=</w:t>
      </w:r>
      <w:r w:rsidRPr="00576095">
        <w:rPr>
          <w:rFonts w:asciiTheme="majorBidi" w:hAnsiTheme="majorBidi" w:cstheme="majorBidi"/>
          <w:b/>
          <w:bCs/>
          <w:color w:val="323232"/>
          <w:spacing w:val="24"/>
          <w:w w:val="99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Mean</w:t>
      </w:r>
      <w:r w:rsidRPr="00576095">
        <w:rPr>
          <w:rFonts w:asciiTheme="majorBidi" w:hAnsiTheme="majorBidi" w:cstheme="majorBidi"/>
          <w:b/>
          <w:bCs/>
          <w:color w:val="323232"/>
          <w:spacing w:val="-9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Activity</w:t>
      </w:r>
      <w:r w:rsidRPr="00576095">
        <w:rPr>
          <w:rFonts w:asciiTheme="majorBidi" w:hAnsiTheme="majorBidi" w:cstheme="majorBidi"/>
          <w:b/>
          <w:bCs/>
          <w:color w:val="323232"/>
          <w:spacing w:val="-11"/>
        </w:rPr>
        <w:t xml:space="preserve"> </w:t>
      </w:r>
    </w:p>
    <w:p w14:paraId="09823C9D" w14:textId="7286640D" w:rsidR="00115285" w:rsidRDefault="006D23BF" w:rsidP="006D23BF">
      <w:pPr>
        <w:tabs>
          <w:tab w:val="left" w:pos="5277"/>
        </w:tabs>
        <w:kinsoku w:val="0"/>
        <w:overflowPunct w:val="0"/>
        <w:ind w:left="1440" w:right="6197"/>
        <w:contextualSpacing/>
        <w:rPr>
          <w:rFonts w:ascii="Arial" w:hAnsi="Arial" w:cs="Arial"/>
          <w:b/>
          <w:bCs/>
          <w:spacing w:val="-1"/>
          <w:sz w:val="18"/>
          <w:szCs w:val="18"/>
        </w:rPr>
      </w:pPr>
      <w:r w:rsidRPr="00576095">
        <w:rPr>
          <w:rFonts w:asciiTheme="majorBidi" w:hAnsiTheme="majorBidi" w:cstheme="majorBidi"/>
          <w:b/>
          <w:bCs/>
          <w:color w:val="323232"/>
        </w:rPr>
        <w:t>Limitation</w:t>
      </w:r>
      <w:r w:rsidRPr="00576095">
        <w:rPr>
          <w:rFonts w:asciiTheme="majorBidi" w:hAnsiTheme="majorBidi" w:cstheme="majorBidi"/>
          <w:b/>
          <w:bCs/>
          <w:color w:val="323232"/>
          <w:spacing w:val="-9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=</w:t>
      </w:r>
      <w:r w:rsidR="004D5E02">
        <w:rPr>
          <w:rFonts w:asciiTheme="majorBidi" w:hAnsiTheme="majorBidi" w:cstheme="majorBidi"/>
          <w:b/>
          <w:bCs/>
          <w:color w:val="323232"/>
        </w:rPr>
        <w:t xml:space="preserve"> </w:t>
      </w:r>
      <w:r w:rsidR="004D5E02" w:rsidRPr="005B61B4">
        <w:rPr>
          <w:rFonts w:ascii="Arial" w:hAnsi="Arial" w:cs="Arial"/>
          <w:b/>
          <w:bCs/>
          <w:spacing w:val="-1"/>
          <w:sz w:val="18"/>
          <w:szCs w:val="18"/>
        </w:rPr>
        <w:t>__________________________</w:t>
      </w:r>
    </w:p>
    <w:p w14:paraId="645BFD85" w14:textId="77777777" w:rsidR="00D325D8" w:rsidRDefault="00946758" w:rsidP="006D23BF">
      <w:pPr>
        <w:pStyle w:val="BodyText"/>
        <w:tabs>
          <w:tab w:val="center" w:pos="916"/>
        </w:tabs>
        <w:kinsoku w:val="0"/>
        <w:overflowPunct w:val="0"/>
        <w:spacing w:line="276" w:lineRule="auto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946758">
        <w:rPr>
          <w:rFonts w:ascii="Arial" w:hAnsi="Arial" w:cs="Arial"/>
          <w:b/>
          <w:bCs/>
          <w:noProof/>
          <w:color w:val="32323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453C41E" wp14:editId="5C979B7F">
                <wp:simplePos x="0" y="0"/>
                <wp:positionH relativeFrom="margin">
                  <wp:posOffset>524317</wp:posOffset>
                </wp:positionH>
                <wp:positionV relativeFrom="paragraph">
                  <wp:posOffset>247623</wp:posOffset>
                </wp:positionV>
                <wp:extent cx="58864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0E705" id="Straight Connector 5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1.3pt,19.5pt" to="504.8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D23BF"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3819B0C8" w14:textId="77777777" w:rsidR="00115285" w:rsidRPr="005B61B4" w:rsidRDefault="000F4884" w:rsidP="005B61B4">
      <w:pPr>
        <w:kinsoku w:val="0"/>
        <w:overflowPunct w:val="0"/>
        <w:ind w:left="832"/>
        <w:contextualSpacing/>
        <w:outlineLvl w:val="0"/>
        <w:rPr>
          <w:rFonts w:ascii="Arial" w:hAnsi="Arial" w:cs="Arial"/>
          <w:b/>
          <w:bCs/>
          <w:color w:val="323232"/>
        </w:rPr>
        <w:sectPr w:rsidR="00115285" w:rsidRPr="005B61B4">
          <w:pgSz w:w="12240" w:h="15840"/>
          <w:pgMar w:top="180" w:right="400" w:bottom="280" w:left="260" w:header="720" w:footer="720" w:gutter="0"/>
          <w:cols w:space="720" w:equalWidth="0">
            <w:col w:w="11580"/>
          </w:cols>
          <w:noEndnote/>
        </w:sectPr>
      </w:pPr>
      <w:r w:rsidRPr="005B61B4">
        <w:rPr>
          <w:rFonts w:ascii="Arial" w:hAnsi="Arial" w:cs="Arial"/>
          <w:b/>
          <w:bCs/>
          <w:color w:val="323232"/>
        </w:rPr>
        <w:tab/>
      </w:r>
      <w:r w:rsidR="00115285" w:rsidRPr="005B61B4">
        <w:rPr>
          <w:rFonts w:ascii="Arial" w:hAnsi="Arial" w:cs="Arial"/>
          <w:b/>
          <w:bCs/>
          <w:color w:val="323232"/>
        </w:rPr>
        <w:t>Page 2 of 4</w:t>
      </w:r>
    </w:p>
    <w:p w14:paraId="4C9FBDD9" w14:textId="77777777" w:rsidR="00E03A74" w:rsidRPr="008471C8" w:rsidRDefault="00E03A74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  <w:sectPr w:rsidR="00E03A74" w:rsidRPr="008471C8" w:rsidSect="00D325D8">
          <w:type w:val="continuous"/>
          <w:pgSz w:w="12240" w:h="15840"/>
          <w:pgMar w:top="180" w:right="400" w:bottom="280" w:left="260" w:header="720" w:footer="720" w:gutter="0"/>
          <w:cols w:space="720" w:equalWidth="0">
            <w:col w:w="11580"/>
          </w:cols>
          <w:noEndnote/>
        </w:sectPr>
      </w:pPr>
    </w:p>
    <w:p w14:paraId="27431BD4" w14:textId="77777777" w:rsidR="00243DD2" w:rsidRPr="00946758" w:rsidRDefault="00946758" w:rsidP="00946758">
      <w:pPr>
        <w:tabs>
          <w:tab w:val="left" w:pos="3268"/>
        </w:tabs>
        <w:kinsoku w:val="0"/>
        <w:overflowPunct w:val="0"/>
        <w:contextualSpacing/>
        <w:rPr>
          <w:rFonts w:ascii="Arial" w:hAnsi="Arial" w:cs="Arial"/>
          <w:bCs/>
          <w:color w:val="323232"/>
        </w:rPr>
      </w:pPr>
      <w:r w:rsidRPr="00946758">
        <w:rPr>
          <w:rFonts w:ascii="Arial" w:hAnsi="Arial" w:cs="Arial"/>
          <w:bCs/>
          <w:color w:val="323232"/>
        </w:rPr>
        <w:tab/>
      </w:r>
    </w:p>
    <w:p w14:paraId="548F605E" w14:textId="77777777" w:rsidR="00243DD2" w:rsidRDefault="00243DD2" w:rsidP="00243DD2">
      <w:pPr>
        <w:kinsoku w:val="0"/>
        <w:overflowPunct w:val="0"/>
        <w:spacing w:before="71"/>
        <w:contextualSpacing/>
        <w:rPr>
          <w:rFonts w:ascii="Arial" w:hAnsi="Arial" w:cs="Arial"/>
          <w:color w:val="000000"/>
          <w:sz w:val="20"/>
          <w:szCs w:val="20"/>
        </w:rPr>
      </w:pPr>
    </w:p>
    <w:p w14:paraId="1B70D383" w14:textId="1ACD763B" w:rsidR="007B6116" w:rsidRDefault="002F1DD7" w:rsidP="005B61B4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Theme="majorBidi" w:hAnsiTheme="majorBidi" w:cstheme="majorBidi"/>
          <w:b/>
          <w:bCs/>
          <w:color w:val="323232"/>
          <w:spacing w:val="-1"/>
        </w:rPr>
      </w:pPr>
      <w:r>
        <w:rPr>
          <w:rFonts w:asciiTheme="majorBidi" w:hAnsiTheme="majorBidi" w:cstheme="majorBidi"/>
          <w:b/>
          <w:bCs/>
          <w:color w:val="323232"/>
          <w:spacing w:val="-1"/>
        </w:rPr>
        <w:t xml:space="preserve">                  </w:t>
      </w:r>
      <w:r w:rsidR="007B6116" w:rsidRPr="00576095">
        <w:rPr>
          <w:rFonts w:asciiTheme="majorBidi" w:hAnsiTheme="majorBidi" w:cstheme="majorBidi"/>
          <w:b/>
          <w:bCs/>
          <w:color w:val="323232"/>
          <w:spacing w:val="-1"/>
        </w:rPr>
        <w:t>III. Individual’s</w:t>
      </w:r>
      <w:r w:rsidR="007B6116" w:rsidRPr="005B61B4">
        <w:rPr>
          <w:rFonts w:asciiTheme="majorBidi" w:hAnsiTheme="majorBidi" w:cstheme="majorBidi"/>
          <w:b/>
          <w:bCs/>
          <w:color w:val="323232"/>
          <w:spacing w:val="-1"/>
        </w:rPr>
        <w:t xml:space="preserve"> Report of Effect of Pain on Mood</w:t>
      </w:r>
    </w:p>
    <w:p w14:paraId="43B0D85C" w14:textId="77777777" w:rsidR="005B61B4" w:rsidRPr="00576095" w:rsidRDefault="005B61B4" w:rsidP="005B61B4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Theme="majorBidi" w:hAnsiTheme="majorBidi" w:cstheme="majorBidi"/>
          <w:color w:val="00000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9"/>
        <w:gridCol w:w="870"/>
        <w:gridCol w:w="870"/>
        <w:gridCol w:w="870"/>
        <w:gridCol w:w="871"/>
        <w:gridCol w:w="871"/>
        <w:gridCol w:w="871"/>
        <w:gridCol w:w="871"/>
        <w:gridCol w:w="871"/>
        <w:gridCol w:w="871"/>
        <w:gridCol w:w="871"/>
      </w:tblGrid>
      <w:tr w:rsidR="00C8389A" w:rsidRPr="00DA2847" w14:paraId="08A61462" w14:textId="77777777" w:rsidTr="00495B12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6F0881" w14:textId="77777777" w:rsidR="00C8389A" w:rsidRPr="00211B9D" w:rsidRDefault="00C8389A" w:rsidP="008E1A30">
            <w:pPr>
              <w:tabs>
                <w:tab w:val="left" w:pos="509"/>
              </w:tabs>
              <w:kinsoku w:val="0"/>
              <w:overflowPunct w:val="0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A.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Rate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overall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mood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during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the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past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week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number)</w:t>
            </w:r>
          </w:p>
        </w:tc>
      </w:tr>
      <w:tr w:rsidR="00C8389A" w14:paraId="3B2AC849" w14:textId="77777777" w:rsidTr="00495B12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68AD12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58C47197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034696D6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46152F36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10F8D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4A7E520A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6B1E1DDA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7D6C145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4B627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6ADCD5B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FF2492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C8389A" w14:paraId="44DC92CA" w14:textId="77777777" w:rsidTr="00495B12">
        <w:trPr>
          <w:jc w:val="center"/>
        </w:trPr>
        <w:tc>
          <w:tcPr>
            <w:tcW w:w="4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3526ACA" w14:textId="77777777" w:rsidR="00C8389A" w:rsidRPr="0095556C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95556C">
              <w:rPr>
                <w:rFonts w:asciiTheme="minorBidi" w:hAnsiTheme="minorBidi" w:cstheme="minorBidi"/>
              </w:rPr>
              <w:t>Extremely</w:t>
            </w:r>
            <w:r w:rsidRPr="0095556C">
              <w:rPr>
                <w:rFonts w:asciiTheme="minorBidi" w:hAnsiTheme="minorBidi" w:cstheme="minorBidi"/>
                <w:spacing w:val="-20"/>
              </w:rPr>
              <w:t xml:space="preserve"> </w:t>
            </w:r>
            <w:r w:rsidRPr="0095556C">
              <w:rPr>
                <w:rFonts w:asciiTheme="minorBidi" w:hAnsiTheme="minorBidi" w:cstheme="minorBidi"/>
              </w:rPr>
              <w:t>high/good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D7B228" w14:textId="77777777" w:rsidR="00C8389A" w:rsidRPr="0095556C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DA7C3A" w14:textId="77777777" w:rsidR="00C8389A" w:rsidRPr="0095556C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  <w:color w:val="000000"/>
              </w:rPr>
            </w:pPr>
            <w:r w:rsidRPr="0095556C">
              <w:rPr>
                <w:rFonts w:asciiTheme="minorBidi" w:hAnsiTheme="minorBidi" w:cstheme="minorBidi"/>
              </w:rPr>
              <w:t>Extremely</w:t>
            </w:r>
            <w:r w:rsidRPr="0095556C">
              <w:rPr>
                <w:rFonts w:asciiTheme="minorBidi" w:hAnsiTheme="minorBidi" w:cstheme="minorBidi"/>
                <w:spacing w:val="-17"/>
              </w:rPr>
              <w:t xml:space="preserve"> </w:t>
            </w:r>
            <w:r w:rsidRPr="0095556C">
              <w:rPr>
                <w:rFonts w:asciiTheme="minorBidi" w:hAnsiTheme="minorBidi" w:cstheme="minorBidi"/>
              </w:rPr>
              <w:t>low/bad</w:t>
            </w:r>
          </w:p>
        </w:tc>
      </w:tr>
      <w:tr w:rsidR="00C8389A" w:rsidRPr="00DA2847" w14:paraId="36274ED4" w14:textId="77777777" w:rsidTr="00495B12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F8216E" w14:textId="77777777" w:rsidR="00C8389A" w:rsidRPr="00211B9D" w:rsidRDefault="00C8389A" w:rsidP="008E1A30">
            <w:pPr>
              <w:tabs>
                <w:tab w:val="left" w:pos="631"/>
                <w:tab w:val="left" w:pos="9360"/>
              </w:tabs>
              <w:kinsoku w:val="0"/>
              <w:overflowPunct w:val="0"/>
              <w:spacing w:before="7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B.During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the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past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week,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anxious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or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worried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have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</w:t>
            </w:r>
            <w:r w:rsidRPr="00211B9D">
              <w:rPr>
                <w:rFonts w:ascii="Arial" w:hAnsi="Arial" w:cs="Arial"/>
                <w:color w:val="323232"/>
                <w:spacing w:val="-4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been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because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of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pain?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Pr="00211B9D">
              <w:rPr>
                <w:rFonts w:ascii="Arial" w:hAnsi="Arial" w:cs="Arial"/>
                <w:color w:val="323232"/>
                <w:spacing w:val="26"/>
                <w:w w:val="99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C8389A" w14:paraId="0ABE5419" w14:textId="77777777" w:rsidTr="00495B12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D07FB00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4FCA0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C66DB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2CC8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C4EC0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5E614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86E4D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C3C1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9259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36A97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CD1C2A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C8389A" w14:paraId="091739DF" w14:textId="77777777" w:rsidTr="00495B12">
        <w:trPr>
          <w:jc w:val="center"/>
        </w:trPr>
        <w:tc>
          <w:tcPr>
            <w:tcW w:w="4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ACF895" w14:textId="77777777" w:rsidR="00C8389A" w:rsidRPr="0095556C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556C">
              <w:rPr>
                <w:rFonts w:ascii="Arial" w:hAnsi="Arial" w:cs="Arial"/>
                <w:color w:val="323232"/>
              </w:rPr>
              <w:t>Not</w:t>
            </w:r>
            <w:r w:rsidRPr="0095556C"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</w:rPr>
              <w:t>at</w:t>
            </w:r>
            <w:r w:rsidRPr="0095556C"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</w:rPr>
              <w:t>all</w:t>
            </w:r>
            <w:r w:rsidRPr="0095556C">
              <w:rPr>
                <w:rFonts w:ascii="Arial" w:hAnsi="Arial" w:cs="Arial"/>
                <w:color w:val="323232"/>
                <w:spacing w:val="-7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  <w:spacing w:val="-1"/>
              </w:rPr>
              <w:t>anxious/worried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C93A22" w14:textId="77777777" w:rsidR="00C8389A" w:rsidRPr="0095556C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35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7E133" w14:textId="77777777" w:rsidR="00C8389A" w:rsidRPr="0095556C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556C">
              <w:rPr>
                <w:rFonts w:ascii="Arial" w:hAnsi="Arial" w:cs="Arial"/>
                <w:color w:val="323232"/>
              </w:rPr>
              <w:t>Extremely</w:t>
            </w:r>
            <w:r w:rsidRPr="0095556C">
              <w:rPr>
                <w:rFonts w:ascii="Arial" w:hAnsi="Arial" w:cs="Arial"/>
                <w:color w:val="323232"/>
                <w:spacing w:val="-26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</w:rPr>
              <w:t>anxious/worried</w:t>
            </w:r>
          </w:p>
        </w:tc>
      </w:tr>
      <w:tr w:rsidR="00C8389A" w:rsidRPr="00DA2847" w14:paraId="25401615" w14:textId="77777777" w:rsidTr="00495B12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13E4DF" w14:textId="77777777" w:rsidR="00C8389A" w:rsidRPr="00211B9D" w:rsidRDefault="00C8389A" w:rsidP="008E1A30">
            <w:pPr>
              <w:tabs>
                <w:tab w:val="left" w:pos="643"/>
              </w:tabs>
              <w:kinsoku w:val="0"/>
              <w:overflowPunct w:val="0"/>
              <w:spacing w:before="7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C.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During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the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past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week,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depressed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have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been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because</w:t>
            </w:r>
            <w:r w:rsidRPr="00211B9D">
              <w:rPr>
                <w:rFonts w:ascii="Arial" w:hAnsi="Arial" w:cs="Arial"/>
                <w:color w:val="323232"/>
                <w:spacing w:val="-4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of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pain?</w:t>
            </w:r>
            <w:r w:rsidRPr="00211B9D">
              <w:rPr>
                <w:rFonts w:ascii="Arial" w:hAnsi="Arial" w:cs="Arial"/>
                <w:color w:val="323232"/>
                <w:spacing w:val="50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(Circle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number)</w:t>
            </w:r>
          </w:p>
        </w:tc>
      </w:tr>
      <w:tr w:rsidR="00C8389A" w14:paraId="7E02D1CC" w14:textId="77777777" w:rsidTr="00495B12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69BD9A7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9B415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E705B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92E05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7634A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8CFD2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97F2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F1F0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55987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88D19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99D810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C8389A" w14:paraId="005C74B6" w14:textId="77777777" w:rsidTr="00495B12">
        <w:trPr>
          <w:jc w:val="center"/>
        </w:trPr>
        <w:tc>
          <w:tcPr>
            <w:tcW w:w="4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378634" w14:textId="77777777" w:rsidR="00C8389A" w:rsidRPr="0095556C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556C">
              <w:rPr>
                <w:rFonts w:ascii="Arial" w:hAnsi="Arial" w:cs="Arial"/>
                <w:color w:val="323232"/>
              </w:rPr>
              <w:t>Not</w:t>
            </w:r>
            <w:r w:rsidRPr="0095556C"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</w:rPr>
              <w:t>at</w:t>
            </w:r>
            <w:r w:rsidRPr="0095556C"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</w:rPr>
              <w:t>all</w:t>
            </w:r>
            <w:r w:rsidRPr="0095556C"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  <w:spacing w:val="-1"/>
              </w:rPr>
              <w:t>depressed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2465E9" w14:textId="77777777" w:rsidR="00C8389A" w:rsidRPr="0095556C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35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68080" w14:textId="77777777" w:rsidR="00C8389A" w:rsidRPr="0095556C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556C">
              <w:rPr>
                <w:rFonts w:ascii="Arial" w:hAnsi="Arial" w:cs="Arial"/>
                <w:color w:val="323232"/>
              </w:rPr>
              <w:t>Extremely</w:t>
            </w:r>
            <w:r w:rsidRPr="0095556C">
              <w:rPr>
                <w:rFonts w:ascii="Arial" w:hAnsi="Arial" w:cs="Arial"/>
                <w:color w:val="323232"/>
                <w:spacing w:val="-20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</w:rPr>
              <w:t>depressed</w:t>
            </w:r>
          </w:p>
        </w:tc>
      </w:tr>
      <w:tr w:rsidR="00C8389A" w:rsidRPr="00DA2847" w14:paraId="7EFC74D4" w14:textId="77777777" w:rsidTr="00495B12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F62528" w14:textId="77777777" w:rsidR="00C8389A" w:rsidRPr="00211B9D" w:rsidRDefault="00C8389A" w:rsidP="008E1A30">
            <w:pPr>
              <w:tabs>
                <w:tab w:val="left" w:pos="643"/>
              </w:tabs>
              <w:kinsoku w:val="0"/>
              <w:overflowPunct w:val="0"/>
              <w:spacing w:before="7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D.During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the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past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week,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irritable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have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been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because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of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pain?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C8389A" w14:paraId="51A3E77D" w14:textId="77777777" w:rsidTr="00495B12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1AD6A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8FB2A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84CD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8414D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DEA2F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DE44B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BE398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70998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80214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4AED5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23D4B5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C8389A" w14:paraId="5DE651F0" w14:textId="77777777" w:rsidTr="00495B12">
        <w:trPr>
          <w:jc w:val="center"/>
        </w:trPr>
        <w:tc>
          <w:tcPr>
            <w:tcW w:w="4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F4880B" w14:textId="77777777" w:rsidR="00C8389A" w:rsidRPr="007E0154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</w:rPr>
            </w:pPr>
            <w:r w:rsidRPr="007E0154">
              <w:rPr>
                <w:rFonts w:asciiTheme="minorBidi" w:hAnsiTheme="minorBidi" w:cstheme="minorBidi"/>
              </w:rPr>
              <w:t>Not at all irritable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13DB79" w14:textId="77777777" w:rsidR="00C8389A" w:rsidRPr="007E0154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435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783C0" w14:textId="77777777" w:rsidR="00C8389A" w:rsidRPr="007E0154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</w:rPr>
            </w:pPr>
            <w:r w:rsidRPr="007E0154">
              <w:rPr>
                <w:rFonts w:asciiTheme="minorBidi" w:hAnsiTheme="minorBidi" w:cstheme="minorBidi"/>
              </w:rPr>
              <w:t>Extremely irritable</w:t>
            </w:r>
          </w:p>
        </w:tc>
      </w:tr>
      <w:tr w:rsidR="00C8389A" w:rsidRPr="00DA2847" w14:paraId="6DF0DE86" w14:textId="77777777" w:rsidTr="00495B12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E24152" w14:textId="77777777" w:rsidR="00C8389A" w:rsidRPr="00211B9D" w:rsidRDefault="00C8389A" w:rsidP="008E1A30">
            <w:pPr>
              <w:kinsoku w:val="0"/>
              <w:overflowPunct w:val="0"/>
              <w:spacing w:before="9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E.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In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general,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anxious/worried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are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about</w:t>
            </w:r>
            <w:r w:rsidRPr="00211B9D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performing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activities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because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they</w:t>
            </w:r>
            <w:r w:rsidRPr="00211B9D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might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make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Pr="00211B9D">
              <w:rPr>
                <w:rFonts w:ascii="Arial" w:hAnsi="Arial" w:cs="Arial"/>
                <w:color w:val="323232"/>
                <w:spacing w:val="23"/>
                <w:w w:val="99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pain/symptoms</w:t>
            </w:r>
            <w:r w:rsidRPr="00211B9D">
              <w:rPr>
                <w:rFonts w:ascii="Arial" w:hAnsi="Arial" w:cs="Arial"/>
                <w:color w:val="323232"/>
                <w:spacing w:val="-10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worse?</w:t>
            </w:r>
            <w:r w:rsidRPr="00211B9D">
              <w:rPr>
                <w:rFonts w:ascii="Arial" w:hAnsi="Arial" w:cs="Arial"/>
                <w:color w:val="323232"/>
                <w:spacing w:val="-9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Pr="00211B9D">
              <w:rPr>
                <w:rFonts w:ascii="Arial" w:hAnsi="Arial" w:cs="Arial"/>
                <w:color w:val="323232"/>
                <w:spacing w:val="-10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Pr="00211B9D">
              <w:rPr>
                <w:rFonts w:ascii="Arial" w:hAnsi="Arial" w:cs="Arial"/>
                <w:color w:val="323232"/>
                <w:spacing w:val="-9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number)</w:t>
            </w:r>
          </w:p>
        </w:tc>
      </w:tr>
      <w:tr w:rsidR="00C8389A" w14:paraId="4DA7C367" w14:textId="77777777" w:rsidTr="00495B12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C959E8F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0B2BC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A786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86F4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11DEE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5FD1E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C3095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07EF2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2FA4F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96DDC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D785D80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C8389A" w14:paraId="3913BD3E" w14:textId="77777777" w:rsidTr="00495B12">
        <w:trPr>
          <w:jc w:val="center"/>
        </w:trPr>
        <w:tc>
          <w:tcPr>
            <w:tcW w:w="4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002055" w14:textId="77777777" w:rsidR="00C8389A" w:rsidRPr="007E0154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7E0154">
              <w:rPr>
                <w:rFonts w:asciiTheme="minorBidi" w:hAnsiTheme="minorBidi" w:cstheme="minorBidi"/>
              </w:rPr>
              <w:t>Not</w:t>
            </w:r>
            <w:r w:rsidRPr="007E0154">
              <w:rPr>
                <w:rFonts w:asciiTheme="minorBidi" w:hAnsiTheme="minorBidi" w:cstheme="minorBidi"/>
                <w:spacing w:val="-5"/>
              </w:rPr>
              <w:t xml:space="preserve"> </w:t>
            </w:r>
            <w:r w:rsidRPr="007E0154">
              <w:rPr>
                <w:rFonts w:asciiTheme="minorBidi" w:hAnsiTheme="minorBidi" w:cstheme="minorBidi"/>
              </w:rPr>
              <w:t>at</w:t>
            </w:r>
            <w:r w:rsidRPr="007E0154">
              <w:rPr>
                <w:rFonts w:asciiTheme="minorBidi" w:hAnsiTheme="minorBidi" w:cstheme="minorBidi"/>
                <w:spacing w:val="-5"/>
              </w:rPr>
              <w:t xml:space="preserve"> </w:t>
            </w:r>
            <w:r w:rsidRPr="007E0154">
              <w:rPr>
                <w:rFonts w:asciiTheme="minorBidi" w:hAnsiTheme="minorBidi" w:cstheme="minorBidi"/>
              </w:rPr>
              <w:t>all</w:t>
            </w:r>
            <w:r w:rsidRPr="007E0154">
              <w:rPr>
                <w:rFonts w:asciiTheme="minorBidi" w:hAnsiTheme="minorBidi" w:cstheme="minorBidi"/>
                <w:spacing w:val="-5"/>
              </w:rPr>
              <w:t xml:space="preserve"> </w:t>
            </w:r>
            <w:r w:rsidRPr="007E0154">
              <w:rPr>
                <w:rFonts w:asciiTheme="minorBidi" w:hAnsiTheme="minorBidi" w:cstheme="minorBidi"/>
              </w:rPr>
              <w:t>worried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E53584" w14:textId="77777777" w:rsidR="00C8389A" w:rsidRPr="007E0154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  <w:b/>
                <w:bCs/>
              </w:rPr>
            </w:pPr>
          </w:p>
        </w:tc>
        <w:tc>
          <w:tcPr>
            <w:tcW w:w="435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30496" w14:textId="77777777" w:rsidR="00C8389A" w:rsidRPr="007E0154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  <w:color w:val="000000"/>
              </w:rPr>
            </w:pPr>
            <w:r w:rsidRPr="007E0154">
              <w:rPr>
                <w:rFonts w:asciiTheme="minorBidi" w:hAnsiTheme="minorBidi" w:cstheme="minorBidi"/>
              </w:rPr>
              <w:t>Extremely</w:t>
            </w:r>
            <w:r w:rsidRPr="007E0154">
              <w:rPr>
                <w:rFonts w:asciiTheme="minorBidi" w:hAnsiTheme="minorBidi" w:cstheme="minorBidi"/>
                <w:spacing w:val="-25"/>
              </w:rPr>
              <w:t xml:space="preserve"> </w:t>
            </w:r>
            <w:r w:rsidRPr="007E0154">
              <w:rPr>
                <w:rFonts w:asciiTheme="minorBidi" w:hAnsiTheme="minorBidi" w:cstheme="minorBidi"/>
              </w:rPr>
              <w:t>anxious/worried</w:t>
            </w:r>
          </w:p>
        </w:tc>
      </w:tr>
      <w:tr w:rsidR="00C8389A" w14:paraId="05ACC840" w14:textId="77777777" w:rsidTr="00495B12">
        <w:trPr>
          <w:jc w:val="center"/>
        </w:trPr>
        <w:tc>
          <w:tcPr>
            <w:tcW w:w="8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4FC9B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F960CC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032F4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88C7C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2298C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B091AF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D1DEC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5B9FCD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0E67D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B1AFCB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B1C3AD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08AF13A" w14:textId="77777777" w:rsidR="0090007B" w:rsidRPr="00211B9D" w:rsidRDefault="0090007B" w:rsidP="00495B12">
      <w:pPr>
        <w:kinsoku w:val="0"/>
        <w:overflowPunct w:val="0"/>
        <w:ind w:left="1440"/>
        <w:contextualSpacing/>
        <w:outlineLvl w:val="0"/>
        <w:rPr>
          <w:rFonts w:asciiTheme="majorBidi" w:hAnsiTheme="majorBidi" w:cstheme="majorBidi"/>
          <w:color w:val="000000"/>
        </w:rPr>
      </w:pPr>
      <w:r w:rsidRPr="00211B9D">
        <w:rPr>
          <w:rFonts w:asciiTheme="majorBidi" w:hAnsiTheme="majorBidi" w:cstheme="majorBidi"/>
          <w:b/>
          <w:bCs/>
          <w:color w:val="323232"/>
        </w:rPr>
        <w:t>Sum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score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of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Section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III:</w:t>
      </w:r>
    </w:p>
    <w:p w14:paraId="7D551DD3" w14:textId="77777777" w:rsidR="0090007B" w:rsidRDefault="0090007B" w:rsidP="00495B12">
      <w:pPr>
        <w:tabs>
          <w:tab w:val="left" w:pos="3559"/>
        </w:tabs>
        <w:kinsoku w:val="0"/>
        <w:overflowPunct w:val="0"/>
        <w:ind w:left="1440"/>
        <w:contextualSpacing/>
        <w:rPr>
          <w:rFonts w:asciiTheme="majorBidi" w:hAnsiTheme="majorBidi" w:cstheme="majorBidi"/>
          <w:b/>
          <w:bCs/>
          <w:color w:val="323232"/>
          <w:spacing w:val="-7"/>
        </w:rPr>
      </w:pPr>
      <w:r w:rsidRPr="00211B9D">
        <w:rPr>
          <w:rFonts w:asciiTheme="majorBidi" w:hAnsiTheme="majorBidi" w:cstheme="majorBidi"/>
          <w:b/>
          <w:bCs/>
          <w:color w:val="323232"/>
        </w:rPr>
        <w:t>A-E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–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Total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pain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impairment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attributed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to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mood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state/5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=</w:t>
      </w:r>
      <w:r w:rsidRPr="00211B9D">
        <w:rPr>
          <w:rFonts w:asciiTheme="majorBidi" w:hAnsiTheme="majorBidi" w:cstheme="majorBidi"/>
          <w:b/>
          <w:bCs/>
          <w:color w:val="323232"/>
          <w:w w:val="99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Mean</w:t>
      </w:r>
      <w:r w:rsidRPr="00211B9D">
        <w:rPr>
          <w:rFonts w:asciiTheme="majorBidi" w:hAnsiTheme="majorBidi" w:cstheme="majorBidi"/>
          <w:b/>
          <w:bCs/>
          <w:color w:val="323232"/>
          <w:spacing w:val="-7"/>
        </w:rPr>
        <w:t xml:space="preserve"> </w:t>
      </w:r>
    </w:p>
    <w:p w14:paraId="45662D1A" w14:textId="4FB451BC" w:rsidR="0090007B" w:rsidRPr="00211B9D" w:rsidRDefault="0090007B" w:rsidP="00495B12">
      <w:pPr>
        <w:tabs>
          <w:tab w:val="left" w:pos="3559"/>
        </w:tabs>
        <w:kinsoku w:val="0"/>
        <w:overflowPunct w:val="0"/>
        <w:ind w:left="1440"/>
        <w:contextualSpacing/>
        <w:rPr>
          <w:rFonts w:asciiTheme="majorBidi" w:hAnsiTheme="majorBidi" w:cstheme="majorBidi"/>
          <w:color w:val="000000"/>
        </w:rPr>
      </w:pPr>
      <w:r w:rsidRPr="00211B9D">
        <w:rPr>
          <w:rFonts w:asciiTheme="majorBidi" w:hAnsiTheme="majorBidi" w:cstheme="majorBidi"/>
          <w:b/>
          <w:bCs/>
          <w:color w:val="323232"/>
        </w:rPr>
        <w:t>Score</w:t>
      </w:r>
      <w:r w:rsidRPr="00211B9D">
        <w:rPr>
          <w:rFonts w:asciiTheme="majorBidi" w:hAnsiTheme="majorBidi" w:cstheme="majorBidi"/>
          <w:b/>
          <w:bCs/>
          <w:color w:val="323232"/>
          <w:spacing w:val="-7"/>
        </w:rPr>
        <w:t xml:space="preserve"> </w:t>
      </w:r>
      <w:r w:rsidR="004D5E02" w:rsidRPr="00211B9D">
        <w:rPr>
          <w:rFonts w:asciiTheme="majorBidi" w:hAnsiTheme="majorBidi" w:cstheme="majorBidi"/>
          <w:b/>
          <w:bCs/>
          <w:color w:val="323232"/>
        </w:rPr>
        <w:t>=</w:t>
      </w:r>
      <w:r w:rsidR="004D5E02">
        <w:rPr>
          <w:rFonts w:asciiTheme="majorBidi" w:hAnsiTheme="majorBidi" w:cstheme="majorBidi"/>
          <w:b/>
          <w:bCs/>
          <w:color w:val="323232"/>
        </w:rPr>
        <w:t xml:space="preserve"> </w:t>
      </w:r>
      <w:r w:rsidR="004D5E02" w:rsidRPr="004D5E02">
        <w:rPr>
          <w:rFonts w:ascii="Arial" w:hAnsi="Arial" w:cs="Arial"/>
          <w:b/>
          <w:bCs/>
          <w:spacing w:val="-1"/>
          <w:sz w:val="18"/>
          <w:szCs w:val="18"/>
        </w:rPr>
        <w:t>_____________________________</w:t>
      </w:r>
    </w:p>
    <w:p w14:paraId="7BDD0540" w14:textId="77777777" w:rsidR="0090007B" w:rsidRPr="00211B9D" w:rsidRDefault="005B05B7" w:rsidP="0090007B">
      <w:pPr>
        <w:kinsoku w:val="0"/>
        <w:overflowPunct w:val="0"/>
        <w:spacing w:before="8"/>
        <w:contextualSpacing/>
        <w:rPr>
          <w:rFonts w:asciiTheme="majorBidi" w:hAnsiTheme="majorBidi" w:cstheme="majorBidi"/>
          <w:b/>
          <w:bCs/>
        </w:rPr>
      </w:pPr>
      <w:r>
        <w:rPr>
          <w:rFonts w:ascii="Arial" w:hAnsi="Arial" w:cs="Arial"/>
          <w:b/>
          <w:bCs/>
          <w:noProof/>
          <w:color w:val="323232"/>
          <w:lang w:val="en-IN" w:eastAsia="en-I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F3546DB" wp14:editId="79EC12BA">
                <wp:simplePos x="0" y="0"/>
                <wp:positionH relativeFrom="column">
                  <wp:posOffset>632957</wp:posOffset>
                </wp:positionH>
                <wp:positionV relativeFrom="paragraph">
                  <wp:posOffset>145139</wp:posOffset>
                </wp:positionV>
                <wp:extent cx="58864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C5558" id="Straight Connector 6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85pt,11.45pt" to="513.3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14:paraId="691F5B0A" w14:textId="77777777" w:rsidR="0090007B" w:rsidRDefault="0090007B" w:rsidP="0090007B">
      <w:pPr>
        <w:pStyle w:val="BodyText"/>
        <w:kinsoku w:val="0"/>
        <w:overflowPunct w:val="0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2F472F6" w14:textId="77777777" w:rsidR="0090007B" w:rsidRDefault="0090007B" w:rsidP="0090007B">
      <w:pPr>
        <w:pStyle w:val="BodyText"/>
        <w:kinsoku w:val="0"/>
        <w:overflowPunct w:val="0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6EB2986" w14:textId="333ED144" w:rsidR="0090007B" w:rsidRPr="00F9178A" w:rsidRDefault="0086146D" w:rsidP="0090007B">
      <w:pPr>
        <w:tabs>
          <w:tab w:val="left" w:pos="10599"/>
        </w:tabs>
        <w:kinsoku w:val="0"/>
        <w:overflowPunct w:val="0"/>
        <w:spacing w:before="71"/>
        <w:contextualSpacing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323232"/>
        </w:rPr>
        <w:t xml:space="preserve">                   </w:t>
      </w:r>
      <w:r w:rsidR="0090007B" w:rsidRPr="00211B9D">
        <w:rPr>
          <w:rFonts w:asciiTheme="majorBidi" w:hAnsiTheme="majorBidi" w:cstheme="majorBidi"/>
          <w:color w:val="323232"/>
        </w:rPr>
        <w:t>PATIENT</w:t>
      </w:r>
      <w:r w:rsidR="0090007B" w:rsidRPr="00211B9D">
        <w:rPr>
          <w:rFonts w:asciiTheme="majorBidi" w:hAnsiTheme="majorBidi" w:cstheme="majorBidi"/>
          <w:color w:val="323232"/>
          <w:spacing w:val="-11"/>
        </w:rPr>
        <w:t xml:space="preserve"> </w:t>
      </w:r>
      <w:r w:rsidR="0090007B" w:rsidRPr="00211B9D">
        <w:rPr>
          <w:rFonts w:asciiTheme="majorBidi" w:hAnsiTheme="majorBidi" w:cstheme="majorBidi"/>
          <w:color w:val="323232"/>
        </w:rPr>
        <w:t>NAME</w:t>
      </w:r>
      <w:r w:rsidR="0090007B" w:rsidRPr="00211B9D">
        <w:rPr>
          <w:rFonts w:asciiTheme="majorBidi" w:hAnsiTheme="majorBidi" w:cstheme="majorBidi"/>
          <w:color w:val="323232"/>
          <w:spacing w:val="-11"/>
        </w:rPr>
        <w:t xml:space="preserve"> </w:t>
      </w:r>
      <w:r w:rsidR="0090007B" w:rsidRPr="00211B9D">
        <w:rPr>
          <w:rFonts w:asciiTheme="majorBidi" w:hAnsiTheme="majorBidi" w:cstheme="majorBidi"/>
          <w:color w:val="323232"/>
        </w:rPr>
        <w:t>(Print)</w:t>
      </w:r>
      <w:r w:rsidR="0090007B">
        <w:rPr>
          <w:rFonts w:asciiTheme="majorBidi" w:hAnsiTheme="majorBidi" w:cstheme="majorBidi"/>
          <w:color w:val="323232"/>
          <w:w w:val="99"/>
          <w:u w:color="313131"/>
        </w:rPr>
        <w:t xml:space="preserve">  </w:t>
      </w:r>
      <w:r w:rsidR="00E46F7A">
        <w:rPr>
          <w:rFonts w:asciiTheme="majorBidi" w:hAnsiTheme="majorBidi" w:cstheme="majorBidi"/>
          <w:color w:val="323232"/>
          <w:sz w:val="20"/>
          <w:szCs w:val="20"/>
        </w:rPr>
        <w:t>JANE</w:t>
      </w:r>
      <w:r w:rsidR="0090007B" w:rsidRPr="00F9178A">
        <w:rPr>
          <w:rFonts w:asciiTheme="majorBidi" w:hAnsiTheme="majorBidi" w:cstheme="majorBidi"/>
          <w:color w:val="323232"/>
          <w:sz w:val="20"/>
          <w:szCs w:val="20"/>
        </w:rPr>
        <w:t xml:space="preserve">   </w:t>
      </w:r>
      <w:r w:rsidR="00E46F7A">
        <w:rPr>
          <w:rFonts w:asciiTheme="majorBidi" w:hAnsiTheme="majorBidi" w:cstheme="majorBidi"/>
          <w:color w:val="323232"/>
          <w:sz w:val="20"/>
          <w:szCs w:val="20"/>
        </w:rPr>
        <w:t>SAMPLE</w:t>
      </w:r>
    </w:p>
    <w:p w14:paraId="26A4D1B9" w14:textId="77777777" w:rsidR="0090007B" w:rsidRPr="00211B9D" w:rsidRDefault="0090007B" w:rsidP="0090007B">
      <w:pPr>
        <w:kinsoku w:val="0"/>
        <w:overflowPunct w:val="0"/>
        <w:spacing w:before="8"/>
        <w:contextualSpacing/>
        <w:rPr>
          <w:rFonts w:asciiTheme="majorBidi" w:hAnsiTheme="majorBidi" w:cstheme="majorBidi"/>
        </w:rPr>
      </w:pPr>
    </w:p>
    <w:p w14:paraId="1C0E6A18" w14:textId="1A635BBA" w:rsidR="004F59B1" w:rsidRDefault="00B53ECC" w:rsidP="004F59B1">
      <w:pPr>
        <w:pStyle w:val="BodyText"/>
        <w:kinsoku w:val="0"/>
        <w:overflowPunct w:val="0"/>
        <w:ind w:left="0" w:right="-29" w:firstLine="0"/>
        <w:contextualSpacing/>
        <w:rPr>
          <w:rFonts w:asciiTheme="majorBidi" w:hAnsiTheme="majorBidi" w:cstheme="majorBidi"/>
          <w:color w:val="323232"/>
          <w:sz w:val="24"/>
          <w:szCs w:val="24"/>
          <w:u w:val="single" w:color="31313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24128" behindDoc="1" locked="0" layoutInCell="0" allowOverlap="1" wp14:anchorId="70975B3C" wp14:editId="7993FBC3">
                <wp:simplePos x="0" y="0"/>
                <wp:positionH relativeFrom="margin">
                  <wp:posOffset>1574358</wp:posOffset>
                </wp:positionH>
                <wp:positionV relativeFrom="paragraph">
                  <wp:posOffset>63500</wp:posOffset>
                </wp:positionV>
                <wp:extent cx="2019631" cy="63610"/>
                <wp:effectExtent l="0" t="0" r="19050" b="0"/>
                <wp:wrapNone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019631" cy="63610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B861A" id="Freeform 27" o:spid="_x0000_s1026" style="position:absolute;margin-left:123.95pt;margin-top:5pt;width:159.05pt;height:5pt;flip:y;z-index:-25149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" o:allowincell="f" path="m,l5656,e" filled="f" strokeweight=".41486mm">
                <v:path arrowok="t" o:connecttype="custom" o:connectlocs="0,0;2019274,0" o:connectangles="0,0"/>
                <w10:wrap anchorx="margin"/>
              </v:shape>
            </w:pict>
          </mc:Fallback>
        </mc:AlternateContent>
      </w:r>
      <w:r w:rsidR="001D5A7D">
        <w:rPr>
          <w:rFonts w:asciiTheme="majorBidi" w:hAnsiTheme="majorBidi" w:cstheme="majorBidi"/>
          <w:color w:val="323232"/>
          <w:w w:val="95"/>
          <w:sz w:val="24"/>
          <w:szCs w:val="24"/>
        </w:rPr>
        <w:t xml:space="preserve">                  </w:t>
      </w:r>
      <w:r w:rsidR="004F59B1" w:rsidRPr="00211B9D">
        <w:rPr>
          <w:rFonts w:asciiTheme="majorBidi" w:hAnsiTheme="majorBidi" w:cstheme="majorBidi"/>
          <w:color w:val="323232"/>
          <w:w w:val="95"/>
          <w:sz w:val="24"/>
          <w:szCs w:val="24"/>
        </w:rPr>
        <w:t>SIGNA</w:t>
      </w:r>
      <w:r w:rsidR="0056629C">
        <w:rPr>
          <w:rFonts w:asciiTheme="majorBidi" w:hAnsiTheme="majorBidi" w:cstheme="majorBidi"/>
          <w:color w:val="323232"/>
          <w:w w:val="95"/>
          <w:sz w:val="24"/>
          <w:szCs w:val="24"/>
        </w:rPr>
        <w:t>TURE:</w:t>
      </w:r>
      <w:r w:rsidR="0056629C" w:rsidRPr="0056629C">
        <w:rPr>
          <w:rFonts w:ascii="Arial" w:hAnsi="Arial" w:cs="Arial"/>
          <w:b/>
          <w:bCs/>
          <w:noProof/>
          <w:color w:val="323232"/>
          <w:szCs w:val="22"/>
          <w:lang w:val="en-IN" w:eastAsia="en-IN"/>
        </w:rPr>
        <w:t xml:space="preserve"> </w:t>
      </w:r>
      <w:r w:rsidR="004F260E">
        <w:rPr>
          <w:rFonts w:ascii="Arial" w:hAnsi="Arial" w:cs="Arial"/>
          <w:b/>
          <w:bCs/>
          <w:noProof/>
          <w:color w:val="323232"/>
          <w:szCs w:val="22"/>
          <w:lang w:val="en-IN" w:eastAsia="en-IN"/>
        </w:rPr>
        <w:t xml:space="preserve">                                                                   </w:t>
      </w:r>
      <w:r w:rsidR="004F59B1" w:rsidRPr="00211B9D">
        <w:rPr>
          <w:rFonts w:asciiTheme="majorBidi" w:hAnsiTheme="majorBidi" w:cstheme="majorBidi"/>
          <w:color w:val="323232"/>
          <w:sz w:val="24"/>
          <w:szCs w:val="24"/>
        </w:rPr>
        <w:t>DATE:</w:t>
      </w:r>
      <w:r w:rsidR="004F59B1" w:rsidRPr="00211B9D">
        <w:rPr>
          <w:rFonts w:asciiTheme="majorBidi" w:hAnsiTheme="majorBidi" w:cstheme="majorBidi"/>
          <w:color w:val="323232"/>
          <w:spacing w:val="1"/>
          <w:sz w:val="24"/>
          <w:szCs w:val="24"/>
        </w:rPr>
        <w:t xml:space="preserve"> </w:t>
      </w:r>
      <w:r w:rsidR="00E46F7A">
        <w:rPr>
          <w:rFonts w:ascii="Arial Narrow" w:hAnsi="Arial Narrow" w:cs="Arial Narrow"/>
          <w:sz w:val="18"/>
          <w:szCs w:val="18"/>
        </w:rPr>
        <w:t>06/15/2026</w:t>
      </w:r>
    </w:p>
    <w:p w14:paraId="7008E3EC" w14:textId="77777777" w:rsidR="00D66AB3" w:rsidRPr="00032264" w:rsidRDefault="00D66AB3" w:rsidP="00C12DB3">
      <w:pPr>
        <w:kinsoku w:val="0"/>
        <w:overflowPunct w:val="0"/>
        <w:spacing w:before="137"/>
        <w:ind w:left="256"/>
        <w:contextualSpacing/>
        <w:rPr>
          <w:rFonts w:ascii="Arial" w:hAnsi="Arial" w:cs="Arial"/>
          <w:color w:val="000000"/>
          <w:sz w:val="20"/>
          <w:szCs w:val="20"/>
        </w:rPr>
      </w:pPr>
    </w:p>
    <w:p w14:paraId="201CC055" w14:textId="77777777" w:rsidR="00987E4D" w:rsidRDefault="00987E4D" w:rsidP="00053523">
      <w:pPr>
        <w:kinsoku w:val="0"/>
        <w:overflowPunct w:val="0"/>
        <w:spacing w:before="71"/>
        <w:outlineLvl w:val="0"/>
        <w:rPr>
          <w:rFonts w:ascii="Arial" w:hAnsi="Arial" w:cs="Arial"/>
          <w:b/>
          <w:bCs/>
          <w:color w:val="323232"/>
        </w:rPr>
      </w:pPr>
    </w:p>
    <w:p w14:paraId="0A0B506D" w14:textId="77777777" w:rsidR="00987E4D" w:rsidRDefault="00987E4D" w:rsidP="005B61B4">
      <w:pPr>
        <w:kinsoku w:val="0"/>
        <w:overflowPunct w:val="0"/>
        <w:ind w:left="832"/>
        <w:contextualSpacing/>
        <w:outlineLvl w:val="0"/>
        <w:rPr>
          <w:rFonts w:ascii="Arial" w:hAnsi="Arial" w:cs="Arial"/>
          <w:b/>
          <w:bCs/>
          <w:color w:val="323232"/>
        </w:rPr>
        <w:sectPr w:rsidR="00987E4D">
          <w:pgSz w:w="12240" w:h="15840"/>
          <w:pgMar w:top="180" w:right="400" w:bottom="280" w:left="260" w:header="720" w:footer="720" w:gutter="0"/>
          <w:cols w:space="720" w:equalWidth="0">
            <w:col w:w="11580"/>
          </w:cols>
          <w:noEndnote/>
        </w:sectPr>
      </w:pPr>
      <w:r>
        <w:rPr>
          <w:rFonts w:ascii="Arial" w:hAnsi="Arial" w:cs="Arial"/>
          <w:b/>
          <w:bCs/>
          <w:color w:val="323232"/>
        </w:rPr>
        <w:t>Page 3 of 4</w:t>
      </w:r>
    </w:p>
    <w:p w14:paraId="6F192D60" w14:textId="77777777" w:rsidR="00C12DB3" w:rsidRDefault="00C12DB3" w:rsidP="00C12DB3">
      <w:pPr>
        <w:kinsoku w:val="0"/>
        <w:overflowPunct w:val="0"/>
        <w:spacing w:before="71"/>
        <w:ind w:left="116"/>
        <w:outlineLvl w:val="0"/>
        <w:rPr>
          <w:rFonts w:ascii="Arial" w:hAnsi="Arial" w:cs="Arial"/>
          <w:b/>
          <w:bCs/>
          <w:color w:val="323232"/>
        </w:rPr>
      </w:pPr>
    </w:p>
    <w:p w14:paraId="33EEBC87" w14:textId="77777777" w:rsidR="00C12DB3" w:rsidRDefault="00C12DB3" w:rsidP="00C12DB3">
      <w:pPr>
        <w:kinsoku w:val="0"/>
        <w:overflowPunct w:val="0"/>
        <w:spacing w:before="71"/>
        <w:ind w:left="116"/>
        <w:jc w:val="center"/>
        <w:outlineLvl w:val="0"/>
        <w:rPr>
          <w:b/>
          <w:bCs/>
          <w:color w:val="000000"/>
          <w:sz w:val="32"/>
          <w:szCs w:val="32"/>
        </w:rPr>
      </w:pPr>
      <w:r>
        <w:rPr>
          <w:color w:val="2E2E2E"/>
          <w:spacing w:val="-1"/>
          <w:sz w:val="32"/>
          <w:szCs w:val="32"/>
          <w:u w:val="thick"/>
        </w:rPr>
        <w:t>EPWORTH SLEEPINESS</w:t>
      </w:r>
      <w:r>
        <w:rPr>
          <w:color w:val="2E2E2E"/>
          <w:sz w:val="32"/>
          <w:szCs w:val="32"/>
          <w:u w:val="thick"/>
        </w:rPr>
        <w:t xml:space="preserve"> </w:t>
      </w:r>
      <w:r>
        <w:rPr>
          <w:color w:val="2E2E2E"/>
          <w:spacing w:val="-2"/>
          <w:sz w:val="32"/>
          <w:szCs w:val="32"/>
          <w:u w:val="thick"/>
        </w:rPr>
        <w:t>SCALE</w:t>
      </w:r>
    </w:p>
    <w:p w14:paraId="68C35C3C" w14:textId="77777777" w:rsidR="00C12DB3" w:rsidRDefault="00C12DB3" w:rsidP="00C12DB3">
      <w:pPr>
        <w:pStyle w:val="BodyText"/>
        <w:kinsoku w:val="0"/>
        <w:overflowPunct w:val="0"/>
        <w:spacing w:before="11"/>
        <w:ind w:left="0"/>
      </w:pPr>
    </w:p>
    <w:p w14:paraId="29B657CB" w14:textId="77777777" w:rsidR="00C12DB3" w:rsidRDefault="00C12DB3" w:rsidP="00C12DB3">
      <w:pPr>
        <w:pStyle w:val="BodyText"/>
        <w:kinsoku w:val="0"/>
        <w:overflowPunct w:val="0"/>
        <w:spacing w:before="69"/>
        <w:ind w:left="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2E2E2E"/>
          <w:spacing w:val="-1"/>
          <w:sz w:val="24"/>
          <w:szCs w:val="24"/>
        </w:rPr>
        <w:t>Please</w:t>
      </w:r>
      <w:r>
        <w:rPr>
          <w:b/>
          <w:bCs/>
          <w:color w:val="2E2E2E"/>
          <w:sz w:val="24"/>
          <w:szCs w:val="24"/>
        </w:rPr>
        <w:t xml:space="preserve"> rate </w:t>
      </w:r>
      <w:r>
        <w:rPr>
          <w:b/>
          <w:bCs/>
          <w:color w:val="2E2E2E"/>
          <w:spacing w:val="-2"/>
          <w:sz w:val="24"/>
          <w:szCs w:val="24"/>
        </w:rPr>
        <w:t>your</w:t>
      </w:r>
      <w:r>
        <w:rPr>
          <w:b/>
          <w:bCs/>
          <w:color w:val="2E2E2E"/>
          <w:spacing w:val="1"/>
          <w:sz w:val="24"/>
          <w:szCs w:val="24"/>
        </w:rPr>
        <w:t xml:space="preserve"> </w:t>
      </w:r>
      <w:r>
        <w:rPr>
          <w:b/>
          <w:bCs/>
          <w:color w:val="2E2E2E"/>
          <w:spacing w:val="-1"/>
          <w:sz w:val="24"/>
          <w:szCs w:val="24"/>
        </w:rPr>
        <w:t>likelihood</w:t>
      </w:r>
      <w:r>
        <w:rPr>
          <w:b/>
          <w:bCs/>
          <w:color w:val="2E2E2E"/>
          <w:sz w:val="24"/>
          <w:szCs w:val="24"/>
        </w:rPr>
        <w:t xml:space="preserve"> of</w:t>
      </w:r>
      <w:r>
        <w:rPr>
          <w:b/>
          <w:bCs/>
          <w:color w:val="2E2E2E"/>
          <w:spacing w:val="3"/>
          <w:sz w:val="24"/>
          <w:szCs w:val="24"/>
        </w:rPr>
        <w:t xml:space="preserve"> </w:t>
      </w:r>
      <w:r>
        <w:rPr>
          <w:color w:val="2E2E2E"/>
          <w:sz w:val="24"/>
          <w:szCs w:val="24"/>
        </w:rPr>
        <w:t>falling</w:t>
      </w:r>
      <w:r>
        <w:rPr>
          <w:color w:val="2E2E2E"/>
          <w:spacing w:val="1"/>
          <w:sz w:val="24"/>
          <w:szCs w:val="24"/>
        </w:rPr>
        <w:t xml:space="preserve"> </w:t>
      </w:r>
      <w:r>
        <w:rPr>
          <w:color w:val="2E2E2E"/>
          <w:sz w:val="24"/>
          <w:szCs w:val="24"/>
        </w:rPr>
        <w:t>asleep</w:t>
      </w:r>
      <w:r>
        <w:rPr>
          <w:color w:val="2E2E2E"/>
          <w:spacing w:val="1"/>
          <w:sz w:val="24"/>
          <w:szCs w:val="24"/>
        </w:rPr>
        <w:t xml:space="preserve"> </w:t>
      </w:r>
      <w:r>
        <w:rPr>
          <w:color w:val="2E2E2E"/>
          <w:sz w:val="24"/>
          <w:szCs w:val="24"/>
        </w:rPr>
        <w:t>in</w:t>
      </w:r>
      <w:r>
        <w:rPr>
          <w:color w:val="2E2E2E"/>
          <w:spacing w:val="1"/>
          <w:sz w:val="24"/>
          <w:szCs w:val="24"/>
        </w:rPr>
        <w:t xml:space="preserve"> </w:t>
      </w:r>
      <w:r>
        <w:rPr>
          <w:color w:val="2E2E2E"/>
          <w:sz w:val="24"/>
          <w:szCs w:val="24"/>
        </w:rPr>
        <w:t xml:space="preserve">the </w:t>
      </w:r>
      <w:r>
        <w:rPr>
          <w:color w:val="2E2E2E"/>
          <w:spacing w:val="1"/>
          <w:sz w:val="24"/>
          <w:szCs w:val="24"/>
        </w:rPr>
        <w:t xml:space="preserve">following </w:t>
      </w:r>
      <w:r>
        <w:rPr>
          <w:color w:val="2E2E2E"/>
          <w:sz w:val="24"/>
          <w:szCs w:val="24"/>
        </w:rPr>
        <w:t>situations</w:t>
      </w:r>
      <w:r>
        <w:rPr>
          <w:b/>
          <w:bCs/>
          <w:color w:val="2E2E2E"/>
          <w:sz w:val="24"/>
          <w:szCs w:val="24"/>
        </w:rPr>
        <w:t>:</w:t>
      </w:r>
    </w:p>
    <w:p w14:paraId="5352D319" w14:textId="77777777" w:rsidR="00C12DB3" w:rsidRDefault="00C12DB3" w:rsidP="00C12DB3">
      <w:pPr>
        <w:pStyle w:val="BodyText"/>
        <w:kinsoku w:val="0"/>
        <w:overflowPunct w:val="0"/>
        <w:spacing w:before="11"/>
        <w:ind w:left="0" w:right="39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i/>
          <w:iCs/>
          <w:color w:val="2E2E2E"/>
          <w:spacing w:val="-1"/>
          <w:sz w:val="24"/>
          <w:szCs w:val="24"/>
        </w:rPr>
        <w:t>Por</w:t>
      </w:r>
      <w:r>
        <w:rPr>
          <w:b/>
          <w:bCs/>
          <w:i/>
          <w:iCs/>
          <w:color w:val="2E2E2E"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color w:val="2E2E2E"/>
          <w:sz w:val="24"/>
          <w:szCs w:val="24"/>
        </w:rPr>
        <w:t>favor</w:t>
      </w:r>
      <w:r>
        <w:rPr>
          <w:b/>
          <w:bCs/>
          <w:i/>
          <w:iCs/>
          <w:color w:val="2E2E2E"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color w:val="2E2E2E"/>
          <w:spacing w:val="-1"/>
          <w:sz w:val="24"/>
          <w:szCs w:val="24"/>
        </w:rPr>
        <w:t>indique</w:t>
      </w:r>
      <w:r>
        <w:rPr>
          <w:b/>
          <w:bCs/>
          <w:i/>
          <w:iCs/>
          <w:color w:val="2E2E2E"/>
          <w:sz w:val="24"/>
          <w:szCs w:val="24"/>
        </w:rPr>
        <w:t xml:space="preserve"> </w:t>
      </w:r>
      <w:r>
        <w:rPr>
          <w:b/>
          <w:bCs/>
          <w:i/>
          <w:iCs/>
          <w:color w:val="2E2E2E"/>
          <w:spacing w:val="-1"/>
          <w:sz w:val="24"/>
          <w:szCs w:val="24"/>
        </w:rPr>
        <w:t>la</w:t>
      </w:r>
      <w:r>
        <w:rPr>
          <w:b/>
          <w:bCs/>
          <w:i/>
          <w:iCs/>
          <w:color w:val="2E2E2E"/>
          <w:sz w:val="24"/>
          <w:szCs w:val="24"/>
        </w:rPr>
        <w:t xml:space="preserve"> </w:t>
      </w:r>
      <w:r>
        <w:rPr>
          <w:b/>
          <w:bCs/>
          <w:i/>
          <w:iCs/>
          <w:color w:val="2E2E2E"/>
          <w:spacing w:val="-1"/>
          <w:sz w:val="24"/>
          <w:szCs w:val="24"/>
        </w:rPr>
        <w:t>facilidad</w:t>
      </w:r>
      <w:r>
        <w:rPr>
          <w:b/>
          <w:bCs/>
          <w:i/>
          <w:iCs/>
          <w:color w:val="2E2E2E"/>
          <w:sz w:val="24"/>
          <w:szCs w:val="24"/>
        </w:rPr>
        <w:t xml:space="preserve"> con que </w:t>
      </w:r>
      <w:r>
        <w:rPr>
          <w:b/>
          <w:bCs/>
          <w:i/>
          <w:iCs/>
          <w:color w:val="2E2E2E"/>
          <w:spacing w:val="-1"/>
          <w:sz w:val="24"/>
          <w:szCs w:val="24"/>
        </w:rPr>
        <w:t>le</w:t>
      </w:r>
      <w:r>
        <w:rPr>
          <w:b/>
          <w:bCs/>
          <w:i/>
          <w:iCs/>
          <w:color w:val="2E2E2E"/>
          <w:sz w:val="24"/>
          <w:szCs w:val="24"/>
        </w:rPr>
        <w:t xml:space="preserve"> entra sueno en </w:t>
      </w:r>
      <w:r>
        <w:rPr>
          <w:b/>
          <w:bCs/>
          <w:i/>
          <w:iCs/>
          <w:color w:val="2E2E2E"/>
          <w:spacing w:val="-1"/>
          <w:sz w:val="24"/>
          <w:szCs w:val="24"/>
        </w:rPr>
        <w:t>las</w:t>
      </w:r>
      <w:r>
        <w:rPr>
          <w:b/>
          <w:bCs/>
          <w:i/>
          <w:iCs/>
          <w:color w:val="2E2E2E"/>
          <w:sz w:val="24"/>
          <w:szCs w:val="24"/>
        </w:rPr>
        <w:t xml:space="preserve"> </w:t>
      </w:r>
      <w:r>
        <w:rPr>
          <w:b/>
          <w:bCs/>
          <w:i/>
          <w:iCs/>
          <w:color w:val="2E2E2E"/>
          <w:spacing w:val="-1"/>
          <w:sz w:val="24"/>
          <w:szCs w:val="24"/>
        </w:rPr>
        <w:t>siguientes</w:t>
      </w:r>
      <w:r>
        <w:rPr>
          <w:b/>
          <w:bCs/>
          <w:i/>
          <w:iCs/>
          <w:color w:val="2E2E2E"/>
          <w:sz w:val="24"/>
          <w:szCs w:val="24"/>
        </w:rPr>
        <w:t xml:space="preserve"> </w:t>
      </w:r>
      <w:r>
        <w:rPr>
          <w:b/>
          <w:bCs/>
          <w:i/>
          <w:iCs/>
          <w:color w:val="2E2E2E"/>
          <w:spacing w:val="-1"/>
          <w:sz w:val="24"/>
          <w:szCs w:val="24"/>
        </w:rPr>
        <w:t>situaciones:</w:t>
      </w:r>
    </w:p>
    <w:p w14:paraId="2B794372" w14:textId="77777777" w:rsidR="00C12DB3" w:rsidRDefault="00C12DB3" w:rsidP="00C12DB3">
      <w:pPr>
        <w:pStyle w:val="BodyText"/>
        <w:kinsoku w:val="0"/>
        <w:overflowPunct w:val="0"/>
        <w:ind w:left="0"/>
        <w:rPr>
          <w:b/>
          <w:bCs/>
          <w:i/>
          <w:iCs/>
        </w:rPr>
      </w:pPr>
    </w:p>
    <w:p w14:paraId="661D2C53" w14:textId="77777777" w:rsidR="00C12DB3" w:rsidRDefault="00C12DB3" w:rsidP="00C12DB3">
      <w:pPr>
        <w:pStyle w:val="BodyText"/>
        <w:kinsoku w:val="0"/>
        <w:overflowPunct w:val="0"/>
        <w:ind w:left="0"/>
        <w:rPr>
          <w:b/>
          <w:bCs/>
          <w:i/>
          <w:iCs/>
        </w:rPr>
      </w:pPr>
    </w:p>
    <w:p w14:paraId="083A6A09" w14:textId="77777777" w:rsidR="00C12DB3" w:rsidRDefault="00C12DB3" w:rsidP="00C12DB3">
      <w:pPr>
        <w:pStyle w:val="BodyText"/>
        <w:kinsoku w:val="0"/>
        <w:overflowPunct w:val="0"/>
        <w:spacing w:before="9"/>
        <w:ind w:left="0"/>
        <w:rPr>
          <w:b/>
          <w:bCs/>
          <w:i/>
          <w:iCs/>
          <w:sz w:val="10"/>
          <w:szCs w:val="1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1"/>
        <w:gridCol w:w="1574"/>
        <w:gridCol w:w="1574"/>
        <w:gridCol w:w="1574"/>
        <w:gridCol w:w="1574"/>
      </w:tblGrid>
      <w:tr w:rsidR="00C12DB3" w14:paraId="554455F8" w14:textId="77777777" w:rsidTr="00AD1F50">
        <w:trPr>
          <w:trHeight w:hRule="exact" w:val="1053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294BD" w14:textId="77777777" w:rsidR="00C12DB3" w:rsidRDefault="00C12DB3" w:rsidP="00357B75"/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0FCB7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</w:rPr>
            </w:pPr>
          </w:p>
          <w:p w14:paraId="50BBBB17" w14:textId="77777777" w:rsidR="00C12DB3" w:rsidRDefault="00C12DB3" w:rsidP="00357B75">
            <w:pPr>
              <w:pStyle w:val="TableParagraph"/>
              <w:kinsoku w:val="0"/>
              <w:overflowPunct w:val="0"/>
              <w:spacing w:before="142"/>
              <w:ind w:left="557"/>
            </w:pPr>
            <w:r>
              <w:rPr>
                <w:rFonts w:ascii="Arial" w:hAnsi="Arial" w:cs="Arial"/>
                <w:b/>
                <w:bCs/>
                <w:spacing w:val="-1"/>
              </w:rPr>
              <w:t>Never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54D8D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</w:rPr>
            </w:pPr>
          </w:p>
          <w:p w14:paraId="5F7CFF26" w14:textId="77777777" w:rsidR="00C12DB3" w:rsidRDefault="00C12DB3" w:rsidP="00357B75">
            <w:pPr>
              <w:pStyle w:val="TableParagraph"/>
              <w:kinsoku w:val="0"/>
              <w:overflowPunct w:val="0"/>
              <w:spacing w:before="142"/>
              <w:ind w:left="250"/>
            </w:pPr>
            <w:r>
              <w:rPr>
                <w:rFonts w:ascii="Arial" w:hAnsi="Arial" w:cs="Arial"/>
                <w:b/>
                <w:bCs/>
                <w:spacing w:val="-1"/>
              </w:rPr>
              <w:t>Sometimes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54858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</w:rPr>
            </w:pPr>
          </w:p>
          <w:p w14:paraId="37C53541" w14:textId="77777777" w:rsidR="00C12DB3" w:rsidRDefault="00C12DB3" w:rsidP="00357B75">
            <w:pPr>
              <w:pStyle w:val="TableParagraph"/>
              <w:kinsoku w:val="0"/>
              <w:overflowPunct w:val="0"/>
              <w:spacing w:before="142"/>
              <w:ind w:left="230"/>
            </w:pPr>
            <w:r>
              <w:rPr>
                <w:rFonts w:ascii="Arial" w:hAnsi="Arial" w:cs="Arial"/>
                <w:b/>
                <w:bCs/>
                <w:spacing w:val="-1"/>
              </w:rPr>
              <w:t>Most</w:t>
            </w:r>
            <w:r>
              <w:rPr>
                <w:rFonts w:ascii="Arial" w:hAnsi="Arial" w:cs="Arial"/>
                <w:b/>
                <w:bCs/>
                <w:spacing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1"/>
              </w:rPr>
              <w:t>Times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8DDED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</w:rPr>
            </w:pPr>
          </w:p>
          <w:p w14:paraId="3A86825F" w14:textId="77777777" w:rsidR="00C12DB3" w:rsidRDefault="00C12DB3" w:rsidP="00357B75">
            <w:pPr>
              <w:pStyle w:val="TableParagraph"/>
              <w:kinsoku w:val="0"/>
              <w:overflowPunct w:val="0"/>
              <w:spacing w:before="142"/>
              <w:ind w:left="478"/>
            </w:pPr>
            <w:r>
              <w:rPr>
                <w:rFonts w:ascii="Arial" w:hAnsi="Arial" w:cs="Arial"/>
                <w:b/>
                <w:bCs/>
                <w:spacing w:val="-1"/>
              </w:rPr>
              <w:t>Always</w:t>
            </w:r>
          </w:p>
        </w:tc>
      </w:tr>
      <w:tr w:rsidR="00C12DB3" w14:paraId="123B8974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2F4AB" w14:textId="77777777" w:rsidR="00C12DB3" w:rsidRDefault="00C12DB3" w:rsidP="00357B75">
            <w:pPr>
              <w:pStyle w:val="TableParagraph"/>
              <w:kinsoku w:val="0"/>
              <w:overflowPunct w:val="0"/>
              <w:spacing w:before="145"/>
              <w:ind w:left="32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2E2E2E"/>
                <w:spacing w:val="-1"/>
              </w:rPr>
              <w:t>Sitting</w:t>
            </w:r>
            <w:r>
              <w:rPr>
                <w:rFonts w:ascii="Arial" w:hAnsi="Arial" w:cs="Arial"/>
                <w:color w:val="2E2E2E"/>
              </w:rPr>
              <w:t xml:space="preserve"> and </w:t>
            </w:r>
            <w:r>
              <w:rPr>
                <w:rFonts w:ascii="Arial" w:hAnsi="Arial" w:cs="Arial"/>
                <w:color w:val="2E2E2E"/>
                <w:spacing w:val="-1"/>
              </w:rPr>
              <w:t>Reading</w:t>
            </w:r>
          </w:p>
          <w:p w14:paraId="3B911B57" w14:textId="77777777" w:rsidR="00C12DB3" w:rsidRDefault="00C12DB3" w:rsidP="00357B75">
            <w:pPr>
              <w:pStyle w:val="TableParagraph"/>
              <w:kinsoku w:val="0"/>
              <w:overflowPunct w:val="0"/>
              <w:spacing w:before="20"/>
              <w:ind w:left="32"/>
            </w:pP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Sentado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y Leyendo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29C91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52CD36D9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E0A4F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069E4C9F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E3407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2A4E8FDD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1E848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3568D837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C12DB3" w14:paraId="2B3BB29B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4E7F5" w14:textId="77777777" w:rsidR="00C12DB3" w:rsidRDefault="00C12DB3" w:rsidP="00357B75">
            <w:pPr>
              <w:pStyle w:val="TableParagraph"/>
              <w:kinsoku w:val="0"/>
              <w:overflowPunct w:val="0"/>
              <w:spacing w:before="145"/>
              <w:ind w:left="32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2E2E2E"/>
                <w:spacing w:val="1"/>
              </w:rPr>
              <w:t>Watching</w:t>
            </w:r>
            <w:r>
              <w:rPr>
                <w:rFonts w:ascii="Arial" w:hAnsi="Arial" w:cs="Arial"/>
                <w:color w:val="2E2E2E"/>
              </w:rPr>
              <w:t xml:space="preserve"> </w:t>
            </w:r>
            <w:r>
              <w:rPr>
                <w:rFonts w:ascii="Arial" w:hAnsi="Arial" w:cs="Arial"/>
                <w:color w:val="2E2E2E"/>
                <w:spacing w:val="-1"/>
              </w:rPr>
              <w:t>Television</w:t>
            </w:r>
          </w:p>
          <w:p w14:paraId="6A135A0C" w14:textId="77777777" w:rsidR="00C12DB3" w:rsidRDefault="00C12DB3" w:rsidP="00357B75">
            <w:pPr>
              <w:pStyle w:val="TableParagraph"/>
              <w:kinsoku w:val="0"/>
              <w:overflowPunct w:val="0"/>
              <w:spacing w:before="20"/>
              <w:ind w:left="32"/>
            </w:pP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Mirando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la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Television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27978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59AAB4C7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61B60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0AB4E6A1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05D2B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7E031AAD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359CE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5F391085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C12DB3" w14:paraId="3E81FA55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FBA8D" w14:textId="77777777" w:rsidR="00C12DB3" w:rsidRDefault="00C12DB3" w:rsidP="00357B75">
            <w:pPr>
              <w:pStyle w:val="TableParagraph"/>
              <w:kinsoku w:val="0"/>
              <w:overflowPunct w:val="0"/>
              <w:spacing w:before="145"/>
              <w:ind w:left="32"/>
              <w:rPr>
                <w:rFonts w:ascii="Arial" w:hAnsi="Arial" w:cs="Arial"/>
                <w:spacing w:val="-1"/>
              </w:rPr>
            </w:pPr>
            <w:r>
              <w:rPr>
                <w:rFonts w:ascii="Arial" w:hAnsi="Arial" w:cs="Arial"/>
                <w:spacing w:val="-1"/>
              </w:rPr>
              <w:t>Sitting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pacing w:val="-1"/>
              </w:rPr>
              <w:t>in</w:t>
            </w:r>
            <w:r>
              <w:rPr>
                <w:rFonts w:ascii="Arial" w:hAnsi="Arial" w:cs="Arial"/>
              </w:rPr>
              <w:t xml:space="preserve"> a </w:t>
            </w:r>
            <w:r>
              <w:rPr>
                <w:rFonts w:ascii="Arial" w:hAnsi="Arial" w:cs="Arial"/>
                <w:spacing w:val="-1"/>
              </w:rPr>
              <w:t>Public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pacing w:val="-1"/>
              </w:rPr>
              <w:t>Place</w:t>
            </w:r>
          </w:p>
          <w:p w14:paraId="23E48FB0" w14:textId="77777777" w:rsidR="00C12DB3" w:rsidRDefault="00C12DB3" w:rsidP="00357B75">
            <w:pPr>
              <w:pStyle w:val="TableParagraph"/>
              <w:kinsoku w:val="0"/>
              <w:overflowPunct w:val="0"/>
              <w:spacing w:before="20"/>
              <w:ind w:left="32"/>
            </w:pPr>
            <w:r>
              <w:rPr>
                <w:rFonts w:ascii="Arial" w:hAnsi="Arial" w:cs="Arial"/>
                <w:i/>
                <w:iCs/>
                <w:spacing w:val="-1"/>
              </w:rPr>
              <w:t>Sentado</w:t>
            </w:r>
            <w:r>
              <w:rPr>
                <w:rFonts w:ascii="Arial" w:hAnsi="Arial" w:cs="Arial"/>
                <w:i/>
                <w:iCs/>
              </w:rPr>
              <w:t xml:space="preserve"> en </w:t>
            </w:r>
            <w:r>
              <w:rPr>
                <w:rFonts w:ascii="Arial" w:hAnsi="Arial" w:cs="Arial"/>
                <w:i/>
                <w:iCs/>
                <w:spacing w:val="-1"/>
              </w:rPr>
              <w:t>lugar</w:t>
            </w:r>
            <w:r>
              <w:rPr>
                <w:rFonts w:ascii="Arial" w:hAnsi="Arial" w:cs="Arial"/>
                <w:i/>
                <w:iCs/>
                <w:spacing w:val="1"/>
              </w:rPr>
              <w:t xml:space="preserve"> </w:t>
            </w:r>
            <w:r>
              <w:rPr>
                <w:rFonts w:ascii="Arial" w:hAnsi="Arial" w:cs="Arial"/>
                <w:i/>
                <w:iCs/>
                <w:spacing w:val="-1"/>
              </w:rPr>
              <w:t>public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90BF6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62FC989C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77403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74AA5AAC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5728B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3CE8144A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F33E6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1556D04E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C12DB3" w14:paraId="040AE305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D58FC" w14:textId="77777777" w:rsidR="00C12DB3" w:rsidRDefault="00C12DB3" w:rsidP="00357B75">
            <w:pPr>
              <w:pStyle w:val="TableParagraph"/>
              <w:kinsoku w:val="0"/>
              <w:overflowPunct w:val="0"/>
              <w:spacing w:before="145"/>
              <w:ind w:left="32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2E2E2E"/>
                <w:spacing w:val="-1"/>
              </w:rPr>
              <w:t>Riding</w:t>
            </w:r>
            <w:r>
              <w:rPr>
                <w:rFonts w:ascii="Arial" w:hAnsi="Arial" w:cs="Arial"/>
                <w:color w:val="2E2E2E"/>
              </w:rPr>
              <w:t xml:space="preserve"> as a </w:t>
            </w:r>
            <w:r>
              <w:rPr>
                <w:rFonts w:ascii="Arial" w:hAnsi="Arial" w:cs="Arial"/>
                <w:color w:val="2E2E2E"/>
                <w:spacing w:val="-1"/>
              </w:rPr>
              <w:t>Passenger</w:t>
            </w:r>
            <w:r>
              <w:rPr>
                <w:rFonts w:ascii="Arial" w:hAnsi="Arial" w:cs="Arial"/>
                <w:color w:val="2E2E2E"/>
                <w:spacing w:val="1"/>
              </w:rPr>
              <w:t xml:space="preserve"> for </w:t>
            </w:r>
            <w:r>
              <w:rPr>
                <w:rFonts w:ascii="Arial" w:hAnsi="Arial" w:cs="Arial"/>
                <w:color w:val="2E2E2E"/>
              </w:rPr>
              <w:t xml:space="preserve">an </w:t>
            </w:r>
            <w:r>
              <w:rPr>
                <w:rFonts w:ascii="Arial" w:hAnsi="Arial" w:cs="Arial"/>
                <w:color w:val="2E2E2E"/>
                <w:spacing w:val="-1"/>
              </w:rPr>
              <w:t>Hour</w:t>
            </w:r>
          </w:p>
          <w:p w14:paraId="4CFB87AC" w14:textId="77777777" w:rsidR="00C12DB3" w:rsidRDefault="00C12DB3" w:rsidP="00357B75">
            <w:pPr>
              <w:pStyle w:val="TableParagraph"/>
              <w:kinsoku w:val="0"/>
              <w:overflowPunct w:val="0"/>
              <w:spacing w:before="20"/>
              <w:ind w:left="32"/>
            </w:pP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Yendo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de pasajero por</w:t>
            </w:r>
            <w:r>
              <w:rPr>
                <w:rFonts w:ascii="Arial" w:hAnsi="Arial" w:cs="Arial"/>
                <w:i/>
                <w:iCs/>
                <w:color w:val="2E2E2E"/>
                <w:spacing w:val="1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E2E2E"/>
              </w:rPr>
              <w:t>una hora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0C04D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142E3C9E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8296D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1BBA2500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A21C7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1E5EB2A6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85E9A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2051FAB0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C12DB3" w14:paraId="5F0AF98E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3E952" w14:textId="77777777" w:rsidR="00C12DB3" w:rsidRDefault="00C12DB3" w:rsidP="00357B75">
            <w:pPr>
              <w:pStyle w:val="TableParagraph"/>
              <w:kinsoku w:val="0"/>
              <w:overflowPunct w:val="0"/>
              <w:spacing w:before="145"/>
              <w:ind w:left="32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2E2E2E"/>
                <w:spacing w:val="-1"/>
              </w:rPr>
              <w:t>Taking</w:t>
            </w:r>
            <w:r>
              <w:rPr>
                <w:rFonts w:ascii="Arial" w:hAnsi="Arial" w:cs="Arial"/>
                <w:color w:val="2E2E2E"/>
              </w:rPr>
              <w:t xml:space="preserve"> an Afternoon </w:t>
            </w:r>
            <w:r>
              <w:rPr>
                <w:rFonts w:ascii="Arial" w:hAnsi="Arial" w:cs="Arial"/>
                <w:color w:val="2E2E2E"/>
                <w:spacing w:val="-1"/>
              </w:rPr>
              <w:t>Nap</w:t>
            </w:r>
          </w:p>
          <w:p w14:paraId="010AB29A" w14:textId="77777777" w:rsidR="00C12DB3" w:rsidRDefault="00C12DB3" w:rsidP="00357B75">
            <w:pPr>
              <w:pStyle w:val="TableParagraph"/>
              <w:kinsoku w:val="0"/>
              <w:overflowPunct w:val="0"/>
              <w:spacing w:before="20"/>
              <w:ind w:left="32"/>
            </w:pP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Tomando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una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siesta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de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la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tarde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2802F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4DAC546E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FDEA1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327CC6C4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225D7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39D2A4BD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6B568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596A5350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C12DB3" w14:paraId="243D3CE1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4A017" w14:textId="77777777" w:rsidR="00C12DB3" w:rsidRDefault="00C12DB3" w:rsidP="00357B75">
            <w:pPr>
              <w:pStyle w:val="TableParagraph"/>
              <w:kinsoku w:val="0"/>
              <w:overflowPunct w:val="0"/>
              <w:spacing w:line="258" w:lineRule="auto"/>
              <w:ind w:left="32" w:right="475"/>
            </w:pPr>
            <w:r>
              <w:rPr>
                <w:rFonts w:ascii="Arial" w:hAnsi="Arial" w:cs="Arial"/>
                <w:color w:val="2E2E2E"/>
                <w:spacing w:val="-1"/>
              </w:rPr>
              <w:t>Sitting</w:t>
            </w:r>
            <w:r>
              <w:rPr>
                <w:rFonts w:ascii="Arial" w:hAnsi="Arial" w:cs="Arial"/>
                <w:color w:val="2E2E2E"/>
              </w:rPr>
              <w:t xml:space="preserve"> after</w:t>
            </w:r>
            <w:r>
              <w:rPr>
                <w:rFonts w:ascii="Arial" w:hAnsi="Arial" w:cs="Arial"/>
                <w:color w:val="2E2E2E"/>
                <w:spacing w:val="1"/>
              </w:rPr>
              <w:t xml:space="preserve"> </w:t>
            </w:r>
            <w:r>
              <w:rPr>
                <w:rFonts w:ascii="Arial" w:hAnsi="Arial" w:cs="Arial"/>
                <w:color w:val="2E2E2E"/>
              </w:rPr>
              <w:t xml:space="preserve">a </w:t>
            </w:r>
            <w:r>
              <w:rPr>
                <w:rFonts w:ascii="Arial" w:hAnsi="Arial" w:cs="Arial"/>
                <w:color w:val="2E2E2E"/>
                <w:spacing w:val="-1"/>
              </w:rPr>
              <w:t xml:space="preserve">Non-Alcohol </w:t>
            </w:r>
            <w:r>
              <w:rPr>
                <w:rFonts w:ascii="Arial" w:hAnsi="Arial" w:cs="Arial"/>
                <w:color w:val="2E2E2E"/>
              </w:rPr>
              <w:t>Lunch</w:t>
            </w:r>
            <w:r>
              <w:rPr>
                <w:rFonts w:ascii="Arial" w:hAnsi="Arial" w:cs="Arial"/>
                <w:color w:val="2E2E2E"/>
                <w:spacing w:val="32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Sentado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despues de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comer</w:t>
            </w:r>
            <w:r>
              <w:rPr>
                <w:rFonts w:ascii="Arial" w:hAnsi="Arial" w:cs="Arial"/>
                <w:i/>
                <w:iCs/>
                <w:color w:val="2E2E2E"/>
                <w:spacing w:val="1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sin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Tomar</w:t>
            </w:r>
            <w:r>
              <w:rPr>
                <w:rFonts w:ascii="Arial" w:hAnsi="Arial" w:cs="Arial"/>
                <w:i/>
                <w:iCs/>
                <w:color w:val="2E2E2E"/>
                <w:spacing w:val="31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Alcohol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E7497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21DB7D5B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4BDE2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3FD57F49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0FAD8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7B241CD0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24A94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42A3E2B6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C12DB3" w14:paraId="7EDD72A5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558A1" w14:textId="77777777" w:rsidR="00C12DB3" w:rsidRDefault="00C12DB3" w:rsidP="00357B75">
            <w:pPr>
              <w:pStyle w:val="TableParagraph"/>
              <w:kinsoku w:val="0"/>
              <w:overflowPunct w:val="0"/>
              <w:spacing w:before="145"/>
              <w:ind w:left="32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2E2E2E"/>
                <w:spacing w:val="-1"/>
              </w:rPr>
              <w:t>Stopped</w:t>
            </w:r>
            <w:r>
              <w:rPr>
                <w:rFonts w:ascii="Arial" w:hAnsi="Arial" w:cs="Arial"/>
                <w:color w:val="2E2E2E"/>
              </w:rPr>
              <w:t xml:space="preserve"> </w:t>
            </w:r>
            <w:r>
              <w:rPr>
                <w:rFonts w:ascii="Arial" w:hAnsi="Arial" w:cs="Arial"/>
                <w:color w:val="2E2E2E"/>
                <w:spacing w:val="-1"/>
              </w:rPr>
              <w:t>in</w:t>
            </w:r>
            <w:r>
              <w:rPr>
                <w:rFonts w:ascii="Arial" w:hAnsi="Arial" w:cs="Arial"/>
                <w:color w:val="2E2E2E"/>
              </w:rPr>
              <w:t xml:space="preserve"> Traffic</w:t>
            </w:r>
          </w:p>
          <w:p w14:paraId="513610F9" w14:textId="77777777" w:rsidR="00C12DB3" w:rsidRDefault="00C12DB3" w:rsidP="00357B75">
            <w:pPr>
              <w:pStyle w:val="TableParagraph"/>
              <w:kinsoku w:val="0"/>
              <w:overflowPunct w:val="0"/>
              <w:spacing w:before="20"/>
              <w:ind w:left="32"/>
            </w:pPr>
            <w:r>
              <w:rPr>
                <w:rFonts w:ascii="Arial" w:hAnsi="Arial" w:cs="Arial"/>
                <w:i/>
                <w:iCs/>
                <w:color w:val="2E2E2E"/>
              </w:rPr>
              <w:t>Parado en Trafico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5FD4C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0C43021D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4BA2D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0D570733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BE181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68C7089D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25C22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0DB549D0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</w:tbl>
    <w:p w14:paraId="10842C17" w14:textId="77777777" w:rsidR="00C12DB3" w:rsidRDefault="00C12DB3" w:rsidP="00C12DB3">
      <w:pPr>
        <w:pStyle w:val="BodyText"/>
        <w:kinsoku w:val="0"/>
        <w:overflowPunct w:val="0"/>
        <w:ind w:left="0"/>
        <w:rPr>
          <w:b/>
          <w:bCs/>
          <w:i/>
          <w:iCs/>
        </w:rPr>
      </w:pPr>
    </w:p>
    <w:p w14:paraId="399C237B" w14:textId="77777777" w:rsidR="00C12DB3" w:rsidRDefault="00C12DB3" w:rsidP="00C12DB3">
      <w:pPr>
        <w:pStyle w:val="BodyText"/>
        <w:kinsoku w:val="0"/>
        <w:overflowPunct w:val="0"/>
        <w:spacing w:before="5"/>
        <w:ind w:left="0"/>
        <w:rPr>
          <w:b/>
          <w:bCs/>
          <w:i/>
          <w:iCs/>
          <w:sz w:val="24"/>
          <w:szCs w:val="24"/>
        </w:rPr>
      </w:pPr>
    </w:p>
    <w:p w14:paraId="3609F735" w14:textId="77777777" w:rsidR="00C12DB3" w:rsidRDefault="00C12DB3" w:rsidP="00C12DB3">
      <w:pPr>
        <w:pStyle w:val="BodyText"/>
        <w:kinsoku w:val="0"/>
        <w:overflowPunct w:val="0"/>
        <w:spacing w:before="69"/>
        <w:ind w:left="450" w:firstLine="0"/>
        <w:rPr>
          <w:b/>
          <w:bCs/>
          <w:color w:val="000000"/>
          <w:sz w:val="24"/>
          <w:szCs w:val="24"/>
        </w:rPr>
      </w:pPr>
      <w:r>
        <w:rPr>
          <w:b/>
          <w:bCs/>
          <w:color w:val="2E2E2E"/>
          <w:spacing w:val="-1"/>
          <w:sz w:val="24"/>
          <w:szCs w:val="24"/>
        </w:rPr>
        <w:t>Doctor</w:t>
      </w:r>
      <w:r>
        <w:rPr>
          <w:b/>
          <w:bCs/>
          <w:color w:val="2E2E2E"/>
          <w:spacing w:val="1"/>
          <w:sz w:val="24"/>
          <w:szCs w:val="24"/>
        </w:rPr>
        <w:t xml:space="preserve"> </w:t>
      </w:r>
      <w:r>
        <w:rPr>
          <w:b/>
          <w:bCs/>
          <w:color w:val="2E2E2E"/>
          <w:spacing w:val="-1"/>
          <w:sz w:val="24"/>
          <w:szCs w:val="24"/>
        </w:rPr>
        <w:t>Total:</w:t>
      </w:r>
      <w:r>
        <w:rPr>
          <w:b/>
          <w:bCs/>
          <w:color w:val="2E2E2E"/>
          <w:spacing w:val="-1"/>
          <w:sz w:val="24"/>
          <w:szCs w:val="24"/>
        </w:rPr>
        <w:softHyphen/>
      </w:r>
      <w:r>
        <w:rPr>
          <w:b/>
          <w:bCs/>
          <w:color w:val="2E2E2E"/>
          <w:spacing w:val="-1"/>
          <w:sz w:val="24"/>
          <w:szCs w:val="24"/>
        </w:rPr>
        <w:softHyphen/>
        <w:t xml:space="preserve"> _________ /21</w:t>
      </w:r>
    </w:p>
    <w:p w14:paraId="375D77B5" w14:textId="77777777" w:rsidR="00C12DB3" w:rsidRDefault="00C12DB3" w:rsidP="00C12DB3">
      <w:pPr>
        <w:pStyle w:val="BodyText"/>
        <w:kinsoku w:val="0"/>
        <w:overflowPunct w:val="0"/>
        <w:ind w:left="0"/>
        <w:rPr>
          <w:b/>
          <w:bCs/>
          <w:sz w:val="24"/>
          <w:szCs w:val="24"/>
        </w:rPr>
      </w:pPr>
    </w:p>
    <w:p w14:paraId="17C63139" w14:textId="77777777" w:rsidR="00C12DB3" w:rsidRDefault="00C12DB3" w:rsidP="00C12DB3">
      <w:pPr>
        <w:pStyle w:val="BodyText"/>
        <w:kinsoku w:val="0"/>
        <w:overflowPunct w:val="0"/>
        <w:ind w:left="0"/>
        <w:rPr>
          <w:b/>
          <w:bCs/>
          <w:sz w:val="24"/>
          <w:szCs w:val="24"/>
        </w:rPr>
      </w:pPr>
    </w:p>
    <w:p w14:paraId="295B22B6" w14:textId="77777777" w:rsidR="00C12DB3" w:rsidRDefault="00C12DB3" w:rsidP="00C12DB3">
      <w:pPr>
        <w:pStyle w:val="BodyText"/>
        <w:kinsoku w:val="0"/>
        <w:overflowPunct w:val="0"/>
        <w:spacing w:before="4"/>
        <w:ind w:left="0"/>
        <w:rPr>
          <w:b/>
          <w:bCs/>
          <w:sz w:val="29"/>
          <w:szCs w:val="29"/>
        </w:rPr>
      </w:pPr>
    </w:p>
    <w:p w14:paraId="284F7324" w14:textId="77777777" w:rsidR="00C12DB3" w:rsidRDefault="00C12DB3" w:rsidP="00C12DB3">
      <w:pPr>
        <w:pStyle w:val="BodyText"/>
        <w:kinsoku w:val="0"/>
        <w:overflowPunct w:val="0"/>
        <w:rPr>
          <w:b/>
          <w:bCs/>
          <w:color w:val="000000"/>
        </w:rPr>
      </w:pPr>
      <w:r>
        <w:rPr>
          <w:color w:val="2E2E2E"/>
          <w:spacing w:val="-1"/>
        </w:rPr>
        <w:t>PATIENT</w:t>
      </w:r>
      <w:r>
        <w:rPr>
          <w:color w:val="2E2E2E"/>
          <w:spacing w:val="2"/>
        </w:rPr>
        <w:t xml:space="preserve"> </w:t>
      </w:r>
      <w:r>
        <w:rPr>
          <w:color w:val="2E2E2E"/>
          <w:spacing w:val="-1"/>
        </w:rPr>
        <w:t>NAME:</w:t>
      </w:r>
      <w:r>
        <w:rPr>
          <w:color w:val="2E2E2E"/>
          <w:spacing w:val="2"/>
        </w:rPr>
        <w:t xml:space="preserve"> </w:t>
      </w:r>
      <w:r>
        <w:rPr>
          <w:color w:val="2E2E2E"/>
          <w:spacing w:val="-1"/>
        </w:rPr>
        <w:t>(Print)________________________________________</w:t>
      </w:r>
    </w:p>
    <w:p w14:paraId="0B00E973" w14:textId="77777777" w:rsidR="00C12DB3" w:rsidRDefault="00C12DB3" w:rsidP="00C12DB3">
      <w:pPr>
        <w:pStyle w:val="BodyText"/>
        <w:kinsoku w:val="0"/>
        <w:overflowPunct w:val="0"/>
        <w:ind w:left="0"/>
      </w:pPr>
    </w:p>
    <w:p w14:paraId="3D088B30" w14:textId="77777777" w:rsidR="00C12DB3" w:rsidRDefault="00C12DB3" w:rsidP="00C12DB3">
      <w:pPr>
        <w:pStyle w:val="BodyText"/>
        <w:kinsoku w:val="0"/>
        <w:overflowPunct w:val="0"/>
        <w:spacing w:before="1"/>
        <w:ind w:left="0"/>
        <w:rPr>
          <w:sz w:val="30"/>
          <w:szCs w:val="30"/>
        </w:rPr>
      </w:pPr>
    </w:p>
    <w:p w14:paraId="0BD082F0" w14:textId="77777777" w:rsidR="00C12DB3" w:rsidRDefault="009A06C9" w:rsidP="00FD707C">
      <w:pPr>
        <w:pStyle w:val="BodyText"/>
        <w:kinsoku w:val="0"/>
        <w:overflowPunct w:val="0"/>
        <w:ind w:left="0" w:firstLine="4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8464" behindDoc="1" locked="0" layoutInCell="0" allowOverlap="1" wp14:anchorId="3D2E687E" wp14:editId="386B7EF8">
                <wp:simplePos x="0" y="0"/>
                <wp:positionH relativeFrom="margin">
                  <wp:posOffset>4059886</wp:posOffset>
                </wp:positionH>
                <wp:positionV relativeFrom="paragraph">
                  <wp:posOffset>64796</wp:posOffset>
                </wp:positionV>
                <wp:extent cx="2019631" cy="63610"/>
                <wp:effectExtent l="0" t="0" r="19050" b="0"/>
                <wp:wrapNone/>
                <wp:docPr id="44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019631" cy="63610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40D30" id="Freeform 44" o:spid="_x0000_s1026" style="position:absolute;margin-left:319.7pt;margin-top:5.1pt;width:159.05pt;height:5pt;flip:y;z-index:-25147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" o:allowincell="f" path="m,l5656,e" filled="f" strokeweight=".41486mm">
                <v:path arrowok="t" o:connecttype="custom" o:connectlocs="0,0;2019274,0" o:connectangles="0,0"/>
                <w10:wrap anchorx="margin"/>
              </v:shape>
            </w:pict>
          </mc:Fallback>
        </mc:AlternateContent>
      </w:r>
      <w:r w:rsidR="00573F3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6416" behindDoc="1" locked="0" layoutInCell="0" allowOverlap="1" wp14:anchorId="0EF2B7BB" wp14:editId="107F26ED">
                <wp:simplePos x="0" y="0"/>
                <wp:positionH relativeFrom="margin">
                  <wp:posOffset>1207008</wp:posOffset>
                </wp:positionH>
                <wp:positionV relativeFrom="paragraph">
                  <wp:posOffset>62865</wp:posOffset>
                </wp:positionV>
                <wp:extent cx="2019631" cy="63610"/>
                <wp:effectExtent l="0" t="0" r="19050" b="0"/>
                <wp:wrapNone/>
                <wp:docPr id="43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019631" cy="63610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F19600" id="Freeform 43" o:spid="_x0000_s1026" style="position:absolute;margin-left:95.05pt;margin-top:4.95pt;width:159.05pt;height:5pt;flip:y;z-index:-25148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" o:allowincell="f" path="m,l5656,e" filled="f" strokeweight=".41486mm">
                <v:path arrowok="t" o:connecttype="custom" o:connectlocs="0,0;2019274,0" o:connectangles="0,0"/>
                <w10:wrap anchorx="margin"/>
              </v:shape>
            </w:pict>
          </mc:Fallback>
        </mc:AlternateContent>
      </w:r>
      <w:r w:rsidR="00FF6EE6" w:rsidRPr="00211B9D">
        <w:rPr>
          <w:rFonts w:asciiTheme="majorBidi" w:hAnsiTheme="majorBidi" w:cstheme="majorBidi"/>
          <w:color w:val="323232"/>
          <w:w w:val="95"/>
          <w:sz w:val="24"/>
          <w:szCs w:val="24"/>
        </w:rPr>
        <w:t>SIGNA</w:t>
      </w:r>
      <w:r w:rsidR="00FF6EE6">
        <w:rPr>
          <w:rFonts w:asciiTheme="majorBidi" w:hAnsiTheme="majorBidi" w:cstheme="majorBidi"/>
          <w:color w:val="323232"/>
          <w:w w:val="95"/>
          <w:sz w:val="24"/>
          <w:szCs w:val="24"/>
        </w:rPr>
        <w:t>TURE:</w:t>
      </w:r>
      <w:r w:rsidR="00FF6EE6" w:rsidRPr="0056629C">
        <w:rPr>
          <w:rFonts w:ascii="Arial" w:hAnsi="Arial" w:cs="Arial"/>
          <w:b/>
          <w:bCs/>
          <w:noProof/>
          <w:color w:val="323232"/>
          <w:szCs w:val="22"/>
          <w:lang w:val="en-IN" w:eastAsia="en-IN"/>
        </w:rPr>
        <w:t xml:space="preserve"> </w:t>
      </w:r>
      <w:r w:rsidR="00FF6EE6">
        <w:rPr>
          <w:rFonts w:ascii="Arial" w:hAnsi="Arial" w:cs="Arial"/>
          <w:b/>
          <w:bCs/>
          <w:noProof/>
          <w:color w:val="323232"/>
          <w:szCs w:val="22"/>
          <w:lang w:val="en-IN" w:eastAsia="en-IN"/>
        </w:rPr>
        <w:t xml:space="preserve">                                                                   </w:t>
      </w:r>
      <w:r w:rsidR="00FF6EE6" w:rsidRPr="00211B9D">
        <w:rPr>
          <w:rFonts w:asciiTheme="majorBidi" w:hAnsiTheme="majorBidi" w:cstheme="majorBidi"/>
          <w:color w:val="323232"/>
          <w:sz w:val="24"/>
          <w:szCs w:val="24"/>
        </w:rPr>
        <w:t>DATE:</w:t>
      </w:r>
      <w:r w:rsidR="00FF6EE6" w:rsidRPr="00211B9D">
        <w:rPr>
          <w:rFonts w:asciiTheme="majorBidi" w:hAnsiTheme="majorBidi" w:cstheme="majorBidi"/>
          <w:color w:val="323232"/>
          <w:spacing w:val="1"/>
          <w:sz w:val="24"/>
          <w:szCs w:val="24"/>
        </w:rPr>
        <w:t xml:space="preserve"> </w:t>
      </w:r>
    </w:p>
    <w:p w14:paraId="593BE423" w14:textId="77777777" w:rsidR="00C12DB3" w:rsidRDefault="00C12DB3" w:rsidP="00C12DB3">
      <w:pPr>
        <w:pStyle w:val="BodyText"/>
        <w:kinsoku w:val="0"/>
        <w:overflowPunct w:val="0"/>
        <w:ind w:left="0"/>
      </w:pPr>
    </w:p>
    <w:p w14:paraId="69AC0055" w14:textId="77777777" w:rsidR="00C12DB3" w:rsidRDefault="00C12DB3" w:rsidP="00C12DB3">
      <w:pPr>
        <w:pStyle w:val="BodyText"/>
        <w:kinsoku w:val="0"/>
        <w:overflowPunct w:val="0"/>
        <w:ind w:left="0"/>
      </w:pPr>
    </w:p>
    <w:p w14:paraId="0695B31F" w14:textId="77777777" w:rsidR="00C12DB3" w:rsidRDefault="00C12DB3" w:rsidP="00C12DB3">
      <w:pPr>
        <w:pStyle w:val="BodyText"/>
        <w:kinsoku w:val="0"/>
        <w:overflowPunct w:val="0"/>
        <w:ind w:left="0"/>
      </w:pPr>
    </w:p>
    <w:p w14:paraId="38055180" w14:textId="77777777" w:rsidR="00C12DB3" w:rsidRDefault="00C12DB3" w:rsidP="00C12DB3">
      <w:pPr>
        <w:pStyle w:val="BodyText"/>
        <w:kinsoku w:val="0"/>
        <w:overflowPunct w:val="0"/>
        <w:ind w:left="0"/>
      </w:pPr>
    </w:p>
    <w:p w14:paraId="3F147FE7" w14:textId="77777777" w:rsidR="00C12DB3" w:rsidRDefault="00C12DB3" w:rsidP="00C12DB3">
      <w:pPr>
        <w:pStyle w:val="BodyText"/>
        <w:kinsoku w:val="0"/>
        <w:overflowPunct w:val="0"/>
        <w:spacing w:before="2"/>
        <w:ind w:left="0"/>
      </w:pPr>
    </w:p>
    <w:p w14:paraId="107BAA0C" w14:textId="77777777" w:rsidR="00C12DB3" w:rsidRDefault="00C12DB3" w:rsidP="00C12DB3">
      <w:pPr>
        <w:pStyle w:val="BodyText"/>
        <w:kinsoku w:val="0"/>
        <w:overflowPunct w:val="0"/>
        <w:rPr>
          <w:color w:val="2E2E2E"/>
        </w:rPr>
      </w:pPr>
      <w:r>
        <w:rPr>
          <w:color w:val="2E2E2E"/>
          <w:spacing w:val="-1"/>
        </w:rPr>
        <w:t>Page</w:t>
      </w:r>
      <w:r>
        <w:rPr>
          <w:color w:val="2E2E2E"/>
        </w:rPr>
        <w:t xml:space="preserve"> 4 </w:t>
      </w:r>
      <w:r>
        <w:rPr>
          <w:color w:val="2E2E2E"/>
          <w:spacing w:val="-1"/>
        </w:rPr>
        <w:t xml:space="preserve">of </w:t>
      </w:r>
      <w:r>
        <w:rPr>
          <w:color w:val="2E2E2E"/>
        </w:rPr>
        <w:t>4</w:t>
      </w:r>
    </w:p>
    <w:p w14:paraId="73373BC3" w14:textId="77777777" w:rsidR="00C12DB3" w:rsidRDefault="00C12DB3" w:rsidP="00C12DB3">
      <w:pPr>
        <w:pStyle w:val="BodyText"/>
        <w:kinsoku w:val="0"/>
        <w:overflowPunct w:val="0"/>
        <w:rPr>
          <w:color w:val="2E2E2E"/>
        </w:rPr>
        <w:sectPr w:rsidR="00C12DB3">
          <w:pgSz w:w="12240" w:h="15840"/>
          <w:pgMar w:top="180" w:right="400" w:bottom="280" w:left="260" w:header="720" w:footer="720" w:gutter="0"/>
          <w:cols w:space="720" w:equalWidth="0">
            <w:col w:w="11580"/>
          </w:cols>
          <w:noEndnote/>
        </w:sectPr>
      </w:pPr>
    </w:p>
    <w:p w14:paraId="28FCAAE4" w14:textId="77777777" w:rsidR="00C12DB3" w:rsidRDefault="00C12DB3" w:rsidP="00C12DB3">
      <w:pPr>
        <w:ind w:left="4050" w:firstLine="180"/>
        <w:rPr>
          <w:rFonts w:ascii="Arial" w:hAnsi="Arial" w:cs="Arial"/>
          <w:b/>
        </w:rPr>
      </w:pPr>
    </w:p>
    <w:p w14:paraId="0034BAD5" w14:textId="77777777" w:rsidR="00C12DB3" w:rsidRPr="0026686F" w:rsidRDefault="00C12DB3" w:rsidP="00C12DB3">
      <w:pPr>
        <w:ind w:left="4050" w:firstLine="180"/>
        <w:rPr>
          <w:rFonts w:ascii="Arial" w:hAnsi="Arial" w:cs="Arial"/>
          <w:b/>
        </w:rPr>
      </w:pPr>
      <w:r w:rsidRPr="0026686F">
        <w:rPr>
          <w:rFonts w:ascii="Arial" w:hAnsi="Arial" w:cs="Arial"/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7152" behindDoc="1" locked="0" layoutInCell="0" allowOverlap="1" wp14:anchorId="79050918" wp14:editId="513AC3FF">
                <wp:simplePos x="0" y="0"/>
                <wp:positionH relativeFrom="page">
                  <wp:posOffset>497205</wp:posOffset>
                </wp:positionH>
                <wp:positionV relativeFrom="paragraph">
                  <wp:posOffset>49530</wp:posOffset>
                </wp:positionV>
                <wp:extent cx="1081405" cy="605155"/>
                <wp:effectExtent l="1905" t="5715" r="2540" b="8255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81405" cy="605155"/>
                          <a:chOff x="783" y="78"/>
                          <a:chExt cx="1703" cy="953"/>
                        </a:xfrm>
                      </wpg:grpSpPr>
                      <wps:wsp>
                        <wps:cNvPr id="160" name="Freeform 146"/>
                        <wps:cNvSpPr>
                          <a:spLocks/>
                        </wps:cNvSpPr>
                        <wps:spPr bwMode="auto">
                          <a:xfrm>
                            <a:off x="79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147"/>
                        <wps:cNvSpPr>
                          <a:spLocks/>
                        </wps:cNvSpPr>
                        <wps:spPr bwMode="auto">
                          <a:xfrm>
                            <a:off x="8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148"/>
                        <wps:cNvSpPr>
                          <a:spLocks/>
                        </wps:cNvSpPr>
                        <wps:spPr bwMode="auto">
                          <a:xfrm>
                            <a:off x="934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49"/>
                        <wps:cNvSpPr>
                          <a:spLocks/>
                        </wps:cNvSpPr>
                        <wps:spPr bwMode="auto">
                          <a:xfrm>
                            <a:off x="1010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150"/>
                        <wps:cNvSpPr>
                          <a:spLocks/>
                        </wps:cNvSpPr>
                        <wps:spPr bwMode="auto">
                          <a:xfrm>
                            <a:off x="10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151"/>
                        <wps:cNvSpPr>
                          <a:spLocks/>
                        </wps:cNvSpPr>
                        <wps:spPr bwMode="auto">
                          <a:xfrm>
                            <a:off x="11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152"/>
                        <wps:cNvSpPr>
                          <a:spLocks/>
                        </wps:cNvSpPr>
                        <wps:spPr bwMode="auto">
                          <a:xfrm>
                            <a:off x="11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153"/>
                        <wps:cNvSpPr>
                          <a:spLocks/>
                        </wps:cNvSpPr>
                        <wps:spPr bwMode="auto">
                          <a:xfrm>
                            <a:off x="1234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154"/>
                        <wps:cNvSpPr>
                          <a:spLocks/>
                        </wps:cNvSpPr>
                        <wps:spPr bwMode="auto">
                          <a:xfrm>
                            <a:off x="13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155"/>
                        <wps:cNvSpPr>
                          <a:spLocks/>
                        </wps:cNvSpPr>
                        <wps:spPr bwMode="auto">
                          <a:xfrm>
                            <a:off x="1384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156"/>
                        <wps:cNvSpPr>
                          <a:spLocks/>
                        </wps:cNvSpPr>
                        <wps:spPr bwMode="auto">
                          <a:xfrm>
                            <a:off x="1460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157"/>
                        <wps:cNvSpPr>
                          <a:spLocks/>
                        </wps:cNvSpPr>
                        <wps:spPr bwMode="auto">
                          <a:xfrm>
                            <a:off x="15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158"/>
                        <wps:cNvSpPr>
                          <a:spLocks/>
                        </wps:cNvSpPr>
                        <wps:spPr bwMode="auto">
                          <a:xfrm>
                            <a:off x="1585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59"/>
                        <wps:cNvSpPr>
                          <a:spLocks/>
                        </wps:cNvSpPr>
                        <wps:spPr bwMode="auto">
                          <a:xfrm>
                            <a:off x="16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160"/>
                        <wps:cNvSpPr>
                          <a:spLocks/>
                        </wps:cNvSpPr>
                        <wps:spPr bwMode="auto">
                          <a:xfrm>
                            <a:off x="17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161"/>
                        <wps:cNvSpPr>
                          <a:spLocks/>
                        </wps:cNvSpPr>
                        <wps:spPr bwMode="auto">
                          <a:xfrm>
                            <a:off x="1785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25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62"/>
                        <wps:cNvSpPr>
                          <a:spLocks/>
                        </wps:cNvSpPr>
                        <wps:spPr bwMode="auto">
                          <a:xfrm>
                            <a:off x="18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163"/>
                        <wps:cNvSpPr>
                          <a:spLocks/>
                        </wps:cNvSpPr>
                        <wps:spPr bwMode="auto">
                          <a:xfrm>
                            <a:off x="19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164"/>
                        <wps:cNvSpPr>
                          <a:spLocks/>
                        </wps:cNvSpPr>
                        <wps:spPr bwMode="auto">
                          <a:xfrm>
                            <a:off x="19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165"/>
                        <wps:cNvSpPr>
                          <a:spLocks/>
                        </wps:cNvSpPr>
                        <wps:spPr bwMode="auto">
                          <a:xfrm>
                            <a:off x="2035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66"/>
                        <wps:cNvSpPr>
                          <a:spLocks/>
                        </wps:cNvSpPr>
                        <wps:spPr bwMode="auto">
                          <a:xfrm>
                            <a:off x="2110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25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67"/>
                        <wps:cNvSpPr>
                          <a:spLocks/>
                        </wps:cNvSpPr>
                        <wps:spPr bwMode="auto">
                          <a:xfrm>
                            <a:off x="21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68"/>
                        <wps:cNvSpPr>
                          <a:spLocks/>
                        </wps:cNvSpPr>
                        <wps:spPr bwMode="auto">
                          <a:xfrm>
                            <a:off x="224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651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69"/>
                        <wps:cNvSpPr>
                          <a:spLocks/>
                        </wps:cNvSpPr>
                        <wps:spPr bwMode="auto">
                          <a:xfrm>
                            <a:off x="229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70"/>
                        <wps:cNvSpPr>
                          <a:spLocks/>
                        </wps:cNvSpPr>
                        <wps:spPr bwMode="auto">
                          <a:xfrm>
                            <a:off x="2360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71"/>
                        <wps:cNvSpPr>
                          <a:spLocks/>
                        </wps:cNvSpPr>
                        <wps:spPr bwMode="auto">
                          <a:xfrm>
                            <a:off x="24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72"/>
                        <wps:cNvSpPr>
                          <a:spLocks/>
                        </wps:cNvSpPr>
                        <wps:spPr bwMode="auto">
                          <a:xfrm>
                            <a:off x="24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0CE965" id="Group 159" o:spid="_x0000_s1026" style="position:absolute;margin-left:39.15pt;margin-top:3.9pt;width:85.15pt;height:47.65pt;z-index:-251619328;mso-position-horizontal-relative:page" coordorigin="783,78" coordsize="1703,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" o:allowincell="f">
                <v:shape id="Freeform 146" o:spid="_x0000_s1027" style="position:absolute;left:79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aWHsQA&#10;AADcAAAADwAAAGRycy9kb3ducmV2LnhtbESPzW7CQAyE75V4h5WRuJUNPaA2ZUGAhFRELxB6N1nn&#10;R2S9IbtA6NPXB6TebM145vNs0btG3agLtWcDk3ECijj3tubSwDHbvL6DChHZYuOZDDwowGI+eJlh&#10;av2d93Q7xFJJCIcUDVQxtqnWIa/IYRj7lli0wncOo6xdqW2Hdwl3jX5Lkql2WLM0VNjSuqL8fLg6&#10;A9n2+3LNlsX55+hWH7+7TJ9QF8aMhv3yE1SkPv6bn9dfVvCngi/PyAR6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Wlh7EAAAA3AAAAA8AAAAAAAAAAAAAAAAAmAIAAGRycy9k&#10;b3ducmV2LnhtbFBLBQYAAAAABAAEAPUAAACJAwAAAAA=&#10;" path="m,l,900e" filled="f" strokeweight=".47975mm">
                  <v:path arrowok="t" o:connecttype="custom" o:connectlocs="0,0;0,900" o:connectangles="0,0"/>
                </v:shape>
                <v:shape id="Freeform 147" o:spid="_x0000_s1028" style="position:absolute;left:8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ozhcMA&#10;AADcAAAADwAAAGRycy9kb3ducmV2LnhtbERPS2vCQBC+C/6HZQq96SY9SJu6ihWEFntpEu/T7OSB&#10;2dmY3ZjYX98tFLzNx/ec9XYyrbhS7xrLCuJlBIK4sLrhSkGeHRbPIJxH1thaJgU3crDdzGdrTLQd&#10;+Yuuqa9ECGGXoILa+y6R0hU1GXRL2xEHrrS9QR9gX0nd4xjCTSufomglDTYcGmrsaF9TcU4HoyD7&#10;+LwM2a48n3Lz9vJzzOQ3ylKpx4dp9wrC0+Tv4n/3uw7zVzH8PRMu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ozhcMAAADcAAAADwAAAAAAAAAAAAAAAACYAgAAZHJzL2Rv&#10;d25yZXYueG1sUEsFBgAAAAAEAAQA9QAAAIgDAAAAAA==&#10;" path="m,l,900e" filled="f" strokeweight=".47975mm">
                  <v:path arrowok="t" o:connecttype="custom" o:connectlocs="0,0;0,900" o:connectangles="0,0"/>
                </v:shape>
                <v:shape id="Freeform 148" o:spid="_x0000_s1029" style="position:absolute;left:934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zwPMEA&#10;AADcAAAADwAAAGRycy9kb3ducmV2LnhtbERPTWvCQBC9C/6HZYRepG4aqGiajUihkFsxFc/D7pgE&#10;s7MhuzFpf31XKPQ2j/c5+WG2nbjT4FvHCl42CQhi7UzLtYLz18fzDoQPyAY7x6TgmzwciuUix8y4&#10;iU90r0ItYgj7DBU0IfSZlF43ZNFvXE8cuasbLIYIh1qaAacYbjuZJslWWmw5NjTY03tD+laNVsG8&#10;W9s9vU7XqtL2M+Fy7H8uo1JPq/n4BiLQHP7Ff+7SxPnbFB7PxAtk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8s8DzBAAAA3AAAAA8AAAAAAAAAAAAAAAAAmAIAAGRycy9kb3du&#10;cmV2LnhtbFBLBQYAAAAABAAEAPUAAACGAwAAAAA=&#10;" path="m,l,900e" filled="f" strokeweight="2.62pt">
                  <v:path arrowok="t" o:connecttype="custom" o:connectlocs="0,0;0,900" o:connectangles="0,0"/>
                </v:shape>
                <v:shape id="Freeform 149" o:spid="_x0000_s1030" style="position:absolute;left:1010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BVp8IA&#10;AADcAAAADwAAAGRycy9kb3ducmV2LnhtbERPTWvDMAy9F/ofjAq7lNXZRkOWxiljMOhtLC09C1tN&#10;QmM5xE6T7dfPg0FverxPFfvZduJGg28dK3jaJCCItTMt1wpOx4/HDIQPyAY7x6Tgmzzsy+WiwNy4&#10;ib/oVoVaxBD2OSpoQuhzKb1uyKLfuJ44chc3WAwRDrU0A04x3HbyOUlSabHl2NBgT+8N6Ws1WgVz&#10;travtJ0uVaXtZ8KHsf85j0o9rOa3HYhAc7iL/90HE+enL/D3TLxAl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YFWnwgAAANwAAAAPAAAAAAAAAAAAAAAAAJgCAABkcnMvZG93&#10;bnJldi54bWxQSwUGAAAAAAQABAD1AAAAhwMAAAAA&#10;" path="m,l,900e" filled="f" strokeweight="2.62pt">
                  <v:path arrowok="t" o:connecttype="custom" o:connectlocs="0,0;0,900" o:connectangles="0,0"/>
                </v:shape>
                <v:shape id="Freeform 150" o:spid="_x0000_s1031" style="position:absolute;left:10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2QHcEA&#10;AADcAAAADwAAAGRycy9kb3ducmV2LnhtbERPS4vCMBC+C/sfwix403QXkbVrFF0QFL1o9T420wc2&#10;k9pErf56Iyx4m4/vOeNpaypxpcaVlhV89SMQxKnVJecK9smi9wPCeWSNlWVScCcH08lHZ4yxtjfe&#10;0nXncxFC2MWooPC+jqV0aUEGXd/WxIHLbGPQB9jkUjd4C+Gmkt9RNJQGSw4NBdb0V1B62l2MgmS1&#10;OV+SWXY67M189Fgn8ogyU6r72c5+QXhq/Vv8717qMH84gNcz4QI5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tkB3BAAAA3AAAAA8AAAAAAAAAAAAAAAAAmAIAAGRycy9kb3du&#10;cmV2LnhtbFBLBQYAAAAABAAEAPUAAACGAwAAAAA=&#10;" path="m,l,900e" filled="f" strokeweight=".47975mm">
                  <v:path arrowok="t" o:connecttype="custom" o:connectlocs="0,0;0,900" o:connectangles="0,0"/>
                </v:shape>
                <v:shape id="Freeform 151" o:spid="_x0000_s1032" style="position:absolute;left:11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E1hsEA&#10;AADcAAAADwAAAGRycy9kb3ducmV2LnhtbERPS4vCMBC+C/sfwix403QXlLVrFF0QFL1o9T420wc2&#10;k9pErf56Iyx4m4/vOeNpaypxpcaVlhV89SMQxKnVJecK9smi9wPCeWSNlWVScCcH08lHZ4yxtjfe&#10;0nXncxFC2MWooPC+jqV0aUEGXd/WxIHLbGPQB9jkUjd4C+Gmkt9RNJQGSw4NBdb0V1B62l2MgmS1&#10;OV+SWXY67M189Fgn8ogyU6r72c5+QXhq/Vv8717qMH84gNcz4QI5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hNYbBAAAA3AAAAA8AAAAAAAAAAAAAAAAAmAIAAGRycy9kb3du&#10;cmV2LnhtbFBLBQYAAAAABAAEAPUAAACGAwAAAAA=&#10;" path="m,l,900e" filled="f" strokeweight=".47975mm">
                  <v:path arrowok="t" o:connecttype="custom" o:connectlocs="0,0;0,900" o:connectangles="0,0"/>
                </v:shape>
                <v:shape id="Freeform 152" o:spid="_x0000_s1033" style="position:absolute;left:11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Or8cIA&#10;AADcAAAADwAAAGRycy9kb3ducmV2LnhtbERPS2vCQBC+F/wPywje6sYeQhtdJQqFSnup0fuYnTww&#10;O5tmN4/213cLBW/z8T1ns5tMIwbqXG1ZwWoZgSDOra65VHDOXh+fQTiPrLGxTAq+ycFuO3vYYKLt&#10;yJ80nHwpQgi7BBVU3reJlC6vyKBb2pY4cIXtDPoAu1LqDscQbhr5FEWxNFhzaKiwpUNF+e3UGwXZ&#10;8eOrz9Lidjmb/cvPeyavKAulFvMpXYPwNPm7+N/9psP8OIa/Z8IFcvs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M6vxwgAAANwAAAAPAAAAAAAAAAAAAAAAAJgCAABkcnMvZG93&#10;bnJldi54bWxQSwUGAAAAAAQABAD1AAAAhwMAAAAA&#10;" path="m,l,900e" filled="f" strokeweight=".47975mm">
                  <v:path arrowok="t" o:connecttype="custom" o:connectlocs="0,0;0,900" o:connectangles="0,0"/>
                </v:shape>
                <v:shape id="Freeform 153" o:spid="_x0000_s1034" style="position:absolute;left:1234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tTpL8A&#10;AADcAAAADwAAAGRycy9kb3ducmV2LnhtbERPy6rCMBDdX/AfwghuLppewVc1ilwQ3IlVXA/N2Bab&#10;SWlSW/16Iwju5nCes9p0phR3ql1hWcHfKAJBnFpdcKbgfNoN5yCcR9ZYWiYFD3KwWfd+Vhhr2/KR&#10;7onPRAhhF6OC3PsqltKlORl0I1sRB+5qa4M+wDqTusY2hJtSjqNoKg0WHBpyrOg/p/SWNEZBN/81&#10;C5q01yRJzSHifVM9L41Sg363XYLw1Pmv+OPe6zB/OoP3M+ECuX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W1OkvwAAANwAAAAPAAAAAAAAAAAAAAAAAJgCAABkcnMvZG93bnJl&#10;di54bWxQSwUGAAAAAAQABAD1AAAAhAMAAAAA&#10;" path="m,l,900e" filled="f" strokeweight="2.62pt">
                  <v:path arrowok="t" o:connecttype="custom" o:connectlocs="0,0;0,900" o:connectangles="0,0"/>
                </v:shape>
                <v:shape id="Freeform 154" o:spid="_x0000_s1035" style="position:absolute;left:13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1tesQA&#10;AADcAAAADwAAAGRycy9kb3ducmV2LnhtbESPzWrDQAyE74G+w6JCL6FZNwdj3GxCaAltc8vPAwiv&#10;Ypt4tVvv2nHfvjoEcpOY0cyn1WZynRqpj61nA2+LDBRx5W3LtYHzafdagIoJ2WLnmQz8UYTN+mm2&#10;wtL6Gx9oPKZaSQjHEg00KYVS61g15DAufCAW7eJ7h0nWvta2x5uEu04vsyzXDluWhgYDfTRUXY+D&#10;MzC63Tx9DvvcF0W4/A5fobLLH2NenqftO6hEU3qY79ffVvBzoZVnZAK9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NbXrEAAAA3AAAAA8AAAAAAAAAAAAAAAAAmAIAAGRycy9k&#10;b3ducmV2LnhtbFBLBQYAAAAABAAEAPUAAACJAwAAAAA=&#10;" path="m,l,900e" filled="f" strokeweight="1.36pt">
                  <v:path arrowok="t" o:connecttype="custom" o:connectlocs="0,0;0,900" o:connectangles="0,0"/>
                </v:shape>
                <v:shape id="Freeform 155" o:spid="_x0000_s1036" style="position:absolute;left:1384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o4BsIA&#10;AADcAAAADwAAAGRycy9kb3ducmV2LnhtbERPS2sCMRC+F/wPYYTealYPUlejiCJY8NKtj+uwGTeL&#10;m8mSxHXtr28Khd7m43vOYtXbRnTkQ+1YwXiUgSAuna65UnD82r29gwgRWWPjmBQ8KcBqOXhZYK7d&#10;gz+pK2IlUgiHHBWYGNtcylAashhGriVO3NV5izFBX0nt8ZHCbSMnWTaVFmtODQZb2hgqb8XdKji5&#10;2X7nj/3hUnbb4sN82/vVn5V6HfbrOYhIffwX/7n3Os2fzuD3mXSBX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OjgGwgAAANwAAAAPAAAAAAAAAAAAAAAAAJgCAABkcnMvZG93&#10;bnJldi54bWxQSwUGAAAAAAQABAD1AAAAhwMAAAAA&#10;" path="m,l,900e" filled="f" strokeweight=".92425mm">
                  <v:path arrowok="t" o:connecttype="custom" o:connectlocs="0,0;0,900" o:connectangles="0,0"/>
                </v:shape>
                <v:shape id="Freeform 156" o:spid="_x0000_s1037" style="position:absolute;left:1460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kHRsUA&#10;AADcAAAADwAAAGRycy9kb3ducmV2LnhtbESPQU/DMAyF70j8h8hI3FgKBwbdsmkCTRoSl5XBrlbj&#10;NdUap0qyrvDr58Mkbrbe83uf58vRd2qgmNrABh4nBSjiOtiWGwO7r/XDC6iUkS12gcnALyVYLm5v&#10;5ljacOYtDVVulIRwKtGAy7kvtU61I49pEnpi0Q4hesyyxkbbiGcJ951+Kopn7bFlaXDY05uj+lid&#10;vIHv8LpZx934ua+H9+rD/fnTIf4Yc383rmagMo3533y93ljBnwq+PCMT6M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2QdGxQAAANwAAAAPAAAAAAAAAAAAAAAAAJgCAABkcnMv&#10;ZG93bnJldi54bWxQSwUGAAAAAAQABAD1AAAAigMAAAAA&#10;" path="m,l,900e" filled="f" strokeweight=".92425mm">
                  <v:path arrowok="t" o:connecttype="custom" o:connectlocs="0,0;0,900" o:connectangles="0,0"/>
                </v:shape>
                <v:shape id="Freeform 157" o:spid="_x0000_s1038" style="position:absolute;left:15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5SOsAA&#10;AADcAAAADwAAAGRycy9kb3ducmV2LnhtbERPzYrCMBC+C/sOYYS9yJrqQUs1iiiyqzd1H2BoxrbY&#10;TLJNWrtvbwTB23x8v7Nc96YWHTW+sqxgMk5AEOdWV1wo+L3sv1IQPiBrrC2Tgn/ysF59DJaYaXvn&#10;E3XnUIgYwj5DBWUILpPS5yUZ9GPriCN3tY3BEGFTSN3gPYabWk6TZCYNVhwbSnS0LSm/nVujoDP7&#10;Udi1x5lNU3f9a79drqcHpT6H/WYBIlAf3uKX+0fH+fMJPJ+JF8jV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25SOsAAAADcAAAADwAAAAAAAAAAAAAAAACYAgAAZHJzL2Rvd25y&#10;ZXYueG1sUEsFBgAAAAAEAAQA9QAAAIUDAAAAAA==&#10;" path="m,l,900e" filled="f" strokeweight="1.36pt">
                  <v:path arrowok="t" o:connecttype="custom" o:connectlocs="0,0;0,900" o:connectangles="0,0"/>
                </v:shape>
                <v:shape id="Freeform 158" o:spid="_x0000_s1039" style="position:absolute;left:1585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c8qsIA&#10;AADcAAAADwAAAGRycy9kb3ducmV2LnhtbERPS2sCMRC+F/wPYQRvNauHtq5GEYug0EvX13XYjJvF&#10;zWRJ4rrtr28Khd7m43vOYtXbRnTkQ+1YwWScgSAuna65UnA8bJ/fQISIrLFxTAq+KMBqOXhaYK7d&#10;gz+pK2IlUgiHHBWYGNtcylAashjGriVO3NV5izFBX0nt8ZHCbSOnWfYiLdacGgy2tDFU3oq7VXBy&#10;s93WH/uPS9m9F3vzbe9Xf1ZqNOzXcxCR+vgv/nPvdJr/OoXfZ9IFcv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zyqwgAAANwAAAAPAAAAAAAAAAAAAAAAAJgCAABkcnMvZG93&#10;bnJldi54bWxQSwUGAAAAAAQABAD1AAAAhwMAAAAA&#10;" path="m,l,900e" filled="f" strokeweight=".92425mm">
                  <v:path arrowok="t" o:connecttype="custom" o:connectlocs="0,0;0,900" o:connectangles="0,0"/>
                </v:shape>
                <v:shape id="Freeform 159" o:spid="_x0000_s1040" style="position:absolute;left:16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Bp1sIA&#10;AADcAAAADwAAAGRycy9kb3ducmV2LnhtbERPzWrCQBC+F3yHZQQvpW60oCHNRkQR297UPsCQHZPQ&#10;7Oya3cT49t1Cobf5+H4n34ymFQN1vrGsYDFPQBCXVjdcKfi6HF5SED4ga2wtk4IHedgUk6ccM23v&#10;fKLhHCoRQ9hnqKAOwWVS+rImg35uHXHkrrYzGCLsKqk7vMdw08plkqykwYZjQ42OdjWV3+feKBjM&#10;4Tns+8+VTVN3vfVHV+rlh1Kz6bh9AxFoDP/iP/e7jvPXr/D7TLxAF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8GnWwgAAANwAAAAPAAAAAAAAAAAAAAAAAJgCAABkcnMvZG93&#10;bnJldi54bWxQSwUGAAAAAAQABAD1AAAAhwMAAAAA&#10;" path="m,l,900e" filled="f" strokeweight="1.36pt">
                  <v:path arrowok="t" o:connecttype="custom" o:connectlocs="0,0;0,900" o:connectangles="0,0"/>
                </v:shape>
                <v:shape id="Freeform 160" o:spid="_x0000_s1041" style="position:absolute;left:17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nxosIA&#10;AADcAAAADwAAAGRycy9kb3ducmV2LnhtbERPzWrCQBC+F3yHZQQvpW6UoiHNRkQR297UPsCQHZPQ&#10;7Oya3cT49t1Cobf5+H4n34ymFQN1vrGsYDFPQBCXVjdcKfi6HF5SED4ga2wtk4IHedgUk6ccM23v&#10;fKLhHCoRQ9hnqKAOwWVS+rImg35uHXHkrrYzGCLsKqk7vMdw08plkqykwYZjQ42OdjWV3+feKBjM&#10;4Tns+8+VTVN3vfVHV+rlh1Kz6bh9AxFoDP/iP/e7jvPXr/D7TLxAF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GfGiwgAAANwAAAAPAAAAAAAAAAAAAAAAAJgCAABkcnMvZG93&#10;bnJldi54bWxQSwUGAAAAAAQABAD1AAAAhwMAAAAA&#10;" path="m,l,900e" filled="f" strokeweight="1.36pt">
                  <v:path arrowok="t" o:connecttype="custom" o:connectlocs="0,0;0,900" o:connectangles="0,0"/>
                </v:shape>
                <v:shape id="Freeform 161" o:spid="_x0000_s1042" style="position:absolute;left:1785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YSosMA&#10;AADcAAAADwAAAGRycy9kb3ducmV2LnhtbERPTWvCQBC9F/oflhG81Y0BbYmuUiQFvViiVfA2Zsck&#10;NDsbsqsm/94tFLzN433OfNmZWtyodZVlBeNRBII4t7riQsHP/uvtA4TzyBpry6SgJwfLxevLHBNt&#10;75zRbecLEULYJaig9L5JpHR5SQbdyDbEgbvY1qAPsC2kbvEewk0t4yiaSoMVh4YSG1qVlP/urkbB&#10;6rvZHNJ4mqZZnp367XEb92dSajjoPmcgPHX+Kf53r3WY/z6Bv2fCB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YSosMAAADcAAAADwAAAAAAAAAAAAAAAACYAgAAZHJzL2Rv&#10;d25yZXYueG1sUEsFBgAAAAAEAAQA9QAAAIgDAAAAAA==&#10;" path="m,l,900e" filled="f" strokeweight=".90308mm">
                  <v:path arrowok="t" o:connecttype="custom" o:connectlocs="0,0;0,900" o:connectangles="0,0"/>
                </v:shape>
                <v:shape id="Freeform 162" o:spid="_x0000_s1043" style="position:absolute;left:18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fKTsEA&#10;AADcAAAADwAAAGRycy9kb3ducmV2LnhtbERPzWrCQBC+F3yHZQQvRTf1kIboKmIRtbemfYAhOybB&#10;7Oya3cT49m6h0Nt8fL+z3o6mFQN1vrGs4G2RgCAurW64UvDzfZhnIHxA1thaJgUP8rDdTF7WmGt7&#10;5y8ailCJGMI+RwV1CC6X0pc1GfQL64gjd7GdwRBhV0nd4T2Gm1YukySVBhuODTU62tdUXoveKBjM&#10;4TV89J+pzTJ3ufVHV+rlWanZdNytQAQaw7/4z33Scf57Cr/PxAv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Hyk7BAAAA3AAAAA8AAAAAAAAAAAAAAAAAmAIAAGRycy9kb3du&#10;cmV2LnhtbFBLBQYAAAAABAAEAPUAAACGAwAAAAA=&#10;" path="m,l,900e" filled="f" strokeweight="1.36pt">
                  <v:path arrowok="t" o:connecttype="custom" o:connectlocs="0,0;0,900" o:connectangles="0,0"/>
                </v:shape>
                <v:shape id="Freeform 163" o:spid="_x0000_s1044" style="position:absolute;left:19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tv1cIA&#10;AADcAAAADwAAAGRycy9kb3ducmV2LnhtbERPzWrCQBC+F3yHZQpeitnoQUPqKqVFbHtr9AGG3TEJ&#10;zc6u2U2Mb98tFHqbj+93tvvJdmKkPrSOFSyzHASxdqblWsH5dFgUIEJENtg5JgV3CrDfzR62WBp3&#10;4y8aq1iLFMKhRAVNjL6UMuiGLIbMeeLEXVxvMSbY19L0eEvhtpOrPF9Liy2nhgY9vTakv6vBKhjt&#10;4Sm+DZ9rVxT+ch2OXpvVh1Lzx+nlGUSkKf6L/9zvJs3fbOD3mXSB3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y2/VwgAAANwAAAAPAAAAAAAAAAAAAAAAAJgCAABkcnMvZG93&#10;bnJldi54bWxQSwUGAAAAAAQABAD1AAAAhwMAAAAA&#10;" path="m,l,900e" filled="f" strokeweight="1.36pt">
                  <v:path arrowok="t" o:connecttype="custom" o:connectlocs="0,0;0,900" o:connectangles="0,0"/>
                </v:shape>
                <v:shape id="Freeform 164" o:spid="_x0000_s1045" style="position:absolute;left:19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T7p8QA&#10;AADcAAAADwAAAGRycy9kb3ducmV2LnhtbESPQW/CMAyF75P2HyJP2mUa6TiwqhDQBEIb3Cj7AVZj&#10;2orGyZq0dP9+PiDtZus9v/d5tZlcp0bqY+vZwNssA0VcedtybeD7vH/NQcWEbLHzTAZ+KcJm/fiw&#10;wsL6G59oLFOtJIRjgQaalEKhdawachhnPhCLdvG9wyRrX2vb403CXafnWbbQDluWhgYDbRuqruXg&#10;DIxu/5J2w3Hh8zxcfobPUNn5wZjnp+ljCSrRlP7N9+svK/jvQivPyAR6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U+6fEAAAA3AAAAA8AAAAAAAAAAAAAAAAAmAIAAGRycy9k&#10;b3ducmV2LnhtbFBLBQYAAAAABAAEAPUAAACJAwAAAAA=&#10;" path="m,l,900e" filled="f" strokeweight="1.36pt">
                  <v:path arrowok="t" o:connecttype="custom" o:connectlocs="0,0;0,900" o:connectangles="0,0"/>
                </v:shape>
                <v:shape id="Freeform 165" o:spid="_x0000_s1046" style="position:absolute;left:2035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Ou28MA&#10;AADcAAAADwAAAGRycy9kb3ducmV2LnhtbERPS2sCMRC+F/wPYQRvNWsPtq5GEYug0Eu3Pq7DZtws&#10;biZLEte1v74pFHqbj+85i1VvG9GRD7VjBZNxBoK4dLrmSsHha/v8BiJEZI2NY1LwoACr5eBpgbl2&#10;d/6kroiVSCEcclRgYmxzKUNpyGIYu5Y4cRfnLcYEfSW1x3sKt418ybKptFhzajDY0sZQeS1uVsHR&#10;zXZbf+g/zmX3XuzNt71d/Emp0bBfz0FE6uO/+M+902n+6wx+n0kXy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+Ou28MAAADcAAAADwAAAAAAAAAAAAAAAACYAgAAZHJzL2Rv&#10;d25yZXYueG1sUEsFBgAAAAAEAAQA9QAAAIgDAAAAAA==&#10;" path="m,l,900e" filled="f" strokeweight=".92425mm">
                  <v:path arrowok="t" o:connecttype="custom" o:connectlocs="0,0;0,900" o:connectangles="0,0"/>
                </v:shape>
                <v:shape id="Freeform 166" o:spid="_x0000_s1047" style="position:absolute;left:2110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TBHcYA&#10;AADcAAAADwAAAGRycy9kb3ducmV2LnhtbESPQWvCQBCF7wX/wzJCb3VjDiLRVUQi2IslthV6m2bH&#10;JJidDdmtJv++cyj0NsN789436+3gWnWnPjSeDcxnCSji0tuGKwMf74eXJagQkS22nsnASAG2m8nT&#10;GjPrH1zQ/RwrJSEcMjRQx9hlWoeyJodh5jti0a6+dxhl7Stte3xIuGt1miQL7bBhaaixo31N5e38&#10;4wzs37rXzzxd5HlRFl/j6XJKx28y5nk67FagIg3x3/x3fbSCvxR8eUYm0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TBHcYAAADcAAAADwAAAAAAAAAAAAAAAACYAgAAZHJz&#10;L2Rvd25yZXYueG1sUEsFBgAAAAAEAAQA9QAAAIsDAAAAAA==&#10;" path="m,l,900e" filled="f" strokeweight=".90308mm">
                  <v:path arrowok="t" o:connecttype="custom" o:connectlocs="0,0;0,900" o:connectangles="0,0"/>
                </v:shape>
                <v:shape id="Freeform 167" o:spid="_x0000_s1048" style="position:absolute;left:21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siHcAA&#10;AADcAAAADwAAAGRycy9kb3ducmV2LnhtbERPzYrCMBC+C/sOYRb2ImuqByndRpEVcfXmzwMMzdgW&#10;m0m2SWt9eyMI3ubj+518OZhG9NT62rKC6SQBQVxYXXOp4HzafKcgfEDW2FgmBXfysFx8jHLMtL3x&#10;gfpjKEUMYZ+hgioEl0npi4oM+ol1xJG72NZgiLAtpW7xFsNNI2dJMpcGa44NFTr6rai4HjujoDeb&#10;cVh3+7lNU3f577au0LOdUl+fw+oHRKAhvMUv95+O89MpPJ+JF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rsiHcAAAADcAAAADwAAAAAAAAAAAAAAAACYAgAAZHJzL2Rvd25y&#10;ZXYueG1sUEsFBgAAAAAEAAQA9QAAAIUDAAAAAA==&#10;" path="m,l,900e" filled="f" strokeweight="1.36pt">
                  <v:path arrowok="t" o:connecttype="custom" o:connectlocs="0,0;0,900" o:connectangles="0,0"/>
                </v:shape>
                <v:shape id="Freeform 168" o:spid="_x0000_s1049" style="position:absolute;left:224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K7ocMA&#10;AADcAAAADwAAAGRycy9kb3ducmV2LnhtbERPS2vCQBC+C/0PyxR6qxuFikRXCUKpeBB84XXIjtlo&#10;djbNbpO0v94VCt7m43vOfNnbSrTU+NKxgtEwAUGcO11yoeB4+HyfgvABWWPlmBT8kofl4mUwx1S7&#10;jnfU7kMhYgj7FBWYEOpUSp8bsuiHriaO3MU1FkOETSF1g10Mt5UcJ8lEWiw5NhisaWUov+1/rILa&#10;nPLDdvv99Xe+bjZr32fZR9sp9fbaZzMQgfrwFP+71zrOn47h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K7ocMAAADcAAAADwAAAAAAAAAAAAAAAACYAgAAZHJzL2Rv&#10;d25yZXYueG1sUEsFBgAAAAAEAAQA9QAAAIgDAAAAAA==&#10;" path="m,l,900e" filled="f" strokeweight="1.3pt">
                  <v:path arrowok="t" o:connecttype="custom" o:connectlocs="0,0;0,900" o:connectangles="0,0"/>
                </v:shape>
                <v:shape id="Freeform 169" o:spid="_x0000_s1050" style="position:absolute;left:229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UZ8cAA&#10;AADcAAAADwAAAGRycy9kb3ducmV2LnhtbERP24rCMBB9F/Yfwizsi6ypClK6RpEVWfXNywcMzdgW&#10;m0m2SWv9eyMIvs3hXGe+7E0tOmp8ZVnBeJSAIM6trrhQcD5tvlMQPiBrrC2Tgjt5WC4+BnPMtL3x&#10;gbpjKEQMYZ+hgjIEl0np85IM+pF1xJG72MZgiLAppG7wFsNNLSdJMpMGK44NJTr6LSm/HlujoDOb&#10;YVi3+5lNU3f5b/9cric7pb4++9UPiEB9eItf7q2O89MpPJ+JF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SUZ8cAAAADcAAAADwAAAAAAAAAAAAAAAACYAgAAZHJzL2Rvd25y&#10;ZXYueG1sUEsFBgAAAAAEAAQA9QAAAIUDAAAAAA==&#10;" path="m,l,900e" filled="f" strokeweight="1.36pt">
                  <v:path arrowok="t" o:connecttype="custom" o:connectlocs="0,0;0,900" o:connectangles="0,0"/>
                </v:shape>
                <v:shape id="Freeform 170" o:spid="_x0000_s1051" style="position:absolute;left:2360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dxYsIA&#10;AADcAAAADwAAAGRycy9kb3ducmV2LnhtbERPS2sCMRC+F/wPYQRvNWuRYlejiEVQ6KVbH9dhM24W&#10;N5MlievaX98UCr3Nx/ecxaq3jejIh9qxgsk4A0FcOl1zpeDwtX2egQgRWWPjmBQ8KMBqOXhaYK7d&#10;nT+pK2IlUgiHHBWYGNtcylAashjGriVO3MV5izFBX0nt8Z7CbSNfsuxVWqw5NRhsaWOovBY3q+Do&#10;3nZbf+g/zmX3XuzNt71d/Emp0bBfz0FE6uO/+M+902n+bAq/z6QL5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N3FiwgAAANwAAAAPAAAAAAAAAAAAAAAAAJgCAABkcnMvZG93&#10;bnJldi54bWxQSwUGAAAAAAQABAD1AAAAhwMAAAAA&#10;" path="m,l,900e" filled="f" strokeweight=".92425mm">
                  <v:path arrowok="t" o:connecttype="custom" o:connectlocs="0,0;0,900" o:connectangles="0,0"/>
                </v:shape>
                <v:shape id="Freeform 171" o:spid="_x0000_s1052" style="position:absolute;left:24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AkHsAA&#10;AADcAAAADwAAAGRycy9kb3ducmV2LnhtbERP24rCMBB9F/Yfwizsi6ypglK6RpEVWfXNywcMzdgW&#10;m0m2SWv9eyMIvs3hXGe+7E0tOmp8ZVnBeJSAIM6trrhQcD5tvlMQPiBrrC2Tgjt5WC4+BnPMtL3x&#10;gbpjKEQMYZ+hgjIEl0np85IM+pF1xJG72MZgiLAppG7wFsNNLSdJMpMGK44NJTr6LSm/HlujoDOb&#10;YVi3+5lNU3f5b/9cric7pb4++9UPiEB9eItf7q2O89MpPJ+JF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YAkHsAAAADcAAAADwAAAAAAAAAAAAAAAACYAgAAZHJzL2Rvd25y&#10;ZXYueG1sUEsFBgAAAAAEAAQA9QAAAIUDAAAAAA==&#10;" path="m,l,900e" filled="f" strokeweight="1.36pt">
                  <v:path arrowok="t" o:connecttype="custom" o:connectlocs="0,0;0,900" o:connectangles="0,0"/>
                </v:shape>
                <v:shape id="Freeform 172" o:spid="_x0000_s1053" style="position:absolute;left:24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K6acEA&#10;AADcAAAADwAAAGRycy9kb3ducmV2LnhtbERPyWrDMBC9F/IPYgK5lEauD8Y4VkJpCE17a5IPGKzx&#10;Qq2RYslL/74qFHqbx1unPCymFxMNvrOs4HmbgCCurO64UXC7np5yED4ga+wtk4Jv8nDYrx5KLLSd&#10;+ZOmS2hEDGFfoII2BFdI6auWDPqtdcSRq+1gMEQ4NFIPOMdw08s0STJpsOPY0KKj15aqr8toFEzm&#10;9BiO40dm89zV9/HNVTp9V2qzXl52IAIt4V/85z7rOD/P4PeZeIHc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SumnBAAAA3AAAAA8AAAAAAAAAAAAAAAAAmAIAAGRycy9kb3du&#10;cmV2LnhtbFBLBQYAAAAABAAEAPUAAACGAwAAAAA=&#10;" path="m,l,900e" filled="f" strokeweight="1.36pt">
                  <v:path arrowok="t" o:connecttype="custom" o:connectlocs="0,0;0,900" o:connectangles="0,0"/>
                </v:shape>
                <w10:wrap anchorx="page"/>
              </v:group>
            </w:pict>
          </mc:Fallback>
        </mc:AlternateContent>
      </w:r>
      <w:r w:rsidRPr="0026686F">
        <w:rPr>
          <w:rFonts w:ascii="Arial" w:hAnsi="Arial" w:cs="Arial"/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8176" behindDoc="1" locked="0" layoutInCell="0" allowOverlap="1" wp14:anchorId="567DE53A" wp14:editId="36CFC8DF">
                <wp:simplePos x="0" y="0"/>
                <wp:positionH relativeFrom="page">
                  <wp:posOffset>1609090</wp:posOffset>
                </wp:positionH>
                <wp:positionV relativeFrom="paragraph">
                  <wp:posOffset>49530</wp:posOffset>
                </wp:positionV>
                <wp:extent cx="175895" cy="605155"/>
                <wp:effectExtent l="8890" t="5715" r="5715" b="8255"/>
                <wp:wrapNone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895" cy="605155"/>
                          <a:chOff x="2534" y="78"/>
                          <a:chExt cx="277" cy="953"/>
                        </a:xfrm>
                      </wpg:grpSpPr>
                      <wps:wsp>
                        <wps:cNvPr id="154" name="Freeform 174"/>
                        <wps:cNvSpPr>
                          <a:spLocks/>
                        </wps:cNvSpPr>
                        <wps:spPr bwMode="auto">
                          <a:xfrm>
                            <a:off x="2560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251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175"/>
                        <wps:cNvSpPr>
                          <a:spLocks/>
                        </wps:cNvSpPr>
                        <wps:spPr bwMode="auto">
                          <a:xfrm>
                            <a:off x="2635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176"/>
                        <wps:cNvSpPr>
                          <a:spLocks/>
                        </wps:cNvSpPr>
                        <wps:spPr bwMode="auto">
                          <a:xfrm>
                            <a:off x="269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650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177"/>
                        <wps:cNvSpPr>
                          <a:spLocks/>
                        </wps:cNvSpPr>
                        <wps:spPr bwMode="auto">
                          <a:xfrm>
                            <a:off x="274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178"/>
                        <wps:cNvSpPr>
                          <a:spLocks/>
                        </wps:cNvSpPr>
                        <wps:spPr bwMode="auto">
                          <a:xfrm>
                            <a:off x="279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EBE4F4" id="Group 153" o:spid="_x0000_s1026" style="position:absolute;margin-left:126.7pt;margin-top:3.9pt;width:13.85pt;height:47.65pt;z-index:-251618304;mso-position-horizontal-relative:page" coordorigin="2534,78" coordsize="277,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" o:allowincell="f">
                <v:shape id="Freeform 174" o:spid="_x0000_s1027" style="position:absolute;left:2560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rf7MQA&#10;AADcAAAADwAAAGRycy9kb3ducmV2LnhtbERPTWvCQBC9C/6HZQq9NZsGtZK6igZKcxKb9hBvQ3aa&#10;pM3OhuxW4793hYK3ebzPWW1G04kTDa61rOA5ikEQV1a3XCv4+nx7WoJwHlljZ5kUXMjBZj2drDDV&#10;9swfdCp8LUIIuxQVNN73qZSuasigi2xPHLhvOxj0AQ611AOeQ7jpZBLHC2mw5dDQYE9ZQ9Vv8WcU&#10;vMf7usrKg/+ZHZO9ecnL7W7MlXp8GLevIDyN/i7+d+c6zJ/P4PZMuEC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63+zEAAAA3AAAAA8AAAAAAAAAAAAAAAAAmAIAAGRycy9k&#10;b3ducmV2LnhtbFBLBQYAAAAABAAEAPUAAACJAwAAAAA=&#10;" path="m,l,900e" filled="f" strokeweight="2.56pt">
                  <v:path arrowok="t" o:connecttype="custom" o:connectlocs="0,0;0,900" o:connectangles="0,0"/>
                </v:shape>
                <v:shape id="Freeform 175" o:spid="_x0000_s1028" style="position:absolute;left:2635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mi9cAA&#10;AADcAAAADwAAAGRycy9kb3ducmV2LnhtbERPTYvCMBC9L/gfwgheFk0Vumg1LSII3mS74nloxrbY&#10;TEqT2uqvNwsLe5vH+5xdNppGPKhztWUFy0UEgriwuuZSweXnOF+DcB5ZY2OZFDzJQZZOPnaYaDvw&#10;Nz1yX4oQwi5BBZX3bSKlKyoy6Ba2JQ7czXYGfYBdKXWHQwg3jVxF0Zc0WHNoqLClQ0XFPe+NgnH9&#10;aTYUD7c8L8w54lPfvq69UrPpuN+C8DT6f/Gf+6TD/DiG32fCBTJ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qmi9cAAAADcAAAADwAAAAAAAAAAAAAAAACYAgAAZHJzL2Rvd25y&#10;ZXYueG1sUEsFBgAAAAAEAAQA9QAAAIUDAAAAAA==&#10;" path="m,l,900e" filled="f" strokeweight="2.62pt">
                  <v:path arrowok="t" o:connecttype="custom" o:connectlocs="0,0;0,900" o:connectangles="0,0"/>
                </v:shape>
                <v:shape id="Freeform 176" o:spid="_x0000_s1029" style="position:absolute;left:269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nBSr8A&#10;AADcAAAADwAAAGRycy9kb3ducmV2LnhtbERPTYvCMBC9L/gfwgje1tSCXalGERdhr9rF89CMbW0z&#10;iU3U+u+NsLC3ebzPWW0G04k79b6xrGA2TUAQl1Y3XCn4LfafCxA+IGvsLJOCJ3nYrEcfK8y1ffCB&#10;7sdQiRjCPkcFdQgul9KXNRn0U+uII3e2vcEQYV9J3eMjhptOpkmSSYMNx4YaHe1qKtvjzSjIvtqm&#10;uBatc/bSfc/TW7p/DielJuNhuwQRaAj/4j/3j47z5xm8n4kXyP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OcFKvwAAANwAAAAPAAAAAAAAAAAAAAAAAJgCAABkcnMvZG93bnJl&#10;di54bWxQSwUGAAAAAAQABAD1AAAAhAMAAAAA&#10;" path="m,l,900e" filled="f" strokeweight=".45858mm">
                  <v:path arrowok="t" o:connecttype="custom" o:connectlocs="0,0;0,900" o:connectangles="0,0"/>
                </v:shape>
                <v:shape id="Freeform 177" o:spid="_x0000_s1030" style="position:absolute;left:274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PE18IA&#10;AADcAAAADwAAAGRycy9kb3ducmV2LnhtbERPS2sCMRC+F/wPYYTealbB12oULQgVe9HV+7iZfeBm&#10;st1E3fbXm4LgbT6+58yXranEjRpXWlbQ70UgiFOrS84VHJPNxwSE88gaK8uk4JccLBedtznG2t55&#10;T7eDz0UIYRejgsL7OpbSpQUZdD1bEwcus41BH2CTS93gPYSbSg6iaCQNlhwaCqzps6D0crgaBcn2&#10;++earLLL6WjW079dIs8oM6Xeu+1qBsJT61/ip/tLh/nDMfw/Ey6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E8TXwgAAANwAAAAPAAAAAAAAAAAAAAAAAJgCAABkcnMvZG93&#10;bnJldi54bWxQSwUGAAAAAAQABAD1AAAAhwMAAAAA&#10;" path="m,l,900e" filled="f" strokeweight=".47975mm">
                  <v:path arrowok="t" o:connecttype="custom" o:connectlocs="0,0;0,900" o:connectangles="0,0"/>
                </v:shape>
                <v:shape id="Freeform 178" o:spid="_x0000_s1031" style="position:absolute;left:279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xQpcUA&#10;AADcAAAADwAAAGRycy9kb3ducmV2LnhtbESPT2sCQQzF74LfYYjQm84qtLSro6ggWNpLXb3Hnewf&#10;3MmsO6Nu++mbQ6G3hPfy3i+LVe8adacu1J4NTCcJKOLc25pLA8dsN34FFSKyxcYzGfimAKvlcLDA&#10;1PoHf9H9EEslIRxSNFDF2KZah7wih2HiW2LRCt85jLJ2pbYdPiTcNXqWJC/aYc3SUGFL24ryy+Hm&#10;DGTvn9dbti4up6PbvP18ZPqMujDmadSv56Ai9fHf/He9t4L/LLTyjEy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FClxQAAANwAAAAPAAAAAAAAAAAAAAAAAJgCAABkcnMv&#10;ZG93bnJldi54bWxQSwUGAAAAAAQABAD1AAAAigMAAAAA&#10;" path="m,l,900e" filled="f" strokeweight=".47975mm">
                  <v:path arrowok="t" o:connecttype="custom" o:connectlocs="0,0;0,900" o:connectangles="0,0"/>
                </v:shape>
                <w10:wrap anchorx="page"/>
              </v:group>
            </w:pict>
          </mc:Fallback>
        </mc:AlternateContent>
      </w:r>
      <w:r w:rsidRPr="0026686F">
        <w:rPr>
          <w:rFonts w:ascii="Arial" w:hAnsi="Arial" w:cs="Arial"/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9200" behindDoc="1" locked="0" layoutInCell="0" allowOverlap="1" wp14:anchorId="5C59F4F1" wp14:editId="0216AAE7">
                <wp:simplePos x="0" y="0"/>
                <wp:positionH relativeFrom="page">
                  <wp:posOffset>1814830</wp:posOffset>
                </wp:positionH>
                <wp:positionV relativeFrom="paragraph">
                  <wp:posOffset>49530</wp:posOffset>
                </wp:positionV>
                <wp:extent cx="319405" cy="605155"/>
                <wp:effectExtent l="5080" t="5715" r="8890" b="8255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9405" cy="605155"/>
                          <a:chOff x="2858" y="78"/>
                          <a:chExt cx="503" cy="953"/>
                        </a:xfrm>
                      </wpg:grpSpPr>
                      <wps:wsp>
                        <wps:cNvPr id="145" name="Freeform 180"/>
                        <wps:cNvSpPr>
                          <a:spLocks/>
                        </wps:cNvSpPr>
                        <wps:spPr bwMode="auto">
                          <a:xfrm>
                            <a:off x="2884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181"/>
                        <wps:cNvSpPr>
                          <a:spLocks/>
                        </wps:cNvSpPr>
                        <wps:spPr bwMode="auto">
                          <a:xfrm>
                            <a:off x="2960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82"/>
                        <wps:cNvSpPr>
                          <a:spLocks/>
                        </wps:cNvSpPr>
                        <wps:spPr bwMode="auto">
                          <a:xfrm>
                            <a:off x="30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83"/>
                        <wps:cNvSpPr>
                          <a:spLocks/>
                        </wps:cNvSpPr>
                        <wps:spPr bwMode="auto">
                          <a:xfrm>
                            <a:off x="30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84"/>
                        <wps:cNvSpPr>
                          <a:spLocks/>
                        </wps:cNvSpPr>
                        <wps:spPr bwMode="auto">
                          <a:xfrm>
                            <a:off x="314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650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185"/>
                        <wps:cNvSpPr>
                          <a:spLocks/>
                        </wps:cNvSpPr>
                        <wps:spPr bwMode="auto">
                          <a:xfrm>
                            <a:off x="3209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186"/>
                        <wps:cNvSpPr>
                          <a:spLocks/>
                        </wps:cNvSpPr>
                        <wps:spPr bwMode="auto">
                          <a:xfrm>
                            <a:off x="3284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251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187"/>
                        <wps:cNvSpPr>
                          <a:spLocks/>
                        </wps:cNvSpPr>
                        <wps:spPr bwMode="auto">
                          <a:xfrm>
                            <a:off x="334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265D3B" id="Group 144" o:spid="_x0000_s1026" style="position:absolute;margin-left:142.9pt;margin-top:3.9pt;width:25.15pt;height:47.65pt;z-index:-251617280;mso-position-horizontal-relative:page" coordorigin="2858,78" coordsize="503,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" o:allowincell="f">
                <v:shape id="Freeform 180" o:spid="_x0000_s1027" style="position:absolute;left:2884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A0KL8A&#10;AADcAAAADwAAAGRycy9kb3ducmV2LnhtbERPTYvCMBC9L/gfwgheFk1XVLQaRRYEb2IVz0MztsVm&#10;UprUVn+9EQRv83ifs9p0phR3ql1hWcHfKAJBnFpdcKbgfNoN5yCcR9ZYWiYFD3KwWfd+Vhhr2/KR&#10;7onPRAhhF6OC3PsqltKlORl0I1sRB+5qa4M+wDqTusY2hJtSjqNoJg0WHBpyrOg/p/SWNEZBN/81&#10;C5q21yRJzSHifVM9L41Sg363XYLw1Pmv+OPe6zB/MoX3M+ECuX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cDQovwAAANwAAAAPAAAAAAAAAAAAAAAAAJgCAABkcnMvZG93bnJl&#10;di54bWxQSwUGAAAAAAQABAD1AAAAhAMAAAAA&#10;" path="m,l,900e" filled="f" strokeweight="2.62pt">
                  <v:path arrowok="t" o:connecttype="custom" o:connectlocs="0,0;0,900" o:connectangles="0,0"/>
                </v:shape>
                <v:shape id="Freeform 181" o:spid="_x0000_s1028" style="position:absolute;left:2960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KqX8IA&#10;AADcAAAADwAAAGRycy9kb3ducmV2LnhtbERPTWvDMAy9F/ofjAq7lNXZWEOWxiljMOhtLC09C1tN&#10;QmM5xE6T7dfPg0FverxPFfvZduJGg28dK3jaJCCItTMt1wpOx4/HDIQPyAY7x6Tgmzzsy+WiwNy4&#10;ib/oVoVaxBD2OSpoQuhzKb1uyKLfuJ44chc3WAwRDrU0A04x3HbyOUlSabHl2NBgT+8N6Ws1WgVz&#10;travtJ0uVaXtZ8KHsf85j0o9rOa3HYhAc7iL/90HE+e/pPD3TLxAl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oqpfwgAAANwAAAAPAAAAAAAAAAAAAAAAAJgCAABkcnMvZG93&#10;bnJldi54bWxQSwUGAAAAAAQABAD1AAAAhwMAAAAA&#10;" path="m,l,900e" filled="f" strokeweight="2.62pt">
                  <v:path arrowok="t" o:connecttype="custom" o:connectlocs="0,0;0,900" o:connectangles="0,0"/>
                </v:shape>
                <v:shape id="Freeform 182" o:spid="_x0000_s1029" style="position:absolute;left:30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pSCsIA&#10;AADcAAAADwAAAGRycy9kb3ducmV2LnhtbERPS2sCMRC+F/wPYYTealYRH6tRtCBU7EVX7+Nm9oGb&#10;yXYTddtfbwqCt/n4njNftqYSN2pcaVlBvxeBIE6tLjlXcEw2HxMQziNrrCyTgl9ysFx03uYYa3vn&#10;Pd0OPhchhF2MCgrv61hKlxZk0PVsTRy4zDYGfYBNLnWD9xBuKjmIopE0WHJoKLCmz4LSy+FqFCTb&#10;759rssoup6NZT/92iTyjzJR677arGQhPrX+Jn+4vHeYPx/D/TLh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ylIKwgAAANwAAAAPAAAAAAAAAAAAAAAAAJgCAABkcnMvZG93&#10;bnJldi54bWxQSwUGAAAAAAQABAD1AAAAhwMAAAAA&#10;" path="m,l,900e" filled="f" strokeweight=".47975mm">
                  <v:path arrowok="t" o:connecttype="custom" o:connectlocs="0,0;0,900" o:connectangles="0,0"/>
                </v:shape>
                <v:shape id="Freeform 183" o:spid="_x0000_s1030" style="position:absolute;left:30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XGeMUA&#10;AADcAAAADwAAAGRycy9kb3ducmV2LnhtbESPT2sCQQzF74LfYYjQm84qpbSro6ggWNpLXb3Hnewf&#10;3MmsO6Nu++mbQ6G3hPfy3i+LVe8adacu1J4NTCcJKOLc25pLA8dsN34FFSKyxcYzGfimAKvlcLDA&#10;1PoHf9H9EEslIRxSNFDF2KZah7wih2HiW2LRCt85jLJ2pbYdPiTcNXqWJC/aYc3SUGFL24ryy+Hm&#10;DGTvn9dbti4up6PbvP18ZPqMujDmadSv56Ai9fHf/He9t4L/LLTyjEy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VcZ4xQAAANwAAAAPAAAAAAAAAAAAAAAAAJgCAABkcnMv&#10;ZG93bnJldi54bWxQSwUGAAAAAAQABAD1AAAAigMAAAAA&#10;" path="m,l,900e" filled="f" strokeweight=".47975mm">
                  <v:path arrowok="t" o:connecttype="custom" o:connectlocs="0,0;0,900" o:connectangles="0,0"/>
                </v:shape>
                <v:shape id="Freeform 184" o:spid="_x0000_s1031" style="position:absolute;left:314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/D5cEA&#10;AADcAAAADwAAAGRycy9kb3ducmV2LnhtbERPS4vCMBC+C/6HMII3TS3rY7tGWXYRvGrF89DMtt02&#10;k9hErf/eCAt7m4/vOettb1pxo87XlhXMpgkI4sLqmksFp3w3WYHwAVlja5kUPMjDdjMcrDHT9s4H&#10;uh1DKWII+wwVVCG4TEpfVGTQT60jjtyP7QyGCLtS6g7vMdy0Mk2ShTRYc2yo0NFXRUVzvBoFi2VT&#10;55e8cc7+tt/z9JruHv1ZqfGo//wAEagP/+I/917H+W/v8HomXi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/w+XBAAAA3AAAAA8AAAAAAAAAAAAAAAAAmAIAAGRycy9kb3du&#10;cmV2LnhtbFBLBQYAAAAABAAEAPUAAACGAwAAAAA=&#10;" path="m,l,900e" filled="f" strokeweight=".45858mm">
                  <v:path arrowok="t" o:connecttype="custom" o:connectlocs="0,0;0,900" o:connectangles="0,0"/>
                </v:shape>
                <v:shape id="Freeform 185" o:spid="_x0000_s1032" style="position:absolute;left:3209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4BbcIA&#10;AADcAAAADwAAAGRycy9kb3ducmV2LnhtbESPQYvCQAyF78L+hyHCXkSnLihudZRFWPAmVtlz6MS2&#10;2MmUztR2/fXmIHhLeC/vfdnsBlerO7Wh8mxgPktAEefeVlwYuJx/pytQISJbrD2TgX8KsNt+jDaY&#10;Wt/zie5ZLJSEcEjRQBljk2od8pIchplviEW7+tZhlLUttG2xl3BX668kWWqHFUtDiQ3tS8pvWecM&#10;DKuJ+6ZFf82y3B0TPnTN468z5nM8/KxBRRri2/y6PljBXwi+PCMT6O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3gFtwgAAANwAAAAPAAAAAAAAAAAAAAAAAJgCAABkcnMvZG93&#10;bnJldi54bWxQSwUGAAAAAAQABAD1AAAAhwMAAAAA&#10;" path="m,l,900e" filled="f" strokeweight="2.62pt">
                  <v:path arrowok="t" o:connecttype="custom" o:connectlocs="0,0;0,900" o:connectangles="0,0"/>
                </v:shape>
                <v:shape id="Freeform 186" o:spid="_x0000_s1033" style="position:absolute;left:3284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18dMIA&#10;AADcAAAADwAAAGRycy9kb3ducmV2LnhtbERPS4vCMBC+C/sfwizsbU2V9UE1igpiT6LdPehtaMa2&#10;2kxKE7X+eyMseJuP7znTeWsqcaPGlZYV9LoRCOLM6pJzBX+/6+8xCOeRNVaWScGDHMxnH50pxtre&#10;eU+31OcihLCLUUHhfR1L6bKCDLqurYkDd7KNQR9gk0vd4D2Em0r2o2goDZYcGgqsaVVQdkmvRsEm&#10;2ubZ6rDz559jf2tGyWGxbBOlvj7bxQSEp9a/xf/uRIf5gx68ngkXyN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jXx0wgAAANwAAAAPAAAAAAAAAAAAAAAAAJgCAABkcnMvZG93&#10;bnJldi54bWxQSwUGAAAAAAQABAD1AAAAhwMAAAAA&#10;" path="m,l,900e" filled="f" strokeweight="2.56pt">
                  <v:path arrowok="t" o:connecttype="custom" o:connectlocs="0,0;0,900" o:connectangles="0,0"/>
                </v:shape>
                <v:shape id="Freeform 187" o:spid="_x0000_s1034" style="position:absolute;left:334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RnT8EA&#10;AADcAAAADwAAAGRycy9kb3ducmV2LnhtbERPS4vCMBC+C/sfwix403SFFe0axRWEFb1o9T420wc2&#10;k24TtfrrjSB4m4/vOZNZaypxocaVlhV89SMQxKnVJecK9smyNwLhPLLGyjIpuJGD2fSjM8FY2ytv&#10;6bLzuQgh7GJUUHhfx1K6tCCDrm9r4sBltjHoA2xyqRu8hnBTyUEUDaXBkkNDgTUtCkpPu7NRkKw2&#10;/+dknp0Oe/M7vq8TeUSZKdX9bOc/IDy1/i1+uf90mP89gOcz4QI5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kZ0/BAAAA3AAAAA8AAAAAAAAAAAAAAAAAmAIAAGRycy9kb3du&#10;cmV2LnhtbFBLBQYAAAAABAAEAPUAAACGAwAAAAA=&#10;" path="m,l,900e" filled="f" strokeweight=".47975mm">
                  <v:path arrowok="t" o:connecttype="custom" o:connectlocs="0,0;0,900" o:connectangles="0,0"/>
                </v:shape>
                <w10:wrap anchorx="page"/>
              </v:group>
            </w:pict>
          </mc:Fallback>
        </mc:AlternateContent>
      </w:r>
      <w:r w:rsidRPr="0026686F">
        <w:rPr>
          <w:rFonts w:ascii="Arial" w:hAnsi="Arial" w:cs="Arial"/>
          <w:b/>
        </w:rPr>
        <w:t>STATE</w:t>
      </w:r>
      <w:r w:rsidRPr="0026686F">
        <w:rPr>
          <w:rFonts w:ascii="Arial" w:hAnsi="Arial" w:cs="Arial"/>
          <w:b/>
          <w:spacing w:val="-6"/>
        </w:rPr>
        <w:t xml:space="preserve"> </w:t>
      </w:r>
      <w:r w:rsidRPr="0026686F">
        <w:rPr>
          <w:rFonts w:ascii="Arial" w:hAnsi="Arial" w:cs="Arial"/>
          <w:b/>
        </w:rPr>
        <w:t>OF</w:t>
      </w:r>
      <w:r w:rsidRPr="0026686F">
        <w:rPr>
          <w:rFonts w:ascii="Arial" w:hAnsi="Arial" w:cs="Arial"/>
          <w:b/>
          <w:spacing w:val="-6"/>
        </w:rPr>
        <w:t xml:space="preserve"> </w:t>
      </w:r>
      <w:r w:rsidRPr="0026686F">
        <w:rPr>
          <w:rFonts w:ascii="Arial" w:hAnsi="Arial" w:cs="Arial"/>
          <w:b/>
          <w:spacing w:val="-1"/>
        </w:rPr>
        <w:t>CALIFORNIA</w:t>
      </w:r>
    </w:p>
    <w:p w14:paraId="01F0343B" w14:textId="77777777" w:rsidR="00C12DB3" w:rsidRPr="005C701F" w:rsidRDefault="00C12DB3" w:rsidP="00C12DB3">
      <w:pPr>
        <w:kinsoku w:val="0"/>
        <w:overflowPunct w:val="0"/>
        <w:spacing w:before="12" w:line="250" w:lineRule="auto"/>
        <w:ind w:left="3703" w:right="4360"/>
        <w:jc w:val="center"/>
        <w:rPr>
          <w:rFonts w:ascii="Arial" w:hAnsi="Arial" w:cs="Arial"/>
        </w:rPr>
      </w:pPr>
      <w:r w:rsidRPr="005C701F">
        <w:rPr>
          <w:rFonts w:ascii="Arial" w:hAnsi="Arial" w:cs="Arial"/>
          <w:b/>
          <w:bCs/>
          <w:spacing w:val="-1"/>
        </w:rPr>
        <w:t>Division</w:t>
      </w:r>
      <w:r w:rsidRPr="005C701F">
        <w:rPr>
          <w:rFonts w:ascii="Arial" w:hAnsi="Arial" w:cs="Arial"/>
          <w:b/>
          <w:bCs/>
          <w:spacing w:val="-10"/>
        </w:rPr>
        <w:t xml:space="preserve"> </w:t>
      </w:r>
      <w:r w:rsidRPr="005C701F">
        <w:rPr>
          <w:rFonts w:ascii="Arial" w:hAnsi="Arial" w:cs="Arial"/>
          <w:b/>
          <w:bCs/>
        </w:rPr>
        <w:t>of</w:t>
      </w:r>
      <w:r w:rsidRPr="005C701F">
        <w:rPr>
          <w:rFonts w:ascii="Arial" w:hAnsi="Arial" w:cs="Arial"/>
          <w:b/>
          <w:bCs/>
          <w:spacing w:val="-10"/>
        </w:rPr>
        <w:t xml:space="preserve"> </w:t>
      </w:r>
      <w:r w:rsidRPr="005C701F">
        <w:rPr>
          <w:rFonts w:ascii="Arial" w:hAnsi="Arial" w:cs="Arial"/>
          <w:b/>
          <w:bCs/>
        </w:rPr>
        <w:t>Workers'</w:t>
      </w:r>
      <w:r w:rsidRPr="005C701F">
        <w:rPr>
          <w:rFonts w:ascii="Arial" w:hAnsi="Arial" w:cs="Arial"/>
          <w:b/>
          <w:bCs/>
          <w:spacing w:val="-11"/>
        </w:rPr>
        <w:t xml:space="preserve"> </w:t>
      </w:r>
      <w:r w:rsidRPr="005C701F">
        <w:rPr>
          <w:rFonts w:ascii="Arial" w:hAnsi="Arial" w:cs="Arial"/>
          <w:b/>
          <w:bCs/>
          <w:spacing w:val="-1"/>
        </w:rPr>
        <w:t>Compensation</w:t>
      </w:r>
      <w:r w:rsidRPr="005C701F">
        <w:rPr>
          <w:rFonts w:ascii="Arial" w:hAnsi="Arial" w:cs="Arial"/>
          <w:b/>
          <w:bCs/>
          <w:spacing w:val="21"/>
          <w:w w:val="99"/>
        </w:rPr>
        <w:t xml:space="preserve"> </w:t>
      </w:r>
      <w:r w:rsidRPr="005C701F">
        <w:rPr>
          <w:rFonts w:ascii="Arial" w:hAnsi="Arial" w:cs="Arial"/>
          <w:b/>
          <w:bCs/>
          <w:spacing w:val="-1"/>
        </w:rPr>
        <w:t>Disability</w:t>
      </w:r>
      <w:r w:rsidRPr="005C701F">
        <w:rPr>
          <w:rFonts w:ascii="Arial" w:hAnsi="Arial" w:cs="Arial"/>
          <w:b/>
          <w:bCs/>
          <w:spacing w:val="-14"/>
        </w:rPr>
        <w:t xml:space="preserve"> </w:t>
      </w:r>
      <w:r w:rsidRPr="005C701F">
        <w:rPr>
          <w:rFonts w:ascii="Arial" w:hAnsi="Arial" w:cs="Arial"/>
          <w:b/>
          <w:bCs/>
        </w:rPr>
        <w:t>Evaluation</w:t>
      </w:r>
      <w:r w:rsidRPr="005C701F">
        <w:rPr>
          <w:rFonts w:ascii="Arial" w:hAnsi="Arial" w:cs="Arial"/>
          <w:b/>
          <w:bCs/>
          <w:spacing w:val="-14"/>
        </w:rPr>
        <w:t xml:space="preserve"> </w:t>
      </w:r>
      <w:r w:rsidRPr="005C701F">
        <w:rPr>
          <w:rFonts w:ascii="Arial" w:hAnsi="Arial" w:cs="Arial"/>
          <w:b/>
          <w:bCs/>
          <w:spacing w:val="-1"/>
        </w:rPr>
        <w:t>Unit</w:t>
      </w:r>
    </w:p>
    <w:p w14:paraId="77106D69" w14:textId="77777777" w:rsidR="00C12DB3" w:rsidRPr="005C701F" w:rsidRDefault="00C12DB3" w:rsidP="00C12DB3">
      <w:pPr>
        <w:kinsoku w:val="0"/>
        <w:overflowPunct w:val="0"/>
        <w:spacing w:before="69"/>
        <w:ind w:left="3212"/>
        <w:rPr>
          <w:rFonts w:ascii="Arial" w:hAnsi="Arial" w:cs="Arial"/>
          <w:b/>
          <w:bCs/>
          <w:sz w:val="20"/>
          <w:szCs w:val="20"/>
        </w:rPr>
      </w:pPr>
      <w:r w:rsidRPr="005C701F">
        <w:rPr>
          <w:rFonts w:ascii="Arial" w:hAnsi="Arial" w:cs="Arial"/>
          <w:b/>
          <w:bCs/>
        </w:rPr>
        <w:t>EMPLOYEE'S</w:t>
      </w:r>
      <w:r w:rsidRPr="005C701F">
        <w:rPr>
          <w:rFonts w:ascii="Arial" w:hAnsi="Arial" w:cs="Arial"/>
          <w:b/>
          <w:bCs/>
          <w:spacing w:val="-25"/>
        </w:rPr>
        <w:t xml:space="preserve"> </w:t>
      </w:r>
      <w:r w:rsidRPr="005C701F">
        <w:rPr>
          <w:rFonts w:ascii="Arial" w:hAnsi="Arial" w:cs="Arial"/>
          <w:b/>
          <w:bCs/>
          <w:spacing w:val="-1"/>
        </w:rPr>
        <w:t>DISABILITY</w:t>
      </w:r>
      <w:r w:rsidRPr="005C701F">
        <w:rPr>
          <w:rFonts w:ascii="Arial" w:hAnsi="Arial" w:cs="Arial"/>
          <w:b/>
          <w:bCs/>
          <w:spacing w:val="-24"/>
        </w:rPr>
        <w:t xml:space="preserve"> </w:t>
      </w:r>
      <w:r w:rsidRPr="005C701F">
        <w:rPr>
          <w:rFonts w:ascii="Arial" w:hAnsi="Arial" w:cs="Arial"/>
          <w:b/>
          <w:bCs/>
        </w:rPr>
        <w:t>QUESTIONNAIRE</w:t>
      </w:r>
    </w:p>
    <w:p w14:paraId="4C424347" w14:textId="77777777" w:rsidR="00C12DB3" w:rsidRPr="005C701F" w:rsidRDefault="00C12DB3" w:rsidP="00C12DB3">
      <w:pPr>
        <w:kinsoku w:val="0"/>
        <w:overflowPunct w:val="0"/>
        <w:spacing w:line="200" w:lineRule="atLeast"/>
        <w:ind w:left="352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inline distT="0" distB="0" distL="0" distR="0" wp14:anchorId="3AA7223B" wp14:editId="38D901C3">
                <wp:extent cx="6899910" cy="735330"/>
                <wp:effectExtent l="17145" t="10160" r="17145" b="16510"/>
                <wp:docPr id="143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9910" cy="735330"/>
                        </a:xfrm>
                        <a:prstGeom prst="rect">
                          <a:avLst/>
                        </a:prstGeom>
                        <a:noFill/>
                        <a:ln w="1584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2B33365" w14:textId="77777777" w:rsidR="00F4169A" w:rsidRDefault="00F4169A" w:rsidP="00C12DB3">
                            <w:pPr>
                              <w:pStyle w:val="BodyText"/>
                              <w:kinsoku w:val="0"/>
                              <w:overflowPunct w:val="0"/>
                              <w:spacing w:before="39" w:line="250" w:lineRule="auto"/>
                              <w:ind w:left="110" w:right="624" w:hanging="20"/>
                              <w:jc w:val="both"/>
                            </w:pPr>
                            <w:r>
                              <w:t>T</w:t>
                            </w:r>
                            <w:r w:rsidRPr="001F1B82">
                              <w:t>h</w:t>
                            </w:r>
                            <w:r>
                              <w:t>is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form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will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aid</w:t>
                            </w:r>
                            <w:r w:rsidRPr="001F1B82">
                              <w:t xml:space="preserve"> the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doctor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in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determining</w:t>
                            </w:r>
                            <w:r w:rsidRPr="001F1B82">
                              <w:t xml:space="preserve"> your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permanent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impairment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or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disability.</w:t>
                            </w:r>
                            <w:r w:rsidRPr="001F1B82">
                              <w:t xml:space="preserve"> Please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complete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this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form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and</w:t>
                            </w:r>
                            <w:r w:rsidRPr="001F1B82">
                              <w:rPr>
                                <w:spacing w:val="29"/>
                              </w:rPr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give it</w:t>
                            </w:r>
                            <w:r w:rsidRPr="001F1B82">
                              <w:t xml:space="preserve"> to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the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physician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who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will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be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performing</w:t>
                            </w:r>
                            <w:r w:rsidRPr="001F1B82">
                              <w:t xml:space="preserve"> the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evaluation.</w:t>
                            </w:r>
                            <w:r w:rsidRPr="001F1B82">
                              <w:t xml:space="preserve"> The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doctor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will include</w:t>
                            </w:r>
                            <w:r w:rsidRPr="001F1B82">
                              <w:t xml:space="preserve"> this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form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with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his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or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her</w:t>
                            </w:r>
                            <w:r w:rsidRPr="001F1B82">
                              <w:t xml:space="preserve"> report</w:t>
                            </w:r>
                            <w:r w:rsidRPr="001F1B82">
                              <w:rPr>
                                <w:spacing w:val="31"/>
                              </w:rPr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and </w:t>
                            </w:r>
                            <w:r w:rsidRPr="001F1B82">
                              <w:t>submit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it</w:t>
                            </w:r>
                            <w:r w:rsidRPr="001F1B82">
                              <w:t xml:space="preserve"> to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the</w:t>
                            </w:r>
                            <w:r w:rsidRPr="001F1B82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Disability</w:t>
                            </w:r>
                            <w:r w:rsidRPr="001F1B82">
                              <w:t xml:space="preserve"> Evaluation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Unit,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with</w:t>
                            </w:r>
                            <w:r w:rsidRPr="001F1B82">
                              <w:t xml:space="preserve"> a</w:t>
                            </w:r>
                            <w:r w:rsidRPr="001F1B82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1F1B82">
                              <w:t>copy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to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you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and</w:t>
                            </w:r>
                            <w:r w:rsidRPr="001F1B82">
                              <w:t xml:space="preserve"> your</w:t>
                            </w:r>
                            <w:r w:rsidRPr="001F1B82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1F1B82">
                              <w:t>claims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administrator.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A7223B" id="Text Box 143" o:spid="_x0000_s1038" type="#_x0000_t202" style="width:543.3pt;height:5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" filled="f" strokeweight=".44025mm">
                <v:textbox inset="0,0,0,0">
                  <w:txbxContent>
                    <w:p w14:paraId="22B33365" w14:textId="77777777" w:rsidR="00F4169A" w:rsidRDefault="00F4169A" w:rsidP="00C12DB3">
                      <w:pPr>
                        <w:pStyle w:val="BodyText"/>
                        <w:kinsoku w:val="0"/>
                        <w:overflowPunct w:val="0"/>
                        <w:spacing w:before="39" w:line="250" w:lineRule="auto"/>
                        <w:ind w:left="110" w:right="624" w:hanging="20"/>
                        <w:jc w:val="both"/>
                      </w:pPr>
                      <w:r>
                        <w:t>T</w:t>
                      </w:r>
                      <w:r w:rsidRPr="001F1B82">
                        <w:t>h</w:t>
                      </w:r>
                      <w:r>
                        <w:t>is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form</w:t>
                      </w:r>
                      <w:r w:rsidRPr="001F1B82">
                        <w:rPr>
                          <w:spacing w:val="-1"/>
                        </w:rPr>
                        <w:t xml:space="preserve"> will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aid</w:t>
                      </w:r>
                      <w:r w:rsidRPr="001F1B82">
                        <w:t xml:space="preserve"> the</w:t>
                      </w:r>
                      <w:r w:rsidRPr="001F1B82">
                        <w:rPr>
                          <w:spacing w:val="-1"/>
                        </w:rPr>
                        <w:t xml:space="preserve"> doctor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in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determining</w:t>
                      </w:r>
                      <w:r w:rsidRPr="001F1B82">
                        <w:t xml:space="preserve"> your</w:t>
                      </w:r>
                      <w:r w:rsidRPr="001F1B82">
                        <w:rPr>
                          <w:spacing w:val="-1"/>
                        </w:rPr>
                        <w:t xml:space="preserve"> permanent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impairment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or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disability.</w:t>
                      </w:r>
                      <w:r w:rsidRPr="001F1B82">
                        <w:t xml:space="preserve"> Please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complete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this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form</w:t>
                      </w:r>
                      <w:r w:rsidRPr="001F1B82">
                        <w:rPr>
                          <w:spacing w:val="-1"/>
                        </w:rPr>
                        <w:t xml:space="preserve"> and</w:t>
                      </w:r>
                      <w:r w:rsidRPr="001F1B82">
                        <w:rPr>
                          <w:spacing w:val="29"/>
                        </w:rPr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give it</w:t>
                      </w:r>
                      <w:r w:rsidRPr="001F1B82">
                        <w:t xml:space="preserve"> to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the</w:t>
                      </w:r>
                      <w:r w:rsidRPr="001F1B82">
                        <w:rPr>
                          <w:spacing w:val="-1"/>
                        </w:rPr>
                        <w:t xml:space="preserve"> physician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who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will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be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performing</w:t>
                      </w:r>
                      <w:r w:rsidRPr="001F1B82">
                        <w:t xml:space="preserve"> the</w:t>
                      </w:r>
                      <w:r w:rsidRPr="001F1B82">
                        <w:rPr>
                          <w:spacing w:val="-1"/>
                        </w:rPr>
                        <w:t xml:space="preserve"> evaluation.</w:t>
                      </w:r>
                      <w:r w:rsidRPr="001F1B82">
                        <w:t xml:space="preserve"> The</w:t>
                      </w:r>
                      <w:r w:rsidRPr="001F1B82">
                        <w:rPr>
                          <w:spacing w:val="-1"/>
                        </w:rPr>
                        <w:t xml:space="preserve"> doctor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will include</w:t>
                      </w:r>
                      <w:r w:rsidRPr="001F1B82">
                        <w:t xml:space="preserve"> this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form</w:t>
                      </w:r>
                      <w:r w:rsidRPr="001F1B82">
                        <w:rPr>
                          <w:spacing w:val="-1"/>
                        </w:rPr>
                        <w:t xml:space="preserve"> with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his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or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her</w:t>
                      </w:r>
                      <w:r w:rsidRPr="001F1B82">
                        <w:t xml:space="preserve"> report</w:t>
                      </w:r>
                      <w:r w:rsidRPr="001F1B82">
                        <w:rPr>
                          <w:spacing w:val="31"/>
                        </w:rPr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 xml:space="preserve">and </w:t>
                      </w:r>
                      <w:r w:rsidRPr="001F1B82">
                        <w:t>submit</w:t>
                      </w:r>
                      <w:r w:rsidRPr="001F1B82">
                        <w:rPr>
                          <w:spacing w:val="-1"/>
                        </w:rPr>
                        <w:t xml:space="preserve"> it</w:t>
                      </w:r>
                      <w:r w:rsidRPr="001F1B82">
                        <w:t xml:space="preserve"> to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the</w:t>
                      </w:r>
                      <w:r w:rsidRPr="001F1B82">
                        <w:rPr>
                          <w:spacing w:val="-2"/>
                        </w:rPr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Disability</w:t>
                      </w:r>
                      <w:r w:rsidRPr="001F1B82">
                        <w:t xml:space="preserve"> Evaluation</w:t>
                      </w:r>
                      <w:r w:rsidRPr="001F1B82">
                        <w:rPr>
                          <w:spacing w:val="-1"/>
                        </w:rPr>
                        <w:t xml:space="preserve"> Unit,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with</w:t>
                      </w:r>
                      <w:r w:rsidRPr="001F1B82">
                        <w:t xml:space="preserve"> a</w:t>
                      </w:r>
                      <w:r w:rsidRPr="001F1B82">
                        <w:rPr>
                          <w:spacing w:val="-2"/>
                        </w:rPr>
                        <w:t xml:space="preserve"> </w:t>
                      </w:r>
                      <w:r w:rsidRPr="001F1B82">
                        <w:t>copy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to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you</w:t>
                      </w:r>
                      <w:r w:rsidRPr="001F1B82">
                        <w:rPr>
                          <w:spacing w:val="-1"/>
                        </w:rPr>
                        <w:t xml:space="preserve"> and</w:t>
                      </w:r>
                      <w:r w:rsidRPr="001F1B82">
                        <w:t xml:space="preserve"> your</w:t>
                      </w:r>
                      <w:r w:rsidRPr="001F1B82">
                        <w:rPr>
                          <w:spacing w:val="-2"/>
                        </w:rPr>
                        <w:t xml:space="preserve"> </w:t>
                      </w:r>
                      <w:r w:rsidRPr="001F1B82">
                        <w:t>claims</w:t>
                      </w:r>
                      <w:r w:rsidRPr="001F1B82">
                        <w:rPr>
                          <w:spacing w:val="-1"/>
                        </w:rPr>
                        <w:t xml:space="preserve"> administrator.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1BD53C" w14:textId="77777777" w:rsidR="00C12DB3" w:rsidRPr="005C701F" w:rsidRDefault="00C12DB3" w:rsidP="00C12DB3">
      <w:pPr>
        <w:kinsoku w:val="0"/>
        <w:overflowPunct w:val="0"/>
        <w:spacing w:before="74"/>
        <w:ind w:left="303"/>
        <w:outlineLvl w:val="1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b/>
          <w:bCs/>
          <w:sz w:val="20"/>
          <w:szCs w:val="20"/>
        </w:rPr>
        <w:t>Employee</w:t>
      </w:r>
    </w:p>
    <w:p w14:paraId="37D01B7D" w14:textId="77777777" w:rsidR="00C12DB3" w:rsidRPr="005C701F" w:rsidRDefault="00C12DB3" w:rsidP="00C12DB3">
      <w:pPr>
        <w:kinsoku w:val="0"/>
        <w:overflowPunct w:val="0"/>
        <w:spacing w:line="20" w:lineRule="atLeast"/>
        <w:ind w:left="8838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78255587" wp14:editId="4B4F0504">
                <wp:extent cx="322580" cy="12700"/>
                <wp:effectExtent l="5080" t="5715" r="5715" b="635"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580" cy="12700"/>
                          <a:chOff x="0" y="0"/>
                          <a:chExt cx="508" cy="20"/>
                        </a:xfrm>
                      </wpg:grpSpPr>
                      <wps:wsp>
                        <wps:cNvPr id="142" name="Freeform 5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498" cy="20"/>
                          </a:xfrm>
                          <a:custGeom>
                            <a:avLst/>
                            <a:gdLst>
                              <a:gd name="T0" fmla="*/ 0 w 498"/>
                              <a:gd name="T1" fmla="*/ 0 h 20"/>
                              <a:gd name="T2" fmla="*/ 497 w 49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98" h="20">
                                <a:moveTo>
                                  <a:pt x="0" y="0"/>
                                </a:moveTo>
                                <a:lnTo>
                                  <a:pt x="49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F95F66" id="Group 141" o:spid="_x0000_s1026" style="width:25.4pt;height:1pt;mso-position-horizontal-relative:char;mso-position-vertical-relative:line" coordsize="50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">
                <v:shape id="Freeform 59" o:spid="_x0000_s1027" style="position:absolute;left:5;top:5;width:498;height:20;visibility:visible;mso-wrap-style:square;v-text-anchor:top" coordsize="498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fyOsIA&#10;AADcAAAADwAAAGRycy9kb3ducmV2LnhtbERP32vCMBB+H+x/CDfwbaZKkdGZliEIii/OjdHHo7m1&#10;Zc0lJtHW/94MBnu7j+/nravJDOJKPvSWFSzmGQjixuqeWwWfH9vnFxAhImscLJOCGwWoyseHNRba&#10;jvxO11NsRQrhUKCCLkZXSBmajgyGuXXEifu23mBM0LdSexxTuBnkMstW0mDPqaFDR5uOmp/TxSg4&#10;16vj5Sve8vxQn92u9m7c106p2dP09goi0hT/xX/unU7z8yX8PpMuk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x/I6wgAAANwAAAAPAAAAAAAAAAAAAAAAAJgCAABkcnMvZG93&#10;bnJldi54bWxQSwUGAAAAAAQABAD1AAAAhwMAAAAA&#10;" path="m,l497,e" filled="f" strokeweight=".5pt">
                  <v:path arrowok="t" o:connecttype="custom" o:connectlocs="0,0;497,0" o:connectangles="0,0"/>
                </v:shape>
                <w10:anchorlock/>
              </v:group>
            </w:pict>
          </mc:Fallback>
        </mc:AlternateContent>
      </w:r>
    </w:p>
    <w:p w14:paraId="45BB6932" w14:textId="77777777" w:rsidR="00C12DB3" w:rsidRPr="005C701F" w:rsidRDefault="00C12DB3" w:rsidP="00C12DB3">
      <w:pPr>
        <w:kinsoku w:val="0"/>
        <w:overflowPunct w:val="0"/>
        <w:spacing w:line="20" w:lineRule="atLeast"/>
        <w:ind w:left="349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318056BA" wp14:editId="238BE31B">
                <wp:extent cx="4797425" cy="12700"/>
                <wp:effectExtent l="5715" t="10795" r="6985" b="0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97425" cy="12700"/>
                          <a:chOff x="0" y="0"/>
                          <a:chExt cx="7555" cy="20"/>
                        </a:xfrm>
                      </wpg:grpSpPr>
                      <wps:wsp>
                        <wps:cNvPr id="140" name="Freeform 5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545" cy="20"/>
                          </a:xfrm>
                          <a:custGeom>
                            <a:avLst/>
                            <a:gdLst>
                              <a:gd name="T0" fmla="*/ 0 w 7545"/>
                              <a:gd name="T1" fmla="*/ 0 h 20"/>
                              <a:gd name="T2" fmla="*/ 7544 w 754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45" h="20">
                                <a:moveTo>
                                  <a:pt x="0" y="0"/>
                                </a:moveTo>
                                <a:lnTo>
                                  <a:pt x="7544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2E11B7" id="Group 139" o:spid="_x0000_s1026" style="width:377.75pt;height:1pt;mso-position-horizontal-relative:char;mso-position-vertical-relative:line" coordsize="755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">
                <v:shape id="Freeform 57" o:spid="_x0000_s1027" style="position:absolute;left:5;top:5;width:7545;height:20;visibility:visible;mso-wrap-style:square;v-text-anchor:top" coordsize="754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V5o8YA&#10;AADcAAAADwAAAGRycy9kb3ducmV2LnhtbESPT2vDMAzF74V+B6NBb62z0n/L6pZSGJQdBkt76G6a&#10;rSVhsRxiL02//XQY7Cbxnt77absffKN66mId2MDjLANFbIOruTRwOb9MN6BiQnbYBCYDd4qw341H&#10;W8xduPE79UUqlYRwzNFAlVKbax1tRR7jLLTEon2FzmOStSu16/Am4b7R8yxbaY81S0OFLR0rst/F&#10;jzewenLZZ/hYbq798q2vX21xWdvCmMnDcHgGlWhI/+a/65MT/IXgyzMygd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nV5o8YAAADcAAAADwAAAAAAAAAAAAAAAACYAgAAZHJz&#10;L2Rvd25yZXYueG1sUEsFBgAAAAAEAAQA9QAAAIsDAAAAAA==&#10;" path="m,l7544,e" filled="f" strokeweight=".5pt">
                  <v:path arrowok="t" o:connecttype="custom" o:connectlocs="0,0;7544,0" o:connectangles="0,0"/>
                </v:shape>
                <w10:anchorlock/>
              </v:group>
            </w:pict>
          </mc:Fallback>
        </mc:AlternateContent>
      </w:r>
    </w:p>
    <w:p w14:paraId="41BF7463" w14:textId="77777777" w:rsidR="00C12DB3" w:rsidRDefault="00C12DB3" w:rsidP="00C12DB3">
      <w:pPr>
        <w:tabs>
          <w:tab w:val="left" w:pos="8848"/>
        </w:tabs>
        <w:kinsoku w:val="0"/>
        <w:overflowPunct w:val="0"/>
        <w:spacing w:before="5"/>
        <w:ind w:left="359"/>
        <w:rPr>
          <w:rFonts w:ascii="Arial" w:hAnsi="Arial" w:cs="Arial"/>
          <w:spacing w:val="-1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First</w:t>
      </w:r>
      <w:r w:rsidRPr="005C701F">
        <w:rPr>
          <w:rFonts w:ascii="Arial" w:hAnsi="Arial" w:cs="Arial"/>
          <w:spacing w:val="-5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Name</w:t>
      </w:r>
    </w:p>
    <w:p w14:paraId="68E0CFE8" w14:textId="77777777" w:rsidR="00C12DB3" w:rsidRPr="005C701F" w:rsidRDefault="00C12DB3" w:rsidP="00C12DB3">
      <w:pPr>
        <w:tabs>
          <w:tab w:val="left" w:pos="8848"/>
        </w:tabs>
        <w:kinsoku w:val="0"/>
        <w:overflowPunct w:val="0"/>
        <w:spacing w:before="5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ab/>
      </w:r>
      <w:r w:rsidRPr="005C701F">
        <w:rPr>
          <w:rFonts w:ascii="Arial" w:hAnsi="Arial" w:cs="Arial"/>
          <w:position w:val="1"/>
          <w:sz w:val="20"/>
          <w:szCs w:val="20"/>
        </w:rPr>
        <w:t>MI</w:t>
      </w:r>
    </w:p>
    <w:p w14:paraId="1394DE3C" w14:textId="77777777" w:rsidR="00C12DB3" w:rsidRPr="005C701F" w:rsidRDefault="00C12DB3" w:rsidP="00C12DB3">
      <w:pPr>
        <w:kinsoku w:val="0"/>
        <w:overflowPunct w:val="0"/>
        <w:spacing w:line="20" w:lineRule="atLeast"/>
        <w:ind w:left="349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48944BDD" wp14:editId="7C2F3AF1">
                <wp:extent cx="4798060" cy="12700"/>
                <wp:effectExtent l="5715" t="6350" r="6350" b="0"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98060" cy="12700"/>
                          <a:chOff x="0" y="0"/>
                          <a:chExt cx="7556" cy="20"/>
                        </a:xfrm>
                      </wpg:grpSpPr>
                      <wps:wsp>
                        <wps:cNvPr id="138" name="Freeform 5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546" cy="20"/>
                          </a:xfrm>
                          <a:custGeom>
                            <a:avLst/>
                            <a:gdLst>
                              <a:gd name="T0" fmla="*/ 0 w 7546"/>
                              <a:gd name="T1" fmla="*/ 0 h 20"/>
                              <a:gd name="T2" fmla="*/ 7545 w 754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46" h="20">
                                <a:moveTo>
                                  <a:pt x="0" y="0"/>
                                </a:moveTo>
                                <a:lnTo>
                                  <a:pt x="7545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5FE926" id="Group 137" o:spid="_x0000_s1026" style="width:377.8pt;height:1pt;mso-position-horizontal-relative:char;mso-position-vertical-relative:line" coordsize="755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">
                <v:shape id="Freeform 55" o:spid="_x0000_s1027" style="position:absolute;left:5;top:5;width:7546;height:20;visibility:visible;mso-wrap-style:square;v-text-anchor:top" coordsize="7546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xNKcMA&#10;AADcAAAADwAAAGRycy9kb3ducmV2LnhtbESPzWrDQAyE74W8w6JCb806KS3BySY0JYZCTvl5AOFV&#10;bBOv1uyqifP21aHQm8SMZj6tNmPozY1S7iI7mE0LMMR19B03Ds6n6nUBJguyxz4yOXhQhs168rTC&#10;0sc7H+h2lMZoCOcSHbQiQ2ltrlsKmKdxIFbtElNA0TU11ie8a3jo7bwoPmzAjrWhxYG+Wqqvx5/g&#10;YPe+tengHwuZy9Ds46za7aveuZfn8XMJRmiUf/Pf9bdX/Del1Wd0Arv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xNKcMAAADcAAAADwAAAAAAAAAAAAAAAACYAgAAZHJzL2Rv&#10;d25yZXYueG1sUEsFBgAAAAAEAAQA9QAAAIgDAAAAAA==&#10;" path="m,l7545,e" filled="f" strokeweight=".5pt">
                  <v:path arrowok="t" o:connecttype="custom" o:connectlocs="0,0;7545,0" o:connectangles="0,0"/>
                </v:shape>
                <w10:anchorlock/>
              </v:group>
            </w:pict>
          </mc:Fallback>
        </mc:AlternateContent>
      </w:r>
    </w:p>
    <w:p w14:paraId="511E6D4D" w14:textId="77777777" w:rsidR="00C12DB3" w:rsidRDefault="00C12DB3" w:rsidP="00C12DB3">
      <w:pPr>
        <w:kinsoku w:val="0"/>
        <w:overflowPunct w:val="0"/>
        <w:spacing w:before="44"/>
        <w:ind w:left="359"/>
        <w:rPr>
          <w:rFonts w:ascii="Arial" w:hAnsi="Arial" w:cs="Arial"/>
          <w:spacing w:val="-1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>Last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Name</w:t>
      </w:r>
    </w:p>
    <w:p w14:paraId="17540415" w14:textId="77777777" w:rsidR="00C12DB3" w:rsidRDefault="00C12DB3" w:rsidP="00C12DB3">
      <w:pPr>
        <w:kinsoku w:val="0"/>
        <w:overflowPunct w:val="0"/>
        <w:spacing w:before="44"/>
        <w:ind w:left="359"/>
        <w:rPr>
          <w:rFonts w:ascii="Arial" w:hAnsi="Arial" w:cs="Arial"/>
          <w:spacing w:val="-1"/>
          <w:sz w:val="20"/>
          <w:szCs w:val="20"/>
        </w:rPr>
      </w:pPr>
    </w:p>
    <w:p w14:paraId="0D2D5CB1" w14:textId="77777777" w:rsidR="00C12DB3" w:rsidRPr="005C701F" w:rsidRDefault="00C12DB3" w:rsidP="00C12DB3">
      <w:pPr>
        <w:kinsoku w:val="0"/>
        <w:overflowPunct w:val="0"/>
        <w:spacing w:line="20" w:lineRule="atLeast"/>
        <w:ind w:left="349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3AF531B4" wp14:editId="6B808D7F">
                <wp:extent cx="1741805" cy="12700"/>
                <wp:effectExtent l="5715" t="3810" r="5080" b="2540"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41805" cy="12700"/>
                          <a:chOff x="0" y="0"/>
                          <a:chExt cx="2743" cy="20"/>
                        </a:xfrm>
                      </wpg:grpSpPr>
                      <wps:wsp>
                        <wps:cNvPr id="136" name="Freeform 5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2733" cy="20"/>
                          </a:xfrm>
                          <a:custGeom>
                            <a:avLst/>
                            <a:gdLst>
                              <a:gd name="T0" fmla="*/ 0 w 2733"/>
                              <a:gd name="T1" fmla="*/ 0 h 20"/>
                              <a:gd name="T2" fmla="*/ 2732 w 273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733" h="20">
                                <a:moveTo>
                                  <a:pt x="0" y="0"/>
                                </a:moveTo>
                                <a:lnTo>
                                  <a:pt x="2732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27DEA4" id="Group 135" o:spid="_x0000_s1026" style="width:137.15pt;height:1pt;mso-position-horizontal-relative:char;mso-position-vertical-relative:line" coordsize="274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">
                <v:shape id="Freeform 53" o:spid="_x0000_s1027" style="position:absolute;left:5;top:5;width:2733;height:20;visibility:visible;mso-wrap-style:square;v-text-anchor:top" coordsize="2733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Tk98IA&#10;AADcAAAADwAAAGRycy9kb3ducmV2LnhtbERPTWvCQBC9C/0Pywi96cYWgqSuUkJKewuNIngbsmOS&#10;Njsbsltd/fVdQfA2j/c5q00wvTjR6DrLChbzBARxbXXHjYLd9mO2BOE8ssbeMim4kIPN+mmywkzb&#10;M3/TqfKNiCHsMlTQej9kUrq6JYNubgfiyB3taNBHODZSj3iO4aaXL0mSSoMdx4YWB8pbqn+rP6PA&#10;HUNAiduizvXeHMrqp/wsrko9T8P7GwhPwT/Ed/eXjvNfU7g9Ey+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tOT3wgAAANwAAAAPAAAAAAAAAAAAAAAAAJgCAABkcnMvZG93&#10;bnJldi54bWxQSwUGAAAAAAQABAD1AAAAhwMAAAAA&#10;" path="m,l2732,e" filled="f" strokeweight=".5pt">
                  <v:path arrowok="t" o:connecttype="custom" o:connectlocs="0,0;2732,0" o:connectangles="0,0"/>
                </v:shape>
                <w10:anchorlock/>
              </v:group>
            </w:pict>
          </mc:Fallback>
        </mc:AlternateContent>
      </w:r>
    </w:p>
    <w:p w14:paraId="2049BB95" w14:textId="77777777" w:rsidR="00C12DB3" w:rsidRDefault="00C12DB3" w:rsidP="00C12DB3">
      <w:pPr>
        <w:kinsoku w:val="0"/>
        <w:overflowPunct w:val="0"/>
        <w:spacing w:line="206" w:lineRule="exact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SSN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(Numbers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Only)</w:t>
      </w:r>
    </w:p>
    <w:p w14:paraId="47AE0F55" w14:textId="77777777" w:rsidR="00C12DB3" w:rsidRPr="005C701F" w:rsidRDefault="00C12DB3" w:rsidP="00C12DB3">
      <w:pPr>
        <w:kinsoku w:val="0"/>
        <w:overflowPunct w:val="0"/>
        <w:rPr>
          <w:rFonts w:ascii="Arial" w:hAnsi="Arial" w:cs="Arial"/>
          <w:sz w:val="20"/>
          <w:szCs w:val="20"/>
        </w:rPr>
      </w:pPr>
    </w:p>
    <w:p w14:paraId="7B8EFF4D" w14:textId="77777777" w:rsidR="00C12DB3" w:rsidRPr="005C701F" w:rsidRDefault="00C12DB3" w:rsidP="00C12DB3">
      <w:pPr>
        <w:kinsoku w:val="0"/>
        <w:overflowPunct w:val="0"/>
        <w:spacing w:line="20" w:lineRule="atLeast"/>
        <w:ind w:left="350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3DC12970" wp14:editId="365F8188">
                <wp:extent cx="5936615" cy="12700"/>
                <wp:effectExtent l="6350" t="9525" r="10160" b="0"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6615" cy="12700"/>
                          <a:chOff x="0" y="0"/>
                          <a:chExt cx="9349" cy="20"/>
                        </a:xfrm>
                      </wpg:grpSpPr>
                      <wps:wsp>
                        <wps:cNvPr id="134" name="Freeform 5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339" cy="20"/>
                          </a:xfrm>
                          <a:custGeom>
                            <a:avLst/>
                            <a:gdLst>
                              <a:gd name="T0" fmla="*/ 0 w 9339"/>
                              <a:gd name="T1" fmla="*/ 0 h 20"/>
                              <a:gd name="T2" fmla="*/ 9338 w 933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39" h="20">
                                <a:moveTo>
                                  <a:pt x="0" y="0"/>
                                </a:moveTo>
                                <a:lnTo>
                                  <a:pt x="93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FD2709" id="Group 133" o:spid="_x0000_s1026" style="width:467.45pt;height:1pt;mso-position-horizontal-relative:char;mso-position-vertical-relative:line" coordsize="934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">
                <v:shape id="Freeform 51" o:spid="_x0000_s1027" style="position:absolute;left:5;top:5;width:9339;height:20;visibility:visible;mso-wrap-style:square;v-text-anchor:top" coordsize="933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3jL8MA&#10;AADcAAAADwAAAGRycy9kb3ducmV2LnhtbERPS2vCQBC+F/wPywi9NRtta0t0FRFbH4eANr0P2TEJ&#10;ZmeX7Fbjv3cLhd7m43vObNGbVlyo841lBaMkBUFcWt1wpaD4+nh6B+EDssbWMim4kYfFfPAww0zb&#10;Kx/ocgyViCHsM1RQh+AyKX1Zk0GfWEccuZPtDIYIu0rqDq8x3LRynKYTabDh2FCjo1VN5fn4YxR8&#10;FjzOXf62Kbav7jvfu/XuFtZKPQ775RREoD78i//cWx3nP7/A7zPxAj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J3jL8MAAADcAAAADwAAAAAAAAAAAAAAAACYAgAAZHJzL2Rv&#10;d25yZXYueG1sUEsFBgAAAAAEAAQA9QAAAIgDAAAAAA==&#10;" path="m,l9338,e" filled="f" strokeweight=".5pt">
                  <v:path arrowok="t" o:connecttype="custom" o:connectlocs="0,0;9338,0" o:connectangles="0,0"/>
                </v:shape>
                <w10:anchorlock/>
              </v:group>
            </w:pict>
          </mc:Fallback>
        </mc:AlternateContent>
      </w:r>
    </w:p>
    <w:p w14:paraId="37E51B7E" w14:textId="77777777" w:rsidR="00C12DB3" w:rsidRPr="005C701F" w:rsidRDefault="00C12DB3" w:rsidP="00C12DB3">
      <w:pPr>
        <w:kinsoku w:val="0"/>
        <w:overflowPunct w:val="0"/>
        <w:spacing w:before="4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Street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Address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1/PO </w:t>
      </w:r>
      <w:r w:rsidRPr="005C701F">
        <w:rPr>
          <w:rFonts w:ascii="Arial" w:hAnsi="Arial" w:cs="Arial"/>
          <w:sz w:val="20"/>
          <w:szCs w:val="20"/>
        </w:rPr>
        <w:t>Box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(Please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leave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blank </w:t>
      </w:r>
      <w:r w:rsidRPr="005C701F">
        <w:rPr>
          <w:rFonts w:ascii="Arial" w:hAnsi="Arial" w:cs="Arial"/>
          <w:sz w:val="20"/>
          <w:szCs w:val="20"/>
        </w:rPr>
        <w:t>spaces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between numbers, names or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words)</w:t>
      </w:r>
    </w:p>
    <w:p w14:paraId="6B5C879D" w14:textId="77777777" w:rsidR="00C12DB3" w:rsidRPr="005C701F" w:rsidRDefault="00C12DB3" w:rsidP="00C12DB3">
      <w:pPr>
        <w:kinsoku w:val="0"/>
        <w:overflowPunct w:val="0"/>
        <w:spacing w:before="3"/>
        <w:rPr>
          <w:rFonts w:ascii="Arial" w:hAnsi="Arial" w:cs="Arial"/>
        </w:rPr>
      </w:pPr>
    </w:p>
    <w:p w14:paraId="57CB7FE1" w14:textId="77777777" w:rsidR="00C12DB3" w:rsidRPr="005C701F" w:rsidRDefault="00C12DB3" w:rsidP="00C12DB3">
      <w:pPr>
        <w:kinsoku w:val="0"/>
        <w:overflowPunct w:val="0"/>
        <w:spacing w:line="20" w:lineRule="atLeast"/>
        <w:ind w:left="349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08F92211" wp14:editId="589C899E">
                <wp:extent cx="5936615" cy="12700"/>
                <wp:effectExtent l="5715" t="3810" r="1270" b="2540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6615" cy="12700"/>
                          <a:chOff x="0" y="0"/>
                          <a:chExt cx="9349" cy="20"/>
                        </a:xfrm>
                      </wpg:grpSpPr>
                      <wps:wsp>
                        <wps:cNvPr id="132" name="Freeform 4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339" cy="20"/>
                          </a:xfrm>
                          <a:custGeom>
                            <a:avLst/>
                            <a:gdLst>
                              <a:gd name="T0" fmla="*/ 0 w 9339"/>
                              <a:gd name="T1" fmla="*/ 0 h 20"/>
                              <a:gd name="T2" fmla="*/ 9338 w 933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39" h="20">
                                <a:moveTo>
                                  <a:pt x="0" y="0"/>
                                </a:moveTo>
                                <a:lnTo>
                                  <a:pt x="93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25E921" id="Group 131" o:spid="_x0000_s1026" style="width:467.45pt;height:1pt;mso-position-horizontal-relative:char;mso-position-vertical-relative:line" coordsize="934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">
                <v:shape id="Freeform 49" o:spid="_x0000_s1027" style="position:absolute;left:5;top:5;width:9339;height:20;visibility:visible;mso-wrap-style:square;v-text-anchor:top" coordsize="933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jewMIA&#10;AADcAAAADwAAAGRycy9kb3ducmV2LnhtbERPTWvCQBC9F/oflhG81Y2RthJdpRRrrYdANd6H7JgE&#10;s7NLdtX4712h0Ns83ufMl71pxYU631hWMB4lIIhLqxuuFBT7r5cpCB+QNbaWScGNPCwXz09zzLS9&#10;8i9ddqESMYR9hgrqEFwmpS9rMuhH1hFH7mg7gyHCrpK6w2sMN61Mk+RNGmw4NtTo6LOm8rQ7GwXr&#10;gtPc5e/fxebVHfKtW/3cwkqp4aD/mIEI1Id/8Z97o+P8SQqPZ+IF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ON7AwgAAANwAAAAPAAAAAAAAAAAAAAAAAJgCAABkcnMvZG93&#10;bnJldi54bWxQSwUGAAAAAAQABAD1AAAAhwMAAAAA&#10;" path="m,l9338,e" filled="f" strokeweight=".5pt">
                  <v:path arrowok="t" o:connecttype="custom" o:connectlocs="0,0;9338,0" o:connectangles="0,0"/>
                </v:shape>
                <w10:anchorlock/>
              </v:group>
            </w:pict>
          </mc:Fallback>
        </mc:AlternateContent>
      </w:r>
    </w:p>
    <w:p w14:paraId="34F5BFAB" w14:textId="77777777" w:rsidR="00C12DB3" w:rsidRPr="005C701F" w:rsidRDefault="00C12DB3" w:rsidP="00C12DB3">
      <w:pPr>
        <w:kinsoku w:val="0"/>
        <w:overflowPunct w:val="0"/>
        <w:spacing w:line="196" w:lineRule="exact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Street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Address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2/PO </w:t>
      </w:r>
      <w:r w:rsidRPr="005C701F">
        <w:rPr>
          <w:rFonts w:ascii="Arial" w:hAnsi="Arial" w:cs="Arial"/>
          <w:sz w:val="20"/>
          <w:szCs w:val="20"/>
        </w:rPr>
        <w:t>Box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(Please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leave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blank </w:t>
      </w:r>
      <w:r w:rsidRPr="005C701F">
        <w:rPr>
          <w:rFonts w:ascii="Arial" w:hAnsi="Arial" w:cs="Arial"/>
          <w:sz w:val="20"/>
          <w:szCs w:val="20"/>
        </w:rPr>
        <w:t>spaces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between numbers, names or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words)</w:t>
      </w:r>
    </w:p>
    <w:p w14:paraId="52C6D04C" w14:textId="77777777" w:rsidR="00C12DB3" w:rsidRPr="005C701F" w:rsidRDefault="00C12DB3" w:rsidP="00C12DB3">
      <w:pPr>
        <w:kinsoku w:val="0"/>
        <w:overflowPunct w:val="0"/>
        <w:spacing w:before="11"/>
        <w:rPr>
          <w:rFonts w:ascii="Arial" w:hAnsi="Arial" w:cs="Arial"/>
          <w:sz w:val="21"/>
          <w:szCs w:val="21"/>
        </w:rPr>
      </w:pPr>
    </w:p>
    <w:p w14:paraId="3031D0E5" w14:textId="77777777" w:rsidR="00C12DB3" w:rsidRPr="005C701F" w:rsidRDefault="00C12DB3" w:rsidP="00C12DB3">
      <w:pPr>
        <w:kinsoku w:val="0"/>
        <w:overflowPunct w:val="0"/>
        <w:spacing w:line="20" w:lineRule="atLeast"/>
        <w:ind w:left="349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08584905" wp14:editId="3DF5F765">
                <wp:extent cx="5937250" cy="12700"/>
                <wp:effectExtent l="5715" t="10160" r="10160" b="0"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7250" cy="12700"/>
                          <a:chOff x="0" y="0"/>
                          <a:chExt cx="9350" cy="20"/>
                        </a:xfrm>
                      </wpg:grpSpPr>
                      <wps:wsp>
                        <wps:cNvPr id="130" name="Freeform 4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340" cy="20"/>
                          </a:xfrm>
                          <a:custGeom>
                            <a:avLst/>
                            <a:gdLst>
                              <a:gd name="T0" fmla="*/ 0 w 9340"/>
                              <a:gd name="T1" fmla="*/ 0 h 20"/>
                              <a:gd name="T2" fmla="*/ 9339 w 934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40" h="20">
                                <a:moveTo>
                                  <a:pt x="0" y="0"/>
                                </a:moveTo>
                                <a:lnTo>
                                  <a:pt x="933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4450B9" id="Group 129" o:spid="_x0000_s1026" style="width:467.5pt;height:1pt;mso-position-horizontal-relative:char;mso-position-vertical-relative:line" coordsize="935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">
                <v:shape id="Freeform 47" o:spid="_x0000_s1027" style="position:absolute;left:5;top:5;width:9340;height:20;visibility:visible;mso-wrap-style:square;v-text-anchor:top" coordsize="934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nbZ8cA&#10;AADcAAAADwAAAGRycy9kb3ducmV2LnhtbESPS0/DMBCE70j8B2srcaNOQaAq1K0qRBAcOPQlcVzF&#10;m0cbr03sNuHfswek3nY1szPfLlaj69SF+th6NjCbZqCIS29brg3sd8X9HFRMyBY7z2TglyKslrc3&#10;C8ytH3hDl22qlYRwzNFAk1LItY5lQw7j1Adi0SrfO0yy9rW2PQ4S7jr9kGXP2mHL0tBgoNeGytP2&#10;7Azo48/3IZznh6L4CtV7tXl6G06fxtxNxvULqERjupr/rz+s4D8KvjwjE+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8522fHAAAA3AAAAA8AAAAAAAAAAAAAAAAAmAIAAGRy&#10;cy9kb3ducmV2LnhtbFBLBQYAAAAABAAEAPUAAACMAwAAAAA=&#10;" path="m,l9339,e" filled="f" strokeweight=".5pt">
                  <v:path arrowok="t" o:connecttype="custom" o:connectlocs="0,0;9339,0" o:connectangles="0,0"/>
                </v:shape>
                <w10:anchorlock/>
              </v:group>
            </w:pict>
          </mc:Fallback>
        </mc:AlternateContent>
      </w:r>
    </w:p>
    <w:p w14:paraId="0227C081" w14:textId="35C72DB9" w:rsidR="00C12DB3" w:rsidRPr="005C701F" w:rsidRDefault="00C12DB3" w:rsidP="00C12DB3">
      <w:pPr>
        <w:kinsoku w:val="0"/>
        <w:overflowPunct w:val="0"/>
        <w:spacing w:line="226" w:lineRule="exact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International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Address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(Please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leave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blank</w:t>
      </w:r>
      <w:r w:rsidRPr="005C701F">
        <w:rPr>
          <w:rFonts w:ascii="Arial" w:hAnsi="Arial" w:cs="Arial"/>
          <w:sz w:val="20"/>
          <w:szCs w:val="20"/>
        </w:rPr>
        <w:t xml:space="preserve"> spaces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between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numbers,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names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or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words)</w:t>
      </w:r>
      <w:r w:rsidR="00AD1F50" w:rsidRPr="00AD1F50">
        <w:rPr>
          <w:rFonts w:ascii="Arial" w:hAnsi="Arial" w:cs="Arial"/>
          <w:noProof/>
          <w:sz w:val="2"/>
          <w:szCs w:val="2"/>
          <w:lang w:val="en-IN" w:eastAsia="en-IN"/>
        </w:rPr>
        <w:t xml:space="preserve"> </w:t>
      </w:r>
    </w:p>
    <w:p w14:paraId="4A10CA23" w14:textId="423F0660" w:rsidR="00C12DB3" w:rsidRPr="005C701F" w:rsidRDefault="00C12DB3" w:rsidP="00C12DB3">
      <w:pPr>
        <w:kinsoku w:val="0"/>
        <w:overflowPunct w:val="0"/>
        <w:spacing w:before="10"/>
        <w:rPr>
          <w:rFonts w:ascii="Arial" w:hAnsi="Arial" w:cs="Arial"/>
          <w:sz w:val="11"/>
          <w:szCs w:val="11"/>
        </w:rPr>
      </w:pPr>
    </w:p>
    <w:p w14:paraId="0127802E" w14:textId="4EAF2F39" w:rsidR="00C12DB3" w:rsidRPr="005C701F" w:rsidRDefault="00C12DB3" w:rsidP="00C12DB3">
      <w:pPr>
        <w:tabs>
          <w:tab w:val="left" w:pos="8261"/>
        </w:tabs>
        <w:kinsoku w:val="0"/>
        <w:overflowPunct w:val="0"/>
        <w:spacing w:line="20" w:lineRule="atLeast"/>
        <w:ind w:left="349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2020A879" wp14:editId="1FEBE813">
                <wp:extent cx="4561840" cy="12700"/>
                <wp:effectExtent l="5715" t="8890" r="4445" b="0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61840" cy="12700"/>
                          <a:chOff x="0" y="0"/>
                          <a:chExt cx="7184" cy="20"/>
                        </a:xfrm>
                      </wpg:grpSpPr>
                      <wps:wsp>
                        <wps:cNvPr id="128" name="Freeform 4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174" cy="20"/>
                          </a:xfrm>
                          <a:custGeom>
                            <a:avLst/>
                            <a:gdLst>
                              <a:gd name="T0" fmla="*/ 0 w 7174"/>
                              <a:gd name="T1" fmla="*/ 0 h 20"/>
                              <a:gd name="T2" fmla="*/ 7173 w 717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174" h="20">
                                <a:moveTo>
                                  <a:pt x="0" y="0"/>
                                </a:moveTo>
                                <a:lnTo>
                                  <a:pt x="7173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B608A7" id="Group 127" o:spid="_x0000_s1026" style="width:359.2pt;height:1pt;mso-position-horizontal-relative:char;mso-position-vertical-relative:line" coordsize="718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">
                <v:shape id="Freeform 45" o:spid="_x0000_s1027" style="position:absolute;left:5;top:5;width:7174;height:20;visibility:visible;mso-wrap-style:square;v-text-anchor:top" coordsize="717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OF+8UA&#10;AADcAAAADwAAAGRycy9kb3ducmV2LnhtbESPS2vDQAyE74X8h0WB3pp1U2hSN5sQ0gZ6MeTR3lWv&#10;apt6tca7fuTfR4dAbhIzmvm02oyuVj21ofJs4HmWgCLOva24MPB93j8tQYWIbLH2TAYuFGCznjys&#10;MLV+4CP1p1goCeGQooEyxibVOuQlOQwz3xCL9udbh1HWttC2xUHCXa3nSfKqHVYsDSU2tCsp/z91&#10;zsBn1nfhbZF1vwf30h8+svyHh6Uxj9Nx+w4q0hjv5tv1lxX8udDKMzKBXl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w4X7xQAAANwAAAAPAAAAAAAAAAAAAAAAAJgCAABkcnMv&#10;ZG93bnJldi54bWxQSwUGAAAAAAQABAD1AAAAigMAAAAA&#10;" path="m,l7173,e" filled="f" strokeweight=".5pt">
                  <v:path arrowok="t" o:connecttype="custom" o:connectlocs="0,0;7173,0" o:connectangles="0,0"/>
                </v:shape>
                <w10:anchorlock/>
              </v:group>
            </w:pict>
          </mc:Fallback>
        </mc:AlternateContent>
      </w:r>
      <w:r w:rsidRPr="005C701F">
        <w:rPr>
          <w:rFonts w:ascii="Arial" w:hAnsi="Arial" w:cs="Arial"/>
          <w:sz w:val="2"/>
          <w:szCs w:val="2"/>
        </w:rPr>
        <w:t xml:space="preserve"> </w:t>
      </w:r>
      <w:r w:rsidR="00AD1F50">
        <w:rPr>
          <w:rFonts w:ascii="Arial" w:hAnsi="Arial" w:cs="Arial"/>
          <w:sz w:val="2"/>
          <w:szCs w:val="2"/>
        </w:rPr>
        <w:t xml:space="preserve"> </w:t>
      </w:r>
      <w:r w:rsidRPr="005C701F">
        <w:rPr>
          <w:rFonts w:ascii="Arial" w:hAnsi="Arial" w:cs="Arial"/>
          <w:sz w:val="2"/>
          <w:szCs w:val="2"/>
        </w:rPr>
        <w:tab/>
      </w: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3832EAA2" wp14:editId="55A0ACBF">
                <wp:extent cx="645795" cy="45719"/>
                <wp:effectExtent l="0" t="0" r="0" b="0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795" cy="45719"/>
                          <a:chOff x="0" y="0"/>
                          <a:chExt cx="1017" cy="20"/>
                        </a:xfrm>
                      </wpg:grpSpPr>
                      <wps:wsp>
                        <wps:cNvPr id="126" name="Freeform 4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07" cy="20"/>
                          </a:xfrm>
                          <a:custGeom>
                            <a:avLst/>
                            <a:gdLst>
                              <a:gd name="T0" fmla="*/ 0 w 1007"/>
                              <a:gd name="T1" fmla="*/ 0 h 20"/>
                              <a:gd name="T2" fmla="*/ 1006 w 100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7" h="20">
                                <a:moveTo>
                                  <a:pt x="0" y="0"/>
                                </a:moveTo>
                                <a:lnTo>
                                  <a:pt x="100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360000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B6DB01" id="Group 125" o:spid="_x0000_s1026" style="width:50.85pt;height:3.6pt;mso-position-horizontal-relative:char;mso-position-vertical-relative:line" coordsize="101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">
                <v:shape id="Freeform 43" o:spid="_x0000_s1027" style="position:absolute;left:5;top:5;width:1007;height:20;visibility:visible;mso-wrap-style:square;v-text-anchor:top" coordsize="100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" path="m,l1006,e" filled="f" strokeweight=".5pt">
                  <v:path arrowok="t" o:connecttype="custom" o:connectlocs="0,0;1006,0" o:connectangles="0,0"/>
                </v:shape>
                <w10:anchorlock/>
              </v:group>
            </w:pict>
          </mc:Fallback>
        </mc:AlternateContent>
      </w:r>
      <w:r w:rsidR="00AD1F50"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31B376F3" wp14:editId="4CE70891">
                <wp:extent cx="1080000" cy="45719"/>
                <wp:effectExtent l="0" t="0" r="0" b="0"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80000" cy="45719"/>
                          <a:chOff x="0" y="0"/>
                          <a:chExt cx="1788" cy="20"/>
                        </a:xfrm>
                      </wpg:grpSpPr>
                      <wps:wsp>
                        <wps:cNvPr id="124" name="Freeform 4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778" cy="20"/>
                          </a:xfrm>
                          <a:custGeom>
                            <a:avLst/>
                            <a:gdLst>
                              <a:gd name="T0" fmla="*/ 0 w 1778"/>
                              <a:gd name="T1" fmla="*/ 0 h 20"/>
                              <a:gd name="T2" fmla="*/ 1777 w 17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778" h="20">
                                <a:moveTo>
                                  <a:pt x="0" y="0"/>
                                </a:moveTo>
                                <a:lnTo>
                                  <a:pt x="177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00" tIns="45720" rIns="360000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39CA3" id="Group 123" o:spid="_x0000_s1026" style="width:85.05pt;height:3.6pt;mso-position-horizontal-relative:char;mso-position-vertical-relative:line" coordsize="178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">
                <v:shape id="Freeform 41" o:spid="_x0000_s1027" style="position:absolute;left:5;top:5;width:1778;height:20;visibility:visible;mso-wrap-style:square;v-text-anchor:top" coordsize="17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" path="m,l1777,e" filled="f" strokeweight=".5pt">
                  <v:path arrowok="t" o:connecttype="custom" o:connectlocs="0,0;1777,0" o:connectangles="0,0"/>
                </v:shape>
                <w10:anchorlock/>
              </v:group>
            </w:pict>
          </mc:Fallback>
        </mc:AlternateContent>
      </w:r>
    </w:p>
    <w:p w14:paraId="636D188F" w14:textId="1800F159" w:rsidR="00C12DB3" w:rsidRPr="005C701F" w:rsidRDefault="00C12DB3" w:rsidP="00C12DB3">
      <w:pPr>
        <w:kinsoku w:val="0"/>
        <w:overflowPunct w:val="0"/>
        <w:spacing w:line="20" w:lineRule="atLeast"/>
        <w:ind w:left="9587"/>
        <w:rPr>
          <w:rFonts w:ascii="Arial" w:hAnsi="Arial" w:cs="Arial"/>
          <w:sz w:val="2"/>
          <w:szCs w:val="2"/>
        </w:rPr>
      </w:pPr>
    </w:p>
    <w:p w14:paraId="1D346927" w14:textId="77777777" w:rsidR="00AD1F50" w:rsidRDefault="00C12DB3" w:rsidP="00AD1F50">
      <w:pPr>
        <w:kinsoku w:val="0"/>
        <w:overflowPunct w:val="0"/>
        <w:spacing w:line="276" w:lineRule="auto"/>
        <w:rPr>
          <w:rFonts w:ascii="Arial" w:hAnsi="Arial" w:cs="Arial"/>
          <w:spacing w:val="-1"/>
          <w:sz w:val="20"/>
          <w:szCs w:val="20"/>
        </w:rPr>
      </w:pPr>
      <w:r>
        <w:rPr>
          <w:rFonts w:ascii="Arial" w:hAnsi="Arial" w:cs="Arial"/>
          <w:spacing w:val="-1"/>
          <w:sz w:val="20"/>
          <w:szCs w:val="20"/>
        </w:rPr>
        <w:t xml:space="preserve">      </w:t>
      </w:r>
      <w:r w:rsidRPr="005C701F">
        <w:rPr>
          <w:rFonts w:ascii="Arial" w:hAnsi="Arial" w:cs="Arial"/>
          <w:spacing w:val="-1"/>
          <w:sz w:val="20"/>
          <w:szCs w:val="20"/>
        </w:rPr>
        <w:t>City</w:t>
      </w:r>
      <w:r>
        <w:rPr>
          <w:rFonts w:ascii="Arial" w:hAnsi="Arial" w:cs="Arial"/>
          <w:spacing w:val="-1"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 w:rsidR="00AD1F50">
        <w:rPr>
          <w:rFonts w:ascii="Arial" w:hAnsi="Arial" w:cs="Arial"/>
          <w:spacing w:val="-1"/>
          <w:sz w:val="20"/>
          <w:szCs w:val="20"/>
        </w:rPr>
        <w:t xml:space="preserve">  </w:t>
      </w:r>
      <w:r>
        <w:rPr>
          <w:rFonts w:ascii="Arial" w:hAnsi="Arial" w:cs="Arial"/>
          <w:spacing w:val="-1"/>
          <w:sz w:val="20"/>
          <w:szCs w:val="20"/>
        </w:rPr>
        <w:t>State                Zip code</w:t>
      </w:r>
    </w:p>
    <w:p w14:paraId="104BA0C3" w14:textId="13D994F6" w:rsidR="00AD1F50" w:rsidRDefault="00AD1F50" w:rsidP="00AD1F50">
      <w:pPr>
        <w:kinsoku w:val="0"/>
        <w:overflowPunct w:val="0"/>
        <w:spacing w:line="276" w:lineRule="auto"/>
        <w:rPr>
          <w:rFonts w:ascii="Arial" w:hAnsi="Arial" w:cs="Arial"/>
          <w:spacing w:val="-1"/>
          <w:sz w:val="20"/>
          <w:szCs w:val="20"/>
        </w:rPr>
      </w:pPr>
      <w:r>
        <w:rPr>
          <w:rFonts w:ascii="Arial" w:hAnsi="Arial" w:cs="Arial"/>
          <w:spacing w:val="-1"/>
          <w:sz w:val="20"/>
          <w:szCs w:val="20"/>
        </w:rPr>
        <w:t xml:space="preserve"> </w:t>
      </w:r>
    </w:p>
    <w:p w14:paraId="1488177B" w14:textId="33BC8703" w:rsidR="00C12DB3" w:rsidRPr="00BF3658" w:rsidRDefault="00AD1F50" w:rsidP="00C12DB3">
      <w:pPr>
        <w:tabs>
          <w:tab w:val="left" w:pos="3105"/>
        </w:tabs>
        <w:kinsoku w:val="0"/>
        <w:overflowPunct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pacing w:val="-1"/>
          <w:sz w:val="20"/>
          <w:szCs w:val="20"/>
        </w:rPr>
        <w:t xml:space="preserve">      </w:t>
      </w:r>
      <w:r w:rsidR="00C12DB3" w:rsidRPr="005C701F">
        <w:rPr>
          <w:rFonts w:ascii="Arial" w:hAnsi="Arial" w:cs="Arial"/>
          <w:spacing w:val="-1"/>
          <w:sz w:val="20"/>
          <w:szCs w:val="20"/>
        </w:rPr>
        <w:t xml:space="preserve">Date of </w:t>
      </w:r>
      <w:r w:rsidR="00C12DB3" w:rsidRPr="005C701F">
        <w:rPr>
          <w:rFonts w:ascii="Arial" w:hAnsi="Arial" w:cs="Arial"/>
          <w:sz w:val="20"/>
          <w:szCs w:val="20"/>
        </w:rPr>
        <w:t>Birth</w:t>
      </w:r>
      <w:r w:rsidR="00C12DB3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C12DB3">
        <w:rPr>
          <w:rFonts w:ascii="Arial" w:hAnsi="Arial" w:cs="Arial"/>
          <w:sz w:val="20"/>
          <w:szCs w:val="20"/>
        </w:rPr>
        <w:t>_________________</w:t>
      </w:r>
    </w:p>
    <w:p w14:paraId="43F991D7" w14:textId="3A71AB64" w:rsidR="00C12DB3" w:rsidRDefault="00C12DB3" w:rsidP="00C12DB3">
      <w:pPr>
        <w:kinsoku w:val="0"/>
        <w:overflowPunct w:val="0"/>
        <w:spacing w:before="1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</w:t>
      </w:r>
      <w:r w:rsidR="00AD1F50">
        <w:rPr>
          <w:rFonts w:ascii="Arial" w:hAnsi="Arial" w:cs="Arial"/>
          <w:sz w:val="16"/>
          <w:szCs w:val="16"/>
        </w:rPr>
        <w:t xml:space="preserve">        </w:t>
      </w:r>
      <w:r>
        <w:rPr>
          <w:rFonts w:ascii="Arial" w:hAnsi="Arial" w:cs="Arial"/>
          <w:sz w:val="16"/>
          <w:szCs w:val="16"/>
        </w:rPr>
        <w:t xml:space="preserve">                           </w:t>
      </w:r>
      <w:r w:rsidRPr="005C701F">
        <w:rPr>
          <w:rFonts w:ascii="Arial" w:hAnsi="Arial" w:cs="Arial"/>
          <w:sz w:val="16"/>
          <w:szCs w:val="16"/>
        </w:rPr>
        <w:t>MM/DD/YYYY</w:t>
      </w:r>
    </w:p>
    <w:p w14:paraId="585CBBDF" w14:textId="0B51DCE2" w:rsidR="00C12DB3" w:rsidRPr="00BF3658" w:rsidRDefault="00C12DB3" w:rsidP="00AD1F50">
      <w:pPr>
        <w:kinsoku w:val="0"/>
        <w:overflowPunct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pacing w:val="-1"/>
          <w:sz w:val="20"/>
          <w:szCs w:val="20"/>
        </w:rPr>
        <w:t xml:space="preserve">   </w:t>
      </w:r>
      <w:r w:rsidR="00AD1F50">
        <w:rPr>
          <w:rFonts w:ascii="Arial" w:hAnsi="Arial" w:cs="Arial"/>
          <w:spacing w:val="-1"/>
          <w:sz w:val="20"/>
          <w:szCs w:val="20"/>
        </w:rPr>
        <w:t xml:space="preserve">  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Date of </w:t>
      </w:r>
      <w:r w:rsidRPr="005C701F">
        <w:rPr>
          <w:rFonts w:ascii="Arial" w:hAnsi="Arial" w:cs="Arial"/>
          <w:sz w:val="20"/>
          <w:szCs w:val="20"/>
        </w:rPr>
        <w:t>Injury</w:t>
      </w:r>
      <w:r>
        <w:rPr>
          <w:rFonts w:ascii="Arial" w:hAnsi="Arial" w:cs="Arial"/>
          <w:sz w:val="20"/>
          <w:szCs w:val="20"/>
        </w:rPr>
        <w:t>:</w:t>
      </w:r>
      <w:r w:rsidRPr="00A92466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_____________________</w:t>
      </w:r>
    </w:p>
    <w:p w14:paraId="78A040E3" w14:textId="3FFF266B" w:rsidR="00C12DB3" w:rsidRPr="005C701F" w:rsidRDefault="00C12DB3" w:rsidP="00C12DB3">
      <w:pPr>
        <w:kinsoku w:val="0"/>
        <w:overflowPunct w:val="0"/>
        <w:spacing w:before="5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</w:t>
      </w:r>
      <w:r w:rsidR="00AD1F50">
        <w:rPr>
          <w:rFonts w:ascii="Arial" w:hAnsi="Arial" w:cs="Arial"/>
          <w:sz w:val="16"/>
          <w:szCs w:val="16"/>
        </w:rPr>
        <w:t xml:space="preserve">   </w:t>
      </w:r>
      <w:r>
        <w:rPr>
          <w:rFonts w:ascii="Arial" w:hAnsi="Arial" w:cs="Arial"/>
          <w:sz w:val="16"/>
          <w:szCs w:val="16"/>
        </w:rPr>
        <w:t xml:space="preserve">        </w:t>
      </w:r>
      <w:r w:rsidR="00AD1F50">
        <w:rPr>
          <w:rFonts w:ascii="Arial" w:hAnsi="Arial" w:cs="Arial"/>
          <w:sz w:val="16"/>
          <w:szCs w:val="16"/>
        </w:rPr>
        <w:t xml:space="preserve">    </w:t>
      </w:r>
      <w:r>
        <w:rPr>
          <w:rFonts w:ascii="Arial" w:hAnsi="Arial" w:cs="Arial"/>
          <w:sz w:val="16"/>
          <w:szCs w:val="16"/>
        </w:rPr>
        <w:t xml:space="preserve">                    </w:t>
      </w:r>
      <w:r w:rsidRPr="005C701F">
        <w:rPr>
          <w:rFonts w:ascii="Arial" w:hAnsi="Arial" w:cs="Arial"/>
          <w:sz w:val="16"/>
          <w:szCs w:val="16"/>
        </w:rPr>
        <w:t>MM/DD/YYYY</w:t>
      </w:r>
    </w:p>
    <w:p w14:paraId="36E62D5E" w14:textId="77777777" w:rsidR="00C12DB3" w:rsidRPr="005C701F" w:rsidRDefault="00C12DB3" w:rsidP="00C12DB3">
      <w:pPr>
        <w:kinsoku w:val="0"/>
        <w:overflowPunct w:val="0"/>
        <w:spacing w:before="3"/>
        <w:rPr>
          <w:rFonts w:ascii="Arial" w:hAnsi="Arial" w:cs="Arial"/>
          <w:sz w:val="11"/>
          <w:szCs w:val="11"/>
        </w:rPr>
      </w:pPr>
    </w:p>
    <w:p w14:paraId="37672E04" w14:textId="77777777" w:rsidR="00C12DB3" w:rsidRPr="005C701F" w:rsidRDefault="00C12DB3" w:rsidP="00C12DB3">
      <w:pPr>
        <w:kinsoku w:val="0"/>
        <w:overflowPunct w:val="0"/>
        <w:spacing w:line="20" w:lineRule="atLeast"/>
        <w:ind w:left="350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7A80957A" wp14:editId="31F36E05">
                <wp:extent cx="6223000" cy="12700"/>
                <wp:effectExtent l="6350" t="8255" r="9525" b="0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3000" cy="12700"/>
                          <a:chOff x="0" y="0"/>
                          <a:chExt cx="9800" cy="20"/>
                        </a:xfrm>
                      </wpg:grpSpPr>
                      <wps:wsp>
                        <wps:cNvPr id="122" name="Freeform 3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790" cy="20"/>
                          </a:xfrm>
                          <a:custGeom>
                            <a:avLst/>
                            <a:gdLst>
                              <a:gd name="T0" fmla="*/ 0 w 9790"/>
                              <a:gd name="T1" fmla="*/ 0 h 20"/>
                              <a:gd name="T2" fmla="*/ 9789 w 979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790" h="20">
                                <a:moveTo>
                                  <a:pt x="0" y="0"/>
                                </a:moveTo>
                                <a:lnTo>
                                  <a:pt x="978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A100F0" id="Group 121" o:spid="_x0000_s1026" style="width:490pt;height:1pt;mso-position-horizontal-relative:char;mso-position-vertical-relative:line" coordsize="9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">
                <v:shape id="Freeform 39" o:spid="_x0000_s1027" style="position:absolute;left:5;top:5;width:9790;height:20;visibility:visible;mso-wrap-style:square;v-text-anchor:top" coordsize="979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RM0sEA&#10;AADcAAAADwAAAGRycy9kb3ducmV2LnhtbERP22oCMRB9L/gPYQRfimbdemM1SisIfSvafsC4GbOL&#10;m8mSxHX9e1Mo9G0O5zqbXW8b0ZEPtWMF00kGgrh0umaj4Of7MF6BCBFZY+OYFDwowG47eNlgod2d&#10;j9SdohEphEOBCqoY20LKUFZkMUxcS5y4i/MWY4LeSO3xnsJtI/MsW0iLNaeGClvaV1ReTzerwLy9&#10;zr76y/m2nBk/n/tHJz+OnVKjYf++BhGpj//iP/enTvPzHH6fSRf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0TNLBAAAA3AAAAA8AAAAAAAAAAAAAAAAAmAIAAGRycy9kb3du&#10;cmV2LnhtbFBLBQYAAAAABAAEAPUAAACGAwAAAAA=&#10;" path="m,l9789,e" filled="f" strokeweight=".5pt">
                  <v:path arrowok="t" o:connecttype="custom" o:connectlocs="0,0;9789,0" o:connectangles="0,0"/>
                </v:shape>
                <w10:anchorlock/>
              </v:group>
            </w:pict>
          </mc:Fallback>
        </mc:AlternateContent>
      </w:r>
    </w:p>
    <w:p w14:paraId="0C5D1225" w14:textId="77777777" w:rsidR="00C12DB3" w:rsidRPr="005C701F" w:rsidRDefault="00C12DB3" w:rsidP="00C12DB3">
      <w:pPr>
        <w:kinsoku w:val="0"/>
        <w:overflowPunct w:val="0"/>
        <w:spacing w:line="207" w:lineRule="exact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Employer</w:t>
      </w:r>
    </w:p>
    <w:p w14:paraId="698DBBE1" w14:textId="77777777" w:rsidR="00C12DB3" w:rsidRPr="005C701F" w:rsidRDefault="00C12DB3" w:rsidP="00C12DB3">
      <w:pPr>
        <w:kinsoku w:val="0"/>
        <w:overflowPunct w:val="0"/>
        <w:spacing w:before="6"/>
        <w:rPr>
          <w:rFonts w:ascii="Arial" w:hAnsi="Arial" w:cs="Arial"/>
          <w:sz w:val="10"/>
          <w:szCs w:val="10"/>
        </w:rPr>
      </w:pPr>
    </w:p>
    <w:p w14:paraId="7D6D878B" w14:textId="77777777" w:rsidR="00C12DB3" w:rsidRPr="005C701F" w:rsidRDefault="00C12DB3" w:rsidP="00C12DB3">
      <w:pPr>
        <w:kinsoku w:val="0"/>
        <w:overflowPunct w:val="0"/>
        <w:spacing w:line="20" w:lineRule="atLeast"/>
        <w:ind w:left="350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62D083AA" wp14:editId="74580664">
                <wp:extent cx="6055995" cy="12700"/>
                <wp:effectExtent l="6350" t="3810" r="5080" b="2540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5995" cy="12700"/>
                          <a:chOff x="0" y="0"/>
                          <a:chExt cx="9537" cy="20"/>
                        </a:xfrm>
                      </wpg:grpSpPr>
                      <wps:wsp>
                        <wps:cNvPr id="120" name="Freeform 3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27" cy="20"/>
                          </a:xfrm>
                          <a:custGeom>
                            <a:avLst/>
                            <a:gdLst>
                              <a:gd name="T0" fmla="*/ 0 w 9527"/>
                              <a:gd name="T1" fmla="*/ 0 h 20"/>
                              <a:gd name="T2" fmla="*/ 9526 w 952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27" h="20">
                                <a:moveTo>
                                  <a:pt x="0" y="0"/>
                                </a:moveTo>
                                <a:lnTo>
                                  <a:pt x="952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863660" id="Group 119" o:spid="_x0000_s1026" style="width:476.85pt;height:1pt;mso-position-horizontal-relative:char;mso-position-vertical-relative:line" coordsize="953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">
                <v:shape id="Freeform 37" o:spid="_x0000_s1027" style="position:absolute;left:5;top:5;width:9527;height:20;visibility:visible;mso-wrap-style:square;v-text-anchor:top" coordsize="952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K9iccA&#10;AADcAAAADwAAAGRycy9kb3ducmV2LnhtbESPQU/CQBCF7yb+h82YeDGwlQOawkLQqJGYIBQu3Cbd&#10;sW3ozja7Ky3/njmYeJvJe/PeN/Pl4Fp1phAbzwYexxko4tLbhisDh/376BlUTMgWW89k4EIRlovb&#10;mznm1ve8o3ORKiUhHHM0UKfU5VrHsiaHcew7YtF+fHCYZA2VtgF7CXetnmTZVDtsWBpq7Oi1pvJU&#10;/DoD/Snr14eP5qX4eor+4Tus3o6brTH3d8NqBirRkP7Nf9efVvAngi/PyAR6c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oCvYnHAAAA3AAAAA8AAAAAAAAAAAAAAAAAmAIAAGRy&#10;cy9kb3ducmV2LnhtbFBLBQYAAAAABAAEAPUAAACMAwAAAAA=&#10;" path="m,l9526,e" filled="f" strokeweight=".5pt">
                  <v:path arrowok="t" o:connecttype="custom" o:connectlocs="0,0;9526,0" o:connectangles="0,0"/>
                </v:shape>
                <w10:anchorlock/>
              </v:group>
            </w:pict>
          </mc:Fallback>
        </mc:AlternateContent>
      </w:r>
    </w:p>
    <w:p w14:paraId="6DF5D368" w14:textId="77777777" w:rsidR="00C12DB3" w:rsidRPr="005C701F" w:rsidRDefault="00C12DB3" w:rsidP="00C12DB3">
      <w:pPr>
        <w:kinsoku w:val="0"/>
        <w:overflowPunct w:val="0"/>
        <w:spacing w:line="202" w:lineRule="exact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 xml:space="preserve">Nature of </w:t>
      </w:r>
      <w:r w:rsidRPr="005C701F">
        <w:rPr>
          <w:rFonts w:ascii="Arial" w:hAnsi="Arial" w:cs="Arial"/>
          <w:sz w:val="20"/>
          <w:szCs w:val="20"/>
        </w:rPr>
        <w:t>Employers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Business</w:t>
      </w:r>
    </w:p>
    <w:p w14:paraId="0ABC3CFD" w14:textId="5DC92C22" w:rsidR="00C12DB3" w:rsidRDefault="00C12DB3" w:rsidP="00C12DB3">
      <w:pPr>
        <w:kinsoku w:val="0"/>
        <w:overflowPunct w:val="0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>Claim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Number</w:t>
      </w:r>
      <w:r w:rsidRPr="005C701F">
        <w:rPr>
          <w:rFonts w:ascii="Arial" w:hAnsi="Arial" w:cs="Arial"/>
          <w:sz w:val="20"/>
          <w:szCs w:val="20"/>
        </w:rPr>
        <w:t xml:space="preserve"> 1</w:t>
      </w:r>
    </w:p>
    <w:p w14:paraId="727C614A" w14:textId="6A203C4A" w:rsidR="00C12DB3" w:rsidRDefault="00FE70B1" w:rsidP="00C12DB3">
      <w:pPr>
        <w:kinsoku w:val="0"/>
        <w:overflowPunct w:val="0"/>
        <w:spacing w:line="20" w:lineRule="atLeast"/>
        <w:ind w:left="1929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71B5E3AF" wp14:editId="69EC93A1">
                <wp:extent cx="5044440" cy="45719"/>
                <wp:effectExtent l="0" t="0" r="0" b="0"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44440" cy="45719"/>
                          <a:chOff x="5" y="5"/>
                          <a:chExt cx="7944" cy="20"/>
                        </a:xfrm>
                      </wpg:grpSpPr>
                      <wps:wsp>
                        <wps:cNvPr id="118" name="Freeform 3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944" cy="20"/>
                          </a:xfrm>
                          <a:custGeom>
                            <a:avLst/>
                            <a:gdLst>
                              <a:gd name="T0" fmla="*/ 0 w 7944"/>
                              <a:gd name="T1" fmla="*/ 0 h 20"/>
                              <a:gd name="T2" fmla="*/ 7943 w 794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944" h="20">
                                <a:moveTo>
                                  <a:pt x="0" y="0"/>
                                </a:moveTo>
                                <a:lnTo>
                                  <a:pt x="7943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34704E" id="Group 117" o:spid="_x0000_s1026" style="width:397.2pt;height:3.6pt;mso-position-horizontal-relative:char;mso-position-vertical-relative:line" coordorigin="5,5" coordsize="794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">
                <v:shape id="Freeform 35" o:spid="_x0000_s1027" style="position:absolute;left:5;top:5;width:7944;height:20;visibility:visible;mso-wrap-style:square;v-text-anchor:top" coordsize="794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" path="m,l7943,e" filled="f" strokeweight=".5pt">
                  <v:path arrowok="t" o:connecttype="custom" o:connectlocs="0,0;7943,0" o:connectangles="0,0"/>
                </v:shape>
                <w10:anchorlock/>
              </v:group>
            </w:pict>
          </mc:Fallback>
        </mc:AlternateContent>
      </w:r>
    </w:p>
    <w:p w14:paraId="28AD5A9B" w14:textId="53DF5233" w:rsidR="00C12DB3" w:rsidRDefault="00C12DB3" w:rsidP="00C12DB3">
      <w:pPr>
        <w:kinsoku w:val="0"/>
        <w:overflowPunct w:val="0"/>
        <w:spacing w:line="20" w:lineRule="atLeast"/>
        <w:ind w:left="1929"/>
        <w:rPr>
          <w:rFonts w:ascii="Arial" w:hAnsi="Arial" w:cs="Arial"/>
          <w:sz w:val="20"/>
          <w:szCs w:val="20"/>
        </w:rPr>
        <w:sectPr w:rsidR="00C12DB3">
          <w:pgSz w:w="12240" w:h="15840"/>
          <w:pgMar w:top="180" w:right="400" w:bottom="280" w:left="260" w:header="720" w:footer="720" w:gutter="0"/>
          <w:cols w:space="720" w:equalWidth="0">
            <w:col w:w="11580"/>
          </w:cols>
          <w:noEndnote/>
        </w:sectPr>
      </w:pPr>
    </w:p>
    <w:p w14:paraId="1D79B691" w14:textId="77777777" w:rsidR="00C12DB3" w:rsidRDefault="00C12DB3" w:rsidP="00C12DB3">
      <w:pPr>
        <w:kinsoku w:val="0"/>
        <w:overflowPunct w:val="0"/>
        <w:ind w:left="320"/>
        <w:rPr>
          <w:rFonts w:ascii="Arial" w:hAnsi="Arial" w:cs="Arial"/>
          <w:spacing w:val="-1"/>
          <w:sz w:val="20"/>
          <w:szCs w:val="20"/>
        </w:rPr>
      </w:pPr>
    </w:p>
    <w:p w14:paraId="615D8C60" w14:textId="77777777" w:rsidR="00C12DB3" w:rsidRPr="005C701F" w:rsidRDefault="00C12DB3" w:rsidP="00C12DB3">
      <w:pPr>
        <w:kinsoku w:val="0"/>
        <w:overflowPunct w:val="0"/>
        <w:ind w:left="320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>Claim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Number</w:t>
      </w:r>
      <w:r w:rsidRPr="005C701F">
        <w:rPr>
          <w:rFonts w:ascii="Arial" w:hAnsi="Arial" w:cs="Arial"/>
          <w:sz w:val="20"/>
          <w:szCs w:val="20"/>
        </w:rPr>
        <w:t xml:space="preserve"> 2</w:t>
      </w:r>
    </w:p>
    <w:p w14:paraId="5CDF2573" w14:textId="77777777" w:rsidR="00C12DB3" w:rsidRPr="005C701F" w:rsidRDefault="00C12DB3" w:rsidP="00C12DB3">
      <w:pPr>
        <w:kinsoku w:val="0"/>
        <w:overflowPunct w:val="0"/>
        <w:spacing w:line="20" w:lineRule="atLeast"/>
        <w:ind w:left="1916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1AE273C3" wp14:editId="7C7FCC57">
                <wp:extent cx="5033645" cy="12700"/>
                <wp:effectExtent l="10160" t="6350" r="4445" b="0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33645" cy="12700"/>
                          <a:chOff x="0" y="0"/>
                          <a:chExt cx="7927" cy="20"/>
                        </a:xfrm>
                      </wpg:grpSpPr>
                      <wps:wsp>
                        <wps:cNvPr id="116" name="Freeform 3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917" cy="20"/>
                          </a:xfrm>
                          <a:custGeom>
                            <a:avLst/>
                            <a:gdLst>
                              <a:gd name="T0" fmla="*/ 0 w 7917"/>
                              <a:gd name="T1" fmla="*/ 0 h 20"/>
                              <a:gd name="T2" fmla="*/ 7916 w 791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917" h="20">
                                <a:moveTo>
                                  <a:pt x="0" y="0"/>
                                </a:moveTo>
                                <a:lnTo>
                                  <a:pt x="791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133FC" id="Group 115" o:spid="_x0000_s1026" style="width:396.35pt;height:1pt;mso-position-horizontal-relative:char;mso-position-vertical-relative:line" coordsize="792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">
                <v:shape id="Freeform 33" o:spid="_x0000_s1027" style="position:absolute;left:5;top:5;width:7917;height:20;visibility:visible;mso-wrap-style:square;v-text-anchor:top" coordsize="791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guucMA&#10;AADcAAAADwAAAGRycy9kb3ducmV2LnhtbERPTWvCQBC9F/wPywi9FLPRgy3RVVQQbKGUqjl4G3bH&#10;JJidDdk1if++Wyj0No/3Ocv1YGvRUesrxwqmSQqCWDtTcaHgfNpP3kD4gGywdkwKHuRhvRo9LTEz&#10;rudv6o6hEDGEfYYKyhCaTEqvS7LoE9cQR+7qWoshwraQpsU+httaztJ0Li1WHBtKbGhXkr4d71ZB&#10;qC/554t+R/mRk97eHvJ1p7+Ueh4PmwWIQEP4F/+5DybOn87h95l4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OguucMAAADcAAAADwAAAAAAAAAAAAAAAACYAgAAZHJzL2Rv&#10;d25yZXYueG1sUEsFBgAAAAAEAAQA9QAAAIgDAAAAAA==&#10;" path="m,l7916,e" filled="f" strokeweight=".5pt">
                  <v:path arrowok="t" o:connecttype="custom" o:connectlocs="0,0;7916,0" o:connectangles="0,0"/>
                </v:shape>
                <w10:anchorlock/>
              </v:group>
            </w:pict>
          </mc:Fallback>
        </mc:AlternateContent>
      </w:r>
    </w:p>
    <w:p w14:paraId="77ACA02A" w14:textId="77777777" w:rsidR="00C12DB3" w:rsidRPr="005C701F" w:rsidRDefault="00C12DB3" w:rsidP="00C12DB3">
      <w:pPr>
        <w:kinsoku w:val="0"/>
        <w:overflowPunct w:val="0"/>
        <w:spacing w:before="74"/>
        <w:ind w:left="298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>Claim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Number</w:t>
      </w:r>
      <w:r w:rsidRPr="005C701F">
        <w:rPr>
          <w:rFonts w:ascii="Arial" w:hAnsi="Arial" w:cs="Arial"/>
          <w:sz w:val="20"/>
          <w:szCs w:val="20"/>
        </w:rPr>
        <w:t xml:space="preserve"> 3</w:t>
      </w:r>
    </w:p>
    <w:p w14:paraId="348960F9" w14:textId="77777777" w:rsidR="00C12DB3" w:rsidRPr="005C701F" w:rsidRDefault="00C12DB3" w:rsidP="00C12DB3">
      <w:pPr>
        <w:kinsoku w:val="0"/>
        <w:overflowPunct w:val="0"/>
        <w:spacing w:line="20" w:lineRule="atLeast"/>
        <w:ind w:left="1881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4DCF10E7" wp14:editId="1BC84BF5">
                <wp:extent cx="5042535" cy="12700"/>
                <wp:effectExtent l="6985" t="10160" r="8255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42535" cy="12700"/>
                          <a:chOff x="0" y="0"/>
                          <a:chExt cx="7941" cy="20"/>
                        </a:xfrm>
                      </wpg:grpSpPr>
                      <wps:wsp>
                        <wps:cNvPr id="114" name="Freeform 3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931" cy="20"/>
                          </a:xfrm>
                          <a:custGeom>
                            <a:avLst/>
                            <a:gdLst>
                              <a:gd name="T0" fmla="*/ 0 w 7931"/>
                              <a:gd name="T1" fmla="*/ 0 h 20"/>
                              <a:gd name="T2" fmla="*/ 7930 w 793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931" h="20">
                                <a:moveTo>
                                  <a:pt x="0" y="0"/>
                                </a:moveTo>
                                <a:lnTo>
                                  <a:pt x="793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B66CE7" id="Group 113" o:spid="_x0000_s1026" style="width:397.05pt;height:1pt;mso-position-horizontal-relative:char;mso-position-vertical-relative:line" coordsize="794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">
                <v:shape id="Freeform 31" o:spid="_x0000_s1027" style="position:absolute;left:5;top:5;width:7931;height:20;visibility:visible;mso-wrap-style:square;v-text-anchor:top" coordsize="793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SGF8EA&#10;AADcAAAADwAAAGRycy9kb3ducmV2LnhtbERPzWrCQBC+F3yHZQRvdRNtRaOriCB46KFNfIAhOybB&#10;7GzIjhrf3i0UepuP73c2u8G16k59aDwbSKcJKOLS24YrA+fi+L4EFQTZYuuZDDwpwG47ettgZv2D&#10;f+ieS6ViCIcMDdQiXaZ1KGtyGKa+I47cxfcOJcK+0rbHRwx3rZ4lyUI7bDg21NjRoabymt+cgVnS&#10;rYbm63SWz2K+l3x5LOg7NWYyHvZrUEKD/Iv/3Ccb56cf8PtMvEBv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6khhfBAAAA3AAAAA8AAAAAAAAAAAAAAAAAmAIAAGRycy9kb3du&#10;cmV2LnhtbFBLBQYAAAAABAAEAPUAAACGAwAAAAA=&#10;" path="m,l7930,e" filled="f" strokeweight=".5pt">
                  <v:path arrowok="t" o:connecttype="custom" o:connectlocs="0,0;7930,0" o:connectangles="0,0"/>
                </v:shape>
                <w10:anchorlock/>
              </v:group>
            </w:pict>
          </mc:Fallback>
        </mc:AlternateContent>
      </w:r>
    </w:p>
    <w:p w14:paraId="1559F1B9" w14:textId="77777777" w:rsidR="00C12DB3" w:rsidRPr="005C701F" w:rsidRDefault="00C12DB3" w:rsidP="00C12DB3">
      <w:pPr>
        <w:kinsoku w:val="0"/>
        <w:overflowPunct w:val="0"/>
        <w:ind w:left="298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>Claim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Number</w:t>
      </w:r>
      <w:r w:rsidRPr="005C701F">
        <w:rPr>
          <w:rFonts w:ascii="Arial" w:hAnsi="Arial" w:cs="Arial"/>
          <w:sz w:val="20"/>
          <w:szCs w:val="20"/>
        </w:rPr>
        <w:t xml:space="preserve"> 4</w:t>
      </w:r>
    </w:p>
    <w:p w14:paraId="369B01B3" w14:textId="77777777" w:rsidR="00C12DB3" w:rsidRPr="005C701F" w:rsidRDefault="00C12DB3" w:rsidP="00C12DB3">
      <w:pPr>
        <w:kinsoku w:val="0"/>
        <w:overflowPunct w:val="0"/>
        <w:spacing w:line="20" w:lineRule="atLeast"/>
        <w:ind w:left="1860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6E16A7E7" wp14:editId="76344811">
                <wp:extent cx="5055235" cy="12700"/>
                <wp:effectExtent l="3175" t="4445" r="8890" b="1905"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55235" cy="12700"/>
                          <a:chOff x="0" y="0"/>
                          <a:chExt cx="7961" cy="20"/>
                        </a:xfrm>
                      </wpg:grpSpPr>
                      <wps:wsp>
                        <wps:cNvPr id="112" name="Freeform 2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951" cy="20"/>
                          </a:xfrm>
                          <a:custGeom>
                            <a:avLst/>
                            <a:gdLst>
                              <a:gd name="T0" fmla="*/ 0 w 7951"/>
                              <a:gd name="T1" fmla="*/ 0 h 20"/>
                              <a:gd name="T2" fmla="*/ 7950 w 795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951" h="20">
                                <a:moveTo>
                                  <a:pt x="0" y="0"/>
                                </a:moveTo>
                                <a:lnTo>
                                  <a:pt x="795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965B9" id="Group 111" o:spid="_x0000_s1026" style="width:398.05pt;height:1pt;mso-position-horizontal-relative:char;mso-position-vertical-relative:line" coordsize="796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">
                <v:shape id="Freeform 29" o:spid="_x0000_s1027" style="position:absolute;left:5;top:5;width:7951;height:20;visibility:visible;mso-wrap-style:square;v-text-anchor:top" coordsize="795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oOe8MA&#10;AADcAAAADwAAAGRycy9kb3ducmV2LnhtbERP3WrCMBS+F/YO4Qx2p2kLinTGMjbEMRmyugc4a86a&#10;0uakNFE7n34RBO/Ox/d7VsVoO3GiwTeOFaSzBARx5XTDtYLvw2a6BOEDssbOMSn4Iw/F+mGywly7&#10;M3/RqQy1iCHsc1RgQuhzKX1lyKKfuZ44cr9usBgiHGqpBzzHcNvJLEkW0mLDscFgT6+GqrY8WgXu&#10;s74sPtLN4a3dtuYn2c+bnZkr9fQ4vjyDCDSGu/jmftdxfprB9Zl4gV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ooOe8MAAADcAAAADwAAAAAAAAAAAAAAAACYAgAAZHJzL2Rv&#10;d25yZXYueG1sUEsFBgAAAAAEAAQA9QAAAIgDAAAAAA==&#10;" path="m,l7950,e" filled="f" strokeweight=".5pt">
                  <v:path arrowok="t" o:connecttype="custom" o:connectlocs="0,0;7950,0" o:connectangles="0,0"/>
                </v:shape>
                <w10:anchorlock/>
              </v:group>
            </w:pict>
          </mc:Fallback>
        </mc:AlternateContent>
      </w:r>
    </w:p>
    <w:p w14:paraId="739D1268" w14:textId="77777777" w:rsidR="00C12DB3" w:rsidRPr="005C701F" w:rsidRDefault="00C12DB3" w:rsidP="00C12DB3">
      <w:pPr>
        <w:kinsoku w:val="0"/>
        <w:overflowPunct w:val="0"/>
        <w:ind w:left="298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>Claim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Number</w:t>
      </w:r>
      <w:r w:rsidRPr="005C701F">
        <w:rPr>
          <w:rFonts w:ascii="Arial" w:hAnsi="Arial" w:cs="Arial"/>
          <w:sz w:val="20"/>
          <w:szCs w:val="20"/>
        </w:rPr>
        <w:t xml:space="preserve"> 5</w:t>
      </w:r>
    </w:p>
    <w:p w14:paraId="6BD80C93" w14:textId="77777777" w:rsidR="00C12DB3" w:rsidRDefault="00C12DB3" w:rsidP="00C12DB3">
      <w:pPr>
        <w:kinsoku w:val="0"/>
        <w:overflowPunct w:val="0"/>
        <w:spacing w:line="20" w:lineRule="atLeast"/>
        <w:ind w:left="1860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4EBDBDD2" wp14:editId="6027EEB0">
                <wp:extent cx="5055235" cy="12700"/>
                <wp:effectExtent l="3175" t="8255" r="8890" b="0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55235" cy="12700"/>
                          <a:chOff x="0" y="0"/>
                          <a:chExt cx="7961" cy="20"/>
                        </a:xfrm>
                      </wpg:grpSpPr>
                      <wps:wsp>
                        <wps:cNvPr id="110" name="Freeform 2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951" cy="20"/>
                          </a:xfrm>
                          <a:custGeom>
                            <a:avLst/>
                            <a:gdLst>
                              <a:gd name="T0" fmla="*/ 0 w 7951"/>
                              <a:gd name="T1" fmla="*/ 0 h 20"/>
                              <a:gd name="T2" fmla="*/ 7950 w 795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951" h="20">
                                <a:moveTo>
                                  <a:pt x="0" y="0"/>
                                </a:moveTo>
                                <a:lnTo>
                                  <a:pt x="795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CA9D62" id="Group 109" o:spid="_x0000_s1026" style="width:398.05pt;height:1pt;mso-position-horizontal-relative:char;mso-position-vertical-relative:line" coordsize="796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">
                <v:shape id="Freeform 27" o:spid="_x0000_s1027" style="position:absolute;left:5;top:5;width:7951;height:20;visibility:visible;mso-wrap-style:square;v-text-anchor:top" coordsize="795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Q1l8YA&#10;AADcAAAADwAAAGRycy9kb3ducmV2LnhtbESP0WrCQBBF3wv+wzJC3+omBaWkriIWaamUovYDxuyY&#10;DcnOhuxWU7++8yD4NsO9c++Z+XLwrTpTH+vABvJJBoq4DLbmysDPYfP0AiomZIttYDLwRxGWi9HD&#10;HAsbLryj8z5VSkI4FmjApdQVWsfSkcc4CR2xaKfQe0yy9pW2PV4k3Lf6Octm2mPN0uCwo7Wjstn/&#10;egPhq7rOPvPN4a15b9wx+57WWzc15nE8rF5BJRrS3Xy7/rCCnwu+PCMT6M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RQ1l8YAAADcAAAADwAAAAAAAAAAAAAAAACYAgAAZHJz&#10;L2Rvd25yZXYueG1sUEsFBgAAAAAEAAQA9QAAAIsDAAAAAA==&#10;" path="m,l7950,e" filled="f" strokeweight=".5pt">
                  <v:path arrowok="t" o:connecttype="custom" o:connectlocs="0,0;7950,0" o:connectangles="0,0"/>
                </v:shape>
                <w10:anchorlock/>
              </v:group>
            </w:pict>
          </mc:Fallback>
        </mc:AlternateContent>
      </w:r>
    </w:p>
    <w:p w14:paraId="5A6759B6" w14:textId="77777777" w:rsidR="00C12DB3" w:rsidRDefault="00C12DB3" w:rsidP="00C12DB3">
      <w:pPr>
        <w:kinsoku w:val="0"/>
        <w:overflowPunct w:val="0"/>
        <w:spacing w:line="20" w:lineRule="atLeast"/>
        <w:ind w:left="1860"/>
        <w:contextualSpacing/>
        <w:rPr>
          <w:rFonts w:ascii="Arial" w:hAnsi="Arial" w:cs="Arial"/>
          <w:sz w:val="2"/>
          <w:szCs w:val="2"/>
        </w:rPr>
      </w:pPr>
    </w:p>
    <w:p w14:paraId="49E99420" w14:textId="77777777" w:rsidR="00C12DB3" w:rsidRDefault="00C12DB3" w:rsidP="00C12DB3">
      <w:pPr>
        <w:kinsoku w:val="0"/>
        <w:overflowPunct w:val="0"/>
        <w:spacing w:line="20" w:lineRule="atLeast"/>
        <w:ind w:left="1860"/>
        <w:contextualSpacing/>
        <w:rPr>
          <w:rFonts w:ascii="Arial" w:hAnsi="Arial" w:cs="Arial"/>
          <w:sz w:val="2"/>
          <w:szCs w:val="2"/>
        </w:rPr>
      </w:pPr>
    </w:p>
    <w:p w14:paraId="20E476E1" w14:textId="77777777" w:rsidR="00C12DB3" w:rsidRDefault="00C12DB3" w:rsidP="00C12DB3">
      <w:pPr>
        <w:kinsoku w:val="0"/>
        <w:overflowPunct w:val="0"/>
        <w:spacing w:line="20" w:lineRule="atLeast"/>
        <w:ind w:left="1860"/>
        <w:contextualSpacing/>
        <w:rPr>
          <w:rFonts w:ascii="Arial" w:hAnsi="Arial" w:cs="Arial"/>
          <w:sz w:val="2"/>
          <w:szCs w:val="2"/>
        </w:rPr>
      </w:pPr>
    </w:p>
    <w:p w14:paraId="77B154C0" w14:textId="77777777" w:rsidR="00C12DB3" w:rsidRDefault="00C12DB3" w:rsidP="00C12DB3">
      <w:pPr>
        <w:kinsoku w:val="0"/>
        <w:overflowPunct w:val="0"/>
        <w:spacing w:line="20" w:lineRule="atLeast"/>
        <w:ind w:left="1860"/>
        <w:rPr>
          <w:rFonts w:ascii="Arial" w:hAnsi="Arial" w:cs="Arial"/>
          <w:sz w:val="2"/>
          <w:szCs w:val="2"/>
        </w:rPr>
      </w:pPr>
    </w:p>
    <w:p w14:paraId="690D40BC" w14:textId="77777777" w:rsidR="00C12DB3" w:rsidRDefault="00C12DB3" w:rsidP="00C12DB3">
      <w:pPr>
        <w:kinsoku w:val="0"/>
        <w:overflowPunct w:val="0"/>
        <w:spacing w:line="20" w:lineRule="atLeast"/>
        <w:ind w:left="1860"/>
        <w:rPr>
          <w:rFonts w:ascii="Arial" w:hAnsi="Arial" w:cs="Arial"/>
          <w:sz w:val="2"/>
          <w:szCs w:val="2"/>
        </w:rPr>
      </w:pPr>
    </w:p>
    <w:p w14:paraId="3C795738" w14:textId="77777777" w:rsidR="00C12DB3" w:rsidRDefault="00C12DB3" w:rsidP="00C12DB3">
      <w:pPr>
        <w:kinsoku w:val="0"/>
        <w:overflowPunct w:val="0"/>
        <w:spacing w:line="20" w:lineRule="atLeast"/>
        <w:ind w:left="1860"/>
        <w:rPr>
          <w:rFonts w:ascii="Arial" w:hAnsi="Arial" w:cs="Arial"/>
          <w:sz w:val="2"/>
          <w:szCs w:val="2"/>
        </w:rPr>
      </w:pPr>
    </w:p>
    <w:p w14:paraId="1613E0E7" w14:textId="77777777" w:rsidR="00C12DB3" w:rsidRPr="005C701F" w:rsidRDefault="00C12DB3" w:rsidP="00C12DB3">
      <w:pPr>
        <w:kinsoku w:val="0"/>
        <w:overflowPunct w:val="0"/>
        <w:spacing w:line="20" w:lineRule="atLeast"/>
        <w:ind w:left="1860"/>
        <w:rPr>
          <w:rFonts w:ascii="Arial" w:hAnsi="Arial" w:cs="Arial"/>
          <w:sz w:val="2"/>
          <w:szCs w:val="2"/>
        </w:rPr>
      </w:pPr>
    </w:p>
    <w:p w14:paraId="13A7C46E" w14:textId="77777777" w:rsidR="00C12DB3" w:rsidRPr="005C701F" w:rsidRDefault="00C12DB3" w:rsidP="00C12DB3">
      <w:pPr>
        <w:kinsoku w:val="0"/>
        <w:overflowPunct w:val="0"/>
        <w:spacing w:line="30" w:lineRule="atLeast"/>
        <w:ind w:left="148"/>
        <w:rPr>
          <w:rFonts w:ascii="Arial" w:hAnsi="Arial" w:cs="Arial"/>
          <w:sz w:val="3"/>
          <w:szCs w:val="3"/>
        </w:rPr>
      </w:pPr>
      <w:r w:rsidRPr="005C701F">
        <w:rPr>
          <w:rFonts w:ascii="Arial" w:hAnsi="Arial" w:cs="Arial"/>
          <w:noProof/>
          <w:sz w:val="3"/>
          <w:szCs w:val="3"/>
          <w:lang w:val="en-IN" w:eastAsia="en-IN"/>
        </w:rPr>
        <mc:AlternateContent>
          <mc:Choice Requires="wpg">
            <w:drawing>
              <wp:inline distT="0" distB="0" distL="0" distR="0" wp14:anchorId="76FCC820" wp14:editId="5A966CEF">
                <wp:extent cx="6926580" cy="25400"/>
                <wp:effectExtent l="1905" t="6350" r="5715" b="6350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6580" cy="25400"/>
                          <a:chOff x="0" y="0"/>
                          <a:chExt cx="10908" cy="40"/>
                        </a:xfrm>
                      </wpg:grpSpPr>
                      <wps:wsp>
                        <wps:cNvPr id="108" name="Freeform 25"/>
                        <wps:cNvSpPr>
                          <a:spLocks/>
                        </wps:cNvSpPr>
                        <wps:spPr bwMode="auto">
                          <a:xfrm>
                            <a:off x="19" y="19"/>
                            <a:ext cx="10868" cy="20"/>
                          </a:xfrm>
                          <a:custGeom>
                            <a:avLst/>
                            <a:gdLst>
                              <a:gd name="T0" fmla="*/ 0 w 10868"/>
                              <a:gd name="T1" fmla="*/ 0 h 20"/>
                              <a:gd name="T2" fmla="*/ 10867 w 1086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868" h="20">
                                <a:moveTo>
                                  <a:pt x="0" y="0"/>
                                </a:moveTo>
                                <a:lnTo>
                                  <a:pt x="10867" y="0"/>
                                </a:lnTo>
                              </a:path>
                            </a:pathLst>
                          </a:custGeom>
                          <a:noFill/>
                          <a:ln w="2536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36080C" id="Group 107" o:spid="_x0000_s1026" style="width:545.4pt;height:2pt;mso-position-horizontal-relative:char;mso-position-vertical-relative:line" coordsize="10908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">
                <v:shape id="Freeform 25" o:spid="_x0000_s1027" style="position:absolute;left:19;top:19;width:10868;height:20;visibility:visible;mso-wrap-style:square;v-text-anchor:top" coordsize="10868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OeBsUA&#10;AADcAAAADwAAAGRycy9kb3ducmV2LnhtbESPQWvCQBCF7wX/wzJCb3WjFJHoKiIILVJpowjehuyY&#10;BLOzIbsm6b93DoXeZnhv3vtmtRlcrTpqQ+XZwHSSgCLOva24MHA+7d8WoEJEtlh7JgO/FGCzHr2s&#10;MLW+5x/qslgoCeGQooEyxibVOuQlOQwT3xCLdvOtwyhrW2jbYi/hrtazJJlrhxVLQ4kN7UrK79nD&#10;GfD3bjjN3OHzkr9f/eJYfH8dbW/M63jYLkFFGuK/+e/6wwp+IrTyjEyg1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c54GxQAAANwAAAAPAAAAAAAAAAAAAAAAAJgCAABkcnMv&#10;ZG93bnJldi54bWxQSwUGAAAAAAQABAD1AAAAigMAAAAA&#10;" path="m,l10867,e" filled="f" strokeweight=".70447mm">
                  <v:path arrowok="t" o:connecttype="custom" o:connectlocs="0,0;10867,0" o:connectangles="0,0"/>
                </v:shape>
                <w10:anchorlock/>
              </v:group>
            </w:pict>
          </mc:Fallback>
        </mc:AlternateContent>
      </w:r>
    </w:p>
    <w:p w14:paraId="26276084" w14:textId="77777777" w:rsidR="00C12DB3" w:rsidRPr="005C701F" w:rsidRDefault="00C12DB3" w:rsidP="00C12DB3">
      <w:pPr>
        <w:kinsoku w:val="0"/>
        <w:overflowPunct w:val="0"/>
        <w:spacing w:before="14"/>
        <w:ind w:left="182"/>
        <w:outlineLvl w:val="1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b/>
          <w:bCs/>
          <w:sz w:val="20"/>
          <w:szCs w:val="20"/>
        </w:rPr>
        <w:t>PLEASE</w:t>
      </w:r>
      <w:r w:rsidRPr="005C701F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pacing w:val="-1"/>
          <w:sz w:val="20"/>
          <w:szCs w:val="20"/>
        </w:rPr>
        <w:t>ANSWER</w:t>
      </w:r>
      <w:r w:rsidRPr="005C701F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THE</w:t>
      </w:r>
      <w:r w:rsidRPr="005C701F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FOLLOWING</w:t>
      </w:r>
      <w:r w:rsidRPr="005C701F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QUESTIONS</w:t>
      </w:r>
      <w:r w:rsidRPr="005C701F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FULLY:</w:t>
      </w:r>
    </w:p>
    <w:p w14:paraId="4FAE7667" w14:textId="77777777" w:rsidR="00C12DB3" w:rsidRPr="005C701F" w:rsidRDefault="00C12DB3" w:rsidP="00C12DB3">
      <w:pPr>
        <w:kinsoku w:val="0"/>
        <w:overflowPunct w:val="0"/>
        <w:spacing w:before="10"/>
        <w:ind w:left="182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b/>
          <w:bCs/>
          <w:spacing w:val="-1"/>
          <w:sz w:val="20"/>
          <w:szCs w:val="20"/>
        </w:rPr>
        <w:t>How</w:t>
      </w:r>
      <w:r w:rsidRPr="005C701F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was</w:t>
      </w:r>
      <w:r w:rsidRPr="005C701F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pacing w:val="-1"/>
          <w:sz w:val="20"/>
          <w:szCs w:val="20"/>
        </w:rPr>
        <w:t>your</w:t>
      </w:r>
      <w:r w:rsidRPr="005C701F">
        <w:rPr>
          <w:rFonts w:ascii="Arial" w:hAnsi="Arial" w:cs="Arial"/>
          <w:b/>
          <w:bCs/>
          <w:spacing w:val="-4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pacing w:val="-1"/>
          <w:sz w:val="20"/>
          <w:szCs w:val="20"/>
        </w:rPr>
        <w:t>evaluating</w:t>
      </w:r>
      <w:r w:rsidRPr="005C701F">
        <w:rPr>
          <w:rFonts w:ascii="Arial" w:hAnsi="Arial" w:cs="Arial"/>
          <w:b/>
          <w:bCs/>
          <w:spacing w:val="-4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doctor</w:t>
      </w:r>
      <w:r w:rsidRPr="005C701F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pacing w:val="-1"/>
          <w:sz w:val="20"/>
          <w:szCs w:val="20"/>
        </w:rPr>
        <w:t>selected?</w:t>
      </w:r>
      <w:r w:rsidRPr="005C701F">
        <w:rPr>
          <w:rFonts w:ascii="Arial" w:hAnsi="Arial" w:cs="Arial"/>
          <w:b/>
          <w:bCs/>
          <w:spacing w:val="-4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(Check</w:t>
      </w:r>
      <w:r w:rsidRPr="005C701F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one)</w:t>
      </w:r>
    </w:p>
    <w:p w14:paraId="73012E13" w14:textId="77777777" w:rsidR="00C12DB3" w:rsidRPr="005C701F" w:rsidRDefault="00C12DB3" w:rsidP="00C12DB3">
      <w:pPr>
        <w:kinsoku w:val="0"/>
        <w:overflowPunct w:val="0"/>
        <w:spacing w:before="74"/>
        <w:ind w:left="864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00224" behindDoc="1" locked="0" layoutInCell="0" allowOverlap="1" wp14:anchorId="57DDE9A9" wp14:editId="7759D441">
                <wp:simplePos x="0" y="0"/>
                <wp:positionH relativeFrom="page">
                  <wp:posOffset>467360</wp:posOffset>
                </wp:positionH>
                <wp:positionV relativeFrom="paragraph">
                  <wp:posOffset>40005</wp:posOffset>
                </wp:positionV>
                <wp:extent cx="177800" cy="177800"/>
                <wp:effectExtent l="10160" t="5080" r="12065" b="7620"/>
                <wp:wrapNone/>
                <wp:docPr id="103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800" cy="177800"/>
                        </a:xfrm>
                        <a:custGeom>
                          <a:avLst/>
                          <a:gdLst>
                            <a:gd name="T0" fmla="*/ 0 w 280"/>
                            <a:gd name="T1" fmla="*/ 280 h 280"/>
                            <a:gd name="T2" fmla="*/ 280 w 280"/>
                            <a:gd name="T3" fmla="*/ 280 h 280"/>
                            <a:gd name="T4" fmla="*/ 280 w 280"/>
                            <a:gd name="T5" fmla="*/ 0 h 280"/>
                            <a:gd name="T6" fmla="*/ 0 w 280"/>
                            <a:gd name="T7" fmla="*/ 0 h 280"/>
                            <a:gd name="T8" fmla="*/ 0 w 280"/>
                            <a:gd name="T9" fmla="*/ 280 h 2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0" h="280">
                              <a:moveTo>
                                <a:pt x="0" y="280"/>
                              </a:moveTo>
                              <a:lnTo>
                                <a:pt x="280" y="280"/>
                              </a:lnTo>
                              <a:lnTo>
                                <a:pt x="280" y="0"/>
                              </a:lnTo>
                              <a:lnTo>
                                <a:pt x="0" y="0"/>
                              </a:lnTo>
                              <a:lnTo>
                                <a:pt x="0" y="28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308D2" id="Freeform 103" o:spid="_x0000_s1026" style="position:absolute;margin-left:36.8pt;margin-top:3.15pt;width:14pt;height:14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0,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" o:allowincell="f" path="m,280r280,l280,,,,,280xe" filled="f" strokeweight=".5pt">
                <v:path arrowok="t" o:connecttype="custom" o:connectlocs="0,177800;177800,177800;177800,0;0,0;0,177800" o:connectangles="0,0,0,0,0"/>
                <w10:wrap anchorx="page"/>
              </v:shape>
            </w:pict>
          </mc:Fallback>
        </mc:AlternateContent>
      </w:r>
      <w:r w:rsidRPr="005C701F">
        <w:rPr>
          <w:rFonts w:ascii="Arial" w:hAnsi="Arial" w:cs="Arial"/>
          <w:sz w:val="20"/>
          <w:szCs w:val="20"/>
        </w:rPr>
        <w:t>From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a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list of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doctors provided by</w:t>
      </w:r>
      <w:r w:rsidRPr="005C701F">
        <w:rPr>
          <w:rFonts w:ascii="Arial" w:hAnsi="Arial" w:cs="Arial"/>
          <w:sz w:val="20"/>
          <w:szCs w:val="20"/>
        </w:rPr>
        <w:t xml:space="preserve"> the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State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of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California, Division of</w:t>
      </w:r>
      <w:r w:rsidRPr="005C701F">
        <w:rPr>
          <w:rFonts w:ascii="Arial" w:hAnsi="Arial" w:cs="Arial"/>
          <w:sz w:val="20"/>
          <w:szCs w:val="20"/>
        </w:rPr>
        <w:t xml:space="preserve"> Workers’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Compensation.</w:t>
      </w:r>
    </w:p>
    <w:p w14:paraId="0F5174E2" w14:textId="77777777" w:rsidR="00C12DB3" w:rsidRPr="005C701F" w:rsidRDefault="00C12DB3" w:rsidP="00C12DB3">
      <w:pPr>
        <w:kinsoku w:val="0"/>
        <w:overflowPunct w:val="0"/>
        <w:spacing w:before="3"/>
        <w:rPr>
          <w:rFonts w:ascii="Arial" w:hAnsi="Arial" w:cs="Arial"/>
          <w:sz w:val="19"/>
          <w:szCs w:val="19"/>
        </w:rPr>
      </w:pPr>
    </w:p>
    <w:p w14:paraId="42FDBDD2" w14:textId="77777777" w:rsidR="00C12DB3" w:rsidRPr="005C701F" w:rsidRDefault="00C12DB3" w:rsidP="00C12DB3">
      <w:pPr>
        <w:kinsoku w:val="0"/>
        <w:overflowPunct w:val="0"/>
        <w:spacing w:before="3"/>
        <w:rPr>
          <w:rFonts w:ascii="Arial" w:hAnsi="Arial" w:cs="Arial"/>
          <w:sz w:val="19"/>
          <w:szCs w:val="19"/>
        </w:rPr>
        <w:sectPr w:rsidR="00C12DB3" w:rsidRPr="005C701F">
          <w:pgSz w:w="12240" w:h="15840"/>
          <w:pgMar w:top="180" w:right="400" w:bottom="280" w:left="260" w:header="720" w:footer="720" w:gutter="0"/>
          <w:cols w:space="720" w:equalWidth="0">
            <w:col w:w="11580"/>
          </w:cols>
          <w:noEndnote/>
        </w:sectPr>
      </w:pPr>
    </w:p>
    <w:p w14:paraId="1B67F237" w14:textId="77777777" w:rsidR="00C12DB3" w:rsidRPr="005C701F" w:rsidRDefault="00C12DB3" w:rsidP="00C12DB3">
      <w:pPr>
        <w:kinsoku w:val="0"/>
        <w:overflowPunct w:val="0"/>
        <w:spacing w:before="79"/>
        <w:ind w:left="821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1" locked="0" layoutInCell="0" allowOverlap="1" wp14:anchorId="4C30B5FA" wp14:editId="03C2151C">
                <wp:simplePos x="0" y="0"/>
                <wp:positionH relativeFrom="page">
                  <wp:posOffset>466725</wp:posOffset>
                </wp:positionH>
                <wp:positionV relativeFrom="paragraph">
                  <wp:posOffset>43180</wp:posOffset>
                </wp:positionV>
                <wp:extent cx="177800" cy="177800"/>
                <wp:effectExtent l="9525" t="8255" r="12700" b="13970"/>
                <wp:wrapNone/>
                <wp:docPr id="100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800" cy="177800"/>
                        </a:xfrm>
                        <a:custGeom>
                          <a:avLst/>
                          <a:gdLst>
                            <a:gd name="T0" fmla="*/ 0 w 280"/>
                            <a:gd name="T1" fmla="*/ 280 h 280"/>
                            <a:gd name="T2" fmla="*/ 280 w 280"/>
                            <a:gd name="T3" fmla="*/ 280 h 280"/>
                            <a:gd name="T4" fmla="*/ 280 w 280"/>
                            <a:gd name="T5" fmla="*/ 0 h 280"/>
                            <a:gd name="T6" fmla="*/ 0 w 280"/>
                            <a:gd name="T7" fmla="*/ 0 h 280"/>
                            <a:gd name="T8" fmla="*/ 0 w 280"/>
                            <a:gd name="T9" fmla="*/ 280 h 2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0" h="280">
                              <a:moveTo>
                                <a:pt x="0" y="280"/>
                              </a:moveTo>
                              <a:lnTo>
                                <a:pt x="280" y="280"/>
                              </a:lnTo>
                              <a:lnTo>
                                <a:pt x="280" y="0"/>
                              </a:lnTo>
                              <a:lnTo>
                                <a:pt x="0" y="0"/>
                              </a:lnTo>
                              <a:lnTo>
                                <a:pt x="0" y="28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AF312" id="Freeform 100" o:spid="_x0000_s1026" style="position:absolute;margin-left:36.75pt;margin-top:3.4pt;width:14pt;height:14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0,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" o:allowincell="f" path="m,280r280,l280,,,,,280xe" filled="f" strokeweight=".5pt">
                <v:path arrowok="t" o:connecttype="custom" o:connectlocs="0,177800;177800,177800;177800,0;0,0;0,177800" o:connectangles="0,0,0,0,0"/>
                <w10:wrap anchorx="page"/>
              </v:shape>
            </w:pict>
          </mc:Fallback>
        </mc:AlternateContent>
      </w:r>
      <w:r w:rsidRPr="005C701F">
        <w:rPr>
          <w:rFonts w:ascii="Arial" w:hAnsi="Arial" w:cs="Arial"/>
          <w:w w:val="95"/>
          <w:sz w:val="20"/>
          <w:szCs w:val="20"/>
        </w:rPr>
        <w:t>Other</w:t>
      </w:r>
      <w:r w:rsidRPr="005C701F">
        <w:rPr>
          <w:rFonts w:ascii="Arial" w:hAnsi="Arial" w:cs="Arial"/>
          <w:sz w:val="20"/>
          <w:szCs w:val="20"/>
        </w:rPr>
        <w:t xml:space="preserve"> (Explain)</w:t>
      </w:r>
      <w:r w:rsidRPr="005C701F">
        <w:rPr>
          <w:rFonts w:ascii="Arial" w:hAnsi="Arial" w:cs="Arial"/>
          <w:sz w:val="20"/>
          <w:szCs w:val="20"/>
        </w:rPr>
        <w:tab/>
      </w:r>
      <w:r w:rsidRPr="005C701F">
        <w:rPr>
          <w:rFonts w:ascii="Arial" w:hAnsi="Arial" w:cs="Arial"/>
          <w:w w:val="99"/>
          <w:sz w:val="20"/>
          <w:szCs w:val="20"/>
          <w:u w:val="single"/>
        </w:rPr>
        <w:t xml:space="preserve"> </w:t>
      </w:r>
      <w:r w:rsidRPr="005C701F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>______________________________________________________________</w:t>
      </w:r>
    </w:p>
    <w:p w14:paraId="7DC3E20C" w14:textId="77777777" w:rsidR="00C12DB3" w:rsidRPr="005C701F" w:rsidRDefault="00C12DB3" w:rsidP="00C12DB3">
      <w:pPr>
        <w:tabs>
          <w:tab w:val="left" w:pos="1587"/>
          <w:tab w:val="left" w:pos="9737"/>
        </w:tabs>
        <w:kinsoku w:val="0"/>
        <w:overflowPunct w:val="0"/>
        <w:spacing w:before="74"/>
        <w:ind w:left="175"/>
        <w:rPr>
          <w:rFonts w:ascii="Arial" w:hAnsi="Arial" w:cs="Arial"/>
          <w:sz w:val="20"/>
          <w:szCs w:val="20"/>
        </w:rPr>
        <w:sectPr w:rsidR="00C12DB3" w:rsidRPr="005C701F" w:rsidSect="00357B75">
          <w:type w:val="continuous"/>
          <w:pgSz w:w="12240" w:h="15840"/>
          <w:pgMar w:top="0" w:right="400" w:bottom="280" w:left="260" w:header="720" w:footer="720" w:gutter="0"/>
          <w:cols w:space="40"/>
          <w:noEndnote/>
        </w:sectPr>
      </w:pPr>
    </w:p>
    <w:p w14:paraId="5EC3DDCB" w14:textId="77777777" w:rsidR="00C12DB3" w:rsidRPr="005C701F" w:rsidRDefault="00C12DB3" w:rsidP="00C12DB3">
      <w:pPr>
        <w:kinsoku w:val="0"/>
        <w:overflowPunct w:val="0"/>
        <w:spacing w:before="74"/>
        <w:ind w:left="171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What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is </w:t>
      </w:r>
      <w:r w:rsidRPr="005C701F">
        <w:rPr>
          <w:rFonts w:ascii="Arial" w:hAnsi="Arial" w:cs="Arial"/>
          <w:sz w:val="20"/>
          <w:szCs w:val="20"/>
        </w:rPr>
        <w:t>the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name of</w:t>
      </w:r>
      <w:r w:rsidRPr="005C701F">
        <w:rPr>
          <w:rFonts w:ascii="Arial" w:hAnsi="Arial" w:cs="Arial"/>
          <w:sz w:val="20"/>
          <w:szCs w:val="20"/>
        </w:rPr>
        <w:t xml:space="preserve"> the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doctor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who will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be doing</w:t>
      </w:r>
      <w:r w:rsidRPr="005C701F">
        <w:rPr>
          <w:rFonts w:ascii="Arial" w:hAnsi="Arial" w:cs="Arial"/>
          <w:sz w:val="20"/>
          <w:szCs w:val="20"/>
        </w:rPr>
        <w:t xml:space="preserve"> the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evaluation?</w:t>
      </w:r>
    </w:p>
    <w:p w14:paraId="1B20A345" w14:textId="77777777" w:rsidR="00C12DB3" w:rsidRPr="005C701F" w:rsidRDefault="00C12DB3" w:rsidP="00C12DB3">
      <w:pPr>
        <w:kinsoku w:val="0"/>
        <w:overflowPunct w:val="0"/>
        <w:spacing w:line="20" w:lineRule="atLeast"/>
        <w:ind w:left="5996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47B08C1E" wp14:editId="5AFC3689">
                <wp:extent cx="3479800" cy="12700"/>
                <wp:effectExtent l="10160" t="2540" r="5715" b="381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9800" cy="12700"/>
                          <a:chOff x="0" y="0"/>
                          <a:chExt cx="5480" cy="20"/>
                        </a:xfrm>
                      </wpg:grpSpPr>
                      <wps:wsp>
                        <wps:cNvPr id="99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5470" cy="20"/>
                          </a:xfrm>
                          <a:custGeom>
                            <a:avLst/>
                            <a:gdLst>
                              <a:gd name="T0" fmla="*/ 0 w 5470"/>
                              <a:gd name="T1" fmla="*/ 0 h 20"/>
                              <a:gd name="T2" fmla="*/ 5469 w 547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70" h="20">
                                <a:moveTo>
                                  <a:pt x="0" y="0"/>
                                </a:moveTo>
                                <a:lnTo>
                                  <a:pt x="546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47FFE" id="Group 98" o:spid="_x0000_s1026" style="width:274pt;height:1pt;mso-position-horizontal-relative:char;mso-position-vertical-relative:line" coordsize="548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">
                <v:shape id="Freeform 23" o:spid="_x0000_s1027" style="position:absolute;left:5;top:5;width:5470;height:20;visibility:visible;mso-wrap-style:square;v-text-anchor:top" coordsize="547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cD18MA&#10;AADbAAAADwAAAGRycy9kb3ducmV2LnhtbESPQWvCQBSE7wX/w/KE3pqNpZQmZhURCuKtpmB7e2Sf&#10;STD7NtldY/z33YLgcZiZb5hiPZlOjOR8a1nBIklBEFdWt1wr+C4/Xz5A+ICssbNMCm7kYb2aPRWY&#10;a3vlLxoPoRYRwj5HBU0IfS6lrxoy6BPbE0fvZJ3BEKWrpXZ4jXDTydc0fZcGW44LDfa0bag6Hy5G&#10;QdcfM7cY9r/VcMx+eC/Lt82tVOp5Pm2WIAJN4RG+t3daQZbB/5f4A+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mcD18MAAADbAAAADwAAAAAAAAAAAAAAAACYAgAAZHJzL2Rv&#10;d25yZXYueG1sUEsFBgAAAAAEAAQA9QAAAIgDAAAAAA==&#10;" path="m,l5469,e" filled="f" strokeweight=".5pt">
                  <v:path arrowok="t" o:connecttype="custom" o:connectlocs="0,0;5469,0" o:connectangles="0,0"/>
                </v:shape>
                <w10:anchorlock/>
              </v:group>
            </w:pict>
          </mc:Fallback>
        </mc:AlternateContent>
      </w:r>
    </w:p>
    <w:p w14:paraId="4E243E78" w14:textId="77777777" w:rsidR="00C12DB3" w:rsidRPr="005C701F" w:rsidRDefault="00C12DB3" w:rsidP="00C12DB3">
      <w:pPr>
        <w:kinsoku w:val="0"/>
        <w:overflowPunct w:val="0"/>
        <w:spacing w:before="74"/>
        <w:ind w:left="171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When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is</w:t>
      </w:r>
      <w:r w:rsidRPr="005C701F">
        <w:rPr>
          <w:rFonts w:ascii="Arial" w:hAnsi="Arial" w:cs="Arial"/>
          <w:sz w:val="20"/>
          <w:szCs w:val="20"/>
        </w:rPr>
        <w:t xml:space="preserve"> your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examination</w:t>
      </w:r>
      <w:r w:rsidRPr="005C701F">
        <w:rPr>
          <w:rFonts w:ascii="Arial" w:hAnsi="Arial" w:cs="Arial"/>
          <w:sz w:val="20"/>
          <w:szCs w:val="20"/>
        </w:rPr>
        <w:t xml:space="preserve"> scheduled?</w:t>
      </w:r>
    </w:p>
    <w:p w14:paraId="5F7D6878" w14:textId="77777777" w:rsidR="00C12DB3" w:rsidRPr="005C701F" w:rsidRDefault="00C12DB3" w:rsidP="00C12DB3">
      <w:pPr>
        <w:kinsoku w:val="0"/>
        <w:overflowPunct w:val="0"/>
        <w:spacing w:line="20" w:lineRule="atLeast"/>
        <w:ind w:left="3581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18C5053B" wp14:editId="59666BA5">
                <wp:extent cx="4817745" cy="12700"/>
                <wp:effectExtent l="10160" t="10795" r="1270" b="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17745" cy="12700"/>
                          <a:chOff x="0" y="0"/>
                          <a:chExt cx="7587" cy="20"/>
                        </a:xfrm>
                      </wpg:grpSpPr>
                      <wps:wsp>
                        <wps:cNvPr id="97" name="Freeform 2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577" cy="20"/>
                          </a:xfrm>
                          <a:custGeom>
                            <a:avLst/>
                            <a:gdLst>
                              <a:gd name="T0" fmla="*/ 0 w 7577"/>
                              <a:gd name="T1" fmla="*/ 0 h 20"/>
                              <a:gd name="T2" fmla="*/ 7576 w 757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77" h="20">
                                <a:moveTo>
                                  <a:pt x="0" y="0"/>
                                </a:moveTo>
                                <a:lnTo>
                                  <a:pt x="75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FE1021" id="Group 96" o:spid="_x0000_s1026" style="width:379.35pt;height:1pt;mso-position-horizontal-relative:char;mso-position-vertical-relative:line" coordsize="758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">
                <v:shape id="Freeform 21" o:spid="_x0000_s1027" style="position:absolute;left:5;top:5;width:7577;height:20;visibility:visible;mso-wrap-style:square;v-text-anchor:top" coordsize="757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CdAsIA&#10;AADbAAAADwAAAGRycy9kb3ducmV2LnhtbESPS6vCMBSE9xf8D+EI7q6pCj6qUVRQXLi5vtaH5tgW&#10;m5PaRG3/vREuuBxm5htmtqhNIZ5Uudyygl43AkGcWJ1zquB03PyOQTiPrLGwTAoacrCYt35mGGv7&#10;4j96HnwqAoRdjAoy78tYSpdkZNB1bUkcvKutDPogq1TqCl8BbgrZj6KhNJhzWMiwpHVGye3wMAr2&#10;ZB630WW4wkSum+Z8utwHeqtUp10vpyA81f4b/m/vtILJCD5fwg+Q8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kJ0CwgAAANsAAAAPAAAAAAAAAAAAAAAAAJgCAABkcnMvZG93&#10;bnJldi54bWxQSwUGAAAAAAQABAD1AAAAhwMAAAAA&#10;" path="m,l7576,e" filled="f" strokeweight=".5pt">
                  <v:path arrowok="t" o:connecttype="custom" o:connectlocs="0,0;7576,0" o:connectangles="0,0"/>
                </v:shape>
                <w10:anchorlock/>
              </v:group>
            </w:pict>
          </mc:Fallback>
        </mc:AlternateContent>
      </w:r>
    </w:p>
    <w:p w14:paraId="691DAC7E" w14:textId="77777777" w:rsidR="00C12DB3" w:rsidRPr="005C701F" w:rsidRDefault="00C12DB3" w:rsidP="00C12DB3">
      <w:pPr>
        <w:kinsoku w:val="0"/>
        <w:overflowPunct w:val="0"/>
        <w:spacing w:before="140"/>
        <w:ind w:left="191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What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were </w:t>
      </w:r>
      <w:r w:rsidRPr="005C701F">
        <w:rPr>
          <w:rFonts w:ascii="Arial" w:hAnsi="Arial" w:cs="Arial"/>
          <w:sz w:val="20"/>
          <w:szCs w:val="20"/>
        </w:rPr>
        <w:t>your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job duties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at </w:t>
      </w:r>
      <w:r w:rsidRPr="005C701F">
        <w:rPr>
          <w:rFonts w:ascii="Arial" w:hAnsi="Arial" w:cs="Arial"/>
          <w:sz w:val="20"/>
          <w:szCs w:val="20"/>
        </w:rPr>
        <w:t>the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time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of </w:t>
      </w:r>
      <w:r w:rsidRPr="005C701F">
        <w:rPr>
          <w:rFonts w:ascii="Arial" w:hAnsi="Arial" w:cs="Arial"/>
          <w:sz w:val="20"/>
          <w:szCs w:val="20"/>
        </w:rPr>
        <w:t>your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injury?</w:t>
      </w:r>
    </w:p>
    <w:p w14:paraId="326F4301" w14:textId="77777777" w:rsidR="00C12DB3" w:rsidRPr="005C701F" w:rsidRDefault="00C12DB3" w:rsidP="00C12DB3">
      <w:pPr>
        <w:kinsoku w:val="0"/>
        <w:overflowPunct w:val="0"/>
        <w:spacing w:before="6"/>
        <w:contextualSpacing/>
        <w:rPr>
          <w:rFonts w:ascii="Arial" w:hAnsi="Arial" w:cs="Arial"/>
          <w:sz w:val="6"/>
          <w:szCs w:val="6"/>
        </w:rPr>
      </w:pPr>
    </w:p>
    <w:p w14:paraId="716A400C" w14:textId="77777777" w:rsidR="00C12DB3" w:rsidRPr="005C701F" w:rsidRDefault="00C12DB3" w:rsidP="00C12DB3">
      <w:pPr>
        <w:kinsoku w:val="0"/>
        <w:overflowPunct w:val="0"/>
        <w:spacing w:line="200" w:lineRule="atLeast"/>
        <w:ind w:left="166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493C7028" wp14:editId="2EA798DB">
                <wp:extent cx="6983095" cy="577850"/>
                <wp:effectExtent l="3810" t="2540" r="4445" b="10160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3095" cy="577850"/>
                          <a:chOff x="0" y="0"/>
                          <a:chExt cx="10997" cy="910"/>
                        </a:xfrm>
                      </wpg:grpSpPr>
                      <wps:wsp>
                        <wps:cNvPr id="95" name="Freeform 1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987" cy="900"/>
                          </a:xfrm>
                          <a:custGeom>
                            <a:avLst/>
                            <a:gdLst>
                              <a:gd name="T0" fmla="*/ 0 w 10987"/>
                              <a:gd name="T1" fmla="*/ 899 h 900"/>
                              <a:gd name="T2" fmla="*/ 10986 w 10987"/>
                              <a:gd name="T3" fmla="*/ 899 h 900"/>
                              <a:gd name="T4" fmla="*/ 10986 w 10987"/>
                              <a:gd name="T5" fmla="*/ 0 h 900"/>
                              <a:gd name="T6" fmla="*/ 0 w 10987"/>
                              <a:gd name="T7" fmla="*/ 0 h 900"/>
                              <a:gd name="T8" fmla="*/ 0 w 10987"/>
                              <a:gd name="T9" fmla="*/ 899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87" h="900">
                                <a:moveTo>
                                  <a:pt x="0" y="899"/>
                                </a:moveTo>
                                <a:lnTo>
                                  <a:pt x="10986" y="899"/>
                                </a:lnTo>
                                <a:lnTo>
                                  <a:pt x="10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8B878" id="Group 94" o:spid="_x0000_s1026" style="width:549.85pt;height:45.5pt;mso-position-horizontal-relative:char;mso-position-vertical-relative:line" coordsize="10997,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">
                <v:shape id="Freeform 19" o:spid="_x0000_s1027" style="position:absolute;left:5;top:5;width:10987;height:900;visibility:visible;mso-wrap-style:square;v-text-anchor:top" coordsize="10987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0jycIA&#10;AADbAAAADwAAAGRycy9kb3ducmV2LnhtbESPQWsCMRSE74X+h/AK3mpW0aLbzUqRFj0VqtLzY/Pc&#10;Xdy8bJMY139vCoLHYWa+YYrVYDoRyfnWsoLJOANBXFndcq3gsP96XYDwAVljZ5kUXMnDqnx+KjDX&#10;9sI/FHehFgnCPkcFTQh9LqWvGjLox7YnTt7ROoMhSVdL7fCS4KaT0yx7kwZbTgsN9rRuqDrtzkbB&#10;TEaaHTeu7e1v/Ax/S3n4PkelRi/DxzuIQEN4hO/trVawnMP/l/QDZH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HSPJwgAAANsAAAAPAAAAAAAAAAAAAAAAAJgCAABkcnMvZG93&#10;bnJldi54bWxQSwUGAAAAAAQABAD1AAAAhwMAAAAA&#10;" path="m,899r10986,l10986,,,,,899xe" filled="f" strokeweight=".5pt">
                  <v:path arrowok="t" o:connecttype="custom" o:connectlocs="0,899;10986,899;10986,0;0,0;0,899" o:connectangles="0,0,0,0,0"/>
                </v:shape>
                <w10:anchorlock/>
              </v:group>
            </w:pict>
          </mc:Fallback>
        </mc:AlternateContent>
      </w:r>
    </w:p>
    <w:p w14:paraId="1427FF87" w14:textId="77777777" w:rsidR="00C12DB3" w:rsidRPr="005C701F" w:rsidRDefault="00C12DB3" w:rsidP="00C12DB3">
      <w:pPr>
        <w:kinsoku w:val="0"/>
        <w:overflowPunct w:val="0"/>
        <w:spacing w:before="127"/>
        <w:ind w:left="185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What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is </w:t>
      </w:r>
      <w:r w:rsidRPr="005C701F">
        <w:rPr>
          <w:rFonts w:ascii="Arial" w:hAnsi="Arial" w:cs="Arial"/>
          <w:sz w:val="20"/>
          <w:szCs w:val="20"/>
        </w:rPr>
        <w:t>the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disability </w:t>
      </w:r>
      <w:r w:rsidRPr="005C701F">
        <w:rPr>
          <w:rFonts w:ascii="Arial" w:hAnsi="Arial" w:cs="Arial"/>
          <w:sz w:val="20"/>
          <w:szCs w:val="20"/>
        </w:rPr>
        <w:t>resulting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from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your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injury?</w:t>
      </w:r>
    </w:p>
    <w:p w14:paraId="5D82988F" w14:textId="77777777" w:rsidR="00C12DB3" w:rsidRPr="005C701F" w:rsidRDefault="00C12DB3" w:rsidP="00C12DB3">
      <w:pPr>
        <w:kinsoku w:val="0"/>
        <w:overflowPunct w:val="0"/>
        <w:spacing w:before="4"/>
        <w:contextualSpacing/>
        <w:rPr>
          <w:rFonts w:ascii="Arial" w:hAnsi="Arial" w:cs="Arial"/>
          <w:sz w:val="10"/>
          <w:szCs w:val="10"/>
        </w:rPr>
      </w:pPr>
    </w:p>
    <w:p w14:paraId="7623A0D4" w14:textId="77777777" w:rsidR="00C12DB3" w:rsidRPr="005C701F" w:rsidRDefault="00C12DB3" w:rsidP="00C12DB3">
      <w:pPr>
        <w:kinsoku w:val="0"/>
        <w:overflowPunct w:val="0"/>
        <w:spacing w:line="200" w:lineRule="atLeast"/>
        <w:ind w:left="160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6E9FD9BB" wp14:editId="0570C26A">
                <wp:extent cx="6966585" cy="947420"/>
                <wp:effectExtent l="9525" t="7620" r="5715" b="6985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66585" cy="947420"/>
                          <a:chOff x="0" y="0"/>
                          <a:chExt cx="10971" cy="1492"/>
                        </a:xfrm>
                      </wpg:grpSpPr>
                      <wps:wsp>
                        <wps:cNvPr id="93" name="Freeform 1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961" cy="1482"/>
                          </a:xfrm>
                          <a:custGeom>
                            <a:avLst/>
                            <a:gdLst>
                              <a:gd name="T0" fmla="*/ 0 w 10961"/>
                              <a:gd name="T1" fmla="*/ 1481 h 1482"/>
                              <a:gd name="T2" fmla="*/ 10960 w 10961"/>
                              <a:gd name="T3" fmla="*/ 1481 h 1482"/>
                              <a:gd name="T4" fmla="*/ 10960 w 10961"/>
                              <a:gd name="T5" fmla="*/ 0 h 1482"/>
                              <a:gd name="T6" fmla="*/ 0 w 10961"/>
                              <a:gd name="T7" fmla="*/ 0 h 1482"/>
                              <a:gd name="T8" fmla="*/ 0 w 10961"/>
                              <a:gd name="T9" fmla="*/ 1481 h 14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61" h="1482">
                                <a:moveTo>
                                  <a:pt x="0" y="1481"/>
                                </a:moveTo>
                                <a:lnTo>
                                  <a:pt x="10960" y="1481"/>
                                </a:lnTo>
                                <a:lnTo>
                                  <a:pt x="10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F5DE20" id="Group 92" o:spid="_x0000_s1026" style="width:548.55pt;height:74.6pt;mso-position-horizontal-relative:char;mso-position-vertical-relative:line" coordsize="10971,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">
                <v:shape id="Freeform 17" o:spid="_x0000_s1027" style="position:absolute;left:5;top:5;width:10961;height:1482;visibility:visible;mso-wrap-style:square;v-text-anchor:top" coordsize="10961,1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53A8QA&#10;AADbAAAADwAAAGRycy9kb3ducmV2LnhtbESPQWvCQBSE7wX/w/IEL6VurFo0ukopBrxqhdLbI/tM&#10;gtm3ye5Wo7/eFYQeh5n5hlmuO1OLMzlfWVYwGiYgiHOrKy4UHL6ztxkIH5A11pZJwZU8rFe9lyWm&#10;2l54R+d9KESEsE9RQRlCk0rp85IM+qFtiKN3tM5giNIVUju8RLip5XuSfEiDFceFEhv6Kik/7f+M&#10;gt2ERvJnurm12dVlm9dfnLddq9Sg330uQATqwn/42d5qBfMxPL7EH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edwPEAAAA2wAAAA8AAAAAAAAAAAAAAAAAmAIAAGRycy9k&#10;b3ducmV2LnhtbFBLBQYAAAAABAAEAPUAAACJAwAAAAA=&#10;" path="m,1481r10960,l10960,,,,,1481xe" filled="f" strokeweight=".5pt">
                  <v:path arrowok="t" o:connecttype="custom" o:connectlocs="0,1481;10960,1481;10960,0;0,0;0,1481" o:connectangles="0,0,0,0,0"/>
                </v:shape>
                <w10:anchorlock/>
              </v:group>
            </w:pict>
          </mc:Fallback>
        </mc:AlternateContent>
      </w:r>
    </w:p>
    <w:p w14:paraId="4FDDE105" w14:textId="77777777" w:rsidR="00C12DB3" w:rsidRPr="005C701F" w:rsidRDefault="00C12DB3" w:rsidP="00C12DB3">
      <w:pPr>
        <w:kinsoku w:val="0"/>
        <w:overflowPunct w:val="0"/>
        <w:spacing w:before="88"/>
        <w:ind w:left="200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 xml:space="preserve">How does </w:t>
      </w:r>
      <w:r w:rsidRPr="005C701F">
        <w:rPr>
          <w:rFonts w:ascii="Arial" w:hAnsi="Arial" w:cs="Arial"/>
          <w:sz w:val="20"/>
          <w:szCs w:val="20"/>
        </w:rPr>
        <w:t>this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injury affect </w:t>
      </w:r>
      <w:r w:rsidRPr="005C701F">
        <w:rPr>
          <w:rFonts w:ascii="Arial" w:hAnsi="Arial" w:cs="Arial"/>
          <w:sz w:val="20"/>
          <w:szCs w:val="20"/>
        </w:rPr>
        <w:t>you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in </w:t>
      </w:r>
      <w:r w:rsidRPr="005C701F">
        <w:rPr>
          <w:rFonts w:ascii="Arial" w:hAnsi="Arial" w:cs="Arial"/>
          <w:sz w:val="20"/>
          <w:szCs w:val="20"/>
        </w:rPr>
        <w:t>your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work?</w:t>
      </w:r>
    </w:p>
    <w:p w14:paraId="0E0E6E56" w14:textId="77777777" w:rsidR="00C12DB3" w:rsidRPr="005C701F" w:rsidRDefault="00C12DB3" w:rsidP="00C12DB3">
      <w:pPr>
        <w:kinsoku w:val="0"/>
        <w:overflowPunct w:val="0"/>
        <w:spacing w:before="8"/>
        <w:contextualSpacing/>
        <w:rPr>
          <w:rFonts w:ascii="Arial" w:hAnsi="Arial" w:cs="Arial"/>
          <w:sz w:val="2"/>
          <w:szCs w:val="2"/>
        </w:rPr>
      </w:pPr>
    </w:p>
    <w:p w14:paraId="5AAB93D6" w14:textId="77777777" w:rsidR="00C12DB3" w:rsidRPr="005C701F" w:rsidRDefault="00C12DB3" w:rsidP="00C12DB3">
      <w:pPr>
        <w:kinsoku w:val="0"/>
        <w:overflowPunct w:val="0"/>
        <w:spacing w:line="200" w:lineRule="atLeast"/>
        <w:ind w:left="175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51DF0A23" wp14:editId="7494D24E">
                <wp:extent cx="6985000" cy="909955"/>
                <wp:effectExtent l="9525" t="4445" r="6350" b="9525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5000" cy="909955"/>
                          <a:chOff x="0" y="0"/>
                          <a:chExt cx="11000" cy="1433"/>
                        </a:xfrm>
                      </wpg:grpSpPr>
                      <wps:wsp>
                        <wps:cNvPr id="91" name="Freeform 1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990" cy="1423"/>
                          </a:xfrm>
                          <a:custGeom>
                            <a:avLst/>
                            <a:gdLst>
                              <a:gd name="T0" fmla="*/ 0 w 10990"/>
                              <a:gd name="T1" fmla="*/ 1422 h 1423"/>
                              <a:gd name="T2" fmla="*/ 10989 w 10990"/>
                              <a:gd name="T3" fmla="*/ 1422 h 1423"/>
                              <a:gd name="T4" fmla="*/ 10989 w 10990"/>
                              <a:gd name="T5" fmla="*/ 0 h 1423"/>
                              <a:gd name="T6" fmla="*/ 0 w 10990"/>
                              <a:gd name="T7" fmla="*/ 0 h 1423"/>
                              <a:gd name="T8" fmla="*/ 0 w 10990"/>
                              <a:gd name="T9" fmla="*/ 1422 h 14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0" h="1423">
                                <a:moveTo>
                                  <a:pt x="0" y="1422"/>
                                </a:moveTo>
                                <a:lnTo>
                                  <a:pt x="10989" y="1422"/>
                                </a:lnTo>
                                <a:lnTo>
                                  <a:pt x="109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4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50E2C2" id="Group 90" o:spid="_x0000_s1026" style="width:550pt;height:71.65pt;mso-position-horizontal-relative:char;mso-position-vertical-relative:line" coordsize="11000,1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">
                <v:shape id="Freeform 15" o:spid="_x0000_s1027" style="position:absolute;left:5;top:5;width:10990;height:1423;visibility:visible;mso-wrap-style:square;v-text-anchor:top" coordsize="10990,14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Q0lcQA&#10;AADbAAAADwAAAGRycy9kb3ducmV2LnhtbESPQWsCMRSE7wX/Q3hCbzVrD3ZdjSItBUu9rBW9PjfP&#10;zeLmJWxS3f57Iwg9DjPzDTNf9rYVF+pC41jBeJSBIK6cbrhWsPv5fMlBhIissXVMCv4owHIxeJpj&#10;od2VS7psYy0ShEOBCkyMvpAyVIYshpHzxMk7uc5iTLKrpe7wmuC2la9ZNpEWG04LBj29G6rO21+r&#10;wH98l4fjJM/95q2ftl9lifu1Uep52K9mICL18T/8aK+1gukY7l/S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0NJXEAAAA2wAAAA8AAAAAAAAAAAAAAAAAmAIAAGRycy9k&#10;b3ducmV2LnhtbFBLBQYAAAAABAAEAPUAAACJAwAAAAA=&#10;" path="m,1422r10989,l10989,,,,,1422xe" filled="f" strokeweight=".17636mm">
                  <v:path arrowok="t" o:connecttype="custom" o:connectlocs="0,1422;10989,1422;10989,0;0,0;0,1422" o:connectangles="0,0,0,0,0"/>
                </v:shape>
                <w10:anchorlock/>
              </v:group>
            </w:pict>
          </mc:Fallback>
        </mc:AlternateContent>
      </w:r>
    </w:p>
    <w:p w14:paraId="0353543C" w14:textId="77777777" w:rsidR="00C12DB3" w:rsidRPr="005C701F" w:rsidRDefault="00C12DB3" w:rsidP="00C12DB3">
      <w:pPr>
        <w:kinsoku w:val="0"/>
        <w:overflowPunct w:val="0"/>
        <w:spacing w:before="74"/>
        <w:ind w:left="195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 xml:space="preserve">Have </w:t>
      </w:r>
      <w:r w:rsidRPr="005C701F">
        <w:rPr>
          <w:rFonts w:ascii="Arial" w:hAnsi="Arial" w:cs="Arial"/>
          <w:sz w:val="20"/>
          <w:szCs w:val="20"/>
        </w:rPr>
        <w:t>you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ever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had</w:t>
      </w:r>
      <w:r w:rsidRPr="005C701F">
        <w:rPr>
          <w:rFonts w:ascii="Arial" w:hAnsi="Arial" w:cs="Arial"/>
          <w:sz w:val="20"/>
          <w:szCs w:val="20"/>
        </w:rPr>
        <w:t xml:space="preserve"> a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disability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as</w:t>
      </w:r>
      <w:r w:rsidRPr="005C701F">
        <w:rPr>
          <w:rFonts w:ascii="Arial" w:hAnsi="Arial" w:cs="Arial"/>
          <w:sz w:val="20"/>
          <w:szCs w:val="20"/>
        </w:rPr>
        <w:t xml:space="preserve"> a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result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of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another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injury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or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illness?</w:t>
      </w:r>
    </w:p>
    <w:p w14:paraId="2ED32CF5" w14:textId="77777777" w:rsidR="00C12DB3" w:rsidRPr="005C701F" w:rsidRDefault="00C12DB3" w:rsidP="00C12DB3">
      <w:pPr>
        <w:kinsoku w:val="0"/>
        <w:overflowPunct w:val="0"/>
        <w:spacing w:line="20" w:lineRule="atLeast"/>
        <w:ind w:left="6445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0C54E244" wp14:editId="2F78FBC8">
                <wp:extent cx="3016885" cy="12700"/>
                <wp:effectExtent l="9525" t="1905" r="2540" b="4445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6885" cy="12700"/>
                          <a:chOff x="0" y="0"/>
                          <a:chExt cx="4751" cy="20"/>
                        </a:xfrm>
                      </wpg:grpSpPr>
                      <wps:wsp>
                        <wps:cNvPr id="89" name="Freeform 1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4741" cy="20"/>
                          </a:xfrm>
                          <a:custGeom>
                            <a:avLst/>
                            <a:gdLst>
                              <a:gd name="T0" fmla="*/ 0 w 4741"/>
                              <a:gd name="T1" fmla="*/ 0 h 20"/>
                              <a:gd name="T2" fmla="*/ 4740 w 474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741" h="20">
                                <a:moveTo>
                                  <a:pt x="0" y="0"/>
                                </a:moveTo>
                                <a:lnTo>
                                  <a:pt x="474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A4010" id="Group 88" o:spid="_x0000_s1026" style="width:237.55pt;height:1pt;mso-position-horizontal-relative:char;mso-position-vertical-relative:line" coordsize="475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">
                <v:shape id="Freeform 13" o:spid="_x0000_s1027" style="position:absolute;left:5;top:5;width:4741;height:20;visibility:visible;mso-wrap-style:square;v-text-anchor:top" coordsize="474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HUJMUA&#10;AADbAAAADwAAAGRycy9kb3ducmV2LnhtbESPT2sCMRTE7wW/Q3iF3mq2FYvdGkWsrX9uXRU8Pjav&#10;m8XNy5Kkun77RhA8DjPzG2Y87WwjTuRD7VjBSz8DQVw6XXOlYLf9eh6BCBFZY+OYFFwowHTSexhj&#10;rt2Zf+hUxEokCIccFZgY21zKUBqyGPquJU7er/MWY5K+ktrjOcFtI1+z7E1arDktGGxpbqg8Fn9W&#10;wepzWezXc3/8Pixwt90M14OLGSr19NjNPkBE6uI9fGuvtILRO1y/pB8gJ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kdQkxQAAANsAAAAPAAAAAAAAAAAAAAAAAJgCAABkcnMv&#10;ZG93bnJldi54bWxQSwUGAAAAAAQABAD1AAAAigMAAAAA&#10;" path="m,l4740,e" filled="f" strokeweight=".5pt">
                  <v:path arrowok="t" o:connecttype="custom" o:connectlocs="0,0;4740,0" o:connectangles="0,0"/>
                </v:shape>
                <w10:anchorlock/>
              </v:group>
            </w:pict>
          </mc:Fallback>
        </mc:AlternateContent>
      </w:r>
    </w:p>
    <w:p w14:paraId="76707E75" w14:textId="77777777" w:rsidR="00C12DB3" w:rsidRPr="005C701F" w:rsidRDefault="00C12DB3" w:rsidP="00C12DB3">
      <w:pPr>
        <w:kinsoku w:val="0"/>
        <w:overflowPunct w:val="0"/>
        <w:spacing w:before="74"/>
        <w:ind w:left="250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If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so,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when?</w:t>
      </w:r>
    </w:p>
    <w:p w14:paraId="54B03BF9" w14:textId="77777777" w:rsidR="00C12DB3" w:rsidRPr="005C701F" w:rsidRDefault="00C12DB3" w:rsidP="00C12DB3">
      <w:pPr>
        <w:kinsoku w:val="0"/>
        <w:overflowPunct w:val="0"/>
        <w:spacing w:line="20" w:lineRule="atLeast"/>
        <w:ind w:left="1602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4F600085" wp14:editId="3100D87E">
                <wp:extent cx="2707005" cy="12700"/>
                <wp:effectExtent l="10795" t="10160" r="6350" b="0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7005" cy="12700"/>
                          <a:chOff x="0" y="0"/>
                          <a:chExt cx="4263" cy="20"/>
                        </a:xfrm>
                      </wpg:grpSpPr>
                      <wps:wsp>
                        <wps:cNvPr id="87" name="Freeform 1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4253" cy="20"/>
                          </a:xfrm>
                          <a:custGeom>
                            <a:avLst/>
                            <a:gdLst>
                              <a:gd name="T0" fmla="*/ 0 w 4253"/>
                              <a:gd name="T1" fmla="*/ 0 h 20"/>
                              <a:gd name="T2" fmla="*/ 4252 w 425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253" h="20">
                                <a:moveTo>
                                  <a:pt x="0" y="0"/>
                                </a:moveTo>
                                <a:lnTo>
                                  <a:pt x="4252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85EB83" id="Group 86" o:spid="_x0000_s1026" style="width:213.15pt;height:1pt;mso-position-horizontal-relative:char;mso-position-vertical-relative:line" coordsize="426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">
                <v:shape id="Freeform 11" o:spid="_x0000_s1027" style="position:absolute;left:5;top:5;width:4253;height:20;visibility:visible;mso-wrap-style:square;v-text-anchor:top" coordsize="4253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748IA&#10;AADbAAAADwAAAGRycy9kb3ducmV2LnhtbESPS4vCMBSF94L/IVzBnaYKo5lqlGFgQDcDvhazuzTX&#10;ttjclCa29d9PBMHl4Tw+znrb20q01PjSsYbZNAFBnDlTcq7hfPqZKBA+IBusHJOGB3nYboaDNabG&#10;dXyg9hhyEUfYp6ihCKFOpfRZQRb91NXE0bu6xmKIssmlabCL47aS8yRZSIslR0KBNX0XlN2Odxu5&#10;D7W7nlt1Oc3KWn3uuz/+tR9aj0f91wpEoD68w6/2zmhQS3h+iT9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6bvjwgAAANsAAAAPAAAAAAAAAAAAAAAAAJgCAABkcnMvZG93&#10;bnJldi54bWxQSwUGAAAAAAQABAD1AAAAhwMAAAAA&#10;" path="m,l4252,e" filled="f" strokeweight=".5pt">
                  <v:path arrowok="t" o:connecttype="custom" o:connectlocs="0,0;4252,0" o:connectangles="0,0"/>
                </v:shape>
                <w10:anchorlock/>
              </v:group>
            </w:pict>
          </mc:Fallback>
        </mc:AlternateContent>
      </w:r>
    </w:p>
    <w:p w14:paraId="07F9A7D6" w14:textId="77777777" w:rsidR="00C12DB3" w:rsidRPr="005C701F" w:rsidRDefault="00C12DB3" w:rsidP="00C12DB3">
      <w:pPr>
        <w:kinsoku w:val="0"/>
        <w:overflowPunct w:val="0"/>
        <w:spacing w:before="74"/>
        <w:ind w:left="215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Please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describe</w:t>
      </w:r>
      <w:r w:rsidRPr="005C701F">
        <w:rPr>
          <w:rFonts w:ascii="Arial" w:hAnsi="Arial" w:cs="Arial"/>
          <w:sz w:val="20"/>
          <w:szCs w:val="20"/>
        </w:rPr>
        <w:t xml:space="preserve"> the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disability?</w:t>
      </w:r>
    </w:p>
    <w:p w14:paraId="0FA87132" w14:textId="77777777" w:rsidR="00C12DB3" w:rsidRPr="005C701F" w:rsidRDefault="00C12DB3" w:rsidP="00C12DB3">
      <w:pPr>
        <w:kinsoku w:val="0"/>
        <w:overflowPunct w:val="0"/>
        <w:spacing w:before="7"/>
        <w:contextualSpacing/>
        <w:rPr>
          <w:rFonts w:ascii="Arial" w:hAnsi="Arial" w:cs="Arial"/>
          <w:sz w:val="8"/>
          <w:szCs w:val="8"/>
        </w:rPr>
      </w:pPr>
    </w:p>
    <w:p w14:paraId="4C0B4455" w14:textId="77777777" w:rsidR="00C12DB3" w:rsidRPr="005C701F" w:rsidRDefault="00C12DB3" w:rsidP="00C12DB3">
      <w:pPr>
        <w:kinsoku w:val="0"/>
        <w:overflowPunct w:val="0"/>
        <w:spacing w:line="200" w:lineRule="atLeast"/>
        <w:ind w:left="190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087E1C04" wp14:editId="69056871">
                <wp:extent cx="6947535" cy="603885"/>
                <wp:effectExtent l="9525" t="10160" r="5715" b="508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7535" cy="603885"/>
                          <a:chOff x="0" y="0"/>
                          <a:chExt cx="10941" cy="951"/>
                        </a:xfrm>
                      </wpg:grpSpPr>
                      <wps:wsp>
                        <wps:cNvPr id="85" name="Freeform 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931" cy="941"/>
                          </a:xfrm>
                          <a:custGeom>
                            <a:avLst/>
                            <a:gdLst>
                              <a:gd name="T0" fmla="*/ 0 w 10931"/>
                              <a:gd name="T1" fmla="*/ 940 h 941"/>
                              <a:gd name="T2" fmla="*/ 10930 w 10931"/>
                              <a:gd name="T3" fmla="*/ 940 h 941"/>
                              <a:gd name="T4" fmla="*/ 10930 w 10931"/>
                              <a:gd name="T5" fmla="*/ 0 h 941"/>
                              <a:gd name="T6" fmla="*/ 0 w 10931"/>
                              <a:gd name="T7" fmla="*/ 0 h 941"/>
                              <a:gd name="T8" fmla="*/ 0 w 10931"/>
                              <a:gd name="T9" fmla="*/ 940 h 9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31" h="941">
                                <a:moveTo>
                                  <a:pt x="0" y="940"/>
                                </a:moveTo>
                                <a:lnTo>
                                  <a:pt x="10930" y="940"/>
                                </a:lnTo>
                                <a:lnTo>
                                  <a:pt x="109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4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B4C033" id="Group 84" o:spid="_x0000_s1026" style="width:547.05pt;height:47.55pt;mso-position-horizontal-relative:char;mso-position-vertical-relative:line" coordsize="10941,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">
                <v:shape id="Freeform 9" o:spid="_x0000_s1027" style="position:absolute;left:5;top:5;width:10931;height:941;visibility:visible;mso-wrap-style:square;v-text-anchor:top" coordsize="10931,9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848MUA&#10;AADbAAAADwAAAGRycy9kb3ducmV2LnhtbESPQWvCQBSE7wX/w/IKvYS6UYhNU1cRoaSIPTTtxdsj&#10;+0xCs29Ddk3Sf+8KQo/DzHzDrLeTacVAvWssK1jMYxDEpdUNVwp+vt+fUxDOI2tsLZOCP3Kw3cwe&#10;1phpO/IXDYWvRICwy1BB7X2XSenKmgy6ue2Ig3e2vUEfZF9J3eMY4KaVyzheSYMNh4UaO9rXVP4W&#10;F6MgP3WH/Phybi+EA50+l1GavEZKPT1OuzcQnib/H763P7SCNIHbl/AD5O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bzjwxQAAANsAAAAPAAAAAAAAAAAAAAAAAJgCAABkcnMv&#10;ZG93bnJldi54bWxQSwUGAAAAAAQABAD1AAAAigMAAAAA&#10;" path="m,940r10930,l10930,,,,,940xe" filled="f" strokeweight=".17636mm">
                  <v:path arrowok="t" o:connecttype="custom" o:connectlocs="0,940;10930,940;10930,0;0,0;0,940" o:connectangles="0,0,0,0,0"/>
                </v:shape>
                <w10:anchorlock/>
              </v:group>
            </w:pict>
          </mc:Fallback>
        </mc:AlternateContent>
      </w:r>
    </w:p>
    <w:p w14:paraId="6749616B" w14:textId="77777777" w:rsidR="00C12DB3" w:rsidRPr="005C701F" w:rsidRDefault="00C12DB3" w:rsidP="00C12DB3">
      <w:pPr>
        <w:kinsoku w:val="0"/>
        <w:overflowPunct w:val="0"/>
        <w:spacing w:before="9"/>
        <w:contextualSpacing/>
        <w:rPr>
          <w:rFonts w:ascii="Arial" w:hAnsi="Arial" w:cs="Arial"/>
          <w:sz w:val="18"/>
          <w:szCs w:val="18"/>
        </w:rPr>
      </w:pPr>
    </w:p>
    <w:p w14:paraId="052B3F55" w14:textId="77777777" w:rsidR="00C12DB3" w:rsidRPr="005C701F" w:rsidRDefault="00C12DB3" w:rsidP="00C12DB3">
      <w:pPr>
        <w:kinsoku w:val="0"/>
        <w:overflowPunct w:val="0"/>
        <w:spacing w:before="76"/>
        <w:ind w:left="182"/>
        <w:contextualSpacing/>
        <w:rPr>
          <w:rFonts w:ascii="Arial" w:hAnsi="Arial" w:cs="Arial"/>
          <w:sz w:val="20"/>
          <w:szCs w:val="20"/>
        </w:rPr>
        <w:sectPr w:rsidR="00C12DB3" w:rsidRPr="005C701F" w:rsidSect="00357B75">
          <w:type w:val="continuous"/>
          <w:pgSz w:w="12240" w:h="15840"/>
          <w:pgMar w:top="0" w:right="400" w:bottom="280" w:left="260" w:header="720" w:footer="720" w:gutter="0"/>
          <w:cols w:space="1692"/>
          <w:noEndnote/>
        </w:sectPr>
      </w:pPr>
      <w:r w:rsidRPr="005C701F">
        <w:rPr>
          <w:rFonts w:ascii="Arial" w:hAnsi="Arial" w:cs="Arial"/>
          <w:spacing w:val="-1"/>
          <w:sz w:val="20"/>
          <w:szCs w:val="20"/>
        </w:rPr>
        <w:t>Date</w:t>
      </w:r>
      <w:r>
        <w:rPr>
          <w:rFonts w:ascii="Arial" w:hAnsi="Arial" w:cs="Arial"/>
          <w:spacing w:val="-1"/>
          <w:sz w:val="20"/>
          <w:szCs w:val="20"/>
        </w:rPr>
        <w:t xml:space="preserve">_______________________ </w:t>
      </w:r>
      <w:r w:rsidRPr="003A18A6">
        <w:rPr>
          <w:rFonts w:ascii="Arial" w:hAnsi="Arial" w:cs="Arial"/>
          <w:spacing w:val="-1"/>
          <w:sz w:val="20"/>
          <w:szCs w:val="20"/>
        </w:rPr>
        <w:t>MM</w:t>
      </w:r>
      <w:r w:rsidRPr="003A18A6">
        <w:rPr>
          <w:rFonts w:ascii="Arial" w:hAnsi="Arial" w:cs="Arial"/>
          <w:sz w:val="20"/>
          <w:szCs w:val="20"/>
        </w:rPr>
        <w:t>/DD/YYYY</w:t>
      </w:r>
      <w:r>
        <w:rPr>
          <w:rFonts w:ascii="Arial" w:hAnsi="Arial" w:cs="Arial"/>
          <w:sz w:val="16"/>
          <w:szCs w:val="16"/>
        </w:rPr>
        <w:t xml:space="preserve">           </w:t>
      </w:r>
      <w:r w:rsidRPr="003A18A6">
        <w:rPr>
          <w:rFonts w:ascii="Arial" w:hAnsi="Arial" w:cs="Arial"/>
          <w:sz w:val="20"/>
          <w:szCs w:val="20"/>
        </w:rPr>
        <w:t>S</w:t>
      </w:r>
      <w:r w:rsidRPr="005C701F">
        <w:rPr>
          <w:rFonts w:ascii="Arial" w:hAnsi="Arial" w:cs="Arial"/>
          <w:sz w:val="20"/>
          <w:szCs w:val="20"/>
        </w:rPr>
        <w:t>ignature</w:t>
      </w:r>
      <w:r>
        <w:rPr>
          <w:rFonts w:ascii="Arial" w:hAnsi="Arial" w:cs="Arial"/>
          <w:sz w:val="20"/>
          <w:szCs w:val="20"/>
        </w:rPr>
        <w:t>____________________________________</w:t>
      </w:r>
    </w:p>
    <w:p w14:paraId="67296436" w14:textId="77777777" w:rsidR="00C12DB3" w:rsidRPr="003810D0" w:rsidRDefault="00C12DB3" w:rsidP="00C12DB3">
      <w:pPr>
        <w:kinsoku w:val="0"/>
        <w:overflowPunct w:val="0"/>
        <w:spacing w:before="49"/>
        <w:jc w:val="center"/>
        <w:outlineLvl w:val="0"/>
        <w:rPr>
          <w:sz w:val="36"/>
          <w:szCs w:val="54"/>
        </w:rPr>
      </w:pPr>
      <w:r w:rsidRPr="003810D0">
        <w:rPr>
          <w:b/>
          <w:bCs/>
          <w:spacing w:val="-2"/>
          <w:sz w:val="36"/>
          <w:szCs w:val="54"/>
        </w:rPr>
        <w:t>STATE</w:t>
      </w:r>
      <w:r w:rsidRPr="003810D0">
        <w:rPr>
          <w:b/>
          <w:bCs/>
          <w:spacing w:val="1"/>
          <w:sz w:val="36"/>
          <w:szCs w:val="54"/>
        </w:rPr>
        <w:t xml:space="preserve"> </w:t>
      </w:r>
      <w:r w:rsidRPr="003810D0">
        <w:rPr>
          <w:b/>
          <w:bCs/>
          <w:spacing w:val="-1"/>
          <w:sz w:val="36"/>
          <w:szCs w:val="54"/>
        </w:rPr>
        <w:t>OF</w:t>
      </w:r>
      <w:r w:rsidRPr="003810D0">
        <w:rPr>
          <w:b/>
          <w:bCs/>
          <w:spacing w:val="1"/>
          <w:sz w:val="36"/>
          <w:szCs w:val="54"/>
        </w:rPr>
        <w:t xml:space="preserve"> </w:t>
      </w:r>
      <w:r w:rsidRPr="003810D0">
        <w:rPr>
          <w:b/>
          <w:bCs/>
          <w:spacing w:val="-2"/>
          <w:sz w:val="36"/>
          <w:szCs w:val="54"/>
        </w:rPr>
        <w:t>CALIFORNIA</w:t>
      </w:r>
    </w:p>
    <w:p w14:paraId="39F65EA2" w14:textId="77777777" w:rsidR="00C12DB3" w:rsidRPr="00111E5D" w:rsidRDefault="00C12DB3" w:rsidP="00C12DB3">
      <w:pPr>
        <w:kinsoku w:val="0"/>
        <w:overflowPunct w:val="0"/>
        <w:jc w:val="center"/>
        <w:rPr>
          <w:sz w:val="18"/>
          <w:szCs w:val="20"/>
        </w:rPr>
      </w:pPr>
      <w:r w:rsidRPr="00111E5D">
        <w:rPr>
          <w:b/>
          <w:bCs/>
          <w:spacing w:val="-1"/>
          <w:sz w:val="18"/>
          <w:szCs w:val="20"/>
        </w:rPr>
        <w:t>DIVISION</w:t>
      </w:r>
      <w:r w:rsidRPr="00111E5D">
        <w:rPr>
          <w:b/>
          <w:bCs/>
          <w:spacing w:val="2"/>
          <w:sz w:val="18"/>
          <w:szCs w:val="20"/>
        </w:rPr>
        <w:t xml:space="preserve"> </w:t>
      </w:r>
      <w:r w:rsidRPr="00111E5D">
        <w:rPr>
          <w:b/>
          <w:bCs/>
          <w:spacing w:val="-1"/>
          <w:sz w:val="18"/>
          <w:szCs w:val="20"/>
        </w:rPr>
        <w:t>OF</w:t>
      </w:r>
      <w:r w:rsidRPr="00111E5D">
        <w:rPr>
          <w:b/>
          <w:bCs/>
          <w:spacing w:val="2"/>
          <w:sz w:val="18"/>
          <w:szCs w:val="20"/>
        </w:rPr>
        <w:t xml:space="preserve"> </w:t>
      </w:r>
      <w:r w:rsidRPr="00111E5D">
        <w:rPr>
          <w:b/>
          <w:bCs/>
          <w:spacing w:val="-1"/>
          <w:sz w:val="18"/>
          <w:szCs w:val="20"/>
        </w:rPr>
        <w:t>WORKERS'</w:t>
      </w:r>
      <w:r w:rsidRPr="00111E5D">
        <w:rPr>
          <w:b/>
          <w:bCs/>
          <w:spacing w:val="2"/>
          <w:sz w:val="18"/>
          <w:szCs w:val="20"/>
        </w:rPr>
        <w:t xml:space="preserve"> </w:t>
      </w:r>
      <w:r w:rsidRPr="00111E5D">
        <w:rPr>
          <w:b/>
          <w:bCs/>
          <w:spacing w:val="-1"/>
          <w:sz w:val="18"/>
          <w:szCs w:val="20"/>
        </w:rPr>
        <w:t>COMPENSATION</w:t>
      </w:r>
    </w:p>
    <w:p w14:paraId="3B993FB9" w14:textId="77777777" w:rsidR="00C12DB3" w:rsidRPr="003810D0" w:rsidRDefault="00C12DB3" w:rsidP="00C12DB3">
      <w:pPr>
        <w:kinsoku w:val="0"/>
        <w:overflowPunct w:val="0"/>
        <w:ind w:left="2667" w:hanging="57"/>
        <w:rPr>
          <w:rFonts w:ascii="Verdana" w:hAnsi="Verdana" w:cs="Verdana"/>
          <w:szCs w:val="28"/>
        </w:rPr>
      </w:pPr>
      <w:r w:rsidRPr="003810D0">
        <w:rPr>
          <w:rFonts w:ascii="Verdana" w:hAnsi="Verdana" w:cs="Verdana"/>
          <w:b/>
          <w:bCs/>
          <w:szCs w:val="28"/>
        </w:rPr>
        <w:t>DESCRIPTION</w:t>
      </w:r>
      <w:r w:rsidRPr="003810D0">
        <w:rPr>
          <w:rFonts w:ascii="Verdana" w:hAnsi="Verdana" w:cs="Verdana"/>
          <w:b/>
          <w:bCs/>
          <w:spacing w:val="-12"/>
          <w:szCs w:val="28"/>
        </w:rPr>
        <w:t xml:space="preserve"> </w:t>
      </w:r>
      <w:r w:rsidRPr="003810D0">
        <w:rPr>
          <w:rFonts w:ascii="Verdana" w:hAnsi="Verdana" w:cs="Verdana"/>
          <w:b/>
          <w:bCs/>
          <w:szCs w:val="28"/>
        </w:rPr>
        <w:t>OF</w:t>
      </w:r>
      <w:r w:rsidRPr="003810D0">
        <w:rPr>
          <w:rFonts w:ascii="Verdana" w:hAnsi="Verdana" w:cs="Verdana"/>
          <w:b/>
          <w:bCs/>
          <w:spacing w:val="-11"/>
          <w:szCs w:val="28"/>
        </w:rPr>
        <w:t xml:space="preserve"> </w:t>
      </w:r>
      <w:r w:rsidRPr="003810D0">
        <w:rPr>
          <w:rFonts w:ascii="Verdana" w:hAnsi="Verdana" w:cs="Verdana"/>
          <w:b/>
          <w:bCs/>
          <w:szCs w:val="28"/>
        </w:rPr>
        <w:t>EMPLOYEE'S</w:t>
      </w:r>
      <w:r w:rsidRPr="003810D0">
        <w:rPr>
          <w:rFonts w:ascii="Verdana" w:hAnsi="Verdana" w:cs="Verdana"/>
          <w:b/>
          <w:bCs/>
          <w:spacing w:val="-12"/>
          <w:szCs w:val="28"/>
        </w:rPr>
        <w:t xml:space="preserve"> </w:t>
      </w:r>
      <w:r w:rsidRPr="003810D0">
        <w:rPr>
          <w:rFonts w:ascii="Verdana" w:hAnsi="Verdana" w:cs="Verdana"/>
          <w:b/>
          <w:bCs/>
          <w:szCs w:val="28"/>
        </w:rPr>
        <w:t>JOB</w:t>
      </w:r>
      <w:r w:rsidRPr="003810D0">
        <w:rPr>
          <w:rFonts w:ascii="Verdana" w:hAnsi="Verdana" w:cs="Verdana"/>
          <w:b/>
          <w:bCs/>
          <w:spacing w:val="-11"/>
          <w:szCs w:val="28"/>
        </w:rPr>
        <w:t xml:space="preserve"> </w:t>
      </w:r>
      <w:r w:rsidRPr="003810D0">
        <w:rPr>
          <w:rFonts w:ascii="Verdana" w:hAnsi="Verdana" w:cs="Verdana"/>
          <w:b/>
          <w:bCs/>
          <w:spacing w:val="1"/>
          <w:szCs w:val="28"/>
        </w:rPr>
        <w:t>DUTIES</w:t>
      </w:r>
    </w:p>
    <w:p w14:paraId="012E7201" w14:textId="77777777" w:rsidR="00C12DB3" w:rsidRPr="00111E5D" w:rsidRDefault="00C12DB3" w:rsidP="00C12DB3">
      <w:pPr>
        <w:kinsoku w:val="0"/>
        <w:overflowPunct w:val="0"/>
        <w:spacing w:line="200" w:lineRule="atLeast"/>
        <w:ind w:left="116" w:hanging="26"/>
        <w:rPr>
          <w:rFonts w:ascii="Verdana" w:hAnsi="Verdana" w:cs="Verdana"/>
          <w:sz w:val="20"/>
          <w:szCs w:val="20"/>
        </w:rPr>
      </w:pPr>
      <w:r w:rsidRPr="00111E5D">
        <w:rPr>
          <w:rFonts w:ascii="Verdana" w:hAnsi="Verdana" w:cs="Verdana"/>
          <w:noProof/>
          <w:sz w:val="20"/>
          <w:szCs w:val="20"/>
          <w:lang w:val="en-IN" w:eastAsia="en-IN"/>
        </w:rPr>
        <mc:AlternateContent>
          <mc:Choice Requires="wps">
            <w:drawing>
              <wp:inline distT="0" distB="0" distL="0" distR="0" wp14:anchorId="0F84B096" wp14:editId="707735CB">
                <wp:extent cx="6949440" cy="855345"/>
                <wp:effectExtent l="6350" t="10795" r="6985" b="10160"/>
                <wp:docPr id="83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9440" cy="855345"/>
                        </a:xfrm>
                        <a:prstGeom prst="rect">
                          <a:avLst/>
                        </a:prstGeom>
                        <a:noFill/>
                        <a:ln w="1041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105ACFF" w14:textId="77777777" w:rsidR="00F4169A" w:rsidRPr="007C4B9A" w:rsidRDefault="00F4169A" w:rsidP="00C12DB3">
                            <w:pPr>
                              <w:pStyle w:val="BodyText"/>
                              <w:kinsoku w:val="0"/>
                              <w:overflowPunct w:val="0"/>
                              <w:ind w:left="75" w:right="68" w:firstLine="15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 w:rsidRPr="007C4B9A">
                              <w:rPr>
                                <w:rFonts w:ascii="Calibri" w:hAnsi="Calibri"/>
                                <w:b/>
                                <w:spacing w:val="-1"/>
                              </w:rPr>
                              <w:t>IN</w:t>
                            </w:r>
                            <w:r w:rsidRPr="007C4B9A">
                              <w:rPr>
                                <w:rFonts w:ascii="Calibri" w:hAnsi="Calibri"/>
                                <w:b/>
                                <w:bCs/>
                                <w:spacing w:val="-1"/>
                              </w:rPr>
                              <w:t>STRUCTIONS:</w:t>
                            </w:r>
                            <w:r w:rsidRPr="007C4B9A">
                              <w:rPr>
                                <w:rFonts w:ascii="Calibri" w:hAnsi="Calibri"/>
                                <w:b/>
                                <w:bCs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b/>
                                <w:bCs/>
                                <w:spacing w:val="4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This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form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shall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be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developed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jointly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by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employer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and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employee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and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is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intended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to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describe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employee's job</w:t>
                            </w:r>
                            <w:r w:rsidRPr="007C4B9A">
                              <w:rPr>
                                <w:rFonts w:ascii="Calibri" w:hAnsi="Calibri"/>
                                <w:spacing w:val="43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duties.</w:t>
                            </w:r>
                            <w:r w:rsidRPr="007C4B9A"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5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completed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form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will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be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reviewed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by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treating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doctor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to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determine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whether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able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to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return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to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his/her job.</w:t>
                            </w:r>
                            <w:r w:rsidRPr="007C4B9A"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50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This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important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document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and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should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accurately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show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requirements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of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employee's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job.</w:t>
                            </w:r>
                            <w:r w:rsidRPr="007C4B9A"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5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If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needs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help in</w:t>
                            </w:r>
                            <w:r w:rsidRPr="007C4B9A">
                              <w:rPr>
                                <w:rFonts w:ascii="Calibri" w:hAnsi="Calibri"/>
                                <w:spacing w:val="43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completing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this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form,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may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contact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Information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and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Assistance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Officer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at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Division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of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Workers' Compensation. 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phone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number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can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be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found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State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Government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section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of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phone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book.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84B096" id="Text Box 83" o:spid="_x0000_s1039" type="#_x0000_t202" style="width:547.2pt;height:6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" filled="f" strokeweight=".82pt">
                <v:textbox inset="0,0,0,0">
                  <w:txbxContent>
                    <w:p w14:paraId="3105ACFF" w14:textId="77777777" w:rsidR="00F4169A" w:rsidRPr="007C4B9A" w:rsidRDefault="00F4169A" w:rsidP="00C12DB3">
                      <w:pPr>
                        <w:pStyle w:val="BodyText"/>
                        <w:kinsoku w:val="0"/>
                        <w:overflowPunct w:val="0"/>
                        <w:ind w:left="75" w:right="68" w:firstLine="15"/>
                        <w:jc w:val="both"/>
                        <w:rPr>
                          <w:rFonts w:ascii="Calibri" w:hAnsi="Calibri"/>
                        </w:rPr>
                      </w:pPr>
                      <w:r w:rsidRPr="007C4B9A">
                        <w:rPr>
                          <w:rFonts w:ascii="Calibri" w:hAnsi="Calibri"/>
                          <w:b/>
                          <w:spacing w:val="-1"/>
                        </w:rPr>
                        <w:t>IN</w:t>
                      </w:r>
                      <w:r w:rsidRPr="007C4B9A">
                        <w:rPr>
                          <w:rFonts w:ascii="Calibri" w:hAnsi="Calibri"/>
                          <w:b/>
                          <w:bCs/>
                          <w:spacing w:val="-1"/>
                        </w:rPr>
                        <w:t>STRUCTIONS:</w:t>
                      </w:r>
                      <w:r w:rsidRPr="007C4B9A">
                        <w:rPr>
                          <w:rFonts w:ascii="Calibri" w:hAnsi="Calibri"/>
                          <w:b/>
                          <w:bCs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b/>
                          <w:bCs/>
                          <w:spacing w:val="4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This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form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shall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be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developed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jointly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by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employer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and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employee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and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is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intended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to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describe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employee's job</w:t>
                      </w:r>
                      <w:r w:rsidRPr="007C4B9A">
                        <w:rPr>
                          <w:rFonts w:ascii="Calibri" w:hAnsi="Calibri"/>
                          <w:spacing w:val="43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duties.</w:t>
                      </w:r>
                      <w:r w:rsidRPr="007C4B9A">
                        <w:rPr>
                          <w:rFonts w:ascii="Calibri" w:hAnsi="Calibri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5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completed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form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will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be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reviewed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by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treating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doctor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to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determine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whether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able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to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return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to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his/her job.</w:t>
                      </w:r>
                      <w:r w:rsidRPr="007C4B9A">
                        <w:rPr>
                          <w:rFonts w:ascii="Calibri" w:hAnsi="Calibri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50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This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important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document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and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should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accurately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show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requirements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of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employee's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job.</w:t>
                      </w:r>
                      <w:r w:rsidRPr="007C4B9A">
                        <w:rPr>
                          <w:rFonts w:ascii="Calibri" w:hAnsi="Calibri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5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If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needs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help in</w:t>
                      </w:r>
                      <w:r w:rsidRPr="007C4B9A">
                        <w:rPr>
                          <w:rFonts w:ascii="Calibri" w:hAnsi="Calibri"/>
                          <w:spacing w:val="43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completing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this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form,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may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contact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Information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and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Assistance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Officer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at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Division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of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Workers' Compensation. 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phone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number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can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be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found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State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Government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section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of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phone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book.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73"/>
        <w:gridCol w:w="1744"/>
        <w:gridCol w:w="69"/>
        <w:gridCol w:w="1813"/>
        <w:gridCol w:w="876"/>
        <w:gridCol w:w="581"/>
        <w:gridCol w:w="356"/>
        <w:gridCol w:w="1822"/>
      </w:tblGrid>
      <w:tr w:rsidR="00C12DB3" w:rsidRPr="00111E5D" w14:paraId="5B480E38" w14:textId="77777777" w:rsidTr="00357B75">
        <w:trPr>
          <w:trHeight w:hRule="exact" w:val="731"/>
        </w:trPr>
        <w:tc>
          <w:tcPr>
            <w:tcW w:w="885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84303" w14:textId="77777777" w:rsidR="00C12DB3" w:rsidRPr="00111E5D" w:rsidRDefault="00C12DB3" w:rsidP="00357B75">
            <w:pPr>
              <w:tabs>
                <w:tab w:val="left" w:pos="2903"/>
                <w:tab w:val="left" w:pos="5281"/>
                <w:tab w:val="left" w:pos="7492"/>
              </w:tabs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-1"/>
                <w:sz w:val="20"/>
                <w:szCs w:val="20"/>
              </w:rPr>
              <w:t>EMPLOYEE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NAME:</w:t>
            </w:r>
            <w:r w:rsidRPr="00111E5D">
              <w:rPr>
                <w:spacing w:val="-1"/>
                <w:sz w:val="20"/>
                <w:szCs w:val="20"/>
              </w:rPr>
              <w:tab/>
            </w:r>
            <w:r w:rsidRPr="00111E5D">
              <w:rPr>
                <w:spacing w:val="-1"/>
                <w:w w:val="95"/>
                <w:sz w:val="20"/>
                <w:szCs w:val="20"/>
              </w:rPr>
              <w:t>(LAST)</w:t>
            </w:r>
            <w:r w:rsidRPr="00111E5D">
              <w:rPr>
                <w:spacing w:val="-1"/>
                <w:w w:val="95"/>
                <w:sz w:val="20"/>
                <w:szCs w:val="20"/>
              </w:rPr>
              <w:tab/>
            </w:r>
            <w:r w:rsidRPr="00111E5D">
              <w:rPr>
                <w:spacing w:val="-1"/>
                <w:sz w:val="20"/>
                <w:szCs w:val="20"/>
              </w:rPr>
              <w:t>(FIRST)</w:t>
            </w:r>
            <w:r w:rsidRPr="00111E5D">
              <w:rPr>
                <w:spacing w:val="-1"/>
                <w:sz w:val="20"/>
                <w:szCs w:val="20"/>
              </w:rPr>
              <w:tab/>
              <w:t>(M.I.)</w:t>
            </w:r>
          </w:p>
          <w:p w14:paraId="1C8FC234" w14:textId="77777777" w:rsidR="00C12DB3" w:rsidRPr="009724DC" w:rsidRDefault="00C12DB3" w:rsidP="00357B75">
            <w:pPr>
              <w:tabs>
                <w:tab w:val="left" w:pos="468"/>
              </w:tabs>
            </w:pPr>
            <w:r w:rsidRPr="00111E5D">
              <w:t xml:space="preserve">                             </w:t>
            </w:r>
            <w:r w:rsidRPr="009724DC">
              <w:t xml:space="preserve">                         </w:t>
            </w:r>
          </w:p>
        </w:tc>
        <w:tc>
          <w:tcPr>
            <w:tcW w:w="21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A0A80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-1"/>
                <w:sz w:val="20"/>
                <w:szCs w:val="20"/>
              </w:rPr>
              <w:t>CLAIM#:</w:t>
            </w:r>
          </w:p>
          <w:p w14:paraId="4C11A086" w14:textId="77777777" w:rsidR="00C12DB3" w:rsidRPr="00111E5D" w:rsidRDefault="00C12DB3" w:rsidP="00357B75">
            <w:r w:rsidRPr="00111E5D">
              <w:t xml:space="preserve">  </w:t>
            </w:r>
          </w:p>
        </w:tc>
      </w:tr>
      <w:tr w:rsidR="00C12DB3" w:rsidRPr="00111E5D" w14:paraId="105B2B77" w14:textId="77777777" w:rsidTr="00357B75">
        <w:trPr>
          <w:trHeight w:hRule="exact" w:val="731"/>
        </w:trPr>
        <w:tc>
          <w:tcPr>
            <w:tcW w:w="11034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65681" w14:textId="77777777" w:rsidR="00C12DB3" w:rsidRPr="00111E5D" w:rsidRDefault="00C12DB3" w:rsidP="00357B75">
            <w:pPr>
              <w:tabs>
                <w:tab w:val="left" w:pos="4276"/>
              </w:tabs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-2"/>
                <w:sz w:val="20"/>
                <w:szCs w:val="20"/>
              </w:rPr>
              <w:t>EMPLOYER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NAME:</w:t>
            </w:r>
            <w:r w:rsidRPr="00111E5D">
              <w:rPr>
                <w:spacing w:val="-2"/>
                <w:sz w:val="20"/>
                <w:szCs w:val="20"/>
              </w:rPr>
              <w:tab/>
              <w:t>JOB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ADDRESS:</w:t>
            </w:r>
          </w:p>
          <w:p w14:paraId="69417CBC" w14:textId="77777777" w:rsidR="00C12DB3" w:rsidRPr="00111E5D" w:rsidRDefault="00C12DB3" w:rsidP="00357B75">
            <w:pPr>
              <w:tabs>
                <w:tab w:val="left" w:pos="468"/>
              </w:tabs>
            </w:pPr>
            <w:r w:rsidRPr="009724DC">
              <w:t xml:space="preserve"> </w:t>
            </w:r>
          </w:p>
        </w:tc>
      </w:tr>
      <w:tr w:rsidR="00C12DB3" w:rsidRPr="00111E5D" w14:paraId="30CBC9C9" w14:textId="77777777" w:rsidTr="00357B75">
        <w:trPr>
          <w:trHeight w:hRule="exact" w:val="731"/>
        </w:trPr>
        <w:tc>
          <w:tcPr>
            <w:tcW w:w="55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F2EAD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-1"/>
                <w:sz w:val="20"/>
                <w:szCs w:val="20"/>
              </w:rPr>
              <w:t>JOB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TITLE:</w:t>
            </w:r>
          </w:p>
          <w:p w14:paraId="39CE7066" w14:textId="77777777" w:rsidR="00C12DB3" w:rsidRPr="00111E5D" w:rsidRDefault="00C12DB3" w:rsidP="00357B75">
            <w:r w:rsidRPr="00111E5D">
              <w:t xml:space="preserve">   </w:t>
            </w:r>
          </w:p>
        </w:tc>
        <w:tc>
          <w:tcPr>
            <w:tcW w:w="27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AD2D2" w14:textId="77777777" w:rsidR="00C12DB3" w:rsidRPr="00111E5D" w:rsidRDefault="00C12DB3" w:rsidP="00357B75">
            <w:pPr>
              <w:kinsoku w:val="0"/>
              <w:overflowPunct w:val="0"/>
              <w:spacing w:line="201" w:lineRule="exact"/>
              <w:ind w:left="75"/>
            </w:pPr>
            <w:r w:rsidRPr="00111E5D">
              <w:rPr>
                <w:spacing w:val="-3"/>
                <w:sz w:val="18"/>
                <w:szCs w:val="18"/>
              </w:rPr>
              <w:t>HRS.</w:t>
            </w:r>
            <w:r w:rsidRPr="00111E5D">
              <w:rPr>
                <w:sz w:val="18"/>
                <w:szCs w:val="18"/>
              </w:rPr>
              <w:t xml:space="preserve"> </w:t>
            </w:r>
            <w:r w:rsidRPr="00111E5D">
              <w:rPr>
                <w:spacing w:val="12"/>
                <w:sz w:val="18"/>
                <w:szCs w:val="18"/>
              </w:rPr>
              <w:t xml:space="preserve"> </w:t>
            </w:r>
            <w:r w:rsidRPr="00111E5D">
              <w:rPr>
                <w:spacing w:val="-3"/>
                <w:sz w:val="18"/>
                <w:szCs w:val="18"/>
              </w:rPr>
              <w:t>WORKED</w:t>
            </w:r>
            <w:r w:rsidRPr="00111E5D">
              <w:rPr>
                <w:spacing w:val="5"/>
                <w:sz w:val="18"/>
                <w:szCs w:val="18"/>
              </w:rPr>
              <w:t xml:space="preserve"> </w:t>
            </w:r>
            <w:r w:rsidRPr="00111E5D">
              <w:rPr>
                <w:spacing w:val="-2"/>
                <w:sz w:val="18"/>
                <w:szCs w:val="18"/>
              </w:rPr>
              <w:t>PER</w:t>
            </w:r>
            <w:r w:rsidRPr="00111E5D">
              <w:rPr>
                <w:spacing w:val="5"/>
                <w:sz w:val="18"/>
                <w:szCs w:val="18"/>
              </w:rPr>
              <w:t xml:space="preserve"> </w:t>
            </w:r>
            <w:r w:rsidRPr="00111E5D">
              <w:rPr>
                <w:spacing w:val="-3"/>
                <w:sz w:val="18"/>
                <w:szCs w:val="18"/>
              </w:rPr>
              <w:t>DAY:</w:t>
            </w:r>
          </w:p>
        </w:tc>
        <w:tc>
          <w:tcPr>
            <w:tcW w:w="27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68CFD" w14:textId="77777777" w:rsidR="00C12DB3" w:rsidRPr="00111E5D" w:rsidRDefault="00C12DB3" w:rsidP="00357B75">
            <w:pPr>
              <w:kinsoku w:val="0"/>
              <w:overflowPunct w:val="0"/>
              <w:spacing w:line="201" w:lineRule="exact"/>
              <w:ind w:left="75"/>
            </w:pPr>
            <w:r w:rsidRPr="00111E5D">
              <w:rPr>
                <w:spacing w:val="-2"/>
                <w:sz w:val="18"/>
                <w:szCs w:val="18"/>
              </w:rPr>
              <w:t>HRS.</w:t>
            </w:r>
            <w:r w:rsidRPr="00111E5D">
              <w:rPr>
                <w:spacing w:val="7"/>
                <w:sz w:val="18"/>
                <w:szCs w:val="18"/>
              </w:rPr>
              <w:t xml:space="preserve"> </w:t>
            </w:r>
            <w:r w:rsidRPr="00111E5D">
              <w:rPr>
                <w:spacing w:val="-2"/>
                <w:sz w:val="18"/>
                <w:szCs w:val="18"/>
              </w:rPr>
              <w:t>WORKED</w:t>
            </w:r>
            <w:r w:rsidRPr="00111E5D">
              <w:rPr>
                <w:spacing w:val="8"/>
                <w:sz w:val="18"/>
                <w:szCs w:val="18"/>
              </w:rPr>
              <w:t xml:space="preserve"> </w:t>
            </w:r>
            <w:r w:rsidRPr="00111E5D">
              <w:rPr>
                <w:spacing w:val="-2"/>
                <w:sz w:val="18"/>
                <w:szCs w:val="18"/>
              </w:rPr>
              <w:t>PER</w:t>
            </w:r>
            <w:r w:rsidRPr="00111E5D">
              <w:rPr>
                <w:spacing w:val="8"/>
                <w:sz w:val="18"/>
                <w:szCs w:val="18"/>
              </w:rPr>
              <w:t xml:space="preserve"> </w:t>
            </w:r>
            <w:r w:rsidRPr="00111E5D">
              <w:rPr>
                <w:spacing w:val="-2"/>
                <w:sz w:val="18"/>
                <w:szCs w:val="18"/>
              </w:rPr>
              <w:t>WEEK:</w:t>
            </w:r>
          </w:p>
        </w:tc>
      </w:tr>
      <w:tr w:rsidR="00C12DB3" w:rsidRPr="00111E5D" w14:paraId="1333C74A" w14:textId="77777777" w:rsidTr="00357B75">
        <w:trPr>
          <w:trHeight w:hRule="exact" w:val="2405"/>
        </w:trPr>
        <w:tc>
          <w:tcPr>
            <w:tcW w:w="11034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8F1DF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-2"/>
                <w:sz w:val="20"/>
                <w:szCs w:val="20"/>
              </w:rPr>
              <w:t>DESCRIPTION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OF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JOB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RESPONSIBILITIES:</w:t>
            </w:r>
            <w:r w:rsidRPr="00111E5D">
              <w:rPr>
                <w:sz w:val="20"/>
                <w:szCs w:val="20"/>
              </w:rPr>
              <w:t xml:space="preserve"> 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(DESCRIBE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ALL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JOB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DUTIES)</w:t>
            </w:r>
          </w:p>
        </w:tc>
      </w:tr>
      <w:tr w:rsidR="00C12DB3" w:rsidRPr="00111E5D" w14:paraId="424FF074" w14:textId="77777777" w:rsidTr="00357B75">
        <w:trPr>
          <w:trHeight w:hRule="exact" w:val="491"/>
        </w:trPr>
        <w:tc>
          <w:tcPr>
            <w:tcW w:w="11034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11C1A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-1"/>
                <w:sz w:val="20"/>
                <w:szCs w:val="20"/>
              </w:rPr>
              <w:t>1.</w:t>
            </w:r>
            <w:r w:rsidRPr="00111E5D">
              <w:rPr>
                <w:sz w:val="20"/>
                <w:szCs w:val="20"/>
              </w:rPr>
              <w:t xml:space="preserve"> 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Check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the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frequency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of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activity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required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of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the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employee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to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perform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the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job.</w:t>
            </w:r>
          </w:p>
        </w:tc>
      </w:tr>
      <w:tr w:rsidR="00C12DB3" w:rsidRPr="00111E5D" w14:paraId="3B43DACB" w14:textId="77777777" w:rsidTr="00357B75">
        <w:trPr>
          <w:trHeight w:hRule="exact" w:val="731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87845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right="406"/>
              <w:jc w:val="center"/>
              <w:rPr>
                <w:sz w:val="20"/>
                <w:szCs w:val="20"/>
              </w:rPr>
            </w:pPr>
            <w:r w:rsidRPr="00111E5D">
              <w:rPr>
                <w:spacing w:val="-1"/>
                <w:sz w:val="20"/>
                <w:szCs w:val="20"/>
              </w:rPr>
              <w:t>ACTIVITY</w:t>
            </w:r>
          </w:p>
          <w:p w14:paraId="18BAB8A6" w14:textId="77777777" w:rsidR="00C12DB3" w:rsidRPr="00111E5D" w:rsidRDefault="00C12DB3" w:rsidP="00357B75">
            <w:pPr>
              <w:kinsoku w:val="0"/>
              <w:overflowPunct w:val="0"/>
              <w:ind w:right="406"/>
              <w:jc w:val="center"/>
            </w:pPr>
            <w:r w:rsidRPr="00111E5D">
              <w:rPr>
                <w:spacing w:val="-2"/>
                <w:sz w:val="20"/>
                <w:szCs w:val="20"/>
              </w:rPr>
              <w:t>(Hours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per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day)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A7A04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jc w:val="center"/>
              <w:rPr>
                <w:sz w:val="20"/>
                <w:szCs w:val="20"/>
              </w:rPr>
            </w:pPr>
            <w:r w:rsidRPr="00111E5D">
              <w:rPr>
                <w:spacing w:val="-1"/>
                <w:sz w:val="20"/>
                <w:szCs w:val="20"/>
              </w:rPr>
              <w:t>NEVER</w:t>
            </w:r>
          </w:p>
          <w:p w14:paraId="1A37D0C2" w14:textId="77777777" w:rsidR="00C12DB3" w:rsidRPr="00111E5D" w:rsidRDefault="00C12DB3" w:rsidP="00357B75">
            <w:pPr>
              <w:kinsoku w:val="0"/>
              <w:overflowPunct w:val="0"/>
              <w:ind w:left="-11"/>
              <w:jc w:val="center"/>
            </w:pPr>
            <w:r w:rsidRPr="00111E5D">
              <w:rPr>
                <w:sz w:val="20"/>
                <w:szCs w:val="20"/>
              </w:rPr>
              <w:t>0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hours</w:t>
            </w:r>
          </w:p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06C21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right="79"/>
              <w:jc w:val="center"/>
              <w:rPr>
                <w:sz w:val="20"/>
                <w:szCs w:val="20"/>
              </w:rPr>
            </w:pPr>
            <w:r w:rsidRPr="00111E5D">
              <w:rPr>
                <w:spacing w:val="-2"/>
                <w:sz w:val="20"/>
                <w:szCs w:val="20"/>
              </w:rPr>
              <w:t>OCCASIONALLY</w:t>
            </w:r>
          </w:p>
          <w:p w14:paraId="2A511D09" w14:textId="77777777" w:rsidR="00C12DB3" w:rsidRPr="00111E5D" w:rsidRDefault="00C12DB3" w:rsidP="00357B75">
            <w:pPr>
              <w:kinsoku w:val="0"/>
              <w:overflowPunct w:val="0"/>
              <w:ind w:right="247"/>
              <w:jc w:val="center"/>
            </w:pPr>
            <w:r w:rsidRPr="00111E5D">
              <w:rPr>
                <w:sz w:val="20"/>
                <w:szCs w:val="20"/>
              </w:rPr>
              <w:t>up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to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3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hours</w:t>
            </w:r>
          </w:p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39D18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right="113"/>
              <w:jc w:val="center"/>
              <w:rPr>
                <w:sz w:val="20"/>
                <w:szCs w:val="20"/>
              </w:rPr>
            </w:pPr>
            <w:r w:rsidRPr="00111E5D">
              <w:rPr>
                <w:spacing w:val="-2"/>
                <w:sz w:val="20"/>
                <w:szCs w:val="20"/>
              </w:rPr>
              <w:t>FREQUENTLY</w:t>
            </w:r>
          </w:p>
          <w:p w14:paraId="453E4562" w14:textId="77777777" w:rsidR="00C12DB3" w:rsidRPr="00111E5D" w:rsidRDefault="00C12DB3" w:rsidP="00357B75">
            <w:pPr>
              <w:kinsoku w:val="0"/>
              <w:overflowPunct w:val="0"/>
              <w:ind w:right="223"/>
              <w:jc w:val="center"/>
            </w:pPr>
            <w:r w:rsidRPr="00111E5D">
              <w:rPr>
                <w:sz w:val="20"/>
                <w:szCs w:val="20"/>
              </w:rPr>
              <w:t>3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-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6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hours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8AC21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right="84"/>
              <w:jc w:val="center"/>
              <w:rPr>
                <w:sz w:val="20"/>
                <w:szCs w:val="20"/>
              </w:rPr>
            </w:pPr>
            <w:r w:rsidRPr="00111E5D">
              <w:rPr>
                <w:spacing w:val="-1"/>
                <w:sz w:val="20"/>
                <w:szCs w:val="20"/>
              </w:rPr>
              <w:t>CONSTANTLY</w:t>
            </w:r>
          </w:p>
          <w:p w14:paraId="5EF01433" w14:textId="77777777" w:rsidR="00C12DB3" w:rsidRPr="00111E5D" w:rsidRDefault="00C12DB3" w:rsidP="00357B75">
            <w:pPr>
              <w:kinsoku w:val="0"/>
              <w:overflowPunct w:val="0"/>
              <w:ind w:right="108"/>
              <w:jc w:val="center"/>
            </w:pPr>
            <w:r w:rsidRPr="00111E5D">
              <w:rPr>
                <w:sz w:val="20"/>
                <w:szCs w:val="20"/>
              </w:rPr>
              <w:t>6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-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8+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hours</w:t>
            </w:r>
          </w:p>
        </w:tc>
      </w:tr>
      <w:tr w:rsidR="00C12DB3" w:rsidRPr="00111E5D" w14:paraId="67BE1289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D8320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1"/>
                <w:sz w:val="20"/>
                <w:szCs w:val="20"/>
              </w:rPr>
              <w:t>Sitting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C3340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6E2D0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800C1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1D8FD" w14:textId="77777777" w:rsidR="00C12DB3" w:rsidRPr="00111E5D" w:rsidRDefault="00C12DB3" w:rsidP="00357B75"/>
        </w:tc>
      </w:tr>
      <w:tr w:rsidR="00C12DB3" w:rsidRPr="00111E5D" w14:paraId="388F058E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A0D8E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Walking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6B6C3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E16D5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EB880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8FF82" w14:textId="77777777" w:rsidR="00C12DB3" w:rsidRPr="00111E5D" w:rsidRDefault="00C12DB3" w:rsidP="00357B75"/>
        </w:tc>
      </w:tr>
      <w:tr w:rsidR="00C12DB3" w:rsidRPr="00111E5D" w14:paraId="1B29709E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4DEA4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1"/>
                <w:sz w:val="20"/>
                <w:szCs w:val="20"/>
              </w:rPr>
              <w:t>Standing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E3369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72A53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F6A33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9FB46" w14:textId="77777777" w:rsidR="00C12DB3" w:rsidRPr="00111E5D" w:rsidRDefault="00C12DB3" w:rsidP="00357B75"/>
        </w:tc>
      </w:tr>
      <w:tr w:rsidR="00C12DB3" w:rsidRPr="00111E5D" w14:paraId="5B6B0816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21C1E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Bending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(neck)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D5FA6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B3858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D8E63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C6713" w14:textId="77777777" w:rsidR="00C12DB3" w:rsidRPr="00111E5D" w:rsidRDefault="00C12DB3" w:rsidP="00357B75"/>
        </w:tc>
      </w:tr>
      <w:tr w:rsidR="00C12DB3" w:rsidRPr="00111E5D" w14:paraId="0ABC6EA1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21912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Bending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(waist)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8A2A8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4B5B7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BE72D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07DF1" w14:textId="77777777" w:rsidR="00C12DB3" w:rsidRPr="00111E5D" w:rsidRDefault="00C12DB3" w:rsidP="00357B75"/>
        </w:tc>
      </w:tr>
      <w:tr w:rsidR="00C12DB3" w:rsidRPr="00111E5D" w14:paraId="67309F8F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CD56D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1"/>
                <w:sz w:val="20"/>
                <w:szCs w:val="20"/>
              </w:rPr>
              <w:t>Squatting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4A69E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8C427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9F452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EB3B3" w14:textId="77777777" w:rsidR="00C12DB3" w:rsidRPr="00111E5D" w:rsidRDefault="00C12DB3" w:rsidP="00357B75"/>
        </w:tc>
      </w:tr>
      <w:tr w:rsidR="00C12DB3" w:rsidRPr="00111E5D" w14:paraId="61178F11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6205E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Climbing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493D0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747FD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17BF2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CADE2" w14:textId="77777777" w:rsidR="00C12DB3" w:rsidRPr="00111E5D" w:rsidRDefault="00C12DB3" w:rsidP="00357B75"/>
        </w:tc>
      </w:tr>
      <w:tr w:rsidR="00C12DB3" w:rsidRPr="00111E5D" w14:paraId="21123BEC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86274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Kneeling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5EFD5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E833E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D923A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F9775" w14:textId="77777777" w:rsidR="00C12DB3" w:rsidRPr="00111E5D" w:rsidRDefault="00C12DB3" w:rsidP="00357B75"/>
        </w:tc>
      </w:tr>
      <w:tr w:rsidR="00C12DB3" w:rsidRPr="00111E5D" w14:paraId="14A042E8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18D19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1"/>
                <w:sz w:val="20"/>
                <w:szCs w:val="20"/>
              </w:rPr>
              <w:t>Crawling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ED30C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33A78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6CF89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46841" w14:textId="77777777" w:rsidR="00C12DB3" w:rsidRPr="00111E5D" w:rsidRDefault="00C12DB3" w:rsidP="00357B75"/>
        </w:tc>
      </w:tr>
      <w:tr w:rsidR="00C12DB3" w:rsidRPr="00111E5D" w14:paraId="566C9FB9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38815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Twisting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(neck)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88A9C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A5B9D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60D1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3F00A" w14:textId="77777777" w:rsidR="00C12DB3" w:rsidRPr="00111E5D" w:rsidRDefault="00C12DB3" w:rsidP="00357B75"/>
        </w:tc>
      </w:tr>
      <w:tr w:rsidR="00C12DB3" w:rsidRPr="00111E5D" w14:paraId="6F0EB2EF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87239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Twisting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(waist)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2AB68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67F30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A1613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DB53D" w14:textId="77777777" w:rsidR="00C12DB3" w:rsidRPr="00111E5D" w:rsidRDefault="00C12DB3" w:rsidP="00357B75"/>
        </w:tc>
      </w:tr>
      <w:tr w:rsidR="00C12DB3" w:rsidRPr="00111E5D" w14:paraId="5907ADBF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3697F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Hand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Use: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Dominant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 xml:space="preserve">hand </w:t>
            </w:r>
            <w:r w:rsidRPr="00111E5D">
              <w:rPr>
                <w:spacing w:val="5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 xml:space="preserve">Right--- </w:t>
            </w:r>
            <w:r w:rsidRPr="00111E5D">
              <w:rPr>
                <w:spacing w:val="5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Left---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2EB8E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365D3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6352E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30445" w14:textId="77777777" w:rsidR="00C12DB3" w:rsidRPr="00111E5D" w:rsidRDefault="00C12DB3" w:rsidP="00357B75"/>
        </w:tc>
      </w:tr>
      <w:tr w:rsidR="00C12DB3" w:rsidRPr="00111E5D" w14:paraId="5BA73520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15AB2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pacing w:val="-1"/>
                <w:sz w:val="20"/>
                <w:szCs w:val="20"/>
              </w:rPr>
              <w:t>Is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repetitive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use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of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hand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required?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1E21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DAC0E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E8DA5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CD6BF" w14:textId="77777777" w:rsidR="00C12DB3" w:rsidRPr="00111E5D" w:rsidRDefault="00C12DB3" w:rsidP="00357B75"/>
        </w:tc>
      </w:tr>
      <w:tr w:rsidR="00C12DB3" w:rsidRPr="00111E5D" w14:paraId="6EE388BB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E015D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Simple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Grasping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(right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pacing w:val="1"/>
                <w:sz w:val="20"/>
                <w:szCs w:val="20"/>
              </w:rPr>
              <w:t>hand)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7267A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BDA0F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92CB7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55C51" w14:textId="77777777" w:rsidR="00C12DB3" w:rsidRPr="00111E5D" w:rsidRDefault="00C12DB3" w:rsidP="00357B75"/>
        </w:tc>
      </w:tr>
      <w:tr w:rsidR="00C12DB3" w:rsidRPr="00111E5D" w14:paraId="21307F80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710F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Simple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Grasping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(left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hand)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B217F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0BED6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5C5FA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8BE12" w14:textId="77777777" w:rsidR="00C12DB3" w:rsidRPr="00111E5D" w:rsidRDefault="00C12DB3" w:rsidP="00357B75"/>
        </w:tc>
      </w:tr>
      <w:tr w:rsidR="00C12DB3" w:rsidRPr="00111E5D" w14:paraId="1077FCCC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80580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Power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Grasping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(right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hand)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7DB96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FEC65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CD5E7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6D863" w14:textId="77777777" w:rsidR="00C12DB3" w:rsidRPr="00111E5D" w:rsidRDefault="00C12DB3" w:rsidP="00357B75"/>
        </w:tc>
      </w:tr>
      <w:tr w:rsidR="00C12DB3" w:rsidRPr="00111E5D" w14:paraId="21F2467D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9E5BD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Power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Grasping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(left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hand)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F765F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D1E3D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DCA39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D229" w14:textId="77777777" w:rsidR="00C12DB3" w:rsidRPr="00111E5D" w:rsidRDefault="00C12DB3" w:rsidP="00357B75"/>
        </w:tc>
      </w:tr>
      <w:tr w:rsidR="00C12DB3" w:rsidRPr="00111E5D" w14:paraId="04D25DFA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6E9D9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Fine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Manipulation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(right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pacing w:val="1"/>
                <w:sz w:val="20"/>
                <w:szCs w:val="20"/>
              </w:rPr>
              <w:t>hand)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60BC3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E2131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C171D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F83DB" w14:textId="77777777" w:rsidR="00C12DB3" w:rsidRPr="00111E5D" w:rsidRDefault="00C12DB3" w:rsidP="00357B75"/>
        </w:tc>
      </w:tr>
      <w:tr w:rsidR="00C12DB3" w:rsidRPr="00111E5D" w14:paraId="2F237CEB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BE523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Fine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Manipulation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(left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hand)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234B9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D8235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925C3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A8314" w14:textId="77777777" w:rsidR="00C12DB3" w:rsidRPr="00111E5D" w:rsidRDefault="00C12DB3" w:rsidP="00357B75"/>
        </w:tc>
      </w:tr>
      <w:tr w:rsidR="00C12DB3" w:rsidRPr="00111E5D" w14:paraId="0A42454C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C175D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Pushing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&amp;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Pulling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(right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pacing w:val="1"/>
                <w:sz w:val="20"/>
                <w:szCs w:val="20"/>
              </w:rPr>
              <w:t>hand)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93C60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E16CD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D8DD6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74300" w14:textId="77777777" w:rsidR="00C12DB3" w:rsidRPr="00111E5D" w:rsidRDefault="00C12DB3" w:rsidP="00357B75"/>
        </w:tc>
      </w:tr>
      <w:tr w:rsidR="00C12DB3" w:rsidRPr="00111E5D" w14:paraId="5712D14C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93679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Pushing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&amp;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Pulling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(left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hand)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B8CD4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AF28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A5B09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34960" w14:textId="77777777" w:rsidR="00C12DB3" w:rsidRPr="00111E5D" w:rsidRDefault="00C12DB3" w:rsidP="00357B75"/>
        </w:tc>
      </w:tr>
      <w:tr w:rsidR="00C12DB3" w:rsidRPr="00111E5D" w14:paraId="2B620627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44055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pacing w:val="-1"/>
                <w:sz w:val="20"/>
                <w:szCs w:val="20"/>
              </w:rPr>
              <w:t>Reaching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(above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shoulder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level)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4A9B0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E903E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0630D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4E355" w14:textId="77777777" w:rsidR="00C12DB3" w:rsidRPr="00111E5D" w:rsidRDefault="00C12DB3" w:rsidP="00357B75"/>
        </w:tc>
      </w:tr>
      <w:tr w:rsidR="00C12DB3" w:rsidRPr="00111E5D" w14:paraId="44F9CF5B" w14:textId="77777777" w:rsidTr="00357B75">
        <w:trPr>
          <w:trHeight w:hRule="exact" w:val="253"/>
        </w:trPr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2CA93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pacing w:val="-1"/>
                <w:sz w:val="20"/>
                <w:szCs w:val="20"/>
              </w:rPr>
              <w:t>Reaching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(below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shoulder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level)</w:t>
            </w:r>
          </w:p>
        </w:tc>
        <w:tc>
          <w:tcPr>
            <w:tcW w:w="1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26363" w14:textId="77777777" w:rsidR="00C12DB3" w:rsidRPr="00111E5D" w:rsidRDefault="00C12DB3" w:rsidP="00357B75"/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B9BB6" w14:textId="77777777" w:rsidR="00C12DB3" w:rsidRPr="00111E5D" w:rsidRDefault="00C12DB3" w:rsidP="00357B75"/>
        </w:tc>
        <w:tc>
          <w:tcPr>
            <w:tcW w:w="18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191A6" w14:textId="77777777" w:rsidR="00C12DB3" w:rsidRPr="00111E5D" w:rsidRDefault="00C12DB3" w:rsidP="00357B75"/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D62F4" w14:textId="77777777" w:rsidR="00C12DB3" w:rsidRPr="00111E5D" w:rsidRDefault="00C12DB3" w:rsidP="00357B75"/>
        </w:tc>
      </w:tr>
    </w:tbl>
    <w:p w14:paraId="3E94B00C" w14:textId="77777777" w:rsidR="00C12DB3" w:rsidRPr="00111E5D" w:rsidRDefault="00C12DB3" w:rsidP="00C12DB3">
      <w:pPr>
        <w:sectPr w:rsidR="00C12DB3" w:rsidRPr="00111E5D" w:rsidSect="00357B75">
          <w:footerReference w:type="default" r:id="rId12"/>
          <w:pgSz w:w="12240" w:h="15840"/>
          <w:pgMar w:top="360" w:right="560" w:bottom="270" w:left="520" w:header="0" w:footer="730" w:gutter="0"/>
          <w:pgNumType w:start="1"/>
          <w:cols w:space="720"/>
          <w:noEndnote/>
        </w:sectPr>
      </w:pPr>
    </w:p>
    <w:p w14:paraId="69329BF7" w14:textId="77777777" w:rsidR="00C12DB3" w:rsidRDefault="00C12DB3" w:rsidP="00C12DB3">
      <w:pPr>
        <w:pStyle w:val="BodyText"/>
        <w:kinsoku w:val="0"/>
        <w:overflowPunct w:val="0"/>
        <w:spacing w:before="9"/>
        <w:ind w:left="0"/>
        <w:rPr>
          <w:b/>
          <w:bCs/>
          <w:sz w:val="6"/>
          <w:szCs w:val="6"/>
        </w:rPr>
      </w:pPr>
    </w:p>
    <w:tbl>
      <w:tblPr>
        <w:tblW w:w="10951" w:type="dxa"/>
        <w:tblInd w:w="-79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6"/>
        <w:gridCol w:w="792"/>
        <w:gridCol w:w="1209"/>
        <w:gridCol w:w="1008"/>
        <w:gridCol w:w="1052"/>
        <w:gridCol w:w="722"/>
        <w:gridCol w:w="790"/>
        <w:gridCol w:w="1195"/>
        <w:gridCol w:w="1008"/>
        <w:gridCol w:w="1051"/>
        <w:gridCol w:w="828"/>
      </w:tblGrid>
      <w:tr w:rsidR="00C12DB3" w14:paraId="03503AC1" w14:textId="77777777" w:rsidTr="00357B75">
        <w:trPr>
          <w:trHeight w:hRule="exact" w:val="929"/>
        </w:trPr>
        <w:tc>
          <w:tcPr>
            <w:tcW w:w="10951" w:type="dxa"/>
            <w:gridSpan w:val="11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14:paraId="55964A3D" w14:textId="77777777" w:rsidR="00C12DB3" w:rsidRDefault="00C12DB3" w:rsidP="00357B75">
            <w:pPr>
              <w:pStyle w:val="TableParagraph"/>
              <w:kinsoku w:val="0"/>
              <w:overflowPunct w:val="0"/>
              <w:ind w:left="75" w:right="19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2.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Please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indicate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the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daily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Lifting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and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Carrying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requirements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of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the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job: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Indicate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the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height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the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object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lifted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from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floor,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table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or</w:t>
            </w:r>
            <w:r>
              <w:rPr>
                <w:spacing w:val="4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overhead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location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distance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object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carried</w:t>
            </w:r>
            <w:r>
              <w:rPr>
                <w:spacing w:val="2"/>
                <w:sz w:val="20"/>
                <w:szCs w:val="20"/>
              </w:rPr>
              <w:t>.</w:t>
            </w:r>
          </w:p>
          <w:p w14:paraId="01AAFB81" w14:textId="77777777" w:rsidR="00C12DB3" w:rsidRDefault="00C12DB3" w:rsidP="00357B75">
            <w:pPr>
              <w:pStyle w:val="TableParagraph"/>
              <w:kinsoku w:val="0"/>
              <w:overflowPunct w:val="0"/>
              <w:spacing w:before="5"/>
              <w:rPr>
                <w:b/>
                <w:bCs/>
                <w:sz w:val="20"/>
                <w:szCs w:val="20"/>
              </w:rPr>
            </w:pPr>
          </w:p>
          <w:p w14:paraId="177F2236" w14:textId="77777777" w:rsidR="00C12DB3" w:rsidRDefault="00C12DB3" w:rsidP="00357B75">
            <w:pPr>
              <w:pStyle w:val="TableParagraph"/>
              <w:tabs>
                <w:tab w:val="left" w:pos="7944"/>
              </w:tabs>
              <w:kinsoku w:val="0"/>
              <w:overflowPunct w:val="0"/>
              <w:ind w:left="2557"/>
            </w:pPr>
            <w:r>
              <w:rPr>
                <w:b/>
                <w:bCs/>
                <w:spacing w:val="-1"/>
                <w:sz w:val="20"/>
                <w:szCs w:val="20"/>
              </w:rPr>
              <w:t>LIFTING</w:t>
            </w:r>
            <w:r>
              <w:rPr>
                <w:b/>
                <w:bCs/>
                <w:spacing w:val="-1"/>
                <w:sz w:val="20"/>
                <w:szCs w:val="20"/>
              </w:rPr>
              <w:tab/>
              <w:t>CARRYING</w:t>
            </w:r>
          </w:p>
        </w:tc>
      </w:tr>
      <w:tr w:rsidR="00C12DB3" w14:paraId="545B78CC" w14:textId="77777777" w:rsidTr="00357B75">
        <w:trPr>
          <w:trHeight w:hRule="exact" w:val="420"/>
        </w:trPr>
        <w:tc>
          <w:tcPr>
            <w:tcW w:w="12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AAD05" w14:textId="77777777" w:rsidR="00C12DB3" w:rsidRDefault="00C12DB3" w:rsidP="00357B75"/>
        </w:tc>
        <w:tc>
          <w:tcPr>
            <w:tcW w:w="7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C676B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75" w:right="256"/>
            </w:pPr>
            <w:r>
              <w:rPr>
                <w:spacing w:val="-1"/>
                <w:sz w:val="18"/>
                <w:szCs w:val="18"/>
              </w:rPr>
              <w:t>Never</w:t>
            </w:r>
            <w:r>
              <w:rPr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0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12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8531B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75" w:right="179"/>
            </w:pPr>
            <w:r>
              <w:rPr>
                <w:spacing w:val="-2"/>
                <w:sz w:val="18"/>
                <w:szCs w:val="18"/>
              </w:rPr>
              <w:t>Occasionally</w:t>
            </w:r>
            <w:r>
              <w:rPr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up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3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10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90779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219" w:right="126" w:hanging="144"/>
            </w:pPr>
            <w:r>
              <w:rPr>
                <w:spacing w:val="-1"/>
                <w:sz w:val="18"/>
                <w:szCs w:val="18"/>
              </w:rPr>
              <w:t>Frequently</w:t>
            </w:r>
            <w:r>
              <w:rPr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3-6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10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0B6E7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171" w:right="174" w:hanging="96"/>
            </w:pPr>
            <w:r>
              <w:rPr>
                <w:spacing w:val="-1"/>
                <w:sz w:val="18"/>
                <w:szCs w:val="18"/>
              </w:rPr>
              <w:t>Constantly</w:t>
            </w:r>
            <w:r>
              <w:rPr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6-8+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7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BD57ED4" w14:textId="77777777" w:rsidR="00C12DB3" w:rsidRDefault="00C12DB3" w:rsidP="00357B75">
            <w:pPr>
              <w:pStyle w:val="TableParagraph"/>
              <w:kinsoku w:val="0"/>
              <w:overflowPunct w:val="0"/>
              <w:spacing w:line="202" w:lineRule="exact"/>
              <w:ind w:left="75"/>
            </w:pPr>
            <w:r>
              <w:rPr>
                <w:spacing w:val="-1"/>
                <w:sz w:val="18"/>
                <w:szCs w:val="18"/>
              </w:rPr>
              <w:t>Height</w:t>
            </w:r>
          </w:p>
        </w:tc>
        <w:tc>
          <w:tcPr>
            <w:tcW w:w="790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86F6CBA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66" w:right="256"/>
            </w:pPr>
            <w:r>
              <w:rPr>
                <w:spacing w:val="-1"/>
                <w:sz w:val="18"/>
                <w:szCs w:val="18"/>
              </w:rPr>
              <w:t>Never</w:t>
            </w:r>
            <w:r>
              <w:rPr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0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hrs.</w:t>
            </w:r>
          </w:p>
        </w:tc>
        <w:tc>
          <w:tcPr>
            <w:tcW w:w="11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AC9A7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123" w:right="164" w:hanging="48"/>
            </w:pPr>
            <w:r>
              <w:rPr>
                <w:spacing w:val="-2"/>
                <w:sz w:val="18"/>
                <w:szCs w:val="18"/>
              </w:rPr>
              <w:t>Occasionally</w:t>
            </w:r>
            <w:r>
              <w:rPr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up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3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10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6DA57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171" w:right="126" w:hanging="96"/>
            </w:pPr>
            <w:r>
              <w:rPr>
                <w:spacing w:val="-1"/>
                <w:sz w:val="18"/>
                <w:szCs w:val="18"/>
              </w:rPr>
              <w:t>Frequently</w:t>
            </w:r>
            <w:r>
              <w:rPr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3-6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105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3312B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171" w:right="174" w:hanging="96"/>
            </w:pPr>
            <w:r>
              <w:rPr>
                <w:spacing w:val="-1"/>
                <w:sz w:val="18"/>
                <w:szCs w:val="18"/>
              </w:rPr>
              <w:t>Constantly</w:t>
            </w:r>
            <w:r>
              <w:rPr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6-8+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8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DB21850" w14:textId="77777777" w:rsidR="00C12DB3" w:rsidRDefault="00C12DB3" w:rsidP="00357B75">
            <w:pPr>
              <w:pStyle w:val="TableParagraph"/>
              <w:kinsoku w:val="0"/>
              <w:overflowPunct w:val="0"/>
              <w:spacing w:line="202" w:lineRule="exact"/>
              <w:ind w:left="75"/>
            </w:pPr>
            <w:r>
              <w:rPr>
                <w:sz w:val="18"/>
                <w:szCs w:val="18"/>
              </w:rPr>
              <w:t>Distance</w:t>
            </w:r>
          </w:p>
        </w:tc>
      </w:tr>
      <w:tr w:rsidR="00C12DB3" w14:paraId="184E4778" w14:textId="77777777" w:rsidTr="00357B75">
        <w:trPr>
          <w:trHeight w:hRule="exact" w:val="245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60BBD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0-10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lbs.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D4580" w14:textId="77777777" w:rsidR="00C12DB3" w:rsidRDefault="00C12DB3" w:rsidP="00357B75"/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0124C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ABC70" w14:textId="77777777" w:rsidR="00C12DB3" w:rsidRDefault="00C12DB3" w:rsidP="00357B75"/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BCB77" w14:textId="77777777" w:rsidR="00C12DB3" w:rsidRDefault="00C12DB3" w:rsidP="00357B75"/>
        </w:tc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9F93F3D" w14:textId="77777777" w:rsidR="00C12DB3" w:rsidRDefault="00C12DB3" w:rsidP="00357B75"/>
        </w:tc>
        <w:tc>
          <w:tcPr>
            <w:tcW w:w="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9FBEB09" w14:textId="77777777" w:rsidR="00C12DB3" w:rsidRDefault="00C12DB3" w:rsidP="00357B75"/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4BD57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0A339" w14:textId="77777777" w:rsidR="00C12DB3" w:rsidRDefault="00C12DB3" w:rsidP="00357B75"/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29BC6" w14:textId="77777777" w:rsidR="00C12DB3" w:rsidRDefault="00C12DB3" w:rsidP="00357B75"/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EBB25" w14:textId="77777777" w:rsidR="00C12DB3" w:rsidRDefault="00C12DB3" w:rsidP="00357B75"/>
        </w:tc>
      </w:tr>
      <w:tr w:rsidR="00C12DB3" w14:paraId="4C057800" w14:textId="77777777" w:rsidTr="00357B75">
        <w:trPr>
          <w:trHeight w:hRule="exact" w:val="245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895F2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11-25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lbs.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D261A" w14:textId="77777777" w:rsidR="00C12DB3" w:rsidRDefault="00C12DB3" w:rsidP="00357B75"/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B8E56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03961" w14:textId="77777777" w:rsidR="00C12DB3" w:rsidRDefault="00C12DB3" w:rsidP="00357B75"/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62AAA" w14:textId="77777777" w:rsidR="00C12DB3" w:rsidRDefault="00C12DB3" w:rsidP="00357B75"/>
        </w:tc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27F68F1" w14:textId="77777777" w:rsidR="00C12DB3" w:rsidRDefault="00C12DB3" w:rsidP="00357B75"/>
        </w:tc>
        <w:tc>
          <w:tcPr>
            <w:tcW w:w="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CE9AD56" w14:textId="77777777" w:rsidR="00C12DB3" w:rsidRDefault="00C12DB3" w:rsidP="00357B75"/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B702A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AF6BD" w14:textId="77777777" w:rsidR="00C12DB3" w:rsidRDefault="00C12DB3" w:rsidP="00357B75"/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897B1" w14:textId="77777777" w:rsidR="00C12DB3" w:rsidRDefault="00C12DB3" w:rsidP="00357B75"/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00B7B" w14:textId="77777777" w:rsidR="00C12DB3" w:rsidRDefault="00C12DB3" w:rsidP="00357B75"/>
        </w:tc>
      </w:tr>
      <w:tr w:rsidR="00C12DB3" w14:paraId="35D7768F" w14:textId="77777777" w:rsidTr="00357B75">
        <w:trPr>
          <w:trHeight w:hRule="exact" w:val="245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97DD5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26-50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lbs.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D0216" w14:textId="77777777" w:rsidR="00C12DB3" w:rsidRDefault="00C12DB3" w:rsidP="00357B75"/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5D830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38D3E" w14:textId="77777777" w:rsidR="00C12DB3" w:rsidRDefault="00C12DB3" w:rsidP="00357B75"/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E5B44" w14:textId="77777777" w:rsidR="00C12DB3" w:rsidRDefault="00C12DB3" w:rsidP="00357B75"/>
        </w:tc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5500E13" w14:textId="77777777" w:rsidR="00C12DB3" w:rsidRDefault="00C12DB3" w:rsidP="00357B75"/>
        </w:tc>
        <w:tc>
          <w:tcPr>
            <w:tcW w:w="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B38EEF5" w14:textId="77777777" w:rsidR="00C12DB3" w:rsidRDefault="00C12DB3" w:rsidP="00357B75"/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3F0D0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A4429" w14:textId="77777777" w:rsidR="00C12DB3" w:rsidRDefault="00C12DB3" w:rsidP="00357B75"/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5C89E" w14:textId="77777777" w:rsidR="00C12DB3" w:rsidRDefault="00C12DB3" w:rsidP="00357B75"/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E0235" w14:textId="77777777" w:rsidR="00C12DB3" w:rsidRDefault="00C12DB3" w:rsidP="00357B75"/>
        </w:tc>
      </w:tr>
      <w:tr w:rsidR="00C12DB3" w14:paraId="664D52DA" w14:textId="77777777" w:rsidTr="00357B75">
        <w:trPr>
          <w:trHeight w:hRule="exact" w:val="245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C147B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51-75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lbs.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A85ED" w14:textId="77777777" w:rsidR="00C12DB3" w:rsidRDefault="00C12DB3" w:rsidP="00357B75"/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0CDBC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169DB" w14:textId="77777777" w:rsidR="00C12DB3" w:rsidRDefault="00C12DB3" w:rsidP="00357B75"/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6D81E" w14:textId="77777777" w:rsidR="00C12DB3" w:rsidRDefault="00C12DB3" w:rsidP="00357B75"/>
        </w:tc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64DBD67" w14:textId="77777777" w:rsidR="00C12DB3" w:rsidRDefault="00C12DB3" w:rsidP="00357B75"/>
        </w:tc>
        <w:tc>
          <w:tcPr>
            <w:tcW w:w="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F6815B3" w14:textId="77777777" w:rsidR="00C12DB3" w:rsidRDefault="00C12DB3" w:rsidP="00357B75"/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5427A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422FB" w14:textId="77777777" w:rsidR="00C12DB3" w:rsidRDefault="00C12DB3" w:rsidP="00357B75"/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EB6CB" w14:textId="77777777" w:rsidR="00C12DB3" w:rsidRDefault="00C12DB3" w:rsidP="00357B75"/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7921E" w14:textId="77777777" w:rsidR="00C12DB3" w:rsidRDefault="00C12DB3" w:rsidP="00357B75"/>
        </w:tc>
      </w:tr>
      <w:tr w:rsidR="00C12DB3" w14:paraId="65A98705" w14:textId="77777777" w:rsidTr="00357B75">
        <w:trPr>
          <w:trHeight w:hRule="exact" w:val="245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059C0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76-100lbs.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FEB72" w14:textId="77777777" w:rsidR="00C12DB3" w:rsidRDefault="00C12DB3" w:rsidP="00357B75"/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8664E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99BC6" w14:textId="77777777" w:rsidR="00C12DB3" w:rsidRDefault="00C12DB3" w:rsidP="00357B75"/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9C1D1" w14:textId="77777777" w:rsidR="00C12DB3" w:rsidRDefault="00C12DB3" w:rsidP="00357B75"/>
        </w:tc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49D1BF6" w14:textId="77777777" w:rsidR="00C12DB3" w:rsidRDefault="00C12DB3" w:rsidP="00357B75"/>
        </w:tc>
        <w:tc>
          <w:tcPr>
            <w:tcW w:w="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A466637" w14:textId="77777777" w:rsidR="00C12DB3" w:rsidRDefault="00C12DB3" w:rsidP="00357B75"/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C0827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16E2D" w14:textId="77777777" w:rsidR="00C12DB3" w:rsidRDefault="00C12DB3" w:rsidP="00357B75"/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C7C0F" w14:textId="77777777" w:rsidR="00C12DB3" w:rsidRDefault="00C12DB3" w:rsidP="00357B75"/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F868" w14:textId="77777777" w:rsidR="00C12DB3" w:rsidRDefault="00C12DB3" w:rsidP="00357B75"/>
        </w:tc>
      </w:tr>
      <w:tr w:rsidR="00C12DB3" w14:paraId="789DF929" w14:textId="77777777" w:rsidTr="00357B75">
        <w:trPr>
          <w:trHeight w:hRule="exact" w:val="245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DB178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100+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lbs.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E1C97" w14:textId="77777777" w:rsidR="00C12DB3" w:rsidRDefault="00C12DB3" w:rsidP="00357B75"/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B9815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6458E" w14:textId="77777777" w:rsidR="00C12DB3" w:rsidRDefault="00C12DB3" w:rsidP="00357B75"/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72FF4" w14:textId="77777777" w:rsidR="00C12DB3" w:rsidRDefault="00C12DB3" w:rsidP="00357B75"/>
        </w:tc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887758A" w14:textId="77777777" w:rsidR="00C12DB3" w:rsidRDefault="00C12DB3" w:rsidP="00357B75"/>
        </w:tc>
        <w:tc>
          <w:tcPr>
            <w:tcW w:w="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FB4F710" w14:textId="77777777" w:rsidR="00C12DB3" w:rsidRDefault="00C12DB3" w:rsidP="00357B75"/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7090B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29195" w14:textId="77777777" w:rsidR="00C12DB3" w:rsidRDefault="00C12DB3" w:rsidP="00357B75"/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7EFDF" w14:textId="77777777" w:rsidR="00C12DB3" w:rsidRDefault="00C12DB3" w:rsidP="00357B75"/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A29AF" w14:textId="77777777" w:rsidR="00C12DB3" w:rsidRDefault="00C12DB3" w:rsidP="00357B75"/>
        </w:tc>
      </w:tr>
    </w:tbl>
    <w:p w14:paraId="5F6C8AE3" w14:textId="77777777" w:rsidR="00C12DB3" w:rsidRDefault="00C12DB3" w:rsidP="00C12DB3">
      <w:pPr>
        <w:pStyle w:val="BodyText"/>
        <w:kinsoku w:val="0"/>
        <w:overflowPunct w:val="0"/>
        <w:ind w:left="0"/>
        <w:rPr>
          <w:b/>
          <w:bCs/>
          <w:sz w:val="13"/>
          <w:szCs w:val="13"/>
        </w:rPr>
      </w:pPr>
    </w:p>
    <w:p w14:paraId="6218FD01" w14:textId="77777777" w:rsidR="00C12DB3" w:rsidRDefault="00C12DB3" w:rsidP="00C12DB3">
      <w:pPr>
        <w:pStyle w:val="BodyText"/>
        <w:kinsoku w:val="0"/>
        <w:overflowPunct w:val="0"/>
        <w:spacing w:before="75"/>
        <w:ind w:left="200"/>
      </w:pPr>
      <w:r>
        <w:t>Describe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heaviest</w:t>
      </w:r>
      <w:r>
        <w:rPr>
          <w:spacing w:val="2"/>
        </w:rPr>
        <w:t xml:space="preserve"> </w:t>
      </w:r>
      <w:r>
        <w:t>item</w:t>
      </w:r>
      <w:r>
        <w:rPr>
          <w:spacing w:val="2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carry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distance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carried:</w:t>
      </w:r>
    </w:p>
    <w:p w14:paraId="73AF07B2" w14:textId="77777777" w:rsidR="00C12DB3" w:rsidRDefault="00C12DB3" w:rsidP="00C12DB3">
      <w:pPr>
        <w:pStyle w:val="BodyText"/>
        <w:kinsoku w:val="0"/>
        <w:overflowPunct w:val="0"/>
        <w:spacing w:before="4"/>
        <w:ind w:left="0"/>
        <w:rPr>
          <w:sz w:val="19"/>
          <w:szCs w:val="19"/>
        </w:rPr>
      </w:pPr>
    </w:p>
    <w:p w14:paraId="1CC72CEE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195"/>
        <w:rPr>
          <w:sz w:val="2"/>
          <w:szCs w:val="2"/>
        </w:rPr>
      </w:pPr>
      <w:r>
        <w:rPr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28579BA4" wp14:editId="43FAB5D3">
                <wp:extent cx="3141980" cy="12700"/>
                <wp:effectExtent l="9525" t="7620" r="10795" b="0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41980" cy="12700"/>
                          <a:chOff x="0" y="0"/>
                          <a:chExt cx="4948" cy="20"/>
                        </a:xfrm>
                      </wpg:grpSpPr>
                      <wps:wsp>
                        <wps:cNvPr id="82" name="Freeform 4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4940" cy="20"/>
                          </a:xfrm>
                          <a:custGeom>
                            <a:avLst/>
                            <a:gdLst>
                              <a:gd name="T0" fmla="*/ 0 w 4940"/>
                              <a:gd name="T1" fmla="*/ 0 h 20"/>
                              <a:gd name="T2" fmla="*/ 4939 w 494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940" h="20">
                                <a:moveTo>
                                  <a:pt x="0" y="0"/>
                                </a:moveTo>
                                <a:lnTo>
                                  <a:pt x="4939" y="0"/>
                                </a:lnTo>
                              </a:path>
                            </a:pathLst>
                          </a:custGeom>
                          <a:noFill/>
                          <a:ln w="51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9C6E42" id="Group 81" o:spid="_x0000_s1026" style="width:247.4pt;height:1pt;mso-position-horizontal-relative:char;mso-position-vertical-relative:line" coordsize="494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">
                <v:shape id="Freeform 4" o:spid="_x0000_s1027" style="position:absolute;left:4;top:4;width:4940;height:20;visibility:visible;mso-wrap-style:square;v-text-anchor:top" coordsize="494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FREMMA&#10;AADbAAAADwAAAGRycy9kb3ducmV2LnhtbESPQWvCQBCF7wX/wzJCb3WjQgipq1iL4KVgVdDjNDtN&#10;gtnZkJ1q/PduQfD4ePO+N2+26F2jLtSF2rOB8SgBRVx4W3Np4LBfv2WggiBbbDyTgRsFWMwHLzPM&#10;rb/yN112UqoI4ZCjgUqkzbUORUUOw8i3xNH79Z1DibIrte3wGuGu0ZMkSbXDmmNDhS2tKirOuz8X&#10;31iGz2OZTtfZ6eN4/tneRFL6MuZ12C/fQQn18jx+pDfWQDaB/y0RAHp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mFREMMAAADbAAAADwAAAAAAAAAAAAAAAACYAgAAZHJzL2Rv&#10;d25yZXYueG1sUEsFBgAAAAAEAAQA9QAAAIgDAAAAAA==&#10;" path="m,l4939,e" filled="f" strokeweight=".14222mm">
                  <v:path arrowok="t" o:connecttype="custom" o:connectlocs="0,0;4939,0" o:connectangles="0,0"/>
                </v:shape>
                <w10:anchorlock/>
              </v:group>
            </w:pict>
          </mc:Fallback>
        </mc:AlternateContent>
      </w:r>
    </w:p>
    <w:p w14:paraId="20136447" w14:textId="77777777" w:rsidR="00C12DB3" w:rsidRDefault="00C12DB3" w:rsidP="00C12DB3">
      <w:pPr>
        <w:pStyle w:val="BodyText"/>
        <w:kinsoku w:val="0"/>
        <w:overflowPunct w:val="0"/>
        <w:spacing w:before="6"/>
        <w:ind w:left="0"/>
        <w:rPr>
          <w:sz w:val="17"/>
          <w:szCs w:val="17"/>
        </w:rPr>
      </w:pPr>
    </w:p>
    <w:p w14:paraId="22FACC04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195"/>
        <w:rPr>
          <w:sz w:val="2"/>
          <w:szCs w:val="2"/>
        </w:rPr>
      </w:pPr>
      <w:r>
        <w:rPr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041E31ED" wp14:editId="156E1583">
                <wp:extent cx="6918325" cy="12700"/>
                <wp:effectExtent l="9525" t="2540" r="6350" b="3810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18325" cy="12700"/>
                          <a:chOff x="0" y="0"/>
                          <a:chExt cx="10895" cy="20"/>
                        </a:xfrm>
                      </wpg:grpSpPr>
                      <wps:wsp>
                        <wps:cNvPr id="80" name="Freeform 6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10887" cy="20"/>
                          </a:xfrm>
                          <a:custGeom>
                            <a:avLst/>
                            <a:gdLst>
                              <a:gd name="T0" fmla="*/ 0 w 10887"/>
                              <a:gd name="T1" fmla="*/ 0 h 20"/>
                              <a:gd name="T2" fmla="*/ 10886 w 1088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887" h="20">
                                <a:moveTo>
                                  <a:pt x="0" y="0"/>
                                </a:moveTo>
                                <a:lnTo>
                                  <a:pt x="10886" y="0"/>
                                </a:lnTo>
                              </a:path>
                            </a:pathLst>
                          </a:custGeom>
                          <a:noFill/>
                          <a:ln w="51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C9827" id="Group 79" o:spid="_x0000_s1026" style="width:544.75pt;height:1pt;mso-position-horizontal-relative:char;mso-position-vertical-relative:line" coordsize="1089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">
                <v:shape id="Freeform 6" o:spid="_x0000_s1027" style="position:absolute;left:4;top:4;width:10887;height:20;visibility:visible;mso-wrap-style:square;v-text-anchor:top" coordsize="1088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flh8EA&#10;AADbAAAADwAAAGRycy9kb3ducmV2LnhtbERPy4rCMBTdD/gP4QqzG1PrIFKNogNiB1c+Fi6vzbWt&#10;NjedJqPt35uF4PJw3rNFaypxp8aVlhUMBxEI4szqknMFx8P6awLCeWSNlWVS0JGDxbz3McNE2wfv&#10;6L73uQgh7BJUUHhfJ1K6rCCDbmBr4sBdbGPQB9jkUjf4COGmknEUjaXBkkNDgTX9FJTd9v9GwfbX&#10;xaPz6lR1eTr6666bdBcfvpX67LfLKQhPrX+LX+5UK5iE9eFL+AFy/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X5YfBAAAA2wAAAA8AAAAAAAAAAAAAAAAAmAIAAGRycy9kb3du&#10;cmV2LnhtbFBLBQYAAAAABAAEAPUAAACGAwAAAAA=&#10;" path="m,l10886,e" filled="f" strokeweight=".14222mm">
                  <v:path arrowok="t" o:connecttype="custom" o:connectlocs="0,0;10886,0" o:connectangles="0,0"/>
                </v:shape>
                <w10:anchorlock/>
              </v:group>
            </w:pict>
          </mc:Fallback>
        </mc:AlternateContent>
      </w:r>
    </w:p>
    <w:tbl>
      <w:tblPr>
        <w:tblpPr w:leftFromText="180" w:rightFromText="180" w:vertAnchor="text" w:horzAnchor="margin" w:tblpXSpec="center" w:tblpY="82"/>
        <w:tblW w:w="1094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84"/>
        <w:gridCol w:w="388"/>
        <w:gridCol w:w="190"/>
        <w:gridCol w:w="668"/>
        <w:gridCol w:w="4614"/>
      </w:tblGrid>
      <w:tr w:rsidR="00C12DB3" w14:paraId="6AC3F878" w14:textId="77777777" w:rsidTr="00357B75">
        <w:trPr>
          <w:trHeight w:hRule="exact" w:val="285"/>
        </w:trPr>
        <w:tc>
          <w:tcPr>
            <w:tcW w:w="5084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0A716F3A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3.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Please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indicate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if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your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job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requires:</w:t>
            </w:r>
          </w:p>
        </w:tc>
        <w:tc>
          <w:tcPr>
            <w:tcW w:w="578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CC4B945" w14:textId="77777777" w:rsidR="00C12DB3" w:rsidRDefault="00C12DB3" w:rsidP="00357B75">
            <w:pPr>
              <w:rPr>
                <w:sz w:val="16"/>
              </w:rPr>
            </w:pPr>
          </w:p>
          <w:p w14:paraId="6204648E" w14:textId="77777777" w:rsidR="00C12DB3" w:rsidRPr="007A6CAF" w:rsidRDefault="00C12DB3" w:rsidP="00357B75">
            <w:pPr>
              <w:ind w:left="-62"/>
            </w:pPr>
            <w:r w:rsidRPr="00CE1CFB">
              <w:rPr>
                <w:sz w:val="16"/>
              </w:rPr>
              <w:t>Yes</w:t>
            </w:r>
          </w:p>
        </w:tc>
        <w:tc>
          <w:tcPr>
            <w:tcW w:w="668" w:type="dxa"/>
            <w:vMerge w:val="restart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928948" w14:textId="77777777" w:rsidR="00C12DB3" w:rsidRDefault="00C12DB3" w:rsidP="00357B75">
            <w:pPr>
              <w:pStyle w:val="TableParagraph"/>
              <w:kinsoku w:val="0"/>
              <w:overflowPunct w:val="0"/>
              <w:spacing w:before="7"/>
              <w:rPr>
                <w:sz w:val="19"/>
                <w:szCs w:val="19"/>
              </w:rPr>
            </w:pPr>
          </w:p>
          <w:p w14:paraId="59A965FF" w14:textId="77777777" w:rsidR="00C12DB3" w:rsidRDefault="00C12DB3" w:rsidP="00357B75">
            <w:pPr>
              <w:pStyle w:val="TableParagraph"/>
              <w:kinsoku w:val="0"/>
              <w:overflowPunct w:val="0"/>
              <w:ind w:left="181"/>
            </w:pPr>
            <w:r>
              <w:rPr>
                <w:spacing w:val="-2"/>
                <w:sz w:val="20"/>
                <w:szCs w:val="20"/>
              </w:rPr>
              <w:t>NO</w:t>
            </w:r>
          </w:p>
        </w:tc>
        <w:tc>
          <w:tcPr>
            <w:tcW w:w="4614" w:type="dxa"/>
            <w:vMerge w:val="restart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52BAD57B" w14:textId="77777777" w:rsidR="00C12DB3" w:rsidRDefault="00C12DB3" w:rsidP="00357B75">
            <w:pPr>
              <w:pStyle w:val="TableParagraph"/>
              <w:kinsoku w:val="0"/>
              <w:overflowPunct w:val="0"/>
              <w:spacing w:before="7"/>
              <w:rPr>
                <w:sz w:val="19"/>
                <w:szCs w:val="19"/>
              </w:rPr>
            </w:pPr>
          </w:p>
          <w:p w14:paraId="649CB476" w14:textId="77777777" w:rsidR="00C12DB3" w:rsidRDefault="00C12DB3" w:rsidP="00357B75">
            <w:pPr>
              <w:pStyle w:val="TableParagraph"/>
              <w:kinsoku w:val="0"/>
              <w:overflowPunct w:val="0"/>
              <w:ind w:left="233"/>
            </w:pPr>
            <w:r>
              <w:rPr>
                <w:spacing w:val="-2"/>
                <w:sz w:val="20"/>
                <w:szCs w:val="20"/>
              </w:rPr>
              <w:t>(IF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YES,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PLEASE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BRIEFLY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DESCRIBE)</w:t>
            </w:r>
          </w:p>
        </w:tc>
      </w:tr>
      <w:tr w:rsidR="00C12DB3" w14:paraId="31DCE0AA" w14:textId="77777777" w:rsidTr="00357B75">
        <w:trPr>
          <w:trHeight w:hRule="exact" w:val="235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B1FF91E" w14:textId="77777777" w:rsidR="00C12DB3" w:rsidRDefault="00C12DB3" w:rsidP="00357B75"/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4A4F8D3" w14:textId="77777777" w:rsidR="00C12DB3" w:rsidRDefault="00C12DB3" w:rsidP="00357B75"/>
        </w:tc>
        <w:tc>
          <w:tcPr>
            <w:tcW w:w="668" w:type="dxa"/>
            <w:vMerge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7EA731F" w14:textId="77777777" w:rsidR="00C12DB3" w:rsidRDefault="00C12DB3" w:rsidP="00357B75"/>
        </w:tc>
        <w:tc>
          <w:tcPr>
            <w:tcW w:w="4614" w:type="dxa"/>
            <w:vMerge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184F3625" w14:textId="77777777" w:rsidR="00C12DB3" w:rsidRDefault="00C12DB3" w:rsidP="00357B75"/>
        </w:tc>
      </w:tr>
      <w:tr w:rsidR="00C12DB3" w14:paraId="317ECBF8" w14:textId="77777777" w:rsidTr="00357B75">
        <w:trPr>
          <w:trHeight w:hRule="exact" w:val="320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01A3AE95" w14:textId="77777777" w:rsidR="00C12DB3" w:rsidRDefault="00C12DB3" w:rsidP="00357B75">
            <w:pPr>
              <w:pStyle w:val="TableParagraph"/>
              <w:kinsoku w:val="0"/>
              <w:overflowPunct w:val="0"/>
              <w:spacing w:before="57"/>
              <w:ind w:left="75"/>
            </w:pPr>
            <w:r>
              <w:rPr>
                <w:sz w:val="20"/>
                <w:szCs w:val="20"/>
              </w:rPr>
              <w:t xml:space="preserve">a. </w:t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Driving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cars,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trucks,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forklifts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other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equipment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6D2EEA" w14:textId="77777777" w:rsidR="00C12DB3" w:rsidRDefault="00C12DB3" w:rsidP="00357B75">
            <w:pPr>
              <w:pStyle w:val="TableParagraph"/>
              <w:kinsoku w:val="0"/>
              <w:overflowPunct w:val="0"/>
              <w:spacing w:before="57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AADCE55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3" w:lineRule="exact"/>
              <w:ind w:left="144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18D1538B" w14:textId="77777777" w:rsidR="00C12DB3" w:rsidRPr="00200F21" w:rsidRDefault="00C12DB3" w:rsidP="00357B75">
            <w:pPr>
              <w:pStyle w:val="TableParagraph"/>
              <w:tabs>
                <w:tab w:val="left" w:pos="916"/>
                <w:tab w:val="left" w:pos="3979"/>
              </w:tabs>
              <w:kinsoku w:val="0"/>
              <w:overflowPunct w:val="0"/>
              <w:spacing w:line="303" w:lineRule="exact"/>
              <w:ind w:left="196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50F7F251" w14:textId="77777777" w:rsidTr="00357B75">
        <w:trPr>
          <w:trHeight w:hRule="exact" w:val="322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863C614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  <w:r>
              <w:rPr>
                <w:sz w:val="20"/>
                <w:szCs w:val="20"/>
              </w:rPr>
              <w:t xml:space="preserve">b. </w:t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Working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around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equipment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machinery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6B2D710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5F16CF0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4" w:lineRule="exact"/>
              <w:ind w:left="144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39ECEAC9" w14:textId="77777777" w:rsidR="00C12DB3" w:rsidRPr="00200F21" w:rsidRDefault="00C12DB3" w:rsidP="00357B75">
            <w:pPr>
              <w:pStyle w:val="TableParagraph"/>
              <w:tabs>
                <w:tab w:val="left" w:pos="916"/>
                <w:tab w:val="left" w:pos="3979"/>
              </w:tabs>
              <w:kinsoku w:val="0"/>
              <w:overflowPunct w:val="0"/>
              <w:spacing w:line="304" w:lineRule="exact"/>
              <w:ind w:left="196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0F26F758" w14:textId="77777777" w:rsidTr="00357B75">
        <w:trPr>
          <w:trHeight w:hRule="exact" w:val="322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5317EA56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  <w:r>
              <w:rPr>
                <w:sz w:val="20"/>
                <w:szCs w:val="20"/>
              </w:rPr>
              <w:t xml:space="preserve">c.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Walking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on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uneven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ground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85C812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2594AC8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4" w:lineRule="exact"/>
              <w:ind w:left="144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7696B83D" w14:textId="77777777" w:rsidR="00C12DB3" w:rsidRPr="00200F21" w:rsidRDefault="00C12DB3" w:rsidP="00357B75">
            <w:pPr>
              <w:pStyle w:val="TableParagraph"/>
              <w:tabs>
                <w:tab w:val="left" w:pos="916"/>
                <w:tab w:val="left" w:pos="3979"/>
              </w:tabs>
              <w:kinsoku w:val="0"/>
              <w:overflowPunct w:val="0"/>
              <w:spacing w:line="304" w:lineRule="exact"/>
              <w:ind w:left="196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373A605F" w14:textId="77777777" w:rsidTr="00357B75">
        <w:trPr>
          <w:trHeight w:hRule="exact" w:val="305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4EBB61F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  <w:r>
              <w:rPr>
                <w:spacing w:val="-1"/>
                <w:sz w:val="20"/>
                <w:szCs w:val="20"/>
              </w:rPr>
              <w:t>d.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Exposure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to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excessive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noise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1B6A438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6C6D3D6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4" w:lineRule="exact"/>
              <w:ind w:left="145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64B963E6" w14:textId="77777777" w:rsidR="00C12DB3" w:rsidRPr="00200F21" w:rsidRDefault="00C12DB3" w:rsidP="00357B75">
            <w:pPr>
              <w:pStyle w:val="TableParagraph"/>
              <w:tabs>
                <w:tab w:val="left" w:pos="918"/>
                <w:tab w:val="left" w:pos="3980"/>
              </w:tabs>
              <w:kinsoku w:val="0"/>
              <w:overflowPunct w:val="0"/>
              <w:spacing w:line="304" w:lineRule="exact"/>
              <w:ind w:left="198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24F4C8A5" w14:textId="77777777" w:rsidTr="00357B75">
        <w:trPr>
          <w:trHeight w:hRule="exact" w:val="300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558FF2FA" w14:textId="77777777" w:rsidR="00C12DB3" w:rsidRDefault="00C12DB3" w:rsidP="00357B75">
            <w:pPr>
              <w:pStyle w:val="TableParagraph"/>
              <w:kinsoku w:val="0"/>
              <w:overflowPunct w:val="0"/>
              <w:spacing w:before="41"/>
              <w:ind w:left="75"/>
            </w:pPr>
            <w:r>
              <w:rPr>
                <w:spacing w:val="-1"/>
                <w:sz w:val="20"/>
                <w:szCs w:val="20"/>
              </w:rPr>
              <w:t>e.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Exposure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to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extremes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in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temperature,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humidity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wetness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695231" w14:textId="77777777" w:rsidR="00C12DB3" w:rsidRDefault="00C12DB3" w:rsidP="00357B75">
            <w:pPr>
              <w:pStyle w:val="TableParagraph"/>
              <w:kinsoku w:val="0"/>
              <w:overflowPunct w:val="0"/>
              <w:spacing w:before="41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982CE74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287" w:lineRule="exact"/>
              <w:ind w:left="144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2A37423C" w14:textId="77777777" w:rsidR="00C12DB3" w:rsidRPr="00200F21" w:rsidRDefault="00C12DB3" w:rsidP="00357B75">
            <w:pPr>
              <w:pStyle w:val="TableParagraph"/>
              <w:tabs>
                <w:tab w:val="left" w:pos="917"/>
                <w:tab w:val="left" w:pos="4042"/>
              </w:tabs>
              <w:kinsoku w:val="0"/>
              <w:overflowPunct w:val="0"/>
              <w:spacing w:line="287" w:lineRule="exact"/>
              <w:ind w:left="197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4DD06022" w14:textId="77777777" w:rsidTr="00357B75">
        <w:trPr>
          <w:trHeight w:hRule="exact" w:val="317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5DC23B67" w14:textId="77777777" w:rsidR="00C12DB3" w:rsidRDefault="00C12DB3" w:rsidP="00357B75">
            <w:pPr>
              <w:pStyle w:val="TableParagraph"/>
              <w:kinsoku w:val="0"/>
              <w:overflowPunct w:val="0"/>
              <w:spacing w:before="53"/>
              <w:ind w:left="75"/>
            </w:pPr>
            <w:r>
              <w:rPr>
                <w:spacing w:val="-1"/>
                <w:sz w:val="20"/>
                <w:szCs w:val="20"/>
              </w:rPr>
              <w:t>f.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Exposure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to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dust,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gas,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fumes,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chemicals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6DD9F9" w14:textId="77777777" w:rsidR="00C12DB3" w:rsidRDefault="00C12DB3" w:rsidP="00357B75">
            <w:pPr>
              <w:pStyle w:val="TableParagraph"/>
              <w:kinsoku w:val="0"/>
              <w:overflowPunct w:val="0"/>
              <w:spacing w:before="53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4501374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299" w:lineRule="exact"/>
              <w:ind w:left="145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7F07157D" w14:textId="77777777" w:rsidR="00C12DB3" w:rsidRPr="00200F21" w:rsidRDefault="00C12DB3" w:rsidP="00357B75">
            <w:pPr>
              <w:pStyle w:val="TableParagraph"/>
              <w:tabs>
                <w:tab w:val="left" w:pos="917"/>
                <w:tab w:val="left" w:pos="3979"/>
              </w:tabs>
              <w:kinsoku w:val="0"/>
              <w:overflowPunct w:val="0"/>
              <w:spacing w:line="299" w:lineRule="exact"/>
              <w:ind w:left="197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1302F5B2" w14:textId="77777777" w:rsidTr="00357B75">
        <w:trPr>
          <w:trHeight w:hRule="exact" w:val="322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E04DEC7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  <w:r>
              <w:rPr>
                <w:sz w:val="20"/>
                <w:szCs w:val="20"/>
              </w:rPr>
              <w:t xml:space="preserve">g. </w:t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Working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heights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E35DBF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C903FFA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4" w:lineRule="exact"/>
              <w:ind w:left="144"/>
              <w:rPr>
                <w:rFonts w:ascii="Wingdings" w:hAnsi="Wingdings"/>
              </w:rPr>
            </w:pPr>
            <w:r w:rsidRPr="00200F21"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54F3409F" w14:textId="77777777" w:rsidR="00C12DB3" w:rsidRPr="00200F21" w:rsidRDefault="00C12DB3" w:rsidP="00357B75">
            <w:pPr>
              <w:pStyle w:val="TableParagraph"/>
              <w:tabs>
                <w:tab w:val="left" w:pos="916"/>
                <w:tab w:val="left" w:pos="3978"/>
              </w:tabs>
              <w:kinsoku w:val="0"/>
              <w:overflowPunct w:val="0"/>
              <w:spacing w:line="304" w:lineRule="exact"/>
              <w:ind w:left="196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2FA5A85D" w14:textId="77777777" w:rsidTr="00357B75">
        <w:trPr>
          <w:trHeight w:hRule="exact" w:val="322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39870A6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  <w:r>
              <w:rPr>
                <w:spacing w:val="-1"/>
                <w:sz w:val="20"/>
                <w:szCs w:val="20"/>
              </w:rPr>
              <w:t>h.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Operation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of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foot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controls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repetitive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foot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movement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A2678FB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0FC0594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4" w:lineRule="exact"/>
              <w:ind w:left="145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F6EFB26" w14:textId="77777777" w:rsidR="00C12DB3" w:rsidRPr="00200F21" w:rsidRDefault="00C12DB3" w:rsidP="00357B75">
            <w:pPr>
              <w:pStyle w:val="TableParagraph"/>
              <w:tabs>
                <w:tab w:val="left" w:pos="917"/>
                <w:tab w:val="left" w:pos="3980"/>
              </w:tabs>
              <w:kinsoku w:val="0"/>
              <w:overflowPunct w:val="0"/>
              <w:spacing w:line="304" w:lineRule="exact"/>
              <w:ind w:left="197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7043D2AB" w14:textId="77777777" w:rsidTr="00357B75">
        <w:trPr>
          <w:trHeight w:hRule="exact" w:val="316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0138BD2C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  <w:r>
              <w:rPr>
                <w:spacing w:val="-1"/>
                <w:sz w:val="20"/>
                <w:szCs w:val="20"/>
              </w:rPr>
              <w:t>i.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Use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of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special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visual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auditory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protective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equipment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8BDFC1A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B7D575A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4" w:lineRule="exact"/>
              <w:ind w:left="145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28CD7EA" w14:textId="77777777" w:rsidR="00C12DB3" w:rsidRPr="00200F21" w:rsidRDefault="00C12DB3" w:rsidP="00357B75">
            <w:pPr>
              <w:pStyle w:val="TableParagraph"/>
              <w:tabs>
                <w:tab w:val="left" w:pos="917"/>
                <w:tab w:val="left" w:pos="3980"/>
              </w:tabs>
              <w:kinsoku w:val="0"/>
              <w:overflowPunct w:val="0"/>
              <w:spacing w:line="304" w:lineRule="exact"/>
              <w:ind w:left="197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0D14D1F2" w14:textId="77777777" w:rsidTr="00357B75">
        <w:trPr>
          <w:trHeight w:hRule="exact" w:val="220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4F5DFD5" w14:textId="77777777" w:rsidR="00C12DB3" w:rsidRDefault="00C12DB3" w:rsidP="00357B75">
            <w:pPr>
              <w:pStyle w:val="TableParagraph"/>
              <w:kinsoku w:val="0"/>
              <w:overflowPunct w:val="0"/>
              <w:spacing w:line="220" w:lineRule="exact"/>
              <w:ind w:left="75" w:right="-30"/>
            </w:pPr>
            <w:r>
              <w:rPr>
                <w:sz w:val="20"/>
                <w:szCs w:val="20"/>
              </w:rPr>
              <w:t xml:space="preserve">j.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Working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bio-hazards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such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as: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blood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borne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pathogens,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798ECF0" w14:textId="77777777" w:rsidR="00C12DB3" w:rsidRDefault="00C12DB3" w:rsidP="00357B75">
            <w:pPr>
              <w:pStyle w:val="TableParagraph"/>
              <w:kinsoku w:val="0"/>
              <w:overflowPunct w:val="0"/>
              <w:spacing w:line="220" w:lineRule="exact"/>
              <w:ind w:left="75" w:right="-30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0C65EB8" w14:textId="77777777" w:rsidR="00C12DB3" w:rsidRPr="00200F21" w:rsidRDefault="00C12DB3" w:rsidP="00357B75">
            <w:pPr>
              <w:rPr>
                <w:rFonts w:ascii="Wingdings" w:hAnsi="Wingdings"/>
              </w:rPr>
            </w:pP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352CA724" w14:textId="77777777" w:rsidR="00C12DB3" w:rsidRPr="00200F21" w:rsidRDefault="00C12DB3" w:rsidP="00357B75">
            <w:pPr>
              <w:rPr>
                <w:rFonts w:ascii="Wingdings" w:hAnsi="Wingdings"/>
              </w:rPr>
            </w:pPr>
          </w:p>
        </w:tc>
      </w:tr>
      <w:tr w:rsidR="00C12DB3" w14:paraId="6CADDF64" w14:textId="77777777" w:rsidTr="00357B75">
        <w:trPr>
          <w:trHeight w:hRule="exact" w:val="522"/>
        </w:trPr>
        <w:tc>
          <w:tcPr>
            <w:tcW w:w="508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72C6D76D" w14:textId="77777777" w:rsidR="00C12DB3" w:rsidRDefault="00C12DB3" w:rsidP="00357B75">
            <w:pPr>
              <w:pStyle w:val="TableParagraph"/>
              <w:kinsoku w:val="0"/>
              <w:overflowPunct w:val="0"/>
              <w:spacing w:before="40"/>
              <w:ind w:left="339"/>
            </w:pPr>
            <w:r>
              <w:rPr>
                <w:spacing w:val="-1"/>
                <w:sz w:val="20"/>
                <w:szCs w:val="20"/>
              </w:rPr>
              <w:t>sewage,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hospital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waste,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etc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43585F" w14:textId="77777777" w:rsidR="00C12DB3" w:rsidRDefault="00C12DB3" w:rsidP="00357B75">
            <w:pPr>
              <w:pStyle w:val="TableParagraph"/>
              <w:kinsoku w:val="0"/>
              <w:overflowPunct w:val="0"/>
              <w:spacing w:before="40"/>
              <w:ind w:left="339"/>
            </w:pPr>
          </w:p>
        </w:tc>
        <w:tc>
          <w:tcPr>
            <w:tcW w:w="66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FA22462" w14:textId="11B572CC" w:rsidR="00C12DB3" w:rsidRPr="00200F21" w:rsidRDefault="00E85FE2" w:rsidP="00601A75">
            <w:pPr>
              <w:pStyle w:val="TableParagraph"/>
              <w:kinsoku w:val="0"/>
              <w:overflowPunct w:val="0"/>
              <w:spacing w:line="286" w:lineRule="exact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</w:t>
            </w:r>
            <w:r w:rsidR="00C12DB3"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A5A7E59" w14:textId="77777777" w:rsidR="00C12DB3" w:rsidRPr="00200F21" w:rsidRDefault="00C12DB3" w:rsidP="00357B75">
            <w:pPr>
              <w:pStyle w:val="TableParagraph"/>
              <w:tabs>
                <w:tab w:val="left" w:pos="956"/>
                <w:tab w:val="left" w:pos="4076"/>
              </w:tabs>
              <w:kinsoku w:val="0"/>
              <w:overflowPunct w:val="0"/>
              <w:spacing w:line="286" w:lineRule="exact"/>
              <w:ind w:left="236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2C5F92CF" w14:textId="77777777" w:rsidTr="00357B75">
        <w:trPr>
          <w:trHeight w:hRule="exact" w:val="1397"/>
        </w:trPr>
        <w:tc>
          <w:tcPr>
            <w:tcW w:w="1094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FEEF8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Employee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Comments:</w:t>
            </w:r>
          </w:p>
        </w:tc>
      </w:tr>
      <w:tr w:rsidR="00C12DB3" w14:paraId="5173103A" w14:textId="77777777" w:rsidTr="00357B75">
        <w:trPr>
          <w:trHeight w:hRule="exact" w:val="1166"/>
        </w:trPr>
        <w:tc>
          <w:tcPr>
            <w:tcW w:w="1094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FEC8F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Employer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Comments:</w:t>
            </w:r>
          </w:p>
        </w:tc>
      </w:tr>
      <w:tr w:rsidR="00C12DB3" w14:paraId="035C2035" w14:textId="77777777" w:rsidTr="00357B75">
        <w:trPr>
          <w:trHeight w:hRule="exact" w:val="706"/>
        </w:trPr>
        <w:tc>
          <w:tcPr>
            <w:tcW w:w="5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25896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EMPLOYER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CONTACT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NAME:</w:t>
            </w:r>
          </w:p>
        </w:tc>
        <w:tc>
          <w:tcPr>
            <w:tcW w:w="54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D5252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EMPLOYER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CONTACT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TITLE:</w:t>
            </w:r>
          </w:p>
        </w:tc>
      </w:tr>
      <w:tr w:rsidR="00C12DB3" w14:paraId="2F15F465" w14:textId="77777777" w:rsidTr="00357B75">
        <w:trPr>
          <w:trHeight w:hRule="exact" w:val="706"/>
        </w:trPr>
        <w:tc>
          <w:tcPr>
            <w:tcW w:w="5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5405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EMPLOYER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REPRESENTATIVE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SIGNATURE:</w:t>
            </w:r>
          </w:p>
        </w:tc>
        <w:tc>
          <w:tcPr>
            <w:tcW w:w="54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FF13A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z w:val="20"/>
                <w:szCs w:val="20"/>
              </w:rPr>
              <w:t>DATE:</w:t>
            </w:r>
          </w:p>
        </w:tc>
      </w:tr>
      <w:tr w:rsidR="00C12DB3" w14:paraId="310F34D5" w14:textId="77777777" w:rsidTr="00357B75">
        <w:trPr>
          <w:trHeight w:hRule="exact" w:val="706"/>
        </w:trPr>
        <w:tc>
          <w:tcPr>
            <w:tcW w:w="5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DA2FE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EMPLOYEE'S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SIGNATURE:</w:t>
            </w:r>
          </w:p>
        </w:tc>
        <w:tc>
          <w:tcPr>
            <w:tcW w:w="54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2D2D6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z w:val="20"/>
                <w:szCs w:val="20"/>
              </w:rPr>
              <w:t>DATE:</w:t>
            </w:r>
          </w:p>
        </w:tc>
      </w:tr>
      <w:tr w:rsidR="00C12DB3" w14:paraId="7F2596A6" w14:textId="77777777" w:rsidTr="00357B75">
        <w:trPr>
          <w:trHeight w:hRule="exact" w:val="634"/>
        </w:trPr>
        <w:tc>
          <w:tcPr>
            <w:tcW w:w="5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AA818" w14:textId="77777777" w:rsidR="00C12DB3" w:rsidRDefault="00C12DB3" w:rsidP="00357B75">
            <w:pPr>
              <w:pStyle w:val="TableParagraph"/>
              <w:kinsoku w:val="0"/>
              <w:overflowPunct w:val="0"/>
              <w:spacing w:line="224" w:lineRule="exact"/>
              <w:ind w:left="7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QUALIFIED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REHAB.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REPRESENTATIVE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SIGNATURE:</w:t>
            </w:r>
          </w:p>
          <w:p w14:paraId="29BF7CF5" w14:textId="77777777" w:rsidR="00C12DB3" w:rsidRDefault="00C12DB3" w:rsidP="00357B75">
            <w:pPr>
              <w:pStyle w:val="TableParagraph"/>
              <w:kinsoku w:val="0"/>
              <w:overflowPunct w:val="0"/>
              <w:spacing w:line="160" w:lineRule="exact"/>
              <w:ind w:left="75"/>
            </w:pPr>
            <w:r>
              <w:rPr>
                <w:spacing w:val="-1"/>
                <w:sz w:val="14"/>
                <w:szCs w:val="14"/>
              </w:rPr>
              <w:t>(IF</w:t>
            </w:r>
            <w:r>
              <w:rPr>
                <w:spacing w:val="-14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APPLICABLE)</w:t>
            </w:r>
          </w:p>
        </w:tc>
        <w:tc>
          <w:tcPr>
            <w:tcW w:w="54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98D7C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z w:val="20"/>
                <w:szCs w:val="20"/>
              </w:rPr>
              <w:t>DATE:</w:t>
            </w:r>
          </w:p>
        </w:tc>
      </w:tr>
    </w:tbl>
    <w:p w14:paraId="60115EE1" w14:textId="77777777" w:rsidR="00C12DB3" w:rsidRDefault="00C12DB3" w:rsidP="00C12DB3">
      <w:pPr>
        <w:pStyle w:val="BodyText"/>
        <w:kinsoku w:val="0"/>
        <w:overflowPunct w:val="0"/>
        <w:spacing w:before="6"/>
        <w:ind w:left="0"/>
        <w:rPr>
          <w:sz w:val="18"/>
          <w:szCs w:val="18"/>
        </w:rPr>
      </w:pPr>
    </w:p>
    <w:p w14:paraId="1571D241" w14:textId="77777777" w:rsidR="00C12DB3" w:rsidRDefault="00C12DB3" w:rsidP="00C12DB3"/>
    <w:p w14:paraId="4A9BCC66" w14:textId="77777777" w:rsidR="00C12DB3" w:rsidRDefault="00C12DB3" w:rsidP="00C12DB3"/>
    <w:p w14:paraId="55FD3527" w14:textId="77777777" w:rsidR="00C12DB3" w:rsidRDefault="00C12DB3" w:rsidP="00C12DB3">
      <w:pPr>
        <w:ind w:left="720" w:firstLine="720"/>
        <w:contextualSpacing/>
        <w:rPr>
          <w:b/>
          <w:sz w:val="44"/>
          <w:szCs w:val="52"/>
          <w:u w:val="single"/>
        </w:rPr>
      </w:pPr>
      <w:r w:rsidRPr="00633057">
        <w:rPr>
          <w:b/>
          <w:sz w:val="44"/>
          <w:szCs w:val="52"/>
          <w:u w:val="single"/>
        </w:rPr>
        <w:t xml:space="preserve">PATIENT INFORMATION/UPDATE </w:t>
      </w:r>
    </w:p>
    <w:p w14:paraId="6DECF9AC" w14:textId="77777777" w:rsidR="00C12DB3" w:rsidRPr="00633057" w:rsidRDefault="00C12DB3" w:rsidP="00C12DB3">
      <w:pPr>
        <w:ind w:left="720" w:firstLine="720"/>
        <w:contextualSpacing/>
        <w:rPr>
          <w:b/>
          <w:sz w:val="44"/>
          <w:szCs w:val="52"/>
          <w:u w:val="single"/>
        </w:rPr>
      </w:pPr>
    </w:p>
    <w:p w14:paraId="373339E4" w14:textId="77777777" w:rsidR="00C12DB3" w:rsidRDefault="00C12DB3" w:rsidP="00C12DB3">
      <w:pPr>
        <w:contextualSpacing/>
        <w:rPr>
          <w:b/>
        </w:rPr>
      </w:pPr>
    </w:p>
    <w:p w14:paraId="4340A3CA" w14:textId="77777777" w:rsidR="00C12DB3" w:rsidRDefault="00C12DB3" w:rsidP="00C12DB3">
      <w:pPr>
        <w:contextualSpacing/>
      </w:pPr>
      <w:r w:rsidRPr="00415443">
        <w:rPr>
          <w:b/>
        </w:rPr>
        <w:t>TODAY</w:t>
      </w:r>
      <w:r>
        <w:rPr>
          <w:b/>
        </w:rPr>
        <w:t>’</w:t>
      </w:r>
      <w:r w:rsidRPr="00415443">
        <w:rPr>
          <w:b/>
        </w:rPr>
        <w:t>S DATE</w:t>
      </w:r>
      <w:r>
        <w:rPr>
          <w:noProof/>
        </w:rPr>
        <w:t xml:space="preserve"> -------------------------</w:t>
      </w:r>
    </w:p>
    <w:p w14:paraId="21D84C8F" w14:textId="77777777" w:rsidR="00C12DB3" w:rsidRDefault="00C12DB3" w:rsidP="00C12DB3">
      <w:pPr>
        <w:tabs>
          <w:tab w:val="center" w:pos="4680"/>
        </w:tabs>
        <w:contextualSpacing/>
        <w:rPr>
          <w:b/>
        </w:rPr>
      </w:pPr>
    </w:p>
    <w:p w14:paraId="01FDCB11" w14:textId="77777777" w:rsidR="00C12DB3" w:rsidRPr="0032622A" w:rsidRDefault="00C12DB3" w:rsidP="00C12DB3">
      <w:pPr>
        <w:contextualSpacing/>
        <w:rPr>
          <w:b/>
          <w:sz w:val="4"/>
        </w:rPr>
      </w:pPr>
    </w:p>
    <w:p w14:paraId="0063F8BD" w14:textId="77777777" w:rsidR="00C12DB3" w:rsidRDefault="00C12DB3" w:rsidP="00C12DB3">
      <w:pPr>
        <w:contextualSpacing/>
        <w:rPr>
          <w:b/>
        </w:rPr>
      </w:pPr>
      <w:r w:rsidRPr="00F15DF5">
        <w:rPr>
          <w:b/>
        </w:rPr>
        <w:t>NAME (FIRST AND LAST)</w:t>
      </w:r>
      <w:r>
        <w:rPr>
          <w:b/>
        </w:rPr>
        <w:t xml:space="preserve"> </w:t>
      </w:r>
      <w:r w:rsidRPr="004835B2">
        <w:t>--------------------------------------------------------------</w:t>
      </w:r>
    </w:p>
    <w:p w14:paraId="164A0890" w14:textId="77777777" w:rsidR="00C12DB3" w:rsidRDefault="00C12DB3" w:rsidP="00C12DB3">
      <w:pPr>
        <w:contextualSpacing/>
        <w:rPr>
          <w:b/>
        </w:rPr>
      </w:pPr>
    </w:p>
    <w:p w14:paraId="313732A2" w14:textId="77777777" w:rsidR="00C12DB3" w:rsidRPr="0032622A" w:rsidRDefault="00C12DB3" w:rsidP="00C12DB3">
      <w:pPr>
        <w:contextualSpacing/>
        <w:rPr>
          <w:b/>
          <w:sz w:val="2"/>
        </w:rPr>
      </w:pPr>
    </w:p>
    <w:p w14:paraId="2D9E2E85" w14:textId="77777777" w:rsidR="00C12DB3" w:rsidRDefault="00C12DB3" w:rsidP="00C12DB3">
      <w:pPr>
        <w:contextualSpacing/>
      </w:pPr>
      <w:r w:rsidRPr="00F15DF5">
        <w:rPr>
          <w:b/>
        </w:rPr>
        <w:t>DOB</w:t>
      </w:r>
      <w:r>
        <w:rPr>
          <w:b/>
        </w:rPr>
        <w:t xml:space="preserve"> -------------------------------</w:t>
      </w:r>
      <w:r w:rsidRPr="00F15DF5">
        <w:tab/>
      </w:r>
      <w:r w:rsidRPr="00F15DF5">
        <w:rPr>
          <w:b/>
        </w:rPr>
        <w:t>SOC. SEC. #</w:t>
      </w:r>
      <w:r>
        <w:rPr>
          <w:b/>
        </w:rPr>
        <w:t>-----------------------</w:t>
      </w:r>
      <w:r w:rsidRPr="00F15DF5">
        <w:tab/>
      </w:r>
      <w:r w:rsidRPr="00F15DF5">
        <w:rPr>
          <w:b/>
        </w:rPr>
        <w:t>HOME/CELL PHONE</w:t>
      </w:r>
      <w:r>
        <w:t>-----------------</w:t>
      </w:r>
    </w:p>
    <w:p w14:paraId="286B6A9A" w14:textId="77777777" w:rsidR="00C12DB3" w:rsidRDefault="00C12DB3" w:rsidP="00C12DB3">
      <w:pPr>
        <w:contextualSpacing/>
      </w:pPr>
    </w:p>
    <w:p w14:paraId="3BE557F5" w14:textId="77777777" w:rsidR="00C12DB3" w:rsidRPr="00F15DF5" w:rsidRDefault="00C12DB3" w:rsidP="00C12DB3">
      <w:pPr>
        <w:contextualSpacing/>
        <w:rPr>
          <w:b/>
        </w:rPr>
      </w:pPr>
      <w:r>
        <w:rPr>
          <w:b/>
        </w:rPr>
        <w:t>ADDRESS --------------------------------------------------------------------------------------------------</w:t>
      </w:r>
    </w:p>
    <w:p w14:paraId="686C2CD1" w14:textId="77777777" w:rsidR="00C12DB3" w:rsidRPr="00633057" w:rsidRDefault="00C12DB3" w:rsidP="00C12DB3">
      <w:pPr>
        <w:contextualSpacing/>
        <w:rPr>
          <w:sz w:val="2"/>
        </w:rPr>
      </w:pPr>
    </w:p>
    <w:p w14:paraId="19002D76" w14:textId="77777777" w:rsidR="00C12DB3" w:rsidRDefault="00C12DB3" w:rsidP="00C12DB3">
      <w:pPr>
        <w:contextualSpacing/>
        <w:rPr>
          <w:b/>
        </w:rPr>
      </w:pPr>
    </w:p>
    <w:p w14:paraId="36DCD20C" w14:textId="77777777" w:rsidR="00C12DB3" w:rsidRDefault="00C12DB3" w:rsidP="00C12DB3">
      <w:pPr>
        <w:contextualSpacing/>
        <w:rPr>
          <w:b/>
        </w:rPr>
      </w:pPr>
      <w:r w:rsidRPr="00F15DF5">
        <w:rPr>
          <w:b/>
        </w:rPr>
        <w:t xml:space="preserve">CITY </w:t>
      </w:r>
      <w:r>
        <w:rPr>
          <w:b/>
        </w:rPr>
        <w:t>---------------------------</w:t>
      </w:r>
      <w:r w:rsidRPr="00F15DF5">
        <w:t xml:space="preserve"> </w:t>
      </w:r>
      <w:r w:rsidRPr="00F15DF5">
        <w:rPr>
          <w:b/>
        </w:rPr>
        <w:t>STATE</w:t>
      </w:r>
      <w:r>
        <w:rPr>
          <w:b/>
        </w:rPr>
        <w:t>---------------------------</w:t>
      </w:r>
      <w:r w:rsidRPr="00F15DF5">
        <w:rPr>
          <w:b/>
        </w:rPr>
        <w:t>ZIP CODE</w:t>
      </w:r>
      <w:r>
        <w:rPr>
          <w:b/>
        </w:rPr>
        <w:t>----------------------------</w:t>
      </w:r>
    </w:p>
    <w:p w14:paraId="5072E974" w14:textId="77777777" w:rsidR="00C12DB3" w:rsidRDefault="00C12DB3" w:rsidP="00C12DB3">
      <w:pPr>
        <w:contextualSpacing/>
        <w:rPr>
          <w:b/>
        </w:rPr>
      </w:pPr>
    </w:p>
    <w:p w14:paraId="6372F1D6" w14:textId="77777777" w:rsidR="00C12DB3" w:rsidRPr="00F15DF5" w:rsidRDefault="00C12DB3" w:rsidP="00C12DB3">
      <w:pPr>
        <w:contextualSpacing/>
      </w:pPr>
      <w:r>
        <w:rPr>
          <w:b/>
        </w:rPr>
        <w:t>EMAIL ADDRESS--------------------------------------------------------------</w:t>
      </w:r>
    </w:p>
    <w:p w14:paraId="4BB491C2" w14:textId="77777777" w:rsidR="00C12DB3" w:rsidRPr="0032622A" w:rsidRDefault="00C12DB3" w:rsidP="00C12DB3">
      <w:pPr>
        <w:contextualSpacing/>
        <w:rPr>
          <w:b/>
          <w:sz w:val="6"/>
          <w:szCs w:val="28"/>
          <w:u w:val="single"/>
        </w:rPr>
      </w:pPr>
    </w:p>
    <w:p w14:paraId="69489258" w14:textId="77777777" w:rsidR="00C12DB3" w:rsidRDefault="00C12DB3" w:rsidP="00C12DB3">
      <w:pPr>
        <w:contextualSpacing/>
        <w:rPr>
          <w:b/>
          <w:sz w:val="28"/>
          <w:szCs w:val="28"/>
          <w:u w:val="single"/>
        </w:rPr>
      </w:pPr>
    </w:p>
    <w:p w14:paraId="20233621" w14:textId="77777777" w:rsidR="00C12DB3" w:rsidRDefault="00C12DB3" w:rsidP="00C12DB3">
      <w:pPr>
        <w:contextualSpacing/>
        <w:rPr>
          <w:b/>
          <w:sz w:val="28"/>
          <w:szCs w:val="28"/>
          <w:u w:val="single"/>
        </w:rPr>
      </w:pPr>
    </w:p>
    <w:p w14:paraId="01E042A5" w14:textId="77777777" w:rsidR="00C12DB3" w:rsidRPr="00415443" w:rsidRDefault="00C12DB3" w:rsidP="00C12DB3">
      <w:pPr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ATTORNEY </w:t>
      </w:r>
      <w:r w:rsidRPr="00415443">
        <w:rPr>
          <w:b/>
          <w:sz w:val="28"/>
          <w:szCs w:val="28"/>
          <w:u w:val="single"/>
        </w:rPr>
        <w:t>INFORMATION (IF REPRESENTED)</w:t>
      </w:r>
    </w:p>
    <w:p w14:paraId="13695F54" w14:textId="77777777" w:rsidR="00C12DB3" w:rsidRPr="00684F7D" w:rsidRDefault="00C12DB3" w:rsidP="00C12DB3">
      <w:pPr>
        <w:contextualSpacing/>
        <w:rPr>
          <w:sz w:val="12"/>
          <w:szCs w:val="12"/>
        </w:rPr>
      </w:pPr>
    </w:p>
    <w:p w14:paraId="4C7AD383" w14:textId="77777777" w:rsidR="00C12DB3" w:rsidRDefault="00C12DB3" w:rsidP="00C12DB3">
      <w:pPr>
        <w:spacing w:line="480" w:lineRule="auto"/>
        <w:contextualSpacing/>
      </w:pPr>
      <w:r>
        <w:t>NAME OF LAW FIRM:</w:t>
      </w:r>
      <w:r w:rsidRPr="00DE2043">
        <w:rPr>
          <w:noProof/>
        </w:rPr>
        <w:t xml:space="preserve"> </w:t>
      </w:r>
      <w:r>
        <w:rPr>
          <w:noProof/>
        </w:rPr>
        <w:softHyphen/>
      </w:r>
      <w:r>
        <w:rPr>
          <w:noProof/>
        </w:rPr>
        <w:softHyphen/>
        <w:t>___________________________________________</w:t>
      </w:r>
    </w:p>
    <w:p w14:paraId="1F1129B3" w14:textId="77777777" w:rsidR="00C12DB3" w:rsidRDefault="00C12DB3" w:rsidP="00C12DB3">
      <w:pPr>
        <w:spacing w:line="480" w:lineRule="auto"/>
        <w:contextualSpacing/>
      </w:pPr>
      <w:r>
        <w:t>NAME OF ATTORNEY:</w:t>
      </w:r>
      <w:r w:rsidRPr="00DE2043">
        <w:rPr>
          <w:noProof/>
        </w:rPr>
        <w:t xml:space="preserve"> </w:t>
      </w:r>
      <w:r>
        <w:rPr>
          <w:noProof/>
        </w:rPr>
        <w:t>__________________________________________</w:t>
      </w:r>
    </w:p>
    <w:p w14:paraId="70797B16" w14:textId="77777777" w:rsidR="00C12DB3" w:rsidRDefault="00C12DB3" w:rsidP="00C12DB3">
      <w:pPr>
        <w:spacing w:line="480" w:lineRule="auto"/>
        <w:contextualSpacing/>
      </w:pPr>
      <w:r>
        <w:t>ADDRESS: _______________________________________________________________</w:t>
      </w:r>
    </w:p>
    <w:p w14:paraId="7F73EAA2" w14:textId="77777777" w:rsidR="00C12DB3" w:rsidRDefault="00C12DB3" w:rsidP="00C12DB3">
      <w:pPr>
        <w:spacing w:line="480" w:lineRule="auto"/>
        <w:contextualSpacing/>
        <w:rPr>
          <w:noProof/>
        </w:rPr>
      </w:pPr>
      <w:r>
        <w:t>PHONE NUMBER:</w:t>
      </w:r>
      <w:r>
        <w:rPr>
          <w:noProof/>
        </w:rPr>
        <w:t>________________________________________________________</w:t>
      </w:r>
    </w:p>
    <w:p w14:paraId="1CFD3B92" w14:textId="77777777" w:rsidR="00C12DB3" w:rsidRPr="00F15DF5" w:rsidRDefault="00C12DB3" w:rsidP="00C12DB3">
      <w:pPr>
        <w:spacing w:line="480" w:lineRule="auto"/>
        <w:contextualSpacing/>
        <w:rPr>
          <w:b/>
          <w:sz w:val="28"/>
          <w:szCs w:val="28"/>
          <w:u w:val="single"/>
        </w:rPr>
      </w:pPr>
      <w:r w:rsidRPr="00F15DF5">
        <w:rPr>
          <w:b/>
          <w:noProof/>
          <w:sz w:val="28"/>
          <w:szCs w:val="28"/>
          <w:u w:val="single"/>
        </w:rPr>
        <w:t>EMERGENCY CONTACT INFORMATION</w:t>
      </w:r>
    </w:p>
    <w:p w14:paraId="39E3071D" w14:textId="77777777" w:rsidR="00C12DB3" w:rsidRDefault="00C12DB3" w:rsidP="00C12DB3">
      <w:pPr>
        <w:contextualSpacing/>
        <w:rPr>
          <w:sz w:val="28"/>
          <w:szCs w:val="28"/>
        </w:rPr>
      </w:pPr>
      <w:r w:rsidRPr="00F15DF5">
        <w:rPr>
          <w:sz w:val="28"/>
          <w:szCs w:val="28"/>
        </w:rPr>
        <w:t>Emergency Contact Number_________________</w:t>
      </w:r>
      <w:r>
        <w:rPr>
          <w:sz w:val="28"/>
          <w:szCs w:val="28"/>
        </w:rPr>
        <w:t>________</w:t>
      </w:r>
      <w:r w:rsidRPr="00F15DF5">
        <w:rPr>
          <w:sz w:val="28"/>
          <w:szCs w:val="28"/>
        </w:rPr>
        <w:t xml:space="preserve"> </w:t>
      </w:r>
    </w:p>
    <w:p w14:paraId="5594AA6B" w14:textId="77777777" w:rsidR="00C12DB3" w:rsidRDefault="00C12DB3" w:rsidP="00C12DB3">
      <w:pPr>
        <w:contextualSpacing/>
        <w:rPr>
          <w:sz w:val="28"/>
          <w:szCs w:val="28"/>
        </w:rPr>
      </w:pPr>
      <w:r w:rsidRPr="00F15DF5">
        <w:rPr>
          <w:sz w:val="28"/>
          <w:szCs w:val="28"/>
        </w:rPr>
        <w:t>Relationship</w:t>
      </w:r>
      <w:r>
        <w:rPr>
          <w:sz w:val="28"/>
          <w:szCs w:val="28"/>
        </w:rPr>
        <w:t xml:space="preserve"> to patient       </w:t>
      </w:r>
      <w:r w:rsidRPr="00F15DF5">
        <w:rPr>
          <w:sz w:val="28"/>
          <w:szCs w:val="28"/>
        </w:rPr>
        <w:t>_______________</w:t>
      </w:r>
      <w:r>
        <w:rPr>
          <w:sz w:val="28"/>
          <w:szCs w:val="28"/>
        </w:rPr>
        <w:t>___________</w:t>
      </w:r>
    </w:p>
    <w:p w14:paraId="435A9E44" w14:textId="77777777" w:rsidR="00C12DB3" w:rsidRDefault="00C12DB3" w:rsidP="00C12DB3">
      <w:pPr>
        <w:contextualSpacing/>
        <w:rPr>
          <w:b/>
          <w:sz w:val="28"/>
          <w:szCs w:val="28"/>
          <w:u w:val="single"/>
        </w:rPr>
      </w:pPr>
    </w:p>
    <w:p w14:paraId="067676EA" w14:textId="77777777" w:rsidR="00C12DB3" w:rsidRDefault="00C12DB3" w:rsidP="00C12DB3">
      <w:pPr>
        <w:contextualSpacing/>
        <w:rPr>
          <w:b/>
          <w:sz w:val="28"/>
          <w:szCs w:val="28"/>
          <w:u w:val="single"/>
        </w:rPr>
      </w:pPr>
    </w:p>
    <w:p w14:paraId="09BCAB2E" w14:textId="77777777" w:rsidR="00C12DB3" w:rsidRPr="00684F7D" w:rsidRDefault="00C12DB3" w:rsidP="00C12DB3">
      <w:pPr>
        <w:contextualSpacing/>
        <w:rPr>
          <w:b/>
          <w:sz w:val="28"/>
          <w:szCs w:val="28"/>
          <w:u w:val="single"/>
        </w:rPr>
      </w:pPr>
      <w:r w:rsidRPr="00684F7D">
        <w:rPr>
          <w:b/>
          <w:sz w:val="28"/>
          <w:szCs w:val="28"/>
          <w:u w:val="single"/>
        </w:rPr>
        <w:t>INTERPRETER INFORMATION</w:t>
      </w:r>
      <w:r>
        <w:rPr>
          <w:b/>
          <w:sz w:val="28"/>
          <w:szCs w:val="28"/>
          <w:u w:val="single"/>
        </w:rPr>
        <w:t xml:space="preserve"> </w:t>
      </w:r>
    </w:p>
    <w:p w14:paraId="25FFB1B8" w14:textId="77777777" w:rsidR="00C12DB3" w:rsidRPr="00CA45FE" w:rsidRDefault="00C12DB3" w:rsidP="00C12DB3">
      <w:pPr>
        <w:contextualSpacing/>
        <w:rPr>
          <w:sz w:val="28"/>
          <w:szCs w:val="28"/>
        </w:rPr>
      </w:pPr>
      <w:r w:rsidRPr="00CA45FE">
        <w:rPr>
          <w:sz w:val="28"/>
          <w:szCs w:val="28"/>
        </w:rPr>
        <w:t>Interpreter Name</w:t>
      </w:r>
      <w:r>
        <w:rPr>
          <w:sz w:val="28"/>
          <w:szCs w:val="28"/>
        </w:rPr>
        <w:t xml:space="preserve"> _</w:t>
      </w:r>
      <w:r w:rsidRPr="00CA45FE">
        <w:rPr>
          <w:sz w:val="28"/>
          <w:szCs w:val="28"/>
        </w:rPr>
        <w:t>______</w:t>
      </w:r>
      <w:r>
        <w:rPr>
          <w:sz w:val="28"/>
          <w:szCs w:val="28"/>
        </w:rPr>
        <w:t>________</w:t>
      </w:r>
      <w:r w:rsidRPr="00CA45FE">
        <w:rPr>
          <w:sz w:val="28"/>
          <w:szCs w:val="28"/>
        </w:rPr>
        <w:t>_________________</w:t>
      </w:r>
    </w:p>
    <w:p w14:paraId="5D51A78C" w14:textId="77777777" w:rsidR="00C12DB3" w:rsidRPr="00CA45FE" w:rsidRDefault="00C12DB3" w:rsidP="00C12DB3">
      <w:pPr>
        <w:contextualSpacing/>
        <w:rPr>
          <w:sz w:val="28"/>
          <w:szCs w:val="28"/>
        </w:rPr>
      </w:pPr>
      <w:r w:rsidRPr="00CA45FE">
        <w:rPr>
          <w:sz w:val="28"/>
          <w:szCs w:val="28"/>
        </w:rPr>
        <w:t>Interpreter Certification #</w:t>
      </w:r>
      <w:r>
        <w:rPr>
          <w:sz w:val="28"/>
          <w:szCs w:val="28"/>
        </w:rPr>
        <w:t xml:space="preserve"> </w:t>
      </w:r>
      <w:r w:rsidRPr="00CA45FE">
        <w:rPr>
          <w:sz w:val="28"/>
          <w:szCs w:val="28"/>
        </w:rPr>
        <w:t>__________</w:t>
      </w:r>
      <w:r>
        <w:rPr>
          <w:sz w:val="28"/>
          <w:szCs w:val="28"/>
        </w:rPr>
        <w:t>________</w:t>
      </w:r>
      <w:r w:rsidRPr="00CA45FE">
        <w:rPr>
          <w:sz w:val="28"/>
          <w:szCs w:val="28"/>
        </w:rPr>
        <w:t>________</w:t>
      </w:r>
    </w:p>
    <w:p w14:paraId="20959F8C" w14:textId="77777777" w:rsidR="00C12DB3" w:rsidRDefault="00C12DB3" w:rsidP="00C12DB3"/>
    <w:p w14:paraId="271670BD" w14:textId="77777777" w:rsidR="00C12DB3" w:rsidRDefault="00C12DB3" w:rsidP="00C12DB3"/>
    <w:p w14:paraId="22EFC2F3" w14:textId="77777777" w:rsidR="00C12DB3" w:rsidRDefault="00C12DB3" w:rsidP="00C12DB3"/>
    <w:p w14:paraId="6316B845" w14:textId="77777777" w:rsidR="00C12DB3" w:rsidRDefault="00C12DB3" w:rsidP="00C12DB3"/>
    <w:p w14:paraId="79A820A8" w14:textId="77777777" w:rsidR="00C12DB3" w:rsidRDefault="00C12DB3" w:rsidP="00C12D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  <w:r>
        <w:rPr>
          <w:rFonts w:ascii="Footlight MT Light" w:hAnsi="Footlight MT Light" w:cs="Arial"/>
          <w:b/>
          <w:bCs/>
          <w:color w:val="333333"/>
          <w:sz w:val="51"/>
          <w:szCs w:val="51"/>
        </w:rPr>
        <w:t>Yuri Falkinstein</w:t>
      </w:r>
      <w:r w:rsidRPr="0093792D">
        <w:rPr>
          <w:rFonts w:ascii="Footlight MT Light" w:hAnsi="Footlight MT Light" w:cs="Arial"/>
          <w:b/>
          <w:bCs/>
          <w:color w:val="333333"/>
          <w:sz w:val="51"/>
          <w:szCs w:val="51"/>
        </w:rPr>
        <w:t>, M.D., FAAOS</w:t>
      </w:r>
    </w:p>
    <w:p w14:paraId="41F9B4F5" w14:textId="77777777" w:rsidR="00C12DB3" w:rsidRPr="006A537A" w:rsidRDefault="00C12DB3" w:rsidP="00C12DB3">
      <w:pPr>
        <w:pStyle w:val="Header"/>
        <w:contextualSpacing/>
        <w:rPr>
          <w:sz w:val="18"/>
          <w:szCs w:val="18"/>
        </w:rPr>
      </w:pPr>
      <w:r w:rsidRPr="006A537A">
        <w:rPr>
          <w:rFonts w:ascii="Footlight MT Light" w:hAnsi="Footlight MT Light" w:cs="Arial"/>
          <w:b/>
          <w:bCs/>
          <w:color w:val="333333"/>
          <w:sz w:val="18"/>
          <w:szCs w:val="18"/>
        </w:rPr>
        <w:t>FELLOW, AMERICAN ACADEMY OF ORTHOPAEDIC SURGEONS</w:t>
      </w:r>
    </w:p>
    <w:p w14:paraId="239FF273" w14:textId="77777777" w:rsidR="00C12DB3" w:rsidRDefault="00C12DB3" w:rsidP="00C12DB3">
      <w:pPr>
        <w:spacing w:line="252" w:lineRule="auto"/>
        <w:ind w:left="11"/>
        <w:contextualSpacing/>
        <w:rPr>
          <w:color w:val="000000"/>
        </w:rPr>
      </w:pPr>
    </w:p>
    <w:p w14:paraId="4A24D847" w14:textId="77777777" w:rsidR="00C12DB3" w:rsidRDefault="00C12DB3" w:rsidP="00C12DB3">
      <w:pPr>
        <w:spacing w:line="252" w:lineRule="auto"/>
        <w:ind w:left="11"/>
        <w:contextualSpacing/>
        <w:rPr>
          <w:color w:val="000000"/>
        </w:rPr>
      </w:pPr>
    </w:p>
    <w:p w14:paraId="028A05F8" w14:textId="1FC8C688" w:rsidR="00076E38" w:rsidRDefault="00E46F7A" w:rsidP="00076E38">
      <w:pPr>
        <w:spacing w:after="3" w:line="252" w:lineRule="auto"/>
        <w:contextualSpacing/>
        <w:rPr>
          <w:color w:val="000000"/>
        </w:rPr>
      </w:pPr>
      <w:r>
        <w:rPr>
          <w:color w:val="000000"/>
        </w:rPr>
        <w:t>05/05/2026</w:t>
      </w:r>
      <w:r w:rsidR="00076E38">
        <w:rPr>
          <w:color w:val="000000"/>
        </w:rPr>
        <w:t xml:space="preserve"> </w:t>
      </w:r>
    </w:p>
    <w:p w14:paraId="0413BD56" w14:textId="77777777" w:rsidR="00076E38" w:rsidRDefault="00076E38" w:rsidP="00076E38">
      <w:pPr>
        <w:spacing w:after="3" w:line="252" w:lineRule="auto"/>
        <w:contextualSpacing/>
        <w:rPr>
          <w:color w:val="000000"/>
        </w:rPr>
      </w:pPr>
    </w:p>
    <w:p w14:paraId="04532F3D" w14:textId="77777777" w:rsidR="00C12DB3" w:rsidRDefault="00076E38" w:rsidP="00076E38">
      <w:pPr>
        <w:spacing w:after="3" w:line="252" w:lineRule="auto"/>
        <w:contextualSpacing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MERGEFIELD M_801 \* MERGEFORMAT </w:instrText>
      </w:r>
      <w:r>
        <w:rPr>
          <w:color w:val="000000"/>
        </w:rPr>
        <w:fldChar w:fldCharType="end"/>
      </w:r>
    </w:p>
    <w:p w14:paraId="0647FAF7" w14:textId="678A78F6" w:rsidR="00C12DB3" w:rsidRPr="00EF1129" w:rsidRDefault="00E46F7A" w:rsidP="00EF1129">
      <w:pPr>
        <w:spacing w:after="3" w:line="252" w:lineRule="auto"/>
        <w:contextualSpacing/>
        <w:rPr>
          <w:b/>
          <w:bCs/>
          <w:color w:val="000000"/>
        </w:rPr>
      </w:pPr>
      <w:r>
        <w:rPr>
          <w:b/>
          <w:bCs/>
          <w:color w:val="000000"/>
        </w:rPr>
        <w:t>JANE</w:t>
      </w:r>
      <w:r w:rsidR="00EF1129">
        <w:rPr>
          <w:b/>
          <w:bCs/>
          <w:color w:val="000000"/>
        </w:rPr>
        <w:t xml:space="preserve">  </w:t>
      </w:r>
      <w:r>
        <w:rPr>
          <w:rFonts w:cs="Arial Narrow"/>
          <w:b/>
        </w:rPr>
        <w:t>SAMPLE</w:t>
      </w:r>
    </w:p>
    <w:p w14:paraId="127388B7" w14:textId="56707DF7" w:rsidR="00C12DB3" w:rsidRDefault="00C12DB3" w:rsidP="00C12DB3">
      <w:pPr>
        <w:spacing w:after="3" w:line="252" w:lineRule="auto"/>
        <w:ind w:left="6" w:hanging="10"/>
        <w:contextualSpacing/>
        <w:rPr>
          <w:color w:val="000000"/>
          <w:highlight w:val="white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MERGEFIELD M_46 \* MERGEFORMAT </w:instrText>
      </w:r>
      <w:r>
        <w:rPr>
          <w:color w:val="000000"/>
        </w:rPr>
        <w:fldChar w:fldCharType="separate"/>
      </w:r>
      <w:r w:rsidR="00E46F7A">
        <w:rPr>
          <w:noProof/>
          <w:color w:val="000000"/>
        </w:rPr>
        <w:t>123 SAMPLE ST</w:t>
      </w:r>
      <w:r>
        <w:rPr>
          <w:noProof/>
          <w:color w:val="000000"/>
        </w:rPr>
        <w:t xml:space="preserve"> </w:t>
      </w:r>
      <w:r>
        <w:rPr>
          <w:color w:val="000000"/>
        </w:rPr>
        <w:fldChar w:fldCharType="end"/>
      </w:r>
    </w:p>
    <w:p w14:paraId="75507CC8" w14:textId="4B087B83" w:rsidR="00EF1129" w:rsidRPr="00CA61AB" w:rsidRDefault="00EF1129" w:rsidP="00EF1129">
      <w:pPr>
        <w:spacing w:after="3" w:line="252" w:lineRule="auto"/>
        <w:ind w:left="6" w:hanging="10"/>
        <w:contextualSpacing/>
        <w:rPr>
          <w:color w:val="000000"/>
          <w:highlight w:val="yellow"/>
        </w:rPr>
      </w:pPr>
      <w:r w:rsidRPr="00CA61AB">
        <w:rPr>
          <w:color w:val="000000"/>
          <w:highlight w:val="yellow"/>
        </w:rPr>
        <w:fldChar w:fldCharType="begin"/>
      </w:r>
      <w:r w:rsidRPr="00CA61AB">
        <w:rPr>
          <w:color w:val="000000"/>
          <w:highlight w:val="yellow"/>
        </w:rPr>
        <w:instrText xml:space="preserve"> MERGEFIELD M_50 \* MERGEFORMAT </w:instrText>
      </w:r>
      <w:r w:rsidRPr="00CA61AB">
        <w:rPr>
          <w:color w:val="000000"/>
          <w:highlight w:val="yellow"/>
        </w:rPr>
        <w:fldChar w:fldCharType="separate"/>
      </w:r>
      <w:r w:rsidR="00E46F7A">
        <w:rPr>
          <w:noProof/>
          <w:color w:val="000000"/>
        </w:rPr>
        <w:t>LOS ANGELES</w:t>
      </w:r>
      <w:r>
        <w:rPr>
          <w:noProof/>
          <w:color w:val="000000"/>
        </w:rPr>
        <w:t xml:space="preserve">,  </w:t>
      </w:r>
      <w:r w:rsidR="00E46F7A">
        <w:rPr>
          <w:noProof/>
          <w:color w:val="000000"/>
        </w:rPr>
        <w:t>CALIFORNIA</w:t>
      </w:r>
      <w:r w:rsidRPr="00CA61AB">
        <w:rPr>
          <w:color w:val="000000"/>
          <w:highlight w:val="yellow"/>
        </w:rPr>
        <w:fldChar w:fldCharType="end"/>
      </w:r>
      <w:r>
        <w:rPr>
          <w:color w:val="000000"/>
        </w:rPr>
        <w:t xml:space="preserve"> </w:t>
      </w:r>
      <w:r w:rsidR="00E46F7A">
        <w:rPr>
          <w:color w:val="000000"/>
        </w:rPr>
        <w:t>90001</w:t>
      </w:r>
    </w:p>
    <w:p w14:paraId="2BCFEAF9" w14:textId="77777777" w:rsidR="00C12DB3" w:rsidRDefault="00C12DB3" w:rsidP="00C12DB3">
      <w:pPr>
        <w:spacing w:line="252" w:lineRule="auto"/>
        <w:ind w:left="11"/>
        <w:contextualSpacing/>
        <w:rPr>
          <w:color w:val="000000"/>
        </w:rPr>
      </w:pPr>
      <w:r>
        <w:rPr>
          <w:color w:val="000000"/>
        </w:rPr>
        <w:t xml:space="preserve">  </w:t>
      </w:r>
    </w:p>
    <w:p w14:paraId="62761A50" w14:textId="6FF40401" w:rsidR="00AC2249" w:rsidRDefault="00C12DB3" w:rsidP="00AC2249">
      <w:pPr>
        <w:spacing w:after="3" w:line="252" w:lineRule="auto"/>
        <w:contextualSpacing/>
        <w:rPr>
          <w:b/>
          <w:bCs/>
          <w:color w:val="000000"/>
        </w:rPr>
      </w:pPr>
      <w:r>
        <w:rPr>
          <w:color w:val="000000"/>
        </w:rPr>
        <w:t xml:space="preserve">Dear : </w:t>
      </w:r>
      <w:r w:rsidR="00E46F7A">
        <w:rPr>
          <w:b/>
          <w:bCs/>
          <w:color w:val="000000"/>
        </w:rPr>
        <w:t>JANE</w:t>
      </w:r>
      <w:r w:rsidR="00C711AC">
        <w:rPr>
          <w:b/>
          <w:bCs/>
          <w:color w:val="000000"/>
        </w:rPr>
        <w:t xml:space="preserve">  </w:t>
      </w:r>
      <w:r w:rsidR="00E46F7A">
        <w:rPr>
          <w:b/>
          <w:bCs/>
          <w:color w:val="000000"/>
        </w:rPr>
        <w:t>SAMPLE</w:t>
      </w:r>
    </w:p>
    <w:p w14:paraId="67DC5051" w14:textId="77777777" w:rsidR="00C12DB3" w:rsidRPr="00AC2249" w:rsidRDefault="00C12DB3" w:rsidP="00AC2249">
      <w:pPr>
        <w:spacing w:after="3" w:line="252" w:lineRule="auto"/>
        <w:contextualSpacing/>
        <w:rPr>
          <w:b/>
          <w:bCs/>
          <w:color w:val="000000"/>
        </w:rPr>
      </w:pPr>
      <w:r>
        <w:rPr>
          <w:color w:val="000000"/>
        </w:rPr>
        <w:t xml:space="preserve">  </w:t>
      </w:r>
    </w:p>
    <w:p w14:paraId="0A022ACA" w14:textId="78CEF580" w:rsidR="00C12DB3" w:rsidRDefault="00C12DB3" w:rsidP="00C12DB3">
      <w:pPr>
        <w:spacing w:after="3" w:line="252" w:lineRule="auto"/>
        <w:ind w:left="6" w:hanging="10"/>
        <w:contextualSpacing/>
        <w:rPr>
          <w:color w:val="000000"/>
        </w:rPr>
      </w:pPr>
      <w:r>
        <w:rPr>
          <w:color w:val="000000"/>
        </w:rPr>
        <w:t xml:space="preserve">Please be advised that an appointment has been scheduled for you to see Yuri Falkinstein, M.D. on </w:t>
      </w:r>
      <w:r w:rsidR="00E46F7A">
        <w:rPr>
          <w:color w:val="000000"/>
        </w:rPr>
        <w:t>06/15/2026</w:t>
      </w:r>
      <w:r w:rsidR="00A01CF2">
        <w:rPr>
          <w:color w:val="000000"/>
        </w:rPr>
        <w:t xml:space="preserve"> </w:t>
      </w:r>
      <w:r w:rsidR="00A01CF2">
        <w:rPr>
          <w:color w:val="000000"/>
        </w:rPr>
        <w:fldChar w:fldCharType="begin"/>
      </w:r>
      <w:r w:rsidR="00A01CF2">
        <w:rPr>
          <w:color w:val="000000"/>
        </w:rPr>
        <w:instrText xml:space="preserve"> MERGEFIELD M_801 \* MERGEFORMAT </w:instrText>
      </w:r>
      <w:r w:rsidR="00A01CF2">
        <w:rPr>
          <w:color w:val="000000"/>
        </w:rPr>
        <w:fldChar w:fldCharType="end"/>
      </w:r>
      <w:r w:rsidR="00A01CF2">
        <w:rPr>
          <w:color w:val="000000"/>
        </w:rPr>
        <w:t xml:space="preserve"> at </w:t>
      </w:r>
      <w:r w:rsidR="00E46F7A">
        <w:rPr>
          <w:color w:val="000000"/>
        </w:rPr>
        <w:t>9:00 AM</w:t>
      </w:r>
      <w:r>
        <w:rPr>
          <w:color w:val="000000"/>
        </w:rPr>
        <w:t xml:space="preserve">. Your appointment will be held at: </w:t>
      </w:r>
    </w:p>
    <w:p w14:paraId="1030486C" w14:textId="77777777" w:rsidR="00C12DB3" w:rsidRDefault="00C12DB3" w:rsidP="00C12DB3">
      <w:pPr>
        <w:spacing w:after="3" w:line="252" w:lineRule="auto"/>
        <w:ind w:left="6" w:hanging="10"/>
        <w:contextualSpacing/>
        <w:rPr>
          <w:color w:val="000000"/>
        </w:rPr>
      </w:pPr>
    </w:p>
    <w:p w14:paraId="27572430" w14:textId="77777777" w:rsidR="006719AC" w:rsidRDefault="00C12DB3" w:rsidP="006719AC">
      <w:pPr>
        <w:spacing w:line="252" w:lineRule="auto"/>
        <w:ind w:left="10" w:right="107" w:hanging="10"/>
        <w:contextualSpacing/>
        <w:jc w:val="center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MERGEFIELD M_805 \* MERGEFORMAT </w:instrText>
      </w:r>
      <w:r>
        <w:rPr>
          <w:color w:val="000000"/>
        </w:rPr>
        <w:fldChar w:fldCharType="separate"/>
      </w:r>
      <w:r>
        <w:rPr>
          <w:noProof/>
          <w:color w:val="000000"/>
        </w:rPr>
        <w:t xml:space="preserve">WEST COAST SPINE </w:t>
      </w:r>
      <w:r w:rsidR="00712766">
        <w:rPr>
          <w:noProof/>
          <w:color w:val="000000"/>
        </w:rPr>
        <w:t>INSTITUTE</w:t>
      </w:r>
      <w:r>
        <w:rPr>
          <w:color w:val="000000"/>
        </w:rPr>
        <w:fldChar w:fldCharType="end"/>
      </w:r>
    </w:p>
    <w:p w14:paraId="55140DD1" w14:textId="609FA198" w:rsidR="00C5780A" w:rsidRDefault="00E46F7A" w:rsidP="00A908EC">
      <w:pPr>
        <w:spacing w:line="252" w:lineRule="auto"/>
        <w:ind w:left="10" w:right="107" w:hanging="10"/>
        <w:contextualSpacing/>
        <w:jc w:val="center"/>
        <w:rPr>
          <w:rFonts w:cstheme="minorHAnsi"/>
          <w:color w:val="000000"/>
          <w:lang w:val="en-IN"/>
        </w:rPr>
      </w:pPr>
      <w:r>
        <w:rPr>
          <w:color w:val="000000"/>
        </w:rPr>
        <w:t>DEMO CLINIC</w:t>
      </w:r>
      <w:r w:rsidR="00D06C1D" w:rsidRPr="00EA60A0">
        <w:rPr>
          <w:rFonts w:ascii="Consolas" w:hAnsi="Consolas" w:cs="Consolas"/>
          <w:color w:val="000000"/>
          <w:lang w:val="en-IN"/>
        </w:rPr>
        <w:br/>
      </w:r>
      <w:r>
        <w:rPr>
          <w:rFonts w:cstheme="minorHAnsi"/>
          <w:color w:val="000000"/>
          <w:lang w:val="en-IN"/>
        </w:rPr>
        <w:t>456 DEMO BLVD</w:t>
      </w:r>
      <w:r w:rsidR="00262572" w:rsidRPr="002C097B">
        <w:rPr>
          <w:rFonts w:cstheme="minorHAnsi"/>
          <w:color w:val="000000"/>
          <w:lang w:val="en-IN"/>
        </w:rPr>
        <w:t xml:space="preserve"> </w:t>
      </w:r>
    </w:p>
    <w:p w14:paraId="7D62F698" w14:textId="18A4B7E1" w:rsidR="00D06C1D" w:rsidRDefault="00E46F7A" w:rsidP="00A908EC">
      <w:pPr>
        <w:spacing w:line="252" w:lineRule="auto"/>
        <w:ind w:left="10" w:right="107" w:hanging="10"/>
        <w:contextualSpacing/>
        <w:jc w:val="center"/>
        <w:rPr>
          <w:color w:val="000000"/>
        </w:rPr>
      </w:pPr>
      <w:r>
        <w:rPr>
          <w:rFonts w:cstheme="minorHAnsi"/>
          <w:color w:val="000000"/>
          <w:lang w:val="en-IN"/>
        </w:rPr>
        <w:t>ENCINO</w:t>
      </w:r>
      <w:r w:rsidR="00C5780A">
        <w:rPr>
          <w:rFonts w:cstheme="minorHAnsi"/>
          <w:color w:val="000000"/>
          <w:lang w:val="en-IN"/>
        </w:rPr>
        <w:t>,</w:t>
      </w:r>
      <w:r w:rsidR="00262572" w:rsidRPr="002C097B">
        <w:rPr>
          <w:rFonts w:cstheme="minorHAnsi"/>
          <w:color w:val="000000"/>
          <w:lang w:val="en-IN"/>
        </w:rPr>
        <w:t xml:space="preserve"> </w:t>
      </w:r>
      <w:r w:rsidR="00D06C1D" w:rsidRPr="002C097B">
        <w:rPr>
          <w:rFonts w:cstheme="minorHAnsi"/>
          <w:color w:val="000000"/>
          <w:lang w:val="en-IN"/>
        </w:rPr>
        <w:t xml:space="preserve"> </w:t>
      </w:r>
      <w:r>
        <w:rPr>
          <w:rFonts w:cstheme="minorHAnsi"/>
          <w:color w:val="000000"/>
          <w:lang w:val="en-IN"/>
        </w:rPr>
        <w:t>CALIFORNIA</w:t>
      </w:r>
      <w:r w:rsidR="00D06C1D" w:rsidRPr="002C097B">
        <w:rPr>
          <w:rFonts w:cstheme="minorHAnsi"/>
          <w:color w:val="000000"/>
          <w:lang w:val="en-IN"/>
        </w:rPr>
        <w:t xml:space="preserve"> </w:t>
      </w:r>
      <w:r>
        <w:rPr>
          <w:rFonts w:cstheme="minorHAnsi"/>
          <w:color w:val="000000"/>
          <w:lang w:val="en-IN"/>
        </w:rPr>
        <w:t>91426</w:t>
      </w:r>
    </w:p>
    <w:p w14:paraId="589B2618" w14:textId="77777777" w:rsidR="00C12DB3" w:rsidRDefault="00C12DB3" w:rsidP="00C12DB3">
      <w:pPr>
        <w:spacing w:line="252" w:lineRule="auto"/>
        <w:ind w:left="10" w:right="107" w:hanging="10"/>
        <w:contextualSpacing/>
        <w:jc w:val="center"/>
        <w:rPr>
          <w:color w:val="000000"/>
        </w:rPr>
      </w:pPr>
      <w:r>
        <w:rPr>
          <w:b/>
          <w:bCs/>
          <w:color w:val="000000"/>
          <w:sz w:val="21"/>
          <w:szCs w:val="21"/>
        </w:rPr>
        <w:tab/>
      </w:r>
      <w:r>
        <w:rPr>
          <w:color w:val="000000"/>
        </w:rPr>
        <w:t xml:space="preserve"> </w:t>
      </w:r>
    </w:p>
    <w:p w14:paraId="531150BE" w14:textId="74C60B29" w:rsidR="00C12DB3" w:rsidRDefault="00C12DB3" w:rsidP="00C12DB3">
      <w:pPr>
        <w:spacing w:after="3" w:line="252" w:lineRule="auto"/>
        <w:ind w:left="21" w:hanging="10"/>
        <w:contextualSpacing/>
        <w:rPr>
          <w:color w:val="000000"/>
        </w:rPr>
      </w:pPr>
      <w:r>
        <w:rPr>
          <w:color w:val="333333"/>
          <w:lang w:val="en"/>
        </w:rPr>
        <w:t xml:space="preserve">The parking fee for this location is </w:t>
      </w:r>
      <w:r w:rsidR="000E4C05">
        <w:rPr>
          <w:color w:val="333333"/>
          <w:lang w:val="en"/>
        </w:rPr>
        <w:t xml:space="preserve">parking fee </w:t>
      </w:r>
      <w:r w:rsidR="00E46F7A">
        <w:rPr>
          <w:color w:val="333333"/>
          <w:lang w:val="en"/>
        </w:rPr>
        <w:t>10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  <w:t>Please make sure you keep this appointment as it is the most important medical appointment for your case.  Please allow ample time (minimum 4 hours) to be at our office as you may require diagnostic testing on the day of your appointment.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  <w:t>Please review and compare this appointment with any other appointment letter you may have received.  In case of any discrepancies, please contact our office immediately for clarification.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  <w:t xml:space="preserve">Kindly note that </w:t>
      </w:r>
      <w:r>
        <w:rPr>
          <w:color w:val="333333"/>
          <w:u w:val="single"/>
          <w:lang w:val="en"/>
        </w:rPr>
        <w:t>you must check in at the above address 30 minutes prior</w:t>
      </w:r>
      <w:r>
        <w:rPr>
          <w:color w:val="333333"/>
          <w:lang w:val="en"/>
        </w:rPr>
        <w:t xml:space="preserve"> to your scheduled appointment time with proof of identification.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</w:r>
      <w:r>
        <w:rPr>
          <w:b/>
          <w:bCs/>
          <w:color w:val="333333"/>
          <w:lang w:val="en"/>
        </w:rPr>
        <w:t xml:space="preserve">It is necessary that you contact our office at </w:t>
      </w:r>
      <w:r w:rsidR="00364494" w:rsidRPr="00364494">
        <w:rPr>
          <w:b/>
          <w:bCs/>
          <w:color w:val="333333"/>
          <w:lang w:val="en"/>
        </w:rPr>
        <w:t>818-582-2600</w:t>
      </w:r>
      <w:r>
        <w:rPr>
          <w:b/>
          <w:bCs/>
          <w:color w:val="333333"/>
          <w:lang w:val="en"/>
        </w:rPr>
        <w:t xml:space="preserve">, 10 days prior to your appointment, for a detailed history of your injury.  </w:t>
      </w:r>
      <w:r>
        <w:rPr>
          <w:color w:val="333333"/>
          <w:lang w:val="en"/>
        </w:rPr>
        <w:t xml:space="preserve">This will save you time at your scheduled appointment. 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  <w:t>If you have no knowledge of this appointment, please contact your attorney ASAP.</w:t>
      </w:r>
      <w:r>
        <w:rPr>
          <w:color w:val="333333"/>
          <w:lang w:val="en"/>
        </w:rPr>
        <w:br/>
      </w:r>
    </w:p>
    <w:p w14:paraId="5A5363AF" w14:textId="77777777" w:rsidR="00C12DB3" w:rsidRDefault="00C12DB3" w:rsidP="00C12DB3">
      <w:pPr>
        <w:spacing w:after="3" w:line="252" w:lineRule="auto"/>
        <w:ind w:left="6" w:hanging="10"/>
        <w:contextualSpacing/>
        <w:rPr>
          <w:color w:val="000000"/>
        </w:rPr>
      </w:pPr>
      <w:r>
        <w:rPr>
          <w:color w:val="000000"/>
        </w:rPr>
        <w:t xml:space="preserve">Thank you, </w:t>
      </w:r>
    </w:p>
    <w:p w14:paraId="4C242889" w14:textId="77777777" w:rsidR="00C12DB3" w:rsidRDefault="00C12DB3" w:rsidP="00C12DB3">
      <w:pPr>
        <w:spacing w:line="252" w:lineRule="auto"/>
        <w:ind w:left="11"/>
        <w:contextualSpacing/>
        <w:rPr>
          <w:color w:val="000000"/>
        </w:rPr>
      </w:pPr>
      <w:r>
        <w:rPr>
          <w:color w:val="000000"/>
        </w:rPr>
        <w:t xml:space="preserve"> </w:t>
      </w:r>
    </w:p>
    <w:p w14:paraId="2233E231" w14:textId="77777777" w:rsidR="00C12DB3" w:rsidRDefault="00C12DB3" w:rsidP="00C12DB3">
      <w:pPr>
        <w:spacing w:after="3" w:line="252" w:lineRule="auto"/>
        <w:ind w:left="6" w:hanging="10"/>
        <w:contextualSpacing/>
        <w:rPr>
          <w:color w:val="000000"/>
        </w:rPr>
      </w:pPr>
    </w:p>
    <w:p w14:paraId="3B794426" w14:textId="77777777" w:rsidR="00C12DB3" w:rsidRDefault="004030A0" w:rsidP="001938AE">
      <w:pPr>
        <w:tabs>
          <w:tab w:val="center" w:pos="4680"/>
          <w:tab w:val="right" w:pos="9360"/>
        </w:tabs>
        <w:ind w:left="21" w:hanging="10"/>
        <w:contextualSpacing/>
        <w:rPr>
          <w:color w:val="000000"/>
        </w:rPr>
      </w:pPr>
      <w:r w:rsidRPr="004E7638">
        <w:rPr>
          <w:color w:val="000000"/>
        </w:rPr>
        <w:t>APPOINTMENT DEPARTMENT</w:t>
      </w:r>
    </w:p>
    <w:p w14:paraId="3638312F" w14:textId="77777777" w:rsidR="00EB770C" w:rsidRDefault="00EB770C" w:rsidP="00EB770C">
      <w:pPr>
        <w:tabs>
          <w:tab w:val="center" w:pos="4680"/>
          <w:tab w:val="right" w:pos="9360"/>
        </w:tabs>
        <w:contextualSpacing/>
        <w:rPr>
          <w:color w:val="000000"/>
        </w:rPr>
      </w:pPr>
    </w:p>
    <w:p w14:paraId="24C3A793" w14:textId="77777777" w:rsidR="00C12DB3" w:rsidRDefault="00C12DB3" w:rsidP="00C12DB3">
      <w:pPr>
        <w:tabs>
          <w:tab w:val="center" w:pos="4680"/>
          <w:tab w:val="right" w:pos="9360"/>
        </w:tabs>
        <w:ind w:left="21" w:hanging="10"/>
        <w:contextualSpacing/>
        <w:rPr>
          <w:color w:val="000000"/>
        </w:rPr>
      </w:pPr>
    </w:p>
    <w:p w14:paraId="01008188" w14:textId="77777777" w:rsidR="00C12DB3" w:rsidRDefault="00C12DB3" w:rsidP="00C12DB3">
      <w:pPr>
        <w:contextualSpacing/>
        <w:jc w:val="center"/>
        <w:rPr>
          <w:rFonts w:ascii="Arial" w:hAnsi="Arial" w:cs="Arial"/>
          <w:b/>
          <w:bCs/>
          <w:color w:val="333333"/>
          <w:sz w:val="21"/>
          <w:szCs w:val="21"/>
          <w:lang w:val="en"/>
        </w:rPr>
      </w:pPr>
      <w:r>
        <w:rPr>
          <w:rFonts w:ascii="Arial" w:hAnsi="Arial" w:cs="Arial"/>
          <w:b/>
          <w:bCs/>
          <w:color w:val="333333"/>
          <w:sz w:val="21"/>
          <w:szCs w:val="21"/>
          <w:lang w:val="en"/>
        </w:rPr>
        <w:t>SCHEDULING: (818) 582-2600</w:t>
      </w:r>
      <w:r w:rsidRPr="006A537A">
        <w:rPr>
          <w:rFonts w:ascii="Arial" w:hAnsi="Arial" w:cs="Arial"/>
          <w:color w:val="333333"/>
          <w:sz w:val="21"/>
          <w:szCs w:val="21"/>
          <w:lang w:val="en"/>
        </w:rPr>
        <w:br/>
      </w:r>
      <w:r w:rsidRPr="006A537A">
        <w:rPr>
          <w:rFonts w:ascii="Arial" w:hAnsi="Arial" w:cs="Arial"/>
          <w:b/>
          <w:bCs/>
          <w:color w:val="333333"/>
          <w:sz w:val="21"/>
          <w:szCs w:val="21"/>
          <w:lang w:val="en"/>
        </w:rPr>
        <w:t>P.O. Box 26</w:t>
      </w:r>
      <w:r>
        <w:rPr>
          <w:rFonts w:ascii="Arial" w:hAnsi="Arial" w:cs="Arial"/>
          <w:b/>
          <w:bCs/>
          <w:color w:val="333333"/>
          <w:sz w:val="21"/>
          <w:szCs w:val="21"/>
          <w:lang w:val="en"/>
        </w:rPr>
        <w:t>1656</w:t>
      </w:r>
      <w:r w:rsidRPr="006A537A">
        <w:rPr>
          <w:rFonts w:ascii="Arial" w:hAnsi="Arial" w:cs="Arial"/>
          <w:b/>
          <w:bCs/>
          <w:color w:val="333333"/>
          <w:sz w:val="21"/>
          <w:szCs w:val="21"/>
          <w:lang w:val="en"/>
        </w:rPr>
        <w:t>, Encino, CA 91426</w:t>
      </w:r>
    </w:p>
    <w:p w14:paraId="0B75EAB1" w14:textId="77777777" w:rsidR="00C12DB3" w:rsidRPr="006A142E" w:rsidRDefault="00C12DB3" w:rsidP="00C12DB3">
      <w:pPr>
        <w:contextualSpacing/>
        <w:jc w:val="center"/>
        <w:rPr>
          <w:rFonts w:ascii="Arial" w:hAnsi="Arial" w:cs="Arial"/>
          <w:sz w:val="20"/>
          <w:szCs w:val="20"/>
          <w:lang w:val="en"/>
        </w:rPr>
        <w:sectPr w:rsidR="00C12DB3" w:rsidRPr="006A142E" w:rsidSect="00357B75">
          <w:footerReference w:type="default" r:id="rId13"/>
          <w:pgSz w:w="12240" w:h="15840"/>
          <w:pgMar w:top="450" w:right="1440" w:bottom="270" w:left="1440" w:header="270" w:footer="132" w:gutter="0"/>
          <w:cols w:space="720"/>
          <w:docGrid w:linePitch="360"/>
        </w:sectPr>
      </w:pPr>
      <w:r w:rsidRPr="006A537A">
        <w:rPr>
          <w:rFonts w:ascii="Arial" w:hAnsi="Arial" w:cs="Arial"/>
          <w:b/>
          <w:bCs/>
          <w:color w:val="333333"/>
          <w:sz w:val="21"/>
          <w:szCs w:val="21"/>
          <w:lang w:val="en"/>
        </w:rPr>
        <w:t xml:space="preserve">FAX: </w:t>
      </w:r>
      <w:r>
        <w:rPr>
          <w:rFonts w:ascii="Arial" w:hAnsi="Arial" w:cs="Arial"/>
          <w:b/>
          <w:bCs/>
          <w:color w:val="333333"/>
          <w:sz w:val="21"/>
          <w:szCs w:val="21"/>
          <w:lang w:val="en"/>
        </w:rPr>
        <w:t>(818)855-2466</w:t>
      </w:r>
    </w:p>
    <w:p w14:paraId="45B94931" w14:textId="77777777" w:rsidR="00C12DB3" w:rsidRDefault="00C12DB3" w:rsidP="00C12DB3">
      <w:pPr>
        <w:tabs>
          <w:tab w:val="left" w:pos="633"/>
          <w:tab w:val="left" w:pos="4953"/>
          <w:tab w:val="left" w:pos="5904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039A750" w14:textId="77777777" w:rsidR="00C12DB3" w:rsidRDefault="00C12DB3" w:rsidP="00C12DB3">
      <w:pPr>
        <w:tabs>
          <w:tab w:val="left" w:pos="7830"/>
        </w:tabs>
        <w:spacing w:before="67"/>
        <w:ind w:left="987" w:right="40"/>
        <w:contextualSpacing/>
        <w:jc w:val="center"/>
        <w:outlineLvl w:val="0"/>
      </w:pPr>
      <w:r>
        <w:rPr>
          <w:rFonts w:ascii="Calibri" w:hAnsi="Calibri" w:cs="Calibri"/>
          <w:b/>
          <w:bCs/>
          <w:iCs/>
          <w:spacing w:val="-1"/>
        </w:rPr>
        <w:t>State</w:t>
      </w:r>
      <w:r>
        <w:rPr>
          <w:rFonts w:ascii="Calibri" w:hAnsi="Calibri" w:cs="Calibri"/>
          <w:b/>
          <w:bCs/>
          <w:iCs/>
          <w:spacing w:val="-8"/>
        </w:rPr>
        <w:t xml:space="preserve"> </w:t>
      </w:r>
      <w:r>
        <w:rPr>
          <w:rFonts w:ascii="Calibri" w:hAnsi="Calibri" w:cs="Calibri"/>
          <w:b/>
          <w:bCs/>
          <w:iCs/>
        </w:rPr>
        <w:t>of</w:t>
      </w:r>
      <w:r>
        <w:rPr>
          <w:rFonts w:ascii="Calibri" w:hAnsi="Calibri" w:cs="Calibri"/>
          <w:b/>
          <w:bCs/>
          <w:iCs/>
          <w:spacing w:val="-10"/>
        </w:rPr>
        <w:t xml:space="preserve"> </w:t>
      </w:r>
      <w:r>
        <w:rPr>
          <w:rFonts w:ascii="Calibri" w:hAnsi="Calibri" w:cs="Calibri"/>
          <w:b/>
          <w:bCs/>
          <w:iCs/>
        </w:rPr>
        <w:t>California</w:t>
      </w:r>
    </w:p>
    <w:p w14:paraId="6ED4ADBB" w14:textId="77777777" w:rsidR="00C12DB3" w:rsidRDefault="00C12DB3" w:rsidP="00C12DB3">
      <w:pPr>
        <w:ind w:left="987" w:right="40"/>
        <w:contextualSpacing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iCs/>
          <w:spacing w:val="-1"/>
        </w:rPr>
        <w:t>DIVISION</w:t>
      </w:r>
      <w:r>
        <w:rPr>
          <w:rFonts w:ascii="Calibri" w:hAnsi="Calibri" w:cs="Calibri"/>
          <w:b/>
          <w:bCs/>
          <w:iCs/>
          <w:spacing w:val="-9"/>
        </w:rPr>
        <w:t xml:space="preserve"> </w:t>
      </w:r>
      <w:r>
        <w:rPr>
          <w:rFonts w:ascii="Calibri" w:hAnsi="Calibri" w:cs="Calibri"/>
          <w:b/>
          <w:bCs/>
          <w:iCs/>
          <w:spacing w:val="-1"/>
        </w:rPr>
        <w:t>OF</w:t>
      </w:r>
      <w:r>
        <w:rPr>
          <w:rFonts w:ascii="Calibri" w:hAnsi="Calibri" w:cs="Calibri"/>
          <w:b/>
          <w:bCs/>
          <w:iCs/>
          <w:spacing w:val="-8"/>
        </w:rPr>
        <w:t xml:space="preserve"> </w:t>
      </w:r>
      <w:r>
        <w:rPr>
          <w:rFonts w:ascii="Calibri" w:hAnsi="Calibri" w:cs="Calibri"/>
          <w:b/>
          <w:bCs/>
          <w:iCs/>
        </w:rPr>
        <w:t>WORKERS’</w:t>
      </w:r>
      <w:r>
        <w:rPr>
          <w:rFonts w:ascii="Calibri" w:hAnsi="Calibri" w:cs="Calibri"/>
          <w:b/>
          <w:bCs/>
          <w:iCs/>
          <w:spacing w:val="-9"/>
        </w:rPr>
        <w:t xml:space="preserve"> </w:t>
      </w:r>
      <w:r>
        <w:rPr>
          <w:rFonts w:ascii="Calibri" w:hAnsi="Calibri" w:cs="Calibri"/>
          <w:b/>
          <w:bCs/>
          <w:iCs/>
          <w:spacing w:val="-1"/>
        </w:rPr>
        <w:t>COMPENSATION</w:t>
      </w:r>
      <w:r>
        <w:rPr>
          <w:rFonts w:ascii="Calibri" w:hAnsi="Calibri" w:cs="Calibri"/>
          <w:b/>
          <w:bCs/>
          <w:iCs/>
          <w:spacing w:val="-9"/>
        </w:rPr>
        <w:t xml:space="preserve"> </w:t>
      </w:r>
      <w:r>
        <w:rPr>
          <w:rFonts w:ascii="Calibri" w:hAnsi="Calibri" w:cs="Calibri"/>
          <w:b/>
          <w:bCs/>
          <w:iCs/>
        </w:rPr>
        <w:t>-</w:t>
      </w:r>
      <w:r>
        <w:rPr>
          <w:rFonts w:ascii="Calibri" w:hAnsi="Calibri" w:cs="Calibri"/>
          <w:b/>
          <w:bCs/>
          <w:iCs/>
          <w:spacing w:val="-9"/>
        </w:rPr>
        <w:t xml:space="preserve"> </w:t>
      </w:r>
      <w:r>
        <w:rPr>
          <w:rFonts w:ascii="Calibri" w:hAnsi="Calibri" w:cs="Calibri"/>
          <w:b/>
          <w:bCs/>
          <w:iCs/>
        </w:rPr>
        <w:t>MEDICAL</w:t>
      </w:r>
      <w:r>
        <w:rPr>
          <w:rFonts w:ascii="Calibri" w:hAnsi="Calibri" w:cs="Calibri"/>
          <w:b/>
          <w:bCs/>
          <w:iCs/>
          <w:spacing w:val="-10"/>
        </w:rPr>
        <w:t xml:space="preserve"> </w:t>
      </w:r>
      <w:r>
        <w:rPr>
          <w:rFonts w:ascii="Calibri" w:hAnsi="Calibri" w:cs="Calibri"/>
          <w:b/>
          <w:bCs/>
          <w:iCs/>
        </w:rPr>
        <w:t>UNIT</w:t>
      </w:r>
    </w:p>
    <w:p w14:paraId="7019E0EE" w14:textId="77777777" w:rsidR="00C12DB3" w:rsidRDefault="00C12DB3" w:rsidP="00C12DB3">
      <w:pPr>
        <w:spacing w:before="134"/>
        <w:ind w:left="988" w:right="40"/>
        <w:contextualSpacing/>
        <w:jc w:val="center"/>
        <w:rPr>
          <w:b/>
          <w:bCs/>
          <w:spacing w:val="-1"/>
          <w:sz w:val="18"/>
          <w:szCs w:val="18"/>
        </w:rPr>
      </w:pPr>
      <w:r>
        <w:rPr>
          <w:b/>
          <w:bCs/>
          <w:sz w:val="18"/>
          <w:szCs w:val="18"/>
        </w:rPr>
        <w:t>AME</w:t>
      </w:r>
      <w:r>
        <w:rPr>
          <w:b/>
          <w:bCs/>
          <w:spacing w:val="-6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or</w:t>
      </w:r>
      <w:r>
        <w:rPr>
          <w:b/>
          <w:bCs/>
          <w:spacing w:val="-6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QME</w:t>
      </w:r>
      <w:r>
        <w:rPr>
          <w:b/>
          <w:bCs/>
          <w:spacing w:val="-6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Declaration</w:t>
      </w:r>
      <w:r>
        <w:rPr>
          <w:b/>
          <w:bCs/>
          <w:spacing w:val="-6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(Lab.</w:t>
      </w:r>
      <w:r>
        <w:rPr>
          <w:b/>
          <w:bCs/>
          <w:spacing w:val="-6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Code</w:t>
      </w:r>
      <w:r>
        <w:rPr>
          <w:b/>
          <w:bCs/>
          <w:spacing w:val="-5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§</w:t>
      </w:r>
      <w:r>
        <w:rPr>
          <w:b/>
          <w:bCs/>
          <w:spacing w:val="-6"/>
          <w:sz w:val="18"/>
          <w:szCs w:val="18"/>
        </w:rPr>
        <w:t xml:space="preserve"> </w:t>
      </w:r>
      <w:r>
        <w:rPr>
          <w:b/>
          <w:bCs/>
          <w:spacing w:val="-1"/>
          <w:sz w:val="18"/>
          <w:szCs w:val="18"/>
        </w:rPr>
        <w:t>4062.3(i))</w:t>
      </w:r>
    </w:p>
    <w:p w14:paraId="2BD7105C" w14:textId="77777777" w:rsidR="00C12DB3" w:rsidRDefault="00C12DB3" w:rsidP="00C12DB3">
      <w:pPr>
        <w:spacing w:before="134"/>
        <w:ind w:left="988" w:right="40"/>
        <w:contextualSpacing/>
        <w:jc w:val="center"/>
        <w:rPr>
          <w:b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781120" behindDoc="0" locked="0" layoutInCell="1" allowOverlap="1" wp14:anchorId="3B3BEFD9" wp14:editId="056D2696">
                <wp:simplePos x="0" y="0"/>
                <wp:positionH relativeFrom="column">
                  <wp:posOffset>241300</wp:posOffset>
                </wp:positionH>
                <wp:positionV relativeFrom="paragraph">
                  <wp:posOffset>161289</wp:posOffset>
                </wp:positionV>
                <wp:extent cx="6666865" cy="0"/>
                <wp:effectExtent l="0" t="0" r="19685" b="19050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686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B9F8B5" id="Straight Connector 22" o:spid="_x0000_s1026" style="position:absolute;z-index:251781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pt,12.7pt" to="543.9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" strokecolor="windowText" strokeweight="1pt">
                <v:stroke joinstyle="miter"/>
                <o:lock v:ext="edit" shapetype="f"/>
              </v:line>
            </w:pict>
          </mc:Fallback>
        </mc:AlternateContent>
      </w:r>
    </w:p>
    <w:tbl>
      <w:tblPr>
        <w:tblW w:w="11628" w:type="dxa"/>
        <w:tblInd w:w="648" w:type="dxa"/>
        <w:tblLook w:val="04A0" w:firstRow="1" w:lastRow="0" w:firstColumn="1" w:lastColumn="0" w:noHBand="0" w:noVBand="1"/>
      </w:tblPr>
      <w:tblGrid>
        <w:gridCol w:w="5688"/>
        <w:gridCol w:w="5940"/>
      </w:tblGrid>
      <w:tr w:rsidR="00C12DB3" w14:paraId="5CC17A5F" w14:textId="77777777" w:rsidTr="00357B75">
        <w:trPr>
          <w:trHeight w:val="377"/>
        </w:trPr>
        <w:tc>
          <w:tcPr>
            <w:tcW w:w="5688" w:type="dxa"/>
            <w:vAlign w:val="center"/>
            <w:hideMark/>
          </w:tcPr>
          <w:p w14:paraId="749B63AC" w14:textId="695B1DFA" w:rsidR="00C12DB3" w:rsidRDefault="00C12DB3" w:rsidP="00864FCC">
            <w:pPr>
              <w:ind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Case Name : </w:t>
            </w:r>
            <w:r w:rsidR="00E46F7A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JANE</w:t>
            </w:r>
            <w:r w:rsidR="00864FCC" w:rsidRPr="00864FCC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 w:rsidR="00E46F7A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SAMPLE</w:t>
            </w:r>
          </w:p>
        </w:tc>
        <w:tc>
          <w:tcPr>
            <w:tcW w:w="5940" w:type="dxa"/>
            <w:vAlign w:val="center"/>
            <w:hideMark/>
          </w:tcPr>
          <w:p w14:paraId="084BBDEA" w14:textId="3BD967AB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V: </w:t>
            </w:r>
            <w:r w:rsidR="00E46F7A">
              <w:rPr>
                <w:rFonts w:ascii="Arial" w:hAnsi="Arial" w:cs="Arial"/>
                <w:sz w:val="18"/>
                <w:szCs w:val="18"/>
                <w:lang w:val="en-IN"/>
              </w:rPr>
              <w:t>DEMO EMPLOYER LLC</w:t>
            </w:r>
          </w:p>
        </w:tc>
      </w:tr>
      <w:tr w:rsidR="00C12DB3" w14:paraId="07F721E7" w14:textId="77777777" w:rsidTr="00357B75">
        <w:trPr>
          <w:trHeight w:val="242"/>
        </w:trPr>
        <w:tc>
          <w:tcPr>
            <w:tcW w:w="5688" w:type="dxa"/>
            <w:vAlign w:val="center"/>
            <w:hideMark/>
          </w:tcPr>
          <w:p w14:paraId="0580697B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Cs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                    </w:t>
            </w:r>
            <w:r>
              <w:rPr>
                <w:rFonts w:ascii="Arial" w:eastAsia="Calibri" w:hAnsi="Arial" w:cs="Arial"/>
                <w:bCs/>
                <w:sz w:val="18"/>
                <w:szCs w:val="18"/>
              </w:rPr>
              <w:t>(Employee Name)</w:t>
            </w:r>
          </w:p>
        </w:tc>
        <w:tc>
          <w:tcPr>
            <w:tcW w:w="5940" w:type="dxa"/>
            <w:vAlign w:val="center"/>
            <w:hideMark/>
          </w:tcPr>
          <w:p w14:paraId="2A5B346E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     </w:t>
            </w:r>
            <w:r>
              <w:rPr>
                <w:rFonts w:ascii="Arial" w:eastAsia="Calibri" w:hAnsi="Arial" w:cs="Arial"/>
                <w:iCs/>
                <w:sz w:val="18"/>
                <w:szCs w:val="18"/>
              </w:rPr>
              <w:t>(Claims</w:t>
            </w:r>
            <w:r>
              <w:rPr>
                <w:rFonts w:ascii="Arial" w:eastAsia="Calibri" w:hAnsi="Arial" w:cs="Arial"/>
                <w:i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iCs/>
                <w:sz w:val="18"/>
                <w:szCs w:val="18"/>
              </w:rPr>
              <w:t>administrator</w:t>
            </w:r>
            <w:r>
              <w:rPr>
                <w:rFonts w:ascii="Arial" w:eastAsia="Calibri" w:hAnsi="Arial" w:cs="Arial"/>
                <w:i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iCs/>
                <w:sz w:val="18"/>
                <w:szCs w:val="18"/>
              </w:rPr>
              <w:t>name,</w:t>
            </w:r>
            <w:r>
              <w:rPr>
                <w:rFonts w:ascii="Arial" w:eastAsia="Calibri" w:hAnsi="Arial" w:cs="Arial"/>
                <w:i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iCs/>
                <w:sz w:val="18"/>
                <w:szCs w:val="18"/>
              </w:rPr>
              <w:t>or</w:t>
            </w:r>
            <w:r>
              <w:rPr>
                <w:rFonts w:ascii="Arial" w:eastAsia="Calibri" w:hAnsi="Arial" w:cs="Arial"/>
                <w:i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iCs/>
                <w:sz w:val="18"/>
                <w:szCs w:val="18"/>
              </w:rPr>
              <w:t>if</w:t>
            </w:r>
            <w:r>
              <w:rPr>
                <w:rFonts w:ascii="Arial" w:eastAsia="Calibri" w:hAnsi="Arial" w:cs="Arial"/>
                <w:i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iCs/>
                <w:sz w:val="18"/>
                <w:szCs w:val="18"/>
              </w:rPr>
              <w:t>none</w:t>
            </w:r>
            <w:r>
              <w:rPr>
                <w:rFonts w:ascii="Arial" w:eastAsia="Calibri" w:hAnsi="Arial" w:cs="Arial"/>
                <w:i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iCs/>
                <w:sz w:val="18"/>
                <w:szCs w:val="18"/>
              </w:rPr>
              <w:t>employer)</w:t>
            </w:r>
          </w:p>
        </w:tc>
      </w:tr>
      <w:tr w:rsidR="00C12DB3" w14:paraId="7F05B3C0" w14:textId="77777777" w:rsidTr="00357B75">
        <w:trPr>
          <w:trHeight w:val="747"/>
        </w:trPr>
        <w:tc>
          <w:tcPr>
            <w:tcW w:w="5688" w:type="dxa"/>
            <w:vAlign w:val="center"/>
            <w:hideMark/>
          </w:tcPr>
          <w:p w14:paraId="2EDC4867" w14:textId="4BFED1DC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Claim No: </w:t>
            </w:r>
            <w:r w:rsidR="00396393" w:rsidRPr="00BD4255">
              <w:rPr>
                <w:rFonts w:ascii="Arial" w:eastAsia="Calibri" w:hAnsi="Arial" w:cs="Arial"/>
                <w:sz w:val="18"/>
                <w:szCs w:val="18"/>
              </w:rPr>
              <w:fldChar w:fldCharType="begin"/>
            </w:r>
            <w:r w:rsidR="00396393" w:rsidRPr="00BD4255">
              <w:rPr>
                <w:rFonts w:ascii="Arial" w:eastAsia="Calibri" w:hAnsi="Arial" w:cs="Arial"/>
                <w:sz w:val="18"/>
                <w:szCs w:val="18"/>
              </w:rPr>
              <w:instrText xml:space="preserve"> MERGEFIELD M_621 \* MERGEFORMAT </w:instrText>
            </w:r>
            <w:r w:rsidR="00396393" w:rsidRPr="00BD4255">
              <w:rPr>
                <w:rFonts w:ascii="Arial" w:eastAsia="Calibri" w:hAnsi="Arial" w:cs="Arial"/>
                <w:sz w:val="18"/>
                <w:szCs w:val="18"/>
              </w:rPr>
              <w:fldChar w:fldCharType="separate"/>
            </w:r>
            <w:r w:rsidR="00E46F7A">
              <w:rPr>
                <w:rFonts w:ascii="Arial" w:eastAsia="Calibri" w:hAnsi="Arial" w:cs="Arial"/>
                <w:sz w:val="18"/>
                <w:szCs w:val="18"/>
              </w:rPr>
              <w:t xml:space="preserve">CLM-555555 </w:t>
            </w:r>
            <w:r w:rsidR="00396393" w:rsidRPr="00BD4255">
              <w:rPr>
                <w:rFonts w:ascii="Arial" w:eastAsia="Calibri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5940" w:type="dxa"/>
            <w:vAlign w:val="bottom"/>
          </w:tcPr>
          <w:p w14:paraId="53D254B5" w14:textId="77777777" w:rsidR="00C12DB3" w:rsidRDefault="00C12DB3" w:rsidP="00357B75">
            <w:pPr>
              <w:tabs>
                <w:tab w:val="left" w:pos="3333"/>
              </w:tabs>
              <w:spacing w:before="74"/>
              <w:ind w:left="100" w:right="40"/>
              <w:contextualSpacing/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</w:pPr>
          </w:p>
          <w:p w14:paraId="470893EC" w14:textId="62C9B903" w:rsidR="00990CA4" w:rsidRDefault="00C12DB3" w:rsidP="00990CA4">
            <w:pPr>
              <w:tabs>
                <w:tab w:val="left" w:pos="3333"/>
              </w:tabs>
              <w:spacing w:before="74"/>
              <w:ind w:left="100"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EAMS or</w:t>
            </w: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WCAB Case</w:t>
            </w: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 xml:space="preserve">No. </w:t>
            </w:r>
            <w:r>
              <w:rPr>
                <w:rFonts w:ascii="Arial" w:eastAsia="Calibri" w:hAnsi="Arial" w:cs="Arial"/>
                <w:b/>
                <w:bCs/>
                <w:spacing w:val="-2"/>
                <w:sz w:val="18"/>
                <w:szCs w:val="18"/>
              </w:rPr>
              <w:t>(</w:t>
            </w:r>
            <w:r>
              <w:rPr>
                <w:rFonts w:ascii="Arial" w:eastAsia="Calibri" w:hAnsi="Arial" w:cs="Arial"/>
                <w:b/>
                <w:bCs/>
                <w:i/>
                <w:iCs/>
                <w:spacing w:val="-2"/>
                <w:sz w:val="18"/>
                <w:szCs w:val="18"/>
              </w:rPr>
              <w:t>if</w:t>
            </w:r>
            <w:r>
              <w:rPr>
                <w:rFonts w:ascii="Arial" w:eastAsia="Calibri" w:hAnsi="Arial" w:cs="Arial"/>
                <w:b/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i/>
                <w:iCs/>
                <w:spacing w:val="-1"/>
                <w:sz w:val="18"/>
                <w:szCs w:val="18"/>
              </w:rPr>
              <w:t>any</w:t>
            </w: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 xml:space="preserve">): </w:t>
            </w:r>
            <w:r w:rsidR="00E46F7A">
              <w:rPr>
                <w:rFonts w:ascii="Arial" w:eastAsia="Calibri" w:hAnsi="Arial" w:cs="Arial"/>
                <w:spacing w:val="-1"/>
                <w:sz w:val="16"/>
                <w:szCs w:val="16"/>
              </w:rPr>
              <w:t xml:space="preserve">ADJ-9999 </w:t>
            </w:r>
          </w:p>
          <w:p w14:paraId="2F1F9B5A" w14:textId="77777777" w:rsidR="00C12DB3" w:rsidRDefault="00C12DB3" w:rsidP="00357B75">
            <w:pPr>
              <w:tabs>
                <w:tab w:val="left" w:pos="3333"/>
              </w:tabs>
              <w:spacing w:before="74"/>
              <w:ind w:left="100"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</w:p>
          <w:p w14:paraId="6A97A4A2" w14:textId="77777777" w:rsidR="00C12DB3" w:rsidRDefault="00C12DB3" w:rsidP="00357B75">
            <w:pPr>
              <w:spacing w:before="9"/>
              <w:ind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</w:p>
          <w:p w14:paraId="5693CBFE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</w:p>
        </w:tc>
      </w:tr>
    </w:tbl>
    <w:p w14:paraId="18CDBCD8" w14:textId="593A6180" w:rsidR="00C12DB3" w:rsidRDefault="00C12DB3" w:rsidP="00C12DB3">
      <w:pPr>
        <w:tabs>
          <w:tab w:val="left" w:pos="8138"/>
        </w:tabs>
        <w:ind w:left="373" w:right="40"/>
        <w:contextualSpacing/>
        <w:rPr>
          <w:sz w:val="20"/>
          <w:szCs w:val="20"/>
        </w:rPr>
      </w:pPr>
      <w:r>
        <w:rPr>
          <w:spacing w:val="-1"/>
          <w:sz w:val="20"/>
          <w:szCs w:val="20"/>
        </w:rPr>
        <w:t>I</w:t>
      </w:r>
      <w:r w:rsidRPr="004B4CDF">
        <w:rPr>
          <w:rFonts w:ascii="Arial" w:eastAsia="Calibri" w:hAnsi="Arial" w:cs="Arial"/>
          <w:b/>
          <w:bCs/>
          <w:sz w:val="18"/>
          <w:szCs w:val="18"/>
        </w:rPr>
        <w:t>,</w:t>
      </w:r>
      <w:r w:rsidR="004B4CDF">
        <w:rPr>
          <w:rFonts w:ascii="Arial" w:eastAsia="Calibri" w:hAnsi="Arial" w:cs="Arial"/>
          <w:b/>
          <w:bCs/>
          <w:sz w:val="18"/>
          <w:szCs w:val="18"/>
        </w:rPr>
        <w:t xml:space="preserve">  </w:t>
      </w:r>
      <w:r w:rsidR="00E46F7A">
        <w:rPr>
          <w:rFonts w:ascii="Arial" w:eastAsia="Calibri" w:hAnsi="Arial" w:cs="Arial"/>
          <w:b/>
          <w:bCs/>
          <w:sz w:val="18"/>
          <w:szCs w:val="18"/>
          <w:u w:val="single"/>
        </w:rPr>
        <w:t>DR. SAMPLE STAFF</w:t>
      </w:r>
      <w:r w:rsidR="004B4CDF">
        <w:rPr>
          <w:rFonts w:ascii="Arial" w:eastAsia="Calibri" w:hAnsi="Arial" w:cs="Arial"/>
          <w:b/>
          <w:bCs/>
          <w:sz w:val="18"/>
          <w:szCs w:val="18"/>
          <w:u w:val="single"/>
        </w:rPr>
        <w:t xml:space="preserve">                                                                                           ,</w:t>
      </w:r>
      <w:r>
        <w:rPr>
          <w:spacing w:val="-1"/>
          <w:sz w:val="20"/>
          <w:szCs w:val="20"/>
        </w:rPr>
        <w:t xml:space="preserve"> declare:</w:t>
      </w:r>
    </w:p>
    <w:p w14:paraId="27D27A1F" w14:textId="77777777" w:rsidR="00C12DB3" w:rsidRDefault="00C12DB3" w:rsidP="00C12DB3">
      <w:pPr>
        <w:ind w:right="40"/>
        <w:contextualSpacing/>
        <w:jc w:val="center"/>
        <w:rPr>
          <w:sz w:val="20"/>
          <w:szCs w:val="20"/>
        </w:rPr>
      </w:pPr>
      <w:r>
        <w:rPr>
          <w:i/>
          <w:iCs/>
          <w:spacing w:val="-1"/>
          <w:sz w:val="20"/>
          <w:szCs w:val="20"/>
        </w:rPr>
        <w:t>(Print Name)</w:t>
      </w:r>
    </w:p>
    <w:p w14:paraId="50A3ADF5" w14:textId="77777777" w:rsidR="00C12DB3" w:rsidRDefault="00C12DB3" w:rsidP="00C12DB3">
      <w:pPr>
        <w:tabs>
          <w:tab w:val="left" w:pos="748"/>
        </w:tabs>
        <w:ind w:left="388"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</w:t>
      </w:r>
      <w:r>
        <w:rPr>
          <w:rFonts w:ascii="Arial" w:hAnsi="Arial" w:cs="Arial"/>
          <w:sz w:val="18"/>
          <w:szCs w:val="18"/>
        </w:rPr>
        <w:tab/>
        <w:t xml:space="preserve">I </w:t>
      </w:r>
      <w:r>
        <w:rPr>
          <w:rFonts w:ascii="Arial" w:hAnsi="Arial" w:cs="Arial"/>
          <w:spacing w:val="-1"/>
          <w:sz w:val="18"/>
          <w:szCs w:val="18"/>
        </w:rPr>
        <w:t>am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over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age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of</w:t>
      </w:r>
      <w:r>
        <w:rPr>
          <w:rFonts w:ascii="Arial" w:hAnsi="Arial" w:cs="Arial"/>
          <w:spacing w:val="-1"/>
          <w:sz w:val="18"/>
          <w:szCs w:val="18"/>
        </w:rPr>
        <w:t xml:space="preserve"> 18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 not</w:t>
      </w:r>
      <w:r>
        <w:rPr>
          <w:rFonts w:ascii="Arial" w:hAnsi="Arial" w:cs="Arial"/>
          <w:sz w:val="18"/>
          <w:szCs w:val="18"/>
        </w:rPr>
        <w:t xml:space="preserve"> a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party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to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this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action.</w:t>
      </w:r>
    </w:p>
    <w:p w14:paraId="325580C6" w14:textId="77777777" w:rsidR="00C12DB3" w:rsidRDefault="00C12DB3" w:rsidP="00C12DB3">
      <w:pPr>
        <w:tabs>
          <w:tab w:val="left" w:pos="748"/>
          <w:tab w:val="left" w:pos="9142"/>
        </w:tabs>
        <w:ind w:left="388"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>2.</w:t>
      </w:r>
      <w:r>
        <w:rPr>
          <w:rFonts w:ascii="Arial" w:hAnsi="Arial" w:cs="Arial"/>
          <w:i/>
          <w:iCs/>
          <w:sz w:val="18"/>
          <w:szCs w:val="18"/>
        </w:rPr>
        <w:tab/>
      </w:r>
      <w:r>
        <w:rPr>
          <w:rFonts w:ascii="Arial" w:hAnsi="Arial" w:cs="Arial"/>
          <w:spacing w:val="-1"/>
          <w:sz w:val="18"/>
          <w:szCs w:val="18"/>
        </w:rPr>
        <w:t xml:space="preserve">My business address </w:t>
      </w:r>
      <w:r>
        <w:rPr>
          <w:rFonts w:ascii="Arial" w:hAnsi="Arial" w:cs="Arial"/>
          <w:spacing w:val="-2"/>
          <w:sz w:val="18"/>
          <w:szCs w:val="18"/>
        </w:rPr>
        <w:t>is:</w:t>
      </w:r>
      <w:r>
        <w:rPr>
          <w:rFonts w:ascii="Arial" w:hAnsi="Arial" w:cs="Arial"/>
          <w:b/>
          <w:bCs/>
          <w:sz w:val="18"/>
          <w:szCs w:val="18"/>
          <w:u w:val="single"/>
        </w:rPr>
        <w:t xml:space="preserve">  P.O. Box 261656 Encino, CA 91426</w:t>
      </w:r>
    </w:p>
    <w:p w14:paraId="1539ED92" w14:textId="77777777" w:rsidR="00C12DB3" w:rsidRDefault="00C12DB3" w:rsidP="00C12DB3">
      <w:pPr>
        <w:tabs>
          <w:tab w:val="left" w:pos="749"/>
        </w:tabs>
        <w:spacing w:before="74"/>
        <w:ind w:left="748" w:right="40" w:hanging="360"/>
        <w:contextualSpacing/>
        <w:jc w:val="both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3.</w:t>
      </w:r>
      <w:r>
        <w:rPr>
          <w:rFonts w:ascii="Arial" w:hAnsi="Arial" w:cs="Arial"/>
          <w:spacing w:val="-1"/>
          <w:sz w:val="18"/>
          <w:szCs w:val="18"/>
        </w:rPr>
        <w:tab/>
        <w:t>On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3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date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shown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below,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I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served</w:t>
      </w:r>
      <w:r>
        <w:rPr>
          <w:rFonts w:ascii="Arial" w:hAnsi="Arial" w:cs="Arial"/>
          <w:spacing w:val="3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attached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original,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or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3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true</w:t>
      </w:r>
      <w:r>
        <w:rPr>
          <w:rFonts w:ascii="Arial" w:hAnsi="Arial" w:cs="Arial"/>
          <w:spacing w:val="3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correct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copy</w:t>
      </w:r>
      <w:r>
        <w:rPr>
          <w:rFonts w:ascii="Arial" w:hAnsi="Arial" w:cs="Arial"/>
          <w:spacing w:val="3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of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original:</w:t>
      </w:r>
    </w:p>
    <w:p w14:paraId="6A5BB202" w14:textId="77777777" w:rsidR="00C12DB3" w:rsidRDefault="00C12DB3" w:rsidP="00C12DB3">
      <w:pPr>
        <w:tabs>
          <w:tab w:val="left" w:pos="749"/>
        </w:tabs>
        <w:spacing w:before="74"/>
        <w:ind w:left="748" w:right="40" w:hanging="360"/>
        <w:contextualSpacing/>
        <w:jc w:val="both"/>
        <w:rPr>
          <w:rFonts w:ascii="Arial" w:hAnsi="Arial" w:cs="Arial"/>
          <w:sz w:val="18"/>
          <w:szCs w:val="18"/>
        </w:rPr>
      </w:pPr>
    </w:p>
    <w:p w14:paraId="5AC8EADD" w14:textId="77777777" w:rsidR="00C12DB3" w:rsidRDefault="00C12DB3" w:rsidP="00C12DB3">
      <w:pPr>
        <w:tabs>
          <w:tab w:val="left" w:pos="388"/>
        </w:tabs>
        <w:spacing w:before="74"/>
        <w:ind w:left="900" w:right="40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  <w:t xml:space="preserve">                                        Patient Appointment Notice</w:t>
      </w:r>
    </w:p>
    <w:p w14:paraId="68E70EF4" w14:textId="77777777" w:rsidR="00C12DB3" w:rsidRDefault="00C12DB3" w:rsidP="00C12DB3">
      <w:pPr>
        <w:tabs>
          <w:tab w:val="left" w:pos="388"/>
        </w:tabs>
        <w:spacing w:before="74"/>
        <w:ind w:left="900" w:right="40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 xml:space="preserve">           Patient Packet</w:t>
      </w:r>
    </w:p>
    <w:p w14:paraId="03358B59" w14:textId="77777777" w:rsidR="00C12DB3" w:rsidRDefault="00C12DB3" w:rsidP="00C12DB3">
      <w:pPr>
        <w:tabs>
          <w:tab w:val="left" w:pos="388"/>
        </w:tabs>
        <w:spacing w:before="74"/>
        <w:ind w:left="900" w:right="40"/>
        <w:contextualSpacing/>
        <w:rPr>
          <w:rFonts w:ascii="Arial" w:hAnsi="Arial" w:cs="Arial"/>
          <w:b/>
          <w:bCs/>
          <w:sz w:val="18"/>
          <w:szCs w:val="18"/>
        </w:rPr>
      </w:pPr>
    </w:p>
    <w:p w14:paraId="382F8D9B" w14:textId="77777777" w:rsidR="00C12DB3" w:rsidRDefault="00C12DB3" w:rsidP="00C12DB3">
      <w:pPr>
        <w:tabs>
          <w:tab w:val="left" w:pos="388"/>
        </w:tabs>
        <w:spacing w:before="74"/>
        <w:ind w:left="900" w:right="40"/>
        <w:contextualSpacing/>
        <w:rPr>
          <w:rFonts w:ascii="Arial" w:hAnsi="Arial" w:cs="Arial"/>
          <w:b/>
          <w:bCs/>
          <w:sz w:val="18"/>
          <w:szCs w:val="18"/>
        </w:rPr>
      </w:pPr>
    </w:p>
    <w:p w14:paraId="13583699" w14:textId="77777777" w:rsidR="00C12DB3" w:rsidRDefault="00C12DB3" w:rsidP="00C12DB3">
      <w:pPr>
        <w:tabs>
          <w:tab w:val="left" w:pos="2982"/>
        </w:tabs>
        <w:ind w:left="2981" w:right="40" w:hanging="144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ab/>
        <w:t>Depositing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sealed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envelope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with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U.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S.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Postal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Service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with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postage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fully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prepaid.</w:t>
      </w:r>
    </w:p>
    <w:p w14:paraId="3A335A68" w14:textId="77777777" w:rsidR="00C12DB3" w:rsidRDefault="00C12DB3" w:rsidP="00C12DB3">
      <w:pPr>
        <w:tabs>
          <w:tab w:val="left" w:pos="2981"/>
        </w:tabs>
        <w:ind w:left="2981" w:right="40" w:hanging="144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B</w:t>
      </w:r>
      <w:r>
        <w:rPr>
          <w:rFonts w:ascii="Arial" w:hAnsi="Arial" w:cs="Arial"/>
          <w:spacing w:val="-1"/>
          <w:sz w:val="18"/>
          <w:szCs w:val="18"/>
        </w:rPr>
        <w:tab/>
        <w:t>placing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sealed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envelope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for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collection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mailing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following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our</w:t>
      </w:r>
      <w:r>
        <w:rPr>
          <w:rFonts w:ascii="Arial" w:hAnsi="Arial" w:cs="Arial"/>
          <w:spacing w:val="5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ordinary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business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practices.</w:t>
      </w:r>
      <w:r>
        <w:rPr>
          <w:rFonts w:ascii="Arial" w:hAnsi="Arial" w:cs="Arial"/>
          <w:spacing w:val="2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I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am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readily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familiar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with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this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business’s</w:t>
      </w:r>
      <w:r>
        <w:rPr>
          <w:rFonts w:ascii="Arial" w:hAnsi="Arial" w:cs="Arial"/>
          <w:spacing w:val="7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practice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collecting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processing</w:t>
      </w:r>
      <w:r>
        <w:rPr>
          <w:rFonts w:ascii="Arial" w:hAnsi="Arial" w:cs="Arial"/>
          <w:spacing w:val="2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correspondence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mailing.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On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39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same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day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that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correspondence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is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placed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collection</w:t>
      </w:r>
      <w:r>
        <w:rPr>
          <w:rFonts w:ascii="Arial" w:hAnsi="Arial" w:cs="Arial"/>
          <w:spacing w:val="4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mailing,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it</w:t>
      </w:r>
      <w:r>
        <w:rPr>
          <w:rFonts w:ascii="Arial" w:hAnsi="Arial" w:cs="Arial"/>
          <w:spacing w:val="46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is</w:t>
      </w:r>
      <w:r>
        <w:rPr>
          <w:rFonts w:ascii="Arial" w:hAnsi="Arial" w:cs="Arial"/>
          <w:spacing w:val="38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deposited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in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ordinary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course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of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business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with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U.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S.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Postal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Service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in</w:t>
      </w:r>
      <w:r>
        <w:rPr>
          <w:rFonts w:ascii="Arial" w:hAnsi="Arial" w:cs="Arial"/>
          <w:spacing w:val="5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a </w:t>
      </w:r>
      <w:r>
        <w:rPr>
          <w:rFonts w:ascii="Arial" w:hAnsi="Arial" w:cs="Arial"/>
          <w:spacing w:val="-1"/>
          <w:sz w:val="18"/>
          <w:szCs w:val="18"/>
        </w:rPr>
        <w:t>sealed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envelope with postage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fully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prepaid.</w:t>
      </w:r>
    </w:p>
    <w:p w14:paraId="5F2024EA" w14:textId="77777777" w:rsidR="00C12DB3" w:rsidRDefault="00C12DB3" w:rsidP="00C12DB3">
      <w:pPr>
        <w:tabs>
          <w:tab w:val="left" w:pos="2982"/>
        </w:tabs>
        <w:ind w:left="2981" w:right="40" w:hanging="144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-1"/>
          <w:sz w:val="18"/>
          <w:szCs w:val="18"/>
        </w:rPr>
        <w:tab/>
        <w:t>placing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sealed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envelope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collection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overnight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delivery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at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office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or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a </w:t>
      </w:r>
      <w:r>
        <w:rPr>
          <w:rFonts w:ascii="Arial" w:hAnsi="Arial" w:cs="Arial"/>
          <w:spacing w:val="-1"/>
          <w:sz w:val="18"/>
          <w:szCs w:val="18"/>
        </w:rPr>
        <w:t>regularly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utilized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 xml:space="preserve">drop box </w:t>
      </w:r>
      <w:r>
        <w:rPr>
          <w:rFonts w:ascii="Arial" w:hAnsi="Arial" w:cs="Arial"/>
          <w:sz w:val="18"/>
          <w:szCs w:val="18"/>
        </w:rPr>
        <w:t>of</w:t>
      </w:r>
      <w:r>
        <w:rPr>
          <w:rFonts w:ascii="Arial" w:hAnsi="Arial" w:cs="Arial"/>
          <w:spacing w:val="-1"/>
          <w:sz w:val="18"/>
          <w:szCs w:val="18"/>
        </w:rPr>
        <w:t xml:space="preserve"> the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overnight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delivery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carrier.</w:t>
      </w:r>
    </w:p>
    <w:p w14:paraId="6F351CBE" w14:textId="77777777" w:rsidR="00C12DB3" w:rsidRDefault="00C12DB3" w:rsidP="00C12DB3">
      <w:pPr>
        <w:tabs>
          <w:tab w:val="left" w:pos="2981"/>
        </w:tabs>
        <w:ind w:left="2981" w:right="40" w:hanging="144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D</w:t>
      </w:r>
      <w:r>
        <w:rPr>
          <w:rFonts w:ascii="Arial" w:hAnsi="Arial" w:cs="Arial"/>
          <w:spacing w:val="-1"/>
          <w:sz w:val="18"/>
          <w:szCs w:val="18"/>
        </w:rPr>
        <w:tab/>
        <w:t>placing</w:t>
      </w:r>
      <w:r>
        <w:rPr>
          <w:rFonts w:ascii="Arial" w:hAnsi="Arial" w:cs="Arial"/>
          <w:spacing w:val="1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1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sealed</w:t>
      </w:r>
      <w:r>
        <w:rPr>
          <w:rFonts w:ascii="Arial" w:hAnsi="Arial" w:cs="Arial"/>
          <w:spacing w:val="1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envelope</w:t>
      </w:r>
      <w:r>
        <w:rPr>
          <w:rFonts w:ascii="Arial" w:hAnsi="Arial" w:cs="Arial"/>
          <w:spacing w:val="1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</w:t>
      </w:r>
      <w:r>
        <w:rPr>
          <w:rFonts w:ascii="Arial" w:hAnsi="Arial" w:cs="Arial"/>
          <w:spacing w:val="1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pick</w:t>
      </w:r>
      <w:r>
        <w:rPr>
          <w:rFonts w:ascii="Arial" w:hAnsi="Arial" w:cs="Arial"/>
          <w:spacing w:val="1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up</w:t>
      </w:r>
      <w:r>
        <w:rPr>
          <w:rFonts w:ascii="Arial" w:hAnsi="Arial" w:cs="Arial"/>
          <w:spacing w:val="1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by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1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professional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messenger</w:t>
      </w:r>
      <w:r>
        <w:rPr>
          <w:rFonts w:ascii="Arial" w:hAnsi="Arial" w:cs="Arial"/>
          <w:spacing w:val="1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service</w:t>
      </w:r>
      <w:r>
        <w:rPr>
          <w:rFonts w:ascii="Arial" w:hAnsi="Arial" w:cs="Arial"/>
          <w:spacing w:val="6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service.</w:t>
      </w:r>
      <w:r>
        <w:rPr>
          <w:rFonts w:ascii="Arial" w:hAnsi="Arial" w:cs="Arial"/>
          <w:spacing w:val="7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(Messenger</w:t>
      </w:r>
      <w:r>
        <w:rPr>
          <w:rFonts w:ascii="Arial" w:hAnsi="Arial" w:cs="Arial"/>
          <w:i/>
          <w:iCs/>
          <w:spacing w:val="7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must</w:t>
      </w:r>
      <w:r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return</w:t>
      </w:r>
      <w:r>
        <w:rPr>
          <w:rFonts w:ascii="Arial" w:hAnsi="Arial" w:cs="Arial"/>
          <w:i/>
          <w:iCs/>
          <w:spacing w:val="9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to</w:t>
      </w:r>
      <w:r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you</w:t>
      </w:r>
      <w:r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a</w:t>
      </w:r>
      <w:r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completed</w:t>
      </w:r>
      <w:r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declaration</w:t>
      </w:r>
      <w:r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of</w:t>
      </w:r>
      <w:r>
        <w:rPr>
          <w:rFonts w:ascii="Arial" w:hAnsi="Arial" w:cs="Arial"/>
          <w:i/>
          <w:iCs/>
          <w:spacing w:val="4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personal service.)</w:t>
      </w:r>
    </w:p>
    <w:p w14:paraId="639C88E7" w14:textId="77777777" w:rsidR="00C12DB3" w:rsidRDefault="00C12DB3" w:rsidP="00C12DB3">
      <w:pPr>
        <w:tabs>
          <w:tab w:val="left" w:pos="2981"/>
        </w:tabs>
        <w:ind w:left="2981" w:right="40" w:hanging="144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ab/>
        <w:t>personally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delivering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sealed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envelope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to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person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or</w:t>
      </w:r>
      <w:r>
        <w:rPr>
          <w:rFonts w:ascii="Arial" w:hAnsi="Arial" w:cs="Arial"/>
          <w:spacing w:val="4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firm</w:t>
      </w:r>
      <w:r>
        <w:rPr>
          <w:rFonts w:ascii="Arial" w:hAnsi="Arial" w:cs="Arial"/>
          <w:spacing w:val="4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named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below</w:t>
      </w:r>
      <w:r>
        <w:rPr>
          <w:rFonts w:ascii="Arial" w:hAnsi="Arial" w:cs="Arial"/>
          <w:spacing w:val="6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at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address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shown below.</w:t>
      </w:r>
    </w:p>
    <w:p w14:paraId="073CE4B5" w14:textId="77777777" w:rsidR="00C12DB3" w:rsidRDefault="00C12DB3" w:rsidP="00C12DB3">
      <w:pPr>
        <w:spacing w:before="11"/>
        <w:ind w:right="40"/>
        <w:contextualSpacing/>
        <w:rPr>
          <w:rFonts w:ascii="Arial" w:hAnsi="Arial" w:cs="Arial"/>
          <w:sz w:val="18"/>
          <w:szCs w:val="18"/>
        </w:rPr>
      </w:pPr>
    </w:p>
    <w:p w14:paraId="461E9E9D" w14:textId="77777777" w:rsidR="00C12DB3" w:rsidRDefault="00C12DB3" w:rsidP="00C12DB3">
      <w:pPr>
        <w:tabs>
          <w:tab w:val="left" w:pos="2980"/>
          <w:tab w:val="left" w:pos="5139"/>
        </w:tabs>
        <w:spacing w:line="229" w:lineRule="exact"/>
        <w:ind w:left="389"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  <w:u w:val="single"/>
        </w:rPr>
        <w:t>Means of</w:t>
      </w:r>
      <w:r>
        <w:rPr>
          <w:rFonts w:ascii="Arial" w:hAnsi="Arial" w:cs="Arial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service</w:t>
      </w:r>
      <w:r>
        <w:rPr>
          <w:rFonts w:ascii="Arial" w:hAnsi="Arial" w:cs="Arial"/>
          <w:spacing w:val="-2"/>
          <w:sz w:val="18"/>
          <w:szCs w:val="18"/>
        </w:rPr>
        <w:t>:</w:t>
      </w:r>
      <w:r>
        <w:rPr>
          <w:rFonts w:ascii="Arial" w:hAnsi="Arial" w:cs="Arial"/>
          <w:spacing w:val="-2"/>
          <w:sz w:val="18"/>
          <w:szCs w:val="18"/>
        </w:rPr>
        <w:tab/>
      </w:r>
      <w:r>
        <w:rPr>
          <w:rFonts w:ascii="Arial" w:hAnsi="Arial" w:cs="Arial"/>
          <w:spacing w:val="-1"/>
          <w:sz w:val="18"/>
          <w:szCs w:val="18"/>
          <w:u w:val="single"/>
        </w:rPr>
        <w:t>Date</w:t>
      </w:r>
      <w:r>
        <w:rPr>
          <w:rFonts w:ascii="Arial" w:hAnsi="Arial" w:cs="Arial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1"/>
          <w:sz w:val="18"/>
          <w:szCs w:val="18"/>
          <w:u w:val="single"/>
        </w:rPr>
        <w:t>Served</w:t>
      </w:r>
      <w:r>
        <w:rPr>
          <w:rFonts w:ascii="Arial" w:hAnsi="Arial" w:cs="Arial"/>
          <w:spacing w:val="-1"/>
          <w:sz w:val="18"/>
          <w:szCs w:val="18"/>
        </w:rPr>
        <w:t>: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spacing w:val="-1"/>
          <w:sz w:val="18"/>
          <w:szCs w:val="18"/>
          <w:u w:val="single"/>
        </w:rPr>
        <w:t>Addressee</w:t>
      </w:r>
      <w:r>
        <w:rPr>
          <w:rFonts w:ascii="Arial" w:hAnsi="Arial" w:cs="Arial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1"/>
          <w:sz w:val="18"/>
          <w:szCs w:val="18"/>
          <w:u w:val="single"/>
        </w:rPr>
        <w:t>and Address</w:t>
      </w:r>
      <w:r>
        <w:rPr>
          <w:rFonts w:ascii="Arial" w:hAnsi="Arial" w:cs="Arial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1"/>
          <w:sz w:val="18"/>
          <w:szCs w:val="18"/>
          <w:u w:val="single"/>
        </w:rPr>
        <w:t xml:space="preserve">Shown </w:t>
      </w:r>
      <w:r>
        <w:rPr>
          <w:rFonts w:ascii="Arial" w:hAnsi="Arial" w:cs="Arial"/>
          <w:sz w:val="18"/>
          <w:szCs w:val="18"/>
          <w:u w:val="single"/>
        </w:rPr>
        <w:t>on</w:t>
      </w:r>
      <w:r>
        <w:rPr>
          <w:rFonts w:ascii="Arial" w:hAnsi="Arial" w:cs="Arial"/>
          <w:spacing w:val="-1"/>
          <w:sz w:val="18"/>
          <w:szCs w:val="18"/>
          <w:u w:val="single"/>
        </w:rPr>
        <w:t xml:space="preserve"> Envelope</w:t>
      </w:r>
      <w:r>
        <w:rPr>
          <w:rFonts w:ascii="Arial" w:hAnsi="Arial" w:cs="Arial"/>
          <w:spacing w:val="-1"/>
          <w:sz w:val="18"/>
          <w:szCs w:val="18"/>
        </w:rPr>
        <w:t>:</w:t>
      </w:r>
    </w:p>
    <w:p w14:paraId="1FB7C2FB" w14:textId="77777777" w:rsidR="00C12DB3" w:rsidRDefault="00C12DB3" w:rsidP="00C12DB3">
      <w:pPr>
        <w:spacing w:line="183" w:lineRule="exact"/>
        <w:ind w:left="389"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iCs/>
          <w:spacing w:val="-1"/>
          <w:sz w:val="18"/>
          <w:szCs w:val="18"/>
        </w:rPr>
        <w:t>(For</w:t>
      </w:r>
      <w:r>
        <w:rPr>
          <w:rFonts w:ascii="Arial" w:hAnsi="Arial" w:cs="Arial"/>
          <w:i/>
          <w:iCs/>
          <w:spacing w:val="-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each</w:t>
      </w:r>
      <w:r>
        <w:rPr>
          <w:rFonts w:ascii="Arial" w:hAnsi="Arial" w:cs="Arial"/>
          <w:i/>
          <w:iCs/>
          <w:spacing w:val="-7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addressee,</w:t>
      </w:r>
    </w:p>
    <w:p w14:paraId="67BFD7C5" w14:textId="77777777" w:rsidR="00C12DB3" w:rsidRDefault="00C12DB3" w:rsidP="00C12DB3">
      <w:pPr>
        <w:spacing w:line="184" w:lineRule="exact"/>
        <w:ind w:left="389"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>Enter</w:t>
      </w:r>
      <w:r>
        <w:rPr>
          <w:rFonts w:ascii="Arial" w:hAnsi="Arial" w:cs="Arial"/>
          <w:i/>
          <w:iCs/>
          <w:spacing w:val="-4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A</w:t>
      </w:r>
      <w:r>
        <w:rPr>
          <w:rFonts w:ascii="Arial" w:hAnsi="Arial" w:cs="Arial"/>
          <w:i/>
          <w:iCs/>
          <w:spacing w:val="-4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-</w:t>
      </w:r>
      <w:r>
        <w:rPr>
          <w:rFonts w:ascii="Arial" w:hAnsi="Arial" w:cs="Arial"/>
          <w:i/>
          <w:iCs/>
          <w:spacing w:val="-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-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as</w:t>
      </w:r>
      <w:r>
        <w:rPr>
          <w:rFonts w:ascii="Arial" w:hAnsi="Arial" w:cs="Arial"/>
          <w:i/>
          <w:iCs/>
          <w:spacing w:val="-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appropriate)</w:t>
      </w:r>
      <w:r>
        <w:rPr>
          <w:rFonts w:ascii="Arial" w:hAnsi="Arial" w:cs="Arial"/>
          <w:sz w:val="18"/>
          <w:szCs w:val="18"/>
        </w:rPr>
        <w:t xml:space="preserve">     </w:t>
      </w:r>
    </w:p>
    <w:p w14:paraId="45C5906F" w14:textId="4C325947" w:rsidR="00C12DB3" w:rsidRDefault="00C12DB3" w:rsidP="00C12DB3">
      <w:pPr>
        <w:ind w:right="40"/>
        <w:contextualSpacing/>
        <w:rPr>
          <w:rFonts w:ascii="Arial" w:hAnsi="Arial" w:cs="Arial"/>
          <w:b/>
          <w:bCs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 xml:space="preserve">       </w:t>
      </w:r>
      <w:r>
        <w:rPr>
          <w:rFonts w:ascii="Arial" w:hAnsi="Arial" w:cs="Arial"/>
          <w:b/>
          <w:bCs/>
          <w:sz w:val="18"/>
          <w:szCs w:val="18"/>
          <w:u w:val="single"/>
        </w:rPr>
        <w:t xml:space="preserve"> __A________</w:t>
      </w:r>
      <w:r>
        <w:rPr>
          <w:rFonts w:ascii="Arial" w:hAnsi="Arial" w:cs="Arial"/>
          <w:b/>
          <w:bCs/>
          <w:sz w:val="18"/>
          <w:szCs w:val="18"/>
        </w:rPr>
        <w:t xml:space="preserve">                           </w:t>
      </w:r>
      <w:r>
        <w:rPr>
          <w:rFonts w:ascii="Arial" w:hAnsi="Arial" w:cs="Arial"/>
          <w:b/>
          <w:bCs/>
          <w:sz w:val="18"/>
          <w:szCs w:val="18"/>
          <w:u w:val="single"/>
        </w:rPr>
        <w:t xml:space="preserve">  </w:t>
      </w:r>
      <w:r w:rsidR="00E46F7A">
        <w:rPr>
          <w:rFonts w:ascii="Arial" w:hAnsi="Arial" w:cs="Arial"/>
          <w:b/>
          <w:bCs/>
          <w:sz w:val="18"/>
          <w:szCs w:val="18"/>
          <w:u w:val="single"/>
        </w:rPr>
        <w:t>05/05/2026</w:t>
      </w:r>
      <w:r>
        <w:rPr>
          <w:rFonts w:ascii="Arial" w:hAnsi="Arial" w:cs="Arial"/>
          <w:sz w:val="18"/>
          <w:szCs w:val="18"/>
        </w:rPr>
        <w:t xml:space="preserve">                   </w:t>
      </w:r>
      <w:r>
        <w:rPr>
          <w:rFonts w:ascii="Arial" w:hAnsi="Arial" w:cs="Arial"/>
          <w:sz w:val="18"/>
          <w:szCs w:val="18"/>
          <w:u w:val="single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u w:val="single"/>
        </w:rPr>
        <w:t>Please See Attached Service List_</w:t>
      </w:r>
    </w:p>
    <w:p w14:paraId="4742D36E" w14:textId="77777777" w:rsidR="00C12DB3" w:rsidRDefault="00C12DB3" w:rsidP="00C12DB3">
      <w:pPr>
        <w:ind w:right="40"/>
        <w:contextualSpacing/>
        <w:rPr>
          <w:rFonts w:ascii="Arial" w:hAnsi="Arial" w:cs="Arial"/>
          <w:sz w:val="18"/>
          <w:szCs w:val="18"/>
          <w:u w:val="single"/>
        </w:rPr>
      </w:pPr>
    </w:p>
    <w:p w14:paraId="69B60C62" w14:textId="77777777" w:rsidR="00C12DB3" w:rsidRDefault="00C12DB3" w:rsidP="00C12DB3">
      <w:pPr>
        <w:ind w:right="40"/>
        <w:contextualSpacing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I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declare</w:t>
      </w:r>
      <w:r>
        <w:rPr>
          <w:rFonts w:ascii="Arial" w:hAnsi="Arial" w:cs="Arial"/>
          <w:spacing w:val="24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under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penalty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of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perjury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under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laws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of</w:t>
      </w:r>
      <w:r>
        <w:rPr>
          <w:rFonts w:ascii="Arial" w:hAnsi="Arial" w:cs="Arial"/>
          <w:spacing w:val="26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4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State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of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California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that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foregoing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is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true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</w:t>
      </w:r>
      <w:r>
        <w:rPr>
          <w:rFonts w:ascii="Arial" w:hAnsi="Arial" w:cs="Arial"/>
          <w:spacing w:val="9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 xml:space="preserve">correct.     </w:t>
      </w:r>
    </w:p>
    <w:p w14:paraId="0805FB40" w14:textId="53C935EC" w:rsidR="00C12DB3" w:rsidRDefault="00C12DB3" w:rsidP="00C12DB3">
      <w:pPr>
        <w:ind w:right="40"/>
        <w:contextualSpacing/>
        <w:rPr>
          <w:rFonts w:ascii="Arial" w:hAnsi="Arial" w:cs="Arial"/>
          <w:b/>
          <w:bCs/>
          <w:color w:val="0000FF"/>
          <w:spacing w:val="-1"/>
          <w:sz w:val="18"/>
          <w:szCs w:val="18"/>
          <w:u w:val="single"/>
        </w:rPr>
      </w:pPr>
      <w:r>
        <w:rPr>
          <w:rFonts w:ascii="Arial" w:hAnsi="Arial" w:cs="Arial"/>
          <w:spacing w:val="-1"/>
          <w:sz w:val="18"/>
          <w:szCs w:val="18"/>
        </w:rPr>
        <w:t xml:space="preserve">        Date:</w:t>
      </w:r>
      <w:r>
        <w:rPr>
          <w:rFonts w:ascii="Arial" w:hAnsi="Arial" w:cs="Arial"/>
          <w:b/>
          <w:bCs/>
          <w:color w:val="0000FF"/>
          <w:spacing w:val="-1"/>
          <w:sz w:val="18"/>
          <w:szCs w:val="18"/>
          <w:u w:val="single"/>
        </w:rPr>
        <w:t xml:space="preserve"> </w:t>
      </w:r>
      <w:r w:rsidR="00E46F7A">
        <w:rPr>
          <w:rFonts w:ascii="Arial" w:hAnsi="Arial" w:cs="Arial"/>
          <w:b/>
          <w:bCs/>
          <w:color w:val="0000FF"/>
          <w:spacing w:val="-1"/>
          <w:sz w:val="18"/>
          <w:szCs w:val="18"/>
          <w:u w:val="single"/>
        </w:rPr>
        <w:t>05/05/2026</w:t>
      </w:r>
    </w:p>
    <w:p w14:paraId="68846C16" w14:textId="77777777" w:rsidR="00C12DB3" w:rsidRDefault="00C12DB3" w:rsidP="00C12DB3">
      <w:pPr>
        <w:ind w:right="40"/>
        <w:contextualSpacing/>
        <w:rPr>
          <w:rFonts w:ascii="Arial" w:hAnsi="Arial" w:cs="Arial"/>
          <w:sz w:val="18"/>
          <w:szCs w:val="18"/>
        </w:rPr>
      </w:pPr>
    </w:p>
    <w:p w14:paraId="3B337DC8" w14:textId="77777777" w:rsidR="00C12DB3" w:rsidRDefault="00C12DB3" w:rsidP="00C12DB3">
      <w:pPr>
        <w:ind w:right="40"/>
        <w:contextualSpacing/>
        <w:rPr>
          <w:rFonts w:ascii="Arial" w:hAnsi="Arial" w:cs="Arial"/>
          <w:sz w:val="18"/>
          <w:szCs w:val="18"/>
        </w:rPr>
      </w:pPr>
    </w:p>
    <w:p w14:paraId="416D29D0" w14:textId="77777777" w:rsidR="00C12DB3" w:rsidRDefault="00C12DB3" w:rsidP="003A0C54">
      <w:pPr>
        <w:spacing w:after="3" w:line="252" w:lineRule="auto"/>
        <w:ind w:left="6" w:hanging="10"/>
        <w:contextualSpacing/>
        <w:rPr>
          <w:rFonts w:ascii="Arial" w:hAnsi="Arial" w:cs="Arial"/>
          <w:sz w:val="18"/>
          <w:szCs w:val="18"/>
        </w:rPr>
      </w:pPr>
    </w:p>
    <w:p w14:paraId="13E9E755" w14:textId="74585468" w:rsidR="0008683A" w:rsidRPr="00BD4D10" w:rsidRDefault="00BD4007" w:rsidP="00BD4007">
      <w:pPr>
        <w:spacing w:after="3" w:line="252" w:lineRule="auto"/>
        <w:ind w:left="6" w:hanging="6"/>
        <w:contextualSpacing/>
        <w:rPr>
          <w:color w:val="000000"/>
        </w:rPr>
      </w:pPr>
      <w:r>
        <w:rPr>
          <w:rFonts w:ascii="Arial" w:hAnsi="Arial" w:cs="Arial"/>
          <w:sz w:val="18"/>
          <w:szCs w:val="18"/>
        </w:rPr>
        <w:t xml:space="preserve">                  </w:t>
      </w:r>
      <w:r w:rsidR="00E46F7A">
        <w:rPr>
          <w:noProof/>
          <w:color w:val="000000"/>
        </w:rPr>
        <w:drawing>
          <wp:inline distT="0" distB="0" distL="0" distR="0" wp14:anchorId="7BAB0C58" wp14:editId="0735663E">
            <wp:extent cx="1143000" cy="444500"/>
            <wp:effectExtent l="0" t="0" r="0" b="0"/>
            <wp:docPr id="1004007023" name="Pictur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702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6865" w14:textId="42DDB88C" w:rsidR="00C12DB3" w:rsidRDefault="00C12DB3" w:rsidP="00C12DB3">
      <w:pPr>
        <w:spacing w:before="2"/>
        <w:ind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</w:t>
      </w:r>
      <w:r>
        <w:rPr>
          <w:rFonts w:ascii="Arial" w:hAnsi="Arial" w:cs="Arial"/>
          <w:sz w:val="18"/>
          <w:szCs w:val="18"/>
          <w:u w:val="single"/>
        </w:rPr>
        <w:t xml:space="preserve">                                        </w:t>
      </w:r>
      <w:r>
        <w:rPr>
          <w:rFonts w:ascii="Arial" w:hAnsi="Arial" w:cs="Arial"/>
          <w:sz w:val="18"/>
          <w:szCs w:val="18"/>
        </w:rPr>
        <w:t xml:space="preserve">                                        </w:t>
      </w:r>
      <w:r w:rsidR="00E46F7A">
        <w:rPr>
          <w:rFonts w:ascii="Arial" w:hAnsi="Arial" w:cs="Arial"/>
          <w:sz w:val="18"/>
          <w:szCs w:val="18"/>
        </w:rPr>
        <w:t>DR. SAMPLE STAFF</w:t>
      </w:r>
      <w:r>
        <w:rPr>
          <w:rFonts w:ascii="Arial" w:hAnsi="Arial" w:cs="Arial"/>
          <w:sz w:val="18"/>
          <w:szCs w:val="18"/>
        </w:rPr>
        <w:t xml:space="preserve">  </w:t>
      </w:r>
    </w:p>
    <w:p w14:paraId="671DAD3A" w14:textId="77777777" w:rsidR="00C12DB3" w:rsidRDefault="00C12DB3" w:rsidP="00C12DB3">
      <w:pPr>
        <w:ind w:left="383" w:right="40"/>
        <w:contextualSpacing/>
        <w:rPr>
          <w:rFonts w:ascii="Arial" w:hAnsi="Arial" w:cs="Arial"/>
          <w:i/>
          <w:iCs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 xml:space="preserve">                 (</w:t>
      </w:r>
      <w:r>
        <w:rPr>
          <w:rFonts w:ascii="Arial" w:hAnsi="Arial" w:cs="Arial"/>
          <w:i/>
          <w:iCs/>
          <w:spacing w:val="-1"/>
          <w:sz w:val="18"/>
          <w:szCs w:val="18"/>
        </w:rPr>
        <w:t xml:space="preserve">Signature </w:t>
      </w:r>
      <w:r>
        <w:rPr>
          <w:rFonts w:ascii="Arial" w:hAnsi="Arial" w:cs="Arial"/>
          <w:i/>
          <w:iCs/>
          <w:sz w:val="18"/>
          <w:szCs w:val="18"/>
        </w:rPr>
        <w:t>of</w:t>
      </w:r>
      <w:r>
        <w:rPr>
          <w:rFonts w:ascii="Arial" w:hAnsi="Arial" w:cs="Arial"/>
          <w:i/>
          <w:iCs/>
          <w:spacing w:val="-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declarant)</w:t>
      </w:r>
      <w:r>
        <w:rPr>
          <w:rFonts w:ascii="Arial" w:hAnsi="Arial" w:cs="Arial"/>
          <w:i/>
          <w:iCs/>
          <w:spacing w:val="-1"/>
          <w:sz w:val="18"/>
          <w:szCs w:val="18"/>
        </w:rPr>
        <w:tab/>
        <w:t xml:space="preserve">                                  (Print name)</w:t>
      </w:r>
    </w:p>
    <w:p w14:paraId="788B6F4C" w14:textId="77777777" w:rsidR="00C12DB3" w:rsidRDefault="00C12DB3" w:rsidP="00C12DB3">
      <w:pPr>
        <w:ind w:right="40"/>
        <w:contextualSpacing/>
        <w:rPr>
          <w:rFonts w:ascii="Arial" w:hAnsi="Arial" w:cs="Arial"/>
          <w:sz w:val="18"/>
          <w:szCs w:val="18"/>
        </w:rPr>
      </w:pPr>
    </w:p>
    <w:p w14:paraId="18399FA9" w14:textId="77777777" w:rsidR="00C12DB3" w:rsidRDefault="00C12DB3" w:rsidP="00C12DB3">
      <w:pPr>
        <w:ind w:left="100" w:right="40"/>
        <w:contextualSpacing/>
        <w:rPr>
          <w:rFonts w:ascii="Arial" w:hAnsi="Arial" w:cs="Arial"/>
          <w:spacing w:val="-1"/>
          <w:sz w:val="18"/>
          <w:szCs w:val="18"/>
        </w:rPr>
      </w:pPr>
    </w:p>
    <w:p w14:paraId="75AEE358" w14:textId="77777777" w:rsidR="00C12DB3" w:rsidRDefault="00C12DB3" w:rsidP="00C12DB3">
      <w:pPr>
        <w:ind w:left="100" w:right="40"/>
        <w:contextualSpacing/>
        <w:rPr>
          <w:rFonts w:ascii="Arial" w:hAnsi="Arial" w:cs="Arial"/>
          <w:spacing w:val="-1"/>
          <w:sz w:val="18"/>
          <w:szCs w:val="18"/>
        </w:rPr>
      </w:pPr>
    </w:p>
    <w:p w14:paraId="515495B6" w14:textId="77777777" w:rsidR="00C12DB3" w:rsidRDefault="00C12DB3" w:rsidP="00C12DB3">
      <w:pPr>
        <w:ind w:left="100" w:right="40"/>
        <w:contextualSpacing/>
        <w:rPr>
          <w:rFonts w:ascii="Arial" w:hAnsi="Arial" w:cs="Arial"/>
          <w:spacing w:val="-1"/>
          <w:sz w:val="18"/>
          <w:szCs w:val="18"/>
        </w:rPr>
      </w:pPr>
    </w:p>
    <w:p w14:paraId="350052F1" w14:textId="77777777" w:rsidR="00C12DB3" w:rsidRDefault="00C12DB3" w:rsidP="00157098">
      <w:pPr>
        <w:ind w:right="40"/>
        <w:contextualSpacing/>
        <w:rPr>
          <w:rFonts w:ascii="Arial" w:hAnsi="Arial" w:cs="Arial"/>
          <w:spacing w:val="-1"/>
          <w:sz w:val="18"/>
          <w:szCs w:val="18"/>
        </w:rPr>
      </w:pPr>
    </w:p>
    <w:p w14:paraId="687AA9A3" w14:textId="77777777" w:rsidR="00157098" w:rsidRDefault="00C12DB3" w:rsidP="00157098">
      <w:pPr>
        <w:ind w:left="100"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QME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Form</w:t>
      </w:r>
      <w:r>
        <w:rPr>
          <w:rFonts w:ascii="Arial" w:hAnsi="Arial" w:cs="Arial"/>
          <w:spacing w:val="-8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122</w:t>
      </w:r>
    </w:p>
    <w:p w14:paraId="44CAB3FF" w14:textId="77777777" w:rsidR="00C12DB3" w:rsidRPr="00157098" w:rsidRDefault="00157098" w:rsidP="00157098">
      <w:pPr>
        <w:ind w:left="100" w:right="40"/>
        <w:contextualSpacing/>
        <w:rPr>
          <w:rFonts w:ascii="Arial" w:hAnsi="Arial" w:cs="Arial"/>
          <w:sz w:val="18"/>
          <w:szCs w:val="18"/>
        </w:rPr>
      </w:pPr>
      <w:r w:rsidRPr="00157098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Rev.</w:t>
      </w:r>
      <w:r>
        <w:rPr>
          <w:rFonts w:ascii="Arial" w:hAnsi="Arial" w:cs="Arial"/>
          <w:spacing w:val="-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February</w:t>
      </w:r>
      <w:r>
        <w:rPr>
          <w:rFonts w:ascii="Arial" w:hAnsi="Arial" w:cs="Arial"/>
          <w:spacing w:val="-7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2009</w:t>
      </w:r>
      <w:r>
        <w:rPr>
          <w:rFonts w:ascii="Footlight MT Light" w:hAnsi="Footlight MT Light" w:cs="Arial"/>
          <w:b/>
          <w:bCs/>
          <w:color w:val="333333"/>
          <w:sz w:val="51"/>
          <w:szCs w:val="51"/>
        </w:rPr>
        <w:t xml:space="preserve"> </w:t>
      </w:r>
    </w:p>
    <w:p w14:paraId="2F68190D" w14:textId="77777777" w:rsidR="00C12DB3" w:rsidRDefault="00C12DB3" w:rsidP="00C12DB3">
      <w:pPr>
        <w:tabs>
          <w:tab w:val="left" w:pos="633"/>
          <w:tab w:val="left" w:pos="4953"/>
          <w:tab w:val="left" w:pos="5904"/>
        </w:tabs>
        <w:ind w:right="40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4795D247" w14:textId="77777777" w:rsidR="00C12DB3" w:rsidRDefault="00C12DB3" w:rsidP="00C12DB3">
      <w:pPr>
        <w:tabs>
          <w:tab w:val="left" w:pos="633"/>
          <w:tab w:val="left" w:pos="4953"/>
          <w:tab w:val="left" w:pos="5904"/>
        </w:tabs>
        <w:ind w:right="40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t>Service List</w:t>
      </w:r>
    </w:p>
    <w:p w14:paraId="59B0BD5E" w14:textId="77777777" w:rsidR="00C12DB3" w:rsidRDefault="00C12DB3" w:rsidP="00C12DB3">
      <w:pPr>
        <w:tabs>
          <w:tab w:val="left" w:pos="633"/>
          <w:tab w:val="left" w:pos="4953"/>
          <w:tab w:val="left" w:pos="5904"/>
        </w:tabs>
        <w:ind w:right="40"/>
        <w:contextualSpacing/>
        <w:jc w:val="center"/>
        <w:rPr>
          <w:rFonts w:ascii="Arial" w:hAnsi="Arial" w:cs="Arial"/>
          <w:b/>
          <w:bCs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12DB3" w14:paraId="1146C5FD" w14:textId="77777777" w:rsidTr="00357B75">
        <w:trPr>
          <w:trHeight w:val="377"/>
        </w:trPr>
        <w:tc>
          <w:tcPr>
            <w:tcW w:w="4788" w:type="dxa"/>
            <w:vAlign w:val="center"/>
            <w:hideMark/>
          </w:tcPr>
          <w:p w14:paraId="6C5D953D" w14:textId="167360B9" w:rsidR="00C12DB3" w:rsidRDefault="00C12DB3" w:rsidP="009018A6">
            <w:pPr>
              <w:ind w:right="40"/>
              <w:contextualSpacing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Case Name : </w:t>
            </w:r>
            <w:r w:rsidR="00E46F7A">
              <w:rPr>
                <w:rFonts w:ascii="Arial" w:eastAsia="Calibri" w:hAnsi="Arial" w:cs="Arial"/>
                <w:b/>
                <w:bCs/>
              </w:rPr>
              <w:t>JANE</w:t>
            </w:r>
            <w:r w:rsidR="009018A6" w:rsidRPr="00040743">
              <w:rPr>
                <w:rFonts w:ascii="Arial" w:eastAsia="Calibri" w:hAnsi="Arial" w:cs="Arial"/>
                <w:b/>
                <w:bCs/>
              </w:rPr>
              <w:t xml:space="preserve"> </w:t>
            </w:r>
            <w:r w:rsidR="00E46F7A">
              <w:rPr>
                <w:rFonts w:ascii="Arial" w:eastAsia="Calibri" w:hAnsi="Arial" w:cs="Arial"/>
                <w:b/>
                <w:bCs/>
              </w:rPr>
              <w:t>SAMPLE</w:t>
            </w:r>
          </w:p>
        </w:tc>
        <w:tc>
          <w:tcPr>
            <w:tcW w:w="4788" w:type="dxa"/>
            <w:vAlign w:val="center"/>
            <w:hideMark/>
          </w:tcPr>
          <w:p w14:paraId="5D333A0C" w14:textId="063A7EE8" w:rsidR="00C12DB3" w:rsidRDefault="00C12DB3" w:rsidP="009018A6">
            <w:pPr>
              <w:ind w:right="40"/>
              <w:contextualSpacing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V: </w:t>
            </w:r>
            <w:r w:rsidR="00E46F7A">
              <w:rPr>
                <w:rFonts w:ascii="Arial" w:hAnsi="Arial" w:cs="Arial"/>
                <w:lang w:val="en-IN"/>
              </w:rPr>
              <w:t>DEMO EMPLOYER LLC</w:t>
            </w:r>
          </w:p>
        </w:tc>
      </w:tr>
      <w:tr w:rsidR="00C12DB3" w14:paraId="015951E9" w14:textId="77777777" w:rsidTr="00357B75">
        <w:trPr>
          <w:trHeight w:val="242"/>
        </w:trPr>
        <w:tc>
          <w:tcPr>
            <w:tcW w:w="4788" w:type="dxa"/>
            <w:vAlign w:val="center"/>
            <w:hideMark/>
          </w:tcPr>
          <w:p w14:paraId="63263667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Cs/>
              </w:rPr>
            </w:pPr>
          </w:p>
        </w:tc>
        <w:tc>
          <w:tcPr>
            <w:tcW w:w="4788" w:type="dxa"/>
            <w:vAlign w:val="center"/>
            <w:hideMark/>
          </w:tcPr>
          <w:p w14:paraId="4C01EFCC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C12DB3" w14:paraId="219947DC" w14:textId="77777777" w:rsidTr="00357B75">
        <w:trPr>
          <w:trHeight w:val="440"/>
        </w:trPr>
        <w:tc>
          <w:tcPr>
            <w:tcW w:w="4788" w:type="dxa"/>
            <w:vAlign w:val="center"/>
            <w:hideMark/>
          </w:tcPr>
          <w:p w14:paraId="5AA8013A" w14:textId="5163364D" w:rsidR="00C12DB3" w:rsidRDefault="00C12DB3" w:rsidP="00040743">
            <w:pPr>
              <w:ind w:right="40"/>
              <w:contextualSpacing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Claim No: </w:t>
            </w:r>
            <w:r w:rsidR="00E46F7A">
              <w:rPr>
                <w:rFonts w:ascii="Arial" w:eastAsia="Calibri" w:hAnsi="Arial" w:cs="Arial"/>
              </w:rPr>
              <w:t xml:space="preserve">CLM-555555 </w:t>
            </w:r>
          </w:p>
        </w:tc>
        <w:tc>
          <w:tcPr>
            <w:tcW w:w="4788" w:type="dxa"/>
            <w:vAlign w:val="bottom"/>
          </w:tcPr>
          <w:p w14:paraId="7A440701" w14:textId="77777777" w:rsidR="00C12DB3" w:rsidRDefault="00C12DB3" w:rsidP="00357B75">
            <w:pPr>
              <w:tabs>
                <w:tab w:val="left" w:pos="3333"/>
              </w:tabs>
              <w:spacing w:before="74"/>
              <w:ind w:left="100" w:right="40"/>
              <w:contextualSpacing/>
              <w:rPr>
                <w:rFonts w:ascii="Arial" w:eastAsia="Calibri" w:hAnsi="Arial" w:cs="Arial"/>
                <w:b/>
                <w:bCs/>
                <w:spacing w:val="-1"/>
              </w:rPr>
            </w:pPr>
          </w:p>
          <w:p w14:paraId="1ECD9D1D" w14:textId="7235203A" w:rsidR="00C12DB3" w:rsidRPr="004057AA" w:rsidRDefault="00C12DB3" w:rsidP="00357B75">
            <w:pPr>
              <w:tabs>
                <w:tab w:val="left" w:pos="3333"/>
              </w:tabs>
              <w:spacing w:before="74"/>
              <w:ind w:left="100" w:right="40"/>
              <w:contextualSpacing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EAMS or</w:t>
            </w: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WCAB Case</w:t>
            </w: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 xml:space="preserve">No. </w:t>
            </w:r>
            <w:r>
              <w:rPr>
                <w:rFonts w:ascii="Arial" w:eastAsia="Calibri" w:hAnsi="Arial" w:cs="Arial"/>
                <w:b/>
                <w:bCs/>
                <w:spacing w:val="-2"/>
                <w:sz w:val="18"/>
                <w:szCs w:val="18"/>
              </w:rPr>
              <w:t>(</w:t>
            </w:r>
            <w:r>
              <w:rPr>
                <w:rFonts w:ascii="Arial" w:eastAsia="Calibri" w:hAnsi="Arial" w:cs="Arial"/>
                <w:b/>
                <w:bCs/>
                <w:i/>
                <w:iCs/>
                <w:spacing w:val="-2"/>
                <w:sz w:val="18"/>
                <w:szCs w:val="18"/>
              </w:rPr>
              <w:t>if</w:t>
            </w:r>
            <w:r>
              <w:rPr>
                <w:rFonts w:ascii="Arial" w:eastAsia="Calibri" w:hAnsi="Arial" w:cs="Arial"/>
                <w:b/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i/>
                <w:iCs/>
                <w:spacing w:val="-1"/>
                <w:sz w:val="18"/>
                <w:szCs w:val="18"/>
              </w:rPr>
              <w:t>any</w:t>
            </w: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 xml:space="preserve">):  </w:t>
            </w:r>
            <w:r w:rsidR="00E46F7A">
              <w:rPr>
                <w:rFonts w:ascii="Arial" w:eastAsia="Calibri" w:hAnsi="Arial" w:cs="Arial"/>
                <w:spacing w:val="-1"/>
              </w:rPr>
              <w:t xml:space="preserve">ADJ-9999 </w:t>
            </w:r>
          </w:p>
          <w:p w14:paraId="51111CCD" w14:textId="77777777" w:rsidR="00C12DB3" w:rsidRDefault="00C12DB3" w:rsidP="00357B75">
            <w:pPr>
              <w:spacing w:before="9"/>
              <w:ind w:right="40"/>
              <w:contextualSpacing/>
              <w:rPr>
                <w:rFonts w:ascii="Arial" w:eastAsia="Calibri" w:hAnsi="Arial" w:cs="Arial"/>
                <w:b/>
                <w:bCs/>
              </w:rPr>
            </w:pPr>
          </w:p>
          <w:p w14:paraId="188AD851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/>
                <w:bCs/>
              </w:rPr>
            </w:pPr>
          </w:p>
        </w:tc>
      </w:tr>
    </w:tbl>
    <w:p w14:paraId="106691C0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Calibri" w:hAnsi="Calibri" w:cs="Calibri"/>
        </w:rPr>
      </w:pPr>
    </w:p>
    <w:p w14:paraId="49F22986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Arial" w:hAnsi="Arial" w:cs="Arial"/>
          <w:b/>
          <w:sz w:val="22"/>
          <w:szCs w:val="22"/>
        </w:rPr>
      </w:pPr>
    </w:p>
    <w:p w14:paraId="6A2FCB0D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Arial" w:hAnsi="Arial" w:cs="Arial"/>
          <w:b/>
          <w:sz w:val="22"/>
          <w:szCs w:val="22"/>
        </w:rPr>
      </w:pPr>
    </w:p>
    <w:p w14:paraId="468D959A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Arial" w:hAnsi="Arial" w:cs="Arial"/>
          <w:b/>
          <w:sz w:val="22"/>
          <w:szCs w:val="22"/>
        </w:rPr>
      </w:pPr>
    </w:p>
    <w:p w14:paraId="40B113A8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Arial" w:hAnsi="Arial" w:cs="Arial"/>
          <w:b/>
          <w:sz w:val="22"/>
          <w:szCs w:val="22"/>
        </w:rPr>
      </w:pPr>
    </w:p>
    <w:p w14:paraId="644BDE49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Arial" w:hAnsi="Arial" w:cs="Arial"/>
          <w:b/>
          <w:sz w:val="22"/>
          <w:szCs w:val="22"/>
        </w:rPr>
      </w:pPr>
    </w:p>
    <w:p w14:paraId="4D9B7095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Arial" w:hAnsi="Arial" w:cs="Arial"/>
          <w:b/>
          <w:sz w:val="22"/>
          <w:szCs w:val="22"/>
        </w:rPr>
      </w:pPr>
    </w:p>
    <w:p w14:paraId="5F3AEAB4" w14:textId="66F2EBA4" w:rsidR="00D91108" w:rsidRPr="00DD3E6C" w:rsidRDefault="00E46F7A" w:rsidP="00D91108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JANE</w:t>
      </w:r>
      <w:r w:rsidR="00D91108" w:rsidRPr="00DD3E6C"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bCs/>
          <w:sz w:val="22"/>
          <w:szCs w:val="22"/>
        </w:rPr>
        <w:t>SAMPLE</w:t>
      </w:r>
    </w:p>
    <w:p w14:paraId="724AEEC7" w14:textId="2D384CD1" w:rsidR="00D91108" w:rsidRPr="00DD3E6C" w:rsidRDefault="00E46F7A" w:rsidP="00D91108">
      <w:pPr>
        <w:pStyle w:val="BodyText"/>
        <w:kinsoku w:val="0"/>
        <w:overflowPunct w:val="0"/>
        <w:ind w:left="0" w:right="40" w:firstLine="72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123 SAMPLE ST</w:t>
      </w:r>
    </w:p>
    <w:p w14:paraId="3FB73E01" w14:textId="6853858C" w:rsidR="00D91108" w:rsidRPr="00DD3E6C" w:rsidRDefault="00D91108" w:rsidP="00D91108">
      <w:pPr>
        <w:pStyle w:val="BodyText"/>
        <w:kinsoku w:val="0"/>
        <w:overflowPunct w:val="0"/>
        <w:ind w:left="0" w:right="40" w:firstLine="720"/>
        <w:contextualSpacing/>
        <w:rPr>
          <w:rFonts w:ascii="Arial" w:hAnsi="Arial" w:cs="Arial"/>
          <w:sz w:val="22"/>
          <w:szCs w:val="22"/>
        </w:rPr>
      </w:pPr>
      <w:r w:rsidRPr="00DD3E6C">
        <w:rPr>
          <w:rFonts w:ascii="Arial" w:hAnsi="Arial" w:cs="Arial"/>
          <w:b/>
          <w:sz w:val="22"/>
          <w:szCs w:val="22"/>
        </w:rPr>
        <w:fldChar w:fldCharType="begin"/>
      </w:r>
      <w:r w:rsidRPr="00DD3E6C">
        <w:rPr>
          <w:rFonts w:ascii="Arial" w:hAnsi="Arial" w:cs="Arial"/>
          <w:b/>
          <w:sz w:val="22"/>
          <w:szCs w:val="22"/>
        </w:rPr>
        <w:instrText xml:space="preserve"> MERGEFIELD M_50 \* MERGEFORMAT </w:instrText>
      </w:r>
      <w:r w:rsidRPr="00DD3E6C">
        <w:rPr>
          <w:rFonts w:ascii="Arial" w:hAnsi="Arial" w:cs="Arial"/>
          <w:b/>
          <w:sz w:val="22"/>
          <w:szCs w:val="22"/>
        </w:rPr>
        <w:fldChar w:fldCharType="separate"/>
      </w:r>
      <w:r w:rsidR="00E46F7A">
        <w:rPr>
          <w:rFonts w:ascii="Arial" w:hAnsi="Arial" w:cs="Arial"/>
          <w:b/>
          <w:noProof/>
          <w:sz w:val="22"/>
          <w:szCs w:val="22"/>
        </w:rPr>
        <w:t>LOS ANGELES</w:t>
      </w:r>
      <w:r w:rsidRPr="00DD3E6C">
        <w:rPr>
          <w:rFonts w:ascii="Arial" w:hAnsi="Arial" w:cs="Arial"/>
          <w:b/>
          <w:noProof/>
          <w:sz w:val="22"/>
          <w:szCs w:val="22"/>
        </w:rPr>
        <w:t xml:space="preserve">, </w:t>
      </w:r>
      <w:r w:rsidR="00E46F7A">
        <w:rPr>
          <w:rFonts w:ascii="Arial" w:hAnsi="Arial" w:cs="Arial"/>
          <w:b/>
          <w:noProof/>
          <w:sz w:val="22"/>
          <w:szCs w:val="22"/>
        </w:rPr>
        <w:t>CALIFORNIA</w:t>
      </w:r>
      <w:r w:rsidRPr="00DD3E6C">
        <w:rPr>
          <w:rFonts w:ascii="Arial" w:hAnsi="Arial" w:cs="Arial"/>
          <w:b/>
          <w:noProof/>
          <w:sz w:val="22"/>
          <w:szCs w:val="22"/>
        </w:rPr>
        <w:t xml:space="preserve"> </w:t>
      </w:r>
      <w:r w:rsidRPr="00DD3E6C">
        <w:rPr>
          <w:rFonts w:ascii="Arial" w:hAnsi="Arial" w:cs="Arial"/>
          <w:b/>
          <w:sz w:val="22"/>
          <w:szCs w:val="22"/>
        </w:rPr>
        <w:fldChar w:fldCharType="end"/>
      </w:r>
      <w:r w:rsidR="00E46F7A">
        <w:rPr>
          <w:rFonts w:ascii="Arial" w:hAnsi="Arial" w:cs="Arial"/>
          <w:b/>
          <w:sz w:val="22"/>
          <w:szCs w:val="22"/>
        </w:rPr>
        <w:t>90001</w:t>
      </w:r>
    </w:p>
    <w:p w14:paraId="73D293FC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Calibri" w:hAnsi="Calibri" w:cs="Calibri"/>
        </w:rPr>
      </w:pPr>
    </w:p>
    <w:p w14:paraId="708432C4" w14:textId="77777777" w:rsidR="00B75F19" w:rsidRDefault="00B75F19" w:rsidP="00C12DB3">
      <w:pPr>
        <w:pStyle w:val="BodyText"/>
        <w:kinsoku w:val="0"/>
        <w:overflowPunct w:val="0"/>
        <w:ind w:left="0" w:right="40" w:firstLine="0"/>
        <w:contextualSpacing/>
        <w:rPr>
          <w:rFonts w:ascii="Calibri" w:hAnsi="Calibri" w:cs="Calibri"/>
        </w:rPr>
      </w:pPr>
    </w:p>
    <w:p w14:paraId="1A9C6BBD" w14:textId="2548246C" w:rsidR="00B75F19" w:rsidRPr="00B75F19" w:rsidRDefault="00E46F7A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 xml:space="preserve">DEMO INSURANCE CO </w:t>
      </w:r>
    </w:p>
    <w:p w14:paraId="7DDDDFBD" w14:textId="2E5E48E3" w:rsidR="00B75F19" w:rsidRPr="00B75F19" w:rsidRDefault="00E46F7A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 xml:space="preserve">300 INSURANCE PKWY </w:t>
      </w:r>
    </w:p>
    <w:p w14:paraId="43DD4AB3" w14:textId="4BA51F11" w:rsidR="00B75F19" w:rsidRPr="00B75F19" w:rsidRDefault="00B75F19" w:rsidP="00B75F19">
      <w:pPr>
        <w:pStyle w:val="BodyText"/>
        <w:kinsoku w:val="0"/>
        <w:overflowPunct w:val="0"/>
        <w:ind w:left="720" w:right="40" w:firstLine="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begin"/>
      </w:r>
      <w:r w:rsidRPr="00B75F19">
        <w:rPr>
          <w:rFonts w:ascii="Arial" w:eastAsia="Calibri" w:hAnsi="Arial" w:cs="Arial"/>
          <w:b/>
          <w:bCs/>
          <w:sz w:val="22"/>
          <w:szCs w:val="22"/>
        </w:rPr>
        <w:instrText xml:space="preserve"> MERGEFIELD M_291 \* MERGEFORMAT </w:instrTex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separate"/>
      </w:r>
      <w:r w:rsidR="00E46F7A">
        <w:rPr>
          <w:rFonts w:ascii="Arial" w:eastAsia="Calibri" w:hAnsi="Arial" w:cs="Arial"/>
          <w:b/>
          <w:bCs/>
          <w:sz w:val="22"/>
          <w:szCs w:val="22"/>
        </w:rPr>
        <w:t xml:space="preserve">LONG BEACH 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t xml:space="preserve">, </w:t>
      </w:r>
      <w:r w:rsidR="00E46F7A">
        <w:rPr>
          <w:rFonts w:ascii="Arial" w:eastAsia="Calibri" w:hAnsi="Arial" w:cs="Arial"/>
          <w:b/>
          <w:bCs/>
          <w:sz w:val="22"/>
          <w:szCs w:val="22"/>
        </w:rPr>
        <w:t xml:space="preserve">CALIFORNIA 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 w:rsidR="00E46F7A">
        <w:rPr>
          <w:rFonts w:ascii="Arial" w:eastAsia="Calibri" w:hAnsi="Arial" w:cs="Arial"/>
          <w:b/>
          <w:bCs/>
          <w:sz w:val="22"/>
          <w:szCs w:val="22"/>
        </w:rPr>
        <w:t xml:space="preserve">90802 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end"/>
      </w:r>
    </w:p>
    <w:p w14:paraId="1B878461" w14:textId="77777777" w:rsidR="00B75F19" w:rsidRPr="00B75F19" w:rsidRDefault="00B75F1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</w:p>
    <w:p w14:paraId="38EE3E6D" w14:textId="3449A123" w:rsidR="00B75F19" w:rsidRPr="00B75F19" w:rsidRDefault="00E46F7A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ATTORNEY APPLICANT</w:t>
      </w:r>
    </w:p>
    <w:p w14:paraId="26DDB67D" w14:textId="110F1A9F" w:rsidR="00B75F19" w:rsidRPr="00B75F19" w:rsidRDefault="00B75F1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begin"/>
      </w:r>
      <w:r w:rsidRPr="00B75F19">
        <w:rPr>
          <w:rFonts w:ascii="Arial" w:eastAsia="Calibri" w:hAnsi="Arial" w:cs="Arial"/>
          <w:b/>
          <w:bCs/>
          <w:sz w:val="22"/>
          <w:szCs w:val="22"/>
        </w:rPr>
        <w:instrText xml:space="preserve"> MERGEFIELD M_602 \* MERGEFORMAT </w:instrTex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separate"/>
      </w:r>
      <w:r w:rsidR="00E46F7A">
        <w:rPr>
          <w:rFonts w:ascii="Arial" w:eastAsia="Calibri" w:hAnsi="Arial" w:cs="Arial"/>
          <w:b/>
          <w:bCs/>
          <w:sz w:val="22"/>
          <w:szCs w:val="22"/>
        </w:rPr>
        <w:t>100 APPLICANT LN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end"/>
      </w:r>
    </w:p>
    <w:p w14:paraId="22AE998D" w14:textId="7C7964A2" w:rsidR="00B75F19" w:rsidRDefault="00B75F1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hAnsi="Arial" w:cs="Arial"/>
          <w:color w:val="000000"/>
          <w:highlight w:val="yellow"/>
          <w:lang w:val="fr-FR"/>
        </w:rPr>
      </w:pP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begin"/>
      </w:r>
      <w:r w:rsidRPr="00B75F19">
        <w:rPr>
          <w:rFonts w:ascii="Arial" w:eastAsia="Calibri" w:hAnsi="Arial" w:cs="Arial"/>
          <w:b/>
          <w:bCs/>
          <w:sz w:val="22"/>
          <w:szCs w:val="22"/>
        </w:rPr>
        <w:instrText xml:space="preserve"> MERGEFIELD M_606 \* MERGEFORMAT </w:instrTex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separate"/>
      </w:r>
      <w:r w:rsidR="00E46F7A">
        <w:rPr>
          <w:rFonts w:ascii="Arial" w:eastAsia="Calibri" w:hAnsi="Arial" w:cs="Arial"/>
          <w:b/>
          <w:bCs/>
          <w:sz w:val="22"/>
          <w:szCs w:val="22"/>
        </w:rPr>
        <w:t>GLENDALE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t xml:space="preserve">, </w:t>
      </w:r>
      <w:r w:rsidR="00E46F7A">
        <w:rPr>
          <w:rFonts w:ascii="Arial" w:eastAsia="Calibri" w:hAnsi="Arial" w:cs="Arial"/>
          <w:b/>
          <w:bCs/>
          <w:sz w:val="22"/>
          <w:szCs w:val="22"/>
        </w:rPr>
        <w:t>CALIFORNIA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t xml:space="preserve">  </w:t>
      </w:r>
      <w:r w:rsidR="00E46F7A">
        <w:rPr>
          <w:rFonts w:ascii="Arial" w:eastAsia="Calibri" w:hAnsi="Arial" w:cs="Arial"/>
          <w:b/>
          <w:bCs/>
          <w:sz w:val="22"/>
          <w:szCs w:val="22"/>
        </w:rPr>
        <w:t>91201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end"/>
      </w:r>
    </w:p>
    <w:p w14:paraId="1F457C48" w14:textId="77777777" w:rsidR="00B75F19" w:rsidRDefault="00B75F19" w:rsidP="00B75F19">
      <w:pPr>
        <w:rPr>
          <w:rFonts w:ascii="Arial" w:hAnsi="Arial" w:cs="Arial"/>
          <w:color w:val="000000"/>
          <w:highlight w:val="yellow"/>
        </w:rPr>
      </w:pPr>
    </w:p>
    <w:p w14:paraId="47BDA9A0" w14:textId="29124BEC" w:rsidR="00B75F19" w:rsidRPr="00B75F19" w:rsidRDefault="00E46F7A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ATTORNEY DEFENSE</w:t>
      </w:r>
    </w:p>
    <w:p w14:paraId="5221464D" w14:textId="4A2D0FCF" w:rsidR="00B75F19" w:rsidRPr="00B75F19" w:rsidRDefault="00E46F7A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200 DEFENSE DR</w:t>
      </w:r>
    </w:p>
    <w:p w14:paraId="6192D661" w14:textId="2BA1C785" w:rsidR="00B75F19" w:rsidRDefault="00B75F1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begin"/>
      </w:r>
      <w:r w:rsidRPr="00B75F19">
        <w:rPr>
          <w:rFonts w:ascii="Arial" w:eastAsia="Calibri" w:hAnsi="Arial" w:cs="Arial"/>
          <w:b/>
          <w:bCs/>
          <w:sz w:val="22"/>
          <w:szCs w:val="22"/>
        </w:rPr>
        <w:instrText xml:space="preserve"> MERGEFIELD M_628 \* MERGEFORMAT </w:instrTex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separate"/>
      </w:r>
      <w:r w:rsidR="00E46F7A">
        <w:rPr>
          <w:rFonts w:ascii="Arial" w:eastAsia="Calibri" w:hAnsi="Arial" w:cs="Arial"/>
          <w:b/>
          <w:bCs/>
          <w:sz w:val="22"/>
          <w:szCs w:val="22"/>
        </w:rPr>
        <w:t>PASADENA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t xml:space="preserve">, </w:t>
      </w:r>
      <w:r w:rsidR="00E46F7A">
        <w:rPr>
          <w:rFonts w:ascii="Arial" w:eastAsia="Calibri" w:hAnsi="Arial" w:cs="Arial"/>
          <w:b/>
          <w:bCs/>
          <w:sz w:val="22"/>
          <w:szCs w:val="22"/>
        </w:rPr>
        <w:t>CALIFORNIA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 w:rsidR="00E46F7A">
        <w:rPr>
          <w:rFonts w:ascii="Arial" w:eastAsia="Calibri" w:hAnsi="Arial" w:cs="Arial"/>
          <w:b/>
          <w:bCs/>
          <w:sz w:val="22"/>
          <w:szCs w:val="22"/>
        </w:rPr>
        <w:t>91101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end"/>
      </w:r>
    </w:p>
    <w:p w14:paraId="59374258" w14:textId="77777777" w:rsidR="007605F9" w:rsidRDefault="007605F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</w:p>
    <w:p w14:paraId="37F91485" w14:textId="77777777" w:rsidR="007605F9" w:rsidRDefault="007605F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</w:p>
    <w:p w14:paraId="6994F107" w14:textId="77777777" w:rsidR="007605F9" w:rsidRPr="00B75F19" w:rsidRDefault="007605F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</w:p>
    <w:p w14:paraId="11EF9B06" w14:textId="16C87ABF" w:rsidR="00B75F19" w:rsidRPr="007605F9" w:rsidRDefault="00E46F7A" w:rsidP="007605F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 xml:space="preserve">VAN NUYS WCAB </w:t>
      </w:r>
    </w:p>
    <w:p w14:paraId="301AE3DC" w14:textId="57F0629C" w:rsidR="007605F9" w:rsidRPr="007605F9" w:rsidRDefault="00E46F7A" w:rsidP="007605F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 xml:space="preserve">6150 VAN NUYS BLVD </w:t>
      </w:r>
    </w:p>
    <w:p w14:paraId="12A44EFC" w14:textId="06D0C438" w:rsidR="007605F9" w:rsidRPr="007605F9" w:rsidRDefault="00E46F7A" w:rsidP="007605F9">
      <w:pPr>
        <w:pStyle w:val="BodyText"/>
        <w:kinsoku w:val="0"/>
        <w:overflowPunct w:val="0"/>
        <w:ind w:left="720" w:right="40" w:firstLine="0"/>
        <w:contextualSpacing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 xml:space="preserve">VAN NUYS </w:t>
      </w:r>
      <w:r w:rsidR="007605F9" w:rsidRPr="007605F9">
        <w:rPr>
          <w:rFonts w:ascii="Arial" w:eastAsia="Calibri" w:hAnsi="Arial" w:cs="Arial"/>
          <w:b/>
          <w:bCs/>
          <w:sz w:val="22"/>
          <w:szCs w:val="22"/>
        </w:rPr>
        <w:t>,</w:t>
      </w:r>
      <w:r>
        <w:rPr>
          <w:rFonts w:ascii="Arial" w:eastAsia="Calibri" w:hAnsi="Arial" w:cs="Arial"/>
          <w:b/>
          <w:bCs/>
          <w:sz w:val="22"/>
          <w:szCs w:val="22"/>
        </w:rPr>
        <w:t xml:space="preserve">CALIFORNIA </w:t>
      </w:r>
      <w:r w:rsidR="00E20982"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bCs/>
          <w:sz w:val="22"/>
          <w:szCs w:val="22"/>
        </w:rPr>
        <w:t xml:space="preserve">91401 </w:t>
      </w:r>
    </w:p>
    <w:p w14:paraId="4476C7C7" w14:textId="77777777" w:rsidR="00C12DB3" w:rsidRDefault="00C12DB3" w:rsidP="00B75F19">
      <w:pPr>
        <w:pStyle w:val="BodyText"/>
        <w:kinsoku w:val="0"/>
        <w:overflowPunct w:val="0"/>
        <w:ind w:left="0" w:right="40" w:firstLine="0"/>
        <w:contextualSpacing/>
      </w:pPr>
    </w:p>
    <w:p w14:paraId="1BDAF9E8" w14:textId="77777777" w:rsidR="00167958" w:rsidRPr="00C12DB3" w:rsidRDefault="00167958" w:rsidP="00C12DB3"/>
    <w:sectPr w:rsidR="00167958" w:rsidRPr="00C12DB3" w:rsidSect="00357B75">
      <w:pgSz w:w="12240" w:h="15840"/>
      <w:pgMar w:top="780" w:right="520" w:bottom="450" w:left="520" w:header="0" w:footer="730" w:gutter="0"/>
      <w:cols w:space="720" w:equalWidth="0">
        <w:col w:w="112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AF137" w14:textId="77777777" w:rsidR="00705583" w:rsidRDefault="00705583">
      <w:pPr>
        <w:spacing w:after="0" w:line="240" w:lineRule="auto"/>
      </w:pPr>
      <w:r>
        <w:separator/>
      </w:r>
    </w:p>
  </w:endnote>
  <w:endnote w:type="continuationSeparator" w:id="0">
    <w:p w14:paraId="6145CB39" w14:textId="77777777" w:rsidR="00705583" w:rsidRDefault="00705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F7F60" w14:textId="77777777" w:rsidR="00F4169A" w:rsidRDefault="00F4169A">
    <w:pPr>
      <w:pStyle w:val="BodyText"/>
      <w:kinsoku w:val="0"/>
      <w:overflowPunct w:val="0"/>
      <w:spacing w:line="14" w:lineRule="auto"/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4C04" w14:textId="77777777" w:rsidR="00F4169A" w:rsidRPr="006A537A" w:rsidRDefault="00F4169A" w:rsidP="00357B75">
    <w:pPr>
      <w:contextualSpacing/>
      <w:jc w:val="center"/>
      <w:rPr>
        <w:rFonts w:ascii="Arial" w:hAnsi="Arial" w:cs="Arial"/>
        <w:b/>
        <w:bCs/>
        <w:color w:val="333333"/>
        <w:sz w:val="21"/>
        <w:szCs w:val="21"/>
        <w:lang w:val="en"/>
      </w:rPr>
    </w:pPr>
    <w:r w:rsidRPr="006A537A">
      <w:rPr>
        <w:rFonts w:ascii="Arial" w:hAnsi="Arial" w:cs="Arial"/>
        <w:color w:val="333333"/>
        <w:lang w:val="en"/>
      </w:rPr>
      <w:br/>
    </w:r>
  </w:p>
  <w:p w14:paraId="49EE0FBE" w14:textId="77777777" w:rsidR="00F4169A" w:rsidRPr="003E7B51" w:rsidRDefault="00F4169A" w:rsidP="00357B75">
    <w:pPr>
      <w:contextualSpacing/>
      <w:jc w:val="center"/>
      <w:rPr>
        <w:rFonts w:ascii="Arial" w:hAnsi="Arial" w:cs="Arial"/>
        <w:b/>
        <w:bCs/>
        <w:color w:val="333333"/>
        <w:sz w:val="21"/>
        <w:szCs w:val="21"/>
        <w:lang w:val="en"/>
      </w:rPr>
    </w:pPr>
  </w:p>
  <w:p w14:paraId="4CDEC124" w14:textId="77777777" w:rsidR="00F4169A" w:rsidRDefault="00F41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94D9A" w14:textId="77777777" w:rsidR="00705583" w:rsidRDefault="00705583">
      <w:pPr>
        <w:spacing w:after="0" w:line="240" w:lineRule="auto"/>
      </w:pPr>
      <w:r>
        <w:separator/>
      </w:r>
    </w:p>
  </w:footnote>
  <w:footnote w:type="continuationSeparator" w:id="0">
    <w:p w14:paraId="61A6E00E" w14:textId="77777777" w:rsidR="00705583" w:rsidRDefault="00705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□"/>
      <w:lvlJc w:val="left"/>
      <w:pPr>
        <w:ind w:left="384" w:hanging="204"/>
      </w:pPr>
      <w:rPr>
        <w:rFonts w:ascii="Times New Roman" w:hAnsi="Times New Roman"/>
        <w:b w:val="0"/>
        <w:color w:val="303030"/>
        <w:sz w:val="24"/>
      </w:rPr>
    </w:lvl>
    <w:lvl w:ilvl="1">
      <w:numFmt w:val="bullet"/>
      <w:lvlText w:val="□"/>
      <w:lvlJc w:val="left"/>
      <w:pPr>
        <w:ind w:left="1824" w:hanging="204"/>
      </w:pPr>
      <w:rPr>
        <w:rFonts w:ascii="Times New Roman" w:hAnsi="Times New Roman"/>
        <w:b w:val="0"/>
        <w:sz w:val="24"/>
      </w:rPr>
    </w:lvl>
    <w:lvl w:ilvl="2">
      <w:numFmt w:val="bullet"/>
      <w:lvlText w:val="•"/>
      <w:lvlJc w:val="left"/>
      <w:pPr>
        <w:ind w:left="1824" w:hanging="204"/>
      </w:pPr>
    </w:lvl>
    <w:lvl w:ilvl="3">
      <w:numFmt w:val="bullet"/>
      <w:lvlText w:val="•"/>
      <w:lvlJc w:val="left"/>
      <w:pPr>
        <w:ind w:left="2788" w:hanging="204"/>
      </w:pPr>
    </w:lvl>
    <w:lvl w:ilvl="4">
      <w:numFmt w:val="bullet"/>
      <w:lvlText w:val="•"/>
      <w:lvlJc w:val="left"/>
      <w:pPr>
        <w:ind w:left="3753" w:hanging="204"/>
      </w:pPr>
    </w:lvl>
    <w:lvl w:ilvl="5">
      <w:numFmt w:val="bullet"/>
      <w:lvlText w:val="•"/>
      <w:lvlJc w:val="left"/>
      <w:pPr>
        <w:ind w:left="4717" w:hanging="204"/>
      </w:pPr>
    </w:lvl>
    <w:lvl w:ilvl="6">
      <w:numFmt w:val="bullet"/>
      <w:lvlText w:val="•"/>
      <w:lvlJc w:val="left"/>
      <w:pPr>
        <w:ind w:left="5682" w:hanging="204"/>
      </w:pPr>
    </w:lvl>
    <w:lvl w:ilvl="7">
      <w:numFmt w:val="bullet"/>
      <w:lvlText w:val="•"/>
      <w:lvlJc w:val="left"/>
      <w:pPr>
        <w:ind w:left="6646" w:hanging="204"/>
      </w:pPr>
    </w:lvl>
    <w:lvl w:ilvl="8">
      <w:numFmt w:val="bullet"/>
      <w:lvlText w:val="•"/>
      <w:lvlJc w:val="left"/>
      <w:pPr>
        <w:ind w:left="7611" w:hanging="204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□"/>
      <w:lvlJc w:val="left"/>
      <w:pPr>
        <w:ind w:left="616" w:hanging="346"/>
      </w:pPr>
      <w:rPr>
        <w:rFonts w:ascii="Arial" w:hAnsi="Arial"/>
        <w:b w:val="0"/>
        <w:sz w:val="24"/>
      </w:rPr>
    </w:lvl>
    <w:lvl w:ilvl="1">
      <w:numFmt w:val="bullet"/>
      <w:lvlText w:val="•"/>
      <w:lvlJc w:val="left"/>
      <w:pPr>
        <w:ind w:left="1530" w:hanging="346"/>
      </w:pPr>
    </w:lvl>
    <w:lvl w:ilvl="2">
      <w:numFmt w:val="bullet"/>
      <w:lvlText w:val="•"/>
      <w:lvlJc w:val="left"/>
      <w:pPr>
        <w:ind w:left="2443" w:hanging="346"/>
      </w:pPr>
    </w:lvl>
    <w:lvl w:ilvl="3">
      <w:numFmt w:val="bullet"/>
      <w:lvlText w:val="•"/>
      <w:lvlJc w:val="left"/>
      <w:pPr>
        <w:ind w:left="3356" w:hanging="346"/>
      </w:pPr>
    </w:lvl>
    <w:lvl w:ilvl="4">
      <w:numFmt w:val="bullet"/>
      <w:lvlText w:val="•"/>
      <w:lvlJc w:val="left"/>
      <w:pPr>
        <w:ind w:left="4270" w:hanging="346"/>
      </w:pPr>
    </w:lvl>
    <w:lvl w:ilvl="5">
      <w:numFmt w:val="bullet"/>
      <w:lvlText w:val="•"/>
      <w:lvlJc w:val="left"/>
      <w:pPr>
        <w:ind w:left="5183" w:hanging="346"/>
      </w:pPr>
    </w:lvl>
    <w:lvl w:ilvl="6">
      <w:numFmt w:val="bullet"/>
      <w:lvlText w:val="•"/>
      <w:lvlJc w:val="left"/>
      <w:pPr>
        <w:ind w:left="6097" w:hanging="346"/>
      </w:pPr>
    </w:lvl>
    <w:lvl w:ilvl="7">
      <w:numFmt w:val="bullet"/>
      <w:lvlText w:val="•"/>
      <w:lvlJc w:val="left"/>
      <w:pPr>
        <w:ind w:left="7010" w:hanging="346"/>
      </w:pPr>
    </w:lvl>
    <w:lvl w:ilvl="8">
      <w:numFmt w:val="bullet"/>
      <w:lvlText w:val="•"/>
      <w:lvlJc w:val="left"/>
      <w:pPr>
        <w:ind w:left="7924" w:hanging="346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%1."/>
      <w:lvlJc w:val="left"/>
      <w:pPr>
        <w:ind w:left="581" w:hanging="202"/>
      </w:pPr>
      <w:rPr>
        <w:rFonts w:ascii="Arial" w:hAnsi="Arial" w:cs="Arial"/>
        <w:b w:val="0"/>
        <w:bCs w:val="0"/>
        <w:sz w:val="18"/>
        <w:szCs w:val="18"/>
      </w:rPr>
    </w:lvl>
    <w:lvl w:ilvl="1">
      <w:numFmt w:val="bullet"/>
      <w:lvlText w:val="•"/>
      <w:lvlJc w:val="left"/>
      <w:pPr>
        <w:ind w:left="1655" w:hanging="202"/>
      </w:pPr>
    </w:lvl>
    <w:lvl w:ilvl="2">
      <w:numFmt w:val="bullet"/>
      <w:lvlText w:val="•"/>
      <w:lvlJc w:val="left"/>
      <w:pPr>
        <w:ind w:left="2729" w:hanging="202"/>
      </w:pPr>
    </w:lvl>
    <w:lvl w:ilvl="3">
      <w:numFmt w:val="bullet"/>
      <w:lvlText w:val="•"/>
      <w:lvlJc w:val="left"/>
      <w:pPr>
        <w:ind w:left="3803" w:hanging="202"/>
      </w:pPr>
    </w:lvl>
    <w:lvl w:ilvl="4">
      <w:numFmt w:val="bullet"/>
      <w:lvlText w:val="•"/>
      <w:lvlJc w:val="left"/>
      <w:pPr>
        <w:ind w:left="4876" w:hanging="202"/>
      </w:pPr>
    </w:lvl>
    <w:lvl w:ilvl="5">
      <w:numFmt w:val="bullet"/>
      <w:lvlText w:val="•"/>
      <w:lvlJc w:val="left"/>
      <w:pPr>
        <w:ind w:left="5950" w:hanging="202"/>
      </w:pPr>
    </w:lvl>
    <w:lvl w:ilvl="6">
      <w:numFmt w:val="bullet"/>
      <w:lvlText w:val="•"/>
      <w:lvlJc w:val="left"/>
      <w:pPr>
        <w:ind w:left="7024" w:hanging="202"/>
      </w:pPr>
    </w:lvl>
    <w:lvl w:ilvl="7">
      <w:numFmt w:val="bullet"/>
      <w:lvlText w:val="•"/>
      <w:lvlJc w:val="left"/>
      <w:pPr>
        <w:ind w:left="8098" w:hanging="202"/>
      </w:pPr>
    </w:lvl>
    <w:lvl w:ilvl="8">
      <w:numFmt w:val="bullet"/>
      <w:lvlText w:val="•"/>
      <w:lvlJc w:val="left"/>
      <w:pPr>
        <w:ind w:left="9172" w:hanging="202"/>
      </w:pPr>
    </w:lvl>
  </w:abstractNum>
  <w:abstractNum w:abstractNumId="3" w15:restartNumberingAfterBreak="0">
    <w:nsid w:val="00000405"/>
    <w:multiLevelType w:val="multilevel"/>
    <w:tmpl w:val="00000889"/>
    <w:lvl w:ilvl="0">
      <w:start w:val="1"/>
      <w:numFmt w:val="upperLetter"/>
      <w:lvlText w:val="%1."/>
      <w:lvlJc w:val="left"/>
      <w:pPr>
        <w:ind w:left="116" w:hanging="392"/>
      </w:pPr>
      <w:rPr>
        <w:rFonts w:ascii="Arial" w:hAnsi="Arial" w:cs="Arial"/>
        <w:b w:val="0"/>
        <w:bCs w:val="0"/>
        <w:color w:val="323232"/>
        <w:w w:val="99"/>
        <w:sz w:val="22"/>
        <w:szCs w:val="22"/>
      </w:rPr>
    </w:lvl>
    <w:lvl w:ilvl="1">
      <w:numFmt w:val="bullet"/>
      <w:lvlText w:val="•"/>
      <w:lvlJc w:val="left"/>
      <w:pPr>
        <w:ind w:left="1174" w:hanging="392"/>
      </w:pPr>
    </w:lvl>
    <w:lvl w:ilvl="2">
      <w:numFmt w:val="bullet"/>
      <w:lvlText w:val="•"/>
      <w:lvlJc w:val="left"/>
      <w:pPr>
        <w:ind w:left="2233" w:hanging="392"/>
      </w:pPr>
    </w:lvl>
    <w:lvl w:ilvl="3">
      <w:numFmt w:val="bullet"/>
      <w:lvlText w:val="•"/>
      <w:lvlJc w:val="left"/>
      <w:pPr>
        <w:ind w:left="3291" w:hanging="392"/>
      </w:pPr>
    </w:lvl>
    <w:lvl w:ilvl="4">
      <w:numFmt w:val="bullet"/>
      <w:lvlText w:val="•"/>
      <w:lvlJc w:val="left"/>
      <w:pPr>
        <w:ind w:left="4349" w:hanging="392"/>
      </w:pPr>
    </w:lvl>
    <w:lvl w:ilvl="5">
      <w:numFmt w:val="bullet"/>
      <w:lvlText w:val="•"/>
      <w:lvlJc w:val="left"/>
      <w:pPr>
        <w:ind w:left="5408" w:hanging="392"/>
      </w:pPr>
    </w:lvl>
    <w:lvl w:ilvl="6">
      <w:numFmt w:val="bullet"/>
      <w:lvlText w:val="•"/>
      <w:lvlJc w:val="left"/>
      <w:pPr>
        <w:ind w:left="6466" w:hanging="392"/>
      </w:pPr>
    </w:lvl>
    <w:lvl w:ilvl="7">
      <w:numFmt w:val="bullet"/>
      <w:lvlText w:val="•"/>
      <w:lvlJc w:val="left"/>
      <w:pPr>
        <w:ind w:left="7524" w:hanging="392"/>
      </w:pPr>
    </w:lvl>
    <w:lvl w:ilvl="8">
      <w:numFmt w:val="bullet"/>
      <w:lvlText w:val="•"/>
      <w:lvlJc w:val="left"/>
      <w:pPr>
        <w:ind w:left="8583" w:hanging="392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upperLetter"/>
      <w:lvlText w:val="%1."/>
      <w:lvlJc w:val="left"/>
      <w:pPr>
        <w:ind w:left="116" w:hanging="392"/>
      </w:pPr>
      <w:rPr>
        <w:rFonts w:ascii="Arial" w:hAnsi="Arial" w:cs="Arial"/>
        <w:b w:val="0"/>
        <w:bCs w:val="0"/>
        <w:color w:val="323232"/>
        <w:w w:val="99"/>
        <w:sz w:val="22"/>
        <w:szCs w:val="22"/>
      </w:rPr>
    </w:lvl>
    <w:lvl w:ilvl="1">
      <w:numFmt w:val="bullet"/>
      <w:lvlText w:val="•"/>
      <w:lvlJc w:val="left"/>
      <w:pPr>
        <w:ind w:left="1174" w:hanging="392"/>
      </w:pPr>
    </w:lvl>
    <w:lvl w:ilvl="2">
      <w:numFmt w:val="bullet"/>
      <w:lvlText w:val="•"/>
      <w:lvlJc w:val="left"/>
      <w:pPr>
        <w:ind w:left="2233" w:hanging="392"/>
      </w:pPr>
    </w:lvl>
    <w:lvl w:ilvl="3">
      <w:numFmt w:val="bullet"/>
      <w:lvlText w:val="•"/>
      <w:lvlJc w:val="left"/>
      <w:pPr>
        <w:ind w:left="3291" w:hanging="392"/>
      </w:pPr>
    </w:lvl>
    <w:lvl w:ilvl="4">
      <w:numFmt w:val="bullet"/>
      <w:lvlText w:val="•"/>
      <w:lvlJc w:val="left"/>
      <w:pPr>
        <w:ind w:left="4349" w:hanging="392"/>
      </w:pPr>
    </w:lvl>
    <w:lvl w:ilvl="5">
      <w:numFmt w:val="bullet"/>
      <w:lvlText w:val="•"/>
      <w:lvlJc w:val="left"/>
      <w:pPr>
        <w:ind w:left="5408" w:hanging="392"/>
      </w:pPr>
    </w:lvl>
    <w:lvl w:ilvl="6">
      <w:numFmt w:val="bullet"/>
      <w:lvlText w:val="•"/>
      <w:lvlJc w:val="left"/>
      <w:pPr>
        <w:ind w:left="6466" w:hanging="392"/>
      </w:pPr>
    </w:lvl>
    <w:lvl w:ilvl="7">
      <w:numFmt w:val="bullet"/>
      <w:lvlText w:val="•"/>
      <w:lvlJc w:val="left"/>
      <w:pPr>
        <w:ind w:left="7524" w:hanging="392"/>
      </w:pPr>
    </w:lvl>
    <w:lvl w:ilvl="8">
      <w:numFmt w:val="bullet"/>
      <w:lvlText w:val="•"/>
      <w:lvlJc w:val="left"/>
      <w:pPr>
        <w:ind w:left="8583" w:hanging="392"/>
      </w:pPr>
    </w:lvl>
  </w:abstractNum>
  <w:abstractNum w:abstractNumId="5" w15:restartNumberingAfterBreak="0">
    <w:nsid w:val="0A175227"/>
    <w:multiLevelType w:val="hybridMultilevel"/>
    <w:tmpl w:val="17AEAF58"/>
    <w:lvl w:ilvl="0" w:tplc="4ECC4194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6" w15:restartNumberingAfterBreak="0">
    <w:nsid w:val="0AB324BD"/>
    <w:multiLevelType w:val="hybridMultilevel"/>
    <w:tmpl w:val="95C64376"/>
    <w:lvl w:ilvl="0" w:tplc="40125314">
      <w:numFmt w:val="decimal"/>
      <w:lvlText w:val="%1"/>
      <w:lvlJc w:val="left"/>
      <w:pPr>
        <w:ind w:left="699" w:hanging="360"/>
      </w:pPr>
      <w:rPr>
        <w:rFonts w:hint="default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7" w15:restartNumberingAfterBreak="0">
    <w:nsid w:val="12CC4C85"/>
    <w:multiLevelType w:val="hybridMultilevel"/>
    <w:tmpl w:val="F21A9342"/>
    <w:lvl w:ilvl="0" w:tplc="BA1AF0E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56379"/>
    <w:multiLevelType w:val="hybridMultilevel"/>
    <w:tmpl w:val="59B01F38"/>
    <w:lvl w:ilvl="0" w:tplc="81D0719E"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158D7759"/>
    <w:multiLevelType w:val="hybridMultilevel"/>
    <w:tmpl w:val="3DA2E35A"/>
    <w:lvl w:ilvl="0" w:tplc="E9A27B86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259BB"/>
    <w:multiLevelType w:val="hybridMultilevel"/>
    <w:tmpl w:val="A0CC56F2"/>
    <w:lvl w:ilvl="0" w:tplc="CDC811D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1" w15:restartNumberingAfterBreak="0">
    <w:nsid w:val="31720E8D"/>
    <w:multiLevelType w:val="hybridMultilevel"/>
    <w:tmpl w:val="B3321D72"/>
    <w:lvl w:ilvl="0" w:tplc="0409000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abstractNum w:abstractNumId="12" w15:restartNumberingAfterBreak="0">
    <w:nsid w:val="35FA63B3"/>
    <w:multiLevelType w:val="hybridMultilevel"/>
    <w:tmpl w:val="164E0DB8"/>
    <w:lvl w:ilvl="0" w:tplc="CD9ECCC4">
      <w:start w:val="3"/>
      <w:numFmt w:val="upperRoman"/>
      <w:lvlText w:val="%1."/>
      <w:lvlJc w:val="left"/>
      <w:pPr>
        <w:ind w:left="900" w:hanging="720"/>
      </w:pPr>
      <w:rPr>
        <w:rFonts w:hint="default"/>
        <w:b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3CAA006C"/>
    <w:multiLevelType w:val="hybridMultilevel"/>
    <w:tmpl w:val="0778E414"/>
    <w:lvl w:ilvl="0" w:tplc="A72EFE5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4" w15:restartNumberingAfterBreak="0">
    <w:nsid w:val="4B8F6225"/>
    <w:multiLevelType w:val="hybridMultilevel"/>
    <w:tmpl w:val="FEF6EC7A"/>
    <w:lvl w:ilvl="0" w:tplc="D2CA1D1C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5" w15:restartNumberingAfterBreak="0">
    <w:nsid w:val="56931787"/>
    <w:multiLevelType w:val="hybridMultilevel"/>
    <w:tmpl w:val="E6F4E0A2"/>
    <w:lvl w:ilvl="0" w:tplc="C796496A">
      <w:start w:val="1"/>
      <w:numFmt w:val="upperLetter"/>
      <w:lvlText w:val="%1."/>
      <w:lvlJc w:val="left"/>
      <w:pPr>
        <w:ind w:left="63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5B145CED"/>
    <w:multiLevelType w:val="hybridMultilevel"/>
    <w:tmpl w:val="424848BC"/>
    <w:lvl w:ilvl="0" w:tplc="6B4A8CCE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A147FA"/>
    <w:multiLevelType w:val="hybridMultilevel"/>
    <w:tmpl w:val="99087638"/>
    <w:lvl w:ilvl="0" w:tplc="87F4107A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8" w15:restartNumberingAfterBreak="0">
    <w:nsid w:val="681255AE"/>
    <w:multiLevelType w:val="hybridMultilevel"/>
    <w:tmpl w:val="033C7938"/>
    <w:lvl w:ilvl="0" w:tplc="A2423CA6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632D0"/>
    <w:multiLevelType w:val="hybridMultilevel"/>
    <w:tmpl w:val="BECE84FA"/>
    <w:lvl w:ilvl="0" w:tplc="6AEA0D7C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20" w15:restartNumberingAfterBreak="0">
    <w:nsid w:val="70832A11"/>
    <w:multiLevelType w:val="hybridMultilevel"/>
    <w:tmpl w:val="6BE6B07C"/>
    <w:lvl w:ilvl="0" w:tplc="4B2AF82C">
      <w:numFmt w:val="decimal"/>
      <w:lvlText w:val="%1"/>
      <w:lvlJc w:val="left"/>
      <w:pPr>
        <w:ind w:left="1059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779" w:hanging="360"/>
      </w:pPr>
    </w:lvl>
    <w:lvl w:ilvl="2" w:tplc="0409001B" w:tentative="1">
      <w:start w:val="1"/>
      <w:numFmt w:val="lowerRoman"/>
      <w:lvlText w:val="%3."/>
      <w:lvlJc w:val="right"/>
      <w:pPr>
        <w:ind w:left="2499" w:hanging="180"/>
      </w:pPr>
    </w:lvl>
    <w:lvl w:ilvl="3" w:tplc="0409000F" w:tentative="1">
      <w:start w:val="1"/>
      <w:numFmt w:val="decimal"/>
      <w:lvlText w:val="%4."/>
      <w:lvlJc w:val="left"/>
      <w:pPr>
        <w:ind w:left="3219" w:hanging="360"/>
      </w:pPr>
    </w:lvl>
    <w:lvl w:ilvl="4" w:tplc="04090019" w:tentative="1">
      <w:start w:val="1"/>
      <w:numFmt w:val="lowerLetter"/>
      <w:lvlText w:val="%5."/>
      <w:lvlJc w:val="left"/>
      <w:pPr>
        <w:ind w:left="3939" w:hanging="360"/>
      </w:pPr>
    </w:lvl>
    <w:lvl w:ilvl="5" w:tplc="0409001B" w:tentative="1">
      <w:start w:val="1"/>
      <w:numFmt w:val="lowerRoman"/>
      <w:lvlText w:val="%6."/>
      <w:lvlJc w:val="right"/>
      <w:pPr>
        <w:ind w:left="4659" w:hanging="180"/>
      </w:pPr>
    </w:lvl>
    <w:lvl w:ilvl="6" w:tplc="0409000F" w:tentative="1">
      <w:start w:val="1"/>
      <w:numFmt w:val="decimal"/>
      <w:lvlText w:val="%7."/>
      <w:lvlJc w:val="left"/>
      <w:pPr>
        <w:ind w:left="5379" w:hanging="360"/>
      </w:pPr>
    </w:lvl>
    <w:lvl w:ilvl="7" w:tplc="04090019" w:tentative="1">
      <w:start w:val="1"/>
      <w:numFmt w:val="lowerLetter"/>
      <w:lvlText w:val="%8."/>
      <w:lvlJc w:val="left"/>
      <w:pPr>
        <w:ind w:left="6099" w:hanging="360"/>
      </w:pPr>
    </w:lvl>
    <w:lvl w:ilvl="8" w:tplc="0409001B" w:tentative="1">
      <w:start w:val="1"/>
      <w:numFmt w:val="lowerRoman"/>
      <w:lvlText w:val="%9."/>
      <w:lvlJc w:val="right"/>
      <w:pPr>
        <w:ind w:left="6819" w:hanging="180"/>
      </w:pPr>
    </w:lvl>
  </w:abstractNum>
  <w:abstractNum w:abstractNumId="21" w15:restartNumberingAfterBreak="0">
    <w:nsid w:val="740414FE"/>
    <w:multiLevelType w:val="hybridMultilevel"/>
    <w:tmpl w:val="8E420276"/>
    <w:lvl w:ilvl="0" w:tplc="0E50664A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E10BF"/>
    <w:multiLevelType w:val="hybridMultilevel"/>
    <w:tmpl w:val="80CEE494"/>
    <w:lvl w:ilvl="0" w:tplc="1D4C5FE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23" w15:restartNumberingAfterBreak="0">
    <w:nsid w:val="7C19177A"/>
    <w:multiLevelType w:val="hybridMultilevel"/>
    <w:tmpl w:val="255825EC"/>
    <w:lvl w:ilvl="0" w:tplc="A1FA7F18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num w:numId="1" w16cid:durableId="1465730374">
    <w:abstractNumId w:val="3"/>
  </w:num>
  <w:num w:numId="2" w16cid:durableId="1208563382">
    <w:abstractNumId w:val="2"/>
  </w:num>
  <w:num w:numId="3" w16cid:durableId="296884539">
    <w:abstractNumId w:val="1"/>
  </w:num>
  <w:num w:numId="4" w16cid:durableId="191840767">
    <w:abstractNumId w:val="0"/>
  </w:num>
  <w:num w:numId="5" w16cid:durableId="1228763293">
    <w:abstractNumId w:val="4"/>
  </w:num>
  <w:num w:numId="6" w16cid:durableId="1672483511">
    <w:abstractNumId w:val="5"/>
  </w:num>
  <w:num w:numId="7" w16cid:durableId="192116122">
    <w:abstractNumId w:val="10"/>
  </w:num>
  <w:num w:numId="8" w16cid:durableId="1427657754">
    <w:abstractNumId w:val="23"/>
  </w:num>
  <w:num w:numId="9" w16cid:durableId="909272994">
    <w:abstractNumId w:val="6"/>
  </w:num>
  <w:num w:numId="10" w16cid:durableId="1021934538">
    <w:abstractNumId w:val="13"/>
  </w:num>
  <w:num w:numId="11" w16cid:durableId="210075452">
    <w:abstractNumId w:val="14"/>
  </w:num>
  <w:num w:numId="12" w16cid:durableId="821240777">
    <w:abstractNumId w:val="17"/>
  </w:num>
  <w:num w:numId="13" w16cid:durableId="1943417301">
    <w:abstractNumId w:val="19"/>
  </w:num>
  <w:num w:numId="14" w16cid:durableId="1417479069">
    <w:abstractNumId w:val="22"/>
  </w:num>
  <w:num w:numId="15" w16cid:durableId="357318480">
    <w:abstractNumId w:val="12"/>
  </w:num>
  <w:num w:numId="16" w16cid:durableId="611858411">
    <w:abstractNumId w:val="8"/>
  </w:num>
  <w:num w:numId="17" w16cid:durableId="1350252337">
    <w:abstractNumId w:val="21"/>
  </w:num>
  <w:num w:numId="18" w16cid:durableId="1489127701">
    <w:abstractNumId w:val="16"/>
  </w:num>
  <w:num w:numId="19" w16cid:durableId="553738503">
    <w:abstractNumId w:val="18"/>
  </w:num>
  <w:num w:numId="20" w16cid:durableId="1766225454">
    <w:abstractNumId w:val="20"/>
  </w:num>
  <w:num w:numId="21" w16cid:durableId="780953188">
    <w:abstractNumId w:val="9"/>
  </w:num>
  <w:num w:numId="22" w16cid:durableId="302349483">
    <w:abstractNumId w:val="15"/>
  </w:num>
  <w:num w:numId="23" w16cid:durableId="1696955194">
    <w:abstractNumId w:val="7"/>
  </w:num>
  <w:num w:numId="24" w16cid:durableId="6121782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DB3"/>
    <w:rsid w:val="0001502D"/>
    <w:rsid w:val="000347F4"/>
    <w:rsid w:val="00035E73"/>
    <w:rsid w:val="00040743"/>
    <w:rsid w:val="00040A29"/>
    <w:rsid w:val="00043516"/>
    <w:rsid w:val="00053523"/>
    <w:rsid w:val="00065AED"/>
    <w:rsid w:val="0007658B"/>
    <w:rsid w:val="00076E38"/>
    <w:rsid w:val="0008683A"/>
    <w:rsid w:val="000934B7"/>
    <w:rsid w:val="00094EB5"/>
    <w:rsid w:val="000A0249"/>
    <w:rsid w:val="000A1890"/>
    <w:rsid w:val="000A337D"/>
    <w:rsid w:val="000A3478"/>
    <w:rsid w:val="000A3B67"/>
    <w:rsid w:val="000C1F43"/>
    <w:rsid w:val="000D005B"/>
    <w:rsid w:val="000E4C05"/>
    <w:rsid w:val="000E6090"/>
    <w:rsid w:val="000F3E75"/>
    <w:rsid w:val="000F4884"/>
    <w:rsid w:val="0011238F"/>
    <w:rsid w:val="00113F2F"/>
    <w:rsid w:val="0011514E"/>
    <w:rsid w:val="00115285"/>
    <w:rsid w:val="00116CDB"/>
    <w:rsid w:val="00117559"/>
    <w:rsid w:val="00117E4A"/>
    <w:rsid w:val="001247FF"/>
    <w:rsid w:val="001257FE"/>
    <w:rsid w:val="001261DF"/>
    <w:rsid w:val="00141270"/>
    <w:rsid w:val="00144094"/>
    <w:rsid w:val="00157098"/>
    <w:rsid w:val="00167958"/>
    <w:rsid w:val="001754ED"/>
    <w:rsid w:val="0018471E"/>
    <w:rsid w:val="00186406"/>
    <w:rsid w:val="001938AE"/>
    <w:rsid w:val="00193BE2"/>
    <w:rsid w:val="00194400"/>
    <w:rsid w:val="001A583D"/>
    <w:rsid w:val="001B3EF8"/>
    <w:rsid w:val="001B62AE"/>
    <w:rsid w:val="001C35C6"/>
    <w:rsid w:val="001D5A7D"/>
    <w:rsid w:val="001E1A1A"/>
    <w:rsid w:val="001F1E0D"/>
    <w:rsid w:val="001F3FC4"/>
    <w:rsid w:val="002006C7"/>
    <w:rsid w:val="00213FB5"/>
    <w:rsid w:val="00215CFB"/>
    <w:rsid w:val="00216529"/>
    <w:rsid w:val="002210FF"/>
    <w:rsid w:val="00222824"/>
    <w:rsid w:val="00226B15"/>
    <w:rsid w:val="002365F7"/>
    <w:rsid w:val="00243DD2"/>
    <w:rsid w:val="00244DF5"/>
    <w:rsid w:val="00262572"/>
    <w:rsid w:val="00263758"/>
    <w:rsid w:val="00263EAF"/>
    <w:rsid w:val="00265461"/>
    <w:rsid w:val="0028352A"/>
    <w:rsid w:val="00284F57"/>
    <w:rsid w:val="002C097B"/>
    <w:rsid w:val="002C15EA"/>
    <w:rsid w:val="002E0A7B"/>
    <w:rsid w:val="002E1B18"/>
    <w:rsid w:val="002F1DD7"/>
    <w:rsid w:val="002F574A"/>
    <w:rsid w:val="00304268"/>
    <w:rsid w:val="003330F5"/>
    <w:rsid w:val="00346004"/>
    <w:rsid w:val="003523C5"/>
    <w:rsid w:val="00357B75"/>
    <w:rsid w:val="00360A0C"/>
    <w:rsid w:val="00364494"/>
    <w:rsid w:val="0036690C"/>
    <w:rsid w:val="00366950"/>
    <w:rsid w:val="00366CC3"/>
    <w:rsid w:val="003728FD"/>
    <w:rsid w:val="00374AAE"/>
    <w:rsid w:val="00376A90"/>
    <w:rsid w:val="00386A13"/>
    <w:rsid w:val="00396393"/>
    <w:rsid w:val="003A0C54"/>
    <w:rsid w:val="003B2497"/>
    <w:rsid w:val="003C1BD9"/>
    <w:rsid w:val="003C343A"/>
    <w:rsid w:val="003D1631"/>
    <w:rsid w:val="003D3FE6"/>
    <w:rsid w:val="003F240D"/>
    <w:rsid w:val="003F280F"/>
    <w:rsid w:val="003F7D89"/>
    <w:rsid w:val="004030A0"/>
    <w:rsid w:val="004057AA"/>
    <w:rsid w:val="004069D2"/>
    <w:rsid w:val="00426D5B"/>
    <w:rsid w:val="00452DCA"/>
    <w:rsid w:val="00473BD8"/>
    <w:rsid w:val="00495B12"/>
    <w:rsid w:val="004A5D37"/>
    <w:rsid w:val="004B4CDF"/>
    <w:rsid w:val="004B6023"/>
    <w:rsid w:val="004B7915"/>
    <w:rsid w:val="004C3DFD"/>
    <w:rsid w:val="004D4227"/>
    <w:rsid w:val="004D5E02"/>
    <w:rsid w:val="004E7638"/>
    <w:rsid w:val="004F260E"/>
    <w:rsid w:val="004F2F5B"/>
    <w:rsid w:val="004F59B1"/>
    <w:rsid w:val="00513515"/>
    <w:rsid w:val="005302C6"/>
    <w:rsid w:val="00531D1C"/>
    <w:rsid w:val="00531D93"/>
    <w:rsid w:val="0053450F"/>
    <w:rsid w:val="00540DBC"/>
    <w:rsid w:val="0056629C"/>
    <w:rsid w:val="00573F34"/>
    <w:rsid w:val="005A2EDF"/>
    <w:rsid w:val="005A6CE7"/>
    <w:rsid w:val="005A7373"/>
    <w:rsid w:val="005B05B7"/>
    <w:rsid w:val="005B61B4"/>
    <w:rsid w:val="005C3A29"/>
    <w:rsid w:val="005C506E"/>
    <w:rsid w:val="005F7F00"/>
    <w:rsid w:val="00601721"/>
    <w:rsid w:val="00601A75"/>
    <w:rsid w:val="00610142"/>
    <w:rsid w:val="00613E24"/>
    <w:rsid w:val="006331A8"/>
    <w:rsid w:val="00637966"/>
    <w:rsid w:val="006402B9"/>
    <w:rsid w:val="0066085F"/>
    <w:rsid w:val="00664CA4"/>
    <w:rsid w:val="006719AC"/>
    <w:rsid w:val="0067755C"/>
    <w:rsid w:val="00685879"/>
    <w:rsid w:val="0069627A"/>
    <w:rsid w:val="006969F5"/>
    <w:rsid w:val="006C627B"/>
    <w:rsid w:val="006D0BA4"/>
    <w:rsid w:val="006D23BF"/>
    <w:rsid w:val="006D30C1"/>
    <w:rsid w:val="006F1406"/>
    <w:rsid w:val="006F2911"/>
    <w:rsid w:val="006F5373"/>
    <w:rsid w:val="00705583"/>
    <w:rsid w:val="00706A59"/>
    <w:rsid w:val="00712766"/>
    <w:rsid w:val="00715C9D"/>
    <w:rsid w:val="00726A8B"/>
    <w:rsid w:val="007321FC"/>
    <w:rsid w:val="00735E1E"/>
    <w:rsid w:val="0074732D"/>
    <w:rsid w:val="00750D11"/>
    <w:rsid w:val="00756866"/>
    <w:rsid w:val="007605F9"/>
    <w:rsid w:val="007625D9"/>
    <w:rsid w:val="007758CE"/>
    <w:rsid w:val="00794A02"/>
    <w:rsid w:val="007A1822"/>
    <w:rsid w:val="007B2BCA"/>
    <w:rsid w:val="007B6116"/>
    <w:rsid w:val="007D263E"/>
    <w:rsid w:val="0082351F"/>
    <w:rsid w:val="008243D2"/>
    <w:rsid w:val="00830989"/>
    <w:rsid w:val="008410FA"/>
    <w:rsid w:val="008471C8"/>
    <w:rsid w:val="0085503E"/>
    <w:rsid w:val="00856144"/>
    <w:rsid w:val="00860235"/>
    <w:rsid w:val="0086146D"/>
    <w:rsid w:val="00862376"/>
    <w:rsid w:val="00863BDC"/>
    <w:rsid w:val="00864FCC"/>
    <w:rsid w:val="00865E37"/>
    <w:rsid w:val="00867CCE"/>
    <w:rsid w:val="00873457"/>
    <w:rsid w:val="00897ADB"/>
    <w:rsid w:val="008A45BF"/>
    <w:rsid w:val="008B1434"/>
    <w:rsid w:val="008D2474"/>
    <w:rsid w:val="008E1A30"/>
    <w:rsid w:val="008E67BD"/>
    <w:rsid w:val="008F73F4"/>
    <w:rsid w:val="0090007B"/>
    <w:rsid w:val="009018A6"/>
    <w:rsid w:val="009158AC"/>
    <w:rsid w:val="009266A8"/>
    <w:rsid w:val="00927234"/>
    <w:rsid w:val="009326C4"/>
    <w:rsid w:val="00935B9F"/>
    <w:rsid w:val="00936F2E"/>
    <w:rsid w:val="00946758"/>
    <w:rsid w:val="009558DA"/>
    <w:rsid w:val="00973007"/>
    <w:rsid w:val="00980BA9"/>
    <w:rsid w:val="00987E4D"/>
    <w:rsid w:val="00990CA4"/>
    <w:rsid w:val="00992D67"/>
    <w:rsid w:val="009A06C9"/>
    <w:rsid w:val="009A6795"/>
    <w:rsid w:val="009A6BB5"/>
    <w:rsid w:val="009A7D76"/>
    <w:rsid w:val="009B2064"/>
    <w:rsid w:val="009B2071"/>
    <w:rsid w:val="009B2B79"/>
    <w:rsid w:val="009C6680"/>
    <w:rsid w:val="009C6887"/>
    <w:rsid w:val="009D2EDE"/>
    <w:rsid w:val="009F26BE"/>
    <w:rsid w:val="009F29D3"/>
    <w:rsid w:val="009F7409"/>
    <w:rsid w:val="00A01CF2"/>
    <w:rsid w:val="00A067AC"/>
    <w:rsid w:val="00A11EE6"/>
    <w:rsid w:val="00A13DEA"/>
    <w:rsid w:val="00A26600"/>
    <w:rsid w:val="00A47AD8"/>
    <w:rsid w:val="00A6052D"/>
    <w:rsid w:val="00A606A2"/>
    <w:rsid w:val="00A6426B"/>
    <w:rsid w:val="00A66398"/>
    <w:rsid w:val="00A67B43"/>
    <w:rsid w:val="00A7705C"/>
    <w:rsid w:val="00A84CC9"/>
    <w:rsid w:val="00A908EC"/>
    <w:rsid w:val="00A91559"/>
    <w:rsid w:val="00AA101A"/>
    <w:rsid w:val="00AB1D9A"/>
    <w:rsid w:val="00AB21DE"/>
    <w:rsid w:val="00AC2249"/>
    <w:rsid w:val="00AC4A76"/>
    <w:rsid w:val="00AD0DB9"/>
    <w:rsid w:val="00AD1F50"/>
    <w:rsid w:val="00AD5E04"/>
    <w:rsid w:val="00AD7549"/>
    <w:rsid w:val="00AE1C56"/>
    <w:rsid w:val="00AE4380"/>
    <w:rsid w:val="00B02943"/>
    <w:rsid w:val="00B12037"/>
    <w:rsid w:val="00B156D5"/>
    <w:rsid w:val="00B17C2A"/>
    <w:rsid w:val="00B2561B"/>
    <w:rsid w:val="00B53ECC"/>
    <w:rsid w:val="00B66068"/>
    <w:rsid w:val="00B67F26"/>
    <w:rsid w:val="00B747BC"/>
    <w:rsid w:val="00B75E88"/>
    <w:rsid w:val="00B75F19"/>
    <w:rsid w:val="00B818B1"/>
    <w:rsid w:val="00B96B03"/>
    <w:rsid w:val="00BA298F"/>
    <w:rsid w:val="00BA5081"/>
    <w:rsid w:val="00BB44D8"/>
    <w:rsid w:val="00BB6881"/>
    <w:rsid w:val="00BD321A"/>
    <w:rsid w:val="00BD323B"/>
    <w:rsid w:val="00BD4007"/>
    <w:rsid w:val="00BD4D10"/>
    <w:rsid w:val="00BD50B2"/>
    <w:rsid w:val="00BE4C89"/>
    <w:rsid w:val="00BF3730"/>
    <w:rsid w:val="00BF3C97"/>
    <w:rsid w:val="00C12DB3"/>
    <w:rsid w:val="00C3540F"/>
    <w:rsid w:val="00C5780A"/>
    <w:rsid w:val="00C639BB"/>
    <w:rsid w:val="00C70DDB"/>
    <w:rsid w:val="00C711AC"/>
    <w:rsid w:val="00C71A0A"/>
    <w:rsid w:val="00C8389A"/>
    <w:rsid w:val="00C87ACA"/>
    <w:rsid w:val="00C95969"/>
    <w:rsid w:val="00C96BC2"/>
    <w:rsid w:val="00CA7589"/>
    <w:rsid w:val="00CB6E31"/>
    <w:rsid w:val="00CE2F7C"/>
    <w:rsid w:val="00D05733"/>
    <w:rsid w:val="00D06C1D"/>
    <w:rsid w:val="00D325D8"/>
    <w:rsid w:val="00D40827"/>
    <w:rsid w:val="00D548F6"/>
    <w:rsid w:val="00D61BDA"/>
    <w:rsid w:val="00D66AB3"/>
    <w:rsid w:val="00D8780C"/>
    <w:rsid w:val="00D91108"/>
    <w:rsid w:val="00DB2520"/>
    <w:rsid w:val="00DC56DA"/>
    <w:rsid w:val="00DC6014"/>
    <w:rsid w:val="00DD0FC7"/>
    <w:rsid w:val="00DD3E6C"/>
    <w:rsid w:val="00DD7234"/>
    <w:rsid w:val="00DF6763"/>
    <w:rsid w:val="00E00D92"/>
    <w:rsid w:val="00E03A74"/>
    <w:rsid w:val="00E06B38"/>
    <w:rsid w:val="00E127F7"/>
    <w:rsid w:val="00E20982"/>
    <w:rsid w:val="00E24DEE"/>
    <w:rsid w:val="00E323D7"/>
    <w:rsid w:val="00E36610"/>
    <w:rsid w:val="00E46F7A"/>
    <w:rsid w:val="00E730AD"/>
    <w:rsid w:val="00E856F6"/>
    <w:rsid w:val="00E85FE2"/>
    <w:rsid w:val="00E90B26"/>
    <w:rsid w:val="00EA322D"/>
    <w:rsid w:val="00EA60A0"/>
    <w:rsid w:val="00EB256F"/>
    <w:rsid w:val="00EB770C"/>
    <w:rsid w:val="00EC6546"/>
    <w:rsid w:val="00ED7200"/>
    <w:rsid w:val="00EE3ABF"/>
    <w:rsid w:val="00EE6F02"/>
    <w:rsid w:val="00EF0C8E"/>
    <w:rsid w:val="00EF1129"/>
    <w:rsid w:val="00EF528B"/>
    <w:rsid w:val="00EF69C7"/>
    <w:rsid w:val="00F1162E"/>
    <w:rsid w:val="00F14D98"/>
    <w:rsid w:val="00F21AFA"/>
    <w:rsid w:val="00F2392E"/>
    <w:rsid w:val="00F2582A"/>
    <w:rsid w:val="00F26C28"/>
    <w:rsid w:val="00F4169A"/>
    <w:rsid w:val="00F41BCC"/>
    <w:rsid w:val="00F50D1C"/>
    <w:rsid w:val="00F5553E"/>
    <w:rsid w:val="00F74108"/>
    <w:rsid w:val="00F77360"/>
    <w:rsid w:val="00F81760"/>
    <w:rsid w:val="00FA20C3"/>
    <w:rsid w:val="00FA376D"/>
    <w:rsid w:val="00FB3812"/>
    <w:rsid w:val="00FD290C"/>
    <w:rsid w:val="00FD707C"/>
    <w:rsid w:val="00FE20D9"/>
    <w:rsid w:val="00FE70B1"/>
    <w:rsid w:val="00FF51C1"/>
    <w:rsid w:val="00FF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6576"/>
  <w15:chartTrackingRefBased/>
  <w15:docId w15:val="{B7ED4186-3EAB-439E-B54C-400D09CEE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520"/>
  </w:style>
  <w:style w:type="paragraph" w:styleId="Heading1">
    <w:name w:val="heading 1"/>
    <w:basedOn w:val="Normal"/>
    <w:next w:val="Normal"/>
    <w:link w:val="Heading1Char"/>
    <w:uiPriority w:val="1"/>
    <w:qFormat/>
    <w:rsid w:val="00C12DB3"/>
    <w:pPr>
      <w:widowControl w:val="0"/>
      <w:autoSpaceDE w:val="0"/>
      <w:autoSpaceDN w:val="0"/>
      <w:adjustRightInd w:val="0"/>
      <w:spacing w:before="8" w:after="0" w:line="240" w:lineRule="auto"/>
      <w:ind w:left="876"/>
      <w:outlineLvl w:val="0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Heading2">
    <w:name w:val="heading 2"/>
    <w:basedOn w:val="Normal"/>
    <w:next w:val="Normal"/>
    <w:link w:val="Heading2Char"/>
    <w:uiPriority w:val="1"/>
    <w:qFormat/>
    <w:rsid w:val="00C12DB3"/>
    <w:pPr>
      <w:widowControl w:val="0"/>
      <w:autoSpaceDE w:val="0"/>
      <w:autoSpaceDN w:val="0"/>
      <w:adjustRightInd w:val="0"/>
      <w:spacing w:before="46" w:after="0" w:line="240" w:lineRule="auto"/>
      <w:ind w:left="116"/>
      <w:outlineLvl w:val="1"/>
    </w:pPr>
    <w:rPr>
      <w:rFonts w:ascii="Footlight MT Light" w:eastAsia="Times New Roman" w:hAnsi="Footlight MT Light" w:cs="Footlight MT Light"/>
      <w:sz w:val="39"/>
      <w:szCs w:val="39"/>
    </w:rPr>
  </w:style>
  <w:style w:type="paragraph" w:styleId="Heading3">
    <w:name w:val="heading 3"/>
    <w:basedOn w:val="Normal"/>
    <w:next w:val="Normal"/>
    <w:link w:val="Heading3Char"/>
    <w:uiPriority w:val="1"/>
    <w:qFormat/>
    <w:rsid w:val="00C12DB3"/>
    <w:pPr>
      <w:widowControl w:val="0"/>
      <w:autoSpaceDE w:val="0"/>
      <w:autoSpaceDN w:val="0"/>
      <w:adjustRightInd w:val="0"/>
      <w:spacing w:before="31" w:after="0" w:line="240" w:lineRule="auto"/>
      <w:ind w:left="1988" w:hanging="579"/>
      <w:outlineLvl w:val="2"/>
    </w:pPr>
    <w:rPr>
      <w:rFonts w:ascii="Arial" w:eastAsia="Times New Roman" w:hAnsi="Arial" w:cs="Arial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  <w:ind w:left="116"/>
      <w:outlineLvl w:val="3"/>
    </w:pPr>
    <w:rPr>
      <w:rFonts w:ascii="Tahoma" w:eastAsia="Times New Roman" w:hAnsi="Tahoma" w:cs="Tahoma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  <w:ind w:left="120"/>
      <w:outlineLvl w:val="4"/>
    </w:pPr>
    <w:rPr>
      <w:rFonts w:ascii="Arial" w:eastAsia="Times New Roman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1"/>
    <w:qFormat/>
    <w:rsid w:val="00C12DB3"/>
    <w:pPr>
      <w:widowControl w:val="0"/>
      <w:autoSpaceDE w:val="0"/>
      <w:autoSpaceDN w:val="0"/>
      <w:adjustRightInd w:val="0"/>
      <w:spacing w:before="59" w:after="0" w:line="240" w:lineRule="auto"/>
      <w:ind w:left="116"/>
      <w:outlineLvl w:val="5"/>
    </w:pPr>
    <w:rPr>
      <w:rFonts w:ascii="Arial" w:eastAsia="Times New Roman" w:hAnsi="Arial" w:cs="Arial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  <w:ind w:left="120"/>
      <w:outlineLvl w:val="6"/>
    </w:pPr>
    <w:rPr>
      <w:rFonts w:ascii="Arial" w:eastAsia="Times New Roman" w:hAnsi="Arial" w:cs="Ari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  <w:outlineLvl w:val="7"/>
    </w:pPr>
    <w:rPr>
      <w:rFonts w:ascii="Calibri" w:eastAsia="Times New Roman" w:hAnsi="Calibri" w:cs="Calibri"/>
      <w:b/>
      <w:bCs/>
    </w:rPr>
  </w:style>
  <w:style w:type="paragraph" w:styleId="Heading9">
    <w:name w:val="heading 9"/>
    <w:basedOn w:val="Normal"/>
    <w:next w:val="Normal"/>
    <w:link w:val="Heading9Char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  <w:ind w:left="119"/>
      <w:outlineLvl w:val="8"/>
    </w:pPr>
    <w:rPr>
      <w:rFonts w:ascii="Tahoma" w:eastAsia="Times New Roman" w:hAnsi="Tahoma" w:cs="Tahom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12DB3"/>
    <w:rPr>
      <w:rFonts w:ascii="Times New Roman" w:eastAsia="Times New Roman" w:hAnsi="Times New Roman" w:cs="Times New Roman"/>
      <w:b/>
      <w:bCs/>
      <w:sz w:val="54"/>
      <w:szCs w:val="54"/>
    </w:rPr>
  </w:style>
  <w:style w:type="character" w:customStyle="1" w:styleId="Heading2Char">
    <w:name w:val="Heading 2 Char"/>
    <w:basedOn w:val="DefaultParagraphFont"/>
    <w:link w:val="Heading2"/>
    <w:uiPriority w:val="1"/>
    <w:rsid w:val="00C12DB3"/>
    <w:rPr>
      <w:rFonts w:ascii="Footlight MT Light" w:eastAsia="Times New Roman" w:hAnsi="Footlight MT Light" w:cs="Footlight MT Light"/>
      <w:sz w:val="39"/>
      <w:szCs w:val="39"/>
    </w:rPr>
  </w:style>
  <w:style w:type="character" w:customStyle="1" w:styleId="Heading3Char">
    <w:name w:val="Heading 3 Char"/>
    <w:basedOn w:val="DefaultParagraphFont"/>
    <w:link w:val="Heading3"/>
    <w:uiPriority w:val="1"/>
    <w:rsid w:val="00C12DB3"/>
    <w:rPr>
      <w:rFonts w:ascii="Arial" w:eastAsia="Times New Roman" w:hAnsi="Arial" w:cs="Arial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1"/>
    <w:rsid w:val="00C12DB3"/>
    <w:rPr>
      <w:rFonts w:ascii="Tahoma" w:eastAsia="Times New Roman" w:hAnsi="Tahoma" w:cs="Tahoma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1"/>
    <w:rsid w:val="00C12DB3"/>
    <w:rPr>
      <w:rFonts w:ascii="Arial" w:eastAsia="Times New Roman" w:hAnsi="Arial" w:cs="Arial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1"/>
    <w:rsid w:val="00C12DB3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1"/>
    <w:rsid w:val="00C12DB3"/>
    <w:rPr>
      <w:rFonts w:ascii="Arial" w:eastAsia="Times New Roman" w:hAnsi="Arial" w:cs="Arial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1"/>
    <w:rsid w:val="00C12DB3"/>
    <w:rPr>
      <w:rFonts w:ascii="Calibri" w:eastAsia="Times New Roman" w:hAnsi="Calibri" w:cs="Calibri"/>
      <w:b/>
      <w:bCs/>
    </w:rPr>
  </w:style>
  <w:style w:type="character" w:customStyle="1" w:styleId="Heading9Char">
    <w:name w:val="Heading 9 Char"/>
    <w:basedOn w:val="DefaultParagraphFont"/>
    <w:link w:val="Heading9"/>
    <w:uiPriority w:val="1"/>
    <w:rsid w:val="00C12DB3"/>
    <w:rPr>
      <w:rFonts w:ascii="Tahoma" w:eastAsia="Times New Roman" w:hAnsi="Tahoma" w:cs="Tahoma"/>
      <w:b/>
      <w:bCs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  <w:ind w:left="820" w:hanging="360"/>
    </w:pPr>
    <w:rPr>
      <w:rFonts w:ascii="Verdana" w:eastAsia="Times New Roman" w:hAnsi="Verdana" w:cs="Verdan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12DB3"/>
    <w:rPr>
      <w:rFonts w:ascii="Verdana" w:eastAsia="Times New Roman" w:hAnsi="Verdana" w:cs="Verdana"/>
      <w:sz w:val="20"/>
      <w:szCs w:val="20"/>
    </w:rPr>
  </w:style>
  <w:style w:type="paragraph" w:styleId="ListParagraph">
    <w:name w:val="List Paragraph"/>
    <w:basedOn w:val="Normal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12DB3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12DB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12DB3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12DB3"/>
    <w:rPr>
      <w:rFonts w:ascii="Times New Roman" w:eastAsia="Times New Roman" w:hAnsi="Times New Roman" w:cs="Times New Roman"/>
      <w:sz w:val="24"/>
      <w:szCs w:val="24"/>
    </w:rPr>
  </w:style>
  <w:style w:type="paragraph" w:customStyle="1" w:styleId="marker">
    <w:name w:val="marker"/>
    <w:basedOn w:val="Normal"/>
    <w:rsid w:val="00C12DB3"/>
    <w:pPr>
      <w:shd w:val="clear" w:color="auto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DB3"/>
    <w:pPr>
      <w:widowControl w:val="0"/>
      <w:autoSpaceDE w:val="0"/>
      <w:autoSpaceDN w:val="0"/>
      <w:adjustRightInd w:val="0"/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DB3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12DB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12DB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347B0-579C-4ABB-9513-52445E37F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3816</Words>
  <Characters>21757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TLopez</dc:creator>
  <cp:keywords/>
  <dc:description/>
  <cp:lastModifiedBy>AdrianG</cp:lastModifiedBy>
  <cp:revision>2</cp:revision>
  <dcterms:created xsi:type="dcterms:W3CDTF">2026-05-06T00:29:00Z</dcterms:created>
  <dcterms:modified xsi:type="dcterms:W3CDTF">2026-05-06T00:29:00Z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7685c00d7af350a9bc1c0db03150ea5190e3ae1da491e35e712ba7e2da2d23ef</vt:lpwstr>
  </property>
</Properties>
</file>